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3DA2E84" w14:textId="77777777"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14:anchorId="2D7BB476" wp14:editId="7DC6F04D">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14:paraId="003407DE" w14:textId="77777777" w:rsidR="00BB1D7F" w:rsidRDefault="00BB1D7F">
                            <w:pPr>
                              <w:jc w:val="center"/>
                              <w:rPr>
                                <w:rFonts w:ascii="Georgia" w:hAnsi="Georgia" w:cs="Arial"/>
                                <w:sz w:val="32"/>
                                <w:szCs w:val="32"/>
                                <w:lang w:val="en-US"/>
                              </w:rPr>
                            </w:pPr>
                          </w:p>
                          <w:p w14:paraId="671E8598" w14:textId="77777777" w:rsidR="00BB1D7F" w:rsidRDefault="00BB1D7F">
                            <w:pPr>
                              <w:jc w:val="center"/>
                              <w:rPr>
                                <w:rFonts w:ascii="Georgia" w:hAnsi="Georgia" w:cs="Arial"/>
                                <w:sz w:val="32"/>
                                <w:szCs w:val="32"/>
                                <w:lang w:val="en-US"/>
                              </w:rPr>
                            </w:pPr>
                          </w:p>
                          <w:p w14:paraId="18F81009" w14:textId="77777777" w:rsidR="00BB1D7F" w:rsidRDefault="00BB1D7F">
                            <w:pPr>
                              <w:jc w:val="center"/>
                              <w:rPr>
                                <w:rFonts w:ascii="Calibri" w:hAnsi="Calibri" w:cs="Calibri"/>
                                <w:sz w:val="32"/>
                                <w:szCs w:val="32"/>
                              </w:rPr>
                            </w:pPr>
                            <w:r>
                              <w:rPr>
                                <w:rFonts w:ascii="Calibri" w:hAnsi="Calibri" w:cs="Calibri"/>
                                <w:sz w:val="32"/>
                                <w:szCs w:val="32"/>
                              </w:rPr>
                              <w:t>ΠΑΝΕΠΙΣΤΗΜΙΟ ΠΕΙΡΑΙΩΣ</w:t>
                            </w:r>
                          </w:p>
                          <w:p w14:paraId="7F8BD5C6" w14:textId="77777777" w:rsidR="00BB1D7F" w:rsidRDefault="00BB1D7F">
                            <w:pPr>
                              <w:jc w:val="center"/>
                              <w:rPr>
                                <w:rFonts w:ascii="Calibri" w:hAnsi="Calibri" w:cs="Calibri"/>
                                <w:sz w:val="32"/>
                                <w:szCs w:val="32"/>
                                <w:lang w:val="en-US"/>
                              </w:rPr>
                            </w:pPr>
                            <w:r>
                              <w:rPr>
                                <w:rFonts w:ascii="Calibri" w:hAnsi="Calibri" w:cs="Calibri"/>
                                <w:sz w:val="32"/>
                                <w:szCs w:val="32"/>
                              </w:rPr>
                              <w:t>Τμήμα Πληροφορικής</w:t>
                            </w:r>
                          </w:p>
                          <w:p w14:paraId="32950916" w14:textId="77777777" w:rsidR="00BB1D7F" w:rsidRDefault="00BB1D7F">
                            <w:pPr>
                              <w:jc w:val="center"/>
                              <w:rPr>
                                <w:rFonts w:ascii="Calibri" w:hAnsi="Calibri" w:cs="Calibri"/>
                                <w:sz w:val="32"/>
                                <w:szCs w:val="32"/>
                                <w:lang w:val="en-US"/>
                              </w:rPr>
                            </w:pPr>
                          </w:p>
                          <w:p w14:paraId="1A8A6A16" w14:textId="77777777" w:rsidR="00BB1D7F" w:rsidRDefault="00BB1D7F">
                            <w:pPr>
                              <w:jc w:val="center"/>
                              <w:rPr>
                                <w:rFonts w:ascii="Calibri" w:hAnsi="Calibri" w:cs="Calibri"/>
                                <w:sz w:val="32"/>
                                <w:szCs w:val="32"/>
                                <w:lang w:val="en-US"/>
                              </w:rPr>
                            </w:pPr>
                          </w:p>
                          <w:p w14:paraId="4B148058" w14:textId="77777777" w:rsidR="00BB1D7F" w:rsidRDefault="00BB1D7F">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14:anchorId="007E58FE" wp14:editId="0A28B6A8">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14:paraId="6C8C8C34" w14:textId="77777777" w:rsidR="00BB1D7F" w:rsidRDefault="00BB1D7F">
                            <w:pPr>
                              <w:jc w:val="center"/>
                              <w:rPr>
                                <w:rFonts w:ascii="Calibri" w:hAnsi="Calibri" w:cs="Calibri"/>
                                <w:i/>
                                <w:sz w:val="32"/>
                                <w:szCs w:val="32"/>
                                <w:lang w:val="en-US"/>
                              </w:rPr>
                            </w:pPr>
                          </w:p>
                          <w:p w14:paraId="66EB97BB" w14:textId="77777777" w:rsidR="00BB1D7F" w:rsidRDefault="00BB1D7F">
                            <w:pPr>
                              <w:jc w:val="center"/>
                              <w:rPr>
                                <w:rFonts w:ascii="Calibri" w:hAnsi="Calibri" w:cs="Calibri"/>
                                <w:i/>
                                <w:sz w:val="32"/>
                                <w:szCs w:val="32"/>
                                <w:lang w:val="en-US"/>
                              </w:rPr>
                            </w:pPr>
                          </w:p>
                          <w:p w14:paraId="7728D00D" w14:textId="77777777" w:rsidR="00BB1D7F" w:rsidRDefault="00BB1D7F">
                            <w:pPr>
                              <w:jc w:val="center"/>
                              <w:rPr>
                                <w:rFonts w:ascii="Calibri" w:hAnsi="Calibri" w:cs="Calibri"/>
                                <w:b/>
                                <w:sz w:val="32"/>
                                <w:szCs w:val="32"/>
                              </w:rPr>
                            </w:pPr>
                            <w:r>
                              <w:rPr>
                                <w:rFonts w:ascii="Calibri" w:hAnsi="Calibri" w:cs="Calibri"/>
                                <w:sz w:val="36"/>
                                <w:szCs w:val="32"/>
                              </w:rPr>
                              <w:t>ΠΤΥΧΙΑΚΗ ΕΡΓΑΣΙΑ</w:t>
                            </w:r>
                          </w:p>
                          <w:p w14:paraId="73C26ADF" w14:textId="77777777" w:rsidR="00BB1D7F" w:rsidRDefault="00BB1D7F">
                            <w:pPr>
                              <w:jc w:val="both"/>
                              <w:rPr>
                                <w:rFonts w:ascii="Calibri" w:hAnsi="Calibri" w:cs="Calibri"/>
                                <w:b/>
                                <w:sz w:val="32"/>
                                <w:szCs w:val="32"/>
                              </w:rPr>
                            </w:pPr>
                          </w:p>
                          <w:p w14:paraId="048AD970" w14:textId="77777777" w:rsidR="00BB1D7F" w:rsidRPr="00704F6D" w:rsidRDefault="00BB1D7F">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14:paraId="5DC44ADE" w14:textId="77777777" w:rsidR="00BB1D7F" w:rsidRDefault="00BB1D7F">
                            <w:pPr>
                              <w:jc w:val="center"/>
                              <w:rPr>
                                <w:rFonts w:ascii="Calibri" w:hAnsi="Calibri" w:cs="Calibri"/>
                                <w:b/>
                                <w:i/>
                                <w:sz w:val="32"/>
                                <w:szCs w:val="32"/>
                                <w:shd w:val="clear" w:color="auto" w:fill="FFFF00"/>
                              </w:rPr>
                            </w:pPr>
                          </w:p>
                          <w:p w14:paraId="4E7914CB" w14:textId="77777777" w:rsidR="00BB1D7F" w:rsidRDefault="00BB1D7F">
                            <w:pPr>
                              <w:jc w:val="center"/>
                              <w:rPr>
                                <w:rFonts w:ascii="Calibri" w:hAnsi="Calibri" w:cs="Calibri"/>
                                <w:sz w:val="32"/>
                                <w:szCs w:val="32"/>
                              </w:rPr>
                            </w:pPr>
                          </w:p>
                          <w:p w14:paraId="161F8A0A" w14:textId="77777777" w:rsidR="00BB1D7F" w:rsidRDefault="00BB1D7F">
                            <w:pPr>
                              <w:rPr>
                                <w:rFonts w:ascii="Calibri" w:hAnsi="Calibri" w:cs="Calibri"/>
                                <w:sz w:val="32"/>
                                <w:szCs w:val="32"/>
                              </w:rPr>
                            </w:pPr>
                          </w:p>
                          <w:p w14:paraId="52FF5063" w14:textId="77777777" w:rsidR="00BB1D7F" w:rsidRPr="00244C2D" w:rsidRDefault="00BB1D7F">
                            <w:pPr>
                              <w:jc w:val="center"/>
                              <w:rPr>
                                <w:rFonts w:ascii="Calibri" w:hAnsi="Calibri" w:cs="Calibri"/>
                                <w:i/>
                                <w:sz w:val="32"/>
                                <w:szCs w:val="32"/>
                              </w:rPr>
                            </w:pPr>
                            <w:r>
                              <w:rPr>
                                <w:rFonts w:ascii="Calibri" w:hAnsi="Calibri" w:cs="Calibri"/>
                                <w:i/>
                                <w:sz w:val="32"/>
                                <w:szCs w:val="32"/>
                              </w:rPr>
                              <w:t>Λιαούτσης Αβραάμ-Αναστάσιος, Π14097</w:t>
                            </w:r>
                          </w:p>
                          <w:p w14:paraId="27BBCCFE" w14:textId="77777777" w:rsidR="00BB1D7F" w:rsidRDefault="00BB1D7F">
                            <w:pPr>
                              <w:jc w:val="center"/>
                              <w:rPr>
                                <w:rFonts w:ascii="Calibri" w:hAnsi="Calibri" w:cs="Calibri"/>
                                <w:i/>
                                <w:sz w:val="32"/>
                                <w:szCs w:val="32"/>
                              </w:rPr>
                            </w:pPr>
                          </w:p>
                          <w:p w14:paraId="6AB3FCBF" w14:textId="77777777" w:rsidR="00BB1D7F" w:rsidRDefault="00BB1D7F">
                            <w:pPr>
                              <w:jc w:val="center"/>
                              <w:rPr>
                                <w:rFonts w:ascii="Calibri" w:hAnsi="Calibri" w:cs="Calibri"/>
                                <w:b/>
                                <w:sz w:val="32"/>
                                <w:szCs w:val="32"/>
                              </w:rPr>
                            </w:pPr>
                          </w:p>
                          <w:p w14:paraId="15F40860" w14:textId="77777777" w:rsidR="00BB1D7F" w:rsidRPr="0047497B" w:rsidRDefault="00BB1D7F">
                            <w:pPr>
                              <w:rPr>
                                <w:rFonts w:ascii="Calibri" w:hAnsi="Calibri" w:cs="Calibri"/>
                                <w:b/>
                                <w:sz w:val="32"/>
                                <w:szCs w:val="32"/>
                              </w:rPr>
                            </w:pPr>
                          </w:p>
                          <w:p w14:paraId="4DF20E4F" w14:textId="77777777" w:rsidR="00BB1D7F" w:rsidRDefault="00BB1D7F">
                            <w:pPr>
                              <w:jc w:val="center"/>
                              <w:rPr>
                                <w:rFonts w:ascii="Calibri" w:hAnsi="Calibri" w:cs="Calibri"/>
                                <w:sz w:val="32"/>
                                <w:szCs w:val="32"/>
                              </w:rPr>
                            </w:pPr>
                          </w:p>
                          <w:p w14:paraId="5A1BD8D2" w14:textId="77777777" w:rsidR="00BB1D7F" w:rsidRDefault="00BB1D7F">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14:paraId="7959CE3F" w14:textId="77777777" w:rsidR="00BB1D7F" w:rsidRDefault="00BB1D7F">
                            <w:pPr>
                              <w:jc w:val="center"/>
                              <w:rPr>
                                <w:rFonts w:ascii="Calibri" w:hAnsi="Calibri" w:cs="Calibri"/>
                                <w:sz w:val="32"/>
                                <w:szCs w:val="32"/>
                              </w:rPr>
                            </w:pPr>
                          </w:p>
                          <w:p w14:paraId="054A3E8D" w14:textId="77777777" w:rsidR="00BB1D7F" w:rsidRDefault="00BB1D7F">
                            <w:pPr>
                              <w:jc w:val="both"/>
                              <w:rPr>
                                <w:rFonts w:ascii="Calibri" w:hAnsi="Calibri" w:cs="Calibri"/>
                                <w:sz w:val="32"/>
                                <w:szCs w:val="32"/>
                              </w:rPr>
                            </w:pPr>
                          </w:p>
                          <w:p w14:paraId="0C4E5DD9" w14:textId="77777777" w:rsidR="00BB1D7F" w:rsidRDefault="00BB1D7F">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7BB476"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14:paraId="003407DE" w14:textId="77777777" w:rsidR="00BB1D7F" w:rsidRDefault="00BB1D7F">
                      <w:pPr>
                        <w:jc w:val="center"/>
                        <w:rPr>
                          <w:rFonts w:ascii="Georgia" w:hAnsi="Georgia" w:cs="Arial"/>
                          <w:sz w:val="32"/>
                          <w:szCs w:val="32"/>
                          <w:lang w:val="en-US"/>
                        </w:rPr>
                      </w:pPr>
                    </w:p>
                    <w:p w14:paraId="671E8598" w14:textId="77777777" w:rsidR="00BB1D7F" w:rsidRDefault="00BB1D7F">
                      <w:pPr>
                        <w:jc w:val="center"/>
                        <w:rPr>
                          <w:rFonts w:ascii="Georgia" w:hAnsi="Georgia" w:cs="Arial"/>
                          <w:sz w:val="32"/>
                          <w:szCs w:val="32"/>
                          <w:lang w:val="en-US"/>
                        </w:rPr>
                      </w:pPr>
                    </w:p>
                    <w:p w14:paraId="18F81009" w14:textId="77777777" w:rsidR="00BB1D7F" w:rsidRDefault="00BB1D7F">
                      <w:pPr>
                        <w:jc w:val="center"/>
                        <w:rPr>
                          <w:rFonts w:ascii="Calibri" w:hAnsi="Calibri" w:cs="Calibri"/>
                          <w:sz w:val="32"/>
                          <w:szCs w:val="32"/>
                        </w:rPr>
                      </w:pPr>
                      <w:r>
                        <w:rPr>
                          <w:rFonts w:ascii="Calibri" w:hAnsi="Calibri" w:cs="Calibri"/>
                          <w:sz w:val="32"/>
                          <w:szCs w:val="32"/>
                        </w:rPr>
                        <w:t>ΠΑΝΕΠΙΣΤΗΜΙΟ ΠΕΙΡΑΙΩΣ</w:t>
                      </w:r>
                    </w:p>
                    <w:p w14:paraId="7F8BD5C6" w14:textId="77777777" w:rsidR="00BB1D7F" w:rsidRDefault="00BB1D7F">
                      <w:pPr>
                        <w:jc w:val="center"/>
                        <w:rPr>
                          <w:rFonts w:ascii="Calibri" w:hAnsi="Calibri" w:cs="Calibri"/>
                          <w:sz w:val="32"/>
                          <w:szCs w:val="32"/>
                          <w:lang w:val="en-US"/>
                        </w:rPr>
                      </w:pPr>
                      <w:r>
                        <w:rPr>
                          <w:rFonts w:ascii="Calibri" w:hAnsi="Calibri" w:cs="Calibri"/>
                          <w:sz w:val="32"/>
                          <w:szCs w:val="32"/>
                        </w:rPr>
                        <w:t>Τμήμα Πληροφορικής</w:t>
                      </w:r>
                    </w:p>
                    <w:p w14:paraId="32950916" w14:textId="77777777" w:rsidR="00BB1D7F" w:rsidRDefault="00BB1D7F">
                      <w:pPr>
                        <w:jc w:val="center"/>
                        <w:rPr>
                          <w:rFonts w:ascii="Calibri" w:hAnsi="Calibri" w:cs="Calibri"/>
                          <w:sz w:val="32"/>
                          <w:szCs w:val="32"/>
                          <w:lang w:val="en-US"/>
                        </w:rPr>
                      </w:pPr>
                    </w:p>
                    <w:p w14:paraId="1A8A6A16" w14:textId="77777777" w:rsidR="00BB1D7F" w:rsidRDefault="00BB1D7F">
                      <w:pPr>
                        <w:jc w:val="center"/>
                        <w:rPr>
                          <w:rFonts w:ascii="Calibri" w:hAnsi="Calibri" w:cs="Calibri"/>
                          <w:sz w:val="32"/>
                          <w:szCs w:val="32"/>
                          <w:lang w:val="en-US"/>
                        </w:rPr>
                      </w:pPr>
                    </w:p>
                    <w:p w14:paraId="4B148058" w14:textId="77777777" w:rsidR="00BB1D7F" w:rsidRDefault="00BB1D7F">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14:anchorId="007E58FE" wp14:editId="0A28B6A8">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14:paraId="6C8C8C34" w14:textId="77777777" w:rsidR="00BB1D7F" w:rsidRDefault="00BB1D7F">
                      <w:pPr>
                        <w:jc w:val="center"/>
                        <w:rPr>
                          <w:rFonts w:ascii="Calibri" w:hAnsi="Calibri" w:cs="Calibri"/>
                          <w:i/>
                          <w:sz w:val="32"/>
                          <w:szCs w:val="32"/>
                          <w:lang w:val="en-US"/>
                        </w:rPr>
                      </w:pPr>
                    </w:p>
                    <w:p w14:paraId="66EB97BB" w14:textId="77777777" w:rsidR="00BB1D7F" w:rsidRDefault="00BB1D7F">
                      <w:pPr>
                        <w:jc w:val="center"/>
                        <w:rPr>
                          <w:rFonts w:ascii="Calibri" w:hAnsi="Calibri" w:cs="Calibri"/>
                          <w:i/>
                          <w:sz w:val="32"/>
                          <w:szCs w:val="32"/>
                          <w:lang w:val="en-US"/>
                        </w:rPr>
                      </w:pPr>
                    </w:p>
                    <w:p w14:paraId="7728D00D" w14:textId="77777777" w:rsidR="00BB1D7F" w:rsidRDefault="00BB1D7F">
                      <w:pPr>
                        <w:jc w:val="center"/>
                        <w:rPr>
                          <w:rFonts w:ascii="Calibri" w:hAnsi="Calibri" w:cs="Calibri"/>
                          <w:b/>
                          <w:sz w:val="32"/>
                          <w:szCs w:val="32"/>
                        </w:rPr>
                      </w:pPr>
                      <w:r>
                        <w:rPr>
                          <w:rFonts w:ascii="Calibri" w:hAnsi="Calibri" w:cs="Calibri"/>
                          <w:sz w:val="36"/>
                          <w:szCs w:val="32"/>
                        </w:rPr>
                        <w:t>ΠΤΥΧΙΑΚΗ ΕΡΓΑΣΙΑ</w:t>
                      </w:r>
                    </w:p>
                    <w:p w14:paraId="73C26ADF" w14:textId="77777777" w:rsidR="00BB1D7F" w:rsidRDefault="00BB1D7F">
                      <w:pPr>
                        <w:jc w:val="both"/>
                        <w:rPr>
                          <w:rFonts w:ascii="Calibri" w:hAnsi="Calibri" w:cs="Calibri"/>
                          <w:b/>
                          <w:sz w:val="32"/>
                          <w:szCs w:val="32"/>
                        </w:rPr>
                      </w:pPr>
                    </w:p>
                    <w:p w14:paraId="048AD970" w14:textId="77777777" w:rsidR="00BB1D7F" w:rsidRPr="00704F6D" w:rsidRDefault="00BB1D7F">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14:paraId="5DC44ADE" w14:textId="77777777" w:rsidR="00BB1D7F" w:rsidRDefault="00BB1D7F">
                      <w:pPr>
                        <w:jc w:val="center"/>
                        <w:rPr>
                          <w:rFonts w:ascii="Calibri" w:hAnsi="Calibri" w:cs="Calibri"/>
                          <w:b/>
                          <w:i/>
                          <w:sz w:val="32"/>
                          <w:szCs w:val="32"/>
                          <w:shd w:val="clear" w:color="auto" w:fill="FFFF00"/>
                        </w:rPr>
                      </w:pPr>
                    </w:p>
                    <w:p w14:paraId="4E7914CB" w14:textId="77777777" w:rsidR="00BB1D7F" w:rsidRDefault="00BB1D7F">
                      <w:pPr>
                        <w:jc w:val="center"/>
                        <w:rPr>
                          <w:rFonts w:ascii="Calibri" w:hAnsi="Calibri" w:cs="Calibri"/>
                          <w:sz w:val="32"/>
                          <w:szCs w:val="32"/>
                        </w:rPr>
                      </w:pPr>
                    </w:p>
                    <w:p w14:paraId="161F8A0A" w14:textId="77777777" w:rsidR="00BB1D7F" w:rsidRDefault="00BB1D7F">
                      <w:pPr>
                        <w:rPr>
                          <w:rFonts w:ascii="Calibri" w:hAnsi="Calibri" w:cs="Calibri"/>
                          <w:sz w:val="32"/>
                          <w:szCs w:val="32"/>
                        </w:rPr>
                      </w:pPr>
                    </w:p>
                    <w:p w14:paraId="52FF5063" w14:textId="77777777" w:rsidR="00BB1D7F" w:rsidRPr="00244C2D" w:rsidRDefault="00BB1D7F">
                      <w:pPr>
                        <w:jc w:val="center"/>
                        <w:rPr>
                          <w:rFonts w:ascii="Calibri" w:hAnsi="Calibri" w:cs="Calibri"/>
                          <w:i/>
                          <w:sz w:val="32"/>
                          <w:szCs w:val="32"/>
                        </w:rPr>
                      </w:pPr>
                      <w:r>
                        <w:rPr>
                          <w:rFonts w:ascii="Calibri" w:hAnsi="Calibri" w:cs="Calibri"/>
                          <w:i/>
                          <w:sz w:val="32"/>
                          <w:szCs w:val="32"/>
                        </w:rPr>
                        <w:t>Λιαούτσης Αβραάμ-Αναστάσιος, Π14097</w:t>
                      </w:r>
                    </w:p>
                    <w:p w14:paraId="27BBCCFE" w14:textId="77777777" w:rsidR="00BB1D7F" w:rsidRDefault="00BB1D7F">
                      <w:pPr>
                        <w:jc w:val="center"/>
                        <w:rPr>
                          <w:rFonts w:ascii="Calibri" w:hAnsi="Calibri" w:cs="Calibri"/>
                          <w:i/>
                          <w:sz w:val="32"/>
                          <w:szCs w:val="32"/>
                        </w:rPr>
                      </w:pPr>
                    </w:p>
                    <w:p w14:paraId="6AB3FCBF" w14:textId="77777777" w:rsidR="00BB1D7F" w:rsidRDefault="00BB1D7F">
                      <w:pPr>
                        <w:jc w:val="center"/>
                        <w:rPr>
                          <w:rFonts w:ascii="Calibri" w:hAnsi="Calibri" w:cs="Calibri"/>
                          <w:b/>
                          <w:sz w:val="32"/>
                          <w:szCs w:val="32"/>
                        </w:rPr>
                      </w:pPr>
                    </w:p>
                    <w:p w14:paraId="15F40860" w14:textId="77777777" w:rsidR="00BB1D7F" w:rsidRPr="0047497B" w:rsidRDefault="00BB1D7F">
                      <w:pPr>
                        <w:rPr>
                          <w:rFonts w:ascii="Calibri" w:hAnsi="Calibri" w:cs="Calibri"/>
                          <w:b/>
                          <w:sz w:val="32"/>
                          <w:szCs w:val="32"/>
                        </w:rPr>
                      </w:pPr>
                    </w:p>
                    <w:p w14:paraId="4DF20E4F" w14:textId="77777777" w:rsidR="00BB1D7F" w:rsidRDefault="00BB1D7F">
                      <w:pPr>
                        <w:jc w:val="center"/>
                        <w:rPr>
                          <w:rFonts w:ascii="Calibri" w:hAnsi="Calibri" w:cs="Calibri"/>
                          <w:sz w:val="32"/>
                          <w:szCs w:val="32"/>
                        </w:rPr>
                      </w:pPr>
                    </w:p>
                    <w:p w14:paraId="5A1BD8D2" w14:textId="77777777" w:rsidR="00BB1D7F" w:rsidRDefault="00BB1D7F">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14:paraId="7959CE3F" w14:textId="77777777" w:rsidR="00BB1D7F" w:rsidRDefault="00BB1D7F">
                      <w:pPr>
                        <w:jc w:val="center"/>
                        <w:rPr>
                          <w:rFonts w:ascii="Calibri" w:hAnsi="Calibri" w:cs="Calibri"/>
                          <w:sz w:val="32"/>
                          <w:szCs w:val="32"/>
                        </w:rPr>
                      </w:pPr>
                    </w:p>
                    <w:p w14:paraId="054A3E8D" w14:textId="77777777" w:rsidR="00BB1D7F" w:rsidRDefault="00BB1D7F">
                      <w:pPr>
                        <w:jc w:val="both"/>
                        <w:rPr>
                          <w:rFonts w:ascii="Calibri" w:hAnsi="Calibri" w:cs="Calibri"/>
                          <w:sz w:val="32"/>
                          <w:szCs w:val="32"/>
                        </w:rPr>
                      </w:pPr>
                    </w:p>
                    <w:p w14:paraId="0C4E5DD9" w14:textId="77777777" w:rsidR="00BB1D7F" w:rsidRDefault="00BB1D7F">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14:paraId="24375B8A" w14:textId="77777777"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14:paraId="7ABF91F3" w14:textId="77777777" w:rsidR="00A124BD" w:rsidRDefault="00A124BD" w:rsidP="00A124BD">
      <w:pPr>
        <w:jc w:val="center"/>
        <w:rPr>
          <w:sz w:val="36"/>
          <w:szCs w:val="36"/>
        </w:rPr>
      </w:pPr>
    </w:p>
    <w:p w14:paraId="224F08CC" w14:textId="77777777"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14:paraId="4D1134C7" w14:textId="77777777" w:rsidR="00A124BD" w:rsidRPr="00FF7516" w:rsidRDefault="00A124BD" w:rsidP="00A124BD">
      <w:pPr>
        <w:ind w:firstLine="720"/>
        <w:rPr>
          <w:rFonts w:ascii="Calibri" w:hAnsi="Calibri" w:cs="Calibri"/>
        </w:rPr>
      </w:pPr>
    </w:p>
    <w:p w14:paraId="282298C0" w14:textId="77777777" w:rsidR="00A124BD" w:rsidRPr="00FF7516" w:rsidRDefault="00A124BD" w:rsidP="00A124BD">
      <w:pPr>
        <w:rPr>
          <w:rFonts w:ascii="Calibri" w:hAnsi="Calibri" w:cs="Calibri"/>
        </w:rPr>
      </w:pPr>
    </w:p>
    <w:p w14:paraId="524ACB26" w14:textId="77777777" w:rsidR="00A124BD" w:rsidRPr="00FF7516" w:rsidRDefault="00A124BD" w:rsidP="00A124BD">
      <w:pPr>
        <w:rPr>
          <w:rFonts w:ascii="Calibri" w:hAnsi="Calibri" w:cs="Calibri"/>
        </w:rPr>
      </w:pPr>
    </w:p>
    <w:p w14:paraId="1A6062FF" w14:textId="77777777"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14:paraId="7EC2A394" w14:textId="77777777" w:rsidR="00A124BD" w:rsidRPr="00CE4862" w:rsidRDefault="00A124BD" w:rsidP="00A124BD">
      <w:pPr>
        <w:rPr>
          <w:rFonts w:ascii="Calibri" w:hAnsi="Calibri" w:cs="Calibri"/>
          <w:lang w:val="en-US"/>
        </w:rPr>
      </w:pPr>
    </w:p>
    <w:p w14:paraId="0C0A67E5" w14:textId="77777777"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14:paraId="06406AE0" w14:textId="77777777" w:rsidR="00AA38E7" w:rsidRPr="00A124BD" w:rsidRDefault="00AA38E7">
      <w:pPr>
        <w:pStyle w:val="-"/>
        <w:rPr>
          <w:lang w:val="en-US"/>
        </w:rPr>
      </w:pPr>
    </w:p>
    <w:p w14:paraId="7050CD11" w14:textId="77777777"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14:paraId="66D80022" w14:textId="77777777" w:rsidR="00AA38E7" w:rsidRDefault="000D1A80" w:rsidP="008414FE">
      <w:pPr>
        <w:pStyle w:val="-"/>
      </w:pPr>
      <w:r>
        <w:t>Πρώτα από όλα ευχαριστώ τον Επιβλέπων καθηγητή κ. Μιχάλη Ψαράκη, για τα εποικοδομητικά του σχόλια ,τις διευκρινήσεις καθώς και την καθοδήγηση που μου παρείχε. Τον</w:t>
      </w:r>
      <w:r w:rsidR="00245268">
        <w:t xml:space="preserve"> ευχαριστώ θερμά για τις εξαιρετικά ωφέλιμες παρατηρήσεις του</w:t>
      </w:r>
      <w:r w:rsidR="00E43A75">
        <w:t>,</w:t>
      </w:r>
      <w:r w:rsidR="00245268">
        <w:t xml:space="preserve"> στην επεξεργασία του θέματος αυτού.</w:t>
      </w:r>
    </w:p>
    <w:p w14:paraId="0789F50B" w14:textId="77777777" w:rsidR="00245268" w:rsidRDefault="00245268" w:rsidP="008414FE">
      <w:pPr>
        <w:pStyle w:val="-"/>
      </w:pPr>
      <w:r>
        <w:t>Ακόμη ευχαριστώ όλους τους καθηγητές και τις καθηγήτριες μου</w:t>
      </w:r>
      <w:r w:rsidR="00F03705">
        <w:t>,</w:t>
      </w:r>
      <w:r>
        <w:t xml:space="preserve"> που με δίδαξαν τα μαθήματα της σχολής καθώς μου έδωσαν τις απαραίτητες γνώσεις ώστε να </w:t>
      </w:r>
      <w:r w:rsidR="00560662">
        <w:t>εκπονήσω και εγω</w:t>
      </w:r>
      <w:r>
        <w:t xml:space="preserve"> με την σειρά μου την πτυχιακή εργασία.</w:t>
      </w:r>
    </w:p>
    <w:p w14:paraId="528A4E8F" w14:textId="77777777" w:rsidR="00245268" w:rsidRDefault="00245268" w:rsidP="008414FE">
      <w:pPr>
        <w:pStyle w:val="-"/>
      </w:pPr>
      <w:r>
        <w:t>Έπειτα, θα ήθελα να ευχαριστήσω τους συμφοιτητές μου</w:t>
      </w:r>
      <w:r w:rsidR="00770F81">
        <w:t xml:space="preserve">, </w:t>
      </w:r>
      <w:r>
        <w:t>που μα</w:t>
      </w:r>
      <w:r w:rsidR="00E43A75">
        <w:t>ζί μέσω συνεργασίας και αλληλοϋποστήριξης μπορέσαμε να φθάσουμε στο τελικό στάδιο της σχολής.</w:t>
      </w:r>
    </w:p>
    <w:p w14:paraId="1EF49A32" w14:textId="77777777" w:rsidR="00E43A75" w:rsidRPr="000D1A80" w:rsidRDefault="00E43A75" w:rsidP="008414FE">
      <w:pPr>
        <w:pStyle w:val="-"/>
      </w:pPr>
      <w:r>
        <w:t>Τέλος, θέλω να ευχαριστήσω όλη την οικογένεια και τους φίλους μου, που τόσα χρόνια πίστευαν σε μένα και μου έδιναν κουράγιο</w:t>
      </w:r>
      <w:r w:rsidR="00F43EC5">
        <w:t xml:space="preserve"> και δύναμη</w:t>
      </w:r>
      <w:r>
        <w:t xml:space="preserve"> να συνεχίσω τα μαθήματα μου</w:t>
      </w:r>
      <w:r w:rsidR="005250DE">
        <w:t xml:space="preserve"> καθώς </w:t>
      </w:r>
      <w:r w:rsidR="000E1C92">
        <w:t>και</w:t>
      </w:r>
      <w:r w:rsidR="005250DE">
        <w:t xml:space="preserve"> να ολοκληρώσω </w:t>
      </w:r>
      <w:r w:rsidR="00291EF5">
        <w:t>αυτήν την</w:t>
      </w:r>
      <w:r w:rsidR="005250DE">
        <w:t xml:space="preserve"> εργασία</w:t>
      </w:r>
      <w:r>
        <w:t>.</w:t>
      </w:r>
    </w:p>
    <w:p w14:paraId="28CC2644" w14:textId="77777777" w:rsidR="00AA38E7" w:rsidRDefault="00AA38E7">
      <w:pPr>
        <w:pStyle w:val="-"/>
      </w:pPr>
    </w:p>
    <w:p w14:paraId="3AE4B7B9" w14:textId="77777777" w:rsidR="00AA38E7" w:rsidRPr="004C7143" w:rsidRDefault="00DE3492">
      <w:pPr>
        <w:pStyle w:val="-"/>
        <w:jc w:val="right"/>
      </w:pPr>
      <w:r>
        <w:t>Ιούνιος</w:t>
      </w:r>
      <w:r w:rsidR="00AA38E7">
        <w:t xml:space="preserve"> </w:t>
      </w:r>
      <w:r>
        <w:t>2018</w:t>
      </w:r>
      <w:r w:rsidR="00D57B74" w:rsidRPr="004C7143">
        <w:t>,</w:t>
      </w:r>
    </w:p>
    <w:p w14:paraId="736916CF" w14:textId="77777777" w:rsidR="00AA38E7" w:rsidRPr="007C69F3" w:rsidRDefault="00DE3492">
      <w:pPr>
        <w:pStyle w:val="-"/>
        <w:jc w:val="right"/>
      </w:pPr>
      <w:r>
        <w:t>Λιαούτσης Αβραάμ</w:t>
      </w:r>
    </w:p>
    <w:p w14:paraId="219D04E7" w14:textId="77777777" w:rsidR="00AA38E7" w:rsidRDefault="00AA38E7">
      <w:pPr>
        <w:pStyle w:val="-"/>
      </w:pPr>
    </w:p>
    <w:p w14:paraId="1FD1D595" w14:textId="77777777" w:rsidR="00CE1E2B" w:rsidRPr="000D1A80" w:rsidRDefault="00CE1E2B">
      <w:pPr>
        <w:pStyle w:val="TOCHeading"/>
        <w:rPr>
          <w:rFonts w:ascii="Calibri" w:hAnsi="Calibri" w:cs="Calibri"/>
          <w:b/>
          <w:color w:val="auto"/>
          <w:sz w:val="36"/>
          <w:szCs w:val="36"/>
          <w:lang w:val="el-GR"/>
        </w:rPr>
      </w:pPr>
    </w:p>
    <w:p w14:paraId="4FFB696E" w14:textId="77777777" w:rsidR="00CE1E2B" w:rsidRPr="000D1A80" w:rsidRDefault="00CE1E2B">
      <w:pPr>
        <w:pStyle w:val="TOCHeading"/>
        <w:rPr>
          <w:rFonts w:ascii="Calibri" w:hAnsi="Calibri" w:cs="Calibri"/>
          <w:b/>
          <w:color w:val="auto"/>
          <w:sz w:val="36"/>
          <w:szCs w:val="36"/>
          <w:lang w:val="el-GR"/>
        </w:rPr>
      </w:pPr>
    </w:p>
    <w:p w14:paraId="7B08728E" w14:textId="77777777" w:rsidR="00CE1E2B" w:rsidRPr="000D1A80" w:rsidRDefault="00CE1E2B">
      <w:pPr>
        <w:pStyle w:val="TOCHeading"/>
        <w:rPr>
          <w:rFonts w:ascii="Calibri" w:hAnsi="Calibri" w:cs="Calibri"/>
          <w:b/>
          <w:color w:val="auto"/>
          <w:sz w:val="36"/>
          <w:szCs w:val="36"/>
          <w:lang w:val="el-GR"/>
        </w:rPr>
      </w:pPr>
    </w:p>
    <w:p w14:paraId="0E1FAA60" w14:textId="77777777" w:rsidR="00CE1E2B" w:rsidRPr="000D1A80" w:rsidRDefault="00CE1E2B">
      <w:pPr>
        <w:pStyle w:val="TOCHeading"/>
        <w:rPr>
          <w:rFonts w:ascii="Calibri" w:hAnsi="Calibri" w:cs="Calibri"/>
          <w:b/>
          <w:color w:val="auto"/>
          <w:sz w:val="36"/>
          <w:szCs w:val="36"/>
          <w:lang w:val="el-GR"/>
        </w:rPr>
      </w:pPr>
    </w:p>
    <w:p w14:paraId="6FD7D0DB" w14:textId="77777777" w:rsidR="00CE1E2B" w:rsidRPr="000D1A80" w:rsidRDefault="00CE1E2B">
      <w:pPr>
        <w:pStyle w:val="TOCHeading"/>
        <w:rPr>
          <w:rFonts w:ascii="Calibri" w:hAnsi="Calibri" w:cs="Calibri"/>
          <w:b/>
          <w:color w:val="auto"/>
          <w:sz w:val="36"/>
          <w:szCs w:val="36"/>
          <w:lang w:val="el-GR"/>
        </w:rPr>
      </w:pPr>
    </w:p>
    <w:p w14:paraId="4574534D" w14:textId="77777777" w:rsidR="00CE1E2B" w:rsidRPr="000D1A80" w:rsidRDefault="00CE1E2B">
      <w:pPr>
        <w:pStyle w:val="TOCHeading"/>
        <w:rPr>
          <w:rFonts w:ascii="Calibri" w:hAnsi="Calibri" w:cs="Calibri"/>
          <w:b/>
          <w:color w:val="auto"/>
          <w:sz w:val="36"/>
          <w:szCs w:val="36"/>
          <w:lang w:val="el-GR"/>
        </w:rPr>
      </w:pPr>
    </w:p>
    <w:p w14:paraId="1AAC80A0" w14:textId="77777777" w:rsidR="00CE1E2B" w:rsidRPr="000D1A80" w:rsidRDefault="00CE1E2B">
      <w:pPr>
        <w:pStyle w:val="TOCHeading"/>
        <w:rPr>
          <w:rFonts w:ascii="Calibri" w:hAnsi="Calibri" w:cs="Calibri"/>
          <w:b/>
          <w:color w:val="auto"/>
          <w:sz w:val="36"/>
          <w:szCs w:val="36"/>
          <w:lang w:val="el-GR"/>
        </w:rPr>
      </w:pPr>
    </w:p>
    <w:p w14:paraId="66CF30D2" w14:textId="77777777" w:rsidR="00CE1E2B" w:rsidRPr="000D1A80" w:rsidRDefault="00CE1E2B">
      <w:pPr>
        <w:pStyle w:val="TOCHeading"/>
        <w:rPr>
          <w:rFonts w:ascii="Calibri" w:hAnsi="Calibri" w:cs="Calibri"/>
          <w:b/>
          <w:color w:val="auto"/>
          <w:sz w:val="36"/>
          <w:szCs w:val="36"/>
          <w:lang w:val="el-GR"/>
        </w:rPr>
      </w:pPr>
    </w:p>
    <w:p w14:paraId="3590D90F" w14:textId="77777777" w:rsidR="00CE1E2B" w:rsidRPr="000D1A80" w:rsidRDefault="00CE1E2B">
      <w:pPr>
        <w:pStyle w:val="TOCHeading"/>
        <w:rPr>
          <w:rFonts w:ascii="Calibri" w:hAnsi="Calibri" w:cs="Calibri"/>
          <w:b/>
          <w:color w:val="auto"/>
          <w:sz w:val="36"/>
          <w:szCs w:val="36"/>
          <w:lang w:val="el-GR"/>
        </w:rPr>
      </w:pPr>
    </w:p>
    <w:p w14:paraId="10E3D617" w14:textId="77777777" w:rsidR="00CE1E2B" w:rsidRPr="000D1A80" w:rsidRDefault="00CE1E2B" w:rsidP="00CE1E2B">
      <w:pPr>
        <w:rPr>
          <w:lang w:eastAsia="en-US"/>
        </w:rPr>
      </w:pPr>
    </w:p>
    <w:p w14:paraId="0F98E855" w14:textId="77777777" w:rsidR="00CE1E2B" w:rsidRPr="000D1A80" w:rsidRDefault="00CE1E2B" w:rsidP="00CE1E2B">
      <w:pPr>
        <w:rPr>
          <w:lang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14:paraId="7815AC4A" w14:textId="77777777"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14:paraId="727F818D" w14:textId="77777777" w:rsidR="00C26888" w:rsidRPr="00C26888" w:rsidRDefault="00C26888" w:rsidP="00C26888">
          <w:pPr>
            <w:rPr>
              <w:lang w:eastAsia="en-US"/>
            </w:rPr>
          </w:pPr>
        </w:p>
        <w:p w14:paraId="2099E301" w14:textId="587C7FB7" w:rsidR="00982835"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583352" w:history="1">
            <w:r w:rsidR="00982835" w:rsidRPr="00EB65DA">
              <w:rPr>
                <w:rStyle w:val="Hyperlink"/>
                <w:noProof/>
              </w:rPr>
              <w:t>1.Εισαγωγή</w:t>
            </w:r>
            <w:r w:rsidR="00982835">
              <w:rPr>
                <w:noProof/>
                <w:webHidden/>
              </w:rPr>
              <w:tab/>
            </w:r>
            <w:r w:rsidR="00982835">
              <w:rPr>
                <w:noProof/>
                <w:webHidden/>
              </w:rPr>
              <w:fldChar w:fldCharType="begin"/>
            </w:r>
            <w:r w:rsidR="00982835">
              <w:rPr>
                <w:noProof/>
                <w:webHidden/>
              </w:rPr>
              <w:instrText xml:space="preserve"> PAGEREF _Toc516583352 \h </w:instrText>
            </w:r>
            <w:r w:rsidR="00982835">
              <w:rPr>
                <w:noProof/>
                <w:webHidden/>
              </w:rPr>
            </w:r>
            <w:r w:rsidR="00982835">
              <w:rPr>
                <w:noProof/>
                <w:webHidden/>
              </w:rPr>
              <w:fldChar w:fldCharType="separate"/>
            </w:r>
            <w:r w:rsidR="00AB0D23">
              <w:rPr>
                <w:noProof/>
                <w:webHidden/>
              </w:rPr>
              <w:t>5</w:t>
            </w:r>
            <w:r w:rsidR="00982835">
              <w:rPr>
                <w:noProof/>
                <w:webHidden/>
              </w:rPr>
              <w:fldChar w:fldCharType="end"/>
            </w:r>
          </w:hyperlink>
        </w:p>
        <w:p w14:paraId="4AA65CAD" w14:textId="43AFD642" w:rsidR="00982835" w:rsidRDefault="000D1A80">
          <w:pPr>
            <w:pStyle w:val="TOC1"/>
            <w:tabs>
              <w:tab w:val="right" w:leader="dot" w:pos="8942"/>
            </w:tabs>
            <w:rPr>
              <w:rFonts w:asciiTheme="minorHAnsi" w:eastAsiaTheme="minorEastAsia" w:hAnsiTheme="minorHAnsi" w:cstheme="minorBidi"/>
              <w:noProof/>
              <w:lang w:eastAsia="el-GR"/>
            </w:rPr>
          </w:pPr>
          <w:hyperlink w:anchor="_Toc516583353" w:history="1">
            <w:r w:rsidR="00982835" w:rsidRPr="00EB65DA">
              <w:rPr>
                <w:rStyle w:val="Hyperlink"/>
                <w:noProof/>
              </w:rPr>
              <w:t>2.</w:t>
            </w:r>
            <w:r w:rsidR="00982835" w:rsidRPr="00EB65DA">
              <w:rPr>
                <w:rStyle w:val="Hyperlink"/>
                <w:noProof/>
                <w:lang w:val="en-US"/>
              </w:rPr>
              <w:t>High</w:t>
            </w:r>
            <w:r w:rsidR="00982835" w:rsidRPr="00EB65DA">
              <w:rPr>
                <w:rStyle w:val="Hyperlink"/>
                <w:noProof/>
              </w:rPr>
              <w:t xml:space="preserve"> </w:t>
            </w:r>
            <w:r w:rsidR="00982835" w:rsidRPr="00EB65DA">
              <w:rPr>
                <w:rStyle w:val="Hyperlink"/>
                <w:noProof/>
                <w:lang w:val="en-US"/>
              </w:rPr>
              <w:t>Level</w:t>
            </w:r>
            <w:r w:rsidR="00982835" w:rsidRPr="00EB65DA">
              <w:rPr>
                <w:rStyle w:val="Hyperlink"/>
                <w:noProof/>
              </w:rPr>
              <w:t xml:space="preserve"> </w:t>
            </w:r>
            <w:r w:rsidR="00982835" w:rsidRPr="00EB65DA">
              <w:rPr>
                <w:rStyle w:val="Hyperlink"/>
                <w:noProof/>
                <w:lang w:val="en-US"/>
              </w:rPr>
              <w:t>Synthesis</w:t>
            </w:r>
            <w:r w:rsidR="00982835">
              <w:rPr>
                <w:noProof/>
                <w:webHidden/>
              </w:rPr>
              <w:tab/>
            </w:r>
            <w:r w:rsidR="00982835">
              <w:rPr>
                <w:noProof/>
                <w:webHidden/>
              </w:rPr>
              <w:fldChar w:fldCharType="begin"/>
            </w:r>
            <w:r w:rsidR="00982835">
              <w:rPr>
                <w:noProof/>
                <w:webHidden/>
              </w:rPr>
              <w:instrText xml:space="preserve"> PAGEREF _Toc516583353 \h </w:instrText>
            </w:r>
            <w:r w:rsidR="00982835">
              <w:rPr>
                <w:noProof/>
                <w:webHidden/>
              </w:rPr>
            </w:r>
            <w:r w:rsidR="00982835">
              <w:rPr>
                <w:noProof/>
                <w:webHidden/>
              </w:rPr>
              <w:fldChar w:fldCharType="separate"/>
            </w:r>
            <w:r w:rsidR="00AB0D23">
              <w:rPr>
                <w:noProof/>
                <w:webHidden/>
              </w:rPr>
              <w:t>7</w:t>
            </w:r>
            <w:r w:rsidR="00982835">
              <w:rPr>
                <w:noProof/>
                <w:webHidden/>
              </w:rPr>
              <w:fldChar w:fldCharType="end"/>
            </w:r>
          </w:hyperlink>
        </w:p>
        <w:p w14:paraId="6B3E4557" w14:textId="7455BDE7" w:rsidR="00982835" w:rsidRDefault="000D1A80">
          <w:pPr>
            <w:pStyle w:val="TOC2"/>
            <w:tabs>
              <w:tab w:val="right" w:leader="dot" w:pos="8942"/>
            </w:tabs>
            <w:rPr>
              <w:rFonts w:asciiTheme="minorHAnsi" w:eastAsiaTheme="minorEastAsia" w:hAnsiTheme="minorHAnsi" w:cstheme="minorBidi"/>
              <w:noProof/>
              <w:lang w:eastAsia="el-GR"/>
            </w:rPr>
          </w:pPr>
          <w:hyperlink w:anchor="_Toc516583354" w:history="1">
            <w:r w:rsidR="00982835" w:rsidRPr="00EB65DA">
              <w:rPr>
                <w:rStyle w:val="Hyperlink"/>
                <w:noProof/>
              </w:rPr>
              <w:t>2.1 Κατανοώντας το HLS</w:t>
            </w:r>
            <w:r w:rsidR="00982835">
              <w:rPr>
                <w:noProof/>
                <w:webHidden/>
              </w:rPr>
              <w:tab/>
            </w:r>
            <w:r w:rsidR="00982835">
              <w:rPr>
                <w:noProof/>
                <w:webHidden/>
              </w:rPr>
              <w:fldChar w:fldCharType="begin"/>
            </w:r>
            <w:r w:rsidR="00982835">
              <w:rPr>
                <w:noProof/>
                <w:webHidden/>
              </w:rPr>
              <w:instrText xml:space="preserve"> PAGEREF _Toc516583354 \h </w:instrText>
            </w:r>
            <w:r w:rsidR="00982835">
              <w:rPr>
                <w:noProof/>
                <w:webHidden/>
              </w:rPr>
            </w:r>
            <w:r w:rsidR="00982835">
              <w:rPr>
                <w:noProof/>
                <w:webHidden/>
              </w:rPr>
              <w:fldChar w:fldCharType="separate"/>
            </w:r>
            <w:r w:rsidR="00AB0D23">
              <w:rPr>
                <w:noProof/>
                <w:webHidden/>
              </w:rPr>
              <w:t>8</w:t>
            </w:r>
            <w:r w:rsidR="00982835">
              <w:rPr>
                <w:noProof/>
                <w:webHidden/>
              </w:rPr>
              <w:fldChar w:fldCharType="end"/>
            </w:r>
          </w:hyperlink>
        </w:p>
        <w:p w14:paraId="4EF71B68" w14:textId="32870F33" w:rsidR="00982835" w:rsidRDefault="000D1A80">
          <w:pPr>
            <w:pStyle w:val="TOC2"/>
            <w:tabs>
              <w:tab w:val="right" w:leader="dot" w:pos="8942"/>
            </w:tabs>
            <w:rPr>
              <w:rFonts w:asciiTheme="minorHAnsi" w:eastAsiaTheme="minorEastAsia" w:hAnsiTheme="minorHAnsi" w:cstheme="minorBidi"/>
              <w:noProof/>
              <w:lang w:eastAsia="el-GR"/>
            </w:rPr>
          </w:pPr>
          <w:hyperlink w:anchor="_Toc516583355" w:history="1">
            <w:r w:rsidR="00982835" w:rsidRPr="00EB65DA">
              <w:rPr>
                <w:rStyle w:val="Hyperlink"/>
                <w:noProof/>
              </w:rPr>
              <w:t>2.2 Test Bench, Υποστήριξη γλωσσών, βιβλιοθήκες της C.</w:t>
            </w:r>
            <w:r w:rsidR="00982835">
              <w:rPr>
                <w:noProof/>
                <w:webHidden/>
              </w:rPr>
              <w:tab/>
            </w:r>
            <w:r w:rsidR="00982835">
              <w:rPr>
                <w:noProof/>
                <w:webHidden/>
              </w:rPr>
              <w:fldChar w:fldCharType="begin"/>
            </w:r>
            <w:r w:rsidR="00982835">
              <w:rPr>
                <w:noProof/>
                <w:webHidden/>
              </w:rPr>
              <w:instrText xml:space="preserve"> PAGEREF _Toc516583355 \h </w:instrText>
            </w:r>
            <w:r w:rsidR="00982835">
              <w:rPr>
                <w:noProof/>
                <w:webHidden/>
              </w:rPr>
            </w:r>
            <w:r w:rsidR="00982835">
              <w:rPr>
                <w:noProof/>
                <w:webHidden/>
              </w:rPr>
              <w:fldChar w:fldCharType="separate"/>
            </w:r>
            <w:r w:rsidR="00AB0D23">
              <w:rPr>
                <w:noProof/>
                <w:webHidden/>
              </w:rPr>
              <w:t>10</w:t>
            </w:r>
            <w:r w:rsidR="00982835">
              <w:rPr>
                <w:noProof/>
                <w:webHidden/>
              </w:rPr>
              <w:fldChar w:fldCharType="end"/>
            </w:r>
          </w:hyperlink>
        </w:p>
        <w:p w14:paraId="78E347E9" w14:textId="10194C6B" w:rsidR="00982835" w:rsidRDefault="000D1A80">
          <w:pPr>
            <w:pStyle w:val="TOC3"/>
            <w:rPr>
              <w:rFonts w:asciiTheme="minorHAnsi" w:eastAsiaTheme="minorEastAsia" w:hAnsiTheme="minorHAnsi" w:cstheme="minorBidi"/>
              <w:noProof/>
              <w:lang w:val="el-GR" w:eastAsia="el-GR"/>
            </w:rPr>
          </w:pPr>
          <w:hyperlink w:anchor="_Toc516583356" w:history="1">
            <w:r w:rsidR="00982835" w:rsidRPr="00EB65DA">
              <w:rPr>
                <w:rStyle w:val="Hyperlink"/>
                <w:noProof/>
              </w:rPr>
              <w:t>2.2.1 Τest Bench</w:t>
            </w:r>
            <w:r w:rsidR="00982835">
              <w:rPr>
                <w:noProof/>
                <w:webHidden/>
              </w:rPr>
              <w:tab/>
            </w:r>
            <w:r w:rsidR="00982835">
              <w:rPr>
                <w:noProof/>
                <w:webHidden/>
              </w:rPr>
              <w:fldChar w:fldCharType="begin"/>
            </w:r>
            <w:r w:rsidR="00982835">
              <w:rPr>
                <w:noProof/>
                <w:webHidden/>
              </w:rPr>
              <w:instrText xml:space="preserve"> PAGEREF _Toc516583356 \h </w:instrText>
            </w:r>
            <w:r w:rsidR="00982835">
              <w:rPr>
                <w:noProof/>
                <w:webHidden/>
              </w:rPr>
            </w:r>
            <w:r w:rsidR="00982835">
              <w:rPr>
                <w:noProof/>
                <w:webHidden/>
              </w:rPr>
              <w:fldChar w:fldCharType="separate"/>
            </w:r>
            <w:r w:rsidR="00AB0D23">
              <w:rPr>
                <w:noProof/>
                <w:webHidden/>
              </w:rPr>
              <w:t>10</w:t>
            </w:r>
            <w:r w:rsidR="00982835">
              <w:rPr>
                <w:noProof/>
                <w:webHidden/>
              </w:rPr>
              <w:fldChar w:fldCharType="end"/>
            </w:r>
          </w:hyperlink>
        </w:p>
        <w:p w14:paraId="424A9B66" w14:textId="3D73D69F" w:rsidR="00982835" w:rsidRDefault="000D1A80">
          <w:pPr>
            <w:pStyle w:val="TOC3"/>
            <w:rPr>
              <w:rFonts w:asciiTheme="minorHAnsi" w:eastAsiaTheme="minorEastAsia" w:hAnsiTheme="minorHAnsi" w:cstheme="minorBidi"/>
              <w:noProof/>
              <w:lang w:val="el-GR" w:eastAsia="el-GR"/>
            </w:rPr>
          </w:pPr>
          <w:hyperlink w:anchor="_Toc516583357" w:history="1">
            <w:r w:rsidR="00982835" w:rsidRPr="00EB65DA">
              <w:rPr>
                <w:rStyle w:val="Hyperlink"/>
                <w:noProof/>
              </w:rPr>
              <w:t>2.2.2 Υποστήριξη γλωσσών</w:t>
            </w:r>
            <w:r w:rsidR="00982835">
              <w:rPr>
                <w:noProof/>
                <w:webHidden/>
              </w:rPr>
              <w:tab/>
            </w:r>
            <w:r w:rsidR="00982835">
              <w:rPr>
                <w:noProof/>
                <w:webHidden/>
              </w:rPr>
              <w:fldChar w:fldCharType="begin"/>
            </w:r>
            <w:r w:rsidR="00982835">
              <w:rPr>
                <w:noProof/>
                <w:webHidden/>
              </w:rPr>
              <w:instrText xml:space="preserve"> PAGEREF _Toc516583357 \h </w:instrText>
            </w:r>
            <w:r w:rsidR="00982835">
              <w:rPr>
                <w:noProof/>
                <w:webHidden/>
              </w:rPr>
            </w:r>
            <w:r w:rsidR="00982835">
              <w:rPr>
                <w:noProof/>
                <w:webHidden/>
              </w:rPr>
              <w:fldChar w:fldCharType="separate"/>
            </w:r>
            <w:r w:rsidR="00AB0D23">
              <w:rPr>
                <w:noProof/>
                <w:webHidden/>
              </w:rPr>
              <w:t>10</w:t>
            </w:r>
            <w:r w:rsidR="00982835">
              <w:rPr>
                <w:noProof/>
                <w:webHidden/>
              </w:rPr>
              <w:fldChar w:fldCharType="end"/>
            </w:r>
          </w:hyperlink>
        </w:p>
        <w:p w14:paraId="4338654E" w14:textId="54CE6A61" w:rsidR="00982835" w:rsidRDefault="000D1A80" w:rsidP="00982835">
          <w:pPr>
            <w:pStyle w:val="TOC3"/>
            <w:spacing w:line="276" w:lineRule="auto"/>
            <w:rPr>
              <w:rFonts w:asciiTheme="minorHAnsi" w:eastAsiaTheme="minorEastAsia" w:hAnsiTheme="minorHAnsi" w:cstheme="minorBidi"/>
              <w:noProof/>
              <w:lang w:val="el-GR" w:eastAsia="el-GR"/>
            </w:rPr>
          </w:pPr>
          <w:hyperlink w:anchor="_Toc516583358" w:history="1">
            <w:r w:rsidR="00982835" w:rsidRPr="00EB65DA">
              <w:rPr>
                <w:rStyle w:val="Hyperlink"/>
                <w:noProof/>
              </w:rPr>
              <w:t>2.2.3 Βιβλιοθήκες της C</w:t>
            </w:r>
            <w:r w:rsidR="00982835">
              <w:rPr>
                <w:noProof/>
                <w:webHidden/>
              </w:rPr>
              <w:tab/>
            </w:r>
            <w:r w:rsidR="00982835">
              <w:rPr>
                <w:noProof/>
                <w:webHidden/>
              </w:rPr>
              <w:fldChar w:fldCharType="begin"/>
            </w:r>
            <w:r w:rsidR="00982835">
              <w:rPr>
                <w:noProof/>
                <w:webHidden/>
              </w:rPr>
              <w:instrText xml:space="preserve"> PAGEREF _Toc516583358 \h </w:instrText>
            </w:r>
            <w:r w:rsidR="00982835">
              <w:rPr>
                <w:noProof/>
                <w:webHidden/>
              </w:rPr>
            </w:r>
            <w:r w:rsidR="00982835">
              <w:rPr>
                <w:noProof/>
                <w:webHidden/>
              </w:rPr>
              <w:fldChar w:fldCharType="separate"/>
            </w:r>
            <w:r w:rsidR="00AB0D23">
              <w:rPr>
                <w:noProof/>
                <w:webHidden/>
              </w:rPr>
              <w:t>11</w:t>
            </w:r>
            <w:r w:rsidR="00982835">
              <w:rPr>
                <w:noProof/>
                <w:webHidden/>
              </w:rPr>
              <w:fldChar w:fldCharType="end"/>
            </w:r>
          </w:hyperlink>
        </w:p>
        <w:p w14:paraId="65934597" w14:textId="17132A67" w:rsidR="00982835" w:rsidRDefault="000D1A80">
          <w:pPr>
            <w:pStyle w:val="TOC2"/>
            <w:tabs>
              <w:tab w:val="right" w:leader="dot" w:pos="8942"/>
            </w:tabs>
            <w:rPr>
              <w:rFonts w:asciiTheme="minorHAnsi" w:eastAsiaTheme="minorEastAsia" w:hAnsiTheme="minorHAnsi" w:cstheme="minorBidi"/>
              <w:noProof/>
              <w:lang w:eastAsia="el-GR"/>
            </w:rPr>
          </w:pPr>
          <w:hyperlink w:anchor="_Toc516583359" w:history="1">
            <w:r w:rsidR="00982835" w:rsidRPr="00EB65DA">
              <w:rPr>
                <w:rStyle w:val="Hyperlink"/>
                <w:noProof/>
              </w:rPr>
              <w:t>2.4 Σύνθεση</w:t>
            </w:r>
            <w:r w:rsidR="00982835">
              <w:rPr>
                <w:noProof/>
                <w:webHidden/>
              </w:rPr>
              <w:tab/>
            </w:r>
            <w:r w:rsidR="00982835">
              <w:rPr>
                <w:noProof/>
                <w:webHidden/>
              </w:rPr>
              <w:fldChar w:fldCharType="begin"/>
            </w:r>
            <w:r w:rsidR="00982835">
              <w:rPr>
                <w:noProof/>
                <w:webHidden/>
              </w:rPr>
              <w:instrText xml:space="preserve"> PAGEREF _Toc516583359 \h </w:instrText>
            </w:r>
            <w:r w:rsidR="00982835">
              <w:rPr>
                <w:noProof/>
                <w:webHidden/>
              </w:rPr>
            </w:r>
            <w:r w:rsidR="00982835">
              <w:rPr>
                <w:noProof/>
                <w:webHidden/>
              </w:rPr>
              <w:fldChar w:fldCharType="separate"/>
            </w:r>
            <w:r w:rsidR="00AB0D23">
              <w:rPr>
                <w:noProof/>
                <w:webHidden/>
              </w:rPr>
              <w:t>12</w:t>
            </w:r>
            <w:r w:rsidR="00982835">
              <w:rPr>
                <w:noProof/>
                <w:webHidden/>
              </w:rPr>
              <w:fldChar w:fldCharType="end"/>
            </w:r>
          </w:hyperlink>
        </w:p>
        <w:p w14:paraId="5DE18D0B" w14:textId="3E0559E5" w:rsidR="00982835" w:rsidRDefault="000D1A80">
          <w:pPr>
            <w:pStyle w:val="TOC2"/>
            <w:tabs>
              <w:tab w:val="right" w:leader="dot" w:pos="8942"/>
            </w:tabs>
            <w:rPr>
              <w:rFonts w:asciiTheme="minorHAnsi" w:eastAsiaTheme="minorEastAsia" w:hAnsiTheme="minorHAnsi" w:cstheme="minorBidi"/>
              <w:noProof/>
              <w:lang w:eastAsia="el-GR"/>
            </w:rPr>
          </w:pPr>
          <w:hyperlink w:anchor="_Toc516583360" w:history="1">
            <w:r w:rsidR="00982835" w:rsidRPr="00EB65DA">
              <w:rPr>
                <w:rStyle w:val="Hyperlink"/>
                <w:noProof/>
              </w:rPr>
              <w:t>2.5 Βελτιστοποίηση</w:t>
            </w:r>
            <w:r w:rsidR="00982835">
              <w:rPr>
                <w:noProof/>
                <w:webHidden/>
              </w:rPr>
              <w:tab/>
            </w:r>
            <w:r w:rsidR="00982835">
              <w:rPr>
                <w:noProof/>
                <w:webHidden/>
              </w:rPr>
              <w:fldChar w:fldCharType="begin"/>
            </w:r>
            <w:r w:rsidR="00982835">
              <w:rPr>
                <w:noProof/>
                <w:webHidden/>
              </w:rPr>
              <w:instrText xml:space="preserve"> PAGEREF _Toc516583360 \h </w:instrText>
            </w:r>
            <w:r w:rsidR="00982835">
              <w:rPr>
                <w:noProof/>
                <w:webHidden/>
              </w:rPr>
            </w:r>
            <w:r w:rsidR="00982835">
              <w:rPr>
                <w:noProof/>
                <w:webHidden/>
              </w:rPr>
              <w:fldChar w:fldCharType="separate"/>
            </w:r>
            <w:r w:rsidR="00AB0D23">
              <w:rPr>
                <w:noProof/>
                <w:webHidden/>
              </w:rPr>
              <w:t>12</w:t>
            </w:r>
            <w:r w:rsidR="00982835">
              <w:rPr>
                <w:noProof/>
                <w:webHidden/>
              </w:rPr>
              <w:fldChar w:fldCharType="end"/>
            </w:r>
          </w:hyperlink>
        </w:p>
        <w:p w14:paraId="30ECBB02" w14:textId="070D497F" w:rsidR="00982835" w:rsidRDefault="000D1A80">
          <w:pPr>
            <w:pStyle w:val="TOC2"/>
            <w:tabs>
              <w:tab w:val="right" w:leader="dot" w:pos="8942"/>
            </w:tabs>
            <w:rPr>
              <w:rFonts w:asciiTheme="minorHAnsi" w:eastAsiaTheme="minorEastAsia" w:hAnsiTheme="minorHAnsi" w:cstheme="minorBidi"/>
              <w:noProof/>
              <w:lang w:eastAsia="el-GR"/>
            </w:rPr>
          </w:pPr>
          <w:hyperlink w:anchor="_Toc516583361" w:history="1">
            <w:r w:rsidR="00982835" w:rsidRPr="00EB65DA">
              <w:rPr>
                <w:rStyle w:val="Hyperlink"/>
                <w:noProof/>
              </w:rPr>
              <w:t>2.6 Ανάλυση</w:t>
            </w:r>
            <w:r w:rsidR="00982835">
              <w:rPr>
                <w:noProof/>
                <w:webHidden/>
              </w:rPr>
              <w:tab/>
            </w:r>
            <w:r w:rsidR="00982835">
              <w:rPr>
                <w:noProof/>
                <w:webHidden/>
              </w:rPr>
              <w:fldChar w:fldCharType="begin"/>
            </w:r>
            <w:r w:rsidR="00982835">
              <w:rPr>
                <w:noProof/>
                <w:webHidden/>
              </w:rPr>
              <w:instrText xml:space="preserve"> PAGEREF _Toc516583361 \h </w:instrText>
            </w:r>
            <w:r w:rsidR="00982835">
              <w:rPr>
                <w:noProof/>
                <w:webHidden/>
              </w:rPr>
            </w:r>
            <w:r w:rsidR="00982835">
              <w:rPr>
                <w:noProof/>
                <w:webHidden/>
              </w:rPr>
              <w:fldChar w:fldCharType="separate"/>
            </w:r>
            <w:r w:rsidR="00AB0D23">
              <w:rPr>
                <w:noProof/>
                <w:webHidden/>
              </w:rPr>
              <w:t>17</w:t>
            </w:r>
            <w:r w:rsidR="00982835">
              <w:rPr>
                <w:noProof/>
                <w:webHidden/>
              </w:rPr>
              <w:fldChar w:fldCharType="end"/>
            </w:r>
          </w:hyperlink>
        </w:p>
        <w:p w14:paraId="04CF17AB" w14:textId="7B28140C" w:rsidR="00982835" w:rsidRDefault="000D1A80">
          <w:pPr>
            <w:pStyle w:val="TOC2"/>
            <w:tabs>
              <w:tab w:val="right" w:leader="dot" w:pos="8942"/>
            </w:tabs>
            <w:rPr>
              <w:rFonts w:asciiTheme="minorHAnsi" w:eastAsiaTheme="minorEastAsia" w:hAnsiTheme="minorHAnsi" w:cstheme="minorBidi"/>
              <w:noProof/>
              <w:lang w:eastAsia="el-GR"/>
            </w:rPr>
          </w:pPr>
          <w:hyperlink w:anchor="_Toc516583362" w:history="1">
            <w:r w:rsidR="00982835" w:rsidRPr="00EB65DA">
              <w:rPr>
                <w:rStyle w:val="Hyperlink"/>
                <w:noProof/>
              </w:rPr>
              <w:t>2.7 Επαλήθευση RTL</w:t>
            </w:r>
            <w:r w:rsidR="00982835">
              <w:rPr>
                <w:noProof/>
                <w:webHidden/>
              </w:rPr>
              <w:tab/>
            </w:r>
            <w:r w:rsidR="00982835">
              <w:rPr>
                <w:noProof/>
                <w:webHidden/>
              </w:rPr>
              <w:fldChar w:fldCharType="begin"/>
            </w:r>
            <w:r w:rsidR="00982835">
              <w:rPr>
                <w:noProof/>
                <w:webHidden/>
              </w:rPr>
              <w:instrText xml:space="preserve"> PAGEREF _Toc516583362 \h </w:instrText>
            </w:r>
            <w:r w:rsidR="00982835">
              <w:rPr>
                <w:noProof/>
                <w:webHidden/>
              </w:rPr>
            </w:r>
            <w:r w:rsidR="00982835">
              <w:rPr>
                <w:noProof/>
                <w:webHidden/>
              </w:rPr>
              <w:fldChar w:fldCharType="separate"/>
            </w:r>
            <w:r w:rsidR="00AB0D23">
              <w:rPr>
                <w:noProof/>
                <w:webHidden/>
              </w:rPr>
              <w:t>18</w:t>
            </w:r>
            <w:r w:rsidR="00982835">
              <w:rPr>
                <w:noProof/>
                <w:webHidden/>
              </w:rPr>
              <w:fldChar w:fldCharType="end"/>
            </w:r>
          </w:hyperlink>
        </w:p>
        <w:p w14:paraId="17CBA9BB" w14:textId="57B86E0A" w:rsidR="00982835" w:rsidRDefault="000D1A80">
          <w:pPr>
            <w:pStyle w:val="TOC2"/>
            <w:tabs>
              <w:tab w:val="right" w:leader="dot" w:pos="8942"/>
            </w:tabs>
            <w:rPr>
              <w:rFonts w:asciiTheme="minorHAnsi" w:eastAsiaTheme="minorEastAsia" w:hAnsiTheme="minorHAnsi" w:cstheme="minorBidi"/>
              <w:noProof/>
              <w:lang w:eastAsia="el-GR"/>
            </w:rPr>
          </w:pPr>
          <w:hyperlink w:anchor="_Toc516583363" w:history="1">
            <w:r w:rsidR="00982835" w:rsidRPr="00EB65DA">
              <w:rPr>
                <w:rStyle w:val="Hyperlink"/>
                <w:noProof/>
              </w:rPr>
              <w:t>2.8 Προτάσεις</w:t>
            </w:r>
            <w:r w:rsidR="00982835">
              <w:rPr>
                <w:noProof/>
                <w:webHidden/>
              </w:rPr>
              <w:tab/>
            </w:r>
            <w:r w:rsidR="00982835">
              <w:rPr>
                <w:noProof/>
                <w:webHidden/>
              </w:rPr>
              <w:fldChar w:fldCharType="begin"/>
            </w:r>
            <w:r w:rsidR="00982835">
              <w:rPr>
                <w:noProof/>
                <w:webHidden/>
              </w:rPr>
              <w:instrText xml:space="preserve"> PAGEREF _Toc516583363 \h </w:instrText>
            </w:r>
            <w:r w:rsidR="00982835">
              <w:rPr>
                <w:noProof/>
                <w:webHidden/>
              </w:rPr>
            </w:r>
            <w:r w:rsidR="00982835">
              <w:rPr>
                <w:noProof/>
                <w:webHidden/>
              </w:rPr>
              <w:fldChar w:fldCharType="separate"/>
            </w:r>
            <w:r w:rsidR="00AB0D23">
              <w:rPr>
                <w:noProof/>
                <w:webHidden/>
              </w:rPr>
              <w:t>18</w:t>
            </w:r>
            <w:r w:rsidR="00982835">
              <w:rPr>
                <w:noProof/>
                <w:webHidden/>
              </w:rPr>
              <w:fldChar w:fldCharType="end"/>
            </w:r>
          </w:hyperlink>
        </w:p>
        <w:p w14:paraId="7B3B1DA8" w14:textId="2E7DE4E0" w:rsidR="00982835" w:rsidRDefault="000D1A80">
          <w:pPr>
            <w:pStyle w:val="TOC3"/>
            <w:rPr>
              <w:rFonts w:asciiTheme="minorHAnsi" w:eastAsiaTheme="minorEastAsia" w:hAnsiTheme="minorHAnsi" w:cstheme="minorBidi"/>
              <w:noProof/>
              <w:lang w:val="el-GR" w:eastAsia="el-GR"/>
            </w:rPr>
          </w:pPr>
          <w:hyperlink w:anchor="_Toc516583364" w:history="1">
            <w:r w:rsidR="00982835" w:rsidRPr="00EB65DA">
              <w:rPr>
                <w:rStyle w:val="Hyperlink"/>
                <w:noProof/>
              </w:rPr>
              <w:t>2.8.1 Κώδικας</w:t>
            </w:r>
            <w:r w:rsidR="00982835">
              <w:rPr>
                <w:noProof/>
                <w:webHidden/>
              </w:rPr>
              <w:tab/>
            </w:r>
            <w:r w:rsidR="00982835">
              <w:rPr>
                <w:noProof/>
                <w:webHidden/>
              </w:rPr>
              <w:fldChar w:fldCharType="begin"/>
            </w:r>
            <w:r w:rsidR="00982835">
              <w:rPr>
                <w:noProof/>
                <w:webHidden/>
              </w:rPr>
              <w:instrText xml:space="preserve"> PAGEREF _Toc516583364 \h </w:instrText>
            </w:r>
            <w:r w:rsidR="00982835">
              <w:rPr>
                <w:noProof/>
                <w:webHidden/>
              </w:rPr>
            </w:r>
            <w:r w:rsidR="00982835">
              <w:rPr>
                <w:noProof/>
                <w:webHidden/>
              </w:rPr>
              <w:fldChar w:fldCharType="separate"/>
            </w:r>
            <w:r w:rsidR="00AB0D23">
              <w:rPr>
                <w:noProof/>
                <w:webHidden/>
              </w:rPr>
              <w:t>18</w:t>
            </w:r>
            <w:r w:rsidR="00982835">
              <w:rPr>
                <w:noProof/>
                <w:webHidden/>
              </w:rPr>
              <w:fldChar w:fldCharType="end"/>
            </w:r>
          </w:hyperlink>
        </w:p>
        <w:p w14:paraId="25EDB51D" w14:textId="6CB815E2" w:rsidR="00982835" w:rsidRDefault="000D1A80">
          <w:pPr>
            <w:pStyle w:val="TOC3"/>
            <w:rPr>
              <w:rFonts w:asciiTheme="minorHAnsi" w:eastAsiaTheme="minorEastAsia" w:hAnsiTheme="minorHAnsi" w:cstheme="minorBidi"/>
              <w:noProof/>
              <w:lang w:val="el-GR" w:eastAsia="el-GR"/>
            </w:rPr>
          </w:pPr>
          <w:hyperlink w:anchor="_Toc516583365" w:history="1">
            <w:r w:rsidR="00982835" w:rsidRPr="00EB65DA">
              <w:rPr>
                <w:rStyle w:val="Hyperlink"/>
                <w:noProof/>
              </w:rPr>
              <w:t>2.8.2 Γλώσσα Προγραμματισμού</w:t>
            </w:r>
            <w:r w:rsidR="00982835">
              <w:rPr>
                <w:noProof/>
                <w:webHidden/>
              </w:rPr>
              <w:tab/>
            </w:r>
            <w:r w:rsidR="00982835">
              <w:rPr>
                <w:noProof/>
                <w:webHidden/>
              </w:rPr>
              <w:fldChar w:fldCharType="begin"/>
            </w:r>
            <w:r w:rsidR="00982835">
              <w:rPr>
                <w:noProof/>
                <w:webHidden/>
              </w:rPr>
              <w:instrText xml:space="preserve"> PAGEREF _Toc516583365 \h </w:instrText>
            </w:r>
            <w:r w:rsidR="00982835">
              <w:rPr>
                <w:noProof/>
                <w:webHidden/>
              </w:rPr>
            </w:r>
            <w:r w:rsidR="00982835">
              <w:rPr>
                <w:noProof/>
                <w:webHidden/>
              </w:rPr>
              <w:fldChar w:fldCharType="separate"/>
            </w:r>
            <w:r w:rsidR="00AB0D23">
              <w:rPr>
                <w:noProof/>
                <w:webHidden/>
              </w:rPr>
              <w:t>23</w:t>
            </w:r>
            <w:r w:rsidR="00982835">
              <w:rPr>
                <w:noProof/>
                <w:webHidden/>
              </w:rPr>
              <w:fldChar w:fldCharType="end"/>
            </w:r>
          </w:hyperlink>
        </w:p>
        <w:p w14:paraId="2B49CF69" w14:textId="5D3C9A9B" w:rsidR="00982835" w:rsidRDefault="000D1A80" w:rsidP="00982835">
          <w:pPr>
            <w:pStyle w:val="TOC3"/>
            <w:spacing w:line="276" w:lineRule="auto"/>
            <w:rPr>
              <w:rFonts w:asciiTheme="minorHAnsi" w:eastAsiaTheme="minorEastAsia" w:hAnsiTheme="minorHAnsi" w:cstheme="minorBidi"/>
              <w:noProof/>
              <w:lang w:val="el-GR" w:eastAsia="el-GR"/>
            </w:rPr>
          </w:pPr>
          <w:hyperlink w:anchor="_Toc516583366" w:history="1">
            <w:r w:rsidR="00982835" w:rsidRPr="00EB65DA">
              <w:rPr>
                <w:rStyle w:val="Hyperlink"/>
                <w:noProof/>
              </w:rPr>
              <w:t>2.8.3 Directives</w:t>
            </w:r>
            <w:r w:rsidR="00982835">
              <w:rPr>
                <w:noProof/>
                <w:webHidden/>
              </w:rPr>
              <w:tab/>
            </w:r>
            <w:r w:rsidR="00982835">
              <w:rPr>
                <w:noProof/>
                <w:webHidden/>
              </w:rPr>
              <w:fldChar w:fldCharType="begin"/>
            </w:r>
            <w:r w:rsidR="00982835">
              <w:rPr>
                <w:noProof/>
                <w:webHidden/>
              </w:rPr>
              <w:instrText xml:space="preserve"> PAGEREF _Toc516583366 \h </w:instrText>
            </w:r>
            <w:r w:rsidR="00982835">
              <w:rPr>
                <w:noProof/>
                <w:webHidden/>
              </w:rPr>
            </w:r>
            <w:r w:rsidR="00982835">
              <w:rPr>
                <w:noProof/>
                <w:webHidden/>
              </w:rPr>
              <w:fldChar w:fldCharType="separate"/>
            </w:r>
            <w:r w:rsidR="00AB0D23">
              <w:rPr>
                <w:noProof/>
                <w:webHidden/>
              </w:rPr>
              <w:t>23</w:t>
            </w:r>
            <w:r w:rsidR="00982835">
              <w:rPr>
                <w:noProof/>
                <w:webHidden/>
              </w:rPr>
              <w:fldChar w:fldCharType="end"/>
            </w:r>
          </w:hyperlink>
        </w:p>
        <w:p w14:paraId="49A6B99F" w14:textId="2A053622" w:rsidR="00982835" w:rsidRDefault="000D1A80">
          <w:pPr>
            <w:pStyle w:val="TOC1"/>
            <w:tabs>
              <w:tab w:val="right" w:leader="dot" w:pos="8942"/>
            </w:tabs>
            <w:rPr>
              <w:rFonts w:asciiTheme="minorHAnsi" w:eastAsiaTheme="minorEastAsia" w:hAnsiTheme="minorHAnsi" w:cstheme="minorBidi"/>
              <w:noProof/>
              <w:lang w:eastAsia="el-GR"/>
            </w:rPr>
          </w:pPr>
          <w:hyperlink w:anchor="_Toc516583367" w:history="1">
            <w:r w:rsidR="00982835" w:rsidRPr="00EB65DA">
              <w:rPr>
                <w:rStyle w:val="Hyperlink"/>
                <w:noProof/>
              </w:rPr>
              <w:t>3. Μελέτη του αλγορίθμου AES</w:t>
            </w:r>
            <w:r w:rsidR="00982835">
              <w:rPr>
                <w:noProof/>
                <w:webHidden/>
              </w:rPr>
              <w:tab/>
            </w:r>
            <w:r w:rsidR="00982835">
              <w:rPr>
                <w:noProof/>
                <w:webHidden/>
              </w:rPr>
              <w:fldChar w:fldCharType="begin"/>
            </w:r>
            <w:r w:rsidR="00982835">
              <w:rPr>
                <w:noProof/>
                <w:webHidden/>
              </w:rPr>
              <w:instrText xml:space="preserve"> PAGEREF _Toc516583367 \h </w:instrText>
            </w:r>
            <w:r w:rsidR="00982835">
              <w:rPr>
                <w:noProof/>
                <w:webHidden/>
              </w:rPr>
            </w:r>
            <w:r w:rsidR="00982835">
              <w:rPr>
                <w:noProof/>
                <w:webHidden/>
              </w:rPr>
              <w:fldChar w:fldCharType="separate"/>
            </w:r>
            <w:r w:rsidR="00AB0D23">
              <w:rPr>
                <w:noProof/>
                <w:webHidden/>
              </w:rPr>
              <w:t>26</w:t>
            </w:r>
            <w:r w:rsidR="00982835">
              <w:rPr>
                <w:noProof/>
                <w:webHidden/>
              </w:rPr>
              <w:fldChar w:fldCharType="end"/>
            </w:r>
          </w:hyperlink>
        </w:p>
        <w:p w14:paraId="1C2BF7BC" w14:textId="3AAB82C9" w:rsidR="00982835" w:rsidRDefault="000D1A80">
          <w:pPr>
            <w:pStyle w:val="TOC2"/>
            <w:tabs>
              <w:tab w:val="right" w:leader="dot" w:pos="8942"/>
            </w:tabs>
            <w:rPr>
              <w:rFonts w:asciiTheme="minorHAnsi" w:eastAsiaTheme="minorEastAsia" w:hAnsiTheme="minorHAnsi" w:cstheme="minorBidi"/>
              <w:noProof/>
              <w:lang w:eastAsia="el-GR"/>
            </w:rPr>
          </w:pPr>
          <w:hyperlink w:anchor="_Toc516583368" w:history="1">
            <w:r w:rsidR="00982835" w:rsidRPr="00EB65DA">
              <w:rPr>
                <w:rStyle w:val="Hyperlink"/>
                <w:noProof/>
              </w:rPr>
              <w:t>3.1 Ανάλυση συναρτήσεων</w:t>
            </w:r>
            <w:r w:rsidR="00982835">
              <w:rPr>
                <w:noProof/>
                <w:webHidden/>
              </w:rPr>
              <w:tab/>
            </w:r>
            <w:r w:rsidR="00982835">
              <w:rPr>
                <w:noProof/>
                <w:webHidden/>
              </w:rPr>
              <w:fldChar w:fldCharType="begin"/>
            </w:r>
            <w:r w:rsidR="00982835">
              <w:rPr>
                <w:noProof/>
                <w:webHidden/>
              </w:rPr>
              <w:instrText xml:space="preserve"> PAGEREF _Toc516583368 \h </w:instrText>
            </w:r>
            <w:r w:rsidR="00982835">
              <w:rPr>
                <w:noProof/>
                <w:webHidden/>
              </w:rPr>
            </w:r>
            <w:r w:rsidR="00982835">
              <w:rPr>
                <w:noProof/>
                <w:webHidden/>
              </w:rPr>
              <w:fldChar w:fldCharType="separate"/>
            </w:r>
            <w:r w:rsidR="00AB0D23">
              <w:rPr>
                <w:noProof/>
                <w:webHidden/>
              </w:rPr>
              <w:t>29</w:t>
            </w:r>
            <w:r w:rsidR="00982835">
              <w:rPr>
                <w:noProof/>
                <w:webHidden/>
              </w:rPr>
              <w:fldChar w:fldCharType="end"/>
            </w:r>
          </w:hyperlink>
        </w:p>
        <w:p w14:paraId="5DCB9B25" w14:textId="06A4C5F6" w:rsidR="00982835" w:rsidRDefault="000D1A80">
          <w:pPr>
            <w:pStyle w:val="TOC1"/>
            <w:tabs>
              <w:tab w:val="right" w:leader="dot" w:pos="8942"/>
            </w:tabs>
            <w:rPr>
              <w:rFonts w:asciiTheme="minorHAnsi" w:eastAsiaTheme="minorEastAsia" w:hAnsiTheme="minorHAnsi" w:cstheme="minorBidi"/>
              <w:noProof/>
              <w:lang w:eastAsia="el-GR"/>
            </w:rPr>
          </w:pPr>
          <w:hyperlink w:anchor="_Toc516583369" w:history="1">
            <w:r w:rsidR="00982835" w:rsidRPr="00EB65DA">
              <w:rPr>
                <w:rStyle w:val="Hyperlink"/>
                <w:noProof/>
              </w:rPr>
              <w:t>4. Ανάλυση υλοποιήσεων</w:t>
            </w:r>
            <w:r w:rsidR="00982835">
              <w:rPr>
                <w:noProof/>
                <w:webHidden/>
              </w:rPr>
              <w:tab/>
            </w:r>
            <w:r w:rsidR="00982835">
              <w:rPr>
                <w:noProof/>
                <w:webHidden/>
              </w:rPr>
              <w:fldChar w:fldCharType="begin"/>
            </w:r>
            <w:r w:rsidR="00982835">
              <w:rPr>
                <w:noProof/>
                <w:webHidden/>
              </w:rPr>
              <w:instrText xml:space="preserve"> PAGEREF _Toc516583369 \h </w:instrText>
            </w:r>
            <w:r w:rsidR="00982835">
              <w:rPr>
                <w:noProof/>
                <w:webHidden/>
              </w:rPr>
            </w:r>
            <w:r w:rsidR="00982835">
              <w:rPr>
                <w:noProof/>
                <w:webHidden/>
              </w:rPr>
              <w:fldChar w:fldCharType="separate"/>
            </w:r>
            <w:r w:rsidR="00AB0D23">
              <w:rPr>
                <w:noProof/>
                <w:webHidden/>
              </w:rPr>
              <w:t>35</w:t>
            </w:r>
            <w:r w:rsidR="00982835">
              <w:rPr>
                <w:noProof/>
                <w:webHidden/>
              </w:rPr>
              <w:fldChar w:fldCharType="end"/>
            </w:r>
          </w:hyperlink>
        </w:p>
        <w:p w14:paraId="670BCEF4" w14:textId="30C29D1B" w:rsidR="00982835" w:rsidRDefault="000D1A80">
          <w:pPr>
            <w:pStyle w:val="TOC2"/>
            <w:tabs>
              <w:tab w:val="right" w:leader="dot" w:pos="8942"/>
            </w:tabs>
            <w:rPr>
              <w:rFonts w:asciiTheme="minorHAnsi" w:eastAsiaTheme="minorEastAsia" w:hAnsiTheme="minorHAnsi" w:cstheme="minorBidi"/>
              <w:noProof/>
              <w:lang w:eastAsia="el-GR"/>
            </w:rPr>
          </w:pPr>
          <w:hyperlink w:anchor="_Toc516583370" w:history="1">
            <w:r w:rsidR="00982835" w:rsidRPr="00EB65DA">
              <w:rPr>
                <w:rStyle w:val="Hyperlink"/>
                <w:noProof/>
              </w:rPr>
              <w:t>4.1 Τροποποιήσεις υλοποιήσεων για σύνθεση</w:t>
            </w:r>
            <w:r w:rsidR="00982835">
              <w:rPr>
                <w:noProof/>
                <w:webHidden/>
              </w:rPr>
              <w:tab/>
            </w:r>
            <w:r w:rsidR="00982835">
              <w:rPr>
                <w:noProof/>
                <w:webHidden/>
              </w:rPr>
              <w:fldChar w:fldCharType="begin"/>
            </w:r>
            <w:r w:rsidR="00982835">
              <w:rPr>
                <w:noProof/>
                <w:webHidden/>
              </w:rPr>
              <w:instrText xml:space="preserve"> PAGEREF _Toc516583370 \h </w:instrText>
            </w:r>
            <w:r w:rsidR="00982835">
              <w:rPr>
                <w:noProof/>
                <w:webHidden/>
              </w:rPr>
            </w:r>
            <w:r w:rsidR="00982835">
              <w:rPr>
                <w:noProof/>
                <w:webHidden/>
              </w:rPr>
              <w:fldChar w:fldCharType="separate"/>
            </w:r>
            <w:r w:rsidR="00AB0D23">
              <w:rPr>
                <w:noProof/>
                <w:webHidden/>
              </w:rPr>
              <w:t>35</w:t>
            </w:r>
            <w:r w:rsidR="00982835">
              <w:rPr>
                <w:noProof/>
                <w:webHidden/>
              </w:rPr>
              <w:fldChar w:fldCharType="end"/>
            </w:r>
          </w:hyperlink>
        </w:p>
        <w:p w14:paraId="4B0F51CA" w14:textId="0A1A3DB5" w:rsidR="00982835" w:rsidRDefault="000D1A80">
          <w:pPr>
            <w:pStyle w:val="TOC3"/>
            <w:rPr>
              <w:rFonts w:asciiTheme="minorHAnsi" w:eastAsiaTheme="minorEastAsia" w:hAnsiTheme="minorHAnsi" w:cstheme="minorBidi"/>
              <w:noProof/>
              <w:lang w:val="el-GR" w:eastAsia="el-GR"/>
            </w:rPr>
          </w:pPr>
          <w:hyperlink w:anchor="_Toc516583371" w:history="1">
            <w:r w:rsidR="00982835" w:rsidRPr="00EB65DA">
              <w:rPr>
                <w:rStyle w:val="Hyperlink"/>
                <w:noProof/>
              </w:rPr>
              <w:t>4.1.1 Κώδικας Core</w:t>
            </w:r>
            <w:r w:rsidR="00982835">
              <w:rPr>
                <w:noProof/>
                <w:webHidden/>
              </w:rPr>
              <w:tab/>
            </w:r>
            <w:r w:rsidR="00982835">
              <w:rPr>
                <w:noProof/>
                <w:webHidden/>
              </w:rPr>
              <w:fldChar w:fldCharType="begin"/>
            </w:r>
            <w:r w:rsidR="00982835">
              <w:rPr>
                <w:noProof/>
                <w:webHidden/>
              </w:rPr>
              <w:instrText xml:space="preserve"> PAGEREF _Toc516583371 \h </w:instrText>
            </w:r>
            <w:r w:rsidR="00982835">
              <w:rPr>
                <w:noProof/>
                <w:webHidden/>
              </w:rPr>
            </w:r>
            <w:r w:rsidR="00982835">
              <w:rPr>
                <w:noProof/>
                <w:webHidden/>
              </w:rPr>
              <w:fldChar w:fldCharType="separate"/>
            </w:r>
            <w:r w:rsidR="00AB0D23">
              <w:rPr>
                <w:noProof/>
                <w:webHidden/>
              </w:rPr>
              <w:t>35</w:t>
            </w:r>
            <w:r w:rsidR="00982835">
              <w:rPr>
                <w:noProof/>
                <w:webHidden/>
              </w:rPr>
              <w:fldChar w:fldCharType="end"/>
            </w:r>
          </w:hyperlink>
        </w:p>
        <w:p w14:paraId="25C1827C" w14:textId="32B5F2C7" w:rsidR="00982835" w:rsidRDefault="000D1A80">
          <w:pPr>
            <w:pStyle w:val="TOC3"/>
            <w:rPr>
              <w:rFonts w:asciiTheme="minorHAnsi" w:eastAsiaTheme="minorEastAsia" w:hAnsiTheme="minorHAnsi" w:cstheme="minorBidi"/>
              <w:noProof/>
              <w:lang w:val="el-GR" w:eastAsia="el-GR"/>
            </w:rPr>
          </w:pPr>
          <w:hyperlink w:anchor="_Toc516583372" w:history="1">
            <w:r w:rsidR="00982835" w:rsidRPr="00EB65DA">
              <w:rPr>
                <w:rStyle w:val="Hyperlink"/>
                <w:noProof/>
              </w:rPr>
              <w:t>4.1.2 Κώδικας Niyaz</w:t>
            </w:r>
            <w:r w:rsidR="00982835">
              <w:rPr>
                <w:noProof/>
                <w:webHidden/>
              </w:rPr>
              <w:tab/>
            </w:r>
            <w:r w:rsidR="00982835">
              <w:rPr>
                <w:noProof/>
                <w:webHidden/>
              </w:rPr>
              <w:fldChar w:fldCharType="begin"/>
            </w:r>
            <w:r w:rsidR="00982835">
              <w:rPr>
                <w:noProof/>
                <w:webHidden/>
              </w:rPr>
              <w:instrText xml:space="preserve"> PAGEREF _Toc516583372 \h </w:instrText>
            </w:r>
            <w:r w:rsidR="00982835">
              <w:rPr>
                <w:noProof/>
                <w:webHidden/>
              </w:rPr>
            </w:r>
            <w:r w:rsidR="00982835">
              <w:rPr>
                <w:noProof/>
                <w:webHidden/>
              </w:rPr>
              <w:fldChar w:fldCharType="separate"/>
            </w:r>
            <w:r w:rsidR="00AB0D23">
              <w:rPr>
                <w:noProof/>
                <w:webHidden/>
              </w:rPr>
              <w:t>37</w:t>
            </w:r>
            <w:r w:rsidR="00982835">
              <w:rPr>
                <w:noProof/>
                <w:webHidden/>
              </w:rPr>
              <w:fldChar w:fldCharType="end"/>
            </w:r>
          </w:hyperlink>
        </w:p>
        <w:p w14:paraId="0BB78932" w14:textId="01EFE468" w:rsidR="00982835" w:rsidRDefault="000D1A80" w:rsidP="00982835">
          <w:pPr>
            <w:pStyle w:val="TOC3"/>
            <w:spacing w:line="276" w:lineRule="auto"/>
            <w:rPr>
              <w:rFonts w:asciiTheme="minorHAnsi" w:eastAsiaTheme="minorEastAsia" w:hAnsiTheme="minorHAnsi" w:cstheme="minorBidi"/>
              <w:noProof/>
              <w:lang w:val="el-GR" w:eastAsia="el-GR"/>
            </w:rPr>
          </w:pPr>
          <w:hyperlink w:anchor="_Toc516583373" w:history="1">
            <w:r w:rsidR="00982835" w:rsidRPr="00EB65DA">
              <w:rPr>
                <w:rStyle w:val="Hyperlink"/>
                <w:noProof/>
              </w:rPr>
              <w:t>4.1.3 Κώδικας ChStone</w:t>
            </w:r>
            <w:r w:rsidR="00982835">
              <w:rPr>
                <w:noProof/>
                <w:webHidden/>
              </w:rPr>
              <w:tab/>
            </w:r>
            <w:r w:rsidR="00982835">
              <w:rPr>
                <w:noProof/>
                <w:webHidden/>
              </w:rPr>
              <w:fldChar w:fldCharType="begin"/>
            </w:r>
            <w:r w:rsidR="00982835">
              <w:rPr>
                <w:noProof/>
                <w:webHidden/>
              </w:rPr>
              <w:instrText xml:space="preserve"> PAGEREF _Toc516583373 \h </w:instrText>
            </w:r>
            <w:r w:rsidR="00982835">
              <w:rPr>
                <w:noProof/>
                <w:webHidden/>
              </w:rPr>
            </w:r>
            <w:r w:rsidR="00982835">
              <w:rPr>
                <w:noProof/>
                <w:webHidden/>
              </w:rPr>
              <w:fldChar w:fldCharType="separate"/>
            </w:r>
            <w:r w:rsidR="00AB0D23">
              <w:rPr>
                <w:noProof/>
                <w:webHidden/>
              </w:rPr>
              <w:t>39</w:t>
            </w:r>
            <w:r w:rsidR="00982835">
              <w:rPr>
                <w:noProof/>
                <w:webHidden/>
              </w:rPr>
              <w:fldChar w:fldCharType="end"/>
            </w:r>
          </w:hyperlink>
        </w:p>
        <w:p w14:paraId="1B16F4D8" w14:textId="63C47FF1" w:rsidR="00982835" w:rsidRDefault="000D1A80" w:rsidP="00876125">
          <w:pPr>
            <w:pStyle w:val="TOC2"/>
            <w:tabs>
              <w:tab w:val="right" w:leader="dot" w:pos="8942"/>
            </w:tabs>
            <w:spacing w:line="240" w:lineRule="auto"/>
            <w:rPr>
              <w:rFonts w:asciiTheme="minorHAnsi" w:eastAsiaTheme="minorEastAsia" w:hAnsiTheme="minorHAnsi" w:cstheme="minorBidi"/>
              <w:noProof/>
              <w:lang w:eastAsia="el-GR"/>
            </w:rPr>
          </w:pPr>
          <w:hyperlink w:anchor="_Toc516583374" w:history="1">
            <w:r w:rsidR="00982835" w:rsidRPr="00EB65DA">
              <w:rPr>
                <w:rStyle w:val="Hyperlink"/>
                <w:noProof/>
              </w:rPr>
              <w:t>4.2 Ομογενοποίηση υλοποιήσεων</w:t>
            </w:r>
            <w:r w:rsidR="00982835">
              <w:rPr>
                <w:noProof/>
                <w:webHidden/>
              </w:rPr>
              <w:tab/>
            </w:r>
            <w:r w:rsidR="00982835">
              <w:rPr>
                <w:noProof/>
                <w:webHidden/>
              </w:rPr>
              <w:fldChar w:fldCharType="begin"/>
            </w:r>
            <w:r w:rsidR="00982835">
              <w:rPr>
                <w:noProof/>
                <w:webHidden/>
              </w:rPr>
              <w:instrText xml:space="preserve"> PAGEREF _Toc516583374 \h </w:instrText>
            </w:r>
            <w:r w:rsidR="00982835">
              <w:rPr>
                <w:noProof/>
                <w:webHidden/>
              </w:rPr>
            </w:r>
            <w:r w:rsidR="00982835">
              <w:rPr>
                <w:noProof/>
                <w:webHidden/>
              </w:rPr>
              <w:fldChar w:fldCharType="separate"/>
            </w:r>
            <w:r w:rsidR="00AB0D23">
              <w:rPr>
                <w:noProof/>
                <w:webHidden/>
              </w:rPr>
              <w:t>41</w:t>
            </w:r>
            <w:r w:rsidR="00982835">
              <w:rPr>
                <w:noProof/>
                <w:webHidden/>
              </w:rPr>
              <w:fldChar w:fldCharType="end"/>
            </w:r>
          </w:hyperlink>
        </w:p>
        <w:p w14:paraId="5ABBC65A" w14:textId="6C6B9407" w:rsidR="00982835" w:rsidRDefault="000D1A80">
          <w:pPr>
            <w:pStyle w:val="TOC3"/>
            <w:rPr>
              <w:rFonts w:asciiTheme="minorHAnsi" w:eastAsiaTheme="minorEastAsia" w:hAnsiTheme="minorHAnsi" w:cstheme="minorBidi"/>
              <w:noProof/>
              <w:lang w:val="el-GR" w:eastAsia="el-GR"/>
            </w:rPr>
          </w:pPr>
          <w:hyperlink w:anchor="_Toc516583375" w:history="1">
            <w:r w:rsidR="00982835" w:rsidRPr="00EB65DA">
              <w:rPr>
                <w:rStyle w:val="Hyperlink"/>
                <w:noProof/>
              </w:rPr>
              <w:t xml:space="preserve">4.2.1 Κύκλωμα </w:t>
            </w:r>
            <w:r w:rsidR="00507B9B">
              <w:rPr>
                <w:rStyle w:val="Hyperlink"/>
                <w:noProof/>
              </w:rPr>
              <w:t>Niyaz</w:t>
            </w:r>
            <w:r w:rsidR="00982835">
              <w:rPr>
                <w:noProof/>
                <w:webHidden/>
              </w:rPr>
              <w:tab/>
            </w:r>
            <w:r w:rsidR="00982835">
              <w:rPr>
                <w:noProof/>
                <w:webHidden/>
              </w:rPr>
              <w:fldChar w:fldCharType="begin"/>
            </w:r>
            <w:r w:rsidR="00982835">
              <w:rPr>
                <w:noProof/>
                <w:webHidden/>
              </w:rPr>
              <w:instrText xml:space="preserve"> PAGEREF _Toc516583375 \h </w:instrText>
            </w:r>
            <w:r w:rsidR="00982835">
              <w:rPr>
                <w:noProof/>
                <w:webHidden/>
              </w:rPr>
            </w:r>
            <w:r w:rsidR="00982835">
              <w:rPr>
                <w:noProof/>
                <w:webHidden/>
              </w:rPr>
              <w:fldChar w:fldCharType="separate"/>
            </w:r>
            <w:r w:rsidR="00AB0D23">
              <w:rPr>
                <w:noProof/>
                <w:webHidden/>
              </w:rPr>
              <w:t>44</w:t>
            </w:r>
            <w:r w:rsidR="00982835">
              <w:rPr>
                <w:noProof/>
                <w:webHidden/>
              </w:rPr>
              <w:fldChar w:fldCharType="end"/>
            </w:r>
          </w:hyperlink>
        </w:p>
        <w:p w14:paraId="70B55A43" w14:textId="7AB36491" w:rsidR="00982835" w:rsidRDefault="000D1A80" w:rsidP="00982835">
          <w:pPr>
            <w:pStyle w:val="TOC3"/>
            <w:spacing w:line="276" w:lineRule="auto"/>
            <w:rPr>
              <w:rFonts w:asciiTheme="minorHAnsi" w:eastAsiaTheme="minorEastAsia" w:hAnsiTheme="minorHAnsi" w:cstheme="minorBidi"/>
              <w:noProof/>
              <w:lang w:val="el-GR" w:eastAsia="el-GR"/>
            </w:rPr>
          </w:pPr>
          <w:hyperlink w:anchor="_Toc516583376" w:history="1">
            <w:r w:rsidR="00507B9B">
              <w:rPr>
                <w:rStyle w:val="Hyperlink"/>
                <w:noProof/>
              </w:rPr>
              <w:t>4.2.2 Κύκλωμα ChStone</w:t>
            </w:r>
            <w:r w:rsidR="00982835">
              <w:rPr>
                <w:noProof/>
                <w:webHidden/>
              </w:rPr>
              <w:tab/>
            </w:r>
            <w:r w:rsidR="00982835">
              <w:rPr>
                <w:noProof/>
                <w:webHidden/>
              </w:rPr>
              <w:fldChar w:fldCharType="begin"/>
            </w:r>
            <w:r w:rsidR="00982835">
              <w:rPr>
                <w:noProof/>
                <w:webHidden/>
              </w:rPr>
              <w:instrText xml:space="preserve"> PAGEREF _Toc516583376 \h </w:instrText>
            </w:r>
            <w:r w:rsidR="00982835">
              <w:rPr>
                <w:noProof/>
                <w:webHidden/>
              </w:rPr>
            </w:r>
            <w:r w:rsidR="00982835">
              <w:rPr>
                <w:noProof/>
                <w:webHidden/>
              </w:rPr>
              <w:fldChar w:fldCharType="separate"/>
            </w:r>
            <w:r w:rsidR="00AB0D23">
              <w:rPr>
                <w:noProof/>
                <w:webHidden/>
              </w:rPr>
              <w:t>46</w:t>
            </w:r>
            <w:r w:rsidR="00982835">
              <w:rPr>
                <w:noProof/>
                <w:webHidden/>
              </w:rPr>
              <w:fldChar w:fldCharType="end"/>
            </w:r>
          </w:hyperlink>
        </w:p>
        <w:p w14:paraId="7854A7EF" w14:textId="7FD0F99B" w:rsidR="00982835" w:rsidRDefault="000D1A80">
          <w:pPr>
            <w:pStyle w:val="TOC2"/>
            <w:tabs>
              <w:tab w:val="right" w:leader="dot" w:pos="8942"/>
            </w:tabs>
            <w:rPr>
              <w:rFonts w:asciiTheme="minorHAnsi" w:eastAsiaTheme="minorEastAsia" w:hAnsiTheme="minorHAnsi" w:cstheme="minorBidi"/>
              <w:noProof/>
              <w:lang w:eastAsia="el-GR"/>
            </w:rPr>
          </w:pPr>
          <w:hyperlink w:anchor="_Toc516583377" w:history="1">
            <w:r w:rsidR="00982835" w:rsidRPr="00EB65DA">
              <w:rPr>
                <w:rStyle w:val="Hyperlink"/>
                <w:noProof/>
              </w:rPr>
              <w:t>4.3 Σύγκριση των υλοποιήσεων</w:t>
            </w:r>
            <w:r w:rsidR="00982835">
              <w:rPr>
                <w:noProof/>
                <w:webHidden/>
              </w:rPr>
              <w:tab/>
            </w:r>
            <w:r w:rsidR="00982835">
              <w:rPr>
                <w:noProof/>
                <w:webHidden/>
              </w:rPr>
              <w:fldChar w:fldCharType="begin"/>
            </w:r>
            <w:r w:rsidR="00982835">
              <w:rPr>
                <w:noProof/>
                <w:webHidden/>
              </w:rPr>
              <w:instrText xml:space="preserve"> PAGEREF _Toc516583377 \h </w:instrText>
            </w:r>
            <w:r w:rsidR="00982835">
              <w:rPr>
                <w:noProof/>
                <w:webHidden/>
              </w:rPr>
            </w:r>
            <w:r w:rsidR="00982835">
              <w:rPr>
                <w:noProof/>
                <w:webHidden/>
              </w:rPr>
              <w:fldChar w:fldCharType="separate"/>
            </w:r>
            <w:r w:rsidR="00AB0D23">
              <w:rPr>
                <w:noProof/>
                <w:webHidden/>
              </w:rPr>
              <w:t>48</w:t>
            </w:r>
            <w:r w:rsidR="00982835">
              <w:rPr>
                <w:noProof/>
                <w:webHidden/>
              </w:rPr>
              <w:fldChar w:fldCharType="end"/>
            </w:r>
          </w:hyperlink>
        </w:p>
        <w:p w14:paraId="62BB75BB" w14:textId="410D6EED" w:rsidR="00982835" w:rsidRDefault="000D1A80">
          <w:pPr>
            <w:pStyle w:val="TOC1"/>
            <w:tabs>
              <w:tab w:val="right" w:leader="dot" w:pos="8942"/>
            </w:tabs>
            <w:rPr>
              <w:rFonts w:asciiTheme="minorHAnsi" w:eastAsiaTheme="minorEastAsia" w:hAnsiTheme="minorHAnsi" w:cstheme="minorBidi"/>
              <w:noProof/>
              <w:lang w:eastAsia="el-GR"/>
            </w:rPr>
          </w:pPr>
          <w:hyperlink w:anchor="_Toc516583378" w:history="1">
            <w:r w:rsidR="00982835" w:rsidRPr="00EB65DA">
              <w:rPr>
                <w:rStyle w:val="Hyperlink"/>
                <w:noProof/>
              </w:rPr>
              <w:t>5.Βελτιστοποίηση κυκλώματος</w:t>
            </w:r>
            <w:r w:rsidR="00982835">
              <w:rPr>
                <w:noProof/>
                <w:webHidden/>
              </w:rPr>
              <w:tab/>
            </w:r>
            <w:r w:rsidR="00982835">
              <w:rPr>
                <w:noProof/>
                <w:webHidden/>
              </w:rPr>
              <w:fldChar w:fldCharType="begin"/>
            </w:r>
            <w:r w:rsidR="00982835">
              <w:rPr>
                <w:noProof/>
                <w:webHidden/>
              </w:rPr>
              <w:instrText xml:space="preserve"> PAGEREF _Toc516583378 \h </w:instrText>
            </w:r>
            <w:r w:rsidR="00982835">
              <w:rPr>
                <w:noProof/>
                <w:webHidden/>
              </w:rPr>
            </w:r>
            <w:r w:rsidR="00982835">
              <w:rPr>
                <w:noProof/>
                <w:webHidden/>
              </w:rPr>
              <w:fldChar w:fldCharType="separate"/>
            </w:r>
            <w:r w:rsidR="00AB0D23">
              <w:rPr>
                <w:noProof/>
                <w:webHidden/>
              </w:rPr>
              <w:t>70</w:t>
            </w:r>
            <w:r w:rsidR="00982835">
              <w:rPr>
                <w:noProof/>
                <w:webHidden/>
              </w:rPr>
              <w:fldChar w:fldCharType="end"/>
            </w:r>
          </w:hyperlink>
        </w:p>
        <w:p w14:paraId="4CA07527" w14:textId="3A630393" w:rsidR="00982835" w:rsidRDefault="000D1A80">
          <w:pPr>
            <w:pStyle w:val="TOC1"/>
            <w:tabs>
              <w:tab w:val="right" w:leader="dot" w:pos="8942"/>
            </w:tabs>
            <w:rPr>
              <w:rFonts w:asciiTheme="minorHAnsi" w:eastAsiaTheme="minorEastAsia" w:hAnsiTheme="minorHAnsi" w:cstheme="minorBidi"/>
              <w:noProof/>
              <w:lang w:eastAsia="el-GR"/>
            </w:rPr>
          </w:pPr>
          <w:hyperlink w:anchor="_Toc516583379" w:history="1">
            <w:r w:rsidR="00982835" w:rsidRPr="00EB65DA">
              <w:rPr>
                <w:rStyle w:val="Hyperlink"/>
                <w:noProof/>
              </w:rPr>
              <w:t>6.Συμπεράσματα</w:t>
            </w:r>
            <w:r w:rsidR="00982835">
              <w:rPr>
                <w:noProof/>
                <w:webHidden/>
              </w:rPr>
              <w:tab/>
            </w:r>
            <w:r w:rsidR="00982835">
              <w:rPr>
                <w:noProof/>
                <w:webHidden/>
              </w:rPr>
              <w:fldChar w:fldCharType="begin"/>
            </w:r>
            <w:r w:rsidR="00982835">
              <w:rPr>
                <w:noProof/>
                <w:webHidden/>
              </w:rPr>
              <w:instrText xml:space="preserve"> PAGEREF _Toc516583379 \h </w:instrText>
            </w:r>
            <w:r w:rsidR="00982835">
              <w:rPr>
                <w:noProof/>
                <w:webHidden/>
              </w:rPr>
            </w:r>
            <w:r w:rsidR="00982835">
              <w:rPr>
                <w:noProof/>
                <w:webHidden/>
              </w:rPr>
              <w:fldChar w:fldCharType="separate"/>
            </w:r>
            <w:r w:rsidR="00AB0D23">
              <w:rPr>
                <w:noProof/>
                <w:webHidden/>
              </w:rPr>
              <w:t>79</w:t>
            </w:r>
            <w:r w:rsidR="00982835">
              <w:rPr>
                <w:noProof/>
                <w:webHidden/>
              </w:rPr>
              <w:fldChar w:fldCharType="end"/>
            </w:r>
          </w:hyperlink>
        </w:p>
        <w:p w14:paraId="42BB3A6D" w14:textId="50DD228D" w:rsidR="00982835" w:rsidRDefault="000D1A80">
          <w:pPr>
            <w:pStyle w:val="TOC1"/>
            <w:tabs>
              <w:tab w:val="right" w:leader="dot" w:pos="8942"/>
            </w:tabs>
            <w:rPr>
              <w:rFonts w:asciiTheme="minorHAnsi" w:eastAsiaTheme="minorEastAsia" w:hAnsiTheme="minorHAnsi" w:cstheme="minorBidi"/>
              <w:noProof/>
              <w:lang w:eastAsia="el-GR"/>
            </w:rPr>
          </w:pPr>
          <w:hyperlink w:anchor="_Toc516583380" w:history="1">
            <w:r w:rsidR="00982835" w:rsidRPr="00EB65DA">
              <w:rPr>
                <w:rStyle w:val="Hyperlink"/>
                <w:noProof/>
              </w:rPr>
              <w:t>7.Βιβλιογραφικές Πηγές</w:t>
            </w:r>
            <w:r w:rsidR="00982835">
              <w:rPr>
                <w:noProof/>
                <w:webHidden/>
              </w:rPr>
              <w:tab/>
            </w:r>
            <w:r w:rsidR="00982835">
              <w:rPr>
                <w:noProof/>
                <w:webHidden/>
              </w:rPr>
              <w:fldChar w:fldCharType="begin"/>
            </w:r>
            <w:r w:rsidR="00982835">
              <w:rPr>
                <w:noProof/>
                <w:webHidden/>
              </w:rPr>
              <w:instrText xml:space="preserve"> PAGEREF _Toc516583380 \h </w:instrText>
            </w:r>
            <w:r w:rsidR="00982835">
              <w:rPr>
                <w:noProof/>
                <w:webHidden/>
              </w:rPr>
            </w:r>
            <w:r w:rsidR="00982835">
              <w:rPr>
                <w:noProof/>
                <w:webHidden/>
              </w:rPr>
              <w:fldChar w:fldCharType="separate"/>
            </w:r>
            <w:r w:rsidR="00AB0D23">
              <w:rPr>
                <w:noProof/>
                <w:webHidden/>
              </w:rPr>
              <w:t>80</w:t>
            </w:r>
            <w:r w:rsidR="00982835">
              <w:rPr>
                <w:noProof/>
                <w:webHidden/>
              </w:rPr>
              <w:fldChar w:fldCharType="end"/>
            </w:r>
          </w:hyperlink>
        </w:p>
        <w:p w14:paraId="23BD3899" w14:textId="77777777" w:rsidR="00393082" w:rsidRDefault="00393082">
          <w:r>
            <w:rPr>
              <w:b/>
              <w:bCs/>
              <w:noProof/>
            </w:rPr>
            <w:fldChar w:fldCharType="end"/>
          </w:r>
        </w:p>
      </w:sdtContent>
    </w:sdt>
    <w:p w14:paraId="2D31069F" w14:textId="77777777" w:rsidR="00AA38E7" w:rsidRDefault="00AA38E7">
      <w:pPr>
        <w:spacing w:before="360" w:after="360"/>
        <w:jc w:val="both"/>
        <w:rPr>
          <w:rFonts w:ascii="Calibri" w:hAnsi="Calibri" w:cs="Calibri"/>
          <w:b/>
          <w:bCs/>
          <w:sz w:val="28"/>
          <w:szCs w:val="28"/>
          <w:lang w:val="en-US" w:eastAsia="en-US"/>
        </w:rPr>
      </w:pPr>
    </w:p>
    <w:p w14:paraId="4CD7CEB6" w14:textId="77777777"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14:paraId="0E220ADD" w14:textId="77777777"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583352"/>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14:paraId="4B078598" w14:textId="77777777" w:rsidR="00A124BD" w:rsidRPr="00A124BD" w:rsidRDefault="00A124BD" w:rsidP="00A124BD">
      <w:pPr>
        <w:pStyle w:val="-"/>
      </w:pPr>
    </w:p>
    <w:p w14:paraId="7A9CF2BB" w14:textId="77777777"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14:paraId="7218D9F4" w14:textId="77777777" w:rsidR="00A124BD" w:rsidRDefault="00A124BD" w:rsidP="00A124BD">
      <w:pPr>
        <w:rPr>
          <w:rFonts w:ascii="Calibri" w:hAnsi="Calibri" w:cs="Calibri"/>
        </w:rPr>
      </w:pPr>
    </w:p>
    <w:p w14:paraId="3E6E66BE" w14:textId="77777777" w:rsidR="00CB27A7" w:rsidRPr="00FF7516" w:rsidRDefault="00CB27A7" w:rsidP="00A124BD">
      <w:pPr>
        <w:rPr>
          <w:rFonts w:ascii="Calibri" w:hAnsi="Calibri" w:cs="Calibri"/>
        </w:rPr>
      </w:pPr>
    </w:p>
    <w:p w14:paraId="2C685FAA" w14:textId="77777777"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14:paraId="3B2AD207" w14:textId="77777777" w:rsidR="00A124BD" w:rsidRPr="00FF7516" w:rsidRDefault="00A124BD" w:rsidP="00CB27A7">
      <w:pPr>
        <w:ind w:left="432"/>
        <w:jc w:val="both"/>
        <w:rPr>
          <w:rFonts w:ascii="Calibri" w:hAnsi="Calibri" w:cs="Calibri"/>
          <w:sz w:val="23"/>
          <w:szCs w:val="23"/>
        </w:rPr>
      </w:pPr>
    </w:p>
    <w:p w14:paraId="74C82524" w14:textId="77777777"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14:paraId="3D45C4AC" w14:textId="77777777"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14:paraId="3896D838" w14:textId="77777777"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14:paraId="0DF1BF1A" w14:textId="77777777"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14:paraId="0E3D0B5C" w14:textId="77777777"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14:paraId="56E983C4" w14:textId="77777777"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14:paraId="5770CAA5" w14:textId="77777777" w:rsidR="00A124BD" w:rsidRPr="00A124BD" w:rsidRDefault="00A124BD" w:rsidP="00A124BD">
      <w:pPr>
        <w:pStyle w:val="-"/>
      </w:pPr>
    </w:p>
    <w:p w14:paraId="1D1B10FB" w14:textId="77777777"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14:paraId="32673C62" w14:textId="77777777"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583353"/>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14:paraId="3D845537" w14:textId="77777777" w:rsidR="00A124BD" w:rsidRPr="00CE4862" w:rsidRDefault="00A124BD" w:rsidP="00A124BD">
      <w:pPr>
        <w:suppressAutoHyphens w:val="0"/>
        <w:spacing w:after="160" w:line="259" w:lineRule="auto"/>
        <w:rPr>
          <w:rFonts w:ascii="Calibri" w:eastAsia="Calibri" w:hAnsi="Calibri"/>
          <w:sz w:val="22"/>
          <w:szCs w:val="22"/>
          <w:lang w:eastAsia="en-US"/>
        </w:rPr>
      </w:pPr>
    </w:p>
    <w:p w14:paraId="18C6021D" w14:textId="77777777"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14:paraId="7F4BD1EC" w14:textId="77777777"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14:paraId="1AC13E34" w14:textId="77777777"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14:paraId="027C00EC" w14:textId="77777777"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14:paraId="6A3C21C4" w14:textId="77777777"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14:paraId="1FE859B6" w14:textId="77777777"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14:paraId="2FC66F1D" w14:textId="77777777"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14:paraId="6AA176C3" w14:textId="77777777" w:rsidR="00393082" w:rsidRPr="008929F7" w:rsidRDefault="00393082" w:rsidP="0017469E">
      <w:pPr>
        <w:pStyle w:val="Heading2"/>
        <w:jc w:val="left"/>
        <w:rPr>
          <w:lang w:val="el-GR"/>
        </w:rPr>
      </w:pPr>
      <w:bookmarkStart w:id="25" w:name="_Toc516583354"/>
      <w:r w:rsidRPr="008929F7">
        <w:rPr>
          <w:lang w:val="el-GR"/>
        </w:rPr>
        <w:lastRenderedPageBreak/>
        <w:t xml:space="preserve">2.1 Κατανοώντας το </w:t>
      </w:r>
      <w:r w:rsidRPr="00393082">
        <w:t>HLS</w:t>
      </w:r>
      <w:bookmarkEnd w:id="25"/>
    </w:p>
    <w:p w14:paraId="4F55FEC4" w14:textId="77777777"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14:paraId="311B7C92" w14:textId="77777777"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14:paraId="0686BEF1" w14:textId="77777777"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14:paraId="7A57C51E" w14:textId="77777777"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14:paraId="1431F820" w14:textId="77777777"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14:paraId="5C08B093" w14:textId="77777777"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14:paraId="546AE625" w14:textId="77777777"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14:paraId="240C051E" w14:textId="77777777"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14:paraId="7C2D040C" w14:textId="77777777"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14:paraId="66012A62" w14:textId="77777777"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14:paraId="55C3CC57" w14:textId="77777777"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14:paraId="5382FE2B" w14:textId="77777777"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14:paraId="635DAC48" w14:textId="77777777"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14:paraId="1BA73F3E" w14:textId="77777777"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14:paraId="7A31F560" w14:textId="77777777" w:rsidR="00A124BD" w:rsidRDefault="00A124BD" w:rsidP="00B6634A">
      <w:pPr>
        <w:suppressAutoHyphens w:val="0"/>
        <w:spacing w:after="160" w:line="259" w:lineRule="auto"/>
        <w:ind w:left="1080"/>
        <w:rPr>
          <w:rFonts w:ascii="Calibri" w:eastAsia="Calibri" w:hAnsi="Calibri"/>
          <w:sz w:val="23"/>
          <w:szCs w:val="23"/>
          <w:lang w:eastAsia="en-US"/>
        </w:rPr>
      </w:pPr>
    </w:p>
    <w:p w14:paraId="699F6B7E" w14:textId="77777777" w:rsidR="00CE02E0" w:rsidRDefault="00CE02E0" w:rsidP="00B6634A">
      <w:pPr>
        <w:suppressAutoHyphens w:val="0"/>
        <w:spacing w:after="160" w:line="259" w:lineRule="auto"/>
        <w:ind w:left="1080"/>
        <w:rPr>
          <w:rFonts w:ascii="Calibri" w:eastAsia="Calibri" w:hAnsi="Calibri"/>
          <w:sz w:val="23"/>
          <w:szCs w:val="23"/>
          <w:lang w:eastAsia="en-US"/>
        </w:rPr>
      </w:pPr>
    </w:p>
    <w:p w14:paraId="23EBB849" w14:textId="77777777" w:rsidR="00CE02E0" w:rsidRDefault="00CE02E0" w:rsidP="00B6634A">
      <w:pPr>
        <w:suppressAutoHyphens w:val="0"/>
        <w:spacing w:after="160" w:line="259" w:lineRule="auto"/>
        <w:ind w:left="1080"/>
        <w:rPr>
          <w:rFonts w:ascii="Calibri" w:eastAsia="Calibri" w:hAnsi="Calibri"/>
          <w:sz w:val="23"/>
          <w:szCs w:val="23"/>
          <w:lang w:eastAsia="en-US"/>
        </w:rPr>
      </w:pPr>
    </w:p>
    <w:p w14:paraId="2509977F" w14:textId="77777777" w:rsidR="00CE02E0" w:rsidRPr="00A124BD" w:rsidRDefault="00CE02E0" w:rsidP="00B6634A">
      <w:pPr>
        <w:suppressAutoHyphens w:val="0"/>
        <w:spacing w:after="160" w:line="259" w:lineRule="auto"/>
        <w:ind w:left="1080"/>
        <w:rPr>
          <w:rFonts w:ascii="Calibri" w:eastAsia="Calibri" w:hAnsi="Calibri"/>
          <w:sz w:val="23"/>
          <w:szCs w:val="23"/>
          <w:lang w:eastAsia="en-US"/>
        </w:rPr>
      </w:pPr>
    </w:p>
    <w:p w14:paraId="7C05A7D8" w14:textId="77777777"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14:paraId="0004F8F7" w14:textId="77777777"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14:paraId="59CFD9FF" w14:textId="77777777"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14:paraId="15EAE34F" w14:textId="77777777" w:rsidR="00A124BD" w:rsidRPr="00A124BD" w:rsidRDefault="00A124BD" w:rsidP="00A124BD">
      <w:pPr>
        <w:suppressAutoHyphens w:val="0"/>
        <w:spacing w:after="160" w:line="259" w:lineRule="auto"/>
        <w:rPr>
          <w:rFonts w:ascii="Calibri" w:eastAsia="Calibri" w:hAnsi="Calibri"/>
          <w:sz w:val="23"/>
          <w:szCs w:val="23"/>
          <w:lang w:eastAsia="en-US"/>
        </w:rPr>
      </w:pPr>
    </w:p>
    <w:p w14:paraId="6F1EFC9A" w14:textId="77777777"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53FDA738" wp14:editId="4504E2E4">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14:paraId="12CD94E9" w14:textId="34CD6C19"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AB0D23">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14:paraId="73D676F3" w14:textId="77777777" w:rsidR="00A124BD" w:rsidRDefault="00A124BD" w:rsidP="00A124BD">
      <w:pPr>
        <w:suppressAutoHyphens w:val="0"/>
        <w:spacing w:after="160" w:line="259" w:lineRule="auto"/>
        <w:rPr>
          <w:rFonts w:ascii="Calibri" w:eastAsia="Calibri" w:hAnsi="Calibri"/>
          <w:sz w:val="23"/>
          <w:szCs w:val="23"/>
          <w:lang w:eastAsia="en-US"/>
        </w:rPr>
      </w:pPr>
    </w:p>
    <w:p w14:paraId="059E2CFC" w14:textId="77777777" w:rsidR="009B78C0" w:rsidRPr="00AC0CD7" w:rsidRDefault="009B78C0" w:rsidP="00A124BD">
      <w:pPr>
        <w:suppressAutoHyphens w:val="0"/>
        <w:spacing w:after="160" w:line="259" w:lineRule="auto"/>
        <w:rPr>
          <w:rFonts w:ascii="Calibri" w:eastAsia="Calibri" w:hAnsi="Calibri"/>
          <w:sz w:val="23"/>
          <w:szCs w:val="23"/>
          <w:lang w:eastAsia="en-US"/>
        </w:rPr>
      </w:pPr>
    </w:p>
    <w:p w14:paraId="203077D2" w14:textId="77777777"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14:paraId="7E717692" w14:textId="77777777"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14:paraId="61DEC396" w14:textId="77777777"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14:paraId="3A0237C5" w14:textId="77777777" w:rsidR="00FD36D4" w:rsidRPr="00D17F39" w:rsidRDefault="00FD36D4" w:rsidP="00A124BD">
      <w:pPr>
        <w:suppressAutoHyphens w:val="0"/>
        <w:spacing w:after="160" w:line="259" w:lineRule="auto"/>
        <w:jc w:val="center"/>
        <w:rPr>
          <w:rFonts w:ascii="Calibri" w:eastAsia="Calibri" w:hAnsi="Calibri"/>
          <w:b/>
          <w:lang w:eastAsia="en-US"/>
        </w:rPr>
      </w:pPr>
    </w:p>
    <w:p w14:paraId="02225816" w14:textId="77777777" w:rsidR="00D01498" w:rsidRPr="00D01498" w:rsidRDefault="00486B48" w:rsidP="00030418">
      <w:pPr>
        <w:pStyle w:val="Heading2"/>
        <w:jc w:val="left"/>
        <w:rPr>
          <w:lang w:val="el-GR"/>
        </w:rPr>
      </w:pPr>
      <w:bookmarkStart w:id="26" w:name="_Toc516583355"/>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14:paraId="7A99FD75"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14:paraId="009D7DED" w14:textId="77777777"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14:paraId="34F4A06D" w14:textId="77777777"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14:paraId="27BB3956" w14:textId="77777777"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14:paraId="54935F03" w14:textId="77777777"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14:paraId="34B0D237" w14:textId="77777777" w:rsidR="00717490" w:rsidRPr="00717490" w:rsidRDefault="00486B48" w:rsidP="004654D0">
      <w:pPr>
        <w:pStyle w:val="Heading3"/>
        <w:jc w:val="left"/>
      </w:pPr>
      <w:bookmarkStart w:id="27" w:name="_Toc516583356"/>
      <w:r w:rsidRPr="00B60562">
        <w:t>2.</w:t>
      </w:r>
      <w:r w:rsidR="00B60562" w:rsidRPr="00B60562">
        <w:t>2.1</w:t>
      </w:r>
      <w:r w:rsidRPr="00B60562">
        <w:t xml:space="preserve"> </w:t>
      </w:r>
      <w:r w:rsidR="00A124BD" w:rsidRPr="00B60562">
        <w:t>Τest Bench</w:t>
      </w:r>
      <w:bookmarkEnd w:id="27"/>
    </w:p>
    <w:p w14:paraId="7E7D5B26" w14:textId="77777777"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14:paraId="2A1EB279"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14:paraId="76B1948F" w14:textId="77777777"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14:paraId="159D3287" w14:textId="77777777" w:rsidR="00D01498" w:rsidRPr="00D01498" w:rsidRDefault="00B60562" w:rsidP="004654D0">
      <w:pPr>
        <w:pStyle w:val="Heading3"/>
        <w:jc w:val="left"/>
      </w:pPr>
      <w:bookmarkStart w:id="28" w:name="_Toc516583357"/>
      <w:r w:rsidRPr="00B60562">
        <w:t>2.2.2 Υποστήριξη γλωσσών</w:t>
      </w:r>
      <w:bookmarkEnd w:id="28"/>
    </w:p>
    <w:p w14:paraId="4AA83331" w14:textId="77777777"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14:paraId="31C0C9F3" w14:textId="77777777"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14:paraId="4C103F60" w14:textId="77777777"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14:paraId="265C2662" w14:textId="77777777"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14:paraId="383955A5" w14:textId="77777777"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14:paraId="0A975ED4" w14:textId="77777777" w:rsidR="00E10C98" w:rsidRDefault="00E10C98" w:rsidP="00D01498">
      <w:pPr>
        <w:suppressAutoHyphens w:val="0"/>
        <w:spacing w:after="160" w:line="259" w:lineRule="auto"/>
        <w:jc w:val="both"/>
        <w:rPr>
          <w:rFonts w:ascii="Calibri" w:eastAsia="Calibri" w:hAnsi="Calibri"/>
          <w:sz w:val="23"/>
          <w:szCs w:val="23"/>
          <w:lang w:val="en-US" w:eastAsia="en-US"/>
        </w:rPr>
      </w:pPr>
    </w:p>
    <w:p w14:paraId="6C1DB438"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14:paraId="4A97B3F1" w14:textId="77777777"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14:paraId="38DEF819" w14:textId="77777777"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14:paraId="5CE09EDD" w14:textId="77777777"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14:paraId="303B5E93" w14:textId="77777777" w:rsidR="00374A8A" w:rsidRPr="00D01498" w:rsidRDefault="00B60562" w:rsidP="00030418">
      <w:pPr>
        <w:pStyle w:val="Heading3"/>
        <w:jc w:val="left"/>
      </w:pPr>
      <w:bookmarkStart w:id="29" w:name="_Toc516583358"/>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14:paraId="70A80285"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14:paraId="78758F57" w14:textId="77777777"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14:paraId="5108F384" w14:textId="77777777"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14:paraId="5F72F2FB" w14:textId="77777777"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14:paraId="57E073D4" w14:textId="77777777"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14:paraId="58C87464" w14:textId="77777777"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14:paraId="1D25FB25" w14:textId="77777777"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14:paraId="5520739C" w14:textId="77777777"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002E69BC">
        <w:rPr>
          <w:rFonts w:ascii="Calibri" w:eastAsia="Calibri" w:hAnsi="Calibri"/>
          <w:sz w:val="23"/>
          <w:szCs w:val="23"/>
          <w:lang w:eastAsia="en-US"/>
        </w:rPr>
        <w:t xml:space="preserve">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14:paraId="59001837" w14:textId="77777777"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14:paraId="73ADC913" w14:textId="77777777" w:rsidR="000D52B8" w:rsidRDefault="000D52B8" w:rsidP="00D01498">
      <w:pPr>
        <w:suppressAutoHyphens w:val="0"/>
        <w:spacing w:after="160" w:line="259" w:lineRule="auto"/>
        <w:ind w:left="720"/>
        <w:contextualSpacing/>
        <w:jc w:val="both"/>
        <w:rPr>
          <w:rFonts w:ascii="Calibri" w:eastAsia="Calibri" w:hAnsi="Calibri"/>
          <w:sz w:val="23"/>
          <w:szCs w:val="23"/>
          <w:lang w:eastAsia="en-US"/>
        </w:rPr>
      </w:pPr>
    </w:p>
    <w:p w14:paraId="6D07C899" w14:textId="77777777"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14:paraId="5EA78898" w14:textId="77777777"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14:paraId="5C302887" w14:textId="77777777" w:rsidR="00AD23F0" w:rsidRDefault="00AD23F0" w:rsidP="00D01498">
      <w:pPr>
        <w:suppressAutoHyphens w:val="0"/>
        <w:spacing w:after="160" w:line="259" w:lineRule="auto"/>
        <w:ind w:left="720"/>
        <w:contextualSpacing/>
        <w:jc w:val="both"/>
        <w:rPr>
          <w:rFonts w:ascii="Calibri" w:eastAsia="Calibri" w:hAnsi="Calibri"/>
          <w:sz w:val="23"/>
          <w:szCs w:val="23"/>
          <w:lang w:eastAsia="en-US"/>
        </w:rPr>
      </w:pPr>
    </w:p>
    <w:p w14:paraId="3E8F9FCE" w14:textId="77777777" w:rsidR="00AD23F0" w:rsidRPr="00D01498" w:rsidRDefault="00AD23F0" w:rsidP="00D01498">
      <w:pPr>
        <w:suppressAutoHyphens w:val="0"/>
        <w:spacing w:after="160" w:line="259" w:lineRule="auto"/>
        <w:ind w:left="720"/>
        <w:contextualSpacing/>
        <w:jc w:val="both"/>
        <w:rPr>
          <w:rFonts w:ascii="Calibri" w:eastAsia="Calibri" w:hAnsi="Calibri"/>
          <w:sz w:val="23"/>
          <w:szCs w:val="23"/>
          <w:lang w:eastAsia="en-US"/>
        </w:rPr>
      </w:pPr>
    </w:p>
    <w:p w14:paraId="26F276BB" w14:textId="77777777" w:rsidR="00A124BD" w:rsidRPr="00D01498" w:rsidRDefault="00393082" w:rsidP="00030418">
      <w:pPr>
        <w:pStyle w:val="Heading2"/>
        <w:jc w:val="left"/>
        <w:rPr>
          <w:lang w:val="el-GR"/>
        </w:rPr>
      </w:pPr>
      <w:bookmarkStart w:id="30" w:name="_Toc516583359"/>
      <w:r w:rsidRPr="008929F7">
        <w:rPr>
          <w:lang w:val="el-GR"/>
        </w:rPr>
        <w:lastRenderedPageBreak/>
        <w:t xml:space="preserve">2.4 </w:t>
      </w:r>
      <w:r w:rsidR="00A124BD" w:rsidRPr="008929F7">
        <w:rPr>
          <w:lang w:val="el-GR"/>
        </w:rPr>
        <w:t>Σύνθεση</w:t>
      </w:r>
      <w:bookmarkEnd w:id="30"/>
    </w:p>
    <w:p w14:paraId="3EC1B60E"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14:paraId="287213ED" w14:textId="77777777"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14:paraId="3B732099" w14:textId="77777777"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14:paraId="4AB65B95" w14:textId="77777777"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14:paraId="50E44057" w14:textId="77777777"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14:paraId="5F8521F2" w14:textId="77777777"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14:paraId="117420AD" w14:textId="77777777"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14:paraId="2F164592" w14:textId="77777777"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EC3C3F">
        <w:rPr>
          <w:rFonts w:ascii="Calibri" w:eastAsia="Calibri" w:hAnsi="Calibri"/>
          <w:sz w:val="23"/>
          <w:szCs w:val="23"/>
          <w:lang w:eastAsia="en-US"/>
        </w:rPr>
        <w:t xml:space="preserve">κές </w:t>
      </w:r>
      <w:r w:rsidR="00D01498">
        <w:rPr>
          <w:rFonts w:ascii="Calibri" w:eastAsia="Calibri" w:hAnsi="Calibri"/>
          <w:sz w:val="23"/>
          <w:szCs w:val="23"/>
          <w:lang w:eastAsia="en-US"/>
        </w:rPr>
        <w:t>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14:paraId="0477B8C6" w14:textId="77777777" w:rsidR="00A124BD" w:rsidRPr="00970D2C" w:rsidRDefault="00393082" w:rsidP="00030418">
      <w:pPr>
        <w:pStyle w:val="Heading2"/>
        <w:jc w:val="left"/>
        <w:rPr>
          <w:lang w:val="el-GR"/>
        </w:rPr>
      </w:pPr>
      <w:bookmarkStart w:id="31" w:name="_Toc516583360"/>
      <w:r w:rsidRPr="008929F7">
        <w:rPr>
          <w:lang w:val="el-GR"/>
        </w:rPr>
        <w:t xml:space="preserve">2.5 </w:t>
      </w:r>
      <w:r w:rsidR="00A124BD" w:rsidRPr="008929F7">
        <w:rPr>
          <w:lang w:val="el-GR"/>
        </w:rPr>
        <w:t>Βελτιστοποίηση</w:t>
      </w:r>
      <w:bookmarkEnd w:id="31"/>
    </w:p>
    <w:p w14:paraId="7FF84962" w14:textId="77777777"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14:paraId="73244369" w14:textId="77777777" w:rsidR="00A124BD" w:rsidRDefault="00746090"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907584" behindDoc="0" locked="0" layoutInCell="1" allowOverlap="1" wp14:anchorId="67810C9B" wp14:editId="5CCD96F6">
                <wp:simplePos x="0" y="0"/>
                <wp:positionH relativeFrom="column">
                  <wp:posOffset>89535</wp:posOffset>
                </wp:positionH>
                <wp:positionV relativeFrom="paragraph">
                  <wp:posOffset>2551430</wp:posOffset>
                </wp:positionV>
                <wp:extent cx="575310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A49D4" w14:textId="04FAED84" w:rsidR="00BB1D7F" w:rsidRPr="004C506B" w:rsidRDefault="00BB1D7F" w:rsidP="009938A2">
                            <w:pPr>
                              <w:pStyle w:val="Caption"/>
                              <w:rPr>
                                <w:rFonts w:ascii="Calibri" w:eastAsia="Calibri" w:hAnsi="Calibri" w:cs="Times New Roman"/>
                                <w:noProof/>
                                <w:szCs w:val="23"/>
                              </w:rPr>
                            </w:pPr>
                            <w:r>
                              <w:t xml:space="preserve">Εικόνα </w:t>
                            </w:r>
                            <w:r>
                              <w:fldChar w:fldCharType="begin"/>
                            </w:r>
                            <w:r>
                              <w:instrText xml:space="preserve"> SEQ Εικόνα \* ARABIC </w:instrText>
                            </w:r>
                            <w:r>
                              <w:fldChar w:fldCharType="separate"/>
                            </w:r>
                            <w:r w:rsidR="00AB0D23">
                              <w:rPr>
                                <w:noProof/>
                              </w:rPr>
                              <w:t>2</w:t>
                            </w:r>
                            <w:r>
                              <w:fldChar w:fldCharType="end"/>
                            </w:r>
                            <w:r>
                              <w:rPr>
                                <w:lang w:val="en-US"/>
                              </w:rPr>
                              <w:t xml:space="preserve">: </w:t>
                            </w:r>
                            <w: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10C9B" id="Text Box 226" o:spid="_x0000_s1027" type="#_x0000_t202" style="position:absolute;left:0;text-align:left;margin-left:7.05pt;margin-top:200.9pt;width:453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cfLwIAAGg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" stroked="f">
                <v:textbox style="mso-fit-shape-to-text:t" inset="0,0,0,0">
                  <w:txbxContent>
                    <w:p w14:paraId="1A6A49D4" w14:textId="04FAED84" w:rsidR="00BB1D7F" w:rsidRPr="004C506B" w:rsidRDefault="00BB1D7F" w:rsidP="009938A2">
                      <w:pPr>
                        <w:pStyle w:val="Caption"/>
                        <w:rPr>
                          <w:rFonts w:ascii="Calibri" w:eastAsia="Calibri" w:hAnsi="Calibri" w:cs="Times New Roman"/>
                          <w:noProof/>
                          <w:szCs w:val="23"/>
                        </w:rPr>
                      </w:pPr>
                      <w:r>
                        <w:t xml:space="preserve">Εικόνα </w:t>
                      </w:r>
                      <w:r>
                        <w:fldChar w:fldCharType="begin"/>
                      </w:r>
                      <w:r>
                        <w:instrText xml:space="preserve"> SEQ Εικόνα \* ARABIC </w:instrText>
                      </w:r>
                      <w:r>
                        <w:fldChar w:fldCharType="separate"/>
                      </w:r>
                      <w:r w:rsidR="00AB0D23">
                        <w:rPr>
                          <w:noProof/>
                        </w:rPr>
                        <w:t>2</w:t>
                      </w:r>
                      <w:r>
                        <w:fldChar w:fldCharType="end"/>
                      </w:r>
                      <w:r>
                        <w:rPr>
                          <w:lang w:val="en-US"/>
                        </w:rPr>
                        <w:t xml:space="preserve">: </w:t>
                      </w:r>
                      <w:r>
                        <w:t>Κώδικας</w:t>
                      </w:r>
                    </w:p>
                  </w:txbxContent>
                </v:textbox>
                <w10:wrap type="square"/>
              </v:shape>
            </w:pict>
          </mc:Fallback>
        </mc:AlternateContent>
      </w:r>
      <w:r w:rsidR="00B23A83" w:rsidRPr="00350CB2">
        <w:rPr>
          <w:rFonts w:ascii="Calibri" w:eastAsia="Calibri" w:hAnsi="Calibri"/>
          <w:noProof/>
          <w:sz w:val="23"/>
          <w:szCs w:val="23"/>
          <w:lang w:eastAsia="el-GR"/>
        </w:rPr>
        <mc:AlternateContent>
          <mc:Choice Requires="wps">
            <w:drawing>
              <wp:anchor distT="45720" distB="45720" distL="114300" distR="114300" simplePos="0" relativeHeight="251905536" behindDoc="0" locked="0" layoutInCell="1" allowOverlap="1" wp14:anchorId="5625307C" wp14:editId="6BC1EC12">
                <wp:simplePos x="0" y="0"/>
                <wp:positionH relativeFrom="column">
                  <wp:posOffset>461010</wp:posOffset>
                </wp:positionH>
                <wp:positionV relativeFrom="paragraph">
                  <wp:posOffset>1656080</wp:posOffset>
                </wp:positionV>
                <wp:extent cx="5172075" cy="8191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819150"/>
                        </a:xfrm>
                        <a:prstGeom prst="rect">
                          <a:avLst/>
                        </a:prstGeom>
                        <a:solidFill>
                          <a:srgbClr val="FFFFFF"/>
                        </a:solidFill>
                        <a:ln w="9525">
                          <a:solidFill>
                            <a:srgbClr val="000000"/>
                          </a:solidFill>
                          <a:miter lim="800000"/>
                          <a:headEnd/>
                          <a:tailEnd/>
                        </a:ln>
                      </wps:spPr>
                      <wps:txbx>
                        <w:txbxContent>
                          <w:p w14:paraId="410DB555"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bookmarkStart w:id="32" w:name="OLE_LINK5"/>
                            <w:bookmarkStart w:id="33" w:name="OLE_LINK6"/>
                            <w:r>
                              <w:rPr>
                                <w:rFonts w:ascii="Courier New" w:hAnsi="Courier New" w:cs="Courier New"/>
                                <w:color w:val="000000"/>
                                <w:sz w:val="20"/>
                                <w:szCs w:val="20"/>
                                <w:lang w:val="en-US" w:eastAsia="en-US"/>
                              </w:rPr>
                              <w:t>Pipeline:</w:t>
                            </w:r>
                            <w:bookmarkEnd w:id="32"/>
                            <w:bookmarkEnd w:id="33"/>
                            <w:r w:rsidRPr="00650C48">
                              <w:rPr>
                                <w:rFonts w:ascii="Courier New" w:hAnsi="Courier New" w:cs="Courier New"/>
                                <w:bCs/>
                                <w:sz w:val="20"/>
                                <w:szCs w:val="20"/>
                                <w:lang w:val="en-US" w:eastAsia="en-US"/>
                              </w:rPr>
                              <w:t>for</w:t>
                            </w:r>
                            <w:r>
                              <w:rPr>
                                <w:rFonts w:ascii="Courier New" w:hAnsi="Courier New" w:cs="Courier New"/>
                                <w:color w:val="000000"/>
                                <w:sz w:val="20"/>
                                <w:szCs w:val="20"/>
                                <w:lang w:val="en-US" w:eastAsia="en-US"/>
                              </w:rPr>
                              <w:t>(i=0;i&lt;16;i++)</w:t>
                            </w:r>
                          </w:p>
                          <w:p w14:paraId="45F25ADD"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w:t>
                            </w:r>
                          </w:p>
                          <w:p w14:paraId="7D94BA15" w14:textId="77777777" w:rsidR="00BB1D7F" w:rsidRDefault="00BB1D7F" w:rsidP="00763E59">
                            <w:pPr>
                              <w:suppressAutoHyphens w:val="0"/>
                              <w:autoSpaceDE w:val="0"/>
                              <w:autoSpaceDN w:val="0"/>
                              <w:adjustRightInd w:val="0"/>
                              <w:ind w:firstLine="720"/>
                              <w:rPr>
                                <w:rFonts w:ascii="Courier New" w:hAnsi="Courier New" w:cs="Courier New"/>
                                <w:sz w:val="20"/>
                                <w:szCs w:val="20"/>
                                <w:lang w:val="en-US" w:eastAsia="en-US"/>
                              </w:rPr>
                            </w:pPr>
                            <w:r>
                              <w:rPr>
                                <w:rFonts w:ascii="Courier New" w:hAnsi="Courier New" w:cs="Courier New"/>
                                <w:color w:val="000000"/>
                                <w:sz w:val="20"/>
                                <w:szCs w:val="20"/>
                                <w:lang w:val="en-US" w:eastAsia="en-US"/>
                              </w:rPr>
                              <w:t>Key[i]=temp[i];</w:t>
                            </w:r>
                          </w:p>
                          <w:p w14:paraId="4DB3A3C0"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ab/>
                              <w:t>in[i]=temp2[i];</w:t>
                            </w:r>
                          </w:p>
                          <w:p w14:paraId="7F9DDAC8" w14:textId="77777777" w:rsidR="00BB1D7F" w:rsidRPr="00350CB2" w:rsidRDefault="00BB1D7F" w:rsidP="00350CB2">
                            <w:pPr>
                              <w:rPr>
                                <w:lang w:val="en-US"/>
                              </w:rPr>
                            </w:pPr>
                            <w:r>
                              <w:rPr>
                                <w:rFonts w:ascii="Courier New" w:hAnsi="Courier New" w:cs="Courier New"/>
                                <w:color w:val="000000"/>
                                <w:sz w:val="20"/>
                                <w:szCs w:val="20"/>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307C" id="_x0000_s1028" type="#_x0000_t202" style="position:absolute;left:0;text-align:left;margin-left:36.3pt;margin-top:130.4pt;width:407.25pt;height:64.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">
                <v:textbox>
                  <w:txbxContent>
                    <w:p w14:paraId="410DB555"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bookmarkStart w:id="34" w:name="OLE_LINK5"/>
                      <w:bookmarkStart w:id="35" w:name="OLE_LINK6"/>
                      <w:r>
                        <w:rPr>
                          <w:rFonts w:ascii="Courier New" w:hAnsi="Courier New" w:cs="Courier New"/>
                          <w:color w:val="000000"/>
                          <w:sz w:val="20"/>
                          <w:szCs w:val="20"/>
                          <w:lang w:val="en-US" w:eastAsia="en-US"/>
                        </w:rPr>
                        <w:t>Pipeline:</w:t>
                      </w:r>
                      <w:bookmarkEnd w:id="34"/>
                      <w:bookmarkEnd w:id="35"/>
                      <w:r w:rsidRPr="00650C48">
                        <w:rPr>
                          <w:rFonts w:ascii="Courier New" w:hAnsi="Courier New" w:cs="Courier New"/>
                          <w:bCs/>
                          <w:sz w:val="20"/>
                          <w:szCs w:val="20"/>
                          <w:lang w:val="en-US" w:eastAsia="en-US"/>
                        </w:rPr>
                        <w:t>for</w:t>
                      </w:r>
                      <w:r>
                        <w:rPr>
                          <w:rFonts w:ascii="Courier New" w:hAnsi="Courier New" w:cs="Courier New"/>
                          <w:color w:val="000000"/>
                          <w:sz w:val="20"/>
                          <w:szCs w:val="20"/>
                          <w:lang w:val="en-US" w:eastAsia="en-US"/>
                        </w:rPr>
                        <w:t>(i=0;i&lt;16;i++)</w:t>
                      </w:r>
                    </w:p>
                    <w:p w14:paraId="45F25ADD"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w:t>
                      </w:r>
                    </w:p>
                    <w:p w14:paraId="7D94BA15" w14:textId="77777777" w:rsidR="00BB1D7F" w:rsidRDefault="00BB1D7F" w:rsidP="00763E59">
                      <w:pPr>
                        <w:suppressAutoHyphens w:val="0"/>
                        <w:autoSpaceDE w:val="0"/>
                        <w:autoSpaceDN w:val="0"/>
                        <w:adjustRightInd w:val="0"/>
                        <w:ind w:firstLine="720"/>
                        <w:rPr>
                          <w:rFonts w:ascii="Courier New" w:hAnsi="Courier New" w:cs="Courier New"/>
                          <w:sz w:val="20"/>
                          <w:szCs w:val="20"/>
                          <w:lang w:val="en-US" w:eastAsia="en-US"/>
                        </w:rPr>
                      </w:pPr>
                      <w:r>
                        <w:rPr>
                          <w:rFonts w:ascii="Courier New" w:hAnsi="Courier New" w:cs="Courier New"/>
                          <w:color w:val="000000"/>
                          <w:sz w:val="20"/>
                          <w:szCs w:val="20"/>
                          <w:lang w:val="en-US" w:eastAsia="en-US"/>
                        </w:rPr>
                        <w:t>Key[i]=temp[i];</w:t>
                      </w:r>
                    </w:p>
                    <w:p w14:paraId="4DB3A3C0" w14:textId="77777777" w:rsidR="00BB1D7F" w:rsidRDefault="00BB1D7F" w:rsidP="00350CB2">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ab/>
                        <w:t>in[i]=temp2[i];</w:t>
                      </w:r>
                    </w:p>
                    <w:p w14:paraId="7F9DDAC8" w14:textId="77777777" w:rsidR="00BB1D7F" w:rsidRPr="00350CB2" w:rsidRDefault="00BB1D7F" w:rsidP="00350CB2">
                      <w:pPr>
                        <w:rPr>
                          <w:lang w:val="en-US"/>
                        </w:rPr>
                      </w:pPr>
                      <w:r>
                        <w:rPr>
                          <w:rFonts w:ascii="Courier New" w:hAnsi="Courier New" w:cs="Courier New"/>
                          <w:color w:val="000000"/>
                          <w:sz w:val="20"/>
                          <w:szCs w:val="20"/>
                          <w:lang w:val="en-US" w:eastAsia="en-US"/>
                        </w:rPr>
                        <w:t>}</w:t>
                      </w:r>
                    </w:p>
                  </w:txbxContent>
                </v:textbox>
                <w10:wrap type="square"/>
              </v:shape>
            </w:pict>
          </mc:Fallback>
        </mc:AlternateConten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C96E91">
        <w:rPr>
          <w:rFonts w:ascii="Calibri" w:eastAsia="Calibri" w:hAnsi="Calibri"/>
          <w:sz w:val="23"/>
          <w:szCs w:val="23"/>
          <w:lang w:eastAsia="en-US"/>
        </w:rPr>
        <w:t xml:space="preserve"> </w:t>
      </w:r>
      <w:r w:rsidR="00540EB2">
        <w:rPr>
          <w:rFonts w:ascii="Calibri" w:eastAsia="Calibri" w:hAnsi="Calibri"/>
          <w:sz w:val="23"/>
          <w:szCs w:val="23"/>
          <w:lang w:val="en-US" w:eastAsia="en-US"/>
        </w:rPr>
        <w:t>Pipeline</w:t>
      </w:r>
      <w:r w:rsidR="00540EB2">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00540EB2"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 xml:space="preserve">Για παράδειγμα, αν έχουμε δύο υλοποιήσεις, που στην πρώτη χρησιμοποιούμε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val="en-US" w:eastAsia="en-US"/>
        </w:rPr>
        <w:t>Pipeline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μπορούμε να εκτελέσουμε τις εντολές παράλληλα στον ίδιο κύκλο, ενώ στην δεύτερη υλοποίηση που δεν χρησιμοποι</w:t>
      </w:r>
      <w:r w:rsidR="006441E4">
        <w:rPr>
          <w:rFonts w:ascii="Calibri" w:eastAsia="Calibri" w:hAnsi="Calibri"/>
          <w:sz w:val="23"/>
          <w:szCs w:val="23"/>
          <w:lang w:eastAsia="en-US"/>
        </w:rPr>
        <w:t>είτε</w:t>
      </w:r>
      <w:r w:rsidR="006D2BFF">
        <w:rPr>
          <w:rFonts w:ascii="Calibri" w:eastAsia="Calibri" w:hAnsi="Calibri"/>
          <w:sz w:val="23"/>
          <w:szCs w:val="23"/>
          <w:lang w:eastAsia="en-US"/>
        </w:rPr>
        <w:t xml:space="preserve"> αυτό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θα πρέπει η μια εντολή να περιμένει την προηγούμενη εντολή να ολοκληρωθεί,</w:t>
      </w:r>
      <w:r w:rsidR="002348BF">
        <w:rPr>
          <w:rFonts w:ascii="Calibri" w:eastAsia="Calibri" w:hAnsi="Calibri"/>
          <w:sz w:val="23"/>
          <w:szCs w:val="23"/>
          <w:lang w:eastAsia="en-US"/>
        </w:rPr>
        <w:t xml:space="preserve"> ώστε</w:t>
      </w:r>
      <w:r w:rsidR="006D2BFF">
        <w:rPr>
          <w:rFonts w:ascii="Calibri" w:eastAsia="Calibri" w:hAnsi="Calibri"/>
          <w:sz w:val="23"/>
          <w:szCs w:val="23"/>
          <w:lang w:eastAsia="en-US"/>
        </w:rPr>
        <w:t xml:space="preserve"> να εκτελεστεί</w:t>
      </w:r>
      <w:r w:rsidR="00F60ED5">
        <w:rPr>
          <w:rFonts w:ascii="Calibri" w:eastAsia="Calibri" w:hAnsi="Calibri"/>
          <w:sz w:val="23"/>
          <w:szCs w:val="23"/>
          <w:lang w:eastAsia="en-US"/>
        </w:rPr>
        <w:t xml:space="preserve"> και αυτή</w:t>
      </w:r>
      <w:r w:rsidR="006D2BFF">
        <w:rPr>
          <w:rFonts w:ascii="Calibri" w:eastAsia="Calibri" w:hAnsi="Calibri"/>
          <w:sz w:val="23"/>
          <w:szCs w:val="23"/>
          <w:lang w:eastAsia="en-US"/>
        </w:rPr>
        <w:t>.</w:t>
      </w:r>
      <w:r w:rsidR="000C5225">
        <w:rPr>
          <w:rFonts w:ascii="Calibri" w:eastAsia="Calibri" w:hAnsi="Calibri"/>
          <w:sz w:val="23"/>
          <w:szCs w:val="23"/>
          <w:lang w:eastAsia="en-US"/>
        </w:rPr>
        <w:t xml:space="preserve"> Στην Εικόνα </w:t>
      </w:r>
      <w:r w:rsidR="00B23A83">
        <w:rPr>
          <w:rFonts w:ascii="Calibri" w:eastAsia="Calibri" w:hAnsi="Calibri"/>
          <w:sz w:val="23"/>
          <w:szCs w:val="23"/>
          <w:lang w:eastAsia="en-US"/>
        </w:rPr>
        <w:t>2</w:t>
      </w:r>
      <w:r w:rsidR="000C5225">
        <w:rPr>
          <w:rFonts w:ascii="Calibri" w:eastAsia="Calibri" w:hAnsi="Calibri"/>
          <w:sz w:val="23"/>
          <w:szCs w:val="23"/>
          <w:lang w:eastAsia="en-US"/>
        </w:rPr>
        <w:t xml:space="preserve"> βλέπουμε έναν βρόγχο στον οποίο εκχωρούμε τον πίνακα </w:t>
      </w:r>
      <w:r w:rsidR="000C5225">
        <w:rPr>
          <w:rFonts w:ascii="Calibri" w:eastAsia="Calibri" w:hAnsi="Calibri"/>
          <w:sz w:val="23"/>
          <w:szCs w:val="23"/>
          <w:lang w:val="en-US" w:eastAsia="en-US"/>
        </w:rPr>
        <w:t>temp</w:t>
      </w:r>
      <w:r w:rsidR="000C5225" w:rsidRPr="000C5225">
        <w:rPr>
          <w:rFonts w:ascii="Calibri" w:eastAsia="Calibri" w:hAnsi="Calibri"/>
          <w:sz w:val="23"/>
          <w:szCs w:val="23"/>
          <w:lang w:eastAsia="en-US"/>
        </w:rPr>
        <w:t xml:space="preserve"> </w:t>
      </w:r>
      <w:r w:rsidR="000C5225">
        <w:rPr>
          <w:rFonts w:ascii="Calibri" w:eastAsia="Calibri" w:hAnsi="Calibri"/>
          <w:sz w:val="23"/>
          <w:szCs w:val="23"/>
          <w:lang w:eastAsia="en-US"/>
        </w:rPr>
        <w:t xml:space="preserve">και </w:t>
      </w:r>
      <w:r w:rsidR="000C5225">
        <w:rPr>
          <w:rFonts w:ascii="Calibri" w:eastAsia="Calibri" w:hAnsi="Calibri"/>
          <w:sz w:val="23"/>
          <w:szCs w:val="23"/>
          <w:lang w:val="en-US" w:eastAsia="en-US"/>
        </w:rPr>
        <w:t>temp</w:t>
      </w:r>
      <w:r w:rsidR="000C5225" w:rsidRPr="000C5225">
        <w:rPr>
          <w:rFonts w:ascii="Calibri" w:eastAsia="Calibri" w:hAnsi="Calibri"/>
          <w:sz w:val="23"/>
          <w:szCs w:val="23"/>
          <w:lang w:eastAsia="en-US"/>
        </w:rPr>
        <w:t xml:space="preserve">1 </w:t>
      </w:r>
      <w:r w:rsidR="000C5225">
        <w:rPr>
          <w:rFonts w:ascii="Calibri" w:eastAsia="Calibri" w:hAnsi="Calibri"/>
          <w:sz w:val="23"/>
          <w:szCs w:val="23"/>
          <w:lang w:eastAsia="en-US"/>
        </w:rPr>
        <w:t xml:space="preserve">στους πίνακες </w:t>
      </w:r>
      <w:r w:rsidR="000C5225">
        <w:rPr>
          <w:rFonts w:ascii="Calibri" w:eastAsia="Calibri" w:hAnsi="Calibri"/>
          <w:sz w:val="23"/>
          <w:szCs w:val="23"/>
          <w:lang w:val="en-US" w:eastAsia="en-US"/>
        </w:rPr>
        <w:t>Key</w:t>
      </w:r>
      <w:r w:rsidR="000C5225" w:rsidRPr="000C5225">
        <w:rPr>
          <w:rFonts w:ascii="Calibri" w:eastAsia="Calibri" w:hAnsi="Calibri"/>
          <w:sz w:val="23"/>
          <w:szCs w:val="23"/>
          <w:lang w:eastAsia="en-US"/>
        </w:rPr>
        <w:t xml:space="preserve"> </w:t>
      </w:r>
      <w:r w:rsidR="000C5225">
        <w:rPr>
          <w:rFonts w:ascii="Calibri" w:eastAsia="Calibri" w:hAnsi="Calibri"/>
          <w:sz w:val="23"/>
          <w:szCs w:val="23"/>
          <w:lang w:eastAsia="en-US"/>
        </w:rPr>
        <w:t>και In</w:t>
      </w:r>
      <w:r w:rsidR="00350CB2">
        <w:rPr>
          <w:rFonts w:ascii="Calibri" w:eastAsia="Calibri" w:hAnsi="Calibri"/>
          <w:sz w:val="23"/>
          <w:szCs w:val="23"/>
          <w:lang w:eastAsia="en-US"/>
        </w:rPr>
        <w:t>.</w:t>
      </w:r>
    </w:p>
    <w:p w14:paraId="513B1B70" w14:textId="77777777" w:rsidR="00350CB2" w:rsidRPr="005922DE" w:rsidRDefault="00350CB2" w:rsidP="00B23A83">
      <w:pPr>
        <w:suppressAutoHyphens w:val="0"/>
        <w:spacing w:after="160" w:line="259" w:lineRule="auto"/>
        <w:ind w:left="720"/>
        <w:contextualSpacing/>
        <w:jc w:val="both"/>
        <w:rPr>
          <w:rFonts w:ascii="Calibri" w:eastAsia="Calibri" w:hAnsi="Calibri"/>
          <w:sz w:val="23"/>
          <w:szCs w:val="23"/>
          <w:lang w:eastAsia="en-US"/>
        </w:rPr>
      </w:pPr>
      <w:r w:rsidRPr="00350CB2">
        <w:rPr>
          <w:rFonts w:ascii="Calibri" w:eastAsia="Calibri" w:hAnsi="Calibri"/>
          <w:sz w:val="23"/>
          <w:szCs w:val="23"/>
          <w:lang w:eastAsia="en-US"/>
        </w:rPr>
        <w:t xml:space="preserve">Η αρχική επιβάρυνση στην απόδοση του κυκλώματος </w:t>
      </w:r>
      <w:r w:rsidR="00EE5491" w:rsidRPr="00EE5491">
        <w:rPr>
          <w:rFonts w:ascii="Calibri" w:eastAsia="Calibri" w:hAnsi="Calibri"/>
          <w:sz w:val="23"/>
          <w:szCs w:val="23"/>
          <w:lang w:eastAsia="en-US"/>
        </w:rPr>
        <w:t>ήτα</w:t>
      </w:r>
      <w:r w:rsidR="00EE5491" w:rsidRPr="00A9678E">
        <w:rPr>
          <w:rFonts w:ascii="Calibri" w:eastAsia="Calibri" w:hAnsi="Calibri"/>
          <w:sz w:val="23"/>
          <w:szCs w:val="23"/>
          <w:lang w:eastAsia="en-US"/>
        </w:rPr>
        <w:t>ν</w:t>
      </w:r>
      <w:r w:rsidRPr="00350CB2">
        <w:rPr>
          <w:rFonts w:ascii="Calibri" w:eastAsia="Calibri" w:hAnsi="Calibri"/>
          <w:sz w:val="23"/>
          <w:szCs w:val="23"/>
          <w:lang w:eastAsia="en-US"/>
        </w:rPr>
        <w:t xml:space="preserve"> </w:t>
      </w:r>
      <w:r>
        <w:rPr>
          <w:rFonts w:ascii="Calibri" w:eastAsia="Calibri" w:hAnsi="Calibri"/>
          <w:sz w:val="23"/>
          <w:szCs w:val="23"/>
          <w:lang w:eastAsia="en-US"/>
        </w:rPr>
        <w:t>33</w:t>
      </w:r>
      <w:r w:rsidRPr="00350CB2">
        <w:rPr>
          <w:rFonts w:ascii="Calibri" w:eastAsia="Calibri" w:hAnsi="Calibri"/>
          <w:sz w:val="23"/>
          <w:szCs w:val="23"/>
          <w:lang w:eastAsia="en-US"/>
        </w:rPr>
        <w:t xml:space="preserve"> κύκλους ρολογιού, καθώς με την χρήση του </w:t>
      </w:r>
      <w:r>
        <w:rPr>
          <w:rFonts w:ascii="Calibri" w:eastAsia="Calibri" w:hAnsi="Calibri"/>
          <w:sz w:val="23"/>
          <w:szCs w:val="23"/>
          <w:lang w:eastAsia="en-US"/>
        </w:rPr>
        <w:t xml:space="preserve">Directive Pipeline </w:t>
      </w:r>
      <w:r w:rsidRPr="00350CB2">
        <w:rPr>
          <w:rFonts w:ascii="Calibri" w:eastAsia="Calibri" w:hAnsi="Calibri"/>
          <w:sz w:val="23"/>
          <w:szCs w:val="23"/>
          <w:lang w:eastAsia="en-US"/>
        </w:rPr>
        <w:t xml:space="preserve">η καθυστέρηση μειώθηκε στους </w:t>
      </w:r>
      <w:r w:rsidR="00406BF1">
        <w:rPr>
          <w:rFonts w:ascii="Calibri" w:eastAsia="Calibri" w:hAnsi="Calibri"/>
          <w:sz w:val="23"/>
          <w:szCs w:val="23"/>
          <w:lang w:eastAsia="en-US"/>
        </w:rPr>
        <w:t>18</w:t>
      </w:r>
      <w:r w:rsidR="00A9678E" w:rsidRPr="00A9678E">
        <w:rPr>
          <w:rFonts w:ascii="Calibri" w:eastAsia="Calibri" w:hAnsi="Calibri"/>
          <w:sz w:val="23"/>
          <w:szCs w:val="23"/>
          <w:lang w:eastAsia="en-US"/>
        </w:rPr>
        <w:t xml:space="preserve"> κύκλου</w:t>
      </w:r>
      <w:r w:rsidR="00A9678E" w:rsidRPr="00763E59">
        <w:rPr>
          <w:rFonts w:ascii="Calibri" w:eastAsia="Calibri" w:hAnsi="Calibri"/>
          <w:sz w:val="23"/>
          <w:szCs w:val="23"/>
          <w:lang w:eastAsia="en-US"/>
        </w:rPr>
        <w:t>ς</w:t>
      </w:r>
      <w:r w:rsidRPr="00350CB2">
        <w:rPr>
          <w:rFonts w:ascii="Calibri" w:eastAsia="Calibri" w:hAnsi="Calibri"/>
          <w:sz w:val="23"/>
          <w:szCs w:val="23"/>
          <w:lang w:eastAsia="en-US"/>
        </w:rPr>
        <w:t>.</w:t>
      </w:r>
      <w:r w:rsidR="005922DE" w:rsidRPr="005922DE">
        <w:rPr>
          <w:rFonts w:ascii="Calibri" w:eastAsia="Calibri" w:hAnsi="Calibri"/>
          <w:sz w:val="23"/>
          <w:szCs w:val="23"/>
          <w:lang w:eastAsia="en-US"/>
        </w:rPr>
        <w:t xml:space="preserve"> </w:t>
      </w:r>
      <w:r w:rsidR="005B31FB" w:rsidRPr="005922DE">
        <w:rPr>
          <w:rFonts w:ascii="Calibri" w:eastAsia="Calibri" w:hAnsi="Calibri"/>
          <w:sz w:val="23"/>
          <w:szCs w:val="23"/>
          <w:lang w:eastAsia="en-US"/>
        </w:rPr>
        <w:t>Από</w:t>
      </w:r>
      <w:r w:rsidR="005922DE" w:rsidRPr="005922DE">
        <w:rPr>
          <w:rFonts w:ascii="Calibri" w:eastAsia="Calibri" w:hAnsi="Calibri"/>
          <w:sz w:val="23"/>
          <w:szCs w:val="23"/>
          <w:lang w:eastAsia="en-US"/>
        </w:rPr>
        <w:t xml:space="preserve"> ένα απλό</w:t>
      </w:r>
      <w:r w:rsidR="005922DE">
        <w:rPr>
          <w:rFonts w:ascii="Calibri" w:eastAsia="Calibri" w:hAnsi="Calibri"/>
          <w:sz w:val="23"/>
          <w:szCs w:val="23"/>
          <w:lang w:eastAsia="en-US"/>
        </w:rPr>
        <w:t xml:space="preserve"> </w:t>
      </w:r>
      <w:r w:rsidR="005922DE" w:rsidRPr="005922DE">
        <w:rPr>
          <w:rFonts w:ascii="Calibri" w:eastAsia="Calibri" w:hAnsi="Calibri"/>
          <w:sz w:val="23"/>
          <w:szCs w:val="23"/>
          <w:lang w:eastAsia="en-US"/>
        </w:rPr>
        <w:t xml:space="preserve">βρόγχο βλέπουμε πόσο καθυστέρηση μπορούμε να γλιτώσουμε με την χρήση του </w:t>
      </w:r>
      <w:r w:rsidR="005922DE">
        <w:rPr>
          <w:rFonts w:ascii="Calibri" w:eastAsia="Calibri" w:hAnsi="Calibri"/>
          <w:sz w:val="23"/>
          <w:szCs w:val="23"/>
          <w:lang w:eastAsia="en-US"/>
        </w:rPr>
        <w:t>Directive Pipeline.</w:t>
      </w:r>
    </w:p>
    <w:p w14:paraId="6398811C" w14:textId="77777777" w:rsidR="00350CB2" w:rsidRDefault="00350CB2" w:rsidP="00350CB2">
      <w:pPr>
        <w:suppressAutoHyphens w:val="0"/>
        <w:spacing w:after="160" w:line="259" w:lineRule="auto"/>
        <w:ind w:left="720"/>
        <w:contextualSpacing/>
        <w:jc w:val="both"/>
        <w:rPr>
          <w:rFonts w:ascii="Calibri" w:eastAsia="Calibri" w:hAnsi="Calibri"/>
          <w:sz w:val="23"/>
          <w:szCs w:val="23"/>
          <w:lang w:eastAsia="en-US"/>
        </w:rPr>
      </w:pPr>
    </w:p>
    <w:p w14:paraId="6C9DFED0" w14:textId="77777777" w:rsid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sidR="003A7E24">
        <w:rPr>
          <w:rFonts w:ascii="Calibri" w:eastAsia="Calibri" w:hAnsi="Calibri"/>
          <w:sz w:val="23"/>
          <w:szCs w:val="23"/>
          <w:lang w:eastAsia="en-US"/>
        </w:rPr>
        <w:t>.</w:t>
      </w:r>
      <w:r>
        <w:rPr>
          <w:rFonts w:ascii="Calibri" w:eastAsia="Calibri" w:hAnsi="Calibri"/>
          <w:sz w:val="23"/>
          <w:szCs w:val="23"/>
          <w:lang w:eastAsia="en-US"/>
        </w:rPr>
        <w:t xml:space="preserve"> </w:t>
      </w:r>
      <w:r w:rsidR="008B4A88">
        <w:rPr>
          <w:rFonts w:ascii="Calibri" w:eastAsia="Calibri" w:hAnsi="Calibri"/>
          <w:sz w:val="23"/>
          <w:szCs w:val="23"/>
          <w:lang w:eastAsia="en-US"/>
        </w:rPr>
        <w:t>Για παράδειγμα, μπορούμε να ορίσουμε τον μέγιστο χρόνο που καταναλώνει μια συνάρτηση ή ένας βρόγχος για να εκτελεστεί ώστε να μην υπάρχει επιπρόσθετη επιβάρυνση στην απόδοση του κυκλώματος.</w:t>
      </w:r>
      <w:r w:rsidR="005629B5" w:rsidRPr="005629B5">
        <w:rPr>
          <w:rFonts w:ascii="Calibri" w:eastAsia="Calibri" w:hAnsi="Calibri"/>
          <w:sz w:val="23"/>
          <w:szCs w:val="23"/>
          <w:lang w:eastAsia="en-US"/>
        </w:rPr>
        <w:t xml:space="preserve"> </w:t>
      </w:r>
      <w:r w:rsidR="005629B5" w:rsidRPr="00AB18A4">
        <w:rPr>
          <w:rFonts w:ascii="Calibri" w:eastAsia="Calibri" w:hAnsi="Calibri"/>
          <w:sz w:val="23"/>
          <w:szCs w:val="23"/>
          <w:lang w:eastAsia="en-US"/>
        </w:rPr>
        <w:t>Στην Εικόνα 3</w:t>
      </w:r>
      <w:r w:rsidR="00AB18A4" w:rsidRPr="00AB18A4">
        <w:rPr>
          <w:rFonts w:ascii="Calibri" w:eastAsia="Calibri" w:hAnsi="Calibri"/>
          <w:sz w:val="23"/>
          <w:szCs w:val="23"/>
          <w:lang w:eastAsia="en-US"/>
        </w:rPr>
        <w:t xml:space="preserve">, βλέπουμε τα πεδία </w:t>
      </w:r>
      <w:r w:rsidR="008E51DD" w:rsidRPr="008E51DD">
        <w:rPr>
          <w:rFonts w:ascii="Calibri" w:eastAsia="Calibri" w:hAnsi="Calibri"/>
          <w:sz w:val="23"/>
          <w:szCs w:val="23"/>
          <w:lang w:eastAsia="en-US"/>
        </w:rPr>
        <w:t>στα οποία</w:t>
      </w:r>
      <w:r w:rsidR="00AB18A4" w:rsidRPr="00AB18A4">
        <w:rPr>
          <w:rFonts w:ascii="Calibri" w:eastAsia="Calibri" w:hAnsi="Calibri"/>
          <w:sz w:val="23"/>
          <w:szCs w:val="23"/>
          <w:lang w:eastAsia="en-US"/>
        </w:rPr>
        <w:t xml:space="preserve"> μπορούμε </w:t>
      </w:r>
      <w:r w:rsidR="008E51DD" w:rsidRPr="008E51DD">
        <w:rPr>
          <w:rFonts w:ascii="Calibri" w:eastAsia="Calibri" w:hAnsi="Calibri"/>
          <w:sz w:val="23"/>
          <w:szCs w:val="23"/>
          <w:lang w:eastAsia="en-US"/>
        </w:rPr>
        <w:t>να</w:t>
      </w:r>
      <w:r w:rsidR="00AB18A4" w:rsidRPr="00AB18A4">
        <w:rPr>
          <w:rFonts w:ascii="Calibri" w:eastAsia="Calibri" w:hAnsi="Calibri"/>
          <w:sz w:val="23"/>
          <w:szCs w:val="23"/>
          <w:lang w:eastAsia="en-US"/>
        </w:rPr>
        <w:t xml:space="preserve"> καθορίσουμε την μέγιστη και την ελάχιστη </w:t>
      </w:r>
      <w:r w:rsidR="00AB042F" w:rsidRPr="00AB18A4">
        <w:rPr>
          <w:rFonts w:ascii="Calibri" w:eastAsia="Calibri" w:hAnsi="Calibri"/>
          <w:sz w:val="23"/>
          <w:szCs w:val="23"/>
          <w:lang w:eastAsia="en-US"/>
        </w:rPr>
        <w:t>καθυστέρηση</w:t>
      </w:r>
      <w:r w:rsidR="00AB18A4" w:rsidRPr="00AB18A4">
        <w:rPr>
          <w:rFonts w:ascii="Calibri" w:eastAsia="Calibri" w:hAnsi="Calibri"/>
          <w:sz w:val="23"/>
          <w:szCs w:val="23"/>
          <w:lang w:eastAsia="en-US"/>
        </w:rPr>
        <w:t xml:space="preserve"> που επιβαρύνει η συνάρτηση ή ο βρόγχος που επιλέξαμε.</w:t>
      </w:r>
      <w:r w:rsidR="00AB042F" w:rsidRPr="00AB042F">
        <w:rPr>
          <w:rFonts w:ascii="Calibri" w:eastAsia="Calibri" w:hAnsi="Calibri"/>
          <w:sz w:val="23"/>
          <w:szCs w:val="23"/>
          <w:lang w:eastAsia="en-US"/>
        </w:rPr>
        <w:t xml:space="preserve"> Στην Συγκεκριμένη περίπτωση</w:t>
      </w:r>
      <w:r w:rsidR="004F6023" w:rsidRPr="004F6023">
        <w:rPr>
          <w:rFonts w:ascii="Calibri" w:eastAsia="Calibri" w:hAnsi="Calibri"/>
          <w:sz w:val="23"/>
          <w:szCs w:val="23"/>
          <w:lang w:eastAsia="en-US"/>
        </w:rPr>
        <w:t>,</w:t>
      </w:r>
      <w:r w:rsidR="00AB042F" w:rsidRPr="00AB042F">
        <w:rPr>
          <w:rFonts w:ascii="Calibri" w:eastAsia="Calibri" w:hAnsi="Calibri"/>
          <w:sz w:val="23"/>
          <w:szCs w:val="23"/>
          <w:lang w:eastAsia="en-US"/>
        </w:rPr>
        <w:t xml:space="preserve"> </w:t>
      </w:r>
      <w:r w:rsidR="004F6023" w:rsidRPr="00AB042F">
        <w:rPr>
          <w:rFonts w:ascii="Calibri" w:eastAsia="Calibri" w:hAnsi="Calibri"/>
          <w:sz w:val="23"/>
          <w:szCs w:val="23"/>
          <w:lang w:eastAsia="en-US"/>
        </w:rPr>
        <w:t>επιλ</w:t>
      </w:r>
      <w:r w:rsidR="004F6023" w:rsidRPr="004F6023">
        <w:rPr>
          <w:rFonts w:ascii="Calibri" w:eastAsia="Calibri" w:hAnsi="Calibri"/>
          <w:sz w:val="23"/>
          <w:szCs w:val="23"/>
          <w:lang w:eastAsia="en-US"/>
        </w:rPr>
        <w:t>έ</w:t>
      </w:r>
      <w:r w:rsidR="004F6023" w:rsidRPr="00AB042F">
        <w:rPr>
          <w:rFonts w:ascii="Calibri" w:eastAsia="Calibri" w:hAnsi="Calibri"/>
          <w:sz w:val="23"/>
          <w:szCs w:val="23"/>
          <w:lang w:eastAsia="en-US"/>
        </w:rPr>
        <w:t>ξαμε</w:t>
      </w:r>
      <w:r w:rsidR="00AB042F" w:rsidRPr="00AB042F">
        <w:rPr>
          <w:rFonts w:ascii="Calibri" w:eastAsia="Calibri" w:hAnsi="Calibri"/>
          <w:sz w:val="23"/>
          <w:szCs w:val="23"/>
          <w:lang w:eastAsia="en-US"/>
        </w:rPr>
        <w:t xml:space="preserve"> </w:t>
      </w:r>
      <w:r w:rsidR="0025757A">
        <w:rPr>
          <w:rFonts w:ascii="Calibri" w:eastAsia="Calibri" w:hAnsi="Calibri"/>
          <w:sz w:val="23"/>
          <w:szCs w:val="23"/>
          <w:lang w:val="en-US" w:eastAsia="en-US"/>
        </w:rPr>
        <w:t>o</w:t>
      </w:r>
      <w:r w:rsidR="00C71251" w:rsidRPr="00C71251">
        <w:rPr>
          <w:rFonts w:ascii="Calibri" w:eastAsia="Calibri" w:hAnsi="Calibri"/>
          <w:sz w:val="23"/>
          <w:szCs w:val="23"/>
          <w:lang w:eastAsia="en-US"/>
        </w:rPr>
        <w:t xml:space="preserve"> βρόγχος που υπάρχει στην Εικόνα 2</w:t>
      </w:r>
      <w:r w:rsidR="00092FA7" w:rsidRPr="00092FA7">
        <w:rPr>
          <w:rFonts w:ascii="Calibri" w:eastAsia="Calibri" w:hAnsi="Calibri"/>
          <w:sz w:val="23"/>
          <w:szCs w:val="23"/>
          <w:lang w:eastAsia="en-US"/>
        </w:rPr>
        <w:t xml:space="preserve"> </w:t>
      </w:r>
      <w:r w:rsidR="00092FA7">
        <w:rPr>
          <w:rFonts w:ascii="Calibri" w:eastAsia="Calibri" w:hAnsi="Calibri"/>
          <w:sz w:val="23"/>
          <w:szCs w:val="23"/>
          <w:lang w:eastAsia="en-US"/>
        </w:rPr>
        <w:t>να έχει</w:t>
      </w:r>
      <w:r w:rsidR="00C71251" w:rsidRPr="00C71251">
        <w:rPr>
          <w:rFonts w:ascii="Calibri" w:eastAsia="Calibri" w:hAnsi="Calibri"/>
          <w:sz w:val="23"/>
          <w:szCs w:val="23"/>
          <w:lang w:eastAsia="en-US"/>
        </w:rPr>
        <w:t xml:space="preserve"> </w:t>
      </w:r>
      <w:r w:rsidR="00AB042F" w:rsidRPr="00AB042F">
        <w:rPr>
          <w:rFonts w:ascii="Calibri" w:eastAsia="Calibri" w:hAnsi="Calibri"/>
          <w:sz w:val="23"/>
          <w:szCs w:val="23"/>
          <w:lang w:eastAsia="en-US"/>
        </w:rPr>
        <w:t>ελάχιστη καθυστέρηση 2 κύκλους και μέγιστη 5 κύκλους ρολογιού.</w:t>
      </w:r>
      <w:r w:rsidR="00B92716" w:rsidRPr="00B92716">
        <w:rPr>
          <w:rFonts w:ascii="Calibri" w:eastAsia="Calibri" w:hAnsi="Calibri"/>
          <w:sz w:val="23"/>
          <w:szCs w:val="23"/>
          <w:lang w:eastAsia="en-US"/>
        </w:rPr>
        <w:t xml:space="preserve"> </w:t>
      </w:r>
    </w:p>
    <w:p w14:paraId="04456422" w14:textId="77777777" w:rsidR="00AB18A4" w:rsidRDefault="00AB18A4" w:rsidP="00AB18A4">
      <w:pPr>
        <w:suppressAutoHyphens w:val="0"/>
        <w:spacing w:after="160" w:line="259" w:lineRule="auto"/>
        <w:ind w:left="720"/>
        <w:contextualSpacing/>
        <w:jc w:val="both"/>
        <w:rPr>
          <w:rFonts w:ascii="Calibri" w:eastAsia="Calibri" w:hAnsi="Calibri"/>
          <w:sz w:val="23"/>
          <w:szCs w:val="23"/>
          <w:lang w:eastAsia="en-US"/>
        </w:rPr>
      </w:pPr>
    </w:p>
    <w:p w14:paraId="751F157C" w14:textId="77777777" w:rsidR="00672E58" w:rsidRDefault="00AB042F" w:rsidP="00672E58">
      <w:pPr>
        <w:keepNext/>
        <w:suppressAutoHyphens w:val="0"/>
        <w:spacing w:after="160" w:line="259" w:lineRule="auto"/>
        <w:ind w:left="720"/>
        <w:contextualSpacing/>
        <w:jc w:val="center"/>
      </w:pPr>
      <w:r>
        <w:rPr>
          <w:noProof/>
          <w:lang w:eastAsia="el-GR"/>
        </w:rPr>
        <w:drawing>
          <wp:inline distT="0" distB="0" distL="0" distR="0" wp14:anchorId="098A6561" wp14:editId="1D5FF103">
            <wp:extent cx="2933700" cy="29337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911"/>
                    <a:stretch/>
                  </pic:blipFill>
                  <pic:spPr bwMode="auto">
                    <a:xfrm>
                      <a:off x="0" y="0"/>
                      <a:ext cx="2933700" cy="2933700"/>
                    </a:xfrm>
                    <a:prstGeom prst="rect">
                      <a:avLst/>
                    </a:prstGeom>
                    <a:ln>
                      <a:noFill/>
                    </a:ln>
                    <a:extLst>
                      <a:ext uri="{53640926-AAD7-44D8-BBD7-CCE9431645EC}">
                        <a14:shadowObscured xmlns:a14="http://schemas.microsoft.com/office/drawing/2010/main"/>
                      </a:ext>
                    </a:extLst>
                  </pic:spPr>
                </pic:pic>
              </a:graphicData>
            </a:graphic>
          </wp:inline>
        </w:drawing>
      </w:r>
    </w:p>
    <w:p w14:paraId="44882B89" w14:textId="6A0D88FB" w:rsidR="00AB18A4" w:rsidRDefault="00672E58" w:rsidP="00672E58">
      <w:pPr>
        <w:pStyle w:val="Caption"/>
      </w:pPr>
      <w:r>
        <w:t xml:space="preserve">Εικόνα </w:t>
      </w:r>
      <w:r>
        <w:fldChar w:fldCharType="begin"/>
      </w:r>
      <w:r>
        <w:instrText xml:space="preserve"> SEQ Εικόνα \* ARABIC </w:instrText>
      </w:r>
      <w:r>
        <w:fldChar w:fldCharType="separate"/>
      </w:r>
      <w:r w:rsidR="00AB0D23">
        <w:rPr>
          <w:noProof/>
        </w:rPr>
        <w:t>3</w:t>
      </w:r>
      <w:r>
        <w:fldChar w:fldCharType="end"/>
      </w:r>
      <w:r w:rsidRPr="00672E58">
        <w:t>: Καθορισμός Χρόνου Επιβάρυνσης Συναρτήσεων</w:t>
      </w:r>
    </w:p>
    <w:p w14:paraId="36FAF96B" w14:textId="77777777" w:rsidR="00845BA8" w:rsidRDefault="00845BA8" w:rsidP="00672E58">
      <w:pPr>
        <w:pStyle w:val="Caption"/>
        <w:rPr>
          <w:rFonts w:ascii="Calibri" w:eastAsia="Calibri" w:hAnsi="Calibri"/>
          <w:szCs w:val="23"/>
          <w:lang w:eastAsia="en-US"/>
        </w:rPr>
      </w:pPr>
    </w:p>
    <w:p w14:paraId="553F3EC2" w14:textId="77777777" w:rsidR="00845BA8" w:rsidRDefault="00845BA8" w:rsidP="00672E58">
      <w:pPr>
        <w:pStyle w:val="Caption"/>
        <w:rPr>
          <w:rFonts w:ascii="Calibri" w:eastAsia="Calibri" w:hAnsi="Calibri"/>
          <w:szCs w:val="23"/>
          <w:lang w:eastAsia="en-US"/>
        </w:rPr>
      </w:pPr>
    </w:p>
    <w:p w14:paraId="76577DDA" w14:textId="77777777" w:rsidR="00845BA8" w:rsidRDefault="00845BA8" w:rsidP="00672E58">
      <w:pPr>
        <w:pStyle w:val="Caption"/>
        <w:rPr>
          <w:rFonts w:ascii="Calibri" w:eastAsia="Calibri" w:hAnsi="Calibri"/>
          <w:szCs w:val="23"/>
          <w:lang w:eastAsia="en-US"/>
        </w:rPr>
      </w:pPr>
    </w:p>
    <w:p w14:paraId="15840B2F" w14:textId="77777777" w:rsidR="00845BA8" w:rsidRDefault="00845BA8" w:rsidP="00672E58">
      <w:pPr>
        <w:pStyle w:val="Caption"/>
        <w:rPr>
          <w:rFonts w:ascii="Calibri" w:eastAsia="Calibri" w:hAnsi="Calibri"/>
          <w:szCs w:val="23"/>
          <w:lang w:eastAsia="en-US"/>
        </w:rPr>
      </w:pPr>
    </w:p>
    <w:p w14:paraId="05ADCEA3" w14:textId="77777777" w:rsidR="00845BA8" w:rsidRDefault="00845BA8" w:rsidP="00672E58">
      <w:pPr>
        <w:pStyle w:val="Caption"/>
        <w:rPr>
          <w:rFonts w:ascii="Calibri" w:eastAsia="Calibri" w:hAnsi="Calibri"/>
          <w:szCs w:val="23"/>
          <w:lang w:eastAsia="en-US"/>
        </w:rPr>
      </w:pPr>
    </w:p>
    <w:p w14:paraId="77DCFE68" w14:textId="77777777" w:rsidR="00845BA8" w:rsidRDefault="00845BA8" w:rsidP="00672E58">
      <w:pPr>
        <w:pStyle w:val="Caption"/>
        <w:rPr>
          <w:rFonts w:ascii="Calibri" w:eastAsia="Calibri" w:hAnsi="Calibri"/>
          <w:szCs w:val="23"/>
          <w:lang w:eastAsia="en-US"/>
        </w:rPr>
      </w:pPr>
    </w:p>
    <w:p w14:paraId="7418C8A6" w14:textId="77777777" w:rsidR="00845BA8" w:rsidRDefault="00845BA8" w:rsidP="00672E58">
      <w:pPr>
        <w:pStyle w:val="Caption"/>
        <w:rPr>
          <w:rFonts w:ascii="Calibri" w:eastAsia="Calibri" w:hAnsi="Calibri"/>
          <w:szCs w:val="23"/>
          <w:lang w:eastAsia="en-US"/>
        </w:rPr>
      </w:pPr>
    </w:p>
    <w:p w14:paraId="75D685A8" w14:textId="77777777" w:rsidR="00845BA8" w:rsidRDefault="00845BA8" w:rsidP="00672E58">
      <w:pPr>
        <w:pStyle w:val="Caption"/>
        <w:rPr>
          <w:rFonts w:ascii="Calibri" w:eastAsia="Calibri" w:hAnsi="Calibri"/>
          <w:szCs w:val="23"/>
          <w:lang w:eastAsia="en-US"/>
        </w:rPr>
      </w:pPr>
    </w:p>
    <w:p w14:paraId="41D279E3" w14:textId="77777777" w:rsidR="00845BA8" w:rsidRDefault="00845BA8" w:rsidP="00672E58">
      <w:pPr>
        <w:pStyle w:val="Caption"/>
        <w:rPr>
          <w:rFonts w:ascii="Calibri" w:eastAsia="Calibri" w:hAnsi="Calibri"/>
          <w:szCs w:val="23"/>
          <w:lang w:eastAsia="en-US"/>
        </w:rPr>
      </w:pPr>
    </w:p>
    <w:p w14:paraId="429ADD0B" w14:textId="77777777" w:rsidR="00845BA8" w:rsidRDefault="00845BA8" w:rsidP="00672E58">
      <w:pPr>
        <w:pStyle w:val="Caption"/>
        <w:rPr>
          <w:rFonts w:ascii="Calibri" w:eastAsia="Calibri" w:hAnsi="Calibri"/>
          <w:szCs w:val="23"/>
          <w:lang w:eastAsia="en-US"/>
        </w:rPr>
      </w:pPr>
    </w:p>
    <w:p w14:paraId="4A1ED832" w14:textId="77777777" w:rsidR="00845BA8" w:rsidRPr="00672E58" w:rsidRDefault="00845BA8" w:rsidP="00672E58">
      <w:pPr>
        <w:pStyle w:val="Caption"/>
        <w:rPr>
          <w:rFonts w:ascii="Calibri" w:eastAsia="Calibri" w:hAnsi="Calibri"/>
          <w:szCs w:val="23"/>
          <w:lang w:eastAsia="en-US"/>
        </w:rPr>
      </w:pPr>
    </w:p>
    <w:p w14:paraId="1C58D0E8" w14:textId="77777777"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lastRenderedPageBreak/>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r w:rsidR="0080688A">
        <w:rPr>
          <w:rFonts w:ascii="Calibri" w:eastAsia="Calibri" w:hAnsi="Calibri"/>
          <w:sz w:val="23"/>
          <w:szCs w:val="23"/>
          <w:lang w:eastAsia="en-US"/>
        </w:rPr>
        <w:t xml:space="preserve"> Για παράδειγμα, εάν χρησιμοποιούμε μια συσκευή </w:t>
      </w:r>
      <w:r w:rsidR="0080688A">
        <w:rPr>
          <w:rFonts w:ascii="Calibri" w:eastAsia="Calibri" w:hAnsi="Calibri"/>
          <w:sz w:val="23"/>
          <w:szCs w:val="23"/>
          <w:lang w:val="en-US" w:eastAsia="en-US"/>
        </w:rPr>
        <w:t>FPGA</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 xml:space="preserve">που δεν υποστηρίζει </w:t>
      </w:r>
      <w:r w:rsidR="009C2A13">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μειώσουμε τους πόρους που δεσμεύει το κύκλωμα, </w:t>
      </w:r>
      <w:r w:rsidR="00D62C11">
        <w:rPr>
          <w:rFonts w:ascii="Calibri" w:eastAsia="Calibri" w:hAnsi="Calibri"/>
          <w:sz w:val="23"/>
          <w:szCs w:val="23"/>
          <w:lang w:eastAsia="en-US"/>
        </w:rPr>
        <w:t xml:space="preserve">αυτή </w:t>
      </w:r>
      <w:r w:rsidR="0080688A">
        <w:rPr>
          <w:rFonts w:ascii="Calibri" w:eastAsia="Calibri" w:hAnsi="Calibri"/>
          <w:sz w:val="23"/>
          <w:szCs w:val="23"/>
          <w:lang w:eastAsia="en-US"/>
        </w:rPr>
        <w:t xml:space="preserve">όμως </w:t>
      </w:r>
      <w:r w:rsidR="00D62C11">
        <w:rPr>
          <w:rFonts w:ascii="Calibri" w:eastAsia="Calibri" w:hAnsi="Calibri"/>
          <w:sz w:val="23"/>
          <w:szCs w:val="23"/>
          <w:lang w:eastAsia="en-US"/>
        </w:rPr>
        <w:t xml:space="preserve">η κίνηση </w:t>
      </w:r>
      <w:r w:rsidR="0080688A">
        <w:rPr>
          <w:rFonts w:ascii="Calibri" w:eastAsia="Calibri" w:hAnsi="Calibri"/>
          <w:sz w:val="23"/>
          <w:szCs w:val="23"/>
          <w:lang w:eastAsia="en-US"/>
        </w:rPr>
        <w:t xml:space="preserve">θα μειώσει την απόδοση του. Αντιθέτως, εάν έχουμε μια συσκευή </w:t>
      </w:r>
      <w:r w:rsidR="0080688A">
        <w:rPr>
          <w:rFonts w:ascii="Calibri" w:eastAsia="Calibri" w:hAnsi="Calibri"/>
          <w:sz w:val="23"/>
          <w:szCs w:val="23"/>
          <w:lang w:val="en-US" w:eastAsia="en-US"/>
        </w:rPr>
        <w:t>FPGA</w:t>
      </w:r>
      <w:r w:rsidR="0080688A">
        <w:rPr>
          <w:rFonts w:ascii="Calibri" w:eastAsia="Calibri" w:hAnsi="Calibri"/>
          <w:sz w:val="23"/>
          <w:szCs w:val="23"/>
          <w:lang w:eastAsia="en-US"/>
        </w:rPr>
        <w:t xml:space="preserve">, που υποστηρίζει </w:t>
      </w:r>
      <w:r w:rsidR="00B760E9">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χρησιμοποιήσουμε αυτό το </w:t>
      </w:r>
      <w:r w:rsidR="0080688A">
        <w:rPr>
          <w:rFonts w:ascii="Calibri" w:eastAsia="Calibri" w:hAnsi="Calibri"/>
          <w:sz w:val="23"/>
          <w:szCs w:val="23"/>
          <w:lang w:val="en-US" w:eastAsia="en-US"/>
        </w:rPr>
        <w:t>Directive</w:t>
      </w:r>
      <w:r w:rsidR="0080688A">
        <w:rPr>
          <w:rFonts w:ascii="Calibri" w:eastAsia="Calibri" w:hAnsi="Calibri"/>
          <w:sz w:val="23"/>
          <w:szCs w:val="23"/>
          <w:lang w:eastAsia="en-US"/>
        </w:rPr>
        <w:t>, για να δεσμεύσουμε πιο πολλούς πόρους ώστε να αυξήσουμε την απόδοση του κυκλώματος μας.</w:t>
      </w:r>
      <w:r w:rsidR="00180DD2" w:rsidRPr="00180DD2">
        <w:rPr>
          <w:rFonts w:ascii="Calibri" w:eastAsia="Calibri" w:hAnsi="Calibri"/>
          <w:sz w:val="23"/>
          <w:szCs w:val="23"/>
          <w:lang w:eastAsia="en-US"/>
        </w:rPr>
        <w:t xml:space="preserve"> </w:t>
      </w:r>
      <w:r w:rsidR="00180DD2" w:rsidRPr="007F052C">
        <w:rPr>
          <w:rFonts w:ascii="Calibri" w:eastAsia="Calibri" w:hAnsi="Calibri"/>
          <w:sz w:val="23"/>
          <w:szCs w:val="23"/>
          <w:lang w:eastAsia="en-US"/>
        </w:rPr>
        <w:t>Στην Εικόνα 4</w:t>
      </w:r>
      <w:r w:rsidR="00FC5BA9">
        <w:rPr>
          <w:rFonts w:ascii="Calibri" w:eastAsia="Calibri" w:hAnsi="Calibri"/>
          <w:sz w:val="23"/>
          <w:szCs w:val="23"/>
          <w:lang w:eastAsia="en-US"/>
        </w:rPr>
        <w:t xml:space="preserve">, βλέπουμε </w:t>
      </w:r>
      <w:r w:rsidR="006A53CE">
        <w:rPr>
          <w:rFonts w:ascii="Calibri" w:eastAsia="Calibri" w:hAnsi="Calibri"/>
          <w:sz w:val="23"/>
          <w:szCs w:val="23"/>
          <w:lang w:eastAsia="en-US"/>
        </w:rPr>
        <w:t>τα πεδία που μπορούμε να καθορίσουμε τ</w:t>
      </w:r>
      <w:r w:rsidR="00DA43DF">
        <w:rPr>
          <w:rFonts w:ascii="Calibri" w:eastAsia="Calibri" w:hAnsi="Calibri"/>
          <w:sz w:val="23"/>
          <w:szCs w:val="23"/>
          <w:lang w:eastAsia="en-US"/>
        </w:rPr>
        <w:t>ον τύπο</w:t>
      </w:r>
      <w:r w:rsidR="00650C48">
        <w:rPr>
          <w:rFonts w:ascii="Calibri" w:eastAsia="Calibri" w:hAnsi="Calibri"/>
          <w:sz w:val="23"/>
          <w:szCs w:val="23"/>
          <w:lang w:eastAsia="en-US"/>
        </w:rPr>
        <w:t>,</w:t>
      </w:r>
      <w:r w:rsidR="00DA43DF">
        <w:rPr>
          <w:rFonts w:ascii="Calibri" w:eastAsia="Calibri" w:hAnsi="Calibri"/>
          <w:sz w:val="23"/>
          <w:szCs w:val="23"/>
          <w:lang w:eastAsia="en-US"/>
        </w:rPr>
        <w:t xml:space="preserve"> που μπορεί να είναι είτε υλικό όπως </w:t>
      </w:r>
      <w:r w:rsidR="00DA43DF">
        <w:rPr>
          <w:rFonts w:ascii="Calibri" w:eastAsia="Calibri" w:hAnsi="Calibri"/>
          <w:sz w:val="23"/>
          <w:szCs w:val="23"/>
          <w:lang w:val="en-US" w:eastAsia="en-US"/>
        </w:rPr>
        <w:t>RAM</w:t>
      </w:r>
      <w:r w:rsidR="00DA43DF" w:rsidRPr="00DA43DF">
        <w:rPr>
          <w:rFonts w:ascii="Calibri" w:eastAsia="Calibri" w:hAnsi="Calibri"/>
          <w:sz w:val="23"/>
          <w:szCs w:val="23"/>
          <w:lang w:eastAsia="en-US"/>
        </w:rPr>
        <w:t xml:space="preserve">, </w:t>
      </w:r>
      <w:r w:rsidR="00DA43DF">
        <w:rPr>
          <w:rFonts w:ascii="Calibri" w:eastAsia="Calibri" w:hAnsi="Calibri"/>
          <w:sz w:val="23"/>
          <w:szCs w:val="23"/>
          <w:lang w:val="en-US" w:eastAsia="en-US"/>
        </w:rPr>
        <w:t>ROM</w:t>
      </w:r>
      <w:r w:rsidR="00DA43DF">
        <w:rPr>
          <w:rFonts w:ascii="Calibri" w:eastAsia="Calibri" w:hAnsi="Calibri"/>
          <w:sz w:val="23"/>
          <w:szCs w:val="23"/>
          <w:lang w:eastAsia="en-US"/>
        </w:rPr>
        <w:t xml:space="preserve"> είτε εντολή όπως πολλαπλασιασμό και διαίρεση, καθώς </w:t>
      </w:r>
      <w:r w:rsidR="00484CDC">
        <w:rPr>
          <w:rFonts w:ascii="Calibri" w:eastAsia="Calibri" w:hAnsi="Calibri"/>
          <w:sz w:val="23"/>
          <w:szCs w:val="23"/>
          <w:lang w:eastAsia="en-US"/>
        </w:rPr>
        <w:t xml:space="preserve">και </w:t>
      </w:r>
      <w:r w:rsidR="00DA43DF">
        <w:rPr>
          <w:rFonts w:ascii="Calibri" w:eastAsia="Calibri" w:hAnsi="Calibri"/>
          <w:sz w:val="23"/>
          <w:szCs w:val="23"/>
          <w:lang w:eastAsia="en-US"/>
        </w:rPr>
        <w:t>το αριθμητικό όριο αυτών στο κύκλωμα μας.</w:t>
      </w:r>
    </w:p>
    <w:p w14:paraId="1653067C" w14:textId="77777777" w:rsidR="00F33811" w:rsidRDefault="00F33811" w:rsidP="00F33811">
      <w:pPr>
        <w:suppressAutoHyphens w:val="0"/>
        <w:spacing w:after="160" w:line="259" w:lineRule="auto"/>
        <w:ind w:left="720"/>
        <w:contextualSpacing/>
        <w:jc w:val="both"/>
        <w:rPr>
          <w:rFonts w:ascii="Calibri" w:eastAsia="Calibri" w:hAnsi="Calibri"/>
          <w:sz w:val="23"/>
          <w:szCs w:val="23"/>
          <w:lang w:eastAsia="en-US"/>
        </w:rPr>
      </w:pPr>
    </w:p>
    <w:p w14:paraId="0A2C915A" w14:textId="77777777" w:rsidR="003D7448" w:rsidRDefault="007F052C" w:rsidP="003D7448">
      <w:pPr>
        <w:keepNext/>
        <w:suppressAutoHyphens w:val="0"/>
        <w:spacing w:after="160" w:line="259" w:lineRule="auto"/>
        <w:ind w:left="720"/>
        <w:contextualSpacing/>
        <w:jc w:val="center"/>
      </w:pPr>
      <w:r>
        <w:rPr>
          <w:noProof/>
          <w:lang w:eastAsia="el-GR"/>
        </w:rPr>
        <w:drawing>
          <wp:inline distT="0" distB="0" distL="0" distR="0" wp14:anchorId="04ADD177" wp14:editId="1B497FC0">
            <wp:extent cx="3067050" cy="35337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33775"/>
                    </a:xfrm>
                    <a:prstGeom prst="rect">
                      <a:avLst/>
                    </a:prstGeom>
                  </pic:spPr>
                </pic:pic>
              </a:graphicData>
            </a:graphic>
          </wp:inline>
        </w:drawing>
      </w:r>
    </w:p>
    <w:p w14:paraId="6AD0D60D" w14:textId="4016DE4B" w:rsidR="00E8447F" w:rsidRDefault="003D7448" w:rsidP="003D7448">
      <w:pPr>
        <w:pStyle w:val="Caption"/>
        <w:ind w:firstLine="360"/>
      </w:pPr>
      <w:r>
        <w:t xml:space="preserve">Εικόνα </w:t>
      </w:r>
      <w:r>
        <w:fldChar w:fldCharType="begin"/>
      </w:r>
      <w:r>
        <w:instrText xml:space="preserve"> SEQ Εικόνα \* ARABIC </w:instrText>
      </w:r>
      <w:r>
        <w:fldChar w:fldCharType="separate"/>
      </w:r>
      <w:r w:rsidR="00AB0D23">
        <w:rPr>
          <w:noProof/>
        </w:rPr>
        <w:t>4</w:t>
      </w:r>
      <w:r>
        <w:fldChar w:fldCharType="end"/>
      </w:r>
      <w:r>
        <w:t>: Καθορισμός Πόρων Υλικού</w:t>
      </w:r>
    </w:p>
    <w:p w14:paraId="68B09EF1" w14:textId="77777777" w:rsidR="00845BA8" w:rsidRDefault="00845BA8" w:rsidP="003D7448">
      <w:pPr>
        <w:pStyle w:val="Caption"/>
        <w:ind w:firstLine="360"/>
        <w:rPr>
          <w:rFonts w:ascii="Calibri" w:eastAsia="Calibri" w:hAnsi="Calibri"/>
          <w:szCs w:val="23"/>
          <w:lang w:eastAsia="en-US"/>
        </w:rPr>
      </w:pPr>
    </w:p>
    <w:p w14:paraId="5ACE64E2" w14:textId="77777777" w:rsidR="00E828DE" w:rsidRDefault="00E828DE" w:rsidP="003D7448">
      <w:pPr>
        <w:pStyle w:val="Caption"/>
        <w:ind w:firstLine="360"/>
        <w:rPr>
          <w:rFonts w:ascii="Calibri" w:eastAsia="Calibri" w:hAnsi="Calibri"/>
          <w:szCs w:val="23"/>
          <w:lang w:eastAsia="en-US"/>
        </w:rPr>
      </w:pPr>
    </w:p>
    <w:p w14:paraId="3B010A11" w14:textId="77777777" w:rsidR="00E828DE" w:rsidRDefault="00E828DE" w:rsidP="003D7448">
      <w:pPr>
        <w:pStyle w:val="Caption"/>
        <w:ind w:firstLine="360"/>
        <w:rPr>
          <w:rFonts w:ascii="Calibri" w:eastAsia="Calibri" w:hAnsi="Calibri"/>
          <w:szCs w:val="23"/>
          <w:lang w:eastAsia="en-US"/>
        </w:rPr>
      </w:pPr>
    </w:p>
    <w:p w14:paraId="31EC1175" w14:textId="77777777" w:rsidR="00E828DE" w:rsidRDefault="00E828DE" w:rsidP="003D7448">
      <w:pPr>
        <w:pStyle w:val="Caption"/>
        <w:ind w:firstLine="360"/>
        <w:rPr>
          <w:rFonts w:ascii="Calibri" w:eastAsia="Calibri" w:hAnsi="Calibri"/>
          <w:szCs w:val="23"/>
          <w:lang w:eastAsia="en-US"/>
        </w:rPr>
      </w:pPr>
    </w:p>
    <w:p w14:paraId="486682D4" w14:textId="77777777" w:rsidR="00E828DE" w:rsidRDefault="00E828DE" w:rsidP="003D7448">
      <w:pPr>
        <w:pStyle w:val="Caption"/>
        <w:ind w:firstLine="360"/>
        <w:rPr>
          <w:rFonts w:ascii="Calibri" w:eastAsia="Calibri" w:hAnsi="Calibri"/>
          <w:szCs w:val="23"/>
          <w:lang w:eastAsia="en-US"/>
        </w:rPr>
      </w:pPr>
    </w:p>
    <w:p w14:paraId="1FB5EA3E" w14:textId="77777777" w:rsidR="00E828DE" w:rsidRDefault="00E828DE" w:rsidP="003D7448">
      <w:pPr>
        <w:pStyle w:val="Caption"/>
        <w:ind w:firstLine="360"/>
        <w:rPr>
          <w:rFonts w:ascii="Calibri" w:eastAsia="Calibri" w:hAnsi="Calibri"/>
          <w:szCs w:val="23"/>
          <w:lang w:eastAsia="en-US"/>
        </w:rPr>
      </w:pPr>
    </w:p>
    <w:p w14:paraId="20E7FD3B" w14:textId="77777777" w:rsidR="00E828DE" w:rsidRDefault="00E828DE" w:rsidP="003D7448">
      <w:pPr>
        <w:pStyle w:val="Caption"/>
        <w:ind w:firstLine="360"/>
        <w:rPr>
          <w:rFonts w:ascii="Calibri" w:eastAsia="Calibri" w:hAnsi="Calibri"/>
          <w:szCs w:val="23"/>
          <w:lang w:eastAsia="en-US"/>
        </w:rPr>
      </w:pPr>
    </w:p>
    <w:p w14:paraId="7EEA7674" w14:textId="77777777" w:rsidR="00E828DE" w:rsidRDefault="00E828DE" w:rsidP="003D7448">
      <w:pPr>
        <w:pStyle w:val="Caption"/>
        <w:ind w:firstLine="360"/>
        <w:rPr>
          <w:rFonts w:ascii="Calibri" w:eastAsia="Calibri" w:hAnsi="Calibri"/>
          <w:szCs w:val="23"/>
          <w:lang w:eastAsia="en-US"/>
        </w:rPr>
      </w:pPr>
    </w:p>
    <w:p w14:paraId="03CF3EEC" w14:textId="77777777"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sidR="0032673C">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r w:rsidR="0080688A">
        <w:rPr>
          <w:rFonts w:ascii="Calibri" w:eastAsia="Calibri" w:hAnsi="Calibri"/>
          <w:sz w:val="23"/>
          <w:szCs w:val="23"/>
          <w:lang w:eastAsia="en-US"/>
        </w:rPr>
        <w:t xml:space="preserve"> Για παράδειγμα, μπορούμε να κάνουμε τις εντολές να μην έχουν εξαρτήσεις μεταξύ τους, με την δημιουργία νέων καταχωρητών και δέσμευσης υλικού. Σε συνδυασμό με το </w:t>
      </w:r>
      <w:r w:rsidR="0080688A">
        <w:rPr>
          <w:rFonts w:ascii="Calibri" w:eastAsia="Calibri" w:hAnsi="Calibri"/>
          <w:sz w:val="23"/>
          <w:szCs w:val="23"/>
          <w:lang w:val="en-US" w:eastAsia="en-US"/>
        </w:rPr>
        <w:t>Directive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val="en-US" w:eastAsia="en-US"/>
        </w:rPr>
        <w:t>Pipeline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μπορούμε να αυξήσουμε σε ένα πολύ ικανοποιητικό επίπεδο την απόδοση του κυκλώματος.</w:t>
      </w:r>
      <w:r w:rsidR="00AF66A4">
        <w:rPr>
          <w:rFonts w:ascii="Calibri" w:eastAsia="Calibri" w:hAnsi="Calibri"/>
          <w:sz w:val="23"/>
          <w:szCs w:val="23"/>
          <w:lang w:eastAsia="en-US"/>
        </w:rPr>
        <w:t xml:space="preserve"> Στην Εικόνα 5 βλέπουμε τ</w:t>
      </w:r>
      <w:r w:rsidR="004606B8">
        <w:rPr>
          <w:rFonts w:ascii="Calibri" w:eastAsia="Calibri" w:hAnsi="Calibri"/>
          <w:sz w:val="23"/>
          <w:szCs w:val="23"/>
          <w:lang w:eastAsia="en-US"/>
        </w:rPr>
        <w:t xml:space="preserve">ην συνάρτηση </w:t>
      </w:r>
      <w:r w:rsidR="00AF66A4">
        <w:rPr>
          <w:rFonts w:ascii="Calibri" w:eastAsia="Calibri" w:hAnsi="Calibri"/>
          <w:sz w:val="23"/>
          <w:szCs w:val="23"/>
          <w:lang w:val="en-US" w:eastAsia="en-US"/>
        </w:rPr>
        <w:t>shiftRows</w:t>
      </w:r>
      <w:r w:rsidR="00AF66A4" w:rsidRPr="004606B8">
        <w:rPr>
          <w:rFonts w:ascii="Calibri" w:eastAsia="Calibri" w:hAnsi="Calibri"/>
          <w:sz w:val="23"/>
          <w:szCs w:val="23"/>
          <w:lang w:eastAsia="en-US"/>
        </w:rPr>
        <w:t xml:space="preserve"> </w:t>
      </w:r>
      <w:r w:rsidR="004606B8">
        <w:rPr>
          <w:rFonts w:ascii="Calibri" w:eastAsia="Calibri" w:hAnsi="Calibri"/>
          <w:sz w:val="23"/>
          <w:szCs w:val="23"/>
          <w:lang w:eastAsia="en-US"/>
        </w:rPr>
        <w:t>που επιβαρύνει την απόδοση του κυκλώματος κατά 1</w:t>
      </w:r>
      <w:r w:rsidR="00EE0B4F">
        <w:rPr>
          <w:rFonts w:ascii="Calibri" w:eastAsia="Calibri" w:hAnsi="Calibri"/>
          <w:sz w:val="23"/>
          <w:szCs w:val="23"/>
          <w:lang w:eastAsia="en-US"/>
        </w:rPr>
        <w:t>1</w:t>
      </w:r>
      <w:r w:rsidR="004606B8">
        <w:rPr>
          <w:rFonts w:ascii="Calibri" w:eastAsia="Calibri" w:hAnsi="Calibri"/>
          <w:sz w:val="23"/>
          <w:szCs w:val="23"/>
          <w:lang w:eastAsia="en-US"/>
        </w:rPr>
        <w:t>7 κύκλους ρολογιού</w:t>
      </w:r>
      <w:r w:rsidR="00EE0B4F" w:rsidRPr="00EE0B4F">
        <w:rPr>
          <w:rFonts w:ascii="Calibri" w:eastAsia="Calibri" w:hAnsi="Calibri"/>
          <w:sz w:val="23"/>
          <w:szCs w:val="23"/>
          <w:lang w:eastAsia="en-US"/>
        </w:rPr>
        <w:t xml:space="preserve">. </w:t>
      </w:r>
      <w:r w:rsidR="00EE0B4F">
        <w:rPr>
          <w:rFonts w:ascii="Calibri" w:eastAsia="Calibri" w:hAnsi="Calibri"/>
          <w:sz w:val="23"/>
          <w:szCs w:val="23"/>
          <w:lang w:eastAsia="en-US"/>
        </w:rPr>
        <w:t xml:space="preserve">Με την χρήση του </w:t>
      </w:r>
      <w:r w:rsidR="00EE0B4F">
        <w:rPr>
          <w:rFonts w:ascii="Calibri" w:eastAsia="Calibri" w:hAnsi="Calibri"/>
          <w:sz w:val="23"/>
          <w:szCs w:val="23"/>
          <w:lang w:val="en-US" w:eastAsia="en-US"/>
        </w:rPr>
        <w:t>Directive</w:t>
      </w:r>
      <w:r w:rsidR="00EE0B4F" w:rsidRPr="00EE0B4F">
        <w:rPr>
          <w:rFonts w:ascii="Calibri" w:eastAsia="Calibri" w:hAnsi="Calibri"/>
          <w:sz w:val="23"/>
          <w:szCs w:val="23"/>
          <w:lang w:eastAsia="en-US"/>
        </w:rPr>
        <w:t xml:space="preserve"> </w:t>
      </w:r>
      <w:r w:rsidR="00EE0B4F">
        <w:rPr>
          <w:rFonts w:ascii="Calibri" w:eastAsia="Calibri" w:hAnsi="Calibri"/>
          <w:sz w:val="23"/>
          <w:szCs w:val="23"/>
          <w:lang w:val="en-US" w:eastAsia="en-US"/>
        </w:rPr>
        <w:t>Inline</w:t>
      </w:r>
      <w:r w:rsidR="00EE0B4F" w:rsidRPr="00EE0B4F">
        <w:rPr>
          <w:rFonts w:ascii="Calibri" w:eastAsia="Calibri" w:hAnsi="Calibri"/>
          <w:sz w:val="23"/>
          <w:szCs w:val="23"/>
          <w:lang w:eastAsia="en-US"/>
        </w:rPr>
        <w:t>,</w:t>
      </w:r>
      <w:r w:rsidR="00EE0B4F">
        <w:rPr>
          <w:rFonts w:ascii="Calibri" w:eastAsia="Calibri" w:hAnsi="Calibri"/>
          <w:sz w:val="23"/>
          <w:szCs w:val="23"/>
          <w:lang w:eastAsia="en-US"/>
        </w:rPr>
        <w:t xml:space="preserve"> μπορέσαμε να μειώσουμε την επιβάρυνση κατά 10 κύκλους</w:t>
      </w:r>
      <w:r w:rsidR="008D0A15">
        <w:rPr>
          <w:rFonts w:ascii="Calibri" w:eastAsia="Calibri" w:hAnsi="Calibri"/>
          <w:sz w:val="23"/>
          <w:szCs w:val="23"/>
          <w:lang w:eastAsia="en-US"/>
        </w:rPr>
        <w:t xml:space="preserve"> άρα να τους φθάσουμε στους 107 κύκλους.</w:t>
      </w:r>
    </w:p>
    <w:p w14:paraId="40ADA419" w14:textId="77777777" w:rsidR="00D3444C" w:rsidRDefault="00D3444C" w:rsidP="00D3444C">
      <w:pPr>
        <w:suppressAutoHyphens w:val="0"/>
        <w:spacing w:after="160" w:line="259" w:lineRule="auto"/>
        <w:ind w:left="720"/>
        <w:contextualSpacing/>
        <w:jc w:val="both"/>
        <w:rPr>
          <w:rFonts w:ascii="Calibri" w:eastAsia="Calibri" w:hAnsi="Calibri"/>
          <w:sz w:val="23"/>
          <w:szCs w:val="23"/>
          <w:lang w:eastAsia="en-US"/>
        </w:rPr>
      </w:pPr>
    </w:p>
    <w:p w14:paraId="607D2E0B" w14:textId="77777777" w:rsidR="00AF66A4" w:rsidRDefault="00AF66A4" w:rsidP="00AF66A4">
      <w:p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9632" behindDoc="0" locked="0" layoutInCell="1" allowOverlap="1" wp14:anchorId="6DB6A118" wp14:editId="124F0657">
                <wp:simplePos x="0" y="0"/>
                <wp:positionH relativeFrom="margin">
                  <wp:posOffset>441960</wp:posOffset>
                </wp:positionH>
                <wp:positionV relativeFrom="paragraph">
                  <wp:posOffset>47625</wp:posOffset>
                </wp:positionV>
                <wp:extent cx="4953000" cy="3981450"/>
                <wp:effectExtent l="0" t="0" r="19050" b="1905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981450"/>
                        </a:xfrm>
                        <a:prstGeom prst="rect">
                          <a:avLst/>
                        </a:prstGeom>
                        <a:solidFill>
                          <a:srgbClr val="FFFFFF"/>
                        </a:solidFill>
                        <a:ln w="9525">
                          <a:solidFill>
                            <a:srgbClr val="000000"/>
                          </a:solidFill>
                          <a:miter lim="800000"/>
                          <a:headEnd/>
                          <a:tailEnd/>
                        </a:ln>
                      </wps:spPr>
                      <wps:txbx>
                        <w:txbxContent>
                          <w:p w14:paraId="3D3FAE7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Inline:</w:t>
                            </w:r>
                            <w:r w:rsidRPr="00867706">
                              <w:rPr>
                                <w:rFonts w:ascii="Courier New" w:hAnsi="Courier New" w:cs="Courier New"/>
                                <w:bCs/>
                                <w:sz w:val="20"/>
                                <w:szCs w:val="20"/>
                                <w:lang w:val="en-US" w:eastAsia="en-US"/>
                              </w:rPr>
                              <w:t>void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ShiftRows</w:t>
                            </w:r>
                            <w:r w:rsidRPr="00867706">
                              <w:rPr>
                                <w:rFonts w:ascii="Courier New" w:hAnsi="Courier New" w:cs="Courier New"/>
                                <w:sz w:val="20"/>
                                <w:szCs w:val="20"/>
                                <w:lang w:val="en-US" w:eastAsia="en-US"/>
                              </w:rPr>
                              <w:t>(</w:t>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state[4][4])</w:t>
                            </w:r>
                          </w:p>
                          <w:p w14:paraId="4F14AFA5"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w:t>
                            </w:r>
                          </w:p>
                          <w:p w14:paraId="67A3316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temp;</w:t>
                            </w:r>
                          </w:p>
                          <w:p w14:paraId="7AABC5F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2AD66462"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first row 1 columns to left</w:t>
                            </w:r>
                            <w:r w:rsidRPr="00867706">
                              <w:rPr>
                                <w:rFonts w:ascii="Courier New" w:hAnsi="Courier New" w:cs="Courier New"/>
                                <w:sz w:val="20"/>
                                <w:szCs w:val="20"/>
                                <w:lang w:val="en-US" w:eastAsia="en-US"/>
                              </w:rPr>
                              <w:tab/>
                            </w:r>
                          </w:p>
                          <w:p w14:paraId="7DD5BA5F"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temp=state[1][0];</w:t>
                            </w:r>
                          </w:p>
                          <w:p w14:paraId="0B5BC640"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state[1][0]=state[1][1];</w:t>
                            </w:r>
                          </w:p>
                          <w:p w14:paraId="5AD142E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state[1][1]=state[1][2];</w:t>
                            </w:r>
                          </w:p>
                          <w:p w14:paraId="2900F7A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state[1][2]=state[1][3];</w:t>
                            </w:r>
                          </w:p>
                          <w:p w14:paraId="2529AA0C"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state[1][3]=temp;</w:t>
                            </w:r>
                          </w:p>
                          <w:p w14:paraId="4A6D42CF"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5CA8DEB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second row 2 columns to left</w:t>
                            </w:r>
                            <w:r w:rsidRPr="00867706">
                              <w:rPr>
                                <w:rFonts w:ascii="Courier New" w:hAnsi="Courier New" w:cs="Courier New"/>
                                <w:sz w:val="20"/>
                                <w:szCs w:val="20"/>
                                <w:lang w:val="en-US" w:eastAsia="en-US"/>
                              </w:rPr>
                              <w:tab/>
                            </w:r>
                          </w:p>
                          <w:p w14:paraId="55759C7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temp=state[2][0];</w:t>
                            </w:r>
                          </w:p>
                          <w:p w14:paraId="1C00C76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state[2][0]=state[2][2];</w:t>
                            </w:r>
                          </w:p>
                          <w:p w14:paraId="64EF1834"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state[2][2]=temp;</w:t>
                            </w:r>
                          </w:p>
                          <w:p w14:paraId="438075E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32381827"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temp=state[2][1];</w:t>
                            </w:r>
                          </w:p>
                          <w:p w14:paraId="2D0365F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state[2][1]=state[2][3];</w:t>
                            </w:r>
                          </w:p>
                          <w:p w14:paraId="766B6761"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state[2][3]=temp;</w:t>
                            </w:r>
                          </w:p>
                          <w:p w14:paraId="1169EC5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279CF2C4"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third row 3 columns to left</w:t>
                            </w:r>
                          </w:p>
                          <w:p w14:paraId="4B1A1A4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temp=state[3][0];</w:t>
                            </w:r>
                          </w:p>
                          <w:p w14:paraId="436EDDCD"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state[3][0]=state[3][3];</w:t>
                            </w:r>
                          </w:p>
                          <w:p w14:paraId="0F3FCA4E"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state[3][3]=state[3][2];</w:t>
                            </w:r>
                          </w:p>
                          <w:p w14:paraId="1D40DB1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state[3][2]=state[3][1];</w:t>
                            </w:r>
                          </w:p>
                          <w:p w14:paraId="5C21E981"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state[3][1]=temp;</w:t>
                            </w:r>
                          </w:p>
                          <w:p w14:paraId="1C07E623" w14:textId="77777777" w:rsidR="00BB1D7F" w:rsidRPr="00867706" w:rsidRDefault="00BB1D7F" w:rsidP="00AF66A4">
                            <w:pPr>
                              <w:rPr>
                                <w:sz w:val="23"/>
                                <w:szCs w:val="23"/>
                                <w:lang w:val="en-US"/>
                              </w:rPr>
                            </w:pPr>
                            <w:r w:rsidRPr="00867706">
                              <w:rPr>
                                <w:rFonts w:ascii="Courier New" w:hAnsi="Courier New" w:cs="Courier New"/>
                                <w:sz w:val="20"/>
                                <w:szCs w:val="20"/>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6A118" id="_x0000_s1029" type="#_x0000_t202" style="position:absolute;left:0;text-align:left;margin-left:34.8pt;margin-top:3.75pt;width:390pt;height:313.5pt;z-index:25190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">
                <v:textbox>
                  <w:txbxContent>
                    <w:p w14:paraId="3D3FAE7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Pr>
                          <w:rFonts w:ascii="Courier New" w:hAnsi="Courier New" w:cs="Courier New"/>
                          <w:color w:val="000000"/>
                          <w:sz w:val="20"/>
                          <w:szCs w:val="20"/>
                          <w:lang w:val="en-US" w:eastAsia="en-US"/>
                        </w:rPr>
                        <w:t>Inline:</w:t>
                      </w:r>
                      <w:r w:rsidRPr="00867706">
                        <w:rPr>
                          <w:rFonts w:ascii="Courier New" w:hAnsi="Courier New" w:cs="Courier New"/>
                          <w:bCs/>
                          <w:sz w:val="20"/>
                          <w:szCs w:val="20"/>
                          <w:lang w:val="en-US" w:eastAsia="en-US"/>
                        </w:rPr>
                        <w:t>void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ShiftRows</w:t>
                      </w:r>
                      <w:r w:rsidRPr="00867706">
                        <w:rPr>
                          <w:rFonts w:ascii="Courier New" w:hAnsi="Courier New" w:cs="Courier New"/>
                          <w:sz w:val="20"/>
                          <w:szCs w:val="20"/>
                          <w:lang w:val="en-US" w:eastAsia="en-US"/>
                        </w:rPr>
                        <w:t>(</w:t>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state[4][4])</w:t>
                      </w:r>
                    </w:p>
                    <w:p w14:paraId="4F14AFA5"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w:t>
                      </w:r>
                    </w:p>
                    <w:p w14:paraId="67A3316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r>
                      <w:r w:rsidRPr="00867706">
                        <w:rPr>
                          <w:rFonts w:ascii="Courier New" w:hAnsi="Courier New" w:cs="Courier New"/>
                          <w:bCs/>
                          <w:sz w:val="20"/>
                          <w:szCs w:val="20"/>
                          <w:lang w:val="en-US" w:eastAsia="en-US"/>
                        </w:rPr>
                        <w:t>unsigned</w:t>
                      </w:r>
                      <w:r w:rsidRPr="00867706">
                        <w:rPr>
                          <w:rFonts w:ascii="Courier New" w:hAnsi="Courier New" w:cs="Courier New"/>
                          <w:sz w:val="20"/>
                          <w:szCs w:val="20"/>
                          <w:lang w:val="en-US" w:eastAsia="en-US"/>
                        </w:rPr>
                        <w:t xml:space="preserve"> </w:t>
                      </w:r>
                      <w:r w:rsidRPr="00867706">
                        <w:rPr>
                          <w:rFonts w:ascii="Courier New" w:hAnsi="Courier New" w:cs="Courier New"/>
                          <w:bCs/>
                          <w:sz w:val="20"/>
                          <w:szCs w:val="20"/>
                          <w:lang w:val="en-US" w:eastAsia="en-US"/>
                        </w:rPr>
                        <w:t>char</w:t>
                      </w:r>
                      <w:r w:rsidRPr="00867706">
                        <w:rPr>
                          <w:rFonts w:ascii="Courier New" w:hAnsi="Courier New" w:cs="Courier New"/>
                          <w:sz w:val="20"/>
                          <w:szCs w:val="20"/>
                          <w:lang w:val="en-US" w:eastAsia="en-US"/>
                        </w:rPr>
                        <w:t xml:space="preserve"> temp;</w:t>
                      </w:r>
                    </w:p>
                    <w:p w14:paraId="7AABC5F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2AD66462"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first row 1 columns to left</w:t>
                      </w:r>
                      <w:r w:rsidRPr="00867706">
                        <w:rPr>
                          <w:rFonts w:ascii="Courier New" w:hAnsi="Courier New" w:cs="Courier New"/>
                          <w:sz w:val="20"/>
                          <w:szCs w:val="20"/>
                          <w:lang w:val="en-US" w:eastAsia="en-US"/>
                        </w:rPr>
                        <w:tab/>
                      </w:r>
                    </w:p>
                    <w:p w14:paraId="7DD5BA5F"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temp=state[1][0];</w:t>
                      </w:r>
                    </w:p>
                    <w:p w14:paraId="0B5BC640"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state[1][0]=state[1][1];</w:t>
                      </w:r>
                    </w:p>
                    <w:p w14:paraId="5AD142E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state[1][1]=state[1][2];</w:t>
                      </w:r>
                    </w:p>
                    <w:p w14:paraId="2900F7A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state[1][2]=state[1][3];</w:t>
                      </w:r>
                    </w:p>
                    <w:p w14:paraId="2529AA0C"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state[1][3]=temp;</w:t>
                      </w:r>
                    </w:p>
                    <w:p w14:paraId="4A6D42CF"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5CA8DEB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second row 2 columns to left</w:t>
                      </w:r>
                      <w:r w:rsidRPr="00867706">
                        <w:rPr>
                          <w:rFonts w:ascii="Courier New" w:hAnsi="Courier New" w:cs="Courier New"/>
                          <w:sz w:val="20"/>
                          <w:szCs w:val="20"/>
                          <w:lang w:val="en-US" w:eastAsia="en-US"/>
                        </w:rPr>
                        <w:tab/>
                      </w:r>
                    </w:p>
                    <w:p w14:paraId="55759C7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temp=state[2][0];</w:t>
                      </w:r>
                    </w:p>
                    <w:p w14:paraId="1C00C76B"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state[2][0]=state[2][2];</w:t>
                      </w:r>
                    </w:p>
                    <w:p w14:paraId="64EF1834"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state[2][2]=temp;</w:t>
                      </w:r>
                    </w:p>
                    <w:p w14:paraId="438075E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32381827"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temp=state[2][1];</w:t>
                      </w:r>
                    </w:p>
                    <w:p w14:paraId="2D0365F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state[2][1]=state[2][3];</w:t>
                      </w:r>
                    </w:p>
                    <w:p w14:paraId="766B6761"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state[2][3]=temp;</w:t>
                      </w:r>
                    </w:p>
                    <w:p w14:paraId="1169EC5A"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p>
                    <w:p w14:paraId="279CF2C4"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 Rotate third row 3 columns to left</w:t>
                      </w:r>
                    </w:p>
                    <w:p w14:paraId="4B1A1A46"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temp=state[3][0];</w:t>
                      </w:r>
                    </w:p>
                    <w:p w14:paraId="436EDDCD"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state[3][0]=state[3][3];</w:t>
                      </w:r>
                    </w:p>
                    <w:p w14:paraId="0F3FCA4E"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state[3][3]=state[3][2];</w:t>
                      </w:r>
                    </w:p>
                    <w:p w14:paraId="1D40DB18"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state[3][2]=state[3][1];</w:t>
                      </w:r>
                    </w:p>
                    <w:p w14:paraId="5C21E981" w14:textId="77777777" w:rsidR="00BB1D7F" w:rsidRPr="00867706" w:rsidRDefault="00BB1D7F" w:rsidP="00AF66A4">
                      <w:pPr>
                        <w:suppressAutoHyphens w:val="0"/>
                        <w:autoSpaceDE w:val="0"/>
                        <w:autoSpaceDN w:val="0"/>
                        <w:adjustRightInd w:val="0"/>
                        <w:rPr>
                          <w:rFonts w:ascii="Courier New" w:hAnsi="Courier New" w:cs="Courier New"/>
                          <w:sz w:val="20"/>
                          <w:szCs w:val="20"/>
                          <w:lang w:val="en-US" w:eastAsia="en-US"/>
                        </w:rPr>
                      </w:pPr>
                      <w:r w:rsidRPr="00867706">
                        <w:rPr>
                          <w:rFonts w:ascii="Courier New" w:hAnsi="Courier New" w:cs="Courier New"/>
                          <w:sz w:val="20"/>
                          <w:szCs w:val="20"/>
                          <w:lang w:val="en-US" w:eastAsia="en-US"/>
                        </w:rPr>
                        <w:tab/>
                        <w:t>state[3][1]=temp;</w:t>
                      </w:r>
                    </w:p>
                    <w:p w14:paraId="1C07E623" w14:textId="77777777" w:rsidR="00BB1D7F" w:rsidRPr="00867706" w:rsidRDefault="00BB1D7F" w:rsidP="00AF66A4">
                      <w:pPr>
                        <w:rPr>
                          <w:sz w:val="23"/>
                          <w:szCs w:val="23"/>
                          <w:lang w:val="en-US"/>
                        </w:rPr>
                      </w:pPr>
                      <w:r w:rsidRPr="00867706">
                        <w:rPr>
                          <w:rFonts w:ascii="Courier New" w:hAnsi="Courier New" w:cs="Courier New"/>
                          <w:sz w:val="20"/>
                          <w:szCs w:val="20"/>
                          <w:lang w:val="en-US" w:eastAsia="en-US"/>
                        </w:rPr>
                        <w:t>}</w:t>
                      </w:r>
                    </w:p>
                  </w:txbxContent>
                </v:textbox>
                <w10:wrap type="square" anchorx="margin"/>
              </v:shape>
            </w:pict>
          </mc:Fallback>
        </mc:AlternateContent>
      </w:r>
    </w:p>
    <w:p w14:paraId="3D5C4978" w14:textId="77777777" w:rsidR="00AF66A4" w:rsidRDefault="00AF66A4" w:rsidP="00E8447F">
      <w:pPr>
        <w:suppressAutoHyphens w:val="0"/>
        <w:spacing w:after="160" w:line="259" w:lineRule="auto"/>
        <w:contextualSpacing/>
        <w:jc w:val="both"/>
        <w:rPr>
          <w:rFonts w:ascii="Calibri" w:eastAsia="Calibri" w:hAnsi="Calibri"/>
          <w:sz w:val="23"/>
          <w:szCs w:val="23"/>
          <w:lang w:eastAsia="en-US"/>
        </w:rPr>
      </w:pPr>
    </w:p>
    <w:p w14:paraId="187B4289" w14:textId="77777777" w:rsidR="00E8447F" w:rsidRDefault="00E8447F" w:rsidP="00E8447F">
      <w:pPr>
        <w:suppressAutoHyphens w:val="0"/>
        <w:spacing w:after="160" w:line="259" w:lineRule="auto"/>
        <w:contextualSpacing/>
        <w:jc w:val="both"/>
        <w:rPr>
          <w:rFonts w:ascii="Calibri" w:eastAsia="Calibri" w:hAnsi="Calibri"/>
          <w:sz w:val="23"/>
          <w:szCs w:val="23"/>
          <w:lang w:eastAsia="en-US"/>
        </w:rPr>
      </w:pPr>
    </w:p>
    <w:p w14:paraId="4BB42F40"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A858DE7"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0A1C716"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695F6D9B"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0CFCD29D"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A289BD0"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62EE5F0A"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6DC0F2B9"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1E2C9939"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2FFED67B"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E76FE0E"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15FD42F8"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2FFEDC71"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F5BA54E"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59E17B66"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3A47DEA2"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7234B9E0"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p>
    <w:p w14:paraId="6BCBBC16" w14:textId="77777777" w:rsidR="00F92B9C" w:rsidRDefault="00F92B9C" w:rsidP="00E8447F">
      <w:pPr>
        <w:suppressAutoHyphens w:val="0"/>
        <w:spacing w:after="160" w:line="259" w:lineRule="auto"/>
        <w:contextualSpacing/>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911680" behindDoc="0" locked="0" layoutInCell="1" allowOverlap="1" wp14:anchorId="7CB2EB61" wp14:editId="76FCD5C8">
                <wp:simplePos x="0" y="0"/>
                <wp:positionH relativeFrom="column">
                  <wp:posOffset>445770</wp:posOffset>
                </wp:positionH>
                <wp:positionV relativeFrom="paragraph">
                  <wp:posOffset>256540</wp:posOffset>
                </wp:positionV>
                <wp:extent cx="4953000" cy="63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0E3B6A4F" w14:textId="1A66AE28" w:rsidR="00BB1D7F" w:rsidRPr="000571D3" w:rsidRDefault="00BB1D7F" w:rsidP="003D74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5</w:t>
                            </w:r>
                            <w:r>
                              <w:fldChar w:fldCharType="end"/>
                            </w:r>
                            <w:r>
                              <w:t>: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2EB61" id="Text Box 243" o:spid="_x0000_s1030" type="#_x0000_t202" style="position:absolute;left:0;text-align:left;margin-left:35.1pt;margin-top:20.2pt;width:390pt;height:.05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" stroked="f">
                <v:textbox style="mso-fit-shape-to-text:t" inset="0,0,0,0">
                  <w:txbxContent>
                    <w:p w14:paraId="0E3B6A4F" w14:textId="1A66AE28" w:rsidR="00BB1D7F" w:rsidRPr="000571D3" w:rsidRDefault="00BB1D7F" w:rsidP="003D74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5</w:t>
                      </w:r>
                      <w:r>
                        <w:fldChar w:fldCharType="end"/>
                      </w:r>
                      <w:r>
                        <w:t>: Κώδικας</w:t>
                      </w:r>
                    </w:p>
                  </w:txbxContent>
                </v:textbox>
                <w10:wrap type="square"/>
              </v:shape>
            </w:pict>
          </mc:Fallback>
        </mc:AlternateContent>
      </w:r>
    </w:p>
    <w:p w14:paraId="01FB7F9F" w14:textId="77777777" w:rsidR="00E8447F" w:rsidRDefault="00E8447F" w:rsidP="00E8447F">
      <w:pPr>
        <w:suppressAutoHyphens w:val="0"/>
        <w:spacing w:after="160" w:line="259" w:lineRule="auto"/>
        <w:ind w:left="720"/>
        <w:contextualSpacing/>
        <w:jc w:val="both"/>
        <w:rPr>
          <w:rFonts w:ascii="Calibri" w:eastAsia="Calibri" w:hAnsi="Calibri"/>
          <w:sz w:val="23"/>
          <w:szCs w:val="23"/>
          <w:lang w:eastAsia="en-US"/>
        </w:rPr>
      </w:pPr>
    </w:p>
    <w:p w14:paraId="285BB255"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60D529DE"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6CB402F6"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50E284FD"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1D14ADDC"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3D5EA37E"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72B2F90E"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57097795" w14:textId="77777777" w:rsidR="00E828DE" w:rsidRDefault="00E828DE" w:rsidP="00E8447F">
      <w:pPr>
        <w:suppressAutoHyphens w:val="0"/>
        <w:spacing w:after="160" w:line="259" w:lineRule="auto"/>
        <w:ind w:left="720"/>
        <w:contextualSpacing/>
        <w:jc w:val="both"/>
        <w:rPr>
          <w:rFonts w:ascii="Calibri" w:eastAsia="Calibri" w:hAnsi="Calibri"/>
          <w:sz w:val="23"/>
          <w:szCs w:val="23"/>
          <w:lang w:eastAsia="en-US"/>
        </w:rPr>
      </w:pPr>
    </w:p>
    <w:p w14:paraId="213D85BE" w14:textId="77777777" w:rsidR="00A124BD" w:rsidRDefault="00D6465F" w:rsidP="003558CF">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001D49F2">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sidR="00A4169D">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w:t>
      </w:r>
      <w:r w:rsidR="008C4659">
        <w:rPr>
          <w:rFonts w:ascii="Calibri" w:eastAsia="Calibri" w:hAnsi="Calibri"/>
          <w:sz w:val="23"/>
          <w:szCs w:val="23"/>
          <w:lang w:eastAsia="en-US"/>
        </w:rPr>
        <w:t xml:space="preserve">καθορίσουμε μια περιοχή του κώδικα στην οποία δεν εισάγονται λειτουργίες ρολογιού από το εργαλείο </w:t>
      </w:r>
      <w:r w:rsidR="008C4659">
        <w:rPr>
          <w:rFonts w:ascii="Calibri" w:eastAsia="Calibri" w:hAnsi="Calibri"/>
          <w:sz w:val="23"/>
          <w:szCs w:val="23"/>
          <w:lang w:val="en-US" w:eastAsia="en-US"/>
        </w:rPr>
        <w:t>HLS</w:t>
      </w:r>
      <w:r w:rsidR="008C4659" w:rsidRPr="008C4659">
        <w:rPr>
          <w:rFonts w:ascii="Calibri" w:eastAsia="Calibri" w:hAnsi="Calibri"/>
          <w:sz w:val="23"/>
          <w:szCs w:val="23"/>
          <w:lang w:eastAsia="en-US"/>
        </w:rPr>
        <w:t>,</w:t>
      </w:r>
      <w:r w:rsidR="008C4659">
        <w:rPr>
          <w:rFonts w:ascii="Calibri" w:eastAsia="Calibri" w:hAnsi="Calibri"/>
          <w:sz w:val="23"/>
          <w:szCs w:val="23"/>
          <w:lang w:eastAsia="en-US"/>
        </w:rPr>
        <w:t xml:space="preserve">εκτός αν το ορίζεται ρητά στον </w:t>
      </w:r>
      <w:r w:rsidR="0099317B">
        <w:rPr>
          <w:rFonts w:ascii="Calibri" w:eastAsia="Calibri" w:hAnsi="Calibri"/>
          <w:sz w:val="23"/>
          <w:szCs w:val="23"/>
          <w:lang w:eastAsia="en-US"/>
        </w:rPr>
        <w:t xml:space="preserve">κώδικα. Χρησιμοποιείται ώστε να </w:t>
      </w:r>
      <w:r w:rsidR="00974C78">
        <w:rPr>
          <w:rFonts w:ascii="Calibri" w:eastAsia="Calibri" w:hAnsi="Calibri"/>
          <w:sz w:val="23"/>
          <w:szCs w:val="23"/>
          <w:lang w:eastAsia="en-US"/>
        </w:rPr>
        <w:t>διασφαλίσουμε</w:t>
      </w:r>
      <w:r w:rsidR="0099317B">
        <w:rPr>
          <w:rFonts w:ascii="Calibri" w:eastAsia="Calibri" w:hAnsi="Calibri"/>
          <w:sz w:val="23"/>
          <w:szCs w:val="23"/>
          <w:lang w:eastAsia="en-US"/>
        </w:rPr>
        <w:t xml:space="preserve"> ότι ο τελικός σχεδιασμός</w:t>
      </w:r>
      <w:r w:rsidR="009472D3">
        <w:rPr>
          <w:rFonts w:ascii="Calibri" w:eastAsia="Calibri" w:hAnsi="Calibri"/>
          <w:sz w:val="23"/>
          <w:szCs w:val="23"/>
          <w:lang w:eastAsia="en-US"/>
        </w:rPr>
        <w:t>,</w:t>
      </w:r>
      <w:r w:rsidR="0099317B">
        <w:rPr>
          <w:rFonts w:ascii="Calibri" w:eastAsia="Calibri" w:hAnsi="Calibri"/>
          <w:sz w:val="23"/>
          <w:szCs w:val="23"/>
          <w:lang w:eastAsia="en-US"/>
        </w:rPr>
        <w:t xml:space="preserve"> θα συνδεθεί σωστά με τα άλλα </w:t>
      </w:r>
      <w:r w:rsidR="0099317B">
        <w:rPr>
          <w:rFonts w:ascii="Calibri" w:eastAsia="Calibri" w:hAnsi="Calibri"/>
          <w:sz w:val="23"/>
          <w:szCs w:val="23"/>
          <w:lang w:val="en-US" w:eastAsia="en-US"/>
        </w:rPr>
        <w:t>block</w:t>
      </w:r>
      <w:r w:rsidR="0099317B" w:rsidRPr="0099317B">
        <w:rPr>
          <w:rFonts w:ascii="Calibri" w:eastAsia="Calibri" w:hAnsi="Calibri"/>
          <w:sz w:val="23"/>
          <w:szCs w:val="23"/>
          <w:lang w:eastAsia="en-US"/>
        </w:rPr>
        <w:t xml:space="preserve"> </w:t>
      </w:r>
      <w:r w:rsidR="0099317B">
        <w:rPr>
          <w:rFonts w:ascii="Calibri" w:eastAsia="Calibri" w:hAnsi="Calibri"/>
          <w:sz w:val="23"/>
          <w:szCs w:val="23"/>
          <w:lang w:eastAsia="en-US"/>
        </w:rPr>
        <w:t>του υλικού</w:t>
      </w:r>
      <w:r w:rsidR="00DF1376">
        <w:rPr>
          <w:rFonts w:ascii="Calibri" w:eastAsia="Calibri" w:hAnsi="Calibri"/>
          <w:sz w:val="23"/>
          <w:szCs w:val="23"/>
          <w:lang w:eastAsia="en-US"/>
        </w:rPr>
        <w:t xml:space="preserve"> με το ίδιο πρωτόκολλο εισόδου και εξόδου</w:t>
      </w:r>
      <w:r w:rsidR="0099317B">
        <w:rPr>
          <w:rFonts w:ascii="Calibri" w:eastAsia="Calibri" w:hAnsi="Calibri"/>
          <w:sz w:val="23"/>
          <w:szCs w:val="23"/>
          <w:lang w:eastAsia="en-US"/>
        </w:rPr>
        <w:t xml:space="preserve">. </w:t>
      </w:r>
      <w:r w:rsidR="00B96DE4">
        <w:rPr>
          <w:rFonts w:ascii="Calibri" w:eastAsia="Calibri" w:hAnsi="Calibri"/>
          <w:sz w:val="23"/>
          <w:szCs w:val="23"/>
          <w:lang w:eastAsia="en-US"/>
        </w:rPr>
        <w:t xml:space="preserve"> Στην Εικόνα 6 βλέπουμε </w:t>
      </w:r>
      <w:r w:rsidR="003558CF">
        <w:rPr>
          <w:rFonts w:ascii="Calibri" w:eastAsia="Calibri" w:hAnsi="Calibri"/>
          <w:sz w:val="23"/>
          <w:szCs w:val="23"/>
          <w:lang w:eastAsia="en-US"/>
        </w:rPr>
        <w:t xml:space="preserve">τα ορίσματα που μπορεί να λάβει αυτό το </w:t>
      </w:r>
      <w:r w:rsidR="003558CF">
        <w:rPr>
          <w:rFonts w:ascii="Calibri" w:eastAsia="Calibri" w:hAnsi="Calibri"/>
          <w:sz w:val="23"/>
          <w:szCs w:val="23"/>
          <w:lang w:val="en-US" w:eastAsia="en-US"/>
        </w:rPr>
        <w:t>Directive</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που είναι </w:t>
      </w:r>
      <w:r w:rsidR="003558CF">
        <w:rPr>
          <w:rFonts w:ascii="Calibri" w:eastAsia="Calibri" w:hAnsi="Calibri"/>
          <w:sz w:val="23"/>
          <w:szCs w:val="23"/>
          <w:lang w:val="en-US" w:eastAsia="en-US"/>
        </w:rPr>
        <w:t>floating</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και </w:t>
      </w:r>
      <w:r w:rsidR="003558CF">
        <w:rPr>
          <w:rFonts w:ascii="Calibri" w:eastAsia="Calibri" w:hAnsi="Calibri"/>
          <w:sz w:val="23"/>
          <w:szCs w:val="23"/>
          <w:lang w:val="en-US" w:eastAsia="en-US"/>
        </w:rPr>
        <w:t>fixed</w:t>
      </w:r>
      <w:r w:rsidR="003558CF" w:rsidRPr="003558CF">
        <w:rPr>
          <w:rFonts w:ascii="Calibri" w:eastAsia="Calibri" w:hAnsi="Calibri"/>
          <w:sz w:val="23"/>
          <w:szCs w:val="23"/>
          <w:lang w:eastAsia="en-US"/>
        </w:rPr>
        <w:t>.</w:t>
      </w:r>
      <w:r w:rsidR="003558CF" w:rsidRPr="003558CF">
        <w:t xml:space="preserve"> </w:t>
      </w:r>
      <w:r w:rsidR="003558CF" w:rsidRPr="003558CF">
        <w:rPr>
          <w:rFonts w:ascii="Calibri" w:eastAsia="Calibri" w:hAnsi="Calibri"/>
          <w:sz w:val="23"/>
          <w:szCs w:val="23"/>
          <w:lang w:eastAsia="en-US"/>
        </w:rPr>
        <w:t xml:space="preserve">Η προεπιλεγμένη </w:t>
      </w:r>
      <w:r w:rsidR="003558CF">
        <w:rPr>
          <w:rFonts w:ascii="Calibri" w:eastAsia="Calibri" w:hAnsi="Calibri"/>
          <w:sz w:val="23"/>
          <w:szCs w:val="23"/>
          <w:lang w:eastAsia="en-US"/>
        </w:rPr>
        <w:t>επιλογή είναι</w:t>
      </w:r>
      <w:r w:rsidR="003558CF" w:rsidRPr="003558CF">
        <w:rPr>
          <w:rFonts w:ascii="Calibri" w:eastAsia="Calibri" w:hAnsi="Calibri"/>
          <w:sz w:val="23"/>
          <w:szCs w:val="23"/>
          <w:lang w:eastAsia="en-US"/>
        </w:rPr>
        <w:t xml:space="preserve"> </w:t>
      </w:r>
      <w:r w:rsidR="003558CF">
        <w:rPr>
          <w:rFonts w:ascii="Calibri" w:eastAsia="Calibri" w:hAnsi="Calibri"/>
          <w:sz w:val="23"/>
          <w:szCs w:val="23"/>
          <w:lang w:eastAsia="en-US"/>
        </w:rPr>
        <w:t xml:space="preserve">το </w:t>
      </w:r>
      <w:r w:rsidR="003558CF">
        <w:rPr>
          <w:rFonts w:ascii="Calibri" w:eastAsia="Calibri" w:hAnsi="Calibri"/>
          <w:sz w:val="23"/>
          <w:szCs w:val="23"/>
          <w:lang w:val="en-US" w:eastAsia="en-US"/>
        </w:rPr>
        <w:t>floating</w:t>
      </w:r>
      <w:r w:rsidR="003558CF">
        <w:rPr>
          <w:rFonts w:ascii="Calibri" w:eastAsia="Calibri" w:hAnsi="Calibri"/>
          <w:sz w:val="23"/>
          <w:szCs w:val="23"/>
          <w:lang w:eastAsia="en-US"/>
        </w:rPr>
        <w:t xml:space="preserve"> που </w:t>
      </w:r>
      <w:r w:rsidR="003558CF" w:rsidRPr="003558CF">
        <w:rPr>
          <w:rFonts w:ascii="Calibri" w:eastAsia="Calibri" w:hAnsi="Calibri"/>
          <w:sz w:val="23"/>
          <w:szCs w:val="23"/>
          <w:lang w:eastAsia="en-US"/>
        </w:rPr>
        <w:t xml:space="preserve">επιτρέπει </w:t>
      </w:r>
      <w:r w:rsidR="00C93624">
        <w:rPr>
          <w:rFonts w:ascii="Calibri" w:eastAsia="Calibri" w:hAnsi="Calibri"/>
          <w:sz w:val="23"/>
          <w:szCs w:val="23"/>
          <w:lang w:eastAsia="en-US"/>
        </w:rPr>
        <w:t xml:space="preserve">τις </w:t>
      </w:r>
      <w:r w:rsidR="003558CF">
        <w:rPr>
          <w:rFonts w:ascii="Calibri" w:eastAsia="Calibri" w:hAnsi="Calibri"/>
          <w:sz w:val="23"/>
          <w:szCs w:val="23"/>
          <w:lang w:eastAsia="en-US"/>
        </w:rPr>
        <w:t xml:space="preserve">εντολές που δεν ανήκουν στο </w:t>
      </w:r>
      <w:r w:rsidR="008C4659">
        <w:rPr>
          <w:rFonts w:ascii="Calibri" w:eastAsia="Calibri" w:hAnsi="Calibri"/>
          <w:sz w:val="23"/>
          <w:szCs w:val="23"/>
          <w:lang w:eastAsia="en-US"/>
        </w:rPr>
        <w:t>περιοχή</w:t>
      </w:r>
      <w:r w:rsidR="003558CF">
        <w:rPr>
          <w:rFonts w:ascii="Calibri" w:eastAsia="Calibri" w:hAnsi="Calibri"/>
          <w:sz w:val="23"/>
          <w:szCs w:val="23"/>
          <w:lang w:eastAsia="en-US"/>
        </w:rPr>
        <w:t xml:space="preserve"> του πρωτόκολλου, να </w:t>
      </w:r>
      <w:r w:rsidR="0099317B">
        <w:rPr>
          <w:rFonts w:ascii="Calibri" w:eastAsia="Calibri" w:hAnsi="Calibri"/>
          <w:sz w:val="23"/>
          <w:szCs w:val="23"/>
          <w:lang w:eastAsia="en-US"/>
        </w:rPr>
        <w:t>χρησιμοποιήσουν</w:t>
      </w:r>
      <w:r w:rsidR="003558CF">
        <w:rPr>
          <w:rFonts w:ascii="Calibri" w:eastAsia="Calibri" w:hAnsi="Calibri"/>
          <w:sz w:val="23"/>
          <w:szCs w:val="23"/>
          <w:lang w:eastAsia="en-US"/>
        </w:rPr>
        <w:t xml:space="preserve"> αυτές που ανήκουν.</w:t>
      </w:r>
      <w:r w:rsidR="0099317B">
        <w:rPr>
          <w:rFonts w:ascii="Calibri" w:eastAsia="Calibri" w:hAnsi="Calibri"/>
          <w:sz w:val="23"/>
          <w:szCs w:val="23"/>
          <w:lang w:eastAsia="en-US"/>
        </w:rPr>
        <w:t xml:space="preserve"> Σε αντίθεση, το </w:t>
      </w:r>
      <w:r w:rsidR="0099317B">
        <w:rPr>
          <w:rFonts w:ascii="Calibri" w:eastAsia="Calibri" w:hAnsi="Calibri"/>
          <w:sz w:val="23"/>
          <w:szCs w:val="23"/>
          <w:lang w:val="en-US" w:eastAsia="en-US"/>
        </w:rPr>
        <w:t>fixed</w:t>
      </w:r>
      <w:r w:rsidR="0099317B" w:rsidRPr="0099317B">
        <w:rPr>
          <w:rFonts w:ascii="Calibri" w:eastAsia="Calibri" w:hAnsi="Calibri"/>
          <w:sz w:val="23"/>
          <w:szCs w:val="23"/>
          <w:lang w:eastAsia="en-US"/>
        </w:rPr>
        <w:t xml:space="preserve"> </w:t>
      </w:r>
      <w:r w:rsidR="0099317B">
        <w:rPr>
          <w:rFonts w:ascii="Calibri" w:eastAsia="Calibri" w:hAnsi="Calibri"/>
          <w:sz w:val="23"/>
          <w:szCs w:val="23"/>
          <w:lang w:eastAsia="en-US"/>
        </w:rPr>
        <w:t>δεν επιτρέπει αυτήν την λειτουργία</w:t>
      </w:r>
      <w:r w:rsidR="002151BE">
        <w:rPr>
          <w:rFonts w:ascii="Calibri" w:eastAsia="Calibri" w:hAnsi="Calibri"/>
          <w:sz w:val="23"/>
          <w:szCs w:val="23"/>
          <w:lang w:eastAsia="en-US"/>
        </w:rPr>
        <w:t>.</w:t>
      </w:r>
    </w:p>
    <w:p w14:paraId="5040921B" w14:textId="77777777" w:rsidR="003558CF" w:rsidRDefault="003558CF" w:rsidP="003558CF">
      <w:pPr>
        <w:suppressAutoHyphens w:val="0"/>
        <w:spacing w:after="160" w:line="259" w:lineRule="auto"/>
        <w:ind w:left="720"/>
        <w:contextualSpacing/>
        <w:jc w:val="both"/>
        <w:rPr>
          <w:rFonts w:ascii="Calibri" w:eastAsia="Calibri" w:hAnsi="Calibri"/>
          <w:sz w:val="23"/>
          <w:szCs w:val="23"/>
          <w:lang w:eastAsia="en-US"/>
        </w:rPr>
      </w:pPr>
    </w:p>
    <w:p w14:paraId="5831E59B" w14:textId="77777777" w:rsidR="003558CF" w:rsidRPr="00C93624" w:rsidRDefault="003558CF" w:rsidP="003558CF">
      <w:pPr>
        <w:suppressAutoHyphens w:val="0"/>
        <w:spacing w:after="160" w:line="259" w:lineRule="auto"/>
        <w:ind w:left="720"/>
        <w:contextualSpacing/>
        <w:jc w:val="both"/>
        <w:rPr>
          <w:rFonts w:ascii="Calibri" w:eastAsia="Calibri" w:hAnsi="Calibri"/>
          <w:sz w:val="23"/>
          <w:szCs w:val="23"/>
          <w:lang w:eastAsia="en-US"/>
        </w:rPr>
      </w:pPr>
    </w:p>
    <w:p w14:paraId="0D42564F" w14:textId="77777777" w:rsidR="00F92B9C" w:rsidRDefault="003558CF" w:rsidP="00F92B9C">
      <w:pPr>
        <w:keepNext/>
        <w:suppressAutoHyphens w:val="0"/>
        <w:spacing w:after="160" w:line="259" w:lineRule="auto"/>
        <w:ind w:left="720"/>
        <w:contextualSpacing/>
        <w:jc w:val="center"/>
      </w:pPr>
      <w:r>
        <w:rPr>
          <w:noProof/>
          <w:lang w:eastAsia="el-GR"/>
        </w:rPr>
        <w:drawing>
          <wp:inline distT="0" distB="0" distL="0" distR="0" wp14:anchorId="5CA24913" wp14:editId="58DA3BA3">
            <wp:extent cx="3743325" cy="32480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3248025"/>
                    </a:xfrm>
                    <a:prstGeom prst="rect">
                      <a:avLst/>
                    </a:prstGeom>
                  </pic:spPr>
                </pic:pic>
              </a:graphicData>
            </a:graphic>
          </wp:inline>
        </w:drawing>
      </w:r>
    </w:p>
    <w:p w14:paraId="44F5D6DC" w14:textId="06AEC4C2" w:rsidR="003558CF" w:rsidRDefault="00F92B9C" w:rsidP="00F92B9C">
      <w:pPr>
        <w:pStyle w:val="Caption"/>
      </w:pPr>
      <w:r>
        <w:t xml:space="preserve">Εικόνα </w:t>
      </w:r>
      <w:r>
        <w:fldChar w:fldCharType="begin"/>
      </w:r>
      <w:r>
        <w:instrText xml:space="preserve"> SEQ Εικόνα \* ARABIC </w:instrText>
      </w:r>
      <w:r>
        <w:fldChar w:fldCharType="separate"/>
      </w:r>
      <w:r w:rsidR="00AB0D23">
        <w:rPr>
          <w:noProof/>
        </w:rPr>
        <w:t>6</w:t>
      </w:r>
      <w:r>
        <w:fldChar w:fldCharType="end"/>
      </w:r>
      <w:r>
        <w:t>:</w:t>
      </w:r>
      <w:r w:rsidR="00C94028" w:rsidRPr="001E0624">
        <w:t xml:space="preserve"> </w:t>
      </w:r>
      <w:r>
        <w:t>Κ</w:t>
      </w:r>
      <w:r w:rsidR="00FB0CDF">
        <w:t>αθορισμός Πρωτοκόλλου</w:t>
      </w:r>
    </w:p>
    <w:p w14:paraId="26409EAC" w14:textId="77777777" w:rsidR="00E828DE" w:rsidRDefault="00E828DE" w:rsidP="00F92B9C">
      <w:pPr>
        <w:pStyle w:val="Caption"/>
        <w:rPr>
          <w:rFonts w:ascii="Calibri" w:eastAsia="Calibri" w:hAnsi="Calibri"/>
          <w:szCs w:val="23"/>
          <w:lang w:eastAsia="en-US"/>
        </w:rPr>
      </w:pPr>
    </w:p>
    <w:p w14:paraId="181403C7" w14:textId="77777777" w:rsidR="00E828DE" w:rsidRDefault="00E828DE" w:rsidP="00F92B9C">
      <w:pPr>
        <w:pStyle w:val="Caption"/>
        <w:rPr>
          <w:rFonts w:ascii="Calibri" w:eastAsia="Calibri" w:hAnsi="Calibri"/>
          <w:szCs w:val="23"/>
          <w:lang w:eastAsia="en-US"/>
        </w:rPr>
      </w:pPr>
    </w:p>
    <w:p w14:paraId="52E1B438" w14:textId="77777777" w:rsidR="00E828DE" w:rsidRDefault="00E828DE" w:rsidP="00F92B9C">
      <w:pPr>
        <w:pStyle w:val="Caption"/>
        <w:rPr>
          <w:rFonts w:ascii="Calibri" w:eastAsia="Calibri" w:hAnsi="Calibri"/>
          <w:szCs w:val="23"/>
          <w:lang w:eastAsia="en-US"/>
        </w:rPr>
      </w:pPr>
    </w:p>
    <w:p w14:paraId="37CBBAC3" w14:textId="77777777" w:rsidR="00E828DE" w:rsidRDefault="00E828DE" w:rsidP="00F92B9C">
      <w:pPr>
        <w:pStyle w:val="Caption"/>
        <w:rPr>
          <w:rFonts w:ascii="Calibri" w:eastAsia="Calibri" w:hAnsi="Calibri"/>
          <w:szCs w:val="23"/>
          <w:lang w:eastAsia="en-US"/>
        </w:rPr>
      </w:pPr>
    </w:p>
    <w:p w14:paraId="1DC88C54" w14:textId="77777777" w:rsidR="00E828DE" w:rsidRDefault="00E828DE" w:rsidP="00F92B9C">
      <w:pPr>
        <w:pStyle w:val="Caption"/>
        <w:rPr>
          <w:rFonts w:ascii="Calibri" w:eastAsia="Calibri" w:hAnsi="Calibri"/>
          <w:szCs w:val="23"/>
          <w:lang w:eastAsia="en-US"/>
        </w:rPr>
      </w:pPr>
    </w:p>
    <w:p w14:paraId="31BC42EA" w14:textId="77777777" w:rsidR="00E828DE" w:rsidRDefault="00E828DE" w:rsidP="00F92B9C">
      <w:pPr>
        <w:pStyle w:val="Caption"/>
        <w:rPr>
          <w:rFonts w:ascii="Calibri" w:eastAsia="Calibri" w:hAnsi="Calibri"/>
          <w:szCs w:val="23"/>
          <w:lang w:eastAsia="en-US"/>
        </w:rPr>
      </w:pPr>
    </w:p>
    <w:p w14:paraId="1E5FE107" w14:textId="77777777" w:rsidR="00E828DE" w:rsidRDefault="00E828DE" w:rsidP="00F92B9C">
      <w:pPr>
        <w:pStyle w:val="Caption"/>
        <w:rPr>
          <w:rFonts w:ascii="Calibri" w:eastAsia="Calibri" w:hAnsi="Calibri"/>
          <w:szCs w:val="23"/>
          <w:lang w:eastAsia="en-US"/>
        </w:rPr>
      </w:pPr>
    </w:p>
    <w:p w14:paraId="5F489119" w14:textId="77777777" w:rsidR="00E828DE" w:rsidRDefault="00E828DE" w:rsidP="00F92B9C">
      <w:pPr>
        <w:pStyle w:val="Caption"/>
        <w:rPr>
          <w:rFonts w:ascii="Calibri" w:eastAsia="Calibri" w:hAnsi="Calibri"/>
          <w:szCs w:val="23"/>
          <w:lang w:eastAsia="en-US"/>
        </w:rPr>
      </w:pPr>
    </w:p>
    <w:p w14:paraId="7DF357D3" w14:textId="77777777" w:rsidR="00E828DE" w:rsidRDefault="00E828DE" w:rsidP="00F92B9C">
      <w:pPr>
        <w:pStyle w:val="Caption"/>
        <w:rPr>
          <w:rFonts w:ascii="Calibri" w:eastAsia="Calibri" w:hAnsi="Calibri"/>
          <w:szCs w:val="23"/>
          <w:lang w:eastAsia="en-US"/>
        </w:rPr>
      </w:pPr>
    </w:p>
    <w:p w14:paraId="7B7D417E" w14:textId="77777777" w:rsidR="00A124BD" w:rsidRPr="00970D2C" w:rsidRDefault="00393082" w:rsidP="00030418">
      <w:pPr>
        <w:pStyle w:val="Heading2"/>
        <w:jc w:val="left"/>
        <w:rPr>
          <w:lang w:val="el-GR"/>
        </w:rPr>
      </w:pPr>
      <w:bookmarkStart w:id="36" w:name="_Toc516583361"/>
      <w:r w:rsidRPr="008929F7">
        <w:rPr>
          <w:lang w:val="el-GR"/>
        </w:rPr>
        <w:lastRenderedPageBreak/>
        <w:t xml:space="preserve">2.6 </w:t>
      </w:r>
      <w:r w:rsidR="00A124BD" w:rsidRPr="008929F7">
        <w:rPr>
          <w:lang w:val="el-GR"/>
        </w:rPr>
        <w:t>Ανάλυση</w:t>
      </w:r>
      <w:bookmarkEnd w:id="36"/>
    </w:p>
    <w:p w14:paraId="0F468B1E" w14:textId="77777777" w:rsidR="00A124BD" w:rsidRPr="00A124BD" w:rsidRDefault="00CF741E" w:rsidP="00970D2C">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3488" behindDoc="0" locked="0" layoutInCell="1" allowOverlap="1" wp14:anchorId="472EBEF8" wp14:editId="6761195E">
                <wp:simplePos x="0" y="0"/>
                <wp:positionH relativeFrom="margin">
                  <wp:align>left</wp:align>
                </wp:positionH>
                <wp:positionV relativeFrom="paragraph">
                  <wp:posOffset>1053465</wp:posOffset>
                </wp:positionV>
                <wp:extent cx="5715000" cy="1295400"/>
                <wp:effectExtent l="0" t="0" r="1905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95400"/>
                        </a:xfrm>
                        <a:prstGeom prst="rect">
                          <a:avLst/>
                        </a:prstGeom>
                        <a:solidFill>
                          <a:srgbClr val="FFFFFF"/>
                        </a:solidFill>
                        <a:ln w="9525">
                          <a:solidFill>
                            <a:srgbClr val="000000"/>
                          </a:solidFill>
                          <a:miter lim="800000"/>
                          <a:headEnd/>
                          <a:tailEnd/>
                        </a:ln>
                      </wps:spPr>
                      <wps:txbx>
                        <w:txbxContent>
                          <w:p w14:paraId="37F7654C"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14:paraId="28F5D786"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14:paraId="7A59EB05"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14:paraId="669A199F"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14:paraId="40D5DDE0"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14:paraId="67ADB08A" w14:textId="77777777" w:rsidR="00BB1D7F" w:rsidRPr="00C91754" w:rsidRDefault="00BB1D7F" w:rsidP="00E77C77">
                            <w:pPr>
                              <w:rPr>
                                <w:sz w:val="23"/>
                                <w:szCs w:val="23"/>
                                <w:lang w:val="en-US"/>
                              </w:rPr>
                            </w:pPr>
                            <w:r w:rsidRPr="00C91754">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EBEF8" id="_x0000_s1031" type="#_x0000_t202" style="position:absolute;left:0;text-align:left;margin-left:0;margin-top:82.95pt;width:450pt;height:102pt;z-index:25190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">
                <v:textbox>
                  <w:txbxContent>
                    <w:p w14:paraId="37F7654C"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14:paraId="28F5D786"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14:paraId="7A59EB05"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14:paraId="669A199F"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14:paraId="40D5DDE0" w14:textId="77777777" w:rsidR="00BB1D7F" w:rsidRPr="00C91754" w:rsidRDefault="00BB1D7F"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14:paraId="67ADB08A" w14:textId="77777777" w:rsidR="00BB1D7F" w:rsidRPr="00C91754" w:rsidRDefault="00BB1D7F" w:rsidP="00E77C77">
                      <w:pPr>
                        <w:rPr>
                          <w:sz w:val="23"/>
                          <w:szCs w:val="23"/>
                          <w:lang w:val="en-US"/>
                        </w:rPr>
                      </w:pPr>
                      <w:r w:rsidRPr="00C91754">
                        <w:rPr>
                          <w:rFonts w:ascii="Courier New" w:hAnsi="Courier New" w:cs="Courier New"/>
                          <w:sz w:val="23"/>
                          <w:szCs w:val="23"/>
                          <w:lang w:val="en-US" w:eastAsia="en-US"/>
                        </w:rPr>
                        <w:t>}</w:t>
                      </w:r>
                    </w:p>
                  </w:txbxContent>
                </v:textbox>
                <w10:wrap type="square" anchorx="margin"/>
              </v:shape>
            </w:pict>
          </mc:Fallback>
        </mc:AlternateContent>
      </w:r>
      <w:r w:rsidR="00A124BD"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00A124BD"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00A124BD" w:rsidRPr="00A124BD">
        <w:rPr>
          <w:rFonts w:ascii="Calibri" w:eastAsia="Calibri" w:hAnsi="Calibri"/>
          <w:sz w:val="23"/>
          <w:szCs w:val="23"/>
          <w:lang w:val="en-US" w:eastAsia="en-US"/>
        </w:rPr>
        <w:t>analysis</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perspective</w:t>
      </w:r>
      <w:r w:rsidR="00A124BD"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00A124BD"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00A124BD"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14:paraId="2053B99E" w14:textId="77777777" w:rsidR="00433AB2" w:rsidRDefault="003A6984" w:rsidP="00433AB2">
      <w:pPr>
        <w:keepNext/>
        <w:suppressAutoHyphens w:val="0"/>
        <w:spacing w:after="160" w:line="259" w:lineRule="auto"/>
        <w:jc w:val="center"/>
      </w:pPr>
      <w:r>
        <w:rPr>
          <w:noProof/>
          <w:lang w:eastAsia="el-GR"/>
        </w:rPr>
        <w:drawing>
          <wp:inline distT="0" distB="0" distL="0" distR="0" wp14:anchorId="13170CDC" wp14:editId="76550200">
            <wp:extent cx="412432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111"/>
                    <a:stretch/>
                  </pic:blipFill>
                  <pic:spPr bwMode="auto">
                    <a:xfrm>
                      <a:off x="0" y="0"/>
                      <a:ext cx="4124325" cy="1733550"/>
                    </a:xfrm>
                    <a:prstGeom prst="rect">
                      <a:avLst/>
                    </a:prstGeom>
                    <a:ln>
                      <a:noFill/>
                    </a:ln>
                    <a:extLst>
                      <a:ext uri="{53640926-AAD7-44D8-BBD7-CCE9431645EC}">
                        <a14:shadowObscured xmlns:a14="http://schemas.microsoft.com/office/drawing/2010/main"/>
                      </a:ext>
                    </a:extLst>
                  </pic:spPr>
                </pic:pic>
              </a:graphicData>
            </a:graphic>
          </wp:inline>
        </w:drawing>
      </w:r>
    </w:p>
    <w:p w14:paraId="4704B352" w14:textId="28E86216" w:rsidR="008665B6" w:rsidRPr="008665B6" w:rsidRDefault="00433AB2" w:rsidP="008665B6">
      <w:pPr>
        <w:pStyle w:val="Caption"/>
        <w:rPr>
          <w:b w:val="0"/>
          <w:noProof/>
        </w:rPr>
      </w:pPr>
      <w:r>
        <w:t xml:space="preserve">Εικόνα </w:t>
      </w:r>
      <w:r>
        <w:fldChar w:fldCharType="begin"/>
      </w:r>
      <w:r>
        <w:instrText xml:space="preserve"> SEQ Εικόνα \* ARABIC </w:instrText>
      </w:r>
      <w:r>
        <w:fldChar w:fldCharType="separate"/>
      </w:r>
      <w:r w:rsidR="00AB0D23">
        <w:rPr>
          <w:noProof/>
        </w:rPr>
        <w:t>7</w:t>
      </w:r>
      <w:r>
        <w:fldChar w:fldCharType="end"/>
      </w:r>
      <w:r w:rsidR="00145FE9">
        <w:rPr>
          <w:noProof/>
        </w:rPr>
        <w:t>:</w:t>
      </w:r>
      <w:r w:rsidRPr="00433AB2">
        <w:rPr>
          <w:b w:val="0"/>
          <w:noProof/>
        </w:rPr>
        <w:t>Παράδειγμα ανάλυσης απόδοσης</w:t>
      </w:r>
    </w:p>
    <w:p w14:paraId="1A603139" w14:textId="77777777" w:rsidR="00CF741E" w:rsidRDefault="009060D2"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6527E">
        <w:rPr>
          <w:rFonts w:ascii="Calibri" w:eastAsia="Calibri" w:hAnsi="Calibri"/>
          <w:sz w:val="23"/>
          <w:szCs w:val="23"/>
          <w:lang w:eastAsia="en-US"/>
        </w:rPr>
        <w:t>7</w:t>
      </w:r>
      <w:r>
        <w:rPr>
          <w:rFonts w:ascii="Calibri" w:eastAsia="Calibri" w:hAnsi="Calibri"/>
          <w:sz w:val="23"/>
          <w:szCs w:val="23"/>
          <w:lang w:eastAsia="en-US"/>
        </w:rPr>
        <w:t xml:space="preserve"> βλέπουμε ένα παράδειγμα ανάλυσης της απόδοσης της συνάρτησης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 xml:space="preserve">Πιο συγκεκριμένα, παρατηρούμε ότι η συνάρτηση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sidR="009E5515">
        <w:rPr>
          <w:rFonts w:ascii="Calibri" w:eastAsia="Calibri" w:hAnsi="Calibri"/>
          <w:sz w:val="23"/>
          <w:szCs w:val="23"/>
          <w:lang w:eastAsia="en-US"/>
        </w:rPr>
        <w:t xml:space="preserve">περιλαμβάνει έναν βρόγχο </w:t>
      </w:r>
      <w:r>
        <w:rPr>
          <w:rFonts w:ascii="Calibri" w:eastAsia="Calibri" w:hAnsi="Calibri"/>
          <w:sz w:val="23"/>
          <w:szCs w:val="23"/>
          <w:lang w:eastAsia="en-US"/>
        </w:rPr>
        <w:t>(</w:t>
      </w:r>
      <w:r>
        <w:rPr>
          <w:rFonts w:ascii="Calibri" w:eastAsia="Calibri" w:hAnsi="Calibri"/>
          <w:sz w:val="23"/>
          <w:szCs w:val="23"/>
          <w:lang w:val="en-US" w:eastAsia="en-US"/>
        </w:rPr>
        <w:t>Loop</w:t>
      </w:r>
      <w:r w:rsidRPr="009060D2">
        <w:rPr>
          <w:rFonts w:ascii="Calibri" w:eastAsia="Calibri" w:hAnsi="Calibri"/>
          <w:sz w:val="23"/>
          <w:szCs w:val="23"/>
          <w:lang w:eastAsia="en-US"/>
        </w:rPr>
        <w:t xml:space="preserve"> 1), </w:t>
      </w:r>
      <w:r>
        <w:rPr>
          <w:rFonts w:ascii="Calibri" w:eastAsia="Calibri" w:hAnsi="Calibri"/>
          <w:sz w:val="23"/>
          <w:szCs w:val="23"/>
          <w:lang w:eastAsia="en-US"/>
        </w:rPr>
        <w:t>στον οποίο γίνονται όλες οι πράξεις της συνάρτησης</w:t>
      </w:r>
      <w:r w:rsidRPr="009060D2">
        <w:rPr>
          <w:rFonts w:ascii="Calibri" w:eastAsia="Calibri" w:hAnsi="Calibri"/>
          <w:sz w:val="23"/>
          <w:szCs w:val="23"/>
          <w:lang w:eastAsia="en-US"/>
        </w:rPr>
        <w:t xml:space="preserve">. </w:t>
      </w:r>
      <w:r>
        <w:rPr>
          <w:rFonts w:ascii="Calibri" w:eastAsia="Calibri" w:hAnsi="Calibri"/>
          <w:sz w:val="23"/>
          <w:szCs w:val="23"/>
          <w:lang w:eastAsia="en-US"/>
        </w:rPr>
        <w:t>Οι πράξεις ξεκινούν στο 2</w:t>
      </w:r>
      <w:r w:rsidRPr="009060D2">
        <w:rPr>
          <w:rFonts w:ascii="Calibri" w:eastAsia="Calibri" w:hAnsi="Calibri"/>
          <w:sz w:val="23"/>
          <w:szCs w:val="23"/>
          <w:vertAlign w:val="superscript"/>
          <w:lang w:eastAsia="en-US"/>
        </w:rPr>
        <w:t>ο</w:t>
      </w:r>
      <w:r w:rsidR="004E69DC">
        <w:rPr>
          <w:rFonts w:ascii="Calibri" w:eastAsia="Calibri" w:hAnsi="Calibri"/>
          <w:sz w:val="23"/>
          <w:szCs w:val="23"/>
          <w:lang w:eastAsia="en-US"/>
        </w:rPr>
        <w:t xml:space="preserve"> κύκλο ρολογιού</w:t>
      </w:r>
      <w:r w:rsidR="009166F8">
        <w:rPr>
          <w:rFonts w:ascii="Calibri" w:eastAsia="Calibri" w:hAnsi="Calibri"/>
          <w:sz w:val="23"/>
          <w:szCs w:val="23"/>
          <w:lang w:eastAsia="en-US"/>
        </w:rPr>
        <w:t>(</w:t>
      </w:r>
      <w:r w:rsidR="009166F8">
        <w:rPr>
          <w:rFonts w:ascii="Calibri" w:eastAsia="Calibri" w:hAnsi="Calibri"/>
          <w:sz w:val="23"/>
          <w:szCs w:val="23"/>
          <w:lang w:val="en-US" w:eastAsia="en-US"/>
        </w:rPr>
        <w:t>C</w:t>
      </w:r>
      <w:r w:rsidR="009166F8" w:rsidRPr="00A23542">
        <w:rPr>
          <w:rFonts w:ascii="Calibri" w:eastAsia="Calibri" w:hAnsi="Calibri"/>
          <w:sz w:val="23"/>
          <w:szCs w:val="23"/>
          <w:lang w:eastAsia="en-US"/>
        </w:rPr>
        <w:t>1)</w:t>
      </w:r>
      <w:r w:rsidR="004E69DC">
        <w:rPr>
          <w:rFonts w:ascii="Calibri" w:eastAsia="Calibri" w:hAnsi="Calibri"/>
          <w:sz w:val="23"/>
          <w:szCs w:val="23"/>
          <w:lang w:eastAsia="en-US"/>
        </w:rPr>
        <w:t>, εφόσον o βρόγχος</w:t>
      </w:r>
      <w:r>
        <w:rPr>
          <w:rFonts w:ascii="Calibri" w:eastAsia="Calibri" w:hAnsi="Calibri"/>
          <w:sz w:val="23"/>
          <w:szCs w:val="23"/>
          <w:lang w:eastAsia="en-US"/>
        </w:rPr>
        <w:t xml:space="preserve"> </w:t>
      </w:r>
      <w:r w:rsidR="004E69DC">
        <w:rPr>
          <w:rFonts w:ascii="Calibri" w:eastAsia="Calibri" w:hAnsi="Calibri"/>
          <w:sz w:val="23"/>
          <w:szCs w:val="23"/>
          <w:lang w:eastAsia="en-US"/>
        </w:rPr>
        <w:t>ξεκινάει πάντα στον επόμενο κύκλο</w:t>
      </w:r>
      <w:r>
        <w:rPr>
          <w:rFonts w:ascii="Calibri" w:eastAsia="Calibri" w:hAnsi="Calibri"/>
          <w:sz w:val="23"/>
          <w:szCs w:val="23"/>
          <w:lang w:eastAsia="en-US"/>
        </w:rPr>
        <w:t>.</w:t>
      </w:r>
      <w:r w:rsidR="004E69DC">
        <w:rPr>
          <w:rFonts w:ascii="Calibri" w:eastAsia="Calibri" w:hAnsi="Calibri"/>
          <w:sz w:val="23"/>
          <w:szCs w:val="23"/>
          <w:lang w:eastAsia="en-US"/>
        </w:rPr>
        <w:t xml:space="preserve"> </w:t>
      </w:r>
      <w:r w:rsidR="004317E5">
        <w:rPr>
          <w:rFonts w:ascii="Calibri" w:eastAsia="Calibri" w:hAnsi="Calibri"/>
          <w:sz w:val="23"/>
          <w:szCs w:val="23"/>
          <w:lang w:eastAsia="en-US"/>
        </w:rPr>
        <w:t>Επίσης, παρατηρούμε ότι γίνονται παράλληλα σε έναν κύκλο</w:t>
      </w:r>
      <w:r w:rsidR="004317E5" w:rsidRPr="004317E5">
        <w:rPr>
          <w:rFonts w:ascii="Calibri" w:eastAsia="Calibri" w:hAnsi="Calibri"/>
          <w:sz w:val="23"/>
          <w:szCs w:val="23"/>
          <w:lang w:eastAsia="en-US"/>
        </w:rPr>
        <w:t>(</w:t>
      </w:r>
      <w:r w:rsidR="004317E5">
        <w:rPr>
          <w:rFonts w:ascii="Calibri" w:eastAsia="Calibri" w:hAnsi="Calibri"/>
          <w:sz w:val="23"/>
          <w:szCs w:val="23"/>
          <w:lang w:val="en-US" w:eastAsia="en-US"/>
        </w:rPr>
        <w:t>C</w:t>
      </w:r>
      <w:r w:rsidR="004317E5" w:rsidRPr="004317E5">
        <w:rPr>
          <w:rFonts w:ascii="Calibri" w:eastAsia="Calibri" w:hAnsi="Calibri"/>
          <w:sz w:val="23"/>
          <w:szCs w:val="23"/>
          <w:lang w:eastAsia="en-US"/>
        </w:rPr>
        <w:t>1)</w:t>
      </w:r>
      <w:r w:rsidR="004317E5">
        <w:rPr>
          <w:rFonts w:ascii="Calibri" w:eastAsia="Calibri" w:hAnsi="Calibri"/>
          <w:sz w:val="23"/>
          <w:szCs w:val="23"/>
          <w:lang w:eastAsia="en-US"/>
        </w:rPr>
        <w:t xml:space="preserve"> οι εντολές δημιουργίας μεταβλητής </w:t>
      </w:r>
      <w:r w:rsidR="004317E5">
        <w:rPr>
          <w:rFonts w:ascii="Calibri" w:eastAsia="Calibri" w:hAnsi="Calibri"/>
          <w:sz w:val="23"/>
          <w:szCs w:val="23"/>
          <w:lang w:val="en-US" w:eastAsia="en-US"/>
        </w:rPr>
        <w:t>i</w:t>
      </w:r>
      <w:r w:rsidR="004317E5" w:rsidRPr="004317E5">
        <w:rPr>
          <w:rFonts w:ascii="Calibri" w:eastAsia="Calibri" w:hAnsi="Calibri"/>
          <w:sz w:val="23"/>
          <w:szCs w:val="23"/>
          <w:lang w:eastAsia="en-US"/>
        </w:rPr>
        <w:t xml:space="preserve">, </w:t>
      </w:r>
      <w:r w:rsidR="004317E5">
        <w:rPr>
          <w:rFonts w:ascii="Calibri" w:eastAsia="Calibri" w:hAnsi="Calibri"/>
          <w:sz w:val="23"/>
          <w:szCs w:val="23"/>
          <w:lang w:eastAsia="en-US"/>
        </w:rPr>
        <w:t>ο έλεγχος της τιμής της καθώς και αύξηση της κατά μία μονάδα.</w:t>
      </w:r>
      <w:r w:rsidR="00EA2635" w:rsidRPr="00EA2635">
        <w:rPr>
          <w:rFonts w:ascii="Calibri" w:eastAsia="Calibri" w:hAnsi="Calibri"/>
          <w:sz w:val="23"/>
          <w:szCs w:val="23"/>
          <w:lang w:eastAsia="en-US"/>
        </w:rPr>
        <w:t xml:space="preserve"> </w:t>
      </w:r>
      <w:r w:rsidR="00FF55D1">
        <w:rPr>
          <w:rFonts w:ascii="Calibri" w:eastAsia="Calibri" w:hAnsi="Calibri"/>
          <w:sz w:val="23"/>
          <w:szCs w:val="23"/>
          <w:lang w:eastAsia="en-US"/>
        </w:rPr>
        <w:t>Στην συνέχεια</w:t>
      </w:r>
      <w:r w:rsidR="00EA2635">
        <w:rPr>
          <w:rFonts w:ascii="Calibri" w:eastAsia="Calibri" w:hAnsi="Calibri"/>
          <w:sz w:val="23"/>
          <w:szCs w:val="23"/>
          <w:lang w:eastAsia="en-US"/>
        </w:rPr>
        <w:t xml:space="preserve">, βλέπουμε ότι έχουμε δύο πίνακες </w:t>
      </w:r>
      <w:r w:rsidR="00EA2635">
        <w:rPr>
          <w:rFonts w:ascii="Calibri" w:eastAsia="Calibri" w:hAnsi="Calibri"/>
          <w:sz w:val="23"/>
          <w:szCs w:val="23"/>
          <w:lang w:val="en-US" w:eastAsia="en-US"/>
        </w:rPr>
        <w:t>first</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 xml:space="preserve">και </w:t>
      </w:r>
      <w:r w:rsidR="00EA2635">
        <w:rPr>
          <w:rFonts w:ascii="Calibri" w:eastAsia="Calibri" w:hAnsi="Calibri"/>
          <w:sz w:val="23"/>
          <w:szCs w:val="23"/>
          <w:lang w:val="en-US" w:eastAsia="en-US"/>
        </w:rPr>
        <w:t>se</w:t>
      </w:r>
      <w:r w:rsidR="00893E45">
        <w:rPr>
          <w:rFonts w:ascii="Calibri" w:eastAsia="Calibri" w:hAnsi="Calibri"/>
          <w:sz w:val="23"/>
          <w:szCs w:val="23"/>
          <w:lang w:val="en-US" w:eastAsia="en-US"/>
        </w:rPr>
        <w:t>cond</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που διαβάζουν από την μνήμη</w:t>
      </w:r>
      <w:r w:rsidR="003F0A83" w:rsidRPr="003F0A83">
        <w:rPr>
          <w:rFonts w:ascii="Calibri" w:eastAsia="Calibri" w:hAnsi="Calibri"/>
          <w:sz w:val="23"/>
          <w:szCs w:val="23"/>
          <w:lang w:eastAsia="en-US"/>
        </w:rPr>
        <w:t xml:space="preserve"> </w:t>
      </w:r>
      <w:r w:rsidR="003F0A83">
        <w:rPr>
          <w:rFonts w:ascii="Calibri" w:eastAsia="Calibri" w:hAnsi="Calibri"/>
          <w:sz w:val="23"/>
          <w:szCs w:val="23"/>
          <w:lang w:eastAsia="en-US"/>
        </w:rPr>
        <w:t>καθώς αυτή</w:t>
      </w:r>
      <w:r w:rsidR="00EA2635">
        <w:rPr>
          <w:rFonts w:ascii="Calibri" w:eastAsia="Calibri" w:hAnsi="Calibri"/>
          <w:sz w:val="23"/>
          <w:szCs w:val="23"/>
          <w:lang w:eastAsia="en-US"/>
        </w:rPr>
        <w:t xml:space="preserve"> η λειτουργία χρειάζεται συνολικά 2 κύκλους ρολογιού</w:t>
      </w:r>
      <w:r w:rsidR="00A23542" w:rsidRPr="00A23542">
        <w:rPr>
          <w:rFonts w:ascii="Calibri" w:eastAsia="Calibri" w:hAnsi="Calibri"/>
          <w:sz w:val="23"/>
          <w:szCs w:val="23"/>
          <w:lang w:eastAsia="en-US"/>
        </w:rPr>
        <w:t>(</w:t>
      </w:r>
      <w:r w:rsidR="00A23542">
        <w:rPr>
          <w:rFonts w:ascii="Calibri" w:eastAsia="Calibri" w:hAnsi="Calibri"/>
          <w:sz w:val="23"/>
          <w:szCs w:val="23"/>
          <w:lang w:eastAsia="en-US"/>
        </w:rPr>
        <w:t xml:space="preserve">Από </w:t>
      </w:r>
      <w:r w:rsidR="00A23542">
        <w:rPr>
          <w:rFonts w:ascii="Calibri" w:eastAsia="Calibri" w:hAnsi="Calibri"/>
          <w:sz w:val="23"/>
          <w:szCs w:val="23"/>
          <w:lang w:val="en-US" w:eastAsia="en-US"/>
        </w:rPr>
        <w:t>C</w:t>
      </w:r>
      <w:r w:rsidR="00A23542" w:rsidRPr="00A23542">
        <w:rPr>
          <w:rFonts w:ascii="Calibri" w:eastAsia="Calibri" w:hAnsi="Calibri"/>
          <w:sz w:val="23"/>
          <w:szCs w:val="23"/>
          <w:lang w:eastAsia="en-US"/>
        </w:rPr>
        <w:t xml:space="preserve">1 </w:t>
      </w:r>
      <w:r w:rsidR="00A23542">
        <w:rPr>
          <w:rFonts w:ascii="Calibri" w:eastAsia="Calibri" w:hAnsi="Calibri"/>
          <w:sz w:val="23"/>
          <w:szCs w:val="23"/>
          <w:lang w:eastAsia="en-US"/>
        </w:rPr>
        <w:t>στην C2)</w:t>
      </w:r>
      <w:r w:rsidR="00EA2635">
        <w:rPr>
          <w:rFonts w:ascii="Calibri" w:eastAsia="Calibri" w:hAnsi="Calibri"/>
          <w:sz w:val="23"/>
          <w:szCs w:val="23"/>
          <w:lang w:eastAsia="en-US"/>
        </w:rPr>
        <w:t>. Οι</w:t>
      </w:r>
      <w:r w:rsidR="00846906">
        <w:rPr>
          <w:rFonts w:ascii="Calibri" w:eastAsia="Calibri" w:hAnsi="Calibri"/>
          <w:sz w:val="23"/>
          <w:szCs w:val="23"/>
          <w:lang w:eastAsia="en-US"/>
        </w:rPr>
        <w:t xml:space="preserve"> υπόλοιπες εντολές που είναι η πρόσθεση και το γράψιμο στον πίνακα </w:t>
      </w:r>
      <w:r w:rsidR="0034479A">
        <w:rPr>
          <w:rFonts w:ascii="Calibri" w:eastAsia="Calibri" w:hAnsi="Calibri"/>
          <w:sz w:val="23"/>
          <w:szCs w:val="23"/>
          <w:lang w:eastAsia="en-US"/>
        </w:rPr>
        <w:t xml:space="preserve">βλέπουμε ότι </w:t>
      </w:r>
      <w:r w:rsidR="00846906">
        <w:rPr>
          <w:rFonts w:ascii="Calibri" w:eastAsia="Calibri" w:hAnsi="Calibri"/>
          <w:sz w:val="23"/>
          <w:szCs w:val="23"/>
          <w:lang w:eastAsia="en-US"/>
        </w:rPr>
        <w:t>γίνονται παράλληλα στο</w:t>
      </w:r>
      <w:r w:rsidR="00343F12">
        <w:rPr>
          <w:rFonts w:ascii="Calibri" w:eastAsia="Calibri" w:hAnsi="Calibri"/>
          <w:sz w:val="23"/>
          <w:szCs w:val="23"/>
          <w:lang w:eastAsia="en-US"/>
        </w:rPr>
        <w:t>ν</w:t>
      </w:r>
      <w:r w:rsidR="00846906">
        <w:rPr>
          <w:rFonts w:ascii="Calibri" w:eastAsia="Calibri" w:hAnsi="Calibri"/>
          <w:sz w:val="23"/>
          <w:szCs w:val="23"/>
          <w:lang w:eastAsia="en-US"/>
        </w:rPr>
        <w:t xml:space="preserve"> 3</w:t>
      </w:r>
      <w:r w:rsidR="00846906" w:rsidRPr="00846906">
        <w:rPr>
          <w:rFonts w:ascii="Calibri" w:eastAsia="Calibri" w:hAnsi="Calibri"/>
          <w:sz w:val="23"/>
          <w:szCs w:val="23"/>
          <w:vertAlign w:val="superscript"/>
          <w:lang w:eastAsia="en-US"/>
        </w:rPr>
        <w:t>ο</w:t>
      </w:r>
      <w:r w:rsidR="00846906">
        <w:rPr>
          <w:rFonts w:ascii="Calibri" w:eastAsia="Calibri" w:hAnsi="Calibri"/>
          <w:sz w:val="23"/>
          <w:szCs w:val="23"/>
          <w:lang w:eastAsia="en-US"/>
        </w:rPr>
        <w:t xml:space="preserve"> κύκλο </w:t>
      </w:r>
      <w:r w:rsidR="00846906" w:rsidRPr="00846906">
        <w:rPr>
          <w:rFonts w:ascii="Calibri" w:eastAsia="Calibri" w:hAnsi="Calibri"/>
          <w:sz w:val="23"/>
          <w:szCs w:val="23"/>
          <w:lang w:eastAsia="en-US"/>
        </w:rPr>
        <w:t>(</w:t>
      </w:r>
      <w:r w:rsidR="00846906">
        <w:rPr>
          <w:rFonts w:ascii="Calibri" w:eastAsia="Calibri" w:hAnsi="Calibri"/>
          <w:sz w:val="23"/>
          <w:szCs w:val="23"/>
          <w:lang w:val="en-US" w:eastAsia="en-US"/>
        </w:rPr>
        <w:t>C</w:t>
      </w:r>
      <w:r w:rsidR="0019469E">
        <w:rPr>
          <w:rFonts w:ascii="Calibri" w:eastAsia="Calibri" w:hAnsi="Calibri"/>
          <w:sz w:val="23"/>
          <w:szCs w:val="23"/>
          <w:lang w:eastAsia="en-US"/>
        </w:rPr>
        <w:t>2</w:t>
      </w:r>
      <w:r w:rsidR="00846906" w:rsidRPr="00846906">
        <w:rPr>
          <w:rFonts w:ascii="Calibri" w:eastAsia="Calibri" w:hAnsi="Calibri"/>
          <w:sz w:val="23"/>
          <w:szCs w:val="23"/>
          <w:lang w:eastAsia="en-US"/>
        </w:rPr>
        <w:t>).</w:t>
      </w:r>
      <w:r w:rsidR="00FF55D1">
        <w:rPr>
          <w:rFonts w:ascii="Calibri" w:eastAsia="Calibri" w:hAnsi="Calibri"/>
          <w:sz w:val="23"/>
          <w:szCs w:val="23"/>
          <w:lang w:eastAsia="en-US"/>
        </w:rPr>
        <w:t xml:space="preserve"> </w:t>
      </w:r>
    </w:p>
    <w:p w14:paraId="774D28C7" w14:textId="77777777" w:rsidR="00AA4068" w:rsidRDefault="00C91754"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υπολ</w:t>
      </w:r>
      <w:r w:rsidR="00370907">
        <w:rPr>
          <w:rFonts w:ascii="Calibri" w:eastAsia="Calibri" w:hAnsi="Calibri"/>
          <w:sz w:val="23"/>
          <w:szCs w:val="23"/>
          <w:lang w:eastAsia="en-US"/>
        </w:rPr>
        <w:t>ογίσο</w:t>
      </w:r>
      <w:r>
        <w:rPr>
          <w:rFonts w:ascii="Calibri" w:eastAsia="Calibri" w:hAnsi="Calibri"/>
          <w:sz w:val="23"/>
          <w:szCs w:val="23"/>
          <w:lang w:eastAsia="en-US"/>
        </w:rPr>
        <w:t>υμε την συνολική καθυστέρηση που επιβαρύνεται από τις εντολές το κύκλωμα</w:t>
      </w:r>
      <w:r w:rsidRPr="00C91754">
        <w:rPr>
          <w:rFonts w:ascii="Calibri" w:eastAsia="Calibri" w:hAnsi="Calibri"/>
          <w:sz w:val="23"/>
          <w:szCs w:val="23"/>
          <w:lang w:eastAsia="en-US"/>
        </w:rPr>
        <w:t xml:space="preserve">, </w:t>
      </w:r>
      <w:r>
        <w:rPr>
          <w:rFonts w:ascii="Calibri" w:eastAsia="Calibri" w:hAnsi="Calibri"/>
          <w:sz w:val="23"/>
          <w:szCs w:val="23"/>
          <w:lang w:eastAsia="en-US"/>
        </w:rPr>
        <w:t xml:space="preserve">πρέπει να πολλαπλασιάσουμε </w:t>
      </w:r>
      <w:r w:rsidR="002C3C37">
        <w:rPr>
          <w:rFonts w:ascii="Calibri" w:eastAsia="Calibri" w:hAnsi="Calibri"/>
          <w:sz w:val="23"/>
          <w:szCs w:val="23"/>
          <w:lang w:eastAsia="en-US"/>
        </w:rPr>
        <w:t>τον</w:t>
      </w:r>
      <w:r>
        <w:rPr>
          <w:rFonts w:ascii="Calibri" w:eastAsia="Calibri" w:hAnsi="Calibri"/>
          <w:sz w:val="23"/>
          <w:szCs w:val="23"/>
          <w:lang w:eastAsia="en-US"/>
        </w:rPr>
        <w:t xml:space="preserve"> αριθμό των κύκλων που </w:t>
      </w:r>
      <w:r w:rsidR="00ED3D1F">
        <w:rPr>
          <w:rFonts w:ascii="Calibri" w:eastAsia="Calibri" w:hAnsi="Calibri"/>
          <w:sz w:val="23"/>
          <w:szCs w:val="23"/>
          <w:lang w:eastAsia="en-US"/>
        </w:rPr>
        <w:t xml:space="preserve">χρειάζονται ώστε να εκτελεστούν </w:t>
      </w:r>
      <w:r>
        <w:rPr>
          <w:rFonts w:ascii="Calibri" w:eastAsia="Calibri" w:hAnsi="Calibri"/>
          <w:sz w:val="23"/>
          <w:szCs w:val="23"/>
          <w:lang w:eastAsia="en-US"/>
        </w:rPr>
        <w:t>οι πράξεις μέσα στον βρόγχο, με τον αριθμό των επαναλήψεων του βρόγχου καθώς να προσθέσουμε ακόμη έναν κύκλο</w:t>
      </w:r>
      <w:r w:rsidR="0060709C">
        <w:rPr>
          <w:rFonts w:ascii="Calibri" w:eastAsia="Calibri" w:hAnsi="Calibri"/>
          <w:sz w:val="23"/>
          <w:szCs w:val="23"/>
          <w:lang w:eastAsia="en-US"/>
        </w:rPr>
        <w:t xml:space="preserve"> που οφείλεται στην χρήση του βρόγχου.</w:t>
      </w:r>
    </w:p>
    <w:p w14:paraId="662248A9" w14:textId="77777777" w:rsidR="00EB4783" w:rsidRDefault="00EB4783" w:rsidP="00A72782">
      <w:pPr>
        <w:suppressAutoHyphens w:val="0"/>
        <w:spacing w:after="160" w:line="259" w:lineRule="auto"/>
        <w:jc w:val="both"/>
        <w:rPr>
          <w:rFonts w:ascii="Calibri" w:eastAsia="Calibri" w:hAnsi="Calibri"/>
          <w:sz w:val="23"/>
          <w:szCs w:val="23"/>
          <w:lang w:eastAsia="en-US"/>
        </w:rPr>
      </w:pPr>
    </w:p>
    <w:p w14:paraId="4C4A6AAA" w14:textId="77777777" w:rsidR="00EB4783" w:rsidRDefault="00EB4783" w:rsidP="00A72782">
      <w:pPr>
        <w:suppressAutoHyphens w:val="0"/>
        <w:spacing w:after="160" w:line="259" w:lineRule="auto"/>
        <w:jc w:val="both"/>
        <w:rPr>
          <w:rFonts w:ascii="Calibri" w:eastAsia="Calibri" w:hAnsi="Calibri"/>
          <w:sz w:val="23"/>
          <w:szCs w:val="23"/>
          <w:lang w:eastAsia="en-US"/>
        </w:rPr>
      </w:pPr>
    </w:p>
    <w:p w14:paraId="5DEACB7B" w14:textId="77777777" w:rsidR="00A124BD" w:rsidRPr="008929F7" w:rsidRDefault="00393082" w:rsidP="00030418">
      <w:pPr>
        <w:pStyle w:val="Heading2"/>
        <w:jc w:val="left"/>
        <w:rPr>
          <w:lang w:val="el-GR"/>
        </w:rPr>
      </w:pPr>
      <w:bookmarkStart w:id="37" w:name="_Toc516583362"/>
      <w:r w:rsidRPr="008929F7">
        <w:rPr>
          <w:lang w:val="el-GR"/>
        </w:rPr>
        <w:lastRenderedPageBreak/>
        <w:t xml:space="preserve">2.7 </w:t>
      </w:r>
      <w:r w:rsidR="00A124BD" w:rsidRPr="008929F7">
        <w:rPr>
          <w:lang w:val="el-GR"/>
        </w:rPr>
        <w:t xml:space="preserve">Επαλήθευση </w:t>
      </w:r>
      <w:r w:rsidR="00A124BD" w:rsidRPr="00393082">
        <w:t>RTL</w:t>
      </w:r>
      <w:bookmarkEnd w:id="37"/>
    </w:p>
    <w:p w14:paraId="138D11B7" w14:textId="77777777" w:rsidR="004654D0" w:rsidRPr="00EC48D2"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14:paraId="25ED5FC4" w14:textId="77777777" w:rsidR="00F01773" w:rsidRPr="004654D0" w:rsidRDefault="00393082" w:rsidP="00030418">
      <w:pPr>
        <w:pStyle w:val="Heading2"/>
        <w:jc w:val="left"/>
        <w:rPr>
          <w:lang w:val="el-GR"/>
        </w:rPr>
      </w:pPr>
      <w:bookmarkStart w:id="38" w:name="_Toc516583363"/>
      <w:r w:rsidRPr="004654D0">
        <w:rPr>
          <w:lang w:val="el-GR"/>
        </w:rPr>
        <w:t xml:space="preserve">2.8 </w:t>
      </w:r>
      <w:r w:rsidR="00BC54B6" w:rsidRPr="004654D0">
        <w:rPr>
          <w:lang w:val="el-GR"/>
        </w:rPr>
        <w:t>Προτάσεις</w:t>
      </w:r>
      <w:bookmarkEnd w:id="38"/>
    </w:p>
    <w:p w14:paraId="1E7FA438" w14:textId="77777777" w:rsidR="00A43AAE" w:rsidRPr="00A43AAE" w:rsidRDefault="00BC54B6" w:rsidP="00A43AAE">
      <w:pPr>
        <w:pStyle w:val="Heading3"/>
        <w:jc w:val="left"/>
      </w:pPr>
      <w:bookmarkStart w:id="39" w:name="_Toc516583364"/>
      <w:r w:rsidRPr="00030418">
        <w:t xml:space="preserve">2.8.1 </w:t>
      </w:r>
      <w:r w:rsidR="00F01773" w:rsidRPr="00030418">
        <w:t>Κ</w:t>
      </w:r>
      <w:r w:rsidR="00F01773">
        <w:t>ώδικας</w:t>
      </w:r>
      <w:bookmarkEnd w:id="39"/>
    </w:p>
    <w:p w14:paraId="21CBACCC" w14:textId="77777777" w:rsidR="009C0B9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λιγοστεύσουμε τα δεδομένα που διαβάζει η κύρια συνάρτηση, </w:t>
      </w:r>
      <w:r w:rsidR="00C82833">
        <w:rPr>
          <w:rFonts w:ascii="Calibri" w:eastAsia="Calibri" w:hAnsi="Calibri"/>
          <w:sz w:val="23"/>
          <w:szCs w:val="23"/>
          <w:lang w:eastAsia="en-US"/>
        </w:rPr>
        <w:t xml:space="preserve">δηλαδή τις </w:t>
      </w:r>
      <w:r w:rsidRPr="00A124BD">
        <w:rPr>
          <w:rFonts w:ascii="Calibri" w:eastAsia="Calibri" w:hAnsi="Calibri"/>
          <w:sz w:val="23"/>
          <w:szCs w:val="23"/>
          <w:lang w:eastAsia="en-US"/>
        </w:rPr>
        <w:t>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00482BC0">
        <w:rPr>
          <w:rFonts w:ascii="Calibri" w:eastAsia="Calibri" w:hAnsi="Calibri"/>
          <w:sz w:val="23"/>
          <w:szCs w:val="23"/>
          <w:lang w:eastAsia="en-US"/>
        </w:rPr>
        <w:t>.</w:t>
      </w:r>
      <w:r w:rsidR="00666CAF">
        <w:rPr>
          <w:rFonts w:ascii="Calibri" w:eastAsia="Calibri" w:hAnsi="Calibri"/>
          <w:sz w:val="23"/>
          <w:szCs w:val="23"/>
          <w:lang w:eastAsia="en-US"/>
        </w:rPr>
        <w:t xml:space="preserve"> Για παράδειγμα, αν έχου</w:t>
      </w:r>
      <w:r w:rsidR="00BE1AD2">
        <w:rPr>
          <w:rFonts w:ascii="Calibri" w:eastAsia="Calibri" w:hAnsi="Calibri"/>
          <w:sz w:val="23"/>
          <w:szCs w:val="23"/>
          <w:lang w:eastAsia="en-US"/>
        </w:rPr>
        <w:t xml:space="preserve">με δύο υλοποιήσεις όπου η πρώτη, </w:t>
      </w:r>
      <w:r w:rsidR="00666CAF">
        <w:rPr>
          <w:rFonts w:ascii="Calibri" w:eastAsia="Calibri" w:hAnsi="Calibri"/>
          <w:sz w:val="23"/>
          <w:szCs w:val="23"/>
          <w:lang w:eastAsia="en-US"/>
        </w:rPr>
        <w:t>διαβά</w:t>
      </w:r>
      <w:r w:rsidR="005B1506">
        <w:rPr>
          <w:rFonts w:ascii="Calibri" w:eastAsia="Calibri" w:hAnsi="Calibri"/>
          <w:sz w:val="23"/>
          <w:szCs w:val="23"/>
          <w:lang w:eastAsia="en-US"/>
        </w:rPr>
        <w:t>ζει</w:t>
      </w:r>
      <w:r w:rsidR="00666CAF">
        <w:rPr>
          <w:rFonts w:ascii="Calibri" w:eastAsia="Calibri" w:hAnsi="Calibri"/>
          <w:sz w:val="23"/>
          <w:szCs w:val="23"/>
          <w:lang w:eastAsia="en-US"/>
        </w:rPr>
        <w:t xml:space="preserve"> την είσοδο από μια θύρα ,</w:t>
      </w:r>
      <w:r w:rsidR="0058641F">
        <w:rPr>
          <w:rFonts w:ascii="Calibri" w:eastAsia="Calibri" w:hAnsi="Calibri"/>
          <w:sz w:val="23"/>
          <w:szCs w:val="23"/>
          <w:lang w:eastAsia="en-US"/>
        </w:rPr>
        <w:t xml:space="preserve"> ενώ η δεύτερη </w:t>
      </w:r>
      <w:r w:rsidR="00562B73">
        <w:rPr>
          <w:rFonts w:ascii="Calibri" w:eastAsia="Calibri" w:hAnsi="Calibri"/>
          <w:sz w:val="23"/>
          <w:szCs w:val="23"/>
          <w:lang w:eastAsia="en-US"/>
        </w:rPr>
        <w:t>έχει</w:t>
      </w:r>
      <w:r w:rsidR="0058641F">
        <w:rPr>
          <w:rFonts w:ascii="Calibri" w:eastAsia="Calibri" w:hAnsi="Calibri"/>
          <w:sz w:val="23"/>
          <w:szCs w:val="23"/>
          <w:lang w:eastAsia="en-US"/>
        </w:rPr>
        <w:t xml:space="preserve"> </w:t>
      </w:r>
      <w:r w:rsidR="00342488">
        <w:rPr>
          <w:rFonts w:ascii="Calibri" w:eastAsia="Calibri" w:hAnsi="Calibri"/>
          <w:sz w:val="23"/>
          <w:szCs w:val="23"/>
          <w:lang w:eastAsia="en-US"/>
        </w:rPr>
        <w:t>αποθηκευμένο</w:t>
      </w:r>
      <w:r w:rsidR="004705FD">
        <w:rPr>
          <w:rFonts w:ascii="Calibri" w:eastAsia="Calibri" w:hAnsi="Calibri"/>
          <w:sz w:val="23"/>
          <w:szCs w:val="23"/>
          <w:lang w:eastAsia="en-US"/>
        </w:rPr>
        <w:t xml:space="preserve"> </w:t>
      </w:r>
      <w:r w:rsidR="0058641F">
        <w:rPr>
          <w:rFonts w:ascii="Calibri" w:eastAsia="Calibri" w:hAnsi="Calibri"/>
          <w:sz w:val="23"/>
          <w:szCs w:val="23"/>
          <w:lang w:eastAsia="en-US"/>
        </w:rPr>
        <w:t xml:space="preserve">το περιεχόμενο της εισόδου </w:t>
      </w:r>
      <w:r w:rsidR="00666CAF">
        <w:rPr>
          <w:rFonts w:ascii="Calibri" w:eastAsia="Calibri" w:hAnsi="Calibri"/>
          <w:sz w:val="23"/>
          <w:szCs w:val="23"/>
          <w:lang w:eastAsia="en-US"/>
        </w:rPr>
        <w:t xml:space="preserve">μέσα στον κώδικα της, τότε η πρώτη </w:t>
      </w:r>
      <w:r w:rsidR="00002E5A">
        <w:rPr>
          <w:rFonts w:ascii="Calibri" w:eastAsia="Calibri" w:hAnsi="Calibri"/>
          <w:sz w:val="23"/>
          <w:szCs w:val="23"/>
          <w:lang w:eastAsia="en-US"/>
        </w:rPr>
        <w:t xml:space="preserve">υλοποίηση </w:t>
      </w:r>
      <w:r w:rsidR="00666CAF">
        <w:rPr>
          <w:rFonts w:ascii="Calibri" w:eastAsia="Calibri" w:hAnsi="Calibri"/>
          <w:sz w:val="23"/>
          <w:szCs w:val="23"/>
          <w:lang w:eastAsia="en-US"/>
        </w:rPr>
        <w:t>θα αναγκα</w:t>
      </w:r>
      <w:r w:rsidR="005A69D7">
        <w:rPr>
          <w:rFonts w:ascii="Calibri" w:eastAsia="Calibri" w:hAnsi="Calibri"/>
          <w:sz w:val="23"/>
          <w:szCs w:val="23"/>
          <w:lang w:eastAsia="en-US"/>
        </w:rPr>
        <w:t>στεί να περιμένει μέχρι να διαβα</w:t>
      </w:r>
      <w:r w:rsidR="00666CAF">
        <w:rPr>
          <w:rFonts w:ascii="Calibri" w:eastAsia="Calibri" w:hAnsi="Calibri"/>
          <w:sz w:val="23"/>
          <w:szCs w:val="23"/>
          <w:lang w:eastAsia="en-US"/>
        </w:rPr>
        <w:t>σ</w:t>
      </w:r>
      <w:r w:rsidR="005A69D7">
        <w:rPr>
          <w:rFonts w:ascii="Calibri" w:eastAsia="Calibri" w:hAnsi="Calibri"/>
          <w:sz w:val="23"/>
          <w:szCs w:val="23"/>
          <w:lang w:eastAsia="en-US"/>
        </w:rPr>
        <w:t>τεί η</w:t>
      </w:r>
      <w:r w:rsidR="00621C1E">
        <w:rPr>
          <w:rFonts w:ascii="Calibri" w:eastAsia="Calibri" w:hAnsi="Calibri"/>
          <w:sz w:val="23"/>
          <w:szCs w:val="23"/>
          <w:lang w:eastAsia="en-US"/>
        </w:rPr>
        <w:t xml:space="preserve"> είσοδο</w:t>
      </w:r>
      <w:r w:rsidR="00EB5761">
        <w:rPr>
          <w:rFonts w:ascii="Calibri" w:eastAsia="Calibri" w:hAnsi="Calibri"/>
          <w:sz w:val="23"/>
          <w:szCs w:val="23"/>
          <w:lang w:eastAsia="en-US"/>
        </w:rPr>
        <w:t>ς</w:t>
      </w:r>
      <w:r w:rsidR="0094657D">
        <w:rPr>
          <w:rFonts w:ascii="Calibri" w:eastAsia="Calibri" w:hAnsi="Calibri"/>
          <w:sz w:val="23"/>
          <w:szCs w:val="23"/>
          <w:lang w:eastAsia="en-US"/>
        </w:rPr>
        <w:t>,</w:t>
      </w:r>
      <w:r w:rsidR="00621C1E">
        <w:rPr>
          <w:rFonts w:ascii="Calibri" w:eastAsia="Calibri" w:hAnsi="Calibri"/>
          <w:sz w:val="23"/>
          <w:szCs w:val="23"/>
          <w:lang w:eastAsia="en-US"/>
        </w:rPr>
        <w:t xml:space="preserve"> </w:t>
      </w:r>
      <w:r w:rsidR="00292849">
        <w:rPr>
          <w:rFonts w:ascii="Calibri" w:eastAsia="Calibri" w:hAnsi="Calibri"/>
          <w:sz w:val="23"/>
          <w:szCs w:val="23"/>
          <w:lang w:eastAsia="en-US"/>
        </w:rPr>
        <w:t xml:space="preserve">για </w:t>
      </w:r>
      <w:r w:rsidR="00BA4640">
        <w:rPr>
          <w:rFonts w:ascii="Calibri" w:eastAsia="Calibri" w:hAnsi="Calibri"/>
          <w:sz w:val="23"/>
          <w:szCs w:val="23"/>
          <w:lang w:eastAsia="en-US"/>
        </w:rPr>
        <w:t xml:space="preserve"> να εκτελέσει τις </w:t>
      </w:r>
      <w:r w:rsidR="00D47DF7">
        <w:rPr>
          <w:rFonts w:ascii="Calibri" w:eastAsia="Calibri" w:hAnsi="Calibri"/>
          <w:sz w:val="23"/>
          <w:szCs w:val="23"/>
          <w:lang w:eastAsia="en-US"/>
        </w:rPr>
        <w:t>επόμενες</w:t>
      </w:r>
      <w:r w:rsidR="00BA4640">
        <w:rPr>
          <w:rFonts w:ascii="Calibri" w:eastAsia="Calibri" w:hAnsi="Calibri"/>
          <w:sz w:val="23"/>
          <w:szCs w:val="23"/>
          <w:lang w:eastAsia="en-US"/>
        </w:rPr>
        <w:t xml:space="preserve"> εντολές</w:t>
      </w:r>
      <w:r w:rsidR="00D24747">
        <w:rPr>
          <w:rFonts w:ascii="Calibri" w:eastAsia="Calibri" w:hAnsi="Calibri"/>
          <w:sz w:val="23"/>
          <w:szCs w:val="23"/>
          <w:lang w:eastAsia="en-US"/>
        </w:rPr>
        <w:t>,</w:t>
      </w:r>
      <w:r w:rsidR="008008F1">
        <w:rPr>
          <w:rFonts w:ascii="Calibri" w:eastAsia="Calibri" w:hAnsi="Calibri"/>
          <w:sz w:val="23"/>
          <w:szCs w:val="23"/>
          <w:lang w:eastAsia="en-US"/>
        </w:rPr>
        <w:t xml:space="preserve"> </w:t>
      </w:r>
      <w:r w:rsidR="00912E23">
        <w:rPr>
          <w:rFonts w:ascii="Calibri" w:eastAsia="Calibri" w:hAnsi="Calibri"/>
          <w:sz w:val="23"/>
          <w:szCs w:val="23"/>
          <w:lang w:eastAsia="en-US"/>
        </w:rPr>
        <w:t>δημιουργώντας καθυστέρηση στο κύκλωμα</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Αντιθέτω</w:t>
      </w:r>
      <w:r w:rsidR="00E9084A">
        <w:rPr>
          <w:rFonts w:ascii="Calibri" w:eastAsia="Calibri" w:hAnsi="Calibri"/>
          <w:sz w:val="23"/>
          <w:szCs w:val="23"/>
          <w:lang w:eastAsia="en-US"/>
        </w:rPr>
        <w:t>ς,</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σ</w:t>
      </w:r>
      <w:r w:rsidR="00810744">
        <w:rPr>
          <w:rFonts w:ascii="Calibri" w:eastAsia="Calibri" w:hAnsi="Calibri"/>
          <w:sz w:val="23"/>
          <w:szCs w:val="23"/>
          <w:lang w:eastAsia="en-US"/>
        </w:rPr>
        <w:t>την</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δεύτερη</w:t>
      </w:r>
      <w:r w:rsidR="00C50F68" w:rsidRPr="00C50F68">
        <w:rPr>
          <w:rFonts w:ascii="Calibri" w:eastAsia="Calibri" w:hAnsi="Calibri"/>
          <w:sz w:val="23"/>
          <w:szCs w:val="23"/>
          <w:lang w:eastAsia="en-US"/>
        </w:rPr>
        <w:t xml:space="preserve"> υλοπ</w:t>
      </w:r>
      <w:r w:rsidR="00C50F68">
        <w:rPr>
          <w:rFonts w:ascii="Calibri" w:eastAsia="Calibri" w:hAnsi="Calibri"/>
          <w:sz w:val="23"/>
          <w:szCs w:val="23"/>
          <w:lang w:eastAsia="en-US"/>
        </w:rPr>
        <w:t>ο</w:t>
      </w:r>
      <w:r w:rsidR="00DD6477">
        <w:rPr>
          <w:rFonts w:ascii="Calibri" w:eastAsia="Calibri" w:hAnsi="Calibri"/>
          <w:sz w:val="23"/>
          <w:szCs w:val="23"/>
          <w:lang w:eastAsia="en-US"/>
        </w:rPr>
        <w:t>ίηση</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 xml:space="preserve">δεν θα δημιουργηθεί αυτή η καθυστέρηση αφού </w:t>
      </w:r>
      <w:r w:rsidR="00DD6477">
        <w:rPr>
          <w:rFonts w:ascii="Calibri" w:eastAsia="Calibri" w:hAnsi="Calibri"/>
          <w:sz w:val="23"/>
          <w:szCs w:val="23"/>
          <w:lang w:eastAsia="en-US"/>
        </w:rPr>
        <w:t xml:space="preserve">όλα </w:t>
      </w:r>
      <w:r w:rsidR="002C7D8E">
        <w:rPr>
          <w:rFonts w:ascii="Calibri" w:eastAsia="Calibri" w:hAnsi="Calibri"/>
          <w:sz w:val="23"/>
          <w:szCs w:val="23"/>
          <w:lang w:eastAsia="en-US"/>
        </w:rPr>
        <w:t>όσα</w:t>
      </w:r>
      <w:r w:rsidR="002A57A0">
        <w:rPr>
          <w:rFonts w:ascii="Calibri" w:eastAsia="Calibri" w:hAnsi="Calibri"/>
          <w:sz w:val="23"/>
          <w:szCs w:val="23"/>
          <w:lang w:eastAsia="en-US"/>
        </w:rPr>
        <w:t xml:space="preserve"> </w:t>
      </w:r>
      <w:r w:rsidR="00072220">
        <w:rPr>
          <w:rFonts w:ascii="Calibri" w:eastAsia="Calibri" w:hAnsi="Calibri"/>
          <w:sz w:val="23"/>
          <w:szCs w:val="23"/>
          <w:lang w:eastAsia="en-US"/>
        </w:rPr>
        <w:t>χρειάζεται</w:t>
      </w:r>
      <w:r w:rsidR="00376871">
        <w:rPr>
          <w:rFonts w:ascii="Calibri" w:eastAsia="Calibri" w:hAnsi="Calibri"/>
          <w:sz w:val="23"/>
          <w:szCs w:val="23"/>
          <w:lang w:eastAsia="en-US"/>
        </w:rPr>
        <w:t xml:space="preserve">, </w:t>
      </w:r>
      <w:r w:rsidR="002A57A0">
        <w:rPr>
          <w:rFonts w:ascii="Calibri" w:eastAsia="Calibri" w:hAnsi="Calibri"/>
          <w:sz w:val="23"/>
          <w:szCs w:val="23"/>
          <w:lang w:eastAsia="en-US"/>
        </w:rPr>
        <w:t xml:space="preserve">περιλαμβάνονται </w:t>
      </w:r>
      <w:r w:rsidR="006113FB">
        <w:rPr>
          <w:rFonts w:ascii="Calibri" w:eastAsia="Calibri" w:hAnsi="Calibri"/>
          <w:sz w:val="23"/>
          <w:szCs w:val="23"/>
          <w:lang w:eastAsia="en-US"/>
        </w:rPr>
        <w:t>μ</w:t>
      </w:r>
      <w:r w:rsidR="007F1BAB">
        <w:rPr>
          <w:rFonts w:ascii="Calibri" w:eastAsia="Calibri" w:hAnsi="Calibri"/>
          <w:sz w:val="23"/>
          <w:szCs w:val="23"/>
          <w:lang w:eastAsia="en-US"/>
        </w:rPr>
        <w:t xml:space="preserve">έσα </w:t>
      </w:r>
      <w:r w:rsidR="002A57A0">
        <w:rPr>
          <w:rFonts w:ascii="Calibri" w:eastAsia="Calibri" w:hAnsi="Calibri"/>
          <w:sz w:val="23"/>
          <w:szCs w:val="23"/>
          <w:lang w:eastAsia="en-US"/>
        </w:rPr>
        <w:t xml:space="preserve">στον κώδικα </w:t>
      </w:r>
      <w:r w:rsidR="00405179">
        <w:rPr>
          <w:rFonts w:ascii="Calibri" w:eastAsia="Calibri" w:hAnsi="Calibri"/>
          <w:sz w:val="23"/>
          <w:szCs w:val="23"/>
          <w:lang w:eastAsia="en-US"/>
        </w:rPr>
        <w:t xml:space="preserve">της καθώς οι εντολές </w:t>
      </w:r>
      <w:r w:rsidR="00276655">
        <w:rPr>
          <w:rFonts w:ascii="Calibri" w:eastAsia="Calibri" w:hAnsi="Calibri"/>
          <w:sz w:val="23"/>
          <w:szCs w:val="23"/>
          <w:lang w:eastAsia="en-US"/>
        </w:rPr>
        <w:t xml:space="preserve">της </w:t>
      </w:r>
      <w:r w:rsidR="00405179">
        <w:rPr>
          <w:rFonts w:ascii="Calibri" w:eastAsia="Calibri" w:hAnsi="Calibri"/>
          <w:sz w:val="23"/>
          <w:szCs w:val="23"/>
          <w:lang w:eastAsia="en-US"/>
        </w:rPr>
        <w:t>μπορεί να εκτελεστούν παράλληλα.</w:t>
      </w:r>
      <w:r w:rsidR="00B36F04">
        <w:rPr>
          <w:rFonts w:ascii="Calibri" w:eastAsia="Calibri" w:hAnsi="Calibri"/>
          <w:sz w:val="23"/>
          <w:szCs w:val="23"/>
          <w:lang w:eastAsia="en-US"/>
        </w:rPr>
        <w:t xml:space="preserve"> Στην Εικόνα 8 βλέπουμε</w:t>
      </w:r>
      <w:r w:rsidR="00A310DA">
        <w:rPr>
          <w:rFonts w:ascii="Calibri" w:eastAsia="Calibri" w:hAnsi="Calibri"/>
          <w:sz w:val="23"/>
          <w:szCs w:val="23"/>
          <w:lang w:eastAsia="en-US"/>
        </w:rPr>
        <w:t xml:space="preserve"> ένα </w:t>
      </w:r>
      <w:r w:rsidR="00587450">
        <w:rPr>
          <w:rFonts w:ascii="Calibri" w:eastAsia="Calibri" w:hAnsi="Calibri"/>
          <w:sz w:val="23"/>
          <w:szCs w:val="23"/>
          <w:lang w:eastAsia="en-US"/>
        </w:rPr>
        <w:t>κώδικα</w:t>
      </w:r>
      <w:r w:rsidR="00A310DA">
        <w:rPr>
          <w:rFonts w:ascii="Calibri" w:eastAsia="Calibri" w:hAnsi="Calibri"/>
          <w:sz w:val="23"/>
          <w:szCs w:val="23"/>
          <w:lang w:eastAsia="en-US"/>
        </w:rPr>
        <w:t xml:space="preserve"> που λαμβάνει ως εισόδους δύο μεταβλητές </w:t>
      </w:r>
      <w:r w:rsidR="00A310DA">
        <w:rPr>
          <w:rFonts w:ascii="Calibri" w:eastAsia="Calibri" w:hAnsi="Calibri"/>
          <w:sz w:val="23"/>
          <w:szCs w:val="23"/>
          <w:lang w:val="en-US" w:eastAsia="en-US"/>
        </w:rPr>
        <w:t>Nr</w:t>
      </w:r>
      <w:r w:rsidR="00A310DA" w:rsidRPr="00A310DA">
        <w:rPr>
          <w:rFonts w:ascii="Calibri" w:eastAsia="Calibri" w:hAnsi="Calibri"/>
          <w:sz w:val="23"/>
          <w:szCs w:val="23"/>
          <w:lang w:eastAsia="en-US"/>
        </w:rPr>
        <w:t xml:space="preserve"> </w:t>
      </w:r>
      <w:r w:rsidR="00A310DA">
        <w:rPr>
          <w:rFonts w:ascii="Calibri" w:eastAsia="Calibri" w:hAnsi="Calibri"/>
          <w:sz w:val="23"/>
          <w:szCs w:val="23"/>
          <w:lang w:eastAsia="en-US"/>
        </w:rPr>
        <w:t xml:space="preserve">και </w:t>
      </w:r>
      <w:r w:rsidR="00A310DA">
        <w:rPr>
          <w:rFonts w:ascii="Calibri" w:eastAsia="Calibri" w:hAnsi="Calibri"/>
          <w:sz w:val="23"/>
          <w:szCs w:val="23"/>
          <w:lang w:val="en-US" w:eastAsia="en-US"/>
        </w:rPr>
        <w:t>Nk</w:t>
      </w:r>
      <w:r w:rsidR="00A310DA" w:rsidRPr="00A310DA">
        <w:rPr>
          <w:rFonts w:ascii="Calibri" w:eastAsia="Calibri" w:hAnsi="Calibri"/>
          <w:sz w:val="23"/>
          <w:szCs w:val="23"/>
          <w:lang w:eastAsia="en-US"/>
        </w:rPr>
        <w:t xml:space="preserve">. </w:t>
      </w:r>
      <w:r w:rsidR="00A310DA">
        <w:rPr>
          <w:rFonts w:ascii="Calibri" w:eastAsia="Calibri" w:hAnsi="Calibri"/>
          <w:sz w:val="23"/>
          <w:szCs w:val="23"/>
          <w:lang w:eastAsia="en-US"/>
        </w:rPr>
        <w:t>Μεταφέροντας τις τιμές αυτών των μεταβλητών, στο κύριο κώδικα χωρίς να τις λαμβάνει ως είσοδο</w:t>
      </w:r>
      <w:r w:rsidR="00F323D5">
        <w:rPr>
          <w:rFonts w:ascii="Calibri" w:eastAsia="Calibri" w:hAnsi="Calibri"/>
          <w:sz w:val="23"/>
          <w:szCs w:val="23"/>
          <w:lang w:eastAsia="en-US"/>
        </w:rPr>
        <w:t>,</w:t>
      </w:r>
      <w:r w:rsidR="00A310DA">
        <w:rPr>
          <w:rFonts w:ascii="Calibri" w:eastAsia="Calibri" w:hAnsi="Calibri"/>
          <w:sz w:val="23"/>
          <w:szCs w:val="23"/>
          <w:lang w:eastAsia="en-US"/>
        </w:rPr>
        <w:t xml:space="preserve"> η συνολική καθυστέρηση του κυκλώματος,</w:t>
      </w:r>
      <w:r w:rsidR="00F323D5">
        <w:rPr>
          <w:rFonts w:ascii="Calibri" w:eastAsia="Calibri" w:hAnsi="Calibri"/>
          <w:sz w:val="23"/>
          <w:szCs w:val="23"/>
          <w:lang w:eastAsia="en-US"/>
        </w:rPr>
        <w:t xml:space="preserve"> από 3766 </w:t>
      </w:r>
      <w:r w:rsidR="00A310DA">
        <w:rPr>
          <w:rFonts w:ascii="Calibri" w:eastAsia="Calibri" w:hAnsi="Calibri"/>
          <w:sz w:val="23"/>
          <w:szCs w:val="23"/>
          <w:lang w:eastAsia="en-US"/>
        </w:rPr>
        <w:t xml:space="preserve"> μειώθηκε στους 1976 κύκλους</w:t>
      </w:r>
      <w:r w:rsidR="00F323D5">
        <w:rPr>
          <w:rFonts w:ascii="Calibri" w:eastAsia="Calibri" w:hAnsi="Calibri"/>
          <w:sz w:val="23"/>
          <w:szCs w:val="23"/>
          <w:lang w:eastAsia="en-US"/>
        </w:rPr>
        <w:t xml:space="preserve"> ρολογιού</w:t>
      </w:r>
      <w:r w:rsidR="00A310DA">
        <w:rPr>
          <w:rFonts w:ascii="Calibri" w:eastAsia="Calibri" w:hAnsi="Calibri"/>
          <w:sz w:val="23"/>
          <w:szCs w:val="23"/>
          <w:lang w:eastAsia="en-US"/>
        </w:rPr>
        <w:t>.</w:t>
      </w:r>
    </w:p>
    <w:p w14:paraId="1DB0C748"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21D9DF56"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3E59B957"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132802F1"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0105A435"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507931C3"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5476DBA2"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6ED4BA54"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71FD189B"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15A5E853" w14:textId="77777777" w:rsidR="009D36D8" w:rsidRDefault="00B333A0"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34208" behindDoc="0" locked="0" layoutInCell="1" allowOverlap="1" wp14:anchorId="363AAF0A" wp14:editId="0459E1FC">
                <wp:simplePos x="0" y="0"/>
                <wp:positionH relativeFrom="column">
                  <wp:posOffset>0</wp:posOffset>
                </wp:positionH>
                <wp:positionV relativeFrom="paragraph">
                  <wp:posOffset>7835265</wp:posOffset>
                </wp:positionV>
                <wp:extent cx="5676900" cy="302260"/>
                <wp:effectExtent l="0" t="0" r="0" b="2540"/>
                <wp:wrapSquare wrapText="bothSides"/>
                <wp:docPr id="246" name="Text Box 246"/>
                <wp:cNvGraphicFramePr/>
                <a:graphic xmlns:a="http://schemas.openxmlformats.org/drawingml/2006/main">
                  <a:graphicData uri="http://schemas.microsoft.com/office/word/2010/wordprocessingShape">
                    <wps:wsp>
                      <wps:cNvSpPr txBox="1"/>
                      <wps:spPr>
                        <a:xfrm>
                          <a:off x="0" y="0"/>
                          <a:ext cx="5676900" cy="302260"/>
                        </a:xfrm>
                        <a:prstGeom prst="rect">
                          <a:avLst/>
                        </a:prstGeom>
                        <a:solidFill>
                          <a:prstClr val="white"/>
                        </a:solidFill>
                        <a:ln>
                          <a:noFill/>
                        </a:ln>
                      </wps:spPr>
                      <wps:txbx>
                        <w:txbxContent>
                          <w:p w14:paraId="67D2626A" w14:textId="63E41A75" w:rsidR="00BB1D7F" w:rsidRPr="009C4A9B" w:rsidRDefault="00BB1D7F" w:rsidP="00B333A0">
                            <w:pPr>
                              <w:pStyle w:val="Caption"/>
                              <w:rPr>
                                <w:rFonts w:ascii="Calibri" w:eastAsia="Calibri" w:hAnsi="Calibri" w:cs="Times New Roman"/>
                                <w:szCs w:val="23"/>
                              </w:rPr>
                            </w:pPr>
                            <w:r>
                              <w:t xml:space="preserve">Εικόνα </w:t>
                            </w:r>
                            <w:r>
                              <w:fldChar w:fldCharType="begin"/>
                            </w:r>
                            <w:r>
                              <w:instrText xml:space="preserve"> SEQ Εικόνα \* ARABIC </w:instrText>
                            </w:r>
                            <w:r>
                              <w:fldChar w:fldCharType="separate"/>
                            </w:r>
                            <w:r w:rsidR="00AB0D23">
                              <w:rPr>
                                <w:noProof/>
                              </w:rPr>
                              <w:t>8</w:t>
                            </w:r>
                            <w:r>
                              <w:fldChar w:fldCharType="end"/>
                            </w:r>
                            <w:r>
                              <w:t>: 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AF0A" id="Text Box 246" o:spid="_x0000_s1032" type="#_x0000_t202" style="position:absolute;left:0;text-align:left;margin-left:0;margin-top:616.95pt;width:447pt;height:23.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" stroked="f">
                <v:textbox inset="0,0,0,0">
                  <w:txbxContent>
                    <w:p w14:paraId="67D2626A" w14:textId="63E41A75" w:rsidR="00BB1D7F" w:rsidRPr="009C4A9B" w:rsidRDefault="00BB1D7F" w:rsidP="00B333A0">
                      <w:pPr>
                        <w:pStyle w:val="Caption"/>
                        <w:rPr>
                          <w:rFonts w:ascii="Calibri" w:eastAsia="Calibri" w:hAnsi="Calibri" w:cs="Times New Roman"/>
                          <w:szCs w:val="23"/>
                        </w:rPr>
                      </w:pPr>
                      <w:r>
                        <w:t xml:space="preserve">Εικόνα </w:t>
                      </w:r>
                      <w:r>
                        <w:fldChar w:fldCharType="begin"/>
                      </w:r>
                      <w:r>
                        <w:instrText xml:space="preserve"> SEQ Εικόνα \* ARABIC </w:instrText>
                      </w:r>
                      <w:r>
                        <w:fldChar w:fldCharType="separate"/>
                      </w:r>
                      <w:r w:rsidR="00AB0D23">
                        <w:rPr>
                          <w:noProof/>
                        </w:rPr>
                        <w:t>8</w:t>
                      </w:r>
                      <w:r>
                        <w:fldChar w:fldCharType="end"/>
                      </w:r>
                      <w:r>
                        <w:t>: Αρχικός Κώδικας</w:t>
                      </w:r>
                    </w:p>
                  </w:txbxContent>
                </v:textbox>
                <w10:wrap type="square"/>
              </v:shape>
            </w:pict>
          </mc:Fallback>
        </mc:AlternateContent>
      </w:r>
      <w:r w:rsidR="009D36D8">
        <w:rPr>
          <w:noProof/>
          <w:lang w:eastAsia="el-GR"/>
        </w:rPr>
        <mc:AlternateContent>
          <mc:Choice Requires="wps">
            <w:drawing>
              <wp:anchor distT="45720" distB="45720" distL="114300" distR="114300" simplePos="0" relativeHeight="251932160" behindDoc="0" locked="0" layoutInCell="1" allowOverlap="1" wp14:anchorId="073F41BD" wp14:editId="20C9A430">
                <wp:simplePos x="0" y="0"/>
                <wp:positionH relativeFrom="margin">
                  <wp:posOffset>-47625</wp:posOffset>
                </wp:positionH>
                <wp:positionV relativeFrom="paragraph">
                  <wp:posOffset>0</wp:posOffset>
                </wp:positionV>
                <wp:extent cx="5800725" cy="7753350"/>
                <wp:effectExtent l="0" t="0" r="28575" b="1905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7753350"/>
                        </a:xfrm>
                        <a:prstGeom prst="rect">
                          <a:avLst/>
                        </a:prstGeom>
                        <a:solidFill>
                          <a:srgbClr val="FFFFFF"/>
                        </a:solidFill>
                        <a:ln w="9525">
                          <a:solidFill>
                            <a:srgbClr val="000000"/>
                          </a:solidFill>
                          <a:miter lim="800000"/>
                          <a:headEnd/>
                          <a:tailEnd/>
                        </a:ln>
                      </wps:spPr>
                      <wps:txbx>
                        <w:txbxContent>
                          <w:p w14:paraId="2E3D5785"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void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Cipher</w:t>
                            </w:r>
                            <w:r w:rsidRPr="00AD56AC">
                              <w:rPr>
                                <w:rFonts w:ascii="Courier New" w:hAnsi="Courier New" w:cs="Courier New"/>
                                <w:sz w:val="23"/>
                                <w:szCs w:val="23"/>
                                <w:lang w:val="en-US" w:eastAsia="en-US"/>
                              </w:rPr>
                              <w:t xml:space="preserve">(int Nr, int Nk, </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out[16])</w:t>
                            </w:r>
                          </w:p>
                          <w:p w14:paraId="02536183"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w:t>
                            </w:r>
                          </w:p>
                          <w:p w14:paraId="53D08A0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int</w:t>
                            </w:r>
                            <w:r w:rsidRPr="00AD56AC">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14:paraId="024CD5B1"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int</w:t>
                            </w:r>
                            <w:r w:rsidRPr="00AD56AC">
                              <w:rPr>
                                <w:rFonts w:ascii="Courier New" w:hAnsi="Courier New" w:cs="Courier New"/>
                                <w:sz w:val="23"/>
                                <w:szCs w:val="23"/>
                                <w:lang w:val="en-US" w:eastAsia="en-US"/>
                              </w:rPr>
                              <w:t xml:space="preserve"> i,j,round=0;</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state[4][4];</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RoundKey[240];</w:t>
                            </w:r>
                          </w:p>
                          <w:p w14:paraId="58AE9DE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Key[32];</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in[16];</w:t>
                            </w:r>
                          </w:p>
                          <w:p w14:paraId="3DED508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temp[16] = {0x00  ,0x01  ,0x02  ,0x03  ,0x04  ,0x05  ,0x06  ,0x07  ,0x08  ,0x09  ,0x0a  ,0x0b  ,0x0c  ,0x0d  ,0x0e  ,0x0f};</w:t>
                            </w:r>
                          </w:p>
                          <w:p w14:paraId="54377488"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temp2[16]= {0x00  ,0x11  ,0x22  ,0x33  ,0x44  ,0x55  ,0x66  ,0x77  ,0x88  ,0x99  ,0xaa  ,0xbb  ,0xcc  ,0xdd  ,0xee  ,0xff};</w:t>
                            </w:r>
                          </w:p>
                          <w:p w14:paraId="6E7E5A4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(i=0;i&lt;4*4;i++){Key[i]=temp[i];in[i]=temp2[i];}</w:t>
                            </w:r>
                          </w:p>
                          <w:p w14:paraId="005B0E1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KeyExpansion(RoundKey,Key,Rcon,Nk,Nr);</w:t>
                            </w:r>
                          </w:p>
                          <w:p w14:paraId="40388B8E"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(i=0;i&lt;4;i++){</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(j=0;j&lt;4;j++){state[j][i] = in[i*4 + j];}}</w:t>
                            </w:r>
                          </w:p>
                          <w:p w14:paraId="544EA273"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AddRoundKey(0,state,RoundKey);</w:t>
                            </w:r>
                          </w:p>
                          <w:p w14:paraId="67BAF22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(round=1;round&lt;Nr;round++){SubBytes(state);ShiftRows(state);</w:t>
                            </w:r>
                          </w:p>
                          <w:p w14:paraId="09E90DAD"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MixColumns(state);AddRoundKey(round,state,RoundKey);}</w:t>
                            </w:r>
                          </w:p>
                          <w:p w14:paraId="4CBE6636"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SubBytes(state);ShiftRows(state);AddRoundKey(Nr,state,RoundKey);</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(i=0;i&lt;4;i++){</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(j=0;j&lt;4;j++){out[i*4+j]=state[j][i];}}}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F41BD" id="_x0000_s1033" type="#_x0000_t202" style="position:absolute;left:0;text-align:left;margin-left:-3.75pt;margin-top:0;width:456.75pt;height:610.5pt;z-index:25193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">
                <v:textbox>
                  <w:txbxContent>
                    <w:p w14:paraId="2E3D5785"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void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Cipher</w:t>
                      </w:r>
                      <w:r w:rsidRPr="00AD56AC">
                        <w:rPr>
                          <w:rFonts w:ascii="Courier New" w:hAnsi="Courier New" w:cs="Courier New"/>
                          <w:sz w:val="23"/>
                          <w:szCs w:val="23"/>
                          <w:lang w:val="en-US" w:eastAsia="en-US"/>
                        </w:rPr>
                        <w:t xml:space="preserve">(int Nr, int Nk, </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out[16])</w:t>
                      </w:r>
                    </w:p>
                    <w:p w14:paraId="02536183"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w:t>
                      </w:r>
                    </w:p>
                    <w:p w14:paraId="53D08A0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int</w:t>
                      </w:r>
                      <w:r w:rsidRPr="00AD56AC">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14:paraId="024CD5B1"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int</w:t>
                      </w:r>
                      <w:r w:rsidRPr="00AD56AC">
                        <w:rPr>
                          <w:rFonts w:ascii="Courier New" w:hAnsi="Courier New" w:cs="Courier New"/>
                          <w:sz w:val="23"/>
                          <w:szCs w:val="23"/>
                          <w:lang w:val="en-US" w:eastAsia="en-US"/>
                        </w:rPr>
                        <w:t xml:space="preserve"> i,j,round=0;</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state[4][4];</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RoundKey[240];</w:t>
                      </w:r>
                    </w:p>
                    <w:p w14:paraId="58AE9DE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Key[32];</w:t>
                      </w: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in[16];</w:t>
                      </w:r>
                    </w:p>
                    <w:p w14:paraId="3DED508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temp[16] = {0x00  ,0x01  ,0x02  ,0x03  ,0x04  ,0x05  ,0x06  ,0x07  ,0x08  ,0x09  ,0x0a  ,0x0b  ,0x0c  ,0x0d  ,0x0e  ,0x0f};</w:t>
                      </w:r>
                    </w:p>
                    <w:p w14:paraId="54377488"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unsigned</w:t>
                      </w:r>
                      <w:r w:rsidRPr="00AD56AC">
                        <w:rPr>
                          <w:rFonts w:ascii="Courier New" w:hAnsi="Courier New" w:cs="Courier New"/>
                          <w:sz w:val="23"/>
                          <w:szCs w:val="23"/>
                          <w:lang w:val="en-US" w:eastAsia="en-US"/>
                        </w:rPr>
                        <w:t xml:space="preserve"> </w:t>
                      </w:r>
                      <w:r w:rsidRPr="00AD56AC">
                        <w:rPr>
                          <w:rFonts w:ascii="Courier New" w:hAnsi="Courier New" w:cs="Courier New"/>
                          <w:bCs/>
                          <w:sz w:val="23"/>
                          <w:szCs w:val="23"/>
                          <w:lang w:val="en-US" w:eastAsia="en-US"/>
                        </w:rPr>
                        <w:t>char</w:t>
                      </w:r>
                      <w:r w:rsidRPr="00AD56AC">
                        <w:rPr>
                          <w:rFonts w:ascii="Courier New" w:hAnsi="Courier New" w:cs="Courier New"/>
                          <w:sz w:val="23"/>
                          <w:szCs w:val="23"/>
                          <w:lang w:val="en-US" w:eastAsia="en-US"/>
                        </w:rPr>
                        <w:t xml:space="preserve"> temp2[16]= {0x00  ,0x11  ,0x22  ,0x33  ,0x44  ,0x55  ,0x66  ,0x77  ,0x88  ,0x99  ,0xaa  ,0xbb  ,0xcc  ,0xdd  ,0xee  ,0xff};</w:t>
                      </w:r>
                    </w:p>
                    <w:p w14:paraId="6E7E5A4C"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(i=0;i&lt;4*4;i++){Key[i]=temp[i];in[i]=temp2[i];}</w:t>
                      </w:r>
                    </w:p>
                    <w:p w14:paraId="005B0E1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KeyExpansion(RoundKey,Key,Rcon,Nk,Nr);</w:t>
                      </w:r>
                    </w:p>
                    <w:p w14:paraId="40388B8E"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(i=0;i&lt;4;i++){</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(j=0;j&lt;4;j++){state[j][i] = in[i*4 + j];}}</w:t>
                      </w:r>
                    </w:p>
                    <w:p w14:paraId="544EA273"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AddRoundKey(0,state,RoundKey);</w:t>
                      </w:r>
                    </w:p>
                    <w:p w14:paraId="67BAF229"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(round=1;round&lt;Nr;round++){SubBytes(state);ShiftRows(state);</w:t>
                      </w:r>
                    </w:p>
                    <w:p w14:paraId="09E90DAD"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MixColumns(state);AddRoundKey(round,state,RoundKey);}</w:t>
                      </w:r>
                    </w:p>
                    <w:p w14:paraId="4CBE6636" w14:textId="77777777" w:rsidR="00BB1D7F" w:rsidRPr="00AD56AC" w:rsidRDefault="00BB1D7F" w:rsidP="009D36D8">
                      <w:pPr>
                        <w:suppressAutoHyphens w:val="0"/>
                        <w:autoSpaceDE w:val="0"/>
                        <w:autoSpaceDN w:val="0"/>
                        <w:adjustRightInd w:val="0"/>
                        <w:rPr>
                          <w:rFonts w:ascii="Courier New" w:hAnsi="Courier New" w:cs="Courier New"/>
                          <w:sz w:val="23"/>
                          <w:szCs w:val="23"/>
                          <w:lang w:val="en-US" w:eastAsia="en-US"/>
                        </w:rPr>
                      </w:pPr>
                      <w:r w:rsidRPr="00AD56AC">
                        <w:rPr>
                          <w:rFonts w:ascii="Courier New" w:hAnsi="Courier New" w:cs="Courier New"/>
                          <w:sz w:val="23"/>
                          <w:szCs w:val="23"/>
                          <w:lang w:val="en-US" w:eastAsia="en-US"/>
                        </w:rPr>
                        <w:t>SubBytes(state);ShiftRows(state);AddRoundKey(Nr,state,RoundKey);</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(i=0;i&lt;4;i++){</w:t>
                      </w:r>
                      <w:r w:rsidRPr="00AD56AC">
                        <w:rPr>
                          <w:rFonts w:ascii="Courier New" w:hAnsi="Courier New" w:cs="Courier New"/>
                          <w:bCs/>
                          <w:sz w:val="23"/>
                          <w:szCs w:val="23"/>
                          <w:lang w:val="en-US" w:eastAsia="en-US"/>
                        </w:rPr>
                        <w:t>for</w:t>
                      </w:r>
                      <w:r w:rsidRPr="00AD56AC">
                        <w:rPr>
                          <w:rFonts w:ascii="Courier New" w:hAnsi="Courier New" w:cs="Courier New"/>
                          <w:sz w:val="23"/>
                          <w:szCs w:val="23"/>
                          <w:lang w:val="en-US" w:eastAsia="en-US"/>
                        </w:rPr>
                        <w:t>(j=0;j&lt;4;j++){out[i*4+j]=state[j][i];}}}</w:t>
                      </w:r>
                    </w:p>
                  </w:txbxContent>
                </v:textbox>
                <w10:wrap type="square" anchorx="margin"/>
              </v:shape>
            </w:pict>
          </mc:Fallback>
        </mc:AlternateContent>
      </w:r>
    </w:p>
    <w:p w14:paraId="18CE6EED" w14:textId="77777777" w:rsidR="003A09FD"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45720" distB="45720" distL="114300" distR="114300" simplePos="0" relativeHeight="251917824" behindDoc="0" locked="0" layoutInCell="1" allowOverlap="1" wp14:anchorId="72AC8593" wp14:editId="5F8D44D2">
                <wp:simplePos x="0" y="0"/>
                <wp:positionH relativeFrom="margin">
                  <wp:posOffset>3175</wp:posOffset>
                </wp:positionH>
                <wp:positionV relativeFrom="paragraph">
                  <wp:posOffset>0</wp:posOffset>
                </wp:positionV>
                <wp:extent cx="5800725" cy="7753350"/>
                <wp:effectExtent l="0" t="0" r="28575" b="1905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7753350"/>
                        </a:xfrm>
                        <a:prstGeom prst="rect">
                          <a:avLst/>
                        </a:prstGeom>
                        <a:solidFill>
                          <a:srgbClr val="FFFFFF"/>
                        </a:solidFill>
                        <a:ln w="9525">
                          <a:solidFill>
                            <a:srgbClr val="000000"/>
                          </a:solidFill>
                          <a:miter lim="800000"/>
                          <a:headEnd/>
                          <a:tailEnd/>
                        </a:ln>
                      </wps:spPr>
                      <wps:txbx>
                        <w:txbxContent>
                          <w:p w14:paraId="7A771B3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void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Cipher</w:t>
                            </w:r>
                            <w:r w:rsidRPr="005C223B">
                              <w:rPr>
                                <w:rFonts w:ascii="Courier New" w:hAnsi="Courier New" w:cs="Courier New"/>
                                <w:sz w:val="23"/>
                                <w:szCs w:val="23"/>
                                <w:lang w:val="en-US" w:eastAsia="en-US"/>
                              </w:rPr>
                              <w:t>(</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out[16])</w:t>
                            </w:r>
                          </w:p>
                          <w:p w14:paraId="465CB519"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w:t>
                            </w:r>
                          </w:p>
                          <w:p w14:paraId="6D9C53ED"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Int Nk=4;Int Nr=10;</w:t>
                            </w:r>
                          </w:p>
                          <w:p w14:paraId="214C8EC1"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int</w:t>
                            </w:r>
                            <w:r w:rsidRPr="005C223B">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14:paraId="110D4C1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int</w:t>
                            </w:r>
                            <w:r w:rsidRPr="005C223B">
                              <w:rPr>
                                <w:rFonts w:ascii="Courier New" w:hAnsi="Courier New" w:cs="Courier New"/>
                                <w:sz w:val="23"/>
                                <w:szCs w:val="23"/>
                                <w:lang w:val="en-US" w:eastAsia="en-US"/>
                              </w:rPr>
                              <w:t xml:space="preserve"> i,j,round=0;</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state[4][4];</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RoundKey[240];</w:t>
                            </w:r>
                          </w:p>
                          <w:p w14:paraId="462C0CBB"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Key[32];</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in[16];</w:t>
                            </w:r>
                          </w:p>
                          <w:p w14:paraId="22F132A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temp[16] = {0x00  ,0x01  ,0x02  ,0x03  ,0x04  ,0x05  ,0x06  ,0x07  ,0x08  ,0x09  ,0x0a  ,0x0b  ,0x0c  ,0x0d  ,0x0e  ,0x0f};</w:t>
                            </w:r>
                          </w:p>
                          <w:p w14:paraId="1A303C6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temp2[16]= {0x00  ,0x11  ,0x22  ,0x33  ,0x44  ,0x55  ,0x66  ,0x77  ,0x88  ,0x99  ,0xaa  ,0xbb  ,0xcc  ,0xdd  ,0xee  ,0xff};</w:t>
                            </w:r>
                          </w:p>
                          <w:p w14:paraId="478932A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(i=0;i&lt;4*4;i++){Key[i]=temp[i];in[i]=temp2[i];}</w:t>
                            </w:r>
                          </w:p>
                          <w:p w14:paraId="7569DDBA"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KeyExpansion(RoundKey,Key,Rcon,Nk,Nr);</w:t>
                            </w:r>
                          </w:p>
                          <w:p w14:paraId="796C2253"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(i=0;i&lt;4;i++){</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(j=0;j&lt;4;j++){state[j][i] = in[i*4 + j];}}</w:t>
                            </w:r>
                          </w:p>
                          <w:p w14:paraId="446DD0C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AddRoundKey(0,state,RoundKey);</w:t>
                            </w:r>
                          </w:p>
                          <w:p w14:paraId="43F00BAF"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(round=1;round&lt;Nr;round++){SubBytes(state);ShiftRows(state);</w:t>
                            </w:r>
                          </w:p>
                          <w:p w14:paraId="6AFD0FCA"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MixColumns(state);AddRoundKey(round,state,RoundKey);}</w:t>
                            </w:r>
                          </w:p>
                          <w:p w14:paraId="0953A2B6" w14:textId="77777777" w:rsidR="00BB1D7F" w:rsidRPr="005C223B" w:rsidRDefault="00BB1D7F" w:rsidP="009D36D8">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SubBytes(state);ShiftRows(state);AddRoundKey(Nr,state,RoundKey);</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(i=0;i&lt;4;i++){</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(j=0;j&lt;4;j++){out[i*4+j]=state[j][i];}}}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C8593" id="_x0000_s1034" type="#_x0000_t202" style="position:absolute;left:0;text-align:left;margin-left:.25pt;margin-top:0;width:456.75pt;height:610.5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">
                <v:textbox>
                  <w:txbxContent>
                    <w:p w14:paraId="7A771B3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void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Cipher</w:t>
                      </w:r>
                      <w:r w:rsidRPr="005C223B">
                        <w:rPr>
                          <w:rFonts w:ascii="Courier New" w:hAnsi="Courier New" w:cs="Courier New"/>
                          <w:sz w:val="23"/>
                          <w:szCs w:val="23"/>
                          <w:lang w:val="en-US" w:eastAsia="en-US"/>
                        </w:rPr>
                        <w:t>(</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out[16])</w:t>
                      </w:r>
                    </w:p>
                    <w:p w14:paraId="465CB519"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w:t>
                      </w:r>
                    </w:p>
                    <w:p w14:paraId="6D9C53ED"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Int Nk=4;Int Nr=10;</w:t>
                      </w:r>
                    </w:p>
                    <w:p w14:paraId="214C8EC1"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int</w:t>
                      </w:r>
                      <w:r w:rsidRPr="005C223B">
                        <w:rPr>
                          <w:rFonts w:ascii="Courier New" w:hAnsi="Courier New" w:cs="Courier New"/>
                          <w:sz w:val="23"/>
                          <w:szCs w:val="23"/>
                          <w:lang w:val="en-US" w:eastAsia="en-US"/>
                        </w:rPr>
                        <w:t xml:space="preserve"> Rcon[255] = {0x8d, 0x01, 0x02, 0x04, 0x08, 0x10, 0x20, 0x40, 0x80, 0x1b, 0x36, 0x6c, 0xd8, 0xab, 0x4d, 0x9a,0x2f, 0x5e, 0xbc, 0x63, 0xc6, 0x97, 0x35, 0x6a, 0xd4, 0xb3, 0x7d, 0xfa, 0xef, 0xc5, 0x91, 0x39,0x72, 0xe4, 0xd3, 0xbd, 0x61, 0xc2, 0x9f, 0x25, 0x4a, 0x94, 0x33, 0x66, 0xcc, 0x83, 0x1d, 0x3a,0x74, 0xe8, 0xcb, 0x8d, 0x01, 0x02, 0x04, 0x08, 0x10, 0x20, 0x40, 0x80, 0x1b, 0x36, 0x6c, 0xd8,0xab, 0x4d, 0x9a, 0x2f, 0x5e, 0xbc, 0x63, 0xc6, 0x97, 0x35, 0x6a, 0xd4, 0xb3, 0x7d, 0xfa, 0xef,0xc5, 0x91, 0x39, 0x72, 0xe4, 0xd3, 0xbd, 0x61, 0xc2, 0x9f, 0x25, 0x4a, 0x94, 0x33, 0x66, 0xcc,0x83, 0x1d, 0x3a, 0x74, 0xe8, 0xcb, 0x8d, 0x01, 0x02, 0x04, 0x08, 0x10, 0x20, 0x40, 0x80, 0x1b,0x36, 0x6c, 0xd8, 0xab, 0x4d, 0x9a, 0x2f, 0x5e, 0xbc, 0x63, 0xc6, 0x97, 0x35, 0x6a, 0xd4, 0xb3,0x7d, 0xfa, 0xef, 0xc5, 0x91, 0x39, 0x72, 0xe4, 0xd3, 0xbd, 0x61, 0xc2, 0x9f, 0x25, 0x4a, 0x94,0x33, 0x66, 0xcc, 0x83, 0x1d, 0x3a, 0x74, 0xe8, 0xcb, 0x8d, 0x01, 0x02, 0x04, 0x08, 0x10, 0x20,0x40, 0x80, 0x1b, 0x36, 0x6c, 0xd8, 0xab, 0x4d, 0x9a, 0x2f, 0x5e, 0xbc, 0x63, 0xc6, 0x97, 0x35,0x6a, 0xd4, 0xb3, 0x7d, 0xfa, 0xef, 0xc5, 0x91, 0x39, 0x72, 0xe4, 0xd3, 0xbd, 0x61, 0xc2, 0x9f,0x25, 0x4a, 0x94, 0x33, 0x66, 0xcc, 0x83, 0x1d, 0x3a, 0x74, 0xe8, 0xcb, 0x8d, 0x01, 0x02, 0x04,0x08, 0x10, 0x20, 0x40, 0x80, 0x1b, 0x36, 0x6c, 0xd8, 0xab, 0x4d, 0x9a, 0x2f, 0x5e, 0xbc, 0x63,0xc6, 0x97, 0x35, 0x6a, 0xd4, 0xb3, 0x7d, 0xfa, 0xef, 0xc5, 0x91, 0x39, 0x72, 0xe4, 0xd3, 0xbd,0x61, 0xc2, 0x9f, 0x25, 0x4a, 0x94, 0x33, 0x66, 0xcc, 0x83, 0x1d, 0x3a, 0x74, 0xe8, 0xcb  };</w:t>
                      </w:r>
                    </w:p>
                    <w:p w14:paraId="110D4C1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int</w:t>
                      </w:r>
                      <w:r w:rsidRPr="005C223B">
                        <w:rPr>
                          <w:rFonts w:ascii="Courier New" w:hAnsi="Courier New" w:cs="Courier New"/>
                          <w:sz w:val="23"/>
                          <w:szCs w:val="23"/>
                          <w:lang w:val="en-US" w:eastAsia="en-US"/>
                        </w:rPr>
                        <w:t xml:space="preserve"> i,j,round=0;</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state[4][4];</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RoundKey[240];</w:t>
                      </w:r>
                    </w:p>
                    <w:p w14:paraId="462C0CBB"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Key[32];</w:t>
                      </w: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in[16];</w:t>
                      </w:r>
                    </w:p>
                    <w:p w14:paraId="22F132A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temp[16] = {0x00  ,0x01  ,0x02  ,0x03  ,0x04  ,0x05  ,0x06  ,0x07  ,0x08  ,0x09  ,0x0a  ,0x0b  ,0x0c  ,0x0d  ,0x0e  ,0x0f};</w:t>
                      </w:r>
                    </w:p>
                    <w:p w14:paraId="1A303C62"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unsigned</w:t>
                      </w:r>
                      <w:r w:rsidRPr="005C223B">
                        <w:rPr>
                          <w:rFonts w:ascii="Courier New" w:hAnsi="Courier New" w:cs="Courier New"/>
                          <w:sz w:val="23"/>
                          <w:szCs w:val="23"/>
                          <w:lang w:val="en-US" w:eastAsia="en-US"/>
                        </w:rPr>
                        <w:t xml:space="preserve"> </w:t>
                      </w:r>
                      <w:r w:rsidRPr="005C223B">
                        <w:rPr>
                          <w:rFonts w:ascii="Courier New" w:hAnsi="Courier New" w:cs="Courier New"/>
                          <w:bCs/>
                          <w:sz w:val="23"/>
                          <w:szCs w:val="23"/>
                          <w:lang w:val="en-US" w:eastAsia="en-US"/>
                        </w:rPr>
                        <w:t>char</w:t>
                      </w:r>
                      <w:r w:rsidRPr="005C223B">
                        <w:rPr>
                          <w:rFonts w:ascii="Courier New" w:hAnsi="Courier New" w:cs="Courier New"/>
                          <w:sz w:val="23"/>
                          <w:szCs w:val="23"/>
                          <w:lang w:val="en-US" w:eastAsia="en-US"/>
                        </w:rPr>
                        <w:t xml:space="preserve"> temp2[16]= {0x00  ,0x11  ,0x22  ,0x33  ,0x44  ,0x55  ,0x66  ,0x77  ,0x88  ,0x99  ,0xaa  ,0xbb  ,0xcc  ,0xdd  ,0xee  ,0xff};</w:t>
                      </w:r>
                    </w:p>
                    <w:p w14:paraId="478932A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(i=0;i&lt;4*4;i++){Key[i]=temp[i];in[i]=temp2[i];}</w:t>
                      </w:r>
                    </w:p>
                    <w:p w14:paraId="7569DDBA"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KeyExpansion(RoundKey,Key,Rcon,Nk,Nr);</w:t>
                      </w:r>
                    </w:p>
                    <w:p w14:paraId="796C2253"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(i=0;i&lt;4;i++){</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(j=0;j&lt;4;j++){state[j][i] = in[i*4 + j];}}</w:t>
                      </w:r>
                    </w:p>
                    <w:p w14:paraId="446DD0CC"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AddRoundKey(0,state,RoundKey);</w:t>
                      </w:r>
                    </w:p>
                    <w:p w14:paraId="43F00BAF"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(round=1;round&lt;Nr;round++){SubBytes(state);ShiftRows(state);</w:t>
                      </w:r>
                    </w:p>
                    <w:p w14:paraId="6AFD0FCA" w14:textId="77777777" w:rsidR="00BB1D7F" w:rsidRPr="005C223B" w:rsidRDefault="00BB1D7F" w:rsidP="003A09FD">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MixColumns(state);AddRoundKey(round,state,RoundKey);}</w:t>
                      </w:r>
                    </w:p>
                    <w:p w14:paraId="0953A2B6" w14:textId="77777777" w:rsidR="00BB1D7F" w:rsidRPr="005C223B" w:rsidRDefault="00BB1D7F" w:rsidP="009D36D8">
                      <w:pPr>
                        <w:suppressAutoHyphens w:val="0"/>
                        <w:autoSpaceDE w:val="0"/>
                        <w:autoSpaceDN w:val="0"/>
                        <w:adjustRightInd w:val="0"/>
                        <w:rPr>
                          <w:rFonts w:ascii="Courier New" w:hAnsi="Courier New" w:cs="Courier New"/>
                          <w:sz w:val="23"/>
                          <w:szCs w:val="23"/>
                          <w:lang w:val="en-US" w:eastAsia="en-US"/>
                        </w:rPr>
                      </w:pPr>
                      <w:r w:rsidRPr="005C223B">
                        <w:rPr>
                          <w:rFonts w:ascii="Courier New" w:hAnsi="Courier New" w:cs="Courier New"/>
                          <w:sz w:val="23"/>
                          <w:szCs w:val="23"/>
                          <w:lang w:val="en-US" w:eastAsia="en-US"/>
                        </w:rPr>
                        <w:t>SubBytes(state);ShiftRows(state);AddRoundKey(Nr,state,RoundKey);</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(i=0;i&lt;4;i++){</w:t>
                      </w:r>
                      <w:r w:rsidRPr="005C223B">
                        <w:rPr>
                          <w:rFonts w:ascii="Courier New" w:hAnsi="Courier New" w:cs="Courier New"/>
                          <w:bCs/>
                          <w:sz w:val="23"/>
                          <w:szCs w:val="23"/>
                          <w:lang w:val="en-US" w:eastAsia="en-US"/>
                        </w:rPr>
                        <w:t>for</w:t>
                      </w:r>
                      <w:r w:rsidRPr="005C223B">
                        <w:rPr>
                          <w:rFonts w:ascii="Courier New" w:hAnsi="Courier New" w:cs="Courier New"/>
                          <w:sz w:val="23"/>
                          <w:szCs w:val="23"/>
                          <w:lang w:val="en-US" w:eastAsia="en-US"/>
                        </w:rPr>
                        <w:t>(j=0;j&lt;4;j++){out[i*4+j]=state[j][i];}}}</w:t>
                      </w:r>
                    </w:p>
                  </w:txbxContent>
                </v:textbox>
                <w10:wrap type="square" anchorx="margin"/>
              </v:shape>
            </w:pict>
          </mc:Fallback>
        </mc:AlternateContent>
      </w:r>
      <w:r>
        <w:rPr>
          <w:noProof/>
          <w:lang w:eastAsia="el-GR"/>
        </w:rPr>
        <mc:AlternateContent>
          <mc:Choice Requires="wps">
            <w:drawing>
              <wp:anchor distT="0" distB="0" distL="114300" distR="114300" simplePos="0" relativeHeight="251930112" behindDoc="0" locked="0" layoutInCell="1" allowOverlap="1" wp14:anchorId="49962632" wp14:editId="20443A50">
                <wp:simplePos x="0" y="0"/>
                <wp:positionH relativeFrom="column">
                  <wp:posOffset>89535</wp:posOffset>
                </wp:positionH>
                <wp:positionV relativeFrom="paragraph">
                  <wp:posOffset>7809865</wp:posOffset>
                </wp:positionV>
                <wp:extent cx="5562600" cy="63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55735071" w14:textId="23C924A4" w:rsidR="00BB1D7F" w:rsidRPr="00B72BB4" w:rsidRDefault="00BB1D7F" w:rsidP="009D36D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9</w:t>
                            </w:r>
                            <w:r>
                              <w:fldChar w:fldCharType="end"/>
                            </w:r>
                            <w:r>
                              <w:rPr>
                                <w:lang w:val="en-US"/>
                              </w:rPr>
                              <w:t>:</w:t>
                            </w:r>
                            <w:r>
                              <w:t xml:space="preserve"> 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2632" id="Text Box 248" o:spid="_x0000_s1035" type="#_x0000_t202" style="position:absolute;left:0;text-align:left;margin-left:7.05pt;margin-top:614.95pt;width:438pt;height:.05pt;z-index:25193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GhLwIAAGg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" stroked="f">
                <v:textbox style="mso-fit-shape-to-text:t" inset="0,0,0,0">
                  <w:txbxContent>
                    <w:p w14:paraId="55735071" w14:textId="23C924A4" w:rsidR="00BB1D7F" w:rsidRPr="00B72BB4" w:rsidRDefault="00BB1D7F" w:rsidP="009D36D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9</w:t>
                      </w:r>
                      <w:r>
                        <w:fldChar w:fldCharType="end"/>
                      </w:r>
                      <w:r>
                        <w:rPr>
                          <w:lang w:val="en-US"/>
                        </w:rPr>
                        <w:t>:</w:t>
                      </w:r>
                      <w:r>
                        <w:t xml:space="preserve"> Τροποποιημένος Κώδικας</w:t>
                      </w:r>
                    </w:p>
                  </w:txbxContent>
                </v:textbox>
              </v:shape>
            </w:pict>
          </mc:Fallback>
        </mc:AlternateContent>
      </w:r>
    </w:p>
    <w:p w14:paraId="42824B78" w14:textId="77777777" w:rsidR="001C120C"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23968" behindDoc="0" locked="0" layoutInCell="1" allowOverlap="1" wp14:anchorId="747DC2FC" wp14:editId="17AE3908">
                <wp:simplePos x="0" y="0"/>
                <wp:positionH relativeFrom="column">
                  <wp:posOffset>51435</wp:posOffset>
                </wp:positionH>
                <wp:positionV relativeFrom="paragraph">
                  <wp:posOffset>7047865</wp:posOffset>
                </wp:positionV>
                <wp:extent cx="5705475" cy="273685"/>
                <wp:effectExtent l="0" t="0" r="9525" b="0"/>
                <wp:wrapSquare wrapText="bothSides"/>
                <wp:docPr id="250" name="Text Box 250"/>
                <wp:cNvGraphicFramePr/>
                <a:graphic xmlns:a="http://schemas.openxmlformats.org/drawingml/2006/main">
                  <a:graphicData uri="http://schemas.microsoft.com/office/word/2010/wordprocessingShape">
                    <wps:wsp>
                      <wps:cNvSpPr txBox="1"/>
                      <wps:spPr>
                        <a:xfrm>
                          <a:off x="0" y="0"/>
                          <a:ext cx="5705475" cy="273685"/>
                        </a:xfrm>
                        <a:prstGeom prst="rect">
                          <a:avLst/>
                        </a:prstGeom>
                        <a:solidFill>
                          <a:prstClr val="white"/>
                        </a:solidFill>
                        <a:ln>
                          <a:noFill/>
                        </a:ln>
                      </wps:spPr>
                      <wps:txbx>
                        <w:txbxContent>
                          <w:p w14:paraId="4E89039D" w14:textId="6285C2E9" w:rsidR="00BB1D7F" w:rsidRPr="00FB26B7" w:rsidRDefault="00BB1D7F" w:rsidP="00EF2F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10</w:t>
                            </w:r>
                            <w:r>
                              <w:fldChar w:fldCharType="end"/>
                            </w:r>
                            <w:r>
                              <w:t xml:space="preserve">: 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DC2FC" id="Text Box 250" o:spid="_x0000_s1036" type="#_x0000_t202" style="position:absolute;left:0;text-align:left;margin-left:4.05pt;margin-top:554.95pt;width:449.25pt;height:21.5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" stroked="f">
                <v:textbox inset="0,0,0,0">
                  <w:txbxContent>
                    <w:p w14:paraId="4E89039D" w14:textId="6285C2E9" w:rsidR="00BB1D7F" w:rsidRPr="00FB26B7" w:rsidRDefault="00BB1D7F" w:rsidP="00EF2F4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10</w:t>
                      </w:r>
                      <w:r>
                        <w:fldChar w:fldCharType="end"/>
                      </w:r>
                      <w:r>
                        <w:t xml:space="preserve">: Κώδικας </w:t>
                      </w:r>
                    </w:p>
                  </w:txbxContent>
                </v:textbox>
                <w10:wrap type="square"/>
              </v:shape>
            </w:pict>
          </mc:Fallback>
        </mc:AlternateContent>
      </w:r>
      <w:r>
        <w:rPr>
          <w:noProof/>
          <w:lang w:eastAsia="el-GR"/>
        </w:rPr>
        <mc:AlternateContent>
          <mc:Choice Requires="wps">
            <w:drawing>
              <wp:anchor distT="45720" distB="45720" distL="114300" distR="114300" simplePos="0" relativeHeight="251921920" behindDoc="0" locked="0" layoutInCell="1" allowOverlap="1" wp14:anchorId="11CEA893" wp14:editId="4025B983">
                <wp:simplePos x="0" y="0"/>
                <wp:positionH relativeFrom="margin">
                  <wp:posOffset>3810</wp:posOffset>
                </wp:positionH>
                <wp:positionV relativeFrom="paragraph">
                  <wp:posOffset>1818640</wp:posOffset>
                </wp:positionV>
                <wp:extent cx="5810250" cy="5105400"/>
                <wp:effectExtent l="0" t="0" r="1905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105400"/>
                        </a:xfrm>
                        <a:prstGeom prst="rect">
                          <a:avLst/>
                        </a:prstGeom>
                        <a:solidFill>
                          <a:srgbClr val="FFFFFF"/>
                        </a:solidFill>
                        <a:ln w="9525">
                          <a:solidFill>
                            <a:srgbClr val="000000"/>
                          </a:solidFill>
                          <a:miter lim="800000"/>
                          <a:headEnd/>
                          <a:tailEnd/>
                        </a:ln>
                      </wps:spPr>
                      <wps:txbx>
                        <w:txbxContent>
                          <w:p w14:paraId="6DA304B2"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sbox[256] =   {</w:t>
                            </w:r>
                          </w:p>
                          <w:p w14:paraId="21F81E79"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     1    2      3     4    5     6     7      8    9     A      B    C     D     E     F</w:t>
                            </w:r>
                          </w:p>
                          <w:p w14:paraId="46B5BA89"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0x63, 0x7c, 0x77, 0x7b, 0xf2, 0x6b, 0x6f, 0xc5, 0x30, 0x01, 0x67, 0x2b, 0xfe, 0xd7, 0xab, 0x76, //00xca, 0x82, 0xc9, 0x7d, 0xfa, 0x59, 0x47, 0xf0, 0xad, 0xd4, 0xa2, 0xaf, 0x9c, 0xa4, 0x72, 0xc0, //10xb7, 0xfd, 0x93, 0x26, 0x36, 0x3f, 0xf7, 0xcc, 0x34, 0xa5, 0xe5, 0xf1, 0x71, 0xd8, 0x31, 0x15, //20x04, 0xc7, 0x23, 0xc3, 0x18, 0x96, 0x05, 0x9a, 0x07, 0x12, 0x80, 0xe2, 0xeb, 0x27, 0xb2, 0x75, //30x09, 0x83, 0x2c, 0x1a, 0x1b, 0x6e, 0x5a, 0xa0, 0x52, 0x3b, 0xd6, 0xb3, 0x29, 0xe3, 0x2f, 0x84, //40x53, 0xd1, 0x00, 0xed, 0x20, 0xfc, 0xb1, 0x5b, 0x6a, 0xcb, 0xbe, 0x39, 0x4a, 0x4c, 0x58, 0xcf, //50xd0, 0xef, 0xaa, 0xfb, 0x43, 0x4d, 0x33, 0x85, 0x45, 0xf9, 0x02, 0x7f, 0x50, 0x3c, 0x9f, 0xa8, //60x51, 0xa3, 0x40, 0x8f, 0x92, 0x9d, 0x38, 0xf5, 0xbc, 0xb6, 0xda, 0x21, 0x10, 0xff, 0xf3, 0xd2, //70xcd, 0x0c, 0x13, 0xec, 0x5f, 0x97, 0x44, 0x17, 0xc4, 0xa7, 0x7e, 0x3d, 0x64, 0x5d, 0x19, 0x73,//80x60, 0x81, 0x4f, 0xdc, 0x22, 0x2a, 0x90, 0x88, 0x46, 0xee, 0xb8, 0x14, 0xde, 0x5e, 0x0b, 0xdb, //90xe0, 0x32, 0x3a, 0x0a, 0x49, 0x06, 0x24, 0x5c, 0xc2, 0xd3, 0xac, 0x62, 0x91, 0x95, 0xe4, 0x79, //A0xe7, 0xc8, 0x37, 0x6d, 0x8d, 0xd5, 0x4e, 0xa9, 0x6c, 0x56, 0xf4, 0xea, 0x65, 0x7a, 0xae, 0x08, //B0xba, 0x78, 0x25, 0x2e, 0x1c, 0xa6, 0xb4, 0xc6, 0xe8, 0xdd, 0x74, 0x1f, 0x4b, 0xbd, 0x8b, 0x8a, //C0x70, 0x3e, 0xb5, 0x66, 0x48, 0x03, 0xf6, 0x0e, 0x61, 0x35, 0x57, 0xb9, 0x86, 0xc1, 0x1d, 0x9e, //D0xe1, 0xf8, 0x98, 0x11, 0x69, 0xd9, 0x8e, 0x94, 0x9b, 0x1e, 0x87, 0xe9, 0xce, 0x55, 0x28, 0xdf, //E0x8c, 0xa1, 0x89, 0x0d, 0xbf, 0xe6, 0x42, 0x68, 0x41, 0x99, 0x2d, 0x0f, 0xb0, 0x54, 0xbb, 0x16 };</w:t>
                            </w:r>
                          </w:p>
                          <w:p w14:paraId="44C1E48C" w14:textId="77777777" w:rsidR="00BB1D7F" w:rsidRPr="009D36D8" w:rsidRDefault="00BB1D7F" w:rsidP="00B357B6">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ARRAY_PARTITION variable=sbox complete factor=2 dim=1</w:t>
                            </w:r>
                          </w:p>
                          <w:p w14:paraId="5D69B356"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EA893" id="_x0000_s1037" type="#_x0000_t202" style="position:absolute;left:0;text-align:left;margin-left:.3pt;margin-top:143.2pt;width:457.5pt;height:402pt;z-index:25192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">
                <v:textbox>
                  <w:txbxContent>
                    <w:p w14:paraId="6DA304B2"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bCs/>
                          <w:sz w:val="23"/>
                          <w:szCs w:val="23"/>
                          <w:lang w:val="en-US" w:eastAsia="en-US"/>
                        </w:rPr>
                        <w:t>int</w:t>
                      </w:r>
                      <w:r w:rsidRPr="009D36D8">
                        <w:rPr>
                          <w:rFonts w:ascii="Courier New" w:hAnsi="Courier New" w:cs="Courier New"/>
                          <w:sz w:val="23"/>
                          <w:szCs w:val="23"/>
                          <w:lang w:val="en-US" w:eastAsia="en-US"/>
                        </w:rPr>
                        <w:t xml:space="preserve"> sbox[256] =   {</w:t>
                      </w:r>
                    </w:p>
                    <w:p w14:paraId="21F81E79"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     1    2      3     4    5     6     7      8    9     A      B    C     D     E     F</w:t>
                      </w:r>
                    </w:p>
                    <w:p w14:paraId="46B5BA89"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0x63, 0x7c, 0x77, 0x7b, 0xf2, 0x6b, 0x6f, 0xc5, 0x30, 0x01, 0x67, 0x2b, 0xfe, 0xd7, 0xab, 0x76, //00xca, 0x82, 0xc9, 0x7d, 0xfa, 0x59, 0x47, 0xf0, 0xad, 0xd4, 0xa2, 0xaf, 0x9c, 0xa4, 0x72, 0xc0, //10xb7, 0xfd, 0x93, 0x26, 0x36, 0x3f, 0xf7, 0xcc, 0x34, 0xa5, 0xe5, 0xf1, 0x71, 0xd8, 0x31, 0x15, //20x04, 0xc7, 0x23, 0xc3, 0x18, 0x96, 0x05, 0x9a, 0x07, 0x12, 0x80, 0xe2, 0xeb, 0x27, 0xb2, 0x75, //30x09, 0x83, 0x2c, 0x1a, 0x1b, 0x6e, 0x5a, 0xa0, 0x52, 0x3b, 0xd6, 0xb3, 0x29, 0xe3, 0x2f, 0x84, //40x53, 0xd1, 0x00, 0xed, 0x20, 0xfc, 0xb1, 0x5b, 0x6a, 0xcb, 0xbe, 0x39, 0x4a, 0x4c, 0x58, 0xcf, //50xd0, 0xef, 0xaa, 0xfb, 0x43, 0x4d, 0x33, 0x85, 0x45, 0xf9, 0x02, 0x7f, 0x50, 0x3c, 0x9f, 0xa8, //60x51, 0xa3, 0x40, 0x8f, 0x92, 0x9d, 0x38, 0xf5, 0xbc, 0xb6, 0xda, 0x21, 0x10, 0xff, 0xf3, 0xd2, //70xcd, 0x0c, 0x13, 0xec, 0x5f, 0x97, 0x44, 0x17, 0xc4, 0xa7, 0x7e, 0x3d, 0x64, 0x5d, 0x19, 0x73,//80x60, 0x81, 0x4f, 0xdc, 0x22, 0x2a, 0x90, 0x88, 0x46, 0xee, 0xb8, 0x14, 0xde, 0x5e, 0x0b, 0xdb, //90xe0, 0x32, 0x3a, 0x0a, 0x49, 0x06, 0x24, 0x5c, 0xc2, 0xd3, 0xac, 0x62, 0x91, 0x95, 0xe4, 0x79, //A0xe7, 0xc8, 0x37, 0x6d, 0x8d, 0xd5, 0x4e, 0xa9, 0x6c, 0x56, 0xf4, 0xea, 0x65, 0x7a, 0xae, 0x08, //B0xba, 0x78, 0x25, 0x2e, 0x1c, 0xa6, 0xb4, 0xc6, 0xe8, 0xdd, 0x74, 0x1f, 0x4b, 0xbd, 0x8b, 0x8a, //C0x70, 0x3e, 0xb5, 0x66, 0x48, 0x03, 0xf6, 0x0e, 0x61, 0x35, 0x57, 0xb9, 0x86, 0xc1, 0x1d, 0x9e, //D0xe1, 0xf8, 0x98, 0x11, 0x69, 0xd9, 0x8e, 0x94, 0x9b, 0x1e, 0x87, 0xe9, 0xce, 0x55, 0x28, 0xdf, //E0x8c, 0xa1, 0x89, 0x0d, 0xbf, 0xe6, 0x42, 0x68, 0x41, 0x99, 0x2d, 0x0f, 0xb0, 0x54, 0xbb, 0x16 };</w:t>
                      </w:r>
                    </w:p>
                    <w:p w14:paraId="44C1E48C" w14:textId="77777777" w:rsidR="00BB1D7F" w:rsidRPr="009D36D8" w:rsidRDefault="00BB1D7F" w:rsidP="00B357B6">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ARRAY_PARTITION variable=sbox complete factor=2 dim=1</w:t>
                      </w:r>
                    </w:p>
                    <w:p w14:paraId="5D69B356" w14:textId="77777777" w:rsidR="00BB1D7F" w:rsidRPr="009D36D8" w:rsidRDefault="00BB1D7F" w:rsidP="00EF2F48">
                      <w:pPr>
                        <w:suppressAutoHyphens w:val="0"/>
                        <w:autoSpaceDE w:val="0"/>
                        <w:autoSpaceDN w:val="0"/>
                        <w:adjustRightInd w:val="0"/>
                        <w:jc w:val="both"/>
                        <w:rPr>
                          <w:rFonts w:ascii="Courier New" w:hAnsi="Courier New" w:cs="Courier New"/>
                          <w:sz w:val="23"/>
                          <w:szCs w:val="23"/>
                          <w:lang w:val="en-US" w:eastAsia="en-US"/>
                        </w:rPr>
                      </w:pPr>
                    </w:p>
                  </w:txbxContent>
                </v:textbox>
                <w10:wrap type="square" anchorx="margin"/>
              </v:shape>
            </w:pict>
          </mc:Fallback>
        </mc:AlternateContent>
      </w:r>
      <w:r w:rsidR="009C0B9D"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009C0B9D"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009C0B9D" w:rsidRPr="00A124BD">
        <w:rPr>
          <w:rFonts w:ascii="Calibri" w:eastAsia="Calibri" w:hAnsi="Calibri"/>
          <w:sz w:val="23"/>
          <w:szCs w:val="23"/>
          <w:lang w:val="en-US" w:eastAsia="en-US"/>
        </w:rPr>
        <w:t>Block</w:t>
      </w:r>
      <w:r w:rsidR="009C0B9D" w:rsidRPr="00A124BD">
        <w:rPr>
          <w:rFonts w:ascii="Calibri" w:eastAsia="Calibri" w:hAnsi="Calibri"/>
          <w:sz w:val="23"/>
          <w:szCs w:val="23"/>
          <w:lang w:eastAsia="en-US"/>
        </w:rPr>
        <w:t xml:space="preserve"> </w:t>
      </w:r>
      <w:r w:rsidR="009C0B9D"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009C0B9D" w:rsidRPr="00A124BD">
        <w:rPr>
          <w:rFonts w:ascii="Calibri" w:eastAsia="Calibri" w:hAnsi="Calibri"/>
          <w:sz w:val="23"/>
          <w:szCs w:val="23"/>
          <w:lang w:eastAsia="en-US"/>
        </w:rPr>
        <w:t xml:space="preserve"> είναι περιορισμένα σ</w:t>
      </w:r>
      <w:r w:rsidR="009C0B9D">
        <w:rPr>
          <w:rFonts w:ascii="Calibri" w:eastAsia="Calibri" w:hAnsi="Calibri"/>
          <w:sz w:val="23"/>
          <w:szCs w:val="23"/>
          <w:lang w:eastAsia="en-US"/>
        </w:rPr>
        <w:t>ε</w:t>
      </w:r>
      <w:r w:rsidR="009C0B9D"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000172D1">
        <w:rPr>
          <w:rFonts w:ascii="Calibri" w:eastAsia="Calibri" w:hAnsi="Calibri"/>
          <w:sz w:val="23"/>
          <w:szCs w:val="23"/>
          <w:lang w:eastAsia="en-US"/>
        </w:rPr>
        <w:t>κύκλωμα. Ωστόσο, ο</w:t>
      </w:r>
      <w:r w:rsidR="009C0B9D" w:rsidRPr="00A124BD">
        <w:rPr>
          <w:rFonts w:ascii="Calibri" w:eastAsia="Calibri" w:hAnsi="Calibri"/>
          <w:sz w:val="23"/>
          <w:szCs w:val="23"/>
          <w:lang w:eastAsia="en-US"/>
        </w:rPr>
        <w:t xml:space="preserve">ι πίνακες μπορούν να κατανεμηθούν σε μικρότερους πίνακες </w:t>
      </w:r>
      <w:r w:rsidR="00D97C33">
        <w:rPr>
          <w:rFonts w:ascii="Calibri" w:eastAsia="Calibri" w:hAnsi="Calibri"/>
          <w:sz w:val="23"/>
          <w:szCs w:val="23"/>
          <w:lang w:eastAsia="en-US"/>
        </w:rPr>
        <w:t xml:space="preserve">ή </w:t>
      </w:r>
      <w:r w:rsidR="009C0B9D"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BF4CAD">
        <w:rPr>
          <w:rFonts w:ascii="Calibri" w:eastAsia="Calibri" w:hAnsi="Calibri"/>
          <w:sz w:val="23"/>
          <w:szCs w:val="23"/>
          <w:lang w:eastAsia="en-US"/>
        </w:rPr>
        <w:t xml:space="preserve">καταχωρητές </w:t>
      </w:r>
      <w:r w:rsidR="00E5449B">
        <w:rPr>
          <w:rFonts w:ascii="Calibri" w:eastAsia="Calibri" w:hAnsi="Calibri"/>
          <w:sz w:val="23"/>
          <w:szCs w:val="23"/>
          <w:lang w:eastAsia="en-US"/>
        </w:rPr>
        <w:t>.</w:t>
      </w:r>
      <w:r w:rsidR="00B72BB4">
        <w:rPr>
          <w:rFonts w:ascii="Calibri" w:eastAsia="Calibri" w:hAnsi="Calibri"/>
          <w:sz w:val="23"/>
          <w:szCs w:val="23"/>
          <w:lang w:eastAsia="en-US"/>
        </w:rPr>
        <w:t xml:space="preserve">Στην Εικόνα 10, βλέπουμε έναν πίνακα που χρησιμοποιείται στον κώδικα της Εικόνας </w:t>
      </w:r>
      <w:r w:rsidR="00D754F1">
        <w:rPr>
          <w:rFonts w:ascii="Calibri" w:eastAsia="Calibri" w:hAnsi="Calibri"/>
          <w:sz w:val="23"/>
          <w:szCs w:val="23"/>
          <w:lang w:eastAsia="en-US"/>
        </w:rPr>
        <w:t>9</w:t>
      </w:r>
      <w:r w:rsidR="00B72BB4">
        <w:rPr>
          <w:rFonts w:ascii="Calibri" w:eastAsia="Calibri" w:hAnsi="Calibri"/>
          <w:sz w:val="23"/>
          <w:szCs w:val="23"/>
          <w:lang w:eastAsia="en-US"/>
        </w:rPr>
        <w:t xml:space="preserve">. Κατανέμοντας αυτόν τον πίνακα σε μικρότερους </w:t>
      </w:r>
      <w:r w:rsidR="00EF2F48">
        <w:rPr>
          <w:rFonts w:ascii="Calibri" w:eastAsia="Calibri" w:hAnsi="Calibri"/>
          <w:sz w:val="23"/>
          <w:szCs w:val="23"/>
          <w:lang w:eastAsia="en-US"/>
        </w:rPr>
        <w:t xml:space="preserve">με την χρήση </w:t>
      </w:r>
      <w:r w:rsidR="00EF2F48">
        <w:rPr>
          <w:rFonts w:ascii="Calibri" w:eastAsia="Calibri" w:hAnsi="Calibri"/>
          <w:sz w:val="23"/>
          <w:szCs w:val="23"/>
          <w:lang w:val="en-US" w:eastAsia="en-US"/>
        </w:rPr>
        <w:t>Directive</w:t>
      </w:r>
      <w:r w:rsidR="00D93082">
        <w:rPr>
          <w:rFonts w:ascii="Calibri" w:eastAsia="Calibri" w:hAnsi="Calibri"/>
          <w:sz w:val="23"/>
          <w:szCs w:val="23"/>
          <w:lang w:eastAsia="en-US"/>
        </w:rPr>
        <w:t xml:space="preserve"> </w:t>
      </w:r>
      <w:r w:rsidR="00D93082">
        <w:rPr>
          <w:rFonts w:ascii="Calibri" w:eastAsia="Calibri" w:hAnsi="Calibri"/>
          <w:sz w:val="23"/>
          <w:szCs w:val="23"/>
          <w:lang w:val="en-US" w:eastAsia="en-US"/>
        </w:rPr>
        <w:t>ARRAY</w:t>
      </w:r>
      <w:r w:rsidR="00D93082" w:rsidRPr="00D93082">
        <w:rPr>
          <w:rFonts w:ascii="Calibri" w:eastAsia="Calibri" w:hAnsi="Calibri"/>
          <w:sz w:val="23"/>
          <w:szCs w:val="23"/>
          <w:lang w:eastAsia="en-US"/>
        </w:rPr>
        <w:t xml:space="preserve"> </w:t>
      </w:r>
      <w:r w:rsidR="00D93082">
        <w:rPr>
          <w:rFonts w:ascii="Calibri" w:eastAsia="Calibri" w:hAnsi="Calibri"/>
          <w:sz w:val="23"/>
          <w:szCs w:val="23"/>
          <w:lang w:val="en-US" w:eastAsia="en-US"/>
        </w:rPr>
        <w:t>PARTITION</w:t>
      </w:r>
      <w:r w:rsidR="00EF2F48" w:rsidRPr="00335843">
        <w:rPr>
          <w:rFonts w:ascii="Calibri" w:eastAsia="Calibri" w:hAnsi="Calibri"/>
          <w:sz w:val="23"/>
          <w:szCs w:val="23"/>
          <w:lang w:eastAsia="en-US"/>
        </w:rPr>
        <w:t xml:space="preserve">, </w:t>
      </w:r>
      <w:r w:rsidR="00EF2F48">
        <w:rPr>
          <w:rFonts w:ascii="Calibri" w:eastAsia="Calibri" w:hAnsi="Calibri"/>
          <w:sz w:val="23"/>
          <w:szCs w:val="23"/>
          <w:lang w:eastAsia="en-US"/>
        </w:rPr>
        <w:t>μπορέσαμε να μειώσουμε την καθυστέρηση που επιβαρύνεται το κύκλωμα από 1976 στους 1816 κύκλους ρολογιού.</w:t>
      </w:r>
    </w:p>
    <w:p w14:paraId="1B961E7A"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691BE6AA"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6E6CF85F" w14:textId="77777777" w:rsidR="009C0B9D" w:rsidRPr="00EA08C8" w:rsidRDefault="009D36D8" w:rsidP="00F11C95">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928064" behindDoc="0" locked="0" layoutInCell="1" allowOverlap="1" wp14:anchorId="024AB394" wp14:editId="06D7F834">
                <wp:simplePos x="0" y="0"/>
                <wp:positionH relativeFrom="column">
                  <wp:posOffset>3810</wp:posOffset>
                </wp:positionH>
                <wp:positionV relativeFrom="paragraph">
                  <wp:posOffset>3673475</wp:posOffset>
                </wp:positionV>
                <wp:extent cx="5543550" cy="264160"/>
                <wp:effectExtent l="0" t="0" r="0" b="2540"/>
                <wp:wrapSquare wrapText="bothSides"/>
                <wp:docPr id="252" name="Text Box 252"/>
                <wp:cNvGraphicFramePr/>
                <a:graphic xmlns:a="http://schemas.openxmlformats.org/drawingml/2006/main">
                  <a:graphicData uri="http://schemas.microsoft.com/office/word/2010/wordprocessingShape">
                    <wps:wsp>
                      <wps:cNvSpPr txBox="1"/>
                      <wps:spPr>
                        <a:xfrm>
                          <a:off x="0" y="0"/>
                          <a:ext cx="5543550" cy="264160"/>
                        </a:xfrm>
                        <a:prstGeom prst="rect">
                          <a:avLst/>
                        </a:prstGeom>
                        <a:solidFill>
                          <a:prstClr val="white"/>
                        </a:solidFill>
                        <a:ln>
                          <a:noFill/>
                        </a:ln>
                      </wps:spPr>
                      <wps:txbx>
                        <w:txbxContent>
                          <w:p w14:paraId="36F1E4E4" w14:textId="256BAEDD" w:rsidR="00BB1D7F" w:rsidRPr="00AE12AB" w:rsidRDefault="00BB1D7F" w:rsidP="00EA08C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11</w:t>
                            </w:r>
                            <w:r>
                              <w:fldChar w:fldCharType="end"/>
                            </w:r>
                            <w:r>
                              <w:t>: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AB394" id="Text Box 252" o:spid="_x0000_s1038" type="#_x0000_t202" style="position:absolute;left:0;text-align:left;margin-left:.3pt;margin-top:289.25pt;width:436.5pt;height:20.8pt;z-index:25192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q7NAIAAGwEAAAOAAAAZHJzL2Uyb0RvYy54bWysVMGO2yAQvVfqPyDujZN0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" stroked="f">
                <v:textbox inset="0,0,0,0">
                  <w:txbxContent>
                    <w:p w14:paraId="36F1E4E4" w14:textId="256BAEDD" w:rsidR="00BB1D7F" w:rsidRPr="00AE12AB" w:rsidRDefault="00BB1D7F" w:rsidP="00EA08C8">
                      <w:pPr>
                        <w:pStyle w:val="Caption"/>
                        <w:rPr>
                          <w:rFonts w:ascii="Times New Roman" w:hAnsi="Times New Roman" w:cs="Times New Roman"/>
                          <w:noProof/>
                          <w:sz w:val="24"/>
                          <w:lang w:eastAsia="el-GR"/>
                        </w:rPr>
                      </w:pPr>
                      <w:r>
                        <w:t xml:space="preserve">Εικόνα </w:t>
                      </w:r>
                      <w:r>
                        <w:fldChar w:fldCharType="begin"/>
                      </w:r>
                      <w:r>
                        <w:instrText xml:space="preserve"> SEQ Εικόνα \* ARABIC </w:instrText>
                      </w:r>
                      <w:r>
                        <w:fldChar w:fldCharType="separate"/>
                      </w:r>
                      <w:r w:rsidR="00AB0D23">
                        <w:rPr>
                          <w:noProof/>
                        </w:rPr>
                        <w:t>11</w:t>
                      </w:r>
                      <w:r>
                        <w:fldChar w:fldCharType="end"/>
                      </w:r>
                      <w:r>
                        <w:t>: Κώδικας</w:t>
                      </w:r>
                    </w:p>
                  </w:txbxContent>
                </v:textbox>
                <w10:wrap type="square"/>
              </v:shape>
            </w:pict>
          </mc:Fallback>
        </mc:AlternateContent>
      </w:r>
      <w:r>
        <w:rPr>
          <w:noProof/>
          <w:lang w:eastAsia="el-GR"/>
        </w:rPr>
        <mc:AlternateContent>
          <mc:Choice Requires="wps">
            <w:drawing>
              <wp:anchor distT="45720" distB="45720" distL="114300" distR="114300" simplePos="0" relativeHeight="251926016" behindDoc="0" locked="0" layoutInCell="1" allowOverlap="1" wp14:anchorId="2659A8A7" wp14:editId="58A7DD42">
                <wp:simplePos x="0" y="0"/>
                <wp:positionH relativeFrom="margin">
                  <wp:posOffset>-43815</wp:posOffset>
                </wp:positionH>
                <wp:positionV relativeFrom="paragraph">
                  <wp:posOffset>2352040</wp:posOffset>
                </wp:positionV>
                <wp:extent cx="5543550" cy="1228725"/>
                <wp:effectExtent l="0" t="0" r="19050"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228725"/>
                        </a:xfrm>
                        <a:prstGeom prst="rect">
                          <a:avLst/>
                        </a:prstGeom>
                        <a:solidFill>
                          <a:srgbClr val="FFFFFF"/>
                        </a:solidFill>
                        <a:ln w="9525">
                          <a:solidFill>
                            <a:srgbClr val="000000"/>
                          </a:solidFill>
                          <a:miter lim="800000"/>
                          <a:headEnd/>
                          <a:tailEnd/>
                        </a:ln>
                      </wps:spPr>
                      <wps:txbx>
                        <w:txbxContent>
                          <w:p w14:paraId="4B8E843B"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w:t>
                            </w:r>
                          </w:p>
                          <w:p w14:paraId="3573B383"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bookmarkStart w:id="40" w:name="OLE_LINK3"/>
                            <w:bookmarkStart w:id="41" w:name="OLE_LINK4"/>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PIPELINE</w:t>
                            </w:r>
                          </w:p>
                          <w:bookmarkEnd w:id="40"/>
                          <w:bookmarkEnd w:id="41"/>
                          <w:p w14:paraId="32BA6788"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14:paraId="34229610"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w:t>
                            </w:r>
                          </w:p>
                          <w:p w14:paraId="2DE3AC7F"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w:t>
                            </w:r>
                          </w:p>
                          <w:p w14:paraId="125D3EF5"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AddRoundKey(round,state,RoundKey);</w:t>
                            </w:r>
                          </w:p>
                          <w:p w14:paraId="1E450709" w14:textId="77777777" w:rsidR="00BB1D7F" w:rsidRPr="009D36D8" w:rsidRDefault="00BB1D7F" w:rsidP="00EA08C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9A8A7" id="_x0000_s1039" type="#_x0000_t202" style="position:absolute;left:0;text-align:left;margin-left:-3.45pt;margin-top:185.2pt;width:436.5pt;height:96.75pt;z-index:25192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">
                <v:textbox>
                  <w:txbxContent>
                    <w:p w14:paraId="4B8E843B"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bCs/>
                          <w:sz w:val="23"/>
                          <w:szCs w:val="23"/>
                          <w:lang w:val="en-US" w:eastAsia="en-US"/>
                        </w:rPr>
                        <w:t>for</w:t>
                      </w:r>
                      <w:r w:rsidRPr="009D36D8">
                        <w:rPr>
                          <w:rFonts w:ascii="Courier New" w:hAnsi="Courier New" w:cs="Courier New"/>
                          <w:sz w:val="23"/>
                          <w:szCs w:val="23"/>
                          <w:lang w:val="en-US" w:eastAsia="en-US"/>
                        </w:rPr>
                        <w:t>(round=1;round&lt;Nr;round++)</w:t>
                      </w:r>
                    </w:p>
                    <w:p w14:paraId="3573B383"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bookmarkStart w:id="42" w:name="OLE_LINK3"/>
                      <w:bookmarkStart w:id="43" w:name="OLE_LINK4"/>
                      <w:r w:rsidRPr="009D36D8">
                        <w:rPr>
                          <w:rFonts w:ascii="Courier New" w:hAnsi="Courier New" w:cs="Courier New"/>
                          <w:bCs/>
                          <w:sz w:val="23"/>
                          <w:szCs w:val="23"/>
                          <w:lang w:val="en-US" w:eastAsia="en-US"/>
                        </w:rPr>
                        <w:t>#pragma</w:t>
                      </w:r>
                      <w:r w:rsidRPr="009D36D8">
                        <w:rPr>
                          <w:rFonts w:ascii="Courier New" w:hAnsi="Courier New" w:cs="Courier New"/>
                          <w:sz w:val="23"/>
                          <w:szCs w:val="23"/>
                          <w:lang w:val="en-US" w:eastAsia="en-US"/>
                        </w:rPr>
                        <w:t xml:space="preserve"> HLS PIPELINE</w:t>
                      </w:r>
                    </w:p>
                    <w:bookmarkEnd w:id="42"/>
                    <w:bookmarkEnd w:id="43"/>
                    <w:p w14:paraId="32BA6788"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p w14:paraId="34229610"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SubBytes(state);ShiftRows(state);</w:t>
                      </w:r>
                    </w:p>
                    <w:p w14:paraId="2DE3AC7F"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MixColumns(state);</w:t>
                      </w:r>
                    </w:p>
                    <w:p w14:paraId="125D3EF5" w14:textId="77777777" w:rsidR="00BB1D7F" w:rsidRPr="009D36D8" w:rsidRDefault="00BB1D7F" w:rsidP="00EA08C8">
                      <w:pPr>
                        <w:suppressAutoHyphens w:val="0"/>
                        <w:autoSpaceDE w:val="0"/>
                        <w:autoSpaceDN w:val="0"/>
                        <w:adjustRightInd w:val="0"/>
                        <w:rPr>
                          <w:rFonts w:ascii="Courier New" w:hAnsi="Courier New" w:cs="Courier New"/>
                          <w:sz w:val="23"/>
                          <w:szCs w:val="23"/>
                          <w:lang w:val="en-US" w:eastAsia="en-US"/>
                        </w:rPr>
                      </w:pPr>
                      <w:r w:rsidRPr="009D36D8">
                        <w:rPr>
                          <w:rFonts w:ascii="Courier New" w:hAnsi="Courier New" w:cs="Courier New"/>
                          <w:sz w:val="23"/>
                          <w:szCs w:val="23"/>
                          <w:lang w:val="en-US" w:eastAsia="en-US"/>
                        </w:rPr>
                        <w:t>AddRoundKey(round,state,RoundKey);</w:t>
                      </w:r>
                    </w:p>
                    <w:p w14:paraId="1E450709" w14:textId="77777777" w:rsidR="00BB1D7F" w:rsidRPr="009D36D8" w:rsidRDefault="00BB1D7F" w:rsidP="00EA08C8">
                      <w:pPr>
                        <w:suppressAutoHyphens w:val="0"/>
                        <w:autoSpaceDE w:val="0"/>
                        <w:autoSpaceDN w:val="0"/>
                        <w:adjustRightInd w:val="0"/>
                        <w:jc w:val="both"/>
                        <w:rPr>
                          <w:rFonts w:ascii="Courier New" w:hAnsi="Courier New" w:cs="Courier New"/>
                          <w:sz w:val="23"/>
                          <w:szCs w:val="23"/>
                          <w:lang w:val="en-US" w:eastAsia="en-US"/>
                        </w:rPr>
                      </w:pPr>
                      <w:r w:rsidRPr="009D36D8">
                        <w:rPr>
                          <w:rFonts w:ascii="Courier New" w:hAnsi="Courier New" w:cs="Courier New"/>
                          <w:sz w:val="23"/>
                          <w:szCs w:val="23"/>
                          <w:lang w:val="en-US" w:eastAsia="en-US"/>
                        </w:rPr>
                        <w:t>}</w:t>
                      </w:r>
                    </w:p>
                  </w:txbxContent>
                </v:textbox>
                <w10:wrap type="square" anchorx="margin"/>
              </v:shape>
            </w:pict>
          </mc:Fallback>
        </mc:AlternateContent>
      </w:r>
      <w:r w:rsidR="009C0B9D"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sidR="009C0B9D">
        <w:rPr>
          <w:rFonts w:ascii="Calibri" w:eastAsia="Calibri" w:hAnsi="Calibri"/>
          <w:sz w:val="23"/>
          <w:szCs w:val="23"/>
          <w:lang w:eastAsia="en-US"/>
        </w:rPr>
        <w:t xml:space="preserve">εντολές </w:t>
      </w:r>
      <w:r w:rsidR="009C0B9D"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009C0B9D"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009C0B9D"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009C0B9D" w:rsidRPr="00A124BD">
        <w:rPr>
          <w:rFonts w:ascii="Calibri" w:eastAsia="Calibri" w:hAnsi="Calibri"/>
          <w:sz w:val="23"/>
          <w:szCs w:val="23"/>
          <w:lang w:eastAsia="en-US"/>
        </w:rPr>
        <w:t>θα οδηγήσει στην αύξηση της απόδοσης του κυκλώματος.</w:t>
      </w:r>
      <w:r w:rsidR="00DD6D4C">
        <w:rPr>
          <w:rFonts w:ascii="Calibri" w:eastAsia="Calibri" w:hAnsi="Calibri"/>
          <w:sz w:val="23"/>
          <w:szCs w:val="23"/>
          <w:lang w:eastAsia="en-US"/>
        </w:rPr>
        <w:t xml:space="preserve"> Για παράδειγμα, αν έχουμε δύο υλοποιήσεις όπου και οι δύο </w:t>
      </w:r>
      <w:r w:rsidR="00B01E90">
        <w:rPr>
          <w:rFonts w:ascii="Calibri" w:eastAsia="Calibri" w:hAnsi="Calibri"/>
          <w:sz w:val="23"/>
          <w:szCs w:val="23"/>
          <w:lang w:eastAsia="en-US"/>
        </w:rPr>
        <w:t>έχουν</w:t>
      </w:r>
      <w:r w:rsidR="00372977">
        <w:rPr>
          <w:rFonts w:ascii="Calibri" w:eastAsia="Calibri" w:hAnsi="Calibri"/>
          <w:sz w:val="23"/>
          <w:szCs w:val="23"/>
          <w:lang w:eastAsia="en-US"/>
        </w:rPr>
        <w:t xml:space="preserve"> </w:t>
      </w:r>
      <w:r w:rsidR="00372977" w:rsidRPr="00A124BD">
        <w:rPr>
          <w:rFonts w:ascii="Calibri" w:eastAsia="Calibri" w:hAnsi="Calibri"/>
          <w:sz w:val="23"/>
          <w:szCs w:val="23"/>
          <w:lang w:eastAsia="en-US"/>
        </w:rPr>
        <w:t>διακλαδώσεις</w:t>
      </w:r>
      <w:r w:rsidR="00372977">
        <w:rPr>
          <w:rFonts w:ascii="Calibri" w:eastAsia="Calibri" w:hAnsi="Calibri"/>
          <w:sz w:val="23"/>
          <w:szCs w:val="23"/>
          <w:lang w:eastAsia="en-US"/>
        </w:rPr>
        <w:t xml:space="preserve"> υπό</w:t>
      </w:r>
      <w:r w:rsidR="00DD6D4C">
        <w:rPr>
          <w:rFonts w:ascii="Calibri" w:eastAsia="Calibri" w:hAnsi="Calibri"/>
          <w:sz w:val="23"/>
          <w:szCs w:val="23"/>
          <w:lang w:eastAsia="en-US"/>
        </w:rPr>
        <w:t xml:space="preserve"> συνθ</w:t>
      </w:r>
      <w:r w:rsidR="00372977">
        <w:rPr>
          <w:rFonts w:ascii="Calibri" w:eastAsia="Calibri" w:hAnsi="Calibri"/>
          <w:sz w:val="23"/>
          <w:szCs w:val="23"/>
          <w:lang w:eastAsia="en-US"/>
        </w:rPr>
        <w:t>ήκη</w:t>
      </w:r>
      <w:r w:rsidR="00DD6D4C">
        <w:rPr>
          <w:rFonts w:ascii="Calibri" w:eastAsia="Calibri" w:hAnsi="Calibri"/>
          <w:sz w:val="23"/>
          <w:szCs w:val="23"/>
          <w:lang w:eastAsia="en-US"/>
        </w:rPr>
        <w:t xml:space="preserve"> αλλά η πρώτη χρησιμοποιεί την μέθοδο της διοχέτευσης ενώ η δεύτερη όχι,</w:t>
      </w:r>
      <w:r w:rsidR="00372977">
        <w:rPr>
          <w:rFonts w:ascii="Calibri" w:eastAsia="Calibri" w:hAnsi="Calibri"/>
          <w:sz w:val="23"/>
          <w:szCs w:val="23"/>
          <w:lang w:eastAsia="en-US"/>
        </w:rPr>
        <w:t xml:space="preserve"> τότε</w:t>
      </w:r>
      <w:r w:rsidR="00DB661B">
        <w:rPr>
          <w:rFonts w:ascii="Calibri" w:eastAsia="Calibri" w:hAnsi="Calibri"/>
          <w:sz w:val="23"/>
          <w:szCs w:val="23"/>
          <w:lang w:eastAsia="en-US"/>
        </w:rPr>
        <w:t xml:space="preserve"> η πρώτη θα μπορέσει να </w:t>
      </w:r>
      <w:r w:rsidR="00943A20">
        <w:rPr>
          <w:rFonts w:ascii="Calibri" w:eastAsia="Calibri" w:hAnsi="Calibri"/>
          <w:sz w:val="23"/>
          <w:szCs w:val="23"/>
          <w:lang w:eastAsia="en-US"/>
        </w:rPr>
        <w:t>χρησιμοποιήσει</w:t>
      </w:r>
      <w:r w:rsidR="00DB661B">
        <w:rPr>
          <w:rFonts w:ascii="Calibri" w:eastAsia="Calibri" w:hAnsi="Calibri"/>
          <w:sz w:val="23"/>
          <w:szCs w:val="23"/>
          <w:lang w:eastAsia="en-US"/>
        </w:rPr>
        <w:t xml:space="preserve"> τις άλλες εντολές</w:t>
      </w:r>
      <w:r w:rsidR="00327980">
        <w:rPr>
          <w:rFonts w:ascii="Calibri" w:eastAsia="Calibri" w:hAnsi="Calibri"/>
          <w:sz w:val="23"/>
          <w:szCs w:val="23"/>
          <w:lang w:eastAsia="en-US"/>
        </w:rPr>
        <w:t xml:space="preserve"> </w:t>
      </w:r>
      <w:r w:rsidR="00DB661B">
        <w:rPr>
          <w:rFonts w:ascii="Calibri" w:eastAsia="Calibri" w:hAnsi="Calibri"/>
          <w:sz w:val="23"/>
          <w:szCs w:val="23"/>
          <w:lang w:eastAsia="en-US"/>
        </w:rPr>
        <w:t xml:space="preserve"> που είναι υπό συνθήκη</w:t>
      </w:r>
      <w:r w:rsidR="00406C86">
        <w:rPr>
          <w:rFonts w:ascii="Calibri" w:eastAsia="Calibri" w:hAnsi="Calibri"/>
          <w:sz w:val="23"/>
          <w:szCs w:val="23"/>
          <w:lang w:eastAsia="en-US"/>
        </w:rPr>
        <w:t>,</w:t>
      </w:r>
      <w:r w:rsidR="00AF245B">
        <w:rPr>
          <w:rFonts w:ascii="Calibri" w:eastAsia="Calibri" w:hAnsi="Calibri"/>
          <w:sz w:val="23"/>
          <w:szCs w:val="23"/>
          <w:lang w:eastAsia="en-US"/>
        </w:rPr>
        <w:t xml:space="preserve"> </w:t>
      </w:r>
      <w:r w:rsidR="00DB661B">
        <w:rPr>
          <w:rFonts w:ascii="Calibri" w:eastAsia="Calibri" w:hAnsi="Calibri"/>
          <w:sz w:val="23"/>
          <w:szCs w:val="23"/>
          <w:lang w:eastAsia="en-US"/>
        </w:rPr>
        <w:t>ενώ η δεύτερη θα αναγκαστεί να περιμένει μέχρι να ελεγχθεί η συνθήκη,</w:t>
      </w:r>
      <w:r w:rsidR="00344BD3">
        <w:rPr>
          <w:rFonts w:ascii="Calibri" w:eastAsia="Calibri" w:hAnsi="Calibri"/>
          <w:sz w:val="23"/>
          <w:szCs w:val="23"/>
          <w:lang w:eastAsia="en-US"/>
        </w:rPr>
        <w:t xml:space="preserve"> </w:t>
      </w:r>
      <w:r w:rsidR="00FE0B4C">
        <w:rPr>
          <w:rFonts w:ascii="Calibri" w:eastAsia="Calibri" w:hAnsi="Calibri"/>
          <w:sz w:val="23"/>
          <w:szCs w:val="23"/>
          <w:lang w:eastAsia="en-US"/>
        </w:rPr>
        <w:t>ώστε</w:t>
      </w:r>
      <w:r w:rsidR="00344BD3">
        <w:rPr>
          <w:rFonts w:ascii="Calibri" w:eastAsia="Calibri" w:hAnsi="Calibri"/>
          <w:sz w:val="23"/>
          <w:szCs w:val="23"/>
          <w:lang w:eastAsia="en-US"/>
        </w:rPr>
        <w:t xml:space="preserve"> να συνεχίσει</w:t>
      </w:r>
      <w:r w:rsidR="00857080">
        <w:rPr>
          <w:rFonts w:ascii="Calibri" w:eastAsia="Calibri" w:hAnsi="Calibri"/>
          <w:sz w:val="23"/>
          <w:szCs w:val="23"/>
          <w:lang w:eastAsia="en-US"/>
        </w:rPr>
        <w:t xml:space="preserve"> στις επόμενες εντολές, </w:t>
      </w:r>
      <w:r w:rsidR="00DB661B">
        <w:rPr>
          <w:rFonts w:ascii="Calibri" w:eastAsia="Calibri" w:hAnsi="Calibri"/>
          <w:sz w:val="23"/>
          <w:szCs w:val="23"/>
          <w:lang w:eastAsia="en-US"/>
        </w:rPr>
        <w:t>επιβαρύνοντας την απόδοση του κυκλώματος</w:t>
      </w:r>
      <w:r w:rsidR="00666CAF">
        <w:rPr>
          <w:rFonts w:ascii="Calibri" w:eastAsia="Calibri" w:hAnsi="Calibri"/>
          <w:sz w:val="23"/>
          <w:szCs w:val="23"/>
          <w:lang w:eastAsia="en-US"/>
        </w:rPr>
        <w:t>.</w:t>
      </w:r>
      <w:r w:rsidR="00EA08C8" w:rsidRPr="00EA08C8">
        <w:rPr>
          <w:rFonts w:ascii="Calibri" w:eastAsia="Calibri" w:hAnsi="Calibri"/>
          <w:sz w:val="23"/>
          <w:szCs w:val="23"/>
          <w:lang w:eastAsia="en-US"/>
        </w:rPr>
        <w:t xml:space="preserve"> </w:t>
      </w:r>
      <w:r w:rsidR="00EA08C8">
        <w:rPr>
          <w:rFonts w:ascii="Calibri" w:eastAsia="Calibri" w:hAnsi="Calibri"/>
          <w:sz w:val="23"/>
          <w:szCs w:val="23"/>
          <w:lang w:eastAsia="en-US"/>
        </w:rPr>
        <w:t xml:space="preserve">Στην Εικόνα 11, βλέπουμε έναν μέρος του κώδικα της Εικόνας 9, με την χρήση της διοχέτευσης </w:t>
      </w:r>
      <w:r w:rsidR="00947A1B">
        <w:rPr>
          <w:rFonts w:ascii="Calibri" w:eastAsia="Calibri" w:hAnsi="Calibri"/>
          <w:sz w:val="23"/>
          <w:szCs w:val="23"/>
          <w:lang w:eastAsia="en-US"/>
        </w:rPr>
        <w:t xml:space="preserve">στο συγκεκριμένο βρόγχο, </w:t>
      </w:r>
      <w:r w:rsidR="00EA08C8">
        <w:rPr>
          <w:rFonts w:ascii="Calibri" w:eastAsia="Calibri" w:hAnsi="Calibri"/>
          <w:sz w:val="23"/>
          <w:szCs w:val="23"/>
          <w:lang w:eastAsia="en-US"/>
        </w:rPr>
        <w:t xml:space="preserve">μπορέσαμε να μειώσουμε την </w:t>
      </w:r>
      <w:r w:rsidR="0087722C">
        <w:rPr>
          <w:rFonts w:ascii="Calibri" w:eastAsia="Calibri" w:hAnsi="Calibri"/>
          <w:sz w:val="23"/>
          <w:szCs w:val="23"/>
          <w:lang w:eastAsia="en-US"/>
        </w:rPr>
        <w:t xml:space="preserve">συνολική </w:t>
      </w:r>
      <w:r w:rsidR="00EA08C8">
        <w:rPr>
          <w:rFonts w:ascii="Calibri" w:eastAsia="Calibri" w:hAnsi="Calibri"/>
          <w:sz w:val="23"/>
          <w:szCs w:val="23"/>
          <w:lang w:eastAsia="en-US"/>
        </w:rPr>
        <w:t xml:space="preserve">καθυστέρηση που επιβαρύνεται το κύκλωμα από 1816 σε 787 κύκλους ρολογιού  </w:t>
      </w:r>
    </w:p>
    <w:p w14:paraId="658154F0" w14:textId="77777777" w:rsidR="009D36D8" w:rsidRDefault="009D36D8" w:rsidP="00F11C95">
      <w:pPr>
        <w:suppressAutoHyphens w:val="0"/>
        <w:spacing w:after="160" w:line="259" w:lineRule="auto"/>
        <w:jc w:val="both"/>
        <w:rPr>
          <w:rFonts w:ascii="Calibri" w:eastAsia="Calibri" w:hAnsi="Calibri"/>
          <w:sz w:val="23"/>
          <w:szCs w:val="23"/>
          <w:lang w:eastAsia="en-US"/>
        </w:rPr>
      </w:pPr>
    </w:p>
    <w:p w14:paraId="2DA461EA" w14:textId="77777777" w:rsidR="000A6E9E"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xml:space="preserve">. Τα δεδομένα που θα γράψει η κύρια συνάρτηση πρέπει να περιοριστούν για τον ίδιο λόγο που θα πρέπει </w:t>
      </w:r>
      <w:r w:rsidR="00141D4E">
        <w:rPr>
          <w:rFonts w:ascii="Calibri" w:eastAsia="Calibri" w:hAnsi="Calibri"/>
          <w:sz w:val="23"/>
          <w:szCs w:val="23"/>
          <w:lang w:eastAsia="en-US"/>
        </w:rPr>
        <w:t xml:space="preserve">και </w:t>
      </w:r>
      <w:r w:rsidR="006A1272">
        <w:rPr>
          <w:rFonts w:ascii="Calibri" w:eastAsia="Calibri" w:hAnsi="Calibri"/>
          <w:sz w:val="23"/>
          <w:szCs w:val="23"/>
          <w:lang w:eastAsia="en-US"/>
        </w:rPr>
        <w:t xml:space="preserve">για τα </w:t>
      </w:r>
      <w:r w:rsidRPr="00A124BD">
        <w:rPr>
          <w:rFonts w:ascii="Calibri" w:eastAsia="Calibri" w:hAnsi="Calibri"/>
          <w:sz w:val="23"/>
          <w:szCs w:val="23"/>
          <w:lang w:eastAsia="en-US"/>
        </w:rPr>
        <w:t>δεδομέν</w:t>
      </w:r>
      <w:r w:rsidR="00D034A9">
        <w:rPr>
          <w:rFonts w:ascii="Calibri" w:eastAsia="Calibri" w:hAnsi="Calibri"/>
          <w:sz w:val="23"/>
          <w:szCs w:val="23"/>
          <w:lang w:eastAsia="en-US"/>
        </w:rPr>
        <w:t>α που πρόκειται να διαβάσει</w:t>
      </w:r>
      <w:r w:rsidR="00490ABB" w:rsidRPr="00490ABB">
        <w:rPr>
          <w:rFonts w:ascii="Calibri" w:eastAsia="Calibri" w:hAnsi="Calibri"/>
          <w:sz w:val="23"/>
          <w:szCs w:val="23"/>
          <w:lang w:eastAsia="en-US"/>
        </w:rPr>
        <w:t>[7]</w:t>
      </w:r>
      <w:r w:rsidR="00BF11F3">
        <w:rPr>
          <w:rFonts w:ascii="Calibri" w:eastAsia="Calibri" w:hAnsi="Calibri"/>
          <w:sz w:val="23"/>
          <w:szCs w:val="23"/>
          <w:lang w:eastAsia="en-US"/>
        </w:rPr>
        <w:t>. Συνεπώς, αποτελεί παρόμοιο με το πρώτο παράδειγμα που σχετίζεται με τον κώδικα 9</w:t>
      </w:r>
      <w:r w:rsidR="00A168FE" w:rsidRPr="00A168FE">
        <w:rPr>
          <w:rFonts w:ascii="Calibri" w:eastAsia="Calibri" w:hAnsi="Calibri"/>
          <w:sz w:val="23"/>
          <w:szCs w:val="23"/>
          <w:lang w:eastAsia="en-US"/>
        </w:rPr>
        <w:t>.</w:t>
      </w:r>
    </w:p>
    <w:p w14:paraId="164D28F9" w14:textId="77777777" w:rsidR="00A168FE" w:rsidRPr="00A168FE" w:rsidRDefault="00A168FE" w:rsidP="00F11C95">
      <w:pPr>
        <w:suppressAutoHyphens w:val="0"/>
        <w:spacing w:after="160" w:line="259" w:lineRule="auto"/>
        <w:jc w:val="both"/>
        <w:rPr>
          <w:rFonts w:ascii="Calibri" w:eastAsia="Calibri" w:hAnsi="Calibri"/>
          <w:sz w:val="23"/>
          <w:szCs w:val="23"/>
          <w:lang w:eastAsia="en-US"/>
        </w:rPr>
      </w:pPr>
    </w:p>
    <w:p w14:paraId="29299F91"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3CDB3F9D"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42243DE1"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0366C466"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18892080" w14:textId="77777777" w:rsidR="00CE7C83" w:rsidRDefault="00CE7C83" w:rsidP="00F11C95">
      <w:pPr>
        <w:suppressAutoHyphens w:val="0"/>
        <w:spacing w:after="160" w:line="259" w:lineRule="auto"/>
        <w:jc w:val="both"/>
        <w:rPr>
          <w:rFonts w:ascii="Calibri" w:eastAsia="Calibri" w:hAnsi="Calibri"/>
          <w:sz w:val="23"/>
          <w:szCs w:val="23"/>
          <w:lang w:eastAsia="en-US"/>
        </w:rPr>
      </w:pPr>
    </w:p>
    <w:p w14:paraId="5FB07EC1"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10FB8B0E"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1D1262DE"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65679CC3" w14:textId="77777777" w:rsidR="000A6E9E" w:rsidRDefault="000A6E9E" w:rsidP="00F11C95">
      <w:pPr>
        <w:suppressAutoHyphens w:val="0"/>
        <w:spacing w:after="160" w:line="259" w:lineRule="auto"/>
        <w:jc w:val="both"/>
        <w:rPr>
          <w:rFonts w:ascii="Calibri" w:eastAsia="Calibri" w:hAnsi="Calibri"/>
          <w:sz w:val="23"/>
          <w:szCs w:val="23"/>
          <w:lang w:eastAsia="en-US"/>
        </w:rPr>
      </w:pPr>
    </w:p>
    <w:p w14:paraId="52F5D4EF" w14:textId="77777777" w:rsidR="00E24267" w:rsidRPr="00E2406C" w:rsidRDefault="00E24267" w:rsidP="00F01773">
      <w:pPr>
        <w:pStyle w:val="Heading3"/>
        <w:jc w:val="left"/>
      </w:pPr>
      <w:bookmarkStart w:id="44" w:name="_Toc516583365"/>
      <w:r w:rsidRPr="00E2406C">
        <w:lastRenderedPageBreak/>
        <w:t>2.8.2 Γλώσσα Προγραμματισμού</w:t>
      </w:r>
      <w:bookmarkEnd w:id="44"/>
    </w:p>
    <w:p w14:paraId="3BF6A479" w14:textId="77777777"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14:paraId="00109306" w14:textId="77777777"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14:paraId="16E4F139" w14:textId="77777777"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παρέχει εργαλεία ώστε να προσομοιώνει διαδικασίες που εκτελούνται παράλληλα με την χρήση ρολο</w:t>
      </w:r>
      <w:r w:rsidR="00750337">
        <w:rPr>
          <w:rFonts w:ascii="Calibri" w:eastAsia="Calibri" w:hAnsi="Calibri"/>
          <w:sz w:val="23"/>
          <w:szCs w:val="23"/>
          <w:lang w:eastAsia="en-US"/>
        </w:rPr>
        <w:t xml:space="preserve">γιών τα όποια μπορεί να εισάγει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14:paraId="6806D958" w14:textId="77777777" w:rsidR="009C0B9D" w:rsidRPr="00E2406C" w:rsidRDefault="00E2406C" w:rsidP="004654D0">
      <w:pPr>
        <w:pStyle w:val="Heading3"/>
        <w:jc w:val="left"/>
      </w:pPr>
      <w:bookmarkStart w:id="45" w:name="_Toc516583366"/>
      <w:r w:rsidRPr="00E2406C">
        <w:t xml:space="preserve">2.8.3 </w:t>
      </w:r>
      <w:bookmarkEnd w:id="45"/>
      <w:r w:rsidR="00C9427F">
        <w:rPr>
          <w:sz w:val="23"/>
          <w:szCs w:val="23"/>
          <w:lang w:val="en-US"/>
        </w:rPr>
        <w:t>Directives</w:t>
      </w:r>
    </w:p>
    <w:p w14:paraId="69CCF0F5" w14:textId="77777777" w:rsidR="00021714"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14:paraId="7644D585" w14:textId="77777777"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14:paraId="49C04C72"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14:paraId="71419870"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14:paraId="7C81F785"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14:paraId="2101ACD1"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14:paraId="584F9F5F"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14:paraId="01A1EA5D"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14:paraId="3BA8A603"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14:paraId="4FF58BB8"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14:paraId="19FDF3DA"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14:paraId="3E80BC26"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14:paraId="6BBEE25B"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14:paraId="14FEB41F"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14:paraId="0A50D4DE"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14:paraId="5A0306B0"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14:paraId="41247710"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14:paraId="2EF87495"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14:paraId="0C9D54D2"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14:paraId="0ACBA3DB"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14:paraId="4159B870"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14:paraId="2A057D27"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14:paraId="2F9EFA31"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14:paraId="00F0E60C" w14:textId="77777777"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14:paraId="34B60F56" w14:textId="77777777"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14:paraId="477719D4" w14:textId="77777777"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14:paraId="3F26B936" w14:textId="77777777"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14:paraId="4B9C3105" w14:textId="77777777"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14:paraId="421175F1" w14:textId="77777777" w:rsidR="00A124BD" w:rsidRPr="00E82A82" w:rsidRDefault="002378FA" w:rsidP="00030418">
      <w:pPr>
        <w:pStyle w:val="Heading1"/>
        <w:jc w:val="left"/>
        <w:rPr>
          <w:rFonts w:ascii="Calibri" w:eastAsia="Calibri" w:hAnsi="Calibri"/>
          <w:sz w:val="36"/>
          <w:szCs w:val="36"/>
        </w:rPr>
      </w:pPr>
      <w:bookmarkStart w:id="46" w:name="_Toc510818713"/>
      <w:bookmarkStart w:id="47" w:name="_Toc510818763"/>
      <w:bookmarkStart w:id="48" w:name="_Toc510818907"/>
      <w:bookmarkStart w:id="49" w:name="_Toc510819585"/>
      <w:bookmarkStart w:id="50" w:name="_Toc511586425"/>
      <w:bookmarkStart w:id="51" w:name="_Toc511850876"/>
      <w:bookmarkStart w:id="52" w:name="_Toc512189511"/>
      <w:bookmarkStart w:id="53" w:name="_Toc512200230"/>
      <w:bookmarkStart w:id="54" w:name="_Toc516583367"/>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46"/>
      <w:bookmarkEnd w:id="47"/>
      <w:bookmarkEnd w:id="48"/>
      <w:bookmarkEnd w:id="49"/>
      <w:bookmarkEnd w:id="50"/>
      <w:bookmarkEnd w:id="51"/>
      <w:bookmarkEnd w:id="52"/>
      <w:bookmarkEnd w:id="53"/>
      <w:bookmarkEnd w:id="54"/>
    </w:p>
    <w:p w14:paraId="32E67252" w14:textId="77777777" w:rsidR="00A124BD" w:rsidRPr="00A124BD" w:rsidRDefault="00A124BD" w:rsidP="00A124BD">
      <w:pPr>
        <w:suppressAutoHyphens w:val="0"/>
        <w:spacing w:after="160" w:line="259" w:lineRule="auto"/>
        <w:jc w:val="center"/>
        <w:rPr>
          <w:rFonts w:ascii="Calibri" w:eastAsia="Calibri" w:hAnsi="Calibri"/>
          <w:sz w:val="22"/>
          <w:szCs w:val="22"/>
          <w:lang w:eastAsia="en-US"/>
        </w:rPr>
      </w:pPr>
    </w:p>
    <w:p w14:paraId="4DBC907A" w14:textId="77777777"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14:paraId="55FF663F" w14:textId="77777777"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E10C98">
        <w:rPr>
          <w:rFonts w:ascii="Calibri" w:eastAsia="Calibri" w:hAnsi="Calibri"/>
          <w:sz w:val="23"/>
          <w:szCs w:val="23"/>
          <w:lang w:eastAsia="en-US"/>
        </w:rPr>
        <w:t>Cipher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14:paraId="42025521" w14:textId="77777777"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 xml:space="preserve">ικόνα </w:t>
      </w:r>
      <w:r w:rsidR="00E1397B">
        <w:rPr>
          <w:rFonts w:ascii="Calibri" w:eastAsia="Calibri" w:hAnsi="Calibri"/>
          <w:sz w:val="23"/>
          <w:szCs w:val="23"/>
          <w:lang w:eastAsia="en-US"/>
        </w:rPr>
        <w:t>12</w:t>
      </w:r>
      <w:r w:rsidR="000B7605">
        <w:rPr>
          <w:rFonts w:ascii="Calibri" w:eastAsia="Calibri" w:hAnsi="Calibri"/>
          <w:sz w:val="23"/>
          <w:szCs w:val="23"/>
          <w:lang w:eastAsia="en-US"/>
        </w:rPr>
        <w:t>.</w:t>
      </w:r>
    </w:p>
    <w:p w14:paraId="6E88AF73" w14:textId="77777777"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00C53" wp14:editId="40459821">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14:paraId="0CBFAE2A" w14:textId="026376B5"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12</w:t>
      </w:r>
      <w:r>
        <w:fldChar w:fldCharType="end"/>
      </w:r>
      <w:r w:rsidR="00056189">
        <w:rPr>
          <w:noProof/>
        </w:rPr>
        <w:t>:</w:t>
      </w:r>
      <w:r w:rsidRPr="00433AB2">
        <w:rPr>
          <w:b w:val="0"/>
          <w:noProof/>
        </w:rPr>
        <w:t>Αρχικό κείμενο</w:t>
      </w:r>
    </w:p>
    <w:p w14:paraId="30893D94" w14:textId="77777777" w:rsidR="007842E6" w:rsidRPr="00A124BD" w:rsidRDefault="007842E6" w:rsidP="00A124BD">
      <w:pPr>
        <w:suppressAutoHyphens w:val="0"/>
        <w:spacing w:after="160" w:line="259" w:lineRule="auto"/>
        <w:jc w:val="center"/>
        <w:rPr>
          <w:rFonts w:ascii="Calibri" w:eastAsia="Calibri" w:hAnsi="Calibri"/>
          <w:sz w:val="23"/>
          <w:szCs w:val="23"/>
          <w:lang w:eastAsia="en-US"/>
        </w:rPr>
      </w:pPr>
    </w:p>
    <w:p w14:paraId="1C0C12B6" w14:textId="77777777" w:rsidR="00A124BD" w:rsidRDefault="00A124BD" w:rsidP="00A124BD">
      <w:pPr>
        <w:suppressAutoHyphens w:val="0"/>
        <w:spacing w:after="160" w:line="259" w:lineRule="auto"/>
        <w:rPr>
          <w:rFonts w:ascii="Calibri" w:eastAsia="Calibri" w:hAnsi="Calibri"/>
          <w:sz w:val="23"/>
          <w:szCs w:val="23"/>
          <w:lang w:eastAsia="en-US"/>
        </w:rPr>
      </w:pPr>
    </w:p>
    <w:p w14:paraId="16368F96" w14:textId="77777777" w:rsidR="00433AB2" w:rsidRPr="00A124BD" w:rsidRDefault="00433AB2" w:rsidP="00A124BD">
      <w:pPr>
        <w:suppressAutoHyphens w:val="0"/>
        <w:spacing w:after="160" w:line="259" w:lineRule="auto"/>
        <w:rPr>
          <w:rFonts w:ascii="Calibri" w:eastAsia="Calibri" w:hAnsi="Calibri"/>
          <w:sz w:val="23"/>
          <w:szCs w:val="23"/>
          <w:lang w:eastAsia="en-US"/>
        </w:rPr>
      </w:pPr>
    </w:p>
    <w:p w14:paraId="462F1B33" w14:textId="77777777"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14:paraId="183345BA" w14:textId="77777777"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8EA0ADF" wp14:editId="55AFE188">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14:paraId="0206AE04" w14:textId="39E35C01"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AB0D23">
        <w:rPr>
          <w:noProof/>
        </w:rPr>
        <w:t>13</w:t>
      </w:r>
      <w:r>
        <w:fldChar w:fldCharType="end"/>
      </w:r>
      <w:r w:rsidR="00056189">
        <w:t>:</w:t>
      </w:r>
      <w:r w:rsidRPr="00433AB2">
        <w:rPr>
          <w:b w:val="0"/>
        </w:rPr>
        <w:t>Κλειδί κρυπτογράφησης</w:t>
      </w:r>
    </w:p>
    <w:p w14:paraId="554E80D4" w14:textId="77777777"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576BF40C" wp14:editId="637E61CD">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14:paraId="3FB139C2" w14:textId="3EC5EEE2"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14</w:t>
      </w:r>
      <w:r>
        <w:fldChar w:fldCharType="end"/>
      </w:r>
      <w:r w:rsidR="00056189">
        <w:t>:</w:t>
      </w:r>
      <w:r w:rsidRPr="00433AB2">
        <w:rPr>
          <w:b w:val="0"/>
        </w:rPr>
        <w:t>Διαδικασία Κρυπτογράφησης</w:t>
      </w:r>
    </w:p>
    <w:p w14:paraId="0D0191CF" w14:textId="77777777"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w:t>
      </w:r>
      <w:r w:rsidR="00DC1759">
        <w:rPr>
          <w:rFonts w:ascii="Calibri" w:eastAsia="Calibri" w:hAnsi="Calibri"/>
          <w:sz w:val="23"/>
          <w:szCs w:val="23"/>
          <w:lang w:eastAsia="en-US"/>
        </w:rPr>
        <w:t>14</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14:paraId="10436CDF" w14:textId="77777777"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14:paraId="05B4631C" w14:textId="77777777"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14:paraId="744AD035" w14:textId="77777777"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14:paraId="75227371" w14:textId="77777777"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14:paraId="45B3AF5C" w14:textId="77777777"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14:paraId="195B3943" w14:textId="77777777"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14:paraId="5BB074D6" w14:textId="77777777"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14:paraId="1B7F2A1C" w14:textId="77777777"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14:paraId="787F2B04" w14:textId="77777777"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14:paraId="41A23728" w14:textId="77777777"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14:paraId="072AD95E" w14:textId="77777777"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w:t>
      </w:r>
      <w:r w:rsidR="00833D9C">
        <w:rPr>
          <w:rFonts w:ascii="Calibri" w:eastAsia="Calibri" w:hAnsi="Calibri"/>
          <w:sz w:val="23"/>
          <w:szCs w:val="23"/>
          <w:lang w:eastAsia="en-US"/>
        </w:rPr>
        <w:t>1</w:t>
      </w:r>
      <w:r w:rsidR="00E3279A">
        <w:rPr>
          <w:rFonts w:ascii="Calibri" w:eastAsia="Calibri" w:hAnsi="Calibri"/>
          <w:sz w:val="23"/>
          <w:szCs w:val="23"/>
          <w:lang w:eastAsia="en-US"/>
        </w:rPr>
        <w:t>4</w:t>
      </w:r>
      <w:r w:rsidR="000B695A">
        <w:rPr>
          <w:rFonts w:ascii="Calibri" w:eastAsia="Calibri" w:hAnsi="Calibri"/>
          <w:sz w:val="23"/>
          <w:szCs w:val="23"/>
          <w:lang w:eastAsia="en-US"/>
        </w:rPr>
        <w:t xml:space="preserve"> </w:t>
      </w:r>
      <w:r w:rsidR="00A124BD" w:rsidRPr="00A124BD">
        <w:rPr>
          <w:rFonts w:ascii="Calibri" w:eastAsia="Calibri" w:hAnsi="Calibri"/>
          <w:sz w:val="23"/>
          <w:szCs w:val="23"/>
          <w:lang w:eastAsia="en-US"/>
        </w:rPr>
        <w:t>αλλάζει.</w:t>
      </w:r>
    </w:p>
    <w:p w14:paraId="11E1AAD7" w14:textId="77777777"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14:paraId="1963BCB8" w14:textId="77777777"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14:paraId="0313DF0D" w14:textId="77777777" w:rsidTr="00FF7516">
        <w:tc>
          <w:tcPr>
            <w:tcW w:w="2156" w:type="dxa"/>
            <w:shd w:val="clear" w:color="auto" w:fill="auto"/>
          </w:tcPr>
          <w:p w14:paraId="224BA4AE"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14:paraId="4AF965C7"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14:paraId="5CC25078"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14:paraId="2595E8E2"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14:paraId="24B723A0" w14:textId="77777777" w:rsidTr="00FF7516">
        <w:tc>
          <w:tcPr>
            <w:tcW w:w="2156" w:type="dxa"/>
            <w:shd w:val="clear" w:color="auto" w:fill="auto"/>
          </w:tcPr>
          <w:p w14:paraId="2C60AB00" w14:textId="77777777"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14:paraId="138CD81A"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14:paraId="1D4B114C"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14:paraId="63E35EC2"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14:paraId="249FC588" w14:textId="77777777" w:rsidTr="00FF7516">
        <w:tc>
          <w:tcPr>
            <w:tcW w:w="2156" w:type="dxa"/>
            <w:shd w:val="clear" w:color="auto" w:fill="auto"/>
          </w:tcPr>
          <w:p w14:paraId="20DE813A"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14:paraId="13104838"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14:paraId="72AF3E05"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14:paraId="47EB3011"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14:paraId="6956874A" w14:textId="77777777" w:rsidTr="00FF7516">
        <w:tc>
          <w:tcPr>
            <w:tcW w:w="2156" w:type="dxa"/>
            <w:shd w:val="clear" w:color="auto" w:fill="auto"/>
          </w:tcPr>
          <w:p w14:paraId="2069C594"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14:paraId="14CD8A12"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14:paraId="2C369D12"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14:paraId="46348EC9"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14:paraId="58976120" w14:textId="77777777" w:rsidTr="00FF7516">
        <w:tc>
          <w:tcPr>
            <w:tcW w:w="2156" w:type="dxa"/>
            <w:shd w:val="clear" w:color="auto" w:fill="auto"/>
          </w:tcPr>
          <w:p w14:paraId="37910CA8"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14:paraId="529F5CA7"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14:paraId="46B2416B" w14:textId="77777777"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14:paraId="3F847C0A" w14:textId="77777777"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14:paraId="4275EC21" w14:textId="29BDAD5D"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AB0D23">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14:paraId="40F09038" w14:textId="77777777" w:rsidR="00950D77" w:rsidRDefault="00950D77" w:rsidP="00A124BD">
      <w:pPr>
        <w:suppressAutoHyphens w:val="0"/>
        <w:spacing w:after="160" w:line="259" w:lineRule="auto"/>
        <w:rPr>
          <w:rFonts w:ascii="Calibri" w:eastAsia="Calibri" w:hAnsi="Calibri"/>
          <w:b/>
          <w:sz w:val="23"/>
          <w:szCs w:val="23"/>
          <w:lang w:eastAsia="en-US"/>
        </w:rPr>
      </w:pPr>
    </w:p>
    <w:p w14:paraId="67D99333" w14:textId="77777777" w:rsidR="00433AB2" w:rsidRDefault="00433AB2" w:rsidP="00A124BD">
      <w:pPr>
        <w:suppressAutoHyphens w:val="0"/>
        <w:spacing w:after="160" w:line="259" w:lineRule="auto"/>
        <w:rPr>
          <w:rFonts w:ascii="Calibri" w:eastAsia="Calibri" w:hAnsi="Calibri"/>
          <w:b/>
          <w:sz w:val="23"/>
          <w:szCs w:val="23"/>
          <w:lang w:eastAsia="en-US"/>
        </w:rPr>
      </w:pPr>
    </w:p>
    <w:p w14:paraId="20F10A15" w14:textId="77777777" w:rsidR="00950D77" w:rsidRDefault="00950D77" w:rsidP="00A124BD">
      <w:pPr>
        <w:suppressAutoHyphens w:val="0"/>
        <w:spacing w:after="160" w:line="259" w:lineRule="auto"/>
        <w:rPr>
          <w:rFonts w:ascii="Calibri" w:eastAsia="Calibri" w:hAnsi="Calibri"/>
          <w:b/>
          <w:sz w:val="23"/>
          <w:szCs w:val="23"/>
          <w:lang w:eastAsia="en-US"/>
        </w:rPr>
      </w:pPr>
    </w:p>
    <w:p w14:paraId="5A1C9973" w14:textId="77777777" w:rsidR="00950D77" w:rsidRDefault="00950D77" w:rsidP="00A124BD">
      <w:pPr>
        <w:suppressAutoHyphens w:val="0"/>
        <w:spacing w:after="160" w:line="259" w:lineRule="auto"/>
        <w:rPr>
          <w:rFonts w:ascii="Calibri" w:eastAsia="Calibri" w:hAnsi="Calibri"/>
          <w:b/>
          <w:sz w:val="23"/>
          <w:szCs w:val="23"/>
          <w:lang w:eastAsia="en-US"/>
        </w:rPr>
      </w:pPr>
    </w:p>
    <w:p w14:paraId="1637B81B" w14:textId="77777777" w:rsidR="00950D77" w:rsidRDefault="00950D77" w:rsidP="00A124BD">
      <w:pPr>
        <w:suppressAutoHyphens w:val="0"/>
        <w:spacing w:after="160" w:line="259" w:lineRule="auto"/>
        <w:rPr>
          <w:rFonts w:ascii="Calibri" w:eastAsia="Calibri" w:hAnsi="Calibri"/>
          <w:b/>
          <w:sz w:val="23"/>
          <w:szCs w:val="23"/>
          <w:lang w:eastAsia="en-US"/>
        </w:rPr>
      </w:pPr>
    </w:p>
    <w:p w14:paraId="729EA9CA" w14:textId="77777777" w:rsidR="00950D77" w:rsidRDefault="00004DAA" w:rsidP="00004DAA">
      <w:pPr>
        <w:tabs>
          <w:tab w:val="left" w:pos="6930"/>
        </w:tabs>
        <w:suppressAutoHyphens w:val="0"/>
        <w:spacing w:after="160" w:line="259" w:lineRule="auto"/>
        <w:rPr>
          <w:rFonts w:ascii="Calibri" w:eastAsia="Calibri" w:hAnsi="Calibri"/>
          <w:b/>
          <w:sz w:val="23"/>
          <w:szCs w:val="23"/>
          <w:lang w:eastAsia="en-US"/>
        </w:rPr>
      </w:pPr>
      <w:r>
        <w:rPr>
          <w:rFonts w:ascii="Calibri" w:eastAsia="Calibri" w:hAnsi="Calibri"/>
          <w:b/>
          <w:sz w:val="23"/>
          <w:szCs w:val="23"/>
          <w:lang w:eastAsia="en-US"/>
        </w:rPr>
        <w:tab/>
      </w:r>
    </w:p>
    <w:p w14:paraId="4BE49D3F" w14:textId="77777777" w:rsidR="00950D77" w:rsidRDefault="00950D77" w:rsidP="00A124BD">
      <w:pPr>
        <w:suppressAutoHyphens w:val="0"/>
        <w:spacing w:after="160" w:line="259" w:lineRule="auto"/>
        <w:rPr>
          <w:rFonts w:ascii="Calibri" w:eastAsia="Calibri" w:hAnsi="Calibri"/>
          <w:b/>
          <w:sz w:val="23"/>
          <w:szCs w:val="23"/>
          <w:lang w:eastAsia="en-US"/>
        </w:rPr>
      </w:pPr>
    </w:p>
    <w:p w14:paraId="1C716543" w14:textId="77777777" w:rsidR="000203C0" w:rsidRDefault="000203C0" w:rsidP="00A124BD">
      <w:pPr>
        <w:suppressAutoHyphens w:val="0"/>
        <w:spacing w:after="160" w:line="259" w:lineRule="auto"/>
        <w:rPr>
          <w:rFonts w:ascii="Calibri" w:eastAsia="Calibri" w:hAnsi="Calibri"/>
          <w:b/>
          <w:sz w:val="23"/>
          <w:szCs w:val="23"/>
          <w:lang w:eastAsia="en-US"/>
        </w:rPr>
      </w:pPr>
    </w:p>
    <w:p w14:paraId="454679FB" w14:textId="77777777" w:rsidR="00950D77" w:rsidRDefault="00950D77" w:rsidP="00A124BD">
      <w:pPr>
        <w:suppressAutoHyphens w:val="0"/>
        <w:spacing w:after="160" w:line="259" w:lineRule="auto"/>
        <w:rPr>
          <w:rFonts w:ascii="Calibri" w:eastAsia="Calibri" w:hAnsi="Calibri"/>
          <w:b/>
          <w:sz w:val="23"/>
          <w:szCs w:val="23"/>
          <w:lang w:eastAsia="en-US"/>
        </w:rPr>
      </w:pPr>
    </w:p>
    <w:p w14:paraId="3BC26654" w14:textId="77777777" w:rsidR="00A124BD" w:rsidRPr="007A3EC5" w:rsidRDefault="007A3EC5" w:rsidP="00030418">
      <w:pPr>
        <w:pStyle w:val="Heading2"/>
        <w:jc w:val="left"/>
      </w:pPr>
      <w:bookmarkStart w:id="55" w:name="_Toc516583368"/>
      <w:r w:rsidRPr="007A3EC5">
        <w:lastRenderedPageBreak/>
        <w:t xml:space="preserve">3.1 </w:t>
      </w:r>
      <w:r w:rsidR="00A124BD" w:rsidRPr="007A3EC5">
        <w:t>Ανάλυση συναρτήσεων</w:t>
      </w:r>
      <w:bookmarkEnd w:id="55"/>
    </w:p>
    <w:p w14:paraId="2BDC7DAF" w14:textId="77777777"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14:paraId="44CE5BE5" w14:textId="77777777"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027ACF77" wp14:editId="3C75C17A">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3BA8384F" w14:textId="27929361"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15</w:t>
      </w:r>
      <w:r>
        <w:fldChar w:fldCharType="end"/>
      </w:r>
      <w:r w:rsidRPr="003F6928">
        <w:rPr>
          <w:noProof/>
        </w:rPr>
        <w:t>:</w:t>
      </w:r>
      <w:r w:rsidRPr="00433AB2">
        <w:rPr>
          <w:b w:val="0"/>
          <w:noProof/>
        </w:rPr>
        <w:t>Εκτέλεση συνάρτησης SubBytes</w:t>
      </w:r>
    </w:p>
    <w:p w14:paraId="3F84F98E" w14:textId="77777777"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14:paraId="6B6681AB" w14:textId="77777777"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14:paraId="56896917" w14:textId="77777777"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C8C3679" wp14:editId="7A127F91">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14:paraId="70918DD1" w14:textId="490B2A6A"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16</w:t>
      </w:r>
      <w:r>
        <w:fldChar w:fldCharType="end"/>
      </w:r>
      <w:r>
        <w:rPr>
          <w:lang w:val="en-US"/>
        </w:rPr>
        <w:t>:</w:t>
      </w:r>
      <w:r w:rsidRPr="00433AB2">
        <w:rPr>
          <w:b w:val="0"/>
        </w:rPr>
        <w:t>Τροποποιημένο κείμενο</w:t>
      </w:r>
    </w:p>
    <w:p w14:paraId="1AFA6B70" w14:textId="77777777" w:rsidR="00950D77" w:rsidRPr="00A124BD" w:rsidRDefault="00950D77" w:rsidP="00A124BD">
      <w:pPr>
        <w:suppressAutoHyphens w:val="0"/>
        <w:spacing w:after="160" w:line="259" w:lineRule="auto"/>
        <w:jc w:val="center"/>
        <w:rPr>
          <w:rFonts w:ascii="Calibri" w:eastAsia="Calibri" w:hAnsi="Calibri"/>
          <w:sz w:val="23"/>
          <w:szCs w:val="23"/>
          <w:lang w:eastAsia="en-US"/>
        </w:rPr>
      </w:pPr>
    </w:p>
    <w:p w14:paraId="13F8595E" w14:textId="77777777" w:rsidR="00A124BD" w:rsidRDefault="00A124BD" w:rsidP="00A124BD">
      <w:pPr>
        <w:suppressAutoHyphens w:val="0"/>
        <w:spacing w:after="160" w:line="259" w:lineRule="auto"/>
        <w:rPr>
          <w:rFonts w:ascii="Calibri" w:eastAsia="Calibri" w:hAnsi="Calibri"/>
          <w:sz w:val="23"/>
          <w:szCs w:val="23"/>
          <w:lang w:eastAsia="en-US"/>
        </w:rPr>
      </w:pPr>
    </w:p>
    <w:p w14:paraId="39892F09" w14:textId="77777777" w:rsidR="00EC09A4" w:rsidRDefault="00EC09A4" w:rsidP="00A124BD">
      <w:pPr>
        <w:suppressAutoHyphens w:val="0"/>
        <w:spacing w:after="160" w:line="259" w:lineRule="auto"/>
        <w:rPr>
          <w:rFonts w:ascii="Calibri" w:eastAsia="Calibri" w:hAnsi="Calibri"/>
          <w:sz w:val="23"/>
          <w:szCs w:val="23"/>
          <w:lang w:eastAsia="en-US"/>
        </w:rPr>
      </w:pPr>
    </w:p>
    <w:p w14:paraId="5EDE3579" w14:textId="77777777" w:rsidR="00FB3619" w:rsidRDefault="00FB3619" w:rsidP="00A124BD">
      <w:pPr>
        <w:suppressAutoHyphens w:val="0"/>
        <w:spacing w:after="160" w:line="259" w:lineRule="auto"/>
        <w:rPr>
          <w:rFonts w:ascii="Calibri" w:eastAsia="Calibri" w:hAnsi="Calibri"/>
          <w:sz w:val="23"/>
          <w:szCs w:val="23"/>
          <w:lang w:eastAsia="en-US"/>
        </w:rPr>
      </w:pPr>
    </w:p>
    <w:p w14:paraId="0DB64E8F" w14:textId="77777777" w:rsidR="00EC09A4" w:rsidRDefault="00EC09A4" w:rsidP="00A124BD">
      <w:pPr>
        <w:suppressAutoHyphens w:val="0"/>
        <w:spacing w:after="160" w:line="259" w:lineRule="auto"/>
        <w:rPr>
          <w:rFonts w:ascii="Calibri" w:eastAsia="Calibri" w:hAnsi="Calibri"/>
          <w:sz w:val="23"/>
          <w:szCs w:val="23"/>
          <w:lang w:eastAsia="en-US"/>
        </w:rPr>
      </w:pPr>
    </w:p>
    <w:p w14:paraId="25F07122" w14:textId="77777777" w:rsidR="00C5412F" w:rsidRDefault="00C5412F" w:rsidP="00A124BD">
      <w:pPr>
        <w:suppressAutoHyphens w:val="0"/>
        <w:spacing w:after="160" w:line="259" w:lineRule="auto"/>
        <w:rPr>
          <w:rFonts w:ascii="Calibri" w:eastAsia="Calibri" w:hAnsi="Calibri"/>
          <w:sz w:val="23"/>
          <w:szCs w:val="23"/>
          <w:lang w:eastAsia="en-US"/>
        </w:rPr>
      </w:pPr>
    </w:p>
    <w:p w14:paraId="1430ED23" w14:textId="77777777" w:rsidR="00433AB2" w:rsidRDefault="00433AB2" w:rsidP="00A124BD">
      <w:pPr>
        <w:suppressAutoHyphens w:val="0"/>
        <w:spacing w:after="160" w:line="259" w:lineRule="auto"/>
        <w:rPr>
          <w:rFonts w:ascii="Calibri" w:eastAsia="Calibri" w:hAnsi="Calibri"/>
          <w:sz w:val="23"/>
          <w:szCs w:val="23"/>
          <w:lang w:eastAsia="en-US"/>
        </w:rPr>
      </w:pPr>
    </w:p>
    <w:p w14:paraId="34060BA4" w14:textId="77777777"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14:paraId="66F967B2" w14:textId="77777777"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14:paraId="090BFEB2" w14:textId="77777777"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DD2C59" w:rsidRPr="00DD2C59">
        <w:rPr>
          <w:rFonts w:ascii="Calibri" w:eastAsia="Calibri" w:hAnsi="Calibri"/>
          <w:sz w:val="23"/>
          <w:szCs w:val="23"/>
          <w:lang w:eastAsia="en-US"/>
        </w:rPr>
        <w:t>17</w:t>
      </w:r>
      <w:r w:rsidR="00236EC7">
        <w:rPr>
          <w:rFonts w:ascii="Calibri" w:eastAsia="Calibri" w:hAnsi="Calibri"/>
          <w:sz w:val="23"/>
          <w:szCs w:val="23"/>
          <w:lang w:eastAsia="en-US"/>
        </w:rPr>
        <w:t>.</w:t>
      </w:r>
    </w:p>
    <w:p w14:paraId="2C369CC6" w14:textId="77777777"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2B4E60C" wp14:editId="60EA2450">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14:paraId="462934EA" w14:textId="2E7F9BCD"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17</w:t>
      </w:r>
      <w:r>
        <w:fldChar w:fldCharType="end"/>
      </w:r>
      <w:r>
        <w:rPr>
          <w:lang w:val="en-US"/>
        </w:rPr>
        <w:t>:</w:t>
      </w:r>
      <w:r w:rsidRPr="001162D1">
        <w:rPr>
          <w:b w:val="0"/>
        </w:rPr>
        <w:t>Εκτέλεση συνάρτησης ShiftRows</w:t>
      </w:r>
    </w:p>
    <w:p w14:paraId="35DFDECF" w14:textId="77777777" w:rsidR="00A124BD" w:rsidRPr="00A124BD" w:rsidRDefault="00A124BD" w:rsidP="00A124BD">
      <w:pPr>
        <w:suppressAutoHyphens w:val="0"/>
        <w:spacing w:after="160" w:line="259" w:lineRule="auto"/>
        <w:jc w:val="center"/>
        <w:rPr>
          <w:rFonts w:ascii="Calibri" w:eastAsia="Calibri" w:hAnsi="Calibri"/>
          <w:sz w:val="23"/>
          <w:szCs w:val="23"/>
          <w:lang w:eastAsia="en-US"/>
        </w:rPr>
      </w:pPr>
    </w:p>
    <w:p w14:paraId="687370F5" w14:textId="77777777"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14:paraId="2FC144F7" w14:textId="77777777"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14:paraId="247F8908" w14:textId="77777777"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332FE">
        <w:rPr>
          <w:rFonts w:ascii="Calibri" w:eastAsia="Calibri" w:hAnsi="Calibri"/>
          <w:sz w:val="23"/>
          <w:szCs w:val="23"/>
          <w:lang w:eastAsia="en-US"/>
        </w:rPr>
        <w:t>18</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14:paraId="4BB8AE74" w14:textId="77777777"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117FF59F" wp14:editId="74FE7F18">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14:paraId="07097AFA" w14:textId="6805D232"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18</w:t>
      </w:r>
      <w:r>
        <w:fldChar w:fldCharType="end"/>
      </w:r>
      <w:r w:rsidRPr="007037B2">
        <w:t>:</w:t>
      </w:r>
      <w:r w:rsidRPr="001162D1">
        <w:rPr>
          <w:b w:val="0"/>
        </w:rPr>
        <w:t>Εκτέλεση συνάρτησης MixColumns</w:t>
      </w:r>
    </w:p>
    <w:p w14:paraId="11BF6C57" w14:textId="77777777" w:rsidR="00C97518" w:rsidRDefault="00C97518" w:rsidP="00A124BD">
      <w:pPr>
        <w:suppressAutoHyphens w:val="0"/>
        <w:spacing w:after="160" w:line="259" w:lineRule="auto"/>
        <w:rPr>
          <w:rFonts w:ascii="Calibri" w:eastAsia="Calibri" w:hAnsi="Calibri"/>
          <w:sz w:val="23"/>
          <w:szCs w:val="23"/>
          <w:lang w:eastAsia="en-US"/>
        </w:rPr>
      </w:pPr>
    </w:p>
    <w:p w14:paraId="77ABFCD3" w14:textId="77777777" w:rsidR="00C97518" w:rsidRDefault="00C97518" w:rsidP="00A124BD">
      <w:pPr>
        <w:suppressAutoHyphens w:val="0"/>
        <w:spacing w:after="160" w:line="259" w:lineRule="auto"/>
        <w:rPr>
          <w:rFonts w:ascii="Calibri" w:eastAsia="Calibri" w:hAnsi="Calibri"/>
          <w:sz w:val="23"/>
          <w:szCs w:val="23"/>
          <w:lang w:eastAsia="en-US"/>
        </w:rPr>
      </w:pPr>
    </w:p>
    <w:p w14:paraId="1C0F25D6" w14:textId="77777777"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w:t>
      </w:r>
      <w:r w:rsidR="00B05A9E">
        <w:rPr>
          <w:rFonts w:ascii="Calibri" w:eastAsia="Calibri" w:hAnsi="Calibri"/>
          <w:sz w:val="23"/>
          <w:szCs w:val="23"/>
          <w:lang w:eastAsia="en-US"/>
        </w:rPr>
        <w:t>9</w:t>
      </w:r>
      <w:r w:rsidR="00A62046">
        <w:rPr>
          <w:rFonts w:ascii="Calibri" w:eastAsia="Calibri" w:hAnsi="Calibri"/>
          <w:sz w:val="23"/>
          <w:szCs w:val="23"/>
          <w:lang w:eastAsia="en-US"/>
        </w:rPr>
        <w:t xml:space="preserve">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14:paraId="0C2B4DE6" w14:textId="77777777"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25EAD9C" wp14:editId="6537171B">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14:paraId="74582B25" w14:textId="0A7B8EF3"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19</w:t>
      </w:r>
      <w:r>
        <w:fldChar w:fldCharType="end"/>
      </w:r>
      <w:r w:rsidRPr="00394EFE">
        <w:t>:</w:t>
      </w:r>
      <w:r w:rsidRPr="00674A2B">
        <w:rPr>
          <w:b w:val="0"/>
        </w:rPr>
        <w:t>Τροποποιημένο κείμενο</w:t>
      </w:r>
    </w:p>
    <w:p w14:paraId="757C2C4A" w14:textId="77777777" w:rsidR="00C97518" w:rsidRPr="00A124BD" w:rsidRDefault="00C97518" w:rsidP="00A124BD">
      <w:pPr>
        <w:suppressAutoHyphens w:val="0"/>
        <w:spacing w:after="160" w:line="259" w:lineRule="auto"/>
        <w:jc w:val="center"/>
        <w:rPr>
          <w:rFonts w:ascii="Calibri" w:eastAsia="Calibri" w:hAnsi="Calibri"/>
          <w:sz w:val="23"/>
          <w:szCs w:val="23"/>
          <w:lang w:eastAsia="en-US"/>
        </w:rPr>
      </w:pPr>
    </w:p>
    <w:p w14:paraId="37BC0AD8" w14:textId="77777777" w:rsidR="00A124BD" w:rsidRPr="00A124BD" w:rsidRDefault="00A124BD" w:rsidP="00A124BD">
      <w:pPr>
        <w:suppressAutoHyphens w:val="0"/>
        <w:spacing w:after="160" w:line="259" w:lineRule="auto"/>
        <w:jc w:val="center"/>
        <w:rPr>
          <w:rFonts w:ascii="Calibri" w:eastAsia="Calibri" w:hAnsi="Calibri"/>
          <w:sz w:val="23"/>
          <w:szCs w:val="23"/>
          <w:lang w:eastAsia="en-US"/>
        </w:rPr>
      </w:pPr>
    </w:p>
    <w:p w14:paraId="43F8D2F7" w14:textId="77777777"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14:paraId="3BC2270C" w14:textId="77777777"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14:paraId="2260BE9E" w14:textId="77777777"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14:paraId="747D8345" w14:textId="77777777"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465017">
        <w:rPr>
          <w:rFonts w:ascii="Calibri" w:eastAsia="Calibri" w:hAnsi="Calibri"/>
          <w:sz w:val="23"/>
          <w:szCs w:val="23"/>
          <w:lang w:eastAsia="en-US"/>
        </w:rPr>
        <w:t>20</w:t>
      </w:r>
      <w:r w:rsidR="00160C35">
        <w:rPr>
          <w:rFonts w:ascii="Calibri" w:eastAsia="Calibri" w:hAnsi="Calibri"/>
          <w:sz w:val="23"/>
          <w:szCs w:val="23"/>
          <w:lang w:eastAsia="en-US"/>
        </w:rPr>
        <w:t>.</w:t>
      </w:r>
    </w:p>
    <w:p w14:paraId="0E21E009" w14:textId="77777777"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D7E540F" wp14:editId="426B707B">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14:paraId="449C7763" w14:textId="17810195"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AB0D23">
        <w:rPr>
          <w:noProof/>
        </w:rPr>
        <w:t>20</w:t>
      </w:r>
      <w:r>
        <w:fldChar w:fldCharType="end"/>
      </w:r>
      <w:r>
        <w:t>:</w:t>
      </w:r>
      <w:r w:rsidRPr="00674A2B">
        <w:rPr>
          <w:b w:val="0"/>
        </w:rPr>
        <w:t>Τροποποιημένο κείμενο</w:t>
      </w:r>
    </w:p>
    <w:p w14:paraId="419CDAB2" w14:textId="77777777" w:rsidR="00553F04" w:rsidRDefault="00553F04" w:rsidP="00A124BD">
      <w:pPr>
        <w:suppressAutoHyphens w:val="0"/>
        <w:spacing w:after="160" w:line="259" w:lineRule="auto"/>
        <w:rPr>
          <w:rFonts w:ascii="Calibri" w:eastAsia="Calibri" w:hAnsi="Calibri"/>
          <w:sz w:val="23"/>
          <w:szCs w:val="23"/>
          <w:lang w:eastAsia="en-US"/>
        </w:rPr>
      </w:pPr>
    </w:p>
    <w:p w14:paraId="397EAE50" w14:textId="77777777" w:rsidR="0051221E" w:rsidRDefault="0051221E" w:rsidP="00A124BD">
      <w:pPr>
        <w:suppressAutoHyphens w:val="0"/>
        <w:spacing w:after="160" w:line="259" w:lineRule="auto"/>
        <w:rPr>
          <w:rFonts w:ascii="Calibri" w:eastAsia="Calibri" w:hAnsi="Calibri"/>
          <w:sz w:val="23"/>
          <w:szCs w:val="23"/>
          <w:lang w:eastAsia="en-US"/>
        </w:rPr>
      </w:pPr>
    </w:p>
    <w:p w14:paraId="4BF2101F" w14:textId="77777777" w:rsidR="00553F04" w:rsidRDefault="00553F04" w:rsidP="00A124BD">
      <w:pPr>
        <w:suppressAutoHyphens w:val="0"/>
        <w:spacing w:after="160" w:line="259" w:lineRule="auto"/>
        <w:rPr>
          <w:rFonts w:ascii="Calibri" w:eastAsia="Calibri" w:hAnsi="Calibri"/>
          <w:sz w:val="23"/>
          <w:szCs w:val="23"/>
          <w:lang w:eastAsia="en-US"/>
        </w:rPr>
      </w:pPr>
    </w:p>
    <w:p w14:paraId="20616608" w14:textId="77777777" w:rsidR="00553F04" w:rsidRDefault="00553F04" w:rsidP="00A124BD">
      <w:pPr>
        <w:suppressAutoHyphens w:val="0"/>
        <w:spacing w:after="160" w:line="259" w:lineRule="auto"/>
        <w:rPr>
          <w:rFonts w:ascii="Calibri" w:eastAsia="Calibri" w:hAnsi="Calibri"/>
          <w:sz w:val="23"/>
          <w:szCs w:val="23"/>
          <w:lang w:eastAsia="en-US"/>
        </w:rPr>
      </w:pPr>
    </w:p>
    <w:p w14:paraId="5394028B" w14:textId="77777777" w:rsidR="00553F04" w:rsidRDefault="00553F04" w:rsidP="00A124BD">
      <w:pPr>
        <w:suppressAutoHyphens w:val="0"/>
        <w:spacing w:after="160" w:line="259" w:lineRule="auto"/>
        <w:rPr>
          <w:rFonts w:ascii="Calibri" w:eastAsia="Calibri" w:hAnsi="Calibri"/>
          <w:sz w:val="23"/>
          <w:szCs w:val="23"/>
          <w:lang w:eastAsia="en-US"/>
        </w:rPr>
      </w:pPr>
    </w:p>
    <w:p w14:paraId="70326CD4" w14:textId="77777777" w:rsidR="00553F04" w:rsidRDefault="00553F04" w:rsidP="00A124BD">
      <w:pPr>
        <w:suppressAutoHyphens w:val="0"/>
        <w:spacing w:after="160" w:line="259" w:lineRule="auto"/>
        <w:rPr>
          <w:rFonts w:ascii="Calibri" w:eastAsia="Calibri" w:hAnsi="Calibri"/>
          <w:sz w:val="23"/>
          <w:szCs w:val="23"/>
          <w:lang w:eastAsia="en-US"/>
        </w:rPr>
      </w:pPr>
    </w:p>
    <w:p w14:paraId="5985F527" w14:textId="77777777" w:rsidR="00553F04" w:rsidRDefault="00553F04" w:rsidP="00A124BD">
      <w:pPr>
        <w:suppressAutoHyphens w:val="0"/>
        <w:spacing w:after="160" w:line="259" w:lineRule="auto"/>
        <w:rPr>
          <w:rFonts w:ascii="Calibri" w:eastAsia="Calibri" w:hAnsi="Calibri"/>
          <w:sz w:val="23"/>
          <w:szCs w:val="23"/>
          <w:lang w:eastAsia="en-US"/>
        </w:rPr>
      </w:pPr>
    </w:p>
    <w:p w14:paraId="031AC7FE" w14:textId="77777777"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2323F0">
        <w:rPr>
          <w:rFonts w:ascii="Calibri" w:eastAsia="Calibri" w:hAnsi="Calibri"/>
          <w:sz w:val="23"/>
          <w:szCs w:val="23"/>
          <w:lang w:eastAsia="en-US"/>
        </w:rPr>
        <w:t>13</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DE4FD5">
        <w:rPr>
          <w:rFonts w:ascii="Calibri" w:eastAsia="Calibri" w:hAnsi="Calibri"/>
          <w:sz w:val="23"/>
          <w:szCs w:val="23"/>
          <w:lang w:eastAsia="en-US"/>
        </w:rPr>
        <w:t>21</w:t>
      </w:r>
      <w:r w:rsidR="008E4F23">
        <w:rPr>
          <w:rFonts w:ascii="Calibri" w:eastAsia="Calibri" w:hAnsi="Calibri"/>
          <w:sz w:val="23"/>
          <w:szCs w:val="23"/>
          <w:lang w:eastAsia="en-US"/>
        </w:rPr>
        <w:t>.</w:t>
      </w:r>
    </w:p>
    <w:p w14:paraId="35770130" w14:textId="77777777"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2EC6FEE5" wp14:editId="232D535C">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14:paraId="317564D5" w14:textId="5A0BB8C8"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21</w:t>
      </w:r>
      <w:r>
        <w:fldChar w:fldCharType="end"/>
      </w:r>
      <w:r>
        <w:t>:</w:t>
      </w:r>
      <w:r w:rsidRPr="00B178E9">
        <w:rPr>
          <w:b w:val="0"/>
        </w:rPr>
        <w:t>Τροποποιημένο κείμενο</w:t>
      </w:r>
    </w:p>
    <w:p w14:paraId="7FAA1A6A" w14:textId="77777777" w:rsidR="00C97518" w:rsidRPr="00A124BD" w:rsidRDefault="00C97518" w:rsidP="00A124BD">
      <w:pPr>
        <w:suppressAutoHyphens w:val="0"/>
        <w:spacing w:after="160" w:line="259" w:lineRule="auto"/>
        <w:jc w:val="center"/>
        <w:rPr>
          <w:rFonts w:ascii="Calibri" w:eastAsia="Calibri" w:hAnsi="Calibri"/>
          <w:sz w:val="23"/>
          <w:szCs w:val="23"/>
          <w:lang w:eastAsia="en-US"/>
        </w:rPr>
      </w:pPr>
    </w:p>
    <w:p w14:paraId="3BC448F2" w14:textId="77777777"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14:paraId="742F503D" w14:textId="77777777" w:rsidR="00C86BA5" w:rsidRDefault="00C86BA5" w:rsidP="00A124BD">
      <w:pPr>
        <w:suppressAutoHyphens w:val="0"/>
        <w:spacing w:after="160" w:line="259" w:lineRule="auto"/>
        <w:rPr>
          <w:rFonts w:ascii="Calibri" w:eastAsia="Calibri" w:hAnsi="Calibri"/>
          <w:sz w:val="23"/>
          <w:szCs w:val="23"/>
          <w:lang w:eastAsia="en-US"/>
        </w:rPr>
      </w:pPr>
    </w:p>
    <w:p w14:paraId="56263CAE" w14:textId="77777777"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597141">
        <w:rPr>
          <w:rFonts w:ascii="Calibri" w:eastAsia="Calibri" w:hAnsi="Calibri"/>
          <w:sz w:val="23"/>
          <w:szCs w:val="23"/>
          <w:lang w:eastAsia="en-US"/>
        </w:rPr>
        <w:t>13</w:t>
      </w:r>
      <w:r w:rsidR="00723F78">
        <w:rPr>
          <w:rFonts w:ascii="Calibri" w:eastAsia="Calibri" w:hAnsi="Calibri"/>
          <w:sz w:val="23"/>
          <w:szCs w:val="23"/>
          <w:lang w:eastAsia="en-US"/>
        </w:rPr>
        <w:t xml:space="preserve">, </w:t>
      </w:r>
      <w:r w:rsidR="00597141">
        <w:rPr>
          <w:rFonts w:ascii="Calibri" w:eastAsia="Calibri" w:hAnsi="Calibri"/>
          <w:sz w:val="23"/>
          <w:szCs w:val="23"/>
          <w:lang w:eastAsia="en-US"/>
        </w:rPr>
        <w:t>22</w:t>
      </w:r>
      <w:r w:rsidR="00723F78">
        <w:rPr>
          <w:rFonts w:ascii="Calibri" w:eastAsia="Calibri" w:hAnsi="Calibri"/>
          <w:sz w:val="23"/>
          <w:szCs w:val="23"/>
          <w:lang w:eastAsia="en-US"/>
        </w:rPr>
        <w:t xml:space="preserve"> και </w:t>
      </w:r>
      <w:r w:rsidR="00597141">
        <w:rPr>
          <w:rFonts w:ascii="Calibri" w:eastAsia="Calibri" w:hAnsi="Calibri"/>
          <w:sz w:val="23"/>
          <w:szCs w:val="23"/>
          <w:lang w:eastAsia="en-US"/>
        </w:rPr>
        <w:t>23</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CE3C4CB" wp14:editId="69016773">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13F2B741" w14:textId="303ED1F7"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22</w:t>
      </w:r>
      <w:r>
        <w:fldChar w:fldCharType="end"/>
      </w:r>
      <w:r>
        <w:t>:</w:t>
      </w:r>
      <w:r w:rsidRPr="007E64E9">
        <w:rPr>
          <w:b w:val="0"/>
        </w:rPr>
        <w:t>Πίνακας S-Box</w:t>
      </w:r>
    </w:p>
    <w:p w14:paraId="616CFC7F" w14:textId="77777777" w:rsidR="003A2DBC" w:rsidRPr="003A2DBC" w:rsidRDefault="003A2DBC" w:rsidP="00A124BD">
      <w:pPr>
        <w:suppressAutoHyphens w:val="0"/>
        <w:spacing w:after="160" w:line="259" w:lineRule="auto"/>
        <w:rPr>
          <w:rFonts w:ascii="Calibri" w:eastAsia="Calibri" w:hAnsi="Calibri"/>
          <w:sz w:val="23"/>
          <w:szCs w:val="23"/>
          <w:lang w:eastAsia="en-US"/>
        </w:rPr>
      </w:pPr>
    </w:p>
    <w:p w14:paraId="2D1F83B5" w14:textId="77777777"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75EAA075" wp14:editId="451AA81B">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14:paraId="2D0C7BFD" w14:textId="1F74F213"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23</w:t>
      </w:r>
      <w:r>
        <w:fldChar w:fldCharType="end"/>
      </w:r>
      <w:r>
        <w:t>:</w:t>
      </w:r>
      <w:r w:rsidRPr="00C3086C">
        <w:rPr>
          <w:b w:val="0"/>
        </w:rPr>
        <w:t>Πίνακας Rcon</w:t>
      </w:r>
    </w:p>
    <w:p w14:paraId="52FD6C74" w14:textId="77777777"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35713A">
        <w:rPr>
          <w:rFonts w:ascii="Calibri" w:eastAsia="Calibri" w:hAnsi="Calibri"/>
          <w:sz w:val="23"/>
          <w:szCs w:val="23"/>
          <w:lang w:eastAsia="en-US"/>
        </w:rPr>
        <w:t>24</w:t>
      </w:r>
      <w:r w:rsidR="00A124BD" w:rsidRPr="00A124BD">
        <w:rPr>
          <w:rFonts w:ascii="Calibri" w:eastAsia="Calibri" w:hAnsi="Calibri"/>
          <w:sz w:val="23"/>
          <w:szCs w:val="23"/>
          <w:lang w:eastAsia="en-US"/>
        </w:rPr>
        <w:t>:</w:t>
      </w:r>
    </w:p>
    <w:p w14:paraId="5F368C49" w14:textId="77777777"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2AAFFA89" wp14:editId="3C2B34BC">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14:paraId="4AB0A6CF" w14:textId="68DABCE5"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24</w:t>
      </w:r>
      <w:r>
        <w:fldChar w:fldCharType="end"/>
      </w:r>
      <w:r>
        <w:t>:</w:t>
      </w:r>
      <w:r w:rsidRPr="00866414">
        <w:rPr>
          <w:b w:val="0"/>
        </w:rPr>
        <w:t>Τελευταία στήλη του Πίνακα</w:t>
      </w:r>
    </w:p>
    <w:p w14:paraId="75FC2851" w14:textId="77777777"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67A5D">
        <w:rPr>
          <w:rFonts w:ascii="Calibri" w:eastAsia="Calibri" w:hAnsi="Calibri"/>
          <w:sz w:val="23"/>
          <w:szCs w:val="23"/>
          <w:lang w:eastAsia="en-US"/>
        </w:rPr>
        <w:t>25</w:t>
      </w:r>
      <w:r w:rsidR="00A124BD" w:rsidRPr="00A124BD">
        <w:rPr>
          <w:rFonts w:ascii="Calibri" w:eastAsia="Calibri" w:hAnsi="Calibri"/>
          <w:sz w:val="23"/>
          <w:szCs w:val="23"/>
          <w:lang w:eastAsia="en-US"/>
        </w:rPr>
        <w:t>:</w:t>
      </w:r>
    </w:p>
    <w:p w14:paraId="65A39273" w14:textId="77777777"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092D767" wp14:editId="7C5E72B7">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4F363CB0" w14:textId="52EF5887"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25</w:t>
      </w:r>
      <w:r>
        <w:fldChar w:fldCharType="end"/>
      </w:r>
      <w:r>
        <w:t>:</w:t>
      </w:r>
      <w:r w:rsidRPr="00866414">
        <w:rPr>
          <w:b w:val="0"/>
        </w:rPr>
        <w:t>Τροποποιημένη στήλη</w:t>
      </w:r>
    </w:p>
    <w:p w14:paraId="6EC30FE4" w14:textId="77777777"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0237C4">
        <w:rPr>
          <w:rFonts w:ascii="Calibri" w:eastAsia="Calibri" w:hAnsi="Calibri"/>
          <w:sz w:val="23"/>
          <w:szCs w:val="23"/>
          <w:lang w:eastAsia="en-US"/>
        </w:rPr>
        <w:t>26</w:t>
      </w:r>
      <w:r w:rsidRPr="00A124BD">
        <w:rPr>
          <w:rFonts w:ascii="Calibri" w:eastAsia="Calibri" w:hAnsi="Calibri"/>
          <w:sz w:val="23"/>
          <w:szCs w:val="23"/>
          <w:lang w:eastAsia="en-US"/>
        </w:rPr>
        <w:t>:</w:t>
      </w:r>
    </w:p>
    <w:p w14:paraId="4C458381" w14:textId="77777777"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E63D0B0" wp14:editId="6649D3AA">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14:paraId="21D2D870" w14:textId="31E38F39"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26</w:t>
      </w:r>
      <w:r>
        <w:fldChar w:fldCharType="end"/>
      </w:r>
      <w:r w:rsidR="00EC06EA">
        <w:t>:</w:t>
      </w:r>
      <w:r w:rsidRPr="00CE15CE">
        <w:rPr>
          <w:b w:val="0"/>
        </w:rPr>
        <w:t>Πράξη στηλών</w:t>
      </w:r>
    </w:p>
    <w:p w14:paraId="30C5FBBB" w14:textId="77777777" w:rsidR="00BA1DAF" w:rsidRDefault="00BA1DAF" w:rsidP="00586A51">
      <w:pPr>
        <w:suppressAutoHyphens w:val="0"/>
        <w:spacing w:after="160" w:line="259" w:lineRule="auto"/>
        <w:jc w:val="both"/>
        <w:rPr>
          <w:rFonts w:ascii="Calibri" w:eastAsia="Calibri" w:hAnsi="Calibri"/>
          <w:sz w:val="23"/>
          <w:szCs w:val="23"/>
          <w:lang w:eastAsia="en-US"/>
        </w:rPr>
      </w:pPr>
    </w:p>
    <w:p w14:paraId="365713DE" w14:textId="77777777" w:rsidR="00BA1DAF" w:rsidRDefault="00BA1DAF" w:rsidP="00586A51">
      <w:pPr>
        <w:suppressAutoHyphens w:val="0"/>
        <w:spacing w:after="160" w:line="259" w:lineRule="auto"/>
        <w:jc w:val="both"/>
        <w:rPr>
          <w:rFonts w:ascii="Calibri" w:eastAsia="Calibri" w:hAnsi="Calibri"/>
          <w:sz w:val="23"/>
          <w:szCs w:val="23"/>
          <w:lang w:eastAsia="en-US"/>
        </w:rPr>
      </w:pPr>
    </w:p>
    <w:p w14:paraId="45A20ACF" w14:textId="77777777" w:rsidR="00BA1DAF" w:rsidRDefault="00BA1DAF" w:rsidP="00586A51">
      <w:pPr>
        <w:suppressAutoHyphens w:val="0"/>
        <w:spacing w:after="160" w:line="259" w:lineRule="auto"/>
        <w:jc w:val="both"/>
        <w:rPr>
          <w:rFonts w:ascii="Calibri" w:eastAsia="Calibri" w:hAnsi="Calibri"/>
          <w:sz w:val="23"/>
          <w:szCs w:val="23"/>
          <w:lang w:eastAsia="en-US"/>
        </w:rPr>
      </w:pPr>
    </w:p>
    <w:p w14:paraId="748574E6" w14:textId="77777777"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8C53EF">
        <w:rPr>
          <w:rFonts w:ascii="Calibri" w:eastAsia="Calibri" w:hAnsi="Calibri"/>
          <w:sz w:val="23"/>
          <w:szCs w:val="23"/>
          <w:lang w:eastAsia="en-US"/>
        </w:rPr>
        <w:t>2</w:t>
      </w:r>
      <w:r w:rsidR="00387497">
        <w:rPr>
          <w:rFonts w:ascii="Calibri" w:eastAsia="Calibri" w:hAnsi="Calibri"/>
          <w:sz w:val="23"/>
          <w:szCs w:val="23"/>
          <w:lang w:eastAsia="en-US"/>
        </w:rPr>
        <w:t>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14:paraId="3EE28341" w14:textId="77777777"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94A17E5" wp14:editId="6A837EAF">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12D23D71" w14:textId="7C2D25DD"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AB0D23">
        <w:rPr>
          <w:noProof/>
        </w:rPr>
        <w:t>27</w:t>
      </w:r>
      <w:r>
        <w:fldChar w:fldCharType="end"/>
      </w:r>
      <w:r w:rsidR="00EC06EA">
        <w:t>:</w:t>
      </w:r>
      <w:r w:rsidRPr="00CE15CE">
        <w:rPr>
          <w:b w:val="0"/>
        </w:rPr>
        <w:t>Πρώτη στήλη του νέου κλειδιού</w:t>
      </w:r>
    </w:p>
    <w:p w14:paraId="268BCFF3" w14:textId="77777777"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A26FB4">
        <w:rPr>
          <w:rFonts w:ascii="Calibri" w:eastAsia="Calibri" w:hAnsi="Calibri"/>
          <w:sz w:val="23"/>
          <w:szCs w:val="23"/>
          <w:lang w:eastAsia="en-US"/>
        </w:rPr>
        <w:t>2</w:t>
      </w:r>
      <w:r w:rsidR="00387497">
        <w:rPr>
          <w:rFonts w:ascii="Calibri" w:eastAsia="Calibri" w:hAnsi="Calibri"/>
          <w:sz w:val="23"/>
          <w:szCs w:val="23"/>
          <w:lang w:eastAsia="en-US"/>
        </w:rPr>
        <w:t>8</w:t>
      </w:r>
      <w:r w:rsidRPr="00A124BD">
        <w:rPr>
          <w:rFonts w:ascii="Calibri" w:eastAsia="Calibri" w:hAnsi="Calibri"/>
          <w:sz w:val="23"/>
          <w:szCs w:val="23"/>
          <w:lang w:eastAsia="en-US"/>
        </w:rPr>
        <w:t>:</w:t>
      </w:r>
    </w:p>
    <w:p w14:paraId="5CB56415" w14:textId="77777777"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519FFF40" wp14:editId="021027E0">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35CD6C6C" w14:textId="10F9E11E"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28</w:t>
      </w:r>
      <w:r>
        <w:fldChar w:fldCharType="end"/>
      </w:r>
      <w:r w:rsidR="00FD0496">
        <w:t>:</w:t>
      </w:r>
      <w:r w:rsidRPr="00CE15CE">
        <w:rPr>
          <w:b w:val="0"/>
        </w:rPr>
        <w:t>Νέο κλειδί</w:t>
      </w:r>
    </w:p>
    <w:p w14:paraId="24C52934" w14:textId="77777777"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14:paraId="3ACA6BAF" w14:textId="77777777"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14:paraId="0291F078" w14:textId="77777777" w:rsidR="00550367" w:rsidRPr="00E82A82" w:rsidRDefault="00C45360" w:rsidP="00E74837">
      <w:pPr>
        <w:pStyle w:val="Heading1"/>
        <w:jc w:val="left"/>
        <w:rPr>
          <w:rFonts w:ascii="Calibri" w:eastAsia="Calibri" w:hAnsi="Calibri"/>
          <w:sz w:val="36"/>
          <w:szCs w:val="36"/>
        </w:rPr>
      </w:pPr>
      <w:bookmarkStart w:id="56" w:name="_Toc510818714"/>
      <w:bookmarkStart w:id="57" w:name="_Toc510818764"/>
      <w:bookmarkStart w:id="58" w:name="_Toc510818908"/>
      <w:bookmarkStart w:id="59" w:name="_Toc510819586"/>
      <w:bookmarkStart w:id="60" w:name="_Toc511586426"/>
      <w:bookmarkStart w:id="61" w:name="_Toc511850877"/>
      <w:bookmarkStart w:id="62" w:name="_Toc512189512"/>
      <w:bookmarkStart w:id="63" w:name="_Toc512200231"/>
      <w:bookmarkStart w:id="64" w:name="_Toc516583369"/>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56"/>
      <w:bookmarkEnd w:id="57"/>
      <w:bookmarkEnd w:id="58"/>
      <w:bookmarkEnd w:id="59"/>
      <w:bookmarkEnd w:id="60"/>
      <w:bookmarkEnd w:id="61"/>
      <w:bookmarkEnd w:id="62"/>
      <w:bookmarkEnd w:id="63"/>
      <w:bookmarkEnd w:id="64"/>
    </w:p>
    <w:p w14:paraId="33C2E18B" w14:textId="77777777" w:rsidR="00E82A82" w:rsidRPr="00E82A82" w:rsidRDefault="00E82A82" w:rsidP="00E82A82">
      <w:pPr>
        <w:ind w:left="1080"/>
        <w:rPr>
          <w:rFonts w:eastAsia="Calibri"/>
        </w:rPr>
      </w:pPr>
    </w:p>
    <w:p w14:paraId="565362F2" w14:textId="77777777"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14:paraId="5807B966" w14:textId="77777777"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A51C4D">
        <w:rPr>
          <w:rFonts w:ascii="Calibri" w:eastAsia="Calibri" w:hAnsi="Calibri"/>
          <w:sz w:val="23"/>
          <w:szCs w:val="23"/>
          <w:lang w:val="en-US"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14:paraId="3B6075F1" w14:textId="77777777"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14:paraId="7E996A00" w14:textId="77777777" w:rsidR="004E2B0C" w:rsidRDefault="00486A72" w:rsidP="006558A5">
      <w:pPr>
        <w:pStyle w:val="Heading2"/>
        <w:jc w:val="left"/>
        <w:rPr>
          <w:lang w:val="el-GR"/>
        </w:rPr>
      </w:pPr>
      <w:bookmarkStart w:id="65" w:name="_Toc516583370"/>
      <w:r>
        <w:rPr>
          <w:lang w:val="el-GR"/>
        </w:rPr>
        <w:t xml:space="preserve">4.1 </w:t>
      </w:r>
      <w:bookmarkStart w:id="66" w:name="_Toc511850878"/>
      <w:bookmarkStart w:id="67" w:name="_Toc512189513"/>
      <w:bookmarkStart w:id="68" w:name="_Toc512200232"/>
      <w:bookmarkStart w:id="69"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66"/>
      <w:bookmarkEnd w:id="67"/>
      <w:bookmarkEnd w:id="68"/>
      <w:r w:rsidR="00C64D6A">
        <w:rPr>
          <w:lang w:val="el-GR"/>
        </w:rPr>
        <w:t>ύνθεση</w:t>
      </w:r>
      <w:bookmarkEnd w:id="69"/>
      <w:bookmarkEnd w:id="65"/>
    </w:p>
    <w:p w14:paraId="5E847ED4" w14:textId="77777777" w:rsidR="006558A5" w:rsidRPr="006558A5" w:rsidRDefault="006558A5" w:rsidP="006558A5">
      <w:pPr>
        <w:rPr>
          <w:rFonts w:eastAsia="Calibri"/>
          <w:lang w:eastAsia="en-US"/>
        </w:rPr>
      </w:pPr>
    </w:p>
    <w:p w14:paraId="1C027C89" w14:textId="77777777" w:rsidR="008A3383" w:rsidRPr="00DF1C0B" w:rsidRDefault="00586A51" w:rsidP="005F61D6">
      <w:pPr>
        <w:pStyle w:val="Heading3"/>
        <w:jc w:val="left"/>
      </w:pPr>
      <w:bookmarkStart w:id="70" w:name="_Toc516583371"/>
      <w:r w:rsidRPr="00586A51">
        <w:t xml:space="preserve">4.1.1 </w:t>
      </w:r>
      <w:r w:rsidR="00717512">
        <w:t>Κ</w:t>
      </w:r>
      <w:r w:rsidR="004F445D" w:rsidRPr="00586A51">
        <w:t>ώδικας</w:t>
      </w:r>
      <w:r w:rsidR="00717512">
        <w:t xml:space="preserve"> </w:t>
      </w:r>
      <w:bookmarkEnd w:id="70"/>
      <w:r w:rsidR="00183539">
        <w:rPr>
          <w:sz w:val="23"/>
          <w:szCs w:val="23"/>
          <w:lang w:val="en-US"/>
        </w:rPr>
        <w:t>Core</w:t>
      </w:r>
    </w:p>
    <w:p w14:paraId="26704E5E" w14:textId="77777777"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14:paraId="3D7B2146" w14:textId="77777777"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w:t>
      </w:r>
      <w:r w:rsidR="00677B7C">
        <w:rPr>
          <w:rFonts w:ascii="Calibri" w:eastAsia="Calibri" w:hAnsi="Calibri"/>
          <w:sz w:val="23"/>
          <w:szCs w:val="23"/>
          <w:lang w:eastAsia="en-US"/>
        </w:rPr>
        <w:t>9</w:t>
      </w:r>
      <w:r w:rsidR="00916123">
        <w:rPr>
          <w:rFonts w:ascii="Calibri" w:eastAsia="Calibri" w:hAnsi="Calibri"/>
          <w:sz w:val="23"/>
          <w:szCs w:val="23"/>
          <w:lang w:eastAsia="en-US"/>
        </w:rPr>
        <w:t>.</w:t>
      </w:r>
    </w:p>
    <w:p w14:paraId="37B84BF4" w14:textId="77777777"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40D665E3" wp14:editId="7C0F8111">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7B0FAD89" w14:textId="6B0292F2" w:rsidR="00BB1D7F" w:rsidRPr="001B0D92" w:rsidRDefault="00BB1D7F"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29</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65E3" id="Text Box 30" o:spid="_x0000_s1040"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" stroked="f">
                <v:textbox style="mso-fit-shape-to-text:t" inset="0,0,0,0">
                  <w:txbxContent>
                    <w:p w14:paraId="7B0FAD89" w14:textId="6B0292F2" w:rsidR="00BB1D7F" w:rsidRPr="001B0D92" w:rsidRDefault="00BB1D7F"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29</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9D76494" wp14:editId="573A8843">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14:paraId="335B5A42" w14:textId="77777777" w:rsidR="00BB1D7F" w:rsidRPr="007F7B46" w:rsidRDefault="00BB1D7F"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14:paraId="52A27596" w14:textId="77777777" w:rsidR="00BB1D7F" w:rsidRPr="002E7416" w:rsidRDefault="00BB1D7F"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76494" id="_x0000_s1041"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">
                <v:textbox style="mso-fit-shape-to-text:t">
                  <w:txbxContent>
                    <w:p w14:paraId="335B5A42" w14:textId="77777777" w:rsidR="00BB1D7F" w:rsidRPr="007F7B46" w:rsidRDefault="00BB1D7F"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14:paraId="52A27596" w14:textId="77777777" w:rsidR="00BB1D7F" w:rsidRPr="002E7416" w:rsidRDefault="00BB1D7F"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14:paraId="34469B18" w14:textId="77777777" w:rsidR="000F1080" w:rsidRDefault="000F1080" w:rsidP="000F1080">
      <w:pPr>
        <w:suppressAutoHyphens w:val="0"/>
        <w:spacing w:after="160" w:line="259" w:lineRule="auto"/>
        <w:jc w:val="center"/>
        <w:rPr>
          <w:rFonts w:ascii="Calibri" w:eastAsia="Calibri" w:hAnsi="Calibri"/>
          <w:sz w:val="23"/>
          <w:szCs w:val="23"/>
          <w:lang w:eastAsia="en-US"/>
        </w:rPr>
      </w:pPr>
    </w:p>
    <w:p w14:paraId="13B8BE30" w14:textId="77777777" w:rsidR="000F1080" w:rsidRDefault="000F1080" w:rsidP="00FD4B81">
      <w:pPr>
        <w:suppressAutoHyphens w:val="0"/>
        <w:spacing w:after="160" w:line="259" w:lineRule="auto"/>
        <w:jc w:val="center"/>
        <w:rPr>
          <w:rFonts w:asciiTheme="minorHAnsi" w:hAnsiTheme="minorHAnsi" w:cstheme="minorHAnsi"/>
          <w:noProof/>
          <w:sz w:val="23"/>
          <w:szCs w:val="23"/>
        </w:rPr>
      </w:pPr>
    </w:p>
    <w:p w14:paraId="31650271" w14:textId="77777777"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7B8A4DF9" wp14:editId="03DE4F48">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1087E8D" w14:textId="77777777" w:rsidR="00BB1D7F" w:rsidRPr="00772F03" w:rsidRDefault="00BB1D7F" w:rsidP="00E857E9">
                            <w:pPr>
                              <w:pStyle w:val="Caption"/>
                              <w:rPr>
                                <w:rFonts w:ascii="Times New Roman" w:hAnsi="Times New Roman" w:cs="Times New Roman"/>
                                <w:noProof/>
                                <w:sz w:val="24"/>
                              </w:rPr>
                            </w:pPr>
                            <w:r>
                              <w:t>Εικόνα 31:Τροποποιημένος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A4DF9" id="Text Box 42" o:spid="_x0000_s1042"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MUNw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" stroked="f">
                <v:textbox style="mso-fit-shape-to-text:t" inset="0,0,0,0">
                  <w:txbxContent>
                    <w:p w14:paraId="51087E8D" w14:textId="77777777" w:rsidR="00BB1D7F" w:rsidRPr="00772F03" w:rsidRDefault="00BB1D7F" w:rsidP="00E857E9">
                      <w:pPr>
                        <w:pStyle w:val="Caption"/>
                        <w:rPr>
                          <w:rFonts w:ascii="Times New Roman" w:hAnsi="Times New Roman" w:cs="Times New Roman"/>
                          <w:noProof/>
                          <w:sz w:val="24"/>
                        </w:rPr>
                      </w:pPr>
                      <w:r>
                        <w:t>Εικόνα 31:Τροποποιημένος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02944085" wp14:editId="0C7BED1C">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6AEF76BD" w14:textId="77777777" w:rsidR="00BB1D7F" w:rsidRPr="00FD678C" w:rsidRDefault="00BB1D7F"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944085" id="_x0000_s1043"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">
                <v:textbox style="mso-fit-shape-to-text:t">
                  <w:txbxContent>
                    <w:p w14:paraId="6AEF76BD" w14:textId="77777777" w:rsidR="00BB1D7F" w:rsidRPr="00FD678C" w:rsidRDefault="00BB1D7F"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094406E5" wp14:editId="11C940BF">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15C8F9F" w14:textId="77777777" w:rsidR="00BB1D7F" w:rsidRPr="006713E6" w:rsidRDefault="00BB1D7F" w:rsidP="00CE15CE">
                            <w:pPr>
                              <w:pStyle w:val="Caption"/>
                              <w:rPr>
                                <w:rFonts w:ascii="Times New Roman" w:hAnsi="Times New Roman" w:cs="Times New Roman"/>
                                <w:noProof/>
                                <w:sz w:val="24"/>
                              </w:rPr>
                            </w:pPr>
                            <w:r>
                              <w:t>Εικόνα 30:</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406E5" id="Text Box 32" o:spid="_x0000_s1044"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tw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" stroked="f">
                <v:textbox style="mso-fit-shape-to-text:t" inset="0,0,0,0">
                  <w:txbxContent>
                    <w:p w14:paraId="615C8F9F" w14:textId="77777777" w:rsidR="00BB1D7F" w:rsidRPr="006713E6" w:rsidRDefault="00BB1D7F" w:rsidP="00CE15CE">
                      <w:pPr>
                        <w:pStyle w:val="Caption"/>
                        <w:rPr>
                          <w:rFonts w:ascii="Times New Roman" w:hAnsi="Times New Roman" w:cs="Times New Roman"/>
                          <w:noProof/>
                          <w:sz w:val="24"/>
                        </w:rPr>
                      </w:pPr>
                      <w:r>
                        <w:t>Εικόνα 30:</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70C5A77E" wp14:editId="69B78A5A">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14:paraId="656ED70F" w14:textId="77777777" w:rsidR="00BB1D7F" w:rsidRPr="00FD678C" w:rsidRDefault="00BB1D7F">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5A77E" id="_x0000_s1045"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KQIAAE8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Ce/+jkKQIAAE8EAAAOAAAAAAAAAAAAAAAAAC4CAABkcnMvZTJvRG9j&#10;LnhtbFBLAQItABQABgAIAAAAIQCeg3I+2gAAAAUBAAAPAAAAAAAAAAAAAAAAAIMEAABkcnMvZG93&#10;bnJldi54bWxQSwUGAAAAAAQABADzAAAAigUAAAAA&#10;">
                <v:textbox style="mso-fit-shape-to-text:t">
                  <w:txbxContent>
                    <w:p w14:paraId="656ED70F" w14:textId="77777777" w:rsidR="00BB1D7F" w:rsidRPr="00FD678C" w:rsidRDefault="00BB1D7F">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826823">
        <w:rPr>
          <w:rFonts w:ascii="Calibri" w:eastAsia="Calibri" w:hAnsi="Calibri"/>
          <w:sz w:val="23"/>
          <w:szCs w:val="23"/>
          <w:lang w:eastAsia="en-US"/>
        </w:rPr>
        <w:t>3</w:t>
      </w:r>
      <w:r w:rsidR="00365370">
        <w:rPr>
          <w:rFonts w:ascii="Calibri" w:eastAsia="Calibri" w:hAnsi="Calibri"/>
          <w:sz w:val="23"/>
          <w:szCs w:val="23"/>
          <w:lang w:eastAsia="en-US"/>
        </w:rPr>
        <w:t>1</w:t>
      </w:r>
      <w:r w:rsidR="00916123">
        <w:rPr>
          <w:rFonts w:ascii="Calibri" w:eastAsia="Calibri" w:hAnsi="Calibri"/>
          <w:sz w:val="23"/>
          <w:szCs w:val="23"/>
          <w:lang w:eastAsia="en-US"/>
        </w:rPr>
        <w:t>.</w:t>
      </w:r>
    </w:p>
    <w:p w14:paraId="0B1B7C13" w14:textId="77777777"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14:paraId="3873A245" w14:textId="77777777"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14:paraId="472501D7" w14:textId="77777777"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14:paraId="71C46799" w14:textId="77777777"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71" w:name="_Hlk508052590"/>
      <w:r w:rsidRPr="007009B4">
        <w:rPr>
          <w:rFonts w:ascii="Calibri" w:eastAsia="Calibri" w:hAnsi="Calibri"/>
          <w:sz w:val="23"/>
          <w:szCs w:val="23"/>
          <w:lang w:val="en-US" w:eastAsia="en-US"/>
        </w:rPr>
        <w:t>encrypt_128_key_expand_inline_no_branch</w:t>
      </w:r>
    </w:p>
    <w:bookmarkEnd w:id="71"/>
    <w:p w14:paraId="16C75843" w14:textId="77777777"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14:paraId="7891C998" w14:textId="77777777"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14:paraId="0BEFC276" w14:textId="77777777" w:rsidR="00496B93" w:rsidRDefault="00496B93" w:rsidP="00550367">
      <w:pPr>
        <w:suppressAutoHyphens w:val="0"/>
        <w:spacing w:after="160" w:line="259" w:lineRule="auto"/>
        <w:rPr>
          <w:rFonts w:ascii="Calibri" w:eastAsia="Calibri" w:hAnsi="Calibri"/>
          <w:sz w:val="23"/>
          <w:szCs w:val="23"/>
          <w:lang w:val="en-US" w:eastAsia="en-US"/>
        </w:rPr>
      </w:pPr>
    </w:p>
    <w:p w14:paraId="0803CE43" w14:textId="77777777"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14:paraId="150C85F5" w14:textId="77777777" w:rsidR="00496B93" w:rsidRPr="00CC0111"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061C40">
        <w:rPr>
          <w:rFonts w:ascii="Calibri" w:eastAsia="Calibri" w:hAnsi="Calibri"/>
          <w:sz w:val="23"/>
          <w:szCs w:val="23"/>
          <w:lang w:eastAsia="en-US"/>
        </w:rPr>
        <w:t xml:space="preserve"> </w:t>
      </w:r>
      <w:r w:rsidR="006D7E6C">
        <w:rPr>
          <w:rFonts w:ascii="Calibri" w:eastAsia="Calibri" w:hAnsi="Calibri"/>
          <w:sz w:val="23"/>
          <w:szCs w:val="23"/>
          <w:lang w:eastAsia="en-US"/>
        </w:rPr>
        <w:t>.</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r w:rsidR="00384466" w:rsidRPr="00985C6D">
        <w:rPr>
          <w:rFonts w:ascii="Calibri" w:eastAsia="Calibri" w:hAnsi="Calibri"/>
          <w:sz w:val="23"/>
          <w:szCs w:val="23"/>
          <w:lang w:eastAsia="en-US"/>
        </w:rPr>
        <w:t xml:space="preserve"> </w:t>
      </w:r>
      <w:r w:rsidR="00542C06">
        <w:rPr>
          <w:rFonts w:ascii="Calibri" w:eastAsia="Calibri" w:hAnsi="Calibri"/>
          <w:sz w:val="23"/>
          <w:szCs w:val="23"/>
          <w:lang w:eastAsia="en-US"/>
        </w:rPr>
        <w:t xml:space="preserve">που </w:t>
      </w:r>
      <w:r w:rsidR="00E2385A">
        <w:rPr>
          <w:rFonts w:ascii="Calibri" w:eastAsia="Calibri" w:hAnsi="Calibri"/>
          <w:sz w:val="23"/>
          <w:szCs w:val="23"/>
          <w:lang w:eastAsia="en-US"/>
        </w:rPr>
        <w:t xml:space="preserve">προκύπτει </w:t>
      </w:r>
      <w:r w:rsidR="00A66AED">
        <w:rPr>
          <w:rFonts w:ascii="Calibri" w:eastAsia="Calibri" w:hAnsi="Calibri"/>
          <w:sz w:val="23"/>
          <w:szCs w:val="23"/>
          <w:lang w:eastAsia="en-US"/>
        </w:rPr>
        <w:t xml:space="preserve">από  την </w:t>
      </w:r>
      <w:r w:rsidR="00985C6D">
        <w:rPr>
          <w:rFonts w:ascii="Calibri" w:eastAsia="Calibri" w:hAnsi="Calibri"/>
          <w:sz w:val="23"/>
          <w:szCs w:val="23"/>
          <w:lang w:eastAsia="en-US"/>
        </w:rPr>
        <w:t xml:space="preserve"> </w:t>
      </w:r>
      <w:r w:rsidR="00A12C5E">
        <w:rPr>
          <w:rFonts w:ascii="Calibri" w:eastAsia="Calibri" w:hAnsi="Calibri"/>
          <w:sz w:val="23"/>
          <w:szCs w:val="23"/>
          <w:lang w:eastAsia="en-US"/>
        </w:rPr>
        <w:t xml:space="preserve">σύνθεση της </w:t>
      </w:r>
      <w:r w:rsidR="00A66AED">
        <w:rPr>
          <w:rFonts w:ascii="Calibri" w:eastAsia="Calibri" w:hAnsi="Calibri"/>
          <w:sz w:val="23"/>
          <w:szCs w:val="23"/>
          <w:lang w:eastAsia="en-US"/>
        </w:rPr>
        <w:t>παραπάνω συνάρτηση</w:t>
      </w:r>
      <w:r w:rsidR="00A12C5E">
        <w:rPr>
          <w:rFonts w:ascii="Calibri" w:eastAsia="Calibri" w:hAnsi="Calibri"/>
          <w:sz w:val="23"/>
          <w:szCs w:val="23"/>
          <w:lang w:eastAsia="en-US"/>
        </w:rPr>
        <w:t>ς</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w:t>
      </w:r>
      <w:r w:rsidR="008C4607">
        <w:rPr>
          <w:rFonts w:ascii="Calibri" w:eastAsia="Calibri" w:hAnsi="Calibri"/>
          <w:sz w:val="23"/>
          <w:szCs w:val="23"/>
          <w:lang w:eastAsia="en-US"/>
        </w:rPr>
        <w:t>, άρα μετά από 51 κύκλους</w:t>
      </w:r>
      <w:r w:rsidR="00D05427">
        <w:rPr>
          <w:rFonts w:ascii="Calibri" w:eastAsia="Calibri" w:hAnsi="Calibri"/>
          <w:sz w:val="23"/>
          <w:szCs w:val="23"/>
          <w:lang w:eastAsia="en-US"/>
        </w:rPr>
        <w:t xml:space="preserve"> ρολογιού</w:t>
      </w:r>
      <w:r w:rsidR="008C4607">
        <w:rPr>
          <w:rFonts w:ascii="Calibri" w:eastAsia="Calibri" w:hAnsi="Calibri"/>
          <w:sz w:val="23"/>
          <w:szCs w:val="23"/>
          <w:lang w:eastAsia="en-US"/>
        </w:rPr>
        <w:t xml:space="preserve"> θα γίνει κρυπτογράφηση του κειμένου.</w:t>
      </w:r>
      <w:r w:rsidR="00004DAA">
        <w:rPr>
          <w:rFonts w:ascii="Calibri" w:eastAsia="Calibri" w:hAnsi="Calibri"/>
          <w:sz w:val="23"/>
          <w:szCs w:val="23"/>
          <w:lang w:eastAsia="en-US"/>
        </w:rPr>
        <w:t xml:space="preserve"> Όταν λέμε κύκλο ρολογιού, εννοούμε </w:t>
      </w:r>
      <w:r w:rsidR="00E417B3">
        <w:rPr>
          <w:rFonts w:ascii="Calibri" w:eastAsia="Calibri" w:hAnsi="Calibri"/>
          <w:sz w:val="23"/>
          <w:szCs w:val="23"/>
          <w:lang w:eastAsia="en-US"/>
        </w:rPr>
        <w:t xml:space="preserve">το χρονικό περιθώριο που χρειάζεται να αλλάξει μια κατάσταση σε μια συσκευή από </w:t>
      </w:r>
      <w:r w:rsidR="00CC0111">
        <w:rPr>
          <w:rFonts w:ascii="Calibri" w:eastAsia="Calibri" w:hAnsi="Calibri"/>
          <w:sz w:val="23"/>
          <w:szCs w:val="23"/>
          <w:lang w:eastAsia="en-US"/>
        </w:rPr>
        <w:t>0 σε 1 ή μπορούμε να το ορ</w:t>
      </w:r>
      <w:r w:rsidR="00FB537C">
        <w:rPr>
          <w:rFonts w:ascii="Calibri" w:eastAsia="Calibri" w:hAnsi="Calibri"/>
          <w:sz w:val="23"/>
          <w:szCs w:val="23"/>
          <w:lang w:eastAsia="en-US"/>
        </w:rPr>
        <w:t xml:space="preserve">ίσουμε, </w:t>
      </w:r>
      <w:r w:rsidR="00CC0111">
        <w:rPr>
          <w:rFonts w:ascii="Calibri" w:eastAsia="Calibri" w:hAnsi="Calibri"/>
          <w:sz w:val="23"/>
          <w:szCs w:val="23"/>
          <w:lang w:eastAsia="en-US"/>
        </w:rPr>
        <w:t xml:space="preserve">ως την χρονική περίοδο μεταξύ δυο παλμών του ρολογιού που έχει η συσκευή που έχουμε, στην περίπτωση μας, μια συσκευή </w:t>
      </w:r>
      <w:r w:rsidR="00CC0111">
        <w:rPr>
          <w:rFonts w:ascii="Calibri" w:eastAsia="Calibri" w:hAnsi="Calibri"/>
          <w:sz w:val="23"/>
          <w:szCs w:val="23"/>
          <w:lang w:val="en-US" w:eastAsia="en-US"/>
        </w:rPr>
        <w:t>FPGA</w:t>
      </w:r>
      <w:r w:rsidR="00CC0111" w:rsidRPr="00CC0111">
        <w:rPr>
          <w:rFonts w:ascii="Calibri" w:eastAsia="Calibri" w:hAnsi="Calibri"/>
          <w:sz w:val="23"/>
          <w:szCs w:val="23"/>
          <w:lang w:eastAsia="en-US"/>
        </w:rPr>
        <w:t>.</w:t>
      </w:r>
      <w:r w:rsidR="00BC28D5">
        <w:rPr>
          <w:rFonts w:ascii="Calibri" w:eastAsia="Calibri" w:hAnsi="Calibri"/>
          <w:sz w:val="23"/>
          <w:szCs w:val="23"/>
          <w:lang w:eastAsia="en-US"/>
        </w:rPr>
        <w:t>Στο 2</w:t>
      </w:r>
      <w:r w:rsidR="00BC28D5" w:rsidRPr="00BC28D5">
        <w:rPr>
          <w:rFonts w:ascii="Calibri" w:eastAsia="Calibri" w:hAnsi="Calibri"/>
          <w:sz w:val="23"/>
          <w:szCs w:val="23"/>
          <w:vertAlign w:val="superscript"/>
          <w:lang w:eastAsia="en-US"/>
        </w:rPr>
        <w:t>ο</w:t>
      </w:r>
      <w:r w:rsidR="00BC28D5">
        <w:rPr>
          <w:rFonts w:ascii="Calibri" w:eastAsia="Calibri" w:hAnsi="Calibri"/>
          <w:sz w:val="23"/>
          <w:szCs w:val="23"/>
          <w:lang w:eastAsia="en-US"/>
        </w:rPr>
        <w:t xml:space="preserve"> πίνακα βλέπουμε τους πόρους που δεσμεύει το παραπάνω κύκλωμα.</w:t>
      </w:r>
    </w:p>
    <w:p w14:paraId="1C7BC287" w14:textId="77777777" w:rsidR="001154EA" w:rsidRDefault="001154EA" w:rsidP="000D01EA">
      <w:pPr>
        <w:suppressAutoHyphens w:val="0"/>
        <w:spacing w:after="160" w:line="259" w:lineRule="auto"/>
        <w:jc w:val="center"/>
        <w:rPr>
          <w:rFonts w:ascii="Calibri" w:eastAsia="Calibri" w:hAnsi="Calibri"/>
          <w:sz w:val="23"/>
          <w:szCs w:val="23"/>
          <w:lang w:eastAsia="en-US"/>
        </w:rPr>
      </w:pPr>
    </w:p>
    <w:p w14:paraId="52E26333" w14:textId="77777777"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41438905" wp14:editId="56EC54FD">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14:paraId="5204712B" w14:textId="33B3757E"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AB0D23">
        <w:rPr>
          <w:noProof/>
        </w:rPr>
        <w:t>2</w:t>
      </w:r>
      <w:r>
        <w:fldChar w:fldCharType="end"/>
      </w:r>
      <w:r w:rsidR="00FD0496">
        <w:rPr>
          <w:noProof/>
        </w:rPr>
        <w:t>:</w:t>
      </w:r>
      <w:r w:rsidRPr="00E857E9">
        <w:rPr>
          <w:b w:val="0"/>
          <w:noProof/>
        </w:rPr>
        <w:t>Πίνακας Δέσμευσης Πόρων</w:t>
      </w:r>
    </w:p>
    <w:p w14:paraId="0F767011" w14:textId="77777777" w:rsidR="00023D1C" w:rsidRPr="00FA4440" w:rsidRDefault="00586A51" w:rsidP="00030418">
      <w:pPr>
        <w:pStyle w:val="Heading3"/>
        <w:jc w:val="left"/>
      </w:pPr>
      <w:bookmarkStart w:id="72" w:name="_Toc516583372"/>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72"/>
    </w:p>
    <w:p w14:paraId="4DB5EFCD" w14:textId="77777777"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14:paraId="57BD6B14" w14:textId="77777777"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4F544C">
        <w:rPr>
          <w:rFonts w:ascii="Calibri" w:eastAsia="Calibri" w:hAnsi="Calibri"/>
          <w:sz w:val="23"/>
          <w:szCs w:val="23"/>
          <w:lang w:eastAsia="en-US"/>
        </w:rPr>
        <w:t>32</w:t>
      </w:r>
      <w:r w:rsidR="00586A51">
        <w:rPr>
          <w:rFonts w:ascii="Symbol" w:eastAsia="Calibri" w:hAnsi="Symbol"/>
          <w:sz w:val="23"/>
          <w:szCs w:val="23"/>
          <w:lang w:eastAsia="en-US"/>
        </w:rPr>
        <w:t></w:t>
      </w:r>
    </w:p>
    <w:p w14:paraId="18C1D5C7" w14:textId="77777777" w:rsidR="00E857E9" w:rsidRDefault="0059591A" w:rsidP="00E857E9">
      <w:pPr>
        <w:keepNext/>
        <w:suppressAutoHyphens w:val="0"/>
        <w:spacing w:after="160" w:line="259" w:lineRule="auto"/>
      </w:pPr>
      <w:r>
        <w:rPr>
          <w:noProof/>
          <w:lang w:eastAsia="el-GR"/>
        </w:rPr>
        <w:drawing>
          <wp:inline distT="0" distB="0" distL="0" distR="0" wp14:anchorId="43855563" wp14:editId="6D298AE2">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14:paraId="5F330244" w14:textId="447B6536"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AB0D23">
        <w:rPr>
          <w:noProof/>
        </w:rPr>
        <w:t>30</w:t>
      </w:r>
      <w:r>
        <w:fldChar w:fldCharType="end"/>
      </w:r>
      <w:r w:rsidR="00B33C3E">
        <w:t>:</w:t>
      </w:r>
      <w:r w:rsidRPr="00E857E9">
        <w:rPr>
          <w:b w:val="0"/>
        </w:rPr>
        <w:t>Προειδοποιήσεις κατά την σύνθεση</w:t>
      </w:r>
    </w:p>
    <w:p w14:paraId="42EAD5C7" w14:textId="77777777"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6DC1EAB9" wp14:editId="4356A754">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10DD779B" w14:textId="4D20A578" w:rsidR="00BB1D7F" w:rsidRPr="00E857E9" w:rsidRDefault="00BB1D7F"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31</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EAB9" id="Text Box 43" o:spid="_x0000_s1046"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AGqQBLNgIAAHUEAAAOAAAAAAAAAAAA&#10;AAAAAC4CAABkcnMvZTJvRG9jLnhtbFBLAQItABQABgAIAAAAIQAlh9gh3wAAAAgBAAAPAAAAAAAA&#10;AAAAAAAAAJAEAABkcnMvZG93bnJldi54bWxQSwUGAAAAAAQABADzAAAAnAUAAAAA&#10;" stroked="f">
                <v:textbox style="mso-fit-shape-to-text:t" inset="0,0,0,0">
                  <w:txbxContent>
                    <w:p w14:paraId="10DD779B" w14:textId="4D20A578" w:rsidR="00BB1D7F" w:rsidRPr="00E857E9" w:rsidRDefault="00BB1D7F"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31</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6E5E1F8C" wp14:editId="2BED3C7D">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781D1E4"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14:paraId="2A5E0EE4"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14:paraId="756E0C5A"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14:paraId="19DCDC7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14:paraId="4903BB18"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14:paraId="2F2D6215"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E1F8C" id="_x0000_s1047"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">
                <v:textbox style="mso-fit-shape-to-text:t">
                  <w:txbxContent>
                    <w:p w14:paraId="5781D1E4"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14:paraId="2A5E0EE4"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14:paraId="756E0C5A"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14:paraId="19DCDC7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14:paraId="4903BB18"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14:paraId="2F2D6215"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AE22BC">
        <w:rPr>
          <w:rFonts w:ascii="Calibri" w:eastAsia="Calibri" w:hAnsi="Calibri" w:cs="Calibri"/>
          <w:sz w:val="23"/>
          <w:szCs w:val="23"/>
          <w:lang w:eastAsia="en-US"/>
        </w:rPr>
        <w:t>33</w:t>
      </w:r>
      <w:r w:rsidR="00BD6F89">
        <w:rPr>
          <w:rFonts w:ascii="Calibri" w:eastAsia="Calibri" w:hAnsi="Calibri" w:cs="Calibri"/>
          <w:sz w:val="23"/>
          <w:szCs w:val="23"/>
          <w:lang w:eastAsia="en-US"/>
        </w:rPr>
        <w:t>.</w:t>
      </w:r>
    </w:p>
    <w:p w14:paraId="4617FC6C" w14:textId="77777777"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D70B7F">
        <w:rPr>
          <w:rFonts w:ascii="Calibri" w:eastAsia="Calibri" w:hAnsi="Calibri"/>
          <w:sz w:val="23"/>
          <w:szCs w:val="23"/>
          <w:lang w:eastAsia="en-US"/>
        </w:rPr>
        <w:t>34</w:t>
      </w:r>
      <w:r w:rsidR="00586A51">
        <w:rPr>
          <w:rFonts w:ascii="Calibri" w:eastAsia="Calibri" w:hAnsi="Calibri"/>
          <w:sz w:val="23"/>
          <w:szCs w:val="23"/>
          <w:lang w:eastAsia="en-US"/>
        </w:rPr>
        <w:t>.</w:t>
      </w:r>
    </w:p>
    <w:p w14:paraId="213B9FDE" w14:textId="77777777" w:rsidR="00E857E9" w:rsidRDefault="0059591A" w:rsidP="00E857E9">
      <w:pPr>
        <w:keepNext/>
        <w:suppressAutoHyphens w:val="0"/>
        <w:spacing w:after="160" w:line="259" w:lineRule="auto"/>
        <w:jc w:val="center"/>
      </w:pPr>
      <w:r>
        <w:rPr>
          <w:noProof/>
          <w:lang w:eastAsia="el-GR"/>
        </w:rPr>
        <w:drawing>
          <wp:inline distT="0" distB="0" distL="0" distR="0" wp14:anchorId="4736605A" wp14:editId="0C1B277A">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0770B8F4" w14:textId="6C2090A8" w:rsidR="0048420B" w:rsidRDefault="00E857E9" w:rsidP="00E857E9">
      <w:pPr>
        <w:pStyle w:val="Caption"/>
      </w:pPr>
      <w:r>
        <w:t xml:space="preserve">Εικόνα </w:t>
      </w:r>
      <w:r>
        <w:fldChar w:fldCharType="begin"/>
      </w:r>
      <w:r>
        <w:instrText xml:space="preserve"> SEQ Εικόνα \* ARABIC </w:instrText>
      </w:r>
      <w:r>
        <w:fldChar w:fldCharType="separate"/>
      </w:r>
      <w:r w:rsidR="00AB0D23">
        <w:rPr>
          <w:noProof/>
        </w:rPr>
        <w:t>32</w:t>
      </w:r>
      <w:r>
        <w:fldChar w:fldCharType="end"/>
      </w:r>
      <w:r w:rsidR="00FD0496">
        <w:t>:</w:t>
      </w:r>
      <w:r w:rsidRPr="00E857E9">
        <w:rPr>
          <w:b w:val="0"/>
        </w:rPr>
        <w:t>Ιεραρχία Συναρτήσεων</w:t>
      </w:r>
    </w:p>
    <w:p w14:paraId="0A74300D" w14:textId="77777777"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8249E5">
        <w:rPr>
          <w:rFonts w:ascii="Calibri" w:eastAsia="Calibri" w:hAnsi="Calibri"/>
          <w:sz w:val="23"/>
          <w:szCs w:val="23"/>
          <w:lang w:eastAsia="en-US"/>
        </w:rPr>
        <w:t>34</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BF501F">
        <w:rPr>
          <w:rFonts w:ascii="Calibri" w:eastAsia="Calibri" w:hAnsi="Calibri"/>
          <w:sz w:val="23"/>
          <w:szCs w:val="23"/>
          <w:lang w:eastAsia="en-US"/>
        </w:rPr>
        <w:t>35</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14:paraId="26641A2C" w14:textId="77777777" w:rsidR="008F6D1F" w:rsidRDefault="00FA4C00" w:rsidP="008F6D1F">
      <w:pPr>
        <w:keepNext/>
        <w:suppressAutoHyphens w:val="0"/>
        <w:spacing w:after="160" w:line="259" w:lineRule="auto"/>
        <w:jc w:val="center"/>
      </w:pPr>
      <w:r>
        <w:rPr>
          <w:noProof/>
          <w:lang w:eastAsia="el-GR"/>
        </w:rPr>
        <w:drawing>
          <wp:inline distT="0" distB="0" distL="0" distR="0" wp14:anchorId="08C63171" wp14:editId="36635F6B">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14:paraId="694CCD58" w14:textId="1355FFBE"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AB0D23">
        <w:rPr>
          <w:noProof/>
        </w:rPr>
        <w:t>33</w:t>
      </w:r>
      <w:r>
        <w:fldChar w:fldCharType="end"/>
      </w:r>
      <w:r w:rsidR="00FD0496">
        <w:t>:</w:t>
      </w:r>
      <w:r w:rsidRPr="00DF5B8F">
        <w:rPr>
          <w:b w:val="0"/>
        </w:rPr>
        <w:t>Ιεραρχία Συναρτήσεων</w:t>
      </w:r>
    </w:p>
    <w:p w14:paraId="426E8E1F" w14:textId="77777777" w:rsidR="006A752B"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A21FD6">
        <w:rPr>
          <w:rFonts w:ascii="Calibri" w:eastAsia="Calibri" w:hAnsi="Calibri"/>
          <w:sz w:val="23"/>
          <w:szCs w:val="23"/>
          <w:lang w:eastAsia="en-US"/>
        </w:rPr>
        <w:t>καθυστέρηση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 xml:space="preserve">ομοίωση ώστε να υπολογίσουμε την </w:t>
      </w:r>
      <w:r w:rsidR="00EC5159">
        <w:rPr>
          <w:rFonts w:ascii="Calibri" w:eastAsia="Calibri" w:hAnsi="Calibri"/>
          <w:sz w:val="23"/>
          <w:szCs w:val="23"/>
          <w:lang w:eastAsia="en-US"/>
        </w:rPr>
        <w:t>καθυστέρηση</w:t>
      </w:r>
      <w:r w:rsidR="00FA5A0B">
        <w:rPr>
          <w:rFonts w:ascii="Calibri" w:eastAsia="Calibri" w:hAnsi="Calibri"/>
          <w:sz w:val="23"/>
          <w:szCs w:val="23"/>
          <w:lang w:eastAsia="en-US"/>
        </w:rPr>
        <w:t xml:space="preserve"> </w:t>
      </w:r>
      <w:r w:rsidR="00E0339A">
        <w:rPr>
          <w:rFonts w:ascii="Calibri" w:eastAsia="Calibri" w:hAnsi="Calibri"/>
          <w:sz w:val="23"/>
          <w:szCs w:val="23"/>
          <w:lang w:eastAsia="en-US"/>
        </w:rPr>
        <w:t>που επιβαρύνεται</w:t>
      </w:r>
      <w:r w:rsidR="003D0FA8">
        <w:rPr>
          <w:rFonts w:ascii="Calibri" w:eastAsia="Calibri" w:hAnsi="Calibri"/>
          <w:sz w:val="23"/>
          <w:szCs w:val="23"/>
          <w:lang w:eastAsia="en-US"/>
        </w:rPr>
        <w:t xml:space="preserve"> </w:t>
      </w:r>
      <w:r w:rsidR="00AF6245">
        <w:rPr>
          <w:rFonts w:ascii="Calibri" w:eastAsia="Calibri" w:hAnsi="Calibri"/>
          <w:sz w:val="23"/>
          <w:szCs w:val="23"/>
          <w:lang w:eastAsia="en-US"/>
        </w:rPr>
        <w:t>η</w:t>
      </w:r>
      <w:r w:rsidR="00F33448">
        <w:rPr>
          <w:rFonts w:ascii="Calibri" w:eastAsia="Calibri" w:hAnsi="Calibri"/>
          <w:sz w:val="23"/>
          <w:szCs w:val="23"/>
          <w:lang w:eastAsia="en-US"/>
        </w:rPr>
        <w:t xml:space="preserve"> απόδοση </w:t>
      </w:r>
      <w:r w:rsidR="003D0FA8">
        <w:rPr>
          <w:rFonts w:ascii="Calibri" w:eastAsia="Calibri" w:hAnsi="Calibri"/>
          <w:sz w:val="23"/>
          <w:szCs w:val="23"/>
          <w:lang w:eastAsia="en-US"/>
        </w:rPr>
        <w:t>του κυκλώματος</w:t>
      </w:r>
      <w:r w:rsidR="00956315">
        <w:rPr>
          <w:rFonts w:ascii="Calibri" w:eastAsia="Calibri" w:hAnsi="Calibri"/>
          <w:sz w:val="23"/>
          <w:szCs w:val="23"/>
          <w:lang w:eastAsia="en-US"/>
        </w:rPr>
        <w:t xml:space="preserve"> από την</w:t>
      </w:r>
      <w:r w:rsidR="00B5344F">
        <w:rPr>
          <w:rFonts w:ascii="Calibri" w:eastAsia="Calibri" w:hAnsi="Calibri"/>
          <w:sz w:val="23"/>
          <w:szCs w:val="23"/>
          <w:lang w:eastAsia="en-US"/>
        </w:rPr>
        <w:t xml:space="preserve"> σύνθεση της</w:t>
      </w:r>
      <w:r w:rsidR="00956315">
        <w:rPr>
          <w:rFonts w:ascii="Calibri" w:eastAsia="Calibri" w:hAnsi="Calibri"/>
          <w:sz w:val="23"/>
          <w:szCs w:val="23"/>
          <w:lang w:eastAsia="en-US"/>
        </w:rPr>
        <w:t xml:space="preserve"> παραπάνω συνάρτηση</w:t>
      </w:r>
      <w:r w:rsidR="00B5344F">
        <w:rPr>
          <w:rFonts w:ascii="Calibri" w:eastAsia="Calibri" w:hAnsi="Calibri"/>
          <w:sz w:val="23"/>
          <w:szCs w:val="23"/>
          <w:lang w:eastAsia="en-US"/>
        </w:rPr>
        <w:t>ς</w:t>
      </w:r>
      <w:r w:rsidR="004F5F65">
        <w:rPr>
          <w:rFonts w:ascii="Calibri" w:eastAsia="Calibri" w:hAnsi="Calibri"/>
          <w:sz w:val="23"/>
          <w:szCs w:val="23"/>
          <w:lang w:eastAsia="en-US"/>
        </w:rPr>
        <w:t>,</w:t>
      </w:r>
      <w:r w:rsidR="00072F79">
        <w:rPr>
          <w:rFonts w:ascii="Calibri" w:eastAsia="Calibri" w:hAnsi="Calibri"/>
          <w:sz w:val="23"/>
          <w:szCs w:val="23"/>
          <w:lang w:eastAsia="en-US"/>
        </w:rPr>
        <w:t xml:space="preserve"> η οποία</w:t>
      </w:r>
      <w:r w:rsidR="00966633">
        <w:rPr>
          <w:rFonts w:ascii="Calibri" w:eastAsia="Calibri" w:hAnsi="Calibri"/>
          <w:sz w:val="23"/>
          <w:szCs w:val="23"/>
          <w:lang w:eastAsia="en-US"/>
        </w:rPr>
        <w:t xml:space="preserve"> είναι 3766</w:t>
      </w:r>
      <w:r w:rsidR="008940FC">
        <w:rPr>
          <w:rFonts w:ascii="Calibri" w:eastAsia="Calibri" w:hAnsi="Calibri"/>
          <w:sz w:val="23"/>
          <w:szCs w:val="23"/>
          <w:lang w:eastAsia="en-US"/>
        </w:rPr>
        <w:t xml:space="preserve"> κύκλους ρολογιού</w:t>
      </w:r>
      <w:r w:rsidR="00966633">
        <w:rPr>
          <w:rFonts w:ascii="Calibri" w:eastAsia="Calibri" w:hAnsi="Calibri"/>
          <w:sz w:val="23"/>
          <w:szCs w:val="23"/>
          <w:lang w:eastAsia="en-US"/>
        </w:rPr>
        <w:t>.</w:t>
      </w:r>
    </w:p>
    <w:p w14:paraId="264F1D58" w14:textId="77777777" w:rsidR="006A752B"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w:t>
      </w:r>
      <w:r w:rsidR="00FF63B5">
        <w:rPr>
          <w:rFonts w:ascii="Calibri" w:eastAsia="Calibri" w:hAnsi="Calibri"/>
          <w:sz w:val="23"/>
          <w:szCs w:val="23"/>
          <w:lang w:eastAsia="en-US"/>
        </w:rPr>
        <w:t>καθυστέρηση</w:t>
      </w:r>
      <w:r w:rsidR="00E95C3F">
        <w:rPr>
          <w:rFonts w:ascii="Calibri" w:eastAsia="Calibri" w:hAnsi="Calibri"/>
          <w:sz w:val="23"/>
          <w:szCs w:val="23"/>
          <w:lang w:eastAsia="en-US"/>
        </w:rPr>
        <w:t xml:space="preserve"> που επιβαρύνεται το κύκλωμα</w:t>
      </w:r>
      <w:r w:rsidR="000C75C7">
        <w:rPr>
          <w:rFonts w:ascii="Calibri" w:eastAsia="Calibri" w:hAnsi="Calibri"/>
          <w:sz w:val="23"/>
          <w:szCs w:val="23"/>
          <w:lang w:eastAsia="en-US"/>
        </w:rPr>
        <w:t xml:space="preserve">.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DF487A">
        <w:rPr>
          <w:rFonts w:ascii="Calibri" w:eastAsia="Calibri" w:hAnsi="Calibri"/>
          <w:sz w:val="23"/>
          <w:szCs w:val="23"/>
          <w:lang w:eastAsia="en-US"/>
        </w:rPr>
        <w:t>καθυστέρηση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DF487A">
        <w:rPr>
          <w:rFonts w:ascii="Calibri" w:eastAsia="Calibri" w:hAnsi="Calibri"/>
          <w:sz w:val="23"/>
          <w:szCs w:val="23"/>
          <w:lang w:eastAsia="en-US"/>
        </w:rPr>
        <w:t>καθυστέρηση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6A752B">
        <w:rPr>
          <w:rFonts w:ascii="Calibri" w:eastAsia="Calibri" w:hAnsi="Calibri"/>
          <w:sz w:val="23"/>
          <w:szCs w:val="23"/>
          <w:lang w:eastAsia="en-US"/>
        </w:rPr>
        <w:t xml:space="preserve">είναι στατικός. </w:t>
      </w:r>
    </w:p>
    <w:p w14:paraId="442589E4" w14:textId="77777777" w:rsidR="00FD7336" w:rsidRPr="00CE4862" w:rsidRDefault="00AB1A3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Αντικαθιστώντας τα </w:t>
      </w:r>
      <w:r>
        <w:rPr>
          <w:rFonts w:ascii="Calibri" w:eastAsia="Calibri" w:hAnsi="Calibri"/>
          <w:sz w:val="23"/>
          <w:szCs w:val="23"/>
          <w:lang w:val="en-US" w:eastAsia="en-US"/>
        </w:rPr>
        <w:t>Nk</w:t>
      </w:r>
      <w:r w:rsidRPr="00AB1A36">
        <w:rPr>
          <w:rFonts w:ascii="Calibri" w:eastAsia="Calibri" w:hAnsi="Calibri"/>
          <w:sz w:val="23"/>
          <w:szCs w:val="23"/>
          <w:lang w:eastAsia="en-US"/>
        </w:rPr>
        <w:t xml:space="preserve">, </w:t>
      </w:r>
      <w:r>
        <w:rPr>
          <w:rFonts w:ascii="Calibri" w:eastAsia="Calibri" w:hAnsi="Calibri"/>
          <w:sz w:val="23"/>
          <w:szCs w:val="23"/>
          <w:lang w:val="en-US" w:eastAsia="en-US"/>
        </w:rPr>
        <w:t>N</w:t>
      </w:r>
      <w:r>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Pr>
          <w:rFonts w:ascii="Calibri" w:eastAsia="Calibri" w:hAnsi="Calibri"/>
          <w:sz w:val="23"/>
          <w:szCs w:val="23"/>
          <w:lang w:eastAsia="en-US"/>
        </w:rPr>
        <w:t xml:space="preserve"> </w:t>
      </w:r>
      <w:r w:rsidR="00CF7B4C">
        <w:rPr>
          <w:rFonts w:ascii="Calibri" w:eastAsia="Calibri" w:hAnsi="Calibri"/>
          <w:sz w:val="23"/>
          <w:szCs w:val="23"/>
          <w:lang w:eastAsia="en-US"/>
        </w:rPr>
        <w:t>καθυστέρηση</w:t>
      </w:r>
      <w:r w:rsidR="00820267">
        <w:rPr>
          <w:rFonts w:ascii="Calibri" w:eastAsia="Calibri" w:hAnsi="Calibri"/>
          <w:sz w:val="23"/>
          <w:szCs w:val="23"/>
          <w:lang w:eastAsia="en-US"/>
        </w:rPr>
        <w:t xml:space="preserve"> που επιβαρύνεται</w:t>
      </w:r>
      <w:r w:rsidR="00B64D85">
        <w:rPr>
          <w:rFonts w:ascii="Calibri" w:eastAsia="Calibri" w:hAnsi="Calibri"/>
          <w:sz w:val="23"/>
          <w:szCs w:val="23"/>
          <w:lang w:eastAsia="en-US"/>
        </w:rPr>
        <w:t xml:space="preserve"> </w:t>
      </w:r>
      <w:r w:rsidR="00820267">
        <w:rPr>
          <w:rFonts w:ascii="Calibri" w:eastAsia="Calibri" w:hAnsi="Calibri"/>
          <w:sz w:val="23"/>
          <w:szCs w:val="23"/>
          <w:lang w:eastAsia="en-US"/>
        </w:rPr>
        <w:t>η</w:t>
      </w:r>
      <w:r w:rsidR="00223801">
        <w:rPr>
          <w:rFonts w:ascii="Calibri" w:eastAsia="Calibri" w:hAnsi="Calibri"/>
          <w:sz w:val="23"/>
          <w:szCs w:val="23"/>
          <w:lang w:eastAsia="en-US"/>
        </w:rPr>
        <w:t xml:space="preserve"> απόδοση του κυκλώ</w:t>
      </w:r>
      <w:r w:rsidR="00B64D85">
        <w:rPr>
          <w:rFonts w:ascii="Calibri" w:eastAsia="Calibri" w:hAnsi="Calibri"/>
          <w:sz w:val="23"/>
          <w:szCs w:val="23"/>
          <w:lang w:eastAsia="en-US"/>
        </w:rPr>
        <w:t>μα</w:t>
      </w:r>
      <w:r w:rsidR="00223801">
        <w:rPr>
          <w:rFonts w:ascii="Calibri" w:eastAsia="Calibri" w:hAnsi="Calibri"/>
          <w:sz w:val="23"/>
          <w:szCs w:val="23"/>
          <w:lang w:eastAsia="en-US"/>
        </w:rPr>
        <w:t>τος</w:t>
      </w:r>
      <w:r w:rsidR="006D66DB">
        <w:rPr>
          <w:rFonts w:ascii="Calibri" w:eastAsia="Calibri" w:hAnsi="Calibri"/>
          <w:sz w:val="23"/>
          <w:szCs w:val="23"/>
          <w:lang w:eastAsia="en-US"/>
        </w:rPr>
        <w:t xml:space="preserve"> έφθασε στους</w:t>
      </w:r>
      <w:r w:rsidR="00EB3096">
        <w:rPr>
          <w:rFonts w:ascii="Calibri" w:eastAsia="Calibri" w:hAnsi="Calibri"/>
          <w:sz w:val="23"/>
          <w:szCs w:val="23"/>
          <w:lang w:eastAsia="en-US"/>
        </w:rPr>
        <w:t xml:space="preserve"> 1976 </w:t>
      </w:r>
      <w:r w:rsidR="006D66DB">
        <w:rPr>
          <w:rFonts w:ascii="Calibri" w:eastAsia="Calibri" w:hAnsi="Calibri"/>
          <w:sz w:val="23"/>
          <w:szCs w:val="23"/>
          <w:lang w:eastAsia="en-US"/>
        </w:rPr>
        <w:t xml:space="preserve">κύκλους ρολογιού </w:t>
      </w:r>
      <w:r w:rsidR="00EB3096">
        <w:rPr>
          <w:rFonts w:ascii="Calibri" w:eastAsia="Calibri" w:hAnsi="Calibri"/>
          <w:sz w:val="23"/>
          <w:szCs w:val="23"/>
          <w:lang w:eastAsia="en-US"/>
        </w:rPr>
        <w:t xml:space="preserve">δηλαδή </w:t>
      </w:r>
      <w:r w:rsidR="00281D3B">
        <w:rPr>
          <w:rFonts w:ascii="Calibri" w:eastAsia="Calibri" w:hAnsi="Calibri"/>
          <w:sz w:val="23"/>
          <w:szCs w:val="23"/>
          <w:lang w:eastAsia="en-US"/>
        </w:rPr>
        <w:t>μειώθηκε</w:t>
      </w:r>
      <w:r w:rsidR="00EB3096">
        <w:rPr>
          <w:rFonts w:ascii="Calibri" w:eastAsia="Calibri" w:hAnsi="Calibri"/>
          <w:sz w:val="23"/>
          <w:szCs w:val="23"/>
          <w:lang w:eastAsia="en-US"/>
        </w:rPr>
        <w:t xml:space="preserve"> κατά</w:t>
      </w:r>
      <w:r w:rsidR="00EB3096" w:rsidRPr="00EB3096">
        <w:rPr>
          <w:rFonts w:ascii="Calibri" w:eastAsia="Calibri" w:hAnsi="Calibri"/>
          <w:sz w:val="23"/>
          <w:szCs w:val="23"/>
          <w:lang w:eastAsia="en-US"/>
        </w:rPr>
        <w:t xml:space="preserve"> 47.53%.</w:t>
      </w:r>
    </w:p>
    <w:p w14:paraId="6F27D042" w14:textId="77777777" w:rsidR="00966633" w:rsidRDefault="0059591A" w:rsidP="00966633">
      <w:pPr>
        <w:keepNext/>
        <w:suppressAutoHyphens w:val="0"/>
        <w:spacing w:after="160" w:line="259" w:lineRule="auto"/>
        <w:jc w:val="center"/>
      </w:pPr>
      <w:bookmarkStart w:id="73" w:name="_Hlk512183872"/>
      <w:r>
        <w:rPr>
          <w:noProof/>
          <w:lang w:eastAsia="el-GR"/>
        </w:rPr>
        <w:drawing>
          <wp:inline distT="0" distB="0" distL="0" distR="0" wp14:anchorId="1D505B86" wp14:editId="2ED3DA61">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73"/>
    </w:p>
    <w:p w14:paraId="656D6B69" w14:textId="3C20899E"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AB0D23">
        <w:rPr>
          <w:noProof/>
        </w:rPr>
        <w:t>3</w:t>
      </w:r>
      <w:r>
        <w:fldChar w:fldCharType="end"/>
      </w:r>
      <w:r w:rsidRPr="000463AA">
        <w:rPr>
          <w:noProof/>
        </w:rPr>
        <w:t>:</w:t>
      </w:r>
      <w:r w:rsidR="006D2EB5" w:rsidRPr="00966633">
        <w:rPr>
          <w:b w:val="0"/>
        </w:rPr>
        <w:t>Πίνακας Δέσμευσης Πόρων</w:t>
      </w:r>
    </w:p>
    <w:p w14:paraId="31BE89AA" w14:textId="77777777" w:rsidR="00364A63" w:rsidRDefault="00364A63" w:rsidP="00966633">
      <w:pPr>
        <w:pStyle w:val="Caption"/>
        <w:rPr>
          <w:noProof/>
        </w:rPr>
      </w:pPr>
    </w:p>
    <w:p w14:paraId="75B41586" w14:textId="77777777" w:rsidR="00023D1C" w:rsidRPr="00846BD7" w:rsidRDefault="00E01246" w:rsidP="00030418">
      <w:pPr>
        <w:pStyle w:val="Heading3"/>
        <w:jc w:val="left"/>
      </w:pPr>
      <w:bookmarkStart w:id="74" w:name="_Toc516583373"/>
      <w:r>
        <w:t>4.1.3 Κ</w:t>
      </w:r>
      <w:r w:rsidR="00023D1C" w:rsidRPr="00846BD7">
        <w:t>ώδικας</w:t>
      </w:r>
      <w:r>
        <w:t xml:space="preserve"> </w:t>
      </w:r>
      <w:r>
        <w:rPr>
          <w:sz w:val="23"/>
          <w:szCs w:val="23"/>
        </w:rPr>
        <w:t>ChStone</w:t>
      </w:r>
      <w:bookmarkEnd w:id="74"/>
    </w:p>
    <w:p w14:paraId="18AA9C8F" w14:textId="77777777"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14:paraId="6444DC8F" w14:textId="77777777"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14:paraId="40CE4625" w14:textId="77777777"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14:paraId="4465DE5F" w14:textId="77777777"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14:paraId="1310AFB1" w14:textId="77777777"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14:paraId="0230D03A" w14:textId="77777777"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14:paraId="25B0FA05" w14:textId="77777777"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14:paraId="11744719" w14:textId="77777777"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14:paraId="34D833D1" w14:textId="77777777"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B0339D">
        <w:rPr>
          <w:rFonts w:ascii="Calibri" w:eastAsia="Calibri" w:hAnsi="Calibri"/>
          <w:sz w:val="23"/>
          <w:szCs w:val="23"/>
          <w:lang w:eastAsia="en-US"/>
        </w:rPr>
        <w:t>36</w:t>
      </w:r>
      <w:r w:rsidR="00B01F67">
        <w:rPr>
          <w:rFonts w:ascii="Calibri" w:eastAsia="Calibri" w:hAnsi="Calibri"/>
          <w:sz w:val="23"/>
          <w:szCs w:val="23"/>
          <w:lang w:eastAsia="en-US"/>
        </w:rPr>
        <w:t>.</w:t>
      </w:r>
    </w:p>
    <w:p w14:paraId="6548B96E" w14:textId="77777777"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lastRenderedPageBreak/>
        <w:drawing>
          <wp:inline distT="0" distB="0" distL="0" distR="0" wp14:anchorId="106D85A5" wp14:editId="54ACCC94">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14:paraId="31FEAF5E" w14:textId="67863EC3"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AB0D23">
        <w:rPr>
          <w:noProof/>
        </w:rPr>
        <w:t>34</w:t>
      </w:r>
      <w:r>
        <w:fldChar w:fldCharType="end"/>
      </w:r>
      <w:r>
        <w:t>:</w:t>
      </w:r>
      <w:r w:rsidRPr="00966633">
        <w:rPr>
          <w:b w:val="0"/>
          <w:noProof/>
        </w:rPr>
        <w:t>Ιεραρχία  Συναρτήσεων</w:t>
      </w:r>
    </w:p>
    <w:p w14:paraId="129A6D09" w14:textId="77777777"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14:paraId="4955BB79" w14:textId="77777777"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0431281B" wp14:editId="6CDC3B38">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7A1A9E62" w14:textId="6EAB0D92" w:rsidR="00BB1D7F" w:rsidRPr="001B5B37" w:rsidRDefault="00BB1D7F"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35</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1281B" id="Text Box 44" o:spid="_x0000_s1048"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" stroked="f">
                <v:textbox style="mso-fit-shape-to-text:t" inset="0,0,0,0">
                  <w:txbxContent>
                    <w:p w14:paraId="7A1A9E62" w14:textId="6EAB0D92" w:rsidR="00BB1D7F" w:rsidRPr="001B5B37" w:rsidRDefault="00BB1D7F"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35</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57D8C203" wp14:editId="3197D1DF">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76676119"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14:paraId="7704FE9B"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14:paraId="15A86A56"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14:paraId="7904199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14:paraId="2D579AF7"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14:paraId="14E0C42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8C203" id="_x0000_s1049"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UNKQIAAE4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B6J1Q0pAgAATgQAAA4AAAAAAAAAAAAAAAAALgIAAGRycy9lMm9E&#10;b2MueG1sUEsBAi0AFAAGAAgAAAAhACaLl/7cAAAABwEAAA8AAAAAAAAAAAAAAAAAgwQAAGRycy9k&#10;b3ducmV2LnhtbFBLBQYAAAAABAAEAPMAAACMBQAAAAA=&#10;">
                <v:textbox style="mso-fit-shape-to-text:t">
                  <w:txbxContent>
                    <w:p w14:paraId="76676119"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14:paraId="7704FE9B"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14:paraId="15A86A56"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14:paraId="7904199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14:paraId="2D579AF7"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14:paraId="14E0C42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v:textbox>
                <w10:wrap type="square"/>
              </v:shape>
            </w:pict>
          </mc:Fallback>
        </mc:AlternateContent>
      </w:r>
    </w:p>
    <w:p w14:paraId="7905FC8D" w14:textId="77777777"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FD74B5">
        <w:rPr>
          <w:rFonts w:ascii="Calibri" w:eastAsia="Calibri" w:hAnsi="Calibri"/>
          <w:sz w:val="23"/>
          <w:szCs w:val="23"/>
          <w:lang w:eastAsia="en-US"/>
        </w:rPr>
        <w:t>Η</w:t>
      </w:r>
      <w:r w:rsidR="00D234A5">
        <w:rPr>
          <w:rFonts w:ascii="Calibri" w:eastAsia="Calibri" w:hAnsi="Calibri"/>
          <w:sz w:val="23"/>
          <w:szCs w:val="23"/>
          <w:lang w:eastAsia="en-US"/>
        </w:rPr>
        <w:t xml:space="preserve"> συνολική καθυστέρηση</w:t>
      </w:r>
      <w:r w:rsidR="00CF7B4C">
        <w:rPr>
          <w:rFonts w:ascii="Calibri" w:eastAsia="Calibri" w:hAnsi="Calibri"/>
          <w:sz w:val="23"/>
          <w:szCs w:val="23"/>
          <w:lang w:eastAsia="en-US"/>
        </w:rPr>
        <w:t xml:space="preserve"> </w:t>
      </w:r>
      <w:r w:rsidR="00FD74B5">
        <w:rPr>
          <w:rFonts w:ascii="Calibri" w:eastAsia="Calibri" w:hAnsi="Calibri"/>
          <w:sz w:val="23"/>
          <w:szCs w:val="23"/>
          <w:lang w:eastAsia="en-US"/>
        </w:rPr>
        <w:t>που επιβαρ</w:t>
      </w:r>
      <w:r w:rsidR="00172DE7">
        <w:rPr>
          <w:rFonts w:ascii="Calibri" w:eastAsia="Calibri" w:hAnsi="Calibri"/>
          <w:sz w:val="23"/>
          <w:szCs w:val="23"/>
          <w:lang w:eastAsia="en-US"/>
        </w:rPr>
        <w:t>ύνεται</w:t>
      </w:r>
      <w:r w:rsidR="00FD74B5">
        <w:rPr>
          <w:rFonts w:ascii="Calibri" w:eastAsia="Calibri" w:hAnsi="Calibri"/>
          <w:sz w:val="23"/>
          <w:szCs w:val="23"/>
          <w:lang w:eastAsia="en-US"/>
        </w:rPr>
        <w:t xml:space="preserve"> </w:t>
      </w:r>
      <w:r w:rsidR="00713909">
        <w:rPr>
          <w:rFonts w:ascii="Calibri" w:eastAsia="Calibri" w:hAnsi="Calibri"/>
          <w:sz w:val="23"/>
          <w:szCs w:val="23"/>
          <w:lang w:eastAsia="en-US"/>
        </w:rPr>
        <w:t>η απόδοση</w:t>
      </w:r>
      <w:r w:rsidR="00FD74B5">
        <w:rPr>
          <w:rFonts w:ascii="Calibri" w:eastAsia="Calibri" w:hAnsi="Calibri"/>
          <w:sz w:val="23"/>
          <w:szCs w:val="23"/>
          <w:lang w:eastAsia="en-US"/>
        </w:rPr>
        <w:t xml:space="preserve"> </w:t>
      </w:r>
      <w:r w:rsidR="006C3C71">
        <w:rPr>
          <w:rFonts w:ascii="Calibri" w:eastAsia="Calibri" w:hAnsi="Calibri"/>
          <w:sz w:val="23"/>
          <w:szCs w:val="23"/>
          <w:lang w:eastAsia="en-US"/>
        </w:rPr>
        <w:t xml:space="preserve">του </w:t>
      </w:r>
      <w:r w:rsidR="00FD74B5">
        <w:rPr>
          <w:rFonts w:ascii="Calibri" w:eastAsia="Calibri" w:hAnsi="Calibri"/>
          <w:sz w:val="23"/>
          <w:szCs w:val="23"/>
          <w:lang w:eastAsia="en-US"/>
        </w:rPr>
        <w:t>κ</w:t>
      </w:r>
      <w:r w:rsidR="006C3C71">
        <w:rPr>
          <w:rFonts w:ascii="Calibri" w:eastAsia="Calibri" w:hAnsi="Calibri"/>
          <w:sz w:val="23"/>
          <w:szCs w:val="23"/>
          <w:lang w:eastAsia="en-US"/>
        </w:rPr>
        <w:t>υκλώ</w:t>
      </w:r>
      <w:r w:rsidR="00FD74B5">
        <w:rPr>
          <w:rFonts w:ascii="Calibri" w:eastAsia="Calibri" w:hAnsi="Calibri"/>
          <w:sz w:val="23"/>
          <w:szCs w:val="23"/>
          <w:lang w:eastAsia="en-US"/>
        </w:rPr>
        <w:t>μα</w:t>
      </w:r>
      <w:r w:rsidR="00713909">
        <w:rPr>
          <w:rFonts w:ascii="Calibri" w:eastAsia="Calibri" w:hAnsi="Calibri"/>
          <w:sz w:val="23"/>
          <w:szCs w:val="23"/>
          <w:lang w:eastAsia="en-US"/>
        </w:rPr>
        <w:t>τος</w:t>
      </w:r>
      <w:r w:rsidR="00172DE7">
        <w:rPr>
          <w:rFonts w:ascii="Calibri" w:eastAsia="Calibri" w:hAnsi="Calibri"/>
          <w:sz w:val="23"/>
          <w:szCs w:val="23"/>
          <w:lang w:eastAsia="en-US"/>
        </w:rPr>
        <w:t xml:space="preserve"> από την </w:t>
      </w:r>
      <w:r w:rsidR="00C141E3">
        <w:rPr>
          <w:rFonts w:ascii="Calibri" w:eastAsia="Calibri" w:hAnsi="Calibri"/>
          <w:sz w:val="23"/>
          <w:szCs w:val="23"/>
          <w:lang w:eastAsia="en-US"/>
        </w:rPr>
        <w:t xml:space="preserve">σύνθεση της </w:t>
      </w:r>
      <w:r w:rsidR="00172DE7">
        <w:rPr>
          <w:rFonts w:ascii="Calibri" w:eastAsia="Calibri" w:hAnsi="Calibri"/>
          <w:sz w:val="23"/>
          <w:szCs w:val="23"/>
          <w:lang w:eastAsia="en-US"/>
        </w:rPr>
        <w:t>παραπάνω συνάρτηση</w:t>
      </w:r>
      <w:r w:rsidR="00C141E3">
        <w:rPr>
          <w:rFonts w:ascii="Calibri" w:eastAsia="Calibri" w:hAnsi="Calibri"/>
          <w:sz w:val="23"/>
          <w:szCs w:val="23"/>
          <w:lang w:eastAsia="en-US"/>
        </w:rPr>
        <w:t>ς</w:t>
      </w:r>
      <w:r w:rsidR="00172DE7">
        <w:rPr>
          <w:rFonts w:ascii="Calibri" w:eastAsia="Calibri" w:hAnsi="Calibri"/>
          <w:sz w:val="23"/>
          <w:szCs w:val="23"/>
          <w:lang w:eastAsia="en-US"/>
        </w:rPr>
        <w:t>,</w:t>
      </w:r>
      <w:r w:rsidR="00FD74B5">
        <w:rPr>
          <w:rFonts w:ascii="Calibri" w:eastAsia="Calibri" w:hAnsi="Calibri"/>
          <w:sz w:val="23"/>
          <w:szCs w:val="23"/>
          <w:lang w:eastAsia="en-US"/>
        </w:rPr>
        <w:t xml:space="preserve"> </w:t>
      </w:r>
      <w:r w:rsidR="00172DE7">
        <w:rPr>
          <w:rFonts w:ascii="Calibri" w:eastAsia="Calibri" w:hAnsi="Calibri"/>
          <w:sz w:val="23"/>
          <w:szCs w:val="23"/>
          <w:lang w:eastAsia="en-US"/>
        </w:rPr>
        <w:t>είναι</w:t>
      </w:r>
      <w:r w:rsidR="00F350BB">
        <w:rPr>
          <w:rFonts w:ascii="Calibri" w:eastAsia="Calibri" w:hAnsi="Calibri"/>
          <w:sz w:val="23"/>
          <w:szCs w:val="23"/>
          <w:lang w:eastAsia="en-US"/>
        </w:rPr>
        <w:t xml:space="preserve"> </w:t>
      </w:r>
      <w:r>
        <w:rPr>
          <w:rFonts w:ascii="Calibri" w:eastAsia="Calibri" w:hAnsi="Calibri"/>
          <w:sz w:val="23"/>
          <w:szCs w:val="23"/>
          <w:lang w:eastAsia="en-US"/>
        </w:rPr>
        <w:t xml:space="preserve">1092 </w:t>
      </w:r>
      <w:r w:rsidR="00EB7EFE">
        <w:rPr>
          <w:rFonts w:ascii="Calibri" w:eastAsia="Calibri" w:hAnsi="Calibri"/>
          <w:sz w:val="23"/>
          <w:szCs w:val="23"/>
          <w:lang w:eastAsia="en-US"/>
        </w:rPr>
        <w:t xml:space="preserve">κύκλους ρολογιού </w:t>
      </w:r>
      <w:r w:rsidR="00B641B6">
        <w:rPr>
          <w:rFonts w:ascii="Calibri" w:eastAsia="Calibri" w:hAnsi="Calibri"/>
          <w:sz w:val="23"/>
          <w:szCs w:val="23"/>
          <w:lang w:eastAsia="en-US"/>
        </w:rPr>
        <w:t xml:space="preserve">καθώς οι πόροι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δεσμεύει</w:t>
      </w:r>
      <w:r w:rsidR="00B641B6">
        <w:rPr>
          <w:rFonts w:ascii="Calibri" w:eastAsia="Calibri" w:hAnsi="Calibri"/>
          <w:sz w:val="23"/>
          <w:szCs w:val="23"/>
          <w:lang w:eastAsia="en-US"/>
        </w:rPr>
        <w:t xml:space="preserve"> φαίνονται</w:t>
      </w:r>
      <w:r w:rsidR="005A4972">
        <w:rPr>
          <w:rFonts w:ascii="Calibri" w:eastAsia="Calibri" w:hAnsi="Calibri"/>
          <w:sz w:val="23"/>
          <w:szCs w:val="23"/>
          <w:lang w:eastAsia="en-US"/>
        </w:rPr>
        <w:t xml:space="preserve">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14:paraId="75B6A721" w14:textId="77777777" w:rsidR="005E4D93" w:rsidRPr="00DC2C8E" w:rsidRDefault="005E4D93" w:rsidP="00586A51">
      <w:pPr>
        <w:suppressAutoHyphens w:val="0"/>
        <w:spacing w:after="160" w:line="259" w:lineRule="auto"/>
        <w:jc w:val="both"/>
        <w:rPr>
          <w:rFonts w:ascii="Calibri" w:eastAsia="Calibri" w:hAnsi="Calibri"/>
          <w:sz w:val="23"/>
          <w:szCs w:val="23"/>
          <w:lang w:eastAsia="en-US"/>
        </w:rPr>
      </w:pPr>
    </w:p>
    <w:p w14:paraId="7B368B34" w14:textId="77777777" w:rsidR="00966633" w:rsidRDefault="0059591A" w:rsidP="00966633">
      <w:pPr>
        <w:keepNext/>
        <w:suppressAutoHyphens w:val="0"/>
        <w:spacing w:after="160" w:line="259" w:lineRule="auto"/>
        <w:jc w:val="center"/>
      </w:pPr>
      <w:bookmarkStart w:id="75" w:name="_Hlk512183748"/>
      <w:r>
        <w:rPr>
          <w:noProof/>
          <w:lang w:eastAsia="el-GR"/>
        </w:rPr>
        <w:drawing>
          <wp:inline distT="0" distB="0" distL="0" distR="0" wp14:anchorId="285B1741" wp14:editId="4997D7C7">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75"/>
    </w:p>
    <w:p w14:paraId="76875195" w14:textId="339C802E"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AB0D23">
        <w:rPr>
          <w:noProof/>
        </w:rPr>
        <w:t>4</w:t>
      </w:r>
      <w:r>
        <w:fldChar w:fldCharType="end"/>
      </w:r>
      <w:r w:rsidR="00FD0496">
        <w:t>:</w:t>
      </w:r>
      <w:r w:rsidRPr="00966633">
        <w:rPr>
          <w:b w:val="0"/>
        </w:rPr>
        <w:t>Πίνακας Δέσμευσης Πόρων</w:t>
      </w:r>
    </w:p>
    <w:p w14:paraId="4051BF89" w14:textId="77777777"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76" w:name="_Toc511850879"/>
      <w:bookmarkStart w:id="77" w:name="_Toc512189514"/>
      <w:bookmarkStart w:id="78" w:name="_Toc512200233"/>
    </w:p>
    <w:p w14:paraId="1B2DAEBB" w14:textId="77777777" w:rsidR="007D508A" w:rsidRPr="00D66D6A" w:rsidRDefault="00A9098E" w:rsidP="00D66D6A">
      <w:pPr>
        <w:pStyle w:val="Heading2"/>
        <w:jc w:val="left"/>
        <w:rPr>
          <w:sz w:val="23"/>
          <w:szCs w:val="23"/>
          <w:lang w:val="el-GR"/>
        </w:rPr>
      </w:pPr>
      <w:bookmarkStart w:id="79" w:name="_Toc516583374"/>
      <w:r w:rsidRPr="0047497B">
        <w:rPr>
          <w:lang w:val="el-GR"/>
        </w:rPr>
        <w:t xml:space="preserve">4.2 </w:t>
      </w:r>
      <w:r w:rsidR="004D5CCC" w:rsidRPr="0047497B">
        <w:rPr>
          <w:lang w:val="el-GR"/>
        </w:rPr>
        <w:t xml:space="preserve">Ομογενοποίηση </w:t>
      </w:r>
      <w:r w:rsidR="001558F0" w:rsidRPr="0047497B">
        <w:rPr>
          <w:lang w:val="el-GR"/>
        </w:rPr>
        <w:t>υλοποιήσεων</w:t>
      </w:r>
      <w:bookmarkEnd w:id="76"/>
      <w:bookmarkEnd w:id="77"/>
      <w:bookmarkEnd w:id="78"/>
      <w:bookmarkEnd w:id="79"/>
      <w:r w:rsidR="004D5CCC" w:rsidRPr="0047497B">
        <w:rPr>
          <w:lang w:val="el-GR"/>
        </w:rPr>
        <w:t xml:space="preserve"> </w:t>
      </w:r>
    </w:p>
    <w:p w14:paraId="42950C1B" w14:textId="77777777"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14:paraId="6AFE4F48" w14:textId="77777777"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00FA4440">
        <w:rPr>
          <w:rFonts w:ascii="Calibri" w:eastAsia="Calibri" w:hAnsi="Calibri"/>
          <w:b/>
          <w:lang w:eastAsia="en-US"/>
        </w:rPr>
        <w:t>:</w:t>
      </w:r>
    </w:p>
    <w:p w14:paraId="39347771" w14:textId="77777777"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14:paraId="2CD6EE50" w14:textId="77777777"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613DCBDA" wp14:editId="1AC24CE1">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71B57120" w14:textId="14417B8B" w:rsidR="00BB1D7F" w:rsidRPr="00272095" w:rsidRDefault="00BB1D7F"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36</w:t>
                            </w:r>
                            <w:r>
                              <w:fldChar w:fldCharType="end"/>
                            </w:r>
                            <w:r>
                              <w:rPr>
                                <w:lang w:val="en-US"/>
                              </w:rPr>
                              <w:t>:</w:t>
                            </w:r>
                            <w:r>
                              <w:rPr>
                                <w:b w:val="0"/>
                              </w:rPr>
                              <w:t>Κώδικας</w:t>
                            </w:r>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DCBDA" id="Text Box 47" o:spid="_x0000_s1050"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" stroked="f">
                <v:textbox style="mso-fit-shape-to-text:t" inset="0,0,0,0">
                  <w:txbxContent>
                    <w:p w14:paraId="71B57120" w14:textId="14417B8B" w:rsidR="00BB1D7F" w:rsidRPr="00272095" w:rsidRDefault="00BB1D7F"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36</w:t>
                      </w:r>
                      <w:r>
                        <w:fldChar w:fldCharType="end"/>
                      </w:r>
                      <w:r>
                        <w:rPr>
                          <w:lang w:val="en-US"/>
                        </w:rPr>
                        <w:t>:</w:t>
                      </w:r>
                      <w:r>
                        <w:rPr>
                          <w:b w:val="0"/>
                        </w:rPr>
                        <w:t>Κώδικας</w:t>
                      </w:r>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2B0C0FAF" wp14:editId="08C26C0B">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B21A2C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14:paraId="746F9D63"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14:paraId="78F5D606" w14:textId="77777777" w:rsidR="00BB1D7F" w:rsidRPr="00FD678C" w:rsidRDefault="00BB1D7F" w:rsidP="00D15A09">
                            <w:pPr>
                              <w:rPr>
                                <w:rFonts w:ascii="Courier New" w:hAnsi="Courier New" w:cs="Courier New"/>
                                <w:sz w:val="23"/>
                                <w:szCs w:val="23"/>
                                <w:lang w:val="en-US"/>
                              </w:rPr>
                            </w:pPr>
                          </w:p>
                          <w:p w14:paraId="0A209626"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C0FAF" id="_x0000_s1051"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">
                <v:textbox style="mso-fit-shape-to-text:t">
                  <w:txbxContent>
                    <w:p w14:paraId="1B21A2CF"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14:paraId="746F9D63"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14:paraId="78F5D606" w14:textId="77777777" w:rsidR="00BB1D7F" w:rsidRPr="00FD678C" w:rsidRDefault="00BB1D7F" w:rsidP="00D15A09">
                      <w:pPr>
                        <w:rPr>
                          <w:rFonts w:ascii="Courier New" w:hAnsi="Courier New" w:cs="Courier New"/>
                          <w:sz w:val="23"/>
                          <w:szCs w:val="23"/>
                          <w:lang w:val="en-US"/>
                        </w:rPr>
                      </w:pPr>
                    </w:p>
                    <w:p w14:paraId="0A209626"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14:paraId="4C8138BF" w14:textId="77777777" w:rsidR="006A752B" w:rsidRDefault="006A752B" w:rsidP="00834C88">
      <w:pPr>
        <w:suppressAutoHyphens w:val="0"/>
        <w:spacing w:after="160" w:line="259" w:lineRule="auto"/>
        <w:rPr>
          <w:rFonts w:ascii="Calibri" w:eastAsia="Calibri" w:hAnsi="Calibri"/>
          <w:sz w:val="23"/>
          <w:szCs w:val="23"/>
          <w:lang w:eastAsia="en-US"/>
        </w:rPr>
      </w:pPr>
    </w:p>
    <w:p w14:paraId="146ACE62" w14:textId="77777777" w:rsidR="006A752B" w:rsidRDefault="006A752B" w:rsidP="00834C88">
      <w:pPr>
        <w:suppressAutoHyphens w:val="0"/>
        <w:spacing w:after="160" w:line="259" w:lineRule="auto"/>
        <w:rPr>
          <w:rFonts w:ascii="Calibri" w:eastAsia="Calibri" w:hAnsi="Calibri"/>
          <w:sz w:val="23"/>
          <w:szCs w:val="23"/>
          <w:lang w:eastAsia="en-US"/>
        </w:rPr>
      </w:pPr>
    </w:p>
    <w:p w14:paraId="607C34A8" w14:textId="77777777" w:rsidR="006A752B" w:rsidRDefault="006A752B" w:rsidP="00834C88">
      <w:pPr>
        <w:suppressAutoHyphens w:val="0"/>
        <w:spacing w:after="160" w:line="259" w:lineRule="auto"/>
        <w:rPr>
          <w:rFonts w:ascii="Calibri" w:eastAsia="Calibri" w:hAnsi="Calibri"/>
          <w:sz w:val="23"/>
          <w:szCs w:val="23"/>
          <w:lang w:eastAsia="en-US"/>
        </w:rPr>
      </w:pPr>
    </w:p>
    <w:p w14:paraId="17FCED92" w14:textId="77777777" w:rsidR="006A752B" w:rsidRDefault="006A752B" w:rsidP="00834C88">
      <w:pPr>
        <w:suppressAutoHyphens w:val="0"/>
        <w:spacing w:after="160" w:line="259" w:lineRule="auto"/>
        <w:rPr>
          <w:rFonts w:ascii="Calibri" w:eastAsia="Calibri" w:hAnsi="Calibri"/>
          <w:sz w:val="23"/>
          <w:szCs w:val="23"/>
          <w:lang w:eastAsia="en-US"/>
        </w:rPr>
      </w:pPr>
    </w:p>
    <w:p w14:paraId="5D32BA07" w14:textId="77777777" w:rsidR="006A752B" w:rsidRDefault="006A752B" w:rsidP="00834C88">
      <w:pPr>
        <w:suppressAutoHyphens w:val="0"/>
        <w:spacing w:after="160" w:line="259" w:lineRule="auto"/>
        <w:rPr>
          <w:rFonts w:ascii="Calibri" w:eastAsia="Calibri" w:hAnsi="Calibri"/>
          <w:sz w:val="23"/>
          <w:szCs w:val="23"/>
          <w:lang w:eastAsia="en-US"/>
        </w:rPr>
      </w:pPr>
    </w:p>
    <w:p w14:paraId="7E177D06" w14:textId="77777777" w:rsidR="006A752B" w:rsidRDefault="006A752B" w:rsidP="00834C88">
      <w:pPr>
        <w:suppressAutoHyphens w:val="0"/>
        <w:spacing w:after="160" w:line="259" w:lineRule="auto"/>
        <w:rPr>
          <w:rFonts w:ascii="Calibri" w:eastAsia="Calibri" w:hAnsi="Calibri"/>
          <w:sz w:val="23"/>
          <w:szCs w:val="23"/>
          <w:lang w:eastAsia="en-US"/>
        </w:rPr>
      </w:pPr>
    </w:p>
    <w:p w14:paraId="66245141" w14:textId="77777777" w:rsidR="006A752B" w:rsidRDefault="006A752B" w:rsidP="00834C88">
      <w:pPr>
        <w:suppressAutoHyphens w:val="0"/>
        <w:spacing w:after="160" w:line="259" w:lineRule="auto"/>
        <w:rPr>
          <w:rFonts w:ascii="Calibri" w:eastAsia="Calibri" w:hAnsi="Calibri"/>
          <w:sz w:val="23"/>
          <w:szCs w:val="23"/>
          <w:lang w:eastAsia="en-US"/>
        </w:rPr>
      </w:pPr>
    </w:p>
    <w:p w14:paraId="1A4E110B" w14:textId="77777777" w:rsidR="006A752B" w:rsidRDefault="006A752B" w:rsidP="00834C88">
      <w:pPr>
        <w:suppressAutoHyphens w:val="0"/>
        <w:spacing w:after="160" w:line="259" w:lineRule="auto"/>
        <w:rPr>
          <w:rFonts w:ascii="Calibri" w:eastAsia="Calibri" w:hAnsi="Calibri"/>
          <w:sz w:val="23"/>
          <w:szCs w:val="23"/>
          <w:lang w:eastAsia="en-US"/>
        </w:rPr>
      </w:pPr>
    </w:p>
    <w:p w14:paraId="3FF09216" w14:textId="77777777" w:rsidR="006A752B" w:rsidRDefault="006A752B" w:rsidP="00834C88">
      <w:pPr>
        <w:suppressAutoHyphens w:val="0"/>
        <w:spacing w:after="160" w:line="259" w:lineRule="auto"/>
        <w:rPr>
          <w:rFonts w:ascii="Calibri" w:eastAsia="Calibri" w:hAnsi="Calibri"/>
          <w:sz w:val="23"/>
          <w:szCs w:val="23"/>
          <w:lang w:eastAsia="en-US"/>
        </w:rPr>
      </w:pPr>
    </w:p>
    <w:p w14:paraId="0B212D96" w14:textId="77777777" w:rsidR="006A752B" w:rsidRDefault="006A752B" w:rsidP="00834C88">
      <w:pPr>
        <w:suppressAutoHyphens w:val="0"/>
        <w:spacing w:after="160" w:line="259" w:lineRule="auto"/>
        <w:rPr>
          <w:rFonts w:ascii="Calibri" w:eastAsia="Calibri" w:hAnsi="Calibri"/>
          <w:sz w:val="23"/>
          <w:szCs w:val="23"/>
          <w:lang w:eastAsia="en-US"/>
        </w:rPr>
      </w:pPr>
    </w:p>
    <w:p w14:paraId="12DE93EF" w14:textId="77777777" w:rsidR="006A752B" w:rsidRDefault="006A752B" w:rsidP="00834C88">
      <w:pPr>
        <w:suppressAutoHyphens w:val="0"/>
        <w:spacing w:after="160" w:line="259" w:lineRule="auto"/>
        <w:rPr>
          <w:rFonts w:ascii="Calibri" w:eastAsia="Calibri" w:hAnsi="Calibri"/>
          <w:sz w:val="23"/>
          <w:szCs w:val="23"/>
          <w:lang w:eastAsia="en-US"/>
        </w:rPr>
      </w:pPr>
    </w:p>
    <w:p w14:paraId="7FDDF363" w14:textId="77777777" w:rsidR="006A752B" w:rsidRDefault="006A752B" w:rsidP="00834C88">
      <w:pPr>
        <w:suppressAutoHyphens w:val="0"/>
        <w:spacing w:after="160" w:line="259" w:lineRule="auto"/>
        <w:rPr>
          <w:rFonts w:ascii="Calibri" w:eastAsia="Calibri" w:hAnsi="Calibri"/>
          <w:sz w:val="23"/>
          <w:szCs w:val="23"/>
          <w:lang w:eastAsia="en-US"/>
        </w:rPr>
      </w:pPr>
    </w:p>
    <w:p w14:paraId="00CF2CAE" w14:textId="77777777" w:rsidR="006A752B" w:rsidRDefault="006A752B" w:rsidP="00834C88">
      <w:pPr>
        <w:suppressAutoHyphens w:val="0"/>
        <w:spacing w:after="160" w:line="259" w:lineRule="auto"/>
        <w:rPr>
          <w:rFonts w:ascii="Calibri" w:eastAsia="Calibri" w:hAnsi="Calibri"/>
          <w:sz w:val="23"/>
          <w:szCs w:val="23"/>
          <w:lang w:eastAsia="en-US"/>
        </w:rPr>
      </w:pPr>
    </w:p>
    <w:p w14:paraId="26F1D1AD" w14:textId="77777777" w:rsidR="006A752B" w:rsidRDefault="006A752B" w:rsidP="00834C88">
      <w:pPr>
        <w:suppressAutoHyphens w:val="0"/>
        <w:spacing w:after="160" w:line="259" w:lineRule="auto"/>
        <w:rPr>
          <w:rFonts w:ascii="Calibri" w:eastAsia="Calibri" w:hAnsi="Calibri"/>
          <w:sz w:val="23"/>
          <w:szCs w:val="23"/>
          <w:lang w:eastAsia="en-US"/>
        </w:rPr>
      </w:pPr>
    </w:p>
    <w:p w14:paraId="260591BF" w14:textId="77777777"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w:t>
      </w:r>
      <w:r w:rsidR="0078503C">
        <w:rPr>
          <w:rFonts w:ascii="Calibri" w:eastAsia="Calibri" w:hAnsi="Calibri"/>
          <w:sz w:val="23"/>
          <w:szCs w:val="23"/>
          <w:lang w:eastAsia="en-US"/>
        </w:rPr>
        <w:t>9</w:t>
      </w:r>
      <w:r w:rsidR="00906603">
        <w:rPr>
          <w:rFonts w:ascii="Calibri" w:eastAsia="Calibri" w:hAnsi="Calibri"/>
          <w:sz w:val="23"/>
          <w:szCs w:val="23"/>
          <w:lang w:eastAsia="en-US"/>
        </w:rPr>
        <w:t>.</w:t>
      </w:r>
    </w:p>
    <w:p w14:paraId="3EB51EB2" w14:textId="77777777" w:rsidR="00906603" w:rsidRDefault="0059591A" w:rsidP="00906603">
      <w:pPr>
        <w:keepNext/>
        <w:suppressAutoHyphens w:val="0"/>
        <w:spacing w:after="160" w:line="259" w:lineRule="auto"/>
        <w:jc w:val="center"/>
      </w:pPr>
      <w:r>
        <w:rPr>
          <w:noProof/>
          <w:lang w:eastAsia="el-GR"/>
        </w:rPr>
        <w:drawing>
          <wp:inline distT="0" distB="0" distL="0" distR="0" wp14:anchorId="25B78FB4" wp14:editId="0E10BE97">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14:paraId="45676DBD" w14:textId="6228E211"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AB0D23">
        <w:rPr>
          <w:noProof/>
        </w:rPr>
        <w:t>37</w:t>
      </w:r>
      <w:r>
        <w:fldChar w:fldCharType="end"/>
      </w:r>
      <w:r w:rsidR="00887F3C">
        <w:t>:</w:t>
      </w:r>
      <w:r>
        <w:rPr>
          <w:b w:val="0"/>
        </w:rPr>
        <w:t>Θύρες</w:t>
      </w:r>
    </w:p>
    <w:p w14:paraId="2BE9D05E" w14:textId="77777777"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00FA4440">
        <w:rPr>
          <w:rFonts w:ascii="Calibri" w:eastAsia="Calibri" w:hAnsi="Calibri"/>
          <w:b/>
          <w:sz w:val="23"/>
          <w:szCs w:val="23"/>
          <w:lang w:eastAsia="en-US"/>
        </w:rPr>
        <w:t>:</w:t>
      </w:r>
    </w:p>
    <w:p w14:paraId="43EB5E6B" w14:textId="77777777"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36C644C" wp14:editId="60508F59">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19B04077" w14:textId="6BCA2B91" w:rsidR="00BB1D7F" w:rsidRPr="00272095" w:rsidRDefault="00BB1D7F"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38</w:t>
                            </w:r>
                            <w:r>
                              <w:fldChar w:fldCharType="end"/>
                            </w:r>
                            <w:r>
                              <w:rPr>
                                <w:lang w:val="en-US"/>
                              </w:rPr>
                              <w:t>:</w:t>
                            </w:r>
                            <w:r>
                              <w:rPr>
                                <w:b w:val="0"/>
                              </w:rPr>
                              <w:t>Κώδικας</w:t>
                            </w:r>
                            <w:r w:rsidRPr="00272095">
                              <w:rPr>
                                <w:b w:val="0"/>
                              </w:rPr>
                              <w:t xml:space="preserve"> </w:t>
                            </w:r>
                            <w:r>
                              <w:rPr>
                                <w:b w:val="0"/>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644C" id="Text Box 48" o:spid="_x0000_s1052"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SRNg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" stroked="f">
                <v:textbox style="mso-fit-shape-to-text:t" inset="0,0,0,0">
                  <w:txbxContent>
                    <w:p w14:paraId="19B04077" w14:textId="6BCA2B91" w:rsidR="00BB1D7F" w:rsidRPr="00272095" w:rsidRDefault="00BB1D7F"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38</w:t>
                      </w:r>
                      <w:r>
                        <w:fldChar w:fldCharType="end"/>
                      </w:r>
                      <w:r>
                        <w:rPr>
                          <w:lang w:val="en-US"/>
                        </w:rPr>
                        <w:t>:</w:t>
                      </w:r>
                      <w:r>
                        <w:rPr>
                          <w:b w:val="0"/>
                        </w:rPr>
                        <w:t>Κώδικας</w:t>
                      </w:r>
                      <w:r w:rsidRPr="00272095">
                        <w:rPr>
                          <w:b w:val="0"/>
                        </w:rPr>
                        <w:t xml:space="preserve"> </w:t>
                      </w:r>
                      <w:r>
                        <w:rPr>
                          <w:b w:val="0"/>
                        </w:rPr>
                        <w:t>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0D983E13" wp14:editId="2492123B">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0C4A68C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14:paraId="1DA34AE1"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83E13" id="_x0000_s1053"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gzKQIAAE4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DCUegzKQIAAE4EAAAOAAAAAAAAAAAAAAAAAC4CAABkcnMvZTJv&#10;RG9jLnhtbFBLAQItABQABgAIAAAAIQCy3Osc3QAAAAgBAAAPAAAAAAAAAAAAAAAAAIMEAABkcnMv&#10;ZG93bnJldi54bWxQSwUGAAAAAAQABADzAAAAjQUAAAAA&#10;">
                <v:textbox style="mso-fit-shape-to-text:t">
                  <w:txbxContent>
                    <w:p w14:paraId="0C4A68C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14:paraId="1DA34AE1"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14:paraId="37921885" w14:textId="77777777" w:rsidR="006A752B" w:rsidRDefault="006A752B" w:rsidP="00503396">
      <w:pPr>
        <w:suppressAutoHyphens w:val="0"/>
        <w:spacing w:after="160" w:line="259" w:lineRule="auto"/>
        <w:rPr>
          <w:rFonts w:ascii="Calibri" w:eastAsia="Calibri" w:hAnsi="Calibri"/>
          <w:sz w:val="23"/>
          <w:szCs w:val="23"/>
          <w:lang w:eastAsia="en-US"/>
        </w:rPr>
      </w:pPr>
    </w:p>
    <w:p w14:paraId="7AC3847F" w14:textId="77777777"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w:t>
      </w:r>
      <w:r w:rsidR="00747C41">
        <w:rPr>
          <w:rFonts w:ascii="Calibri" w:eastAsia="Calibri" w:hAnsi="Calibri"/>
          <w:sz w:val="23"/>
          <w:szCs w:val="23"/>
          <w:lang w:eastAsia="en-US"/>
        </w:rPr>
        <w:t>41</w:t>
      </w:r>
      <w:r w:rsidR="00ED43D5">
        <w:rPr>
          <w:rFonts w:ascii="Calibri" w:eastAsia="Calibri" w:hAnsi="Calibri"/>
          <w:sz w:val="23"/>
          <w:szCs w:val="23"/>
          <w:lang w:eastAsia="en-US"/>
        </w:rPr>
        <w:t>.</w:t>
      </w:r>
    </w:p>
    <w:p w14:paraId="39BF08B4" w14:textId="77777777" w:rsidR="001B3D3F" w:rsidRDefault="0059591A" w:rsidP="001B3D3F">
      <w:pPr>
        <w:keepNext/>
        <w:suppressAutoHyphens w:val="0"/>
        <w:spacing w:after="160" w:line="259" w:lineRule="auto"/>
        <w:jc w:val="center"/>
      </w:pPr>
      <w:r>
        <w:rPr>
          <w:noProof/>
          <w:lang w:eastAsia="el-GR"/>
        </w:rPr>
        <w:drawing>
          <wp:inline distT="0" distB="0" distL="0" distR="0" wp14:anchorId="12D2252C" wp14:editId="22E8C441">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14:paraId="70BDB1F0" w14:textId="6FF3D956"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AB0D23">
        <w:rPr>
          <w:noProof/>
        </w:rPr>
        <w:t>39</w:t>
      </w:r>
      <w:r>
        <w:fldChar w:fldCharType="end"/>
      </w:r>
      <w:r>
        <w:t>:</w:t>
      </w:r>
      <w:r w:rsidRPr="001B3D3F">
        <w:rPr>
          <w:b w:val="0"/>
        </w:rPr>
        <w:t>Θύρες</w:t>
      </w:r>
    </w:p>
    <w:p w14:paraId="38602825" w14:textId="77777777" w:rsidR="006A752B" w:rsidRDefault="006A752B" w:rsidP="00030418">
      <w:pPr>
        <w:suppressAutoHyphens w:val="0"/>
        <w:spacing w:after="160" w:line="259" w:lineRule="auto"/>
        <w:rPr>
          <w:rFonts w:ascii="Calibri" w:eastAsia="Calibri" w:hAnsi="Calibri"/>
          <w:b/>
          <w:lang w:eastAsia="en-US"/>
        </w:rPr>
      </w:pPr>
    </w:p>
    <w:p w14:paraId="5BF0D2E7" w14:textId="77777777" w:rsidR="006A752B" w:rsidRDefault="006A752B" w:rsidP="00030418">
      <w:pPr>
        <w:suppressAutoHyphens w:val="0"/>
        <w:spacing w:after="160" w:line="259" w:lineRule="auto"/>
        <w:rPr>
          <w:rFonts w:ascii="Calibri" w:eastAsia="Calibri" w:hAnsi="Calibri"/>
          <w:b/>
          <w:lang w:eastAsia="en-US"/>
        </w:rPr>
      </w:pPr>
    </w:p>
    <w:p w14:paraId="40D7E25A" w14:textId="77777777" w:rsidR="006A752B" w:rsidRDefault="006A752B" w:rsidP="00030418">
      <w:pPr>
        <w:suppressAutoHyphens w:val="0"/>
        <w:spacing w:after="160" w:line="259" w:lineRule="auto"/>
        <w:rPr>
          <w:rFonts w:ascii="Calibri" w:eastAsia="Calibri" w:hAnsi="Calibri"/>
          <w:b/>
          <w:lang w:eastAsia="en-US"/>
        </w:rPr>
      </w:pPr>
    </w:p>
    <w:p w14:paraId="351368E5" w14:textId="77777777" w:rsidR="006A752B" w:rsidRDefault="006A752B" w:rsidP="00030418">
      <w:pPr>
        <w:suppressAutoHyphens w:val="0"/>
        <w:spacing w:after="160" w:line="259" w:lineRule="auto"/>
        <w:rPr>
          <w:rFonts w:ascii="Calibri" w:eastAsia="Calibri" w:hAnsi="Calibri"/>
          <w:b/>
          <w:lang w:eastAsia="en-US"/>
        </w:rPr>
      </w:pPr>
    </w:p>
    <w:p w14:paraId="44ABD6A2" w14:textId="77777777" w:rsidR="006A752B" w:rsidRDefault="006A752B" w:rsidP="00030418">
      <w:pPr>
        <w:suppressAutoHyphens w:val="0"/>
        <w:spacing w:after="160" w:line="259" w:lineRule="auto"/>
        <w:rPr>
          <w:rFonts w:ascii="Calibri" w:eastAsia="Calibri" w:hAnsi="Calibri"/>
          <w:b/>
          <w:lang w:eastAsia="en-US"/>
        </w:rPr>
      </w:pPr>
    </w:p>
    <w:p w14:paraId="0F55DC99" w14:textId="77777777" w:rsidR="006A752B" w:rsidRDefault="006A752B" w:rsidP="00030418">
      <w:pPr>
        <w:suppressAutoHyphens w:val="0"/>
        <w:spacing w:after="160" w:line="259" w:lineRule="auto"/>
        <w:rPr>
          <w:rFonts w:ascii="Calibri" w:eastAsia="Calibri" w:hAnsi="Calibri"/>
          <w:b/>
          <w:lang w:eastAsia="en-US"/>
        </w:rPr>
      </w:pPr>
    </w:p>
    <w:p w14:paraId="6BFC8197" w14:textId="77777777" w:rsidR="00503396" w:rsidRPr="00FA4440"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lastRenderedPageBreak/>
        <w:t xml:space="preserve">Κύκλωμα </w:t>
      </w:r>
      <w:r w:rsidR="00662183">
        <w:rPr>
          <w:rFonts w:ascii="Calibri" w:eastAsia="Calibri" w:hAnsi="Calibri"/>
          <w:b/>
          <w:lang w:val="en-US" w:eastAsia="en-US"/>
        </w:rPr>
        <w:t>ChStone</w:t>
      </w:r>
      <w:r w:rsidR="00FA4440">
        <w:rPr>
          <w:rFonts w:ascii="Calibri" w:eastAsia="Calibri" w:hAnsi="Calibri"/>
          <w:b/>
          <w:lang w:eastAsia="en-US"/>
        </w:rPr>
        <w:t>:</w:t>
      </w:r>
    </w:p>
    <w:p w14:paraId="51047DE8" w14:textId="77777777"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14:paraId="345F1775" w14:textId="77777777"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56BDBF17" wp14:editId="4858A827">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69CA5035" w14:textId="23E3DDDB" w:rsidR="00BB1D7F" w:rsidRPr="00392CA9" w:rsidRDefault="00BB1D7F"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40</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DBF17" id="Text Box 49" o:spid="_x0000_s1054"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" stroked="f">
                <v:textbox style="mso-fit-shape-to-text:t" inset="0,0,0,0">
                  <w:txbxContent>
                    <w:p w14:paraId="69CA5035" w14:textId="23E3DDDB" w:rsidR="00BB1D7F" w:rsidRPr="00392CA9" w:rsidRDefault="00BB1D7F"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40</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0C37AEFF" wp14:editId="4F41236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2899EC00"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14:paraId="33FF7A57"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14:paraId="6B053A3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14:paraId="42981FCF" w14:textId="77777777" w:rsidR="00BB1D7F" w:rsidRPr="00FD678C" w:rsidRDefault="00BB1D7F" w:rsidP="00D15A09">
                            <w:pPr>
                              <w:rPr>
                                <w:rFonts w:ascii="Courier New" w:hAnsi="Courier New" w:cs="Courier New"/>
                                <w:sz w:val="23"/>
                                <w:szCs w:val="23"/>
                                <w:lang w:val="en-US"/>
                              </w:rPr>
                            </w:pPr>
                          </w:p>
                          <w:p w14:paraId="61092688"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7AEFF" id="_x0000_s1055"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B/+nZsKQIAAE4EAAAOAAAAAAAAAAAAAAAAAC4CAABkcnMvZTJv&#10;RG9jLnhtbFBLAQItABQABgAIAAAAIQBkBrJY3QAAAAcBAAAPAAAAAAAAAAAAAAAAAIMEAABkcnMv&#10;ZG93bnJldi54bWxQSwUGAAAAAAQABADzAAAAjQUAAAAA&#10;">
                <v:textbox style="mso-fit-shape-to-text:t">
                  <w:txbxContent>
                    <w:p w14:paraId="2899EC00"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14:paraId="33FF7A57"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14:paraId="6B053A3D"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14:paraId="42981FCF" w14:textId="77777777" w:rsidR="00BB1D7F" w:rsidRPr="00FD678C" w:rsidRDefault="00BB1D7F" w:rsidP="00D15A09">
                      <w:pPr>
                        <w:rPr>
                          <w:rFonts w:ascii="Courier New" w:hAnsi="Courier New" w:cs="Courier New"/>
                          <w:sz w:val="23"/>
                          <w:szCs w:val="23"/>
                          <w:lang w:val="en-US"/>
                        </w:rPr>
                      </w:pPr>
                    </w:p>
                    <w:p w14:paraId="61092688" w14:textId="77777777" w:rsidR="00BB1D7F" w:rsidRPr="00FD678C" w:rsidRDefault="00BB1D7F"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14:paraId="3F13A5BE" w14:textId="77777777"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 xml:space="preserve">το κύκλωμα φαίνονται στην Εικόνα </w:t>
      </w:r>
      <w:r w:rsidR="00B161C6">
        <w:rPr>
          <w:rFonts w:ascii="Calibri" w:eastAsia="Calibri" w:hAnsi="Calibri"/>
          <w:sz w:val="23"/>
          <w:szCs w:val="23"/>
          <w:lang w:eastAsia="en-US"/>
        </w:rPr>
        <w:t>43</w:t>
      </w:r>
      <w:r w:rsidR="00ED43D5">
        <w:rPr>
          <w:rFonts w:ascii="Calibri" w:eastAsia="Calibri" w:hAnsi="Calibri"/>
          <w:sz w:val="23"/>
          <w:szCs w:val="23"/>
          <w:lang w:eastAsia="en-US"/>
        </w:rPr>
        <w:t>.</w:t>
      </w:r>
    </w:p>
    <w:p w14:paraId="6FCA3360" w14:textId="77777777" w:rsidR="00ED43D5" w:rsidRDefault="0059591A" w:rsidP="00ED43D5">
      <w:pPr>
        <w:keepNext/>
        <w:suppressAutoHyphens w:val="0"/>
        <w:spacing w:after="160" w:line="259" w:lineRule="auto"/>
        <w:jc w:val="center"/>
      </w:pPr>
      <w:r>
        <w:rPr>
          <w:noProof/>
          <w:lang w:eastAsia="el-GR"/>
        </w:rPr>
        <w:drawing>
          <wp:inline distT="0" distB="0" distL="0" distR="0" wp14:anchorId="10F84485" wp14:editId="1F695FD6">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0">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3B21E369" w14:textId="6E1852EF"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AB0D23">
        <w:rPr>
          <w:noProof/>
        </w:rPr>
        <w:t>41</w:t>
      </w:r>
      <w:r>
        <w:fldChar w:fldCharType="end"/>
      </w:r>
      <w:r w:rsidR="002B76B5">
        <w:t>:</w:t>
      </w:r>
      <w:r>
        <w:rPr>
          <w:b w:val="0"/>
        </w:rPr>
        <w:t>Θύρες</w:t>
      </w:r>
    </w:p>
    <w:p w14:paraId="1E1DFE9A" w14:textId="77777777"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14:paraId="7FBD0A0C" w14:textId="77777777"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A21FD6">
        <w:rPr>
          <w:rFonts w:ascii="Calibri" w:eastAsia="Calibri" w:hAnsi="Calibri"/>
          <w:sz w:val="23"/>
          <w:szCs w:val="23"/>
          <w:lang w:eastAsia="en-US"/>
        </w:rPr>
        <w:t>αυτά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14:paraId="12375FBB" w14:textId="77777777" w:rsidR="006A752B" w:rsidRDefault="006A752B" w:rsidP="008E5721">
      <w:pPr>
        <w:suppressAutoHyphens w:val="0"/>
        <w:spacing w:after="160" w:line="259" w:lineRule="auto"/>
        <w:jc w:val="both"/>
        <w:rPr>
          <w:rFonts w:ascii="Calibri" w:eastAsia="Calibri" w:hAnsi="Calibri"/>
          <w:sz w:val="23"/>
          <w:szCs w:val="23"/>
          <w:lang w:eastAsia="en-US"/>
        </w:rPr>
      </w:pPr>
    </w:p>
    <w:p w14:paraId="716035AA" w14:textId="77777777" w:rsidR="006A752B" w:rsidRDefault="006A752B" w:rsidP="008E5721">
      <w:pPr>
        <w:suppressAutoHyphens w:val="0"/>
        <w:spacing w:after="160" w:line="259" w:lineRule="auto"/>
        <w:jc w:val="both"/>
        <w:rPr>
          <w:rFonts w:ascii="Calibri" w:eastAsia="Calibri" w:hAnsi="Calibri"/>
          <w:sz w:val="23"/>
          <w:szCs w:val="23"/>
          <w:lang w:eastAsia="en-US"/>
        </w:rPr>
      </w:pPr>
    </w:p>
    <w:p w14:paraId="12F7A575" w14:textId="77777777" w:rsidR="006A752B" w:rsidRDefault="006A752B" w:rsidP="008E5721">
      <w:pPr>
        <w:suppressAutoHyphens w:val="0"/>
        <w:spacing w:after="160" w:line="259" w:lineRule="auto"/>
        <w:jc w:val="both"/>
        <w:rPr>
          <w:rFonts w:ascii="Calibri" w:eastAsia="Calibri" w:hAnsi="Calibri"/>
          <w:sz w:val="23"/>
          <w:szCs w:val="23"/>
          <w:lang w:eastAsia="en-US"/>
        </w:rPr>
      </w:pPr>
    </w:p>
    <w:p w14:paraId="41934628" w14:textId="77777777" w:rsidR="006A752B" w:rsidRDefault="006A752B" w:rsidP="008E5721">
      <w:pPr>
        <w:suppressAutoHyphens w:val="0"/>
        <w:spacing w:after="160" w:line="259" w:lineRule="auto"/>
        <w:jc w:val="both"/>
        <w:rPr>
          <w:rFonts w:ascii="Calibri" w:eastAsia="Calibri" w:hAnsi="Calibri"/>
          <w:sz w:val="23"/>
          <w:szCs w:val="23"/>
          <w:lang w:eastAsia="en-US"/>
        </w:rPr>
      </w:pPr>
    </w:p>
    <w:p w14:paraId="49F73F67" w14:textId="77777777" w:rsidR="006A752B" w:rsidRDefault="006A752B" w:rsidP="008E5721">
      <w:pPr>
        <w:suppressAutoHyphens w:val="0"/>
        <w:spacing w:after="160" w:line="259" w:lineRule="auto"/>
        <w:jc w:val="both"/>
        <w:rPr>
          <w:rFonts w:ascii="Calibri" w:eastAsia="Calibri" w:hAnsi="Calibri"/>
          <w:sz w:val="23"/>
          <w:szCs w:val="23"/>
          <w:lang w:eastAsia="en-US"/>
        </w:rPr>
      </w:pPr>
    </w:p>
    <w:p w14:paraId="2D482836" w14:textId="77777777" w:rsidR="00D0553D" w:rsidRPr="00FA4440" w:rsidRDefault="006944AB" w:rsidP="00030418">
      <w:pPr>
        <w:pStyle w:val="Heading3"/>
        <w:jc w:val="left"/>
      </w:pPr>
      <w:bookmarkStart w:id="80" w:name="_Toc516583375"/>
      <w:r>
        <w:lastRenderedPageBreak/>
        <w:t xml:space="preserve">4.2.1 </w:t>
      </w:r>
      <w:r w:rsidR="00D0553D" w:rsidRPr="00D0553D">
        <w:t xml:space="preserve">Κύκλωμα </w:t>
      </w:r>
      <w:r w:rsidR="000005FF">
        <w:rPr>
          <w:lang w:val="en-US"/>
        </w:rPr>
        <w:t>Niyaz</w:t>
      </w:r>
      <w:bookmarkEnd w:id="80"/>
    </w:p>
    <w:p w14:paraId="443B78A2" w14:textId="77777777"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14:paraId="388FB099" w14:textId="77777777"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288E4D17" wp14:editId="7630359B">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4187A2B" w14:textId="7054DE58" w:rsidR="00BB1D7F" w:rsidRPr="00101B41" w:rsidRDefault="00BB1D7F"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42</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E4D17" id="Text Box 51" o:spid="_x0000_s1056"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" stroked="f">
                <v:textbox style="mso-fit-shape-to-text:t" inset="0,0,0,0">
                  <w:txbxContent>
                    <w:p w14:paraId="34187A2B" w14:textId="7054DE58" w:rsidR="00BB1D7F" w:rsidRPr="00101B41" w:rsidRDefault="00BB1D7F"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42</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32857BBD" wp14:editId="45E8C206">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96D9900"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14:paraId="0C937EA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116E847E"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14:paraId="57DD959C" w14:textId="77777777" w:rsidR="00BB1D7F" w:rsidRPr="00FD678C" w:rsidRDefault="00BB1D7F" w:rsidP="004E2507">
                            <w:pPr>
                              <w:rPr>
                                <w:rFonts w:ascii="Courier New" w:hAnsi="Courier New" w:cs="Courier New"/>
                                <w:sz w:val="23"/>
                                <w:szCs w:val="23"/>
                                <w:lang w:val="en-US"/>
                              </w:rPr>
                            </w:pPr>
                          </w:p>
                          <w:p w14:paraId="6AC17895"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14:paraId="1B3BD016" w14:textId="77777777" w:rsidR="00BB1D7F"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14:paraId="60AA9B4E" w14:textId="77777777" w:rsidR="00BB1D7F" w:rsidRPr="00FD678C" w:rsidRDefault="00BB1D7F" w:rsidP="00014671">
                            <w:pPr>
                              <w:rPr>
                                <w:rFonts w:ascii="Courier New" w:hAnsi="Courier New" w:cs="Courier New"/>
                                <w:sz w:val="23"/>
                                <w:szCs w:val="23"/>
                                <w:lang w:val="en-US"/>
                              </w:rPr>
                            </w:pPr>
                          </w:p>
                          <w:p w14:paraId="0C14EBD6"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14:paraId="19A824D2"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w:t>
                            </w:r>
                          </w:p>
                          <w:p w14:paraId="629948FB"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14:paraId="2D91A3F8"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14:paraId="474C3251"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57BBD" id="_x0000_s1057"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sRrMFKQIAAE8EAAAOAAAAAAAAAAAAAAAAAC4CAABkcnMvZTJv&#10;RG9jLnhtbFBLAQItABQABgAIAAAAIQDaT1fz3QAAAAgBAAAPAAAAAAAAAAAAAAAAAIMEAABkcnMv&#10;ZG93bnJldi54bWxQSwUGAAAAAAQABADzAAAAjQUAAAAA&#10;">
                <v:textbox style="mso-fit-shape-to-text:t">
                  <w:txbxContent>
                    <w:p w14:paraId="496D9900"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14:paraId="0C937EA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116E847E"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14:paraId="57DD959C" w14:textId="77777777" w:rsidR="00BB1D7F" w:rsidRPr="00FD678C" w:rsidRDefault="00BB1D7F" w:rsidP="004E2507">
                      <w:pPr>
                        <w:rPr>
                          <w:rFonts w:ascii="Courier New" w:hAnsi="Courier New" w:cs="Courier New"/>
                          <w:sz w:val="23"/>
                          <w:szCs w:val="23"/>
                          <w:lang w:val="en-US"/>
                        </w:rPr>
                      </w:pPr>
                    </w:p>
                    <w:p w14:paraId="6AC17895"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14:paraId="1B3BD016" w14:textId="77777777" w:rsidR="00BB1D7F"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14:paraId="60AA9B4E" w14:textId="77777777" w:rsidR="00BB1D7F" w:rsidRPr="00FD678C" w:rsidRDefault="00BB1D7F" w:rsidP="00014671">
                      <w:pPr>
                        <w:rPr>
                          <w:rFonts w:ascii="Courier New" w:hAnsi="Courier New" w:cs="Courier New"/>
                          <w:sz w:val="23"/>
                          <w:szCs w:val="23"/>
                          <w:lang w:val="en-US"/>
                        </w:rPr>
                      </w:pPr>
                    </w:p>
                    <w:p w14:paraId="0C14EBD6"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14:paraId="19A824D2"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w:t>
                      </w:r>
                    </w:p>
                    <w:p w14:paraId="629948FB"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14:paraId="2D91A3F8" w14:textId="77777777" w:rsidR="00BB1D7F" w:rsidRPr="00FD678C" w:rsidRDefault="00BB1D7F"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14:paraId="474C3251"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14:paraId="7B76BDF0" w14:textId="77777777"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0D683B25" wp14:editId="72B1C18C">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1E0B41A" w14:textId="08C1E208" w:rsidR="00BB1D7F" w:rsidRPr="008B221A" w:rsidRDefault="00BB1D7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43</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83B25" id="Text Box 52" o:spid="_x0000_s1058"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p7Ng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" stroked="f">
                <v:textbox style="mso-fit-shape-to-text:t" inset="0,0,0,0">
                  <w:txbxContent>
                    <w:p w14:paraId="31E0B41A" w14:textId="08C1E208" w:rsidR="00BB1D7F" w:rsidRPr="008B221A" w:rsidRDefault="00BB1D7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43</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285B0029" wp14:editId="4621F8BD">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465D56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14:paraId="11B7FA0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59FFA7D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14:paraId="3FD615DB" w14:textId="77777777" w:rsidR="00BB1D7F" w:rsidRPr="00FD678C" w:rsidRDefault="00BB1D7F" w:rsidP="004E2507">
                            <w:pPr>
                              <w:rPr>
                                <w:rFonts w:ascii="Courier New" w:hAnsi="Courier New" w:cs="Courier New"/>
                                <w:sz w:val="23"/>
                                <w:szCs w:val="23"/>
                                <w:lang w:val="en-US"/>
                              </w:rPr>
                            </w:pPr>
                          </w:p>
                          <w:p w14:paraId="131141FC"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14:paraId="181D28B5"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B0029" id="_x0000_s1059"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">
                <v:textbox style="mso-fit-shape-to-text:t">
                  <w:txbxContent>
                    <w:p w14:paraId="4465D56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14:paraId="11B7FA0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59FFA7D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14:paraId="3FD615DB" w14:textId="77777777" w:rsidR="00BB1D7F" w:rsidRPr="00FD678C" w:rsidRDefault="00BB1D7F" w:rsidP="004E2507">
                      <w:pPr>
                        <w:rPr>
                          <w:rFonts w:ascii="Courier New" w:hAnsi="Courier New" w:cs="Courier New"/>
                          <w:sz w:val="23"/>
                          <w:szCs w:val="23"/>
                          <w:lang w:val="en-US"/>
                        </w:rPr>
                      </w:pPr>
                    </w:p>
                    <w:p w14:paraId="131141FC"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14:paraId="181D28B5"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w:t>
      </w:r>
      <w:r w:rsidR="00D307EF">
        <w:rPr>
          <w:rFonts w:ascii="Calibri" w:eastAsia="Calibri" w:hAnsi="Calibri"/>
          <w:sz w:val="23"/>
          <w:szCs w:val="23"/>
          <w:lang w:eastAsia="en-US"/>
        </w:rPr>
        <w:t>45</w:t>
      </w:r>
      <w:r w:rsidR="00410B78">
        <w:rPr>
          <w:rFonts w:ascii="Calibri" w:eastAsia="Calibri" w:hAnsi="Calibri"/>
          <w:sz w:val="23"/>
          <w:szCs w:val="23"/>
          <w:lang w:eastAsia="en-US"/>
        </w:rPr>
        <w:t>.</w:t>
      </w:r>
    </w:p>
    <w:p w14:paraId="156190A8" w14:textId="77777777"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14:paraId="5AF7493B" w14:textId="77777777"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20504E51" wp14:editId="43D9433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ED5DD69" w14:textId="29C946FE" w:rsidR="00BB1D7F" w:rsidRPr="00467F44" w:rsidRDefault="00BB1D7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44</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4E51" id="Text Box 53" o:spid="_x0000_s1060"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" stroked="f">
                <v:textbox style="mso-fit-shape-to-text:t" inset="0,0,0,0">
                  <w:txbxContent>
                    <w:p w14:paraId="2ED5DD69" w14:textId="29C946FE" w:rsidR="00BB1D7F" w:rsidRPr="00467F44" w:rsidRDefault="00BB1D7F"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44</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00F5050E" wp14:editId="52CF9CA9">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3C484371"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14:paraId="3B5008BD"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14:paraId="086C077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p w14:paraId="33671AAD"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14:paraId="15772C6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14:paraId="17EF1ED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14:paraId="4B7E28FE"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14:paraId="41F775C9"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5050E" id="_x0000_s1061"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C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D9WMQioCAABPBAAADgAAAAAAAAAAAAAAAAAuAgAAZHJzL2Uy&#10;b0RvYy54bWxQSwECLQAUAAYACAAAACEA02cbo90AAAAHAQAADwAAAAAAAAAAAAAAAACEBAAAZHJz&#10;L2Rvd25yZXYueG1sUEsFBgAAAAAEAAQA8wAAAI4FAAAAAA==&#10;">
                <v:textbox style="mso-fit-shape-to-text:t">
                  <w:txbxContent>
                    <w:p w14:paraId="3C484371"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14:paraId="3B5008BD"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14:paraId="086C077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p w14:paraId="33671AAD"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14:paraId="15772C67"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14:paraId="17EF1ED2"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14:paraId="4B7E28FE"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14:paraId="41F775C9" w14:textId="77777777" w:rsidR="00BB1D7F" w:rsidRPr="00FD678C" w:rsidRDefault="00BB1D7F"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14:paraId="5BC15238" w14:textId="77777777"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01B9F08B" wp14:editId="554DA7B6">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079D34A" w14:textId="34291C0E" w:rsidR="00BB1D7F" w:rsidRPr="007337B9" w:rsidRDefault="00BB1D7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45</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9F08B" id="Text Box 55" o:spid="_x0000_s1062"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BIAelKOAIAAHUEAAAOAAAAAAAA&#10;AAAAAAAAAC4CAABkcnMvZTJvRG9jLnhtbFBLAQItABQABgAIAAAAIQBiShAB4AAAAAgBAAAPAAAA&#10;AAAAAAAAAAAAAJIEAABkcnMvZG93bnJldi54bWxQSwUGAAAAAAQABADzAAAAnwUAAAAA&#10;" stroked="f">
                <v:textbox style="mso-fit-shape-to-text:t" inset="0,0,0,0">
                  <w:txbxContent>
                    <w:p w14:paraId="2079D34A" w14:textId="34291C0E" w:rsidR="00BB1D7F" w:rsidRPr="007337B9" w:rsidRDefault="00BB1D7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45</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1F27D932" wp14:editId="56C4291B">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92B5C74"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7D932" id="_x0000_s1063"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UTKgIAAE8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">
                <v:textbox style="mso-fit-shape-to-text:t">
                  <w:txbxContent>
                    <w:p w14:paraId="592B5C74"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14:paraId="227C1CDD" w14:textId="77777777"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3E69D7C3" wp14:editId="7D871D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1DBE84A6" w14:textId="747B2D3B" w:rsidR="00BB1D7F" w:rsidRPr="007337B9" w:rsidRDefault="00BB1D7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46</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9D7C3" id="Text Box 56" o:spid="_x0000_s1064"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" stroked="f">
                <v:textbox style="mso-fit-shape-to-text:t" inset="0,0,0,0">
                  <w:txbxContent>
                    <w:p w14:paraId="1DBE84A6" w14:textId="747B2D3B" w:rsidR="00BB1D7F" w:rsidRPr="007337B9" w:rsidRDefault="00BB1D7F"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46</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437D9A13" wp14:editId="448CB45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0BD4BC8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14:paraId="7B503BE9"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14:paraId="5017497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14:paraId="286927D4"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14:paraId="6529B732"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14:paraId="0C65E87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14:paraId="3C92BA0C"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14:paraId="63F84263"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14:paraId="4617BC9C"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D9A13" id="_x0000_s1065"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e9KQIAAE8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">
                <v:textbox style="mso-fit-shape-to-text:t">
                  <w:txbxContent>
                    <w:p w14:paraId="0BD4BC8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14:paraId="7B503BE9"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14:paraId="5017497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14:paraId="286927D4"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14:paraId="6529B732"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14:paraId="0C65E870"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14:paraId="3C92BA0C"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14:paraId="63F84263"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14:paraId="4617BC9C" w14:textId="77777777" w:rsidR="00BB1D7F" w:rsidRPr="00FD678C" w:rsidRDefault="00BB1D7F"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14:paraId="0E6C210E" w14:textId="77777777"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w:t>
      </w:r>
      <w:r w:rsidR="002B3123">
        <w:rPr>
          <w:rFonts w:ascii="Calibri" w:eastAsia="Calibri" w:hAnsi="Calibri"/>
          <w:sz w:val="23"/>
          <w:szCs w:val="23"/>
          <w:lang w:eastAsia="en-US"/>
        </w:rPr>
        <w:t>καθυστέρηση που επιβαρύνεται</w:t>
      </w:r>
      <w:r>
        <w:rPr>
          <w:rFonts w:ascii="Calibri" w:eastAsia="Calibri" w:hAnsi="Calibri"/>
          <w:sz w:val="23"/>
          <w:szCs w:val="23"/>
          <w:lang w:eastAsia="en-US"/>
        </w:rPr>
        <w:t xml:space="preserve"> </w:t>
      </w:r>
      <w:r w:rsidR="002B3123">
        <w:rPr>
          <w:rFonts w:ascii="Calibri" w:eastAsia="Calibri" w:hAnsi="Calibri"/>
          <w:sz w:val="23"/>
          <w:szCs w:val="23"/>
          <w:lang w:eastAsia="en-US"/>
        </w:rPr>
        <w:t>η</w:t>
      </w:r>
      <w:r w:rsidR="00867388">
        <w:rPr>
          <w:rFonts w:ascii="Calibri" w:eastAsia="Calibri" w:hAnsi="Calibri"/>
          <w:sz w:val="23"/>
          <w:szCs w:val="23"/>
          <w:lang w:eastAsia="en-US"/>
        </w:rPr>
        <w:t xml:space="preserve"> απόδοση</w:t>
      </w:r>
      <w:r w:rsidR="009F0E5E">
        <w:rPr>
          <w:rFonts w:ascii="Calibri" w:eastAsia="Calibri" w:hAnsi="Calibri"/>
          <w:sz w:val="23"/>
          <w:szCs w:val="23"/>
          <w:lang w:eastAsia="en-US"/>
        </w:rPr>
        <w:t xml:space="preserve"> του</w:t>
      </w:r>
      <w:r w:rsidR="00C20AD4">
        <w:rPr>
          <w:rFonts w:ascii="Calibri" w:eastAsia="Calibri" w:hAnsi="Calibri"/>
          <w:sz w:val="23"/>
          <w:szCs w:val="23"/>
          <w:lang w:eastAsia="en-US"/>
        </w:rPr>
        <w:t xml:space="preserve"> </w:t>
      </w:r>
      <w:r w:rsidR="00867388">
        <w:rPr>
          <w:rFonts w:ascii="Calibri" w:eastAsia="Calibri" w:hAnsi="Calibri"/>
          <w:sz w:val="23"/>
          <w:szCs w:val="23"/>
          <w:lang w:eastAsia="en-US"/>
        </w:rPr>
        <w:t>κυκλώματος</w:t>
      </w:r>
      <w:r w:rsidR="00581E78">
        <w:rPr>
          <w:rFonts w:ascii="Calibri" w:eastAsia="Calibri" w:hAnsi="Calibri"/>
          <w:sz w:val="23"/>
          <w:szCs w:val="23"/>
          <w:lang w:eastAsia="en-US"/>
        </w:rPr>
        <w:t xml:space="preserve"> </w:t>
      </w:r>
      <w:r w:rsidR="00EF74E9">
        <w:rPr>
          <w:rFonts w:ascii="Calibri" w:eastAsia="Calibri" w:hAnsi="Calibri"/>
          <w:sz w:val="23"/>
          <w:szCs w:val="23"/>
          <w:lang w:eastAsia="en-US"/>
        </w:rPr>
        <w:t>έφθασε</w:t>
      </w:r>
      <w:r w:rsidR="00581E78">
        <w:rPr>
          <w:rFonts w:ascii="Calibri" w:eastAsia="Calibri" w:hAnsi="Calibri"/>
          <w:sz w:val="23"/>
          <w:szCs w:val="23"/>
          <w:lang w:eastAsia="en-US"/>
        </w:rPr>
        <w:t xml:space="preserve"> </w:t>
      </w:r>
      <w:r w:rsidR="00C20AD4">
        <w:rPr>
          <w:rFonts w:ascii="Calibri" w:eastAsia="Calibri" w:hAnsi="Calibri"/>
          <w:sz w:val="23"/>
          <w:szCs w:val="23"/>
          <w:lang w:eastAsia="en-US"/>
        </w:rPr>
        <w:t xml:space="preserve">στους </w:t>
      </w:r>
      <w:r w:rsidR="00581E78">
        <w:rPr>
          <w:rFonts w:ascii="Calibri" w:eastAsia="Calibri" w:hAnsi="Calibri"/>
          <w:sz w:val="23"/>
          <w:szCs w:val="23"/>
          <w:lang w:eastAsia="en-US"/>
        </w:rPr>
        <w:t>1862</w:t>
      </w:r>
      <w:r w:rsidR="00C20AD4">
        <w:rPr>
          <w:rFonts w:ascii="Calibri" w:eastAsia="Calibri" w:hAnsi="Calibri"/>
          <w:sz w:val="23"/>
          <w:szCs w:val="23"/>
          <w:lang w:eastAsia="en-US"/>
        </w:rPr>
        <w:t xml:space="preserve"> κύκλους</w:t>
      </w:r>
      <w:r w:rsidR="00ED08A9">
        <w:rPr>
          <w:rFonts w:ascii="Calibri" w:eastAsia="Calibri" w:hAnsi="Calibri"/>
          <w:sz w:val="23"/>
          <w:szCs w:val="23"/>
          <w:lang w:eastAsia="en-US"/>
        </w:rPr>
        <w:t xml:space="preserve"> ρολογιού</w:t>
      </w:r>
      <w:r w:rsidR="00581E78">
        <w:rPr>
          <w:rFonts w:ascii="Calibri" w:eastAsia="Calibri" w:hAnsi="Calibri"/>
          <w:sz w:val="23"/>
          <w:szCs w:val="23"/>
          <w:lang w:eastAsia="en-US"/>
        </w:rPr>
        <w:t xml:space="preserve">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14:paraId="653CD699" w14:textId="77777777" w:rsidR="007337B9" w:rsidRDefault="007337B9" w:rsidP="0091093A">
      <w:pPr>
        <w:suppressAutoHyphens w:val="0"/>
        <w:spacing w:after="160" w:line="259" w:lineRule="auto"/>
        <w:jc w:val="both"/>
        <w:rPr>
          <w:rFonts w:ascii="Calibri" w:eastAsia="Calibri" w:hAnsi="Calibri"/>
          <w:sz w:val="23"/>
          <w:szCs w:val="23"/>
          <w:lang w:eastAsia="en-US"/>
        </w:rPr>
      </w:pPr>
    </w:p>
    <w:p w14:paraId="6A01947B" w14:textId="77777777"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64EEC3CB" wp14:editId="36DA3550">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14:paraId="59AA17E9" w14:textId="7110F58C"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AB0D23">
        <w:rPr>
          <w:noProof/>
        </w:rPr>
        <w:t>5</w:t>
      </w:r>
      <w:r>
        <w:fldChar w:fldCharType="end"/>
      </w:r>
      <w:r w:rsidR="00E4032F">
        <w:rPr>
          <w:noProof/>
        </w:rPr>
        <w:t>:</w:t>
      </w:r>
      <w:r w:rsidRPr="007337B9">
        <w:rPr>
          <w:b w:val="0"/>
          <w:noProof/>
        </w:rPr>
        <w:t>Πίνακας Δέσμευσης Πόρων</w:t>
      </w:r>
    </w:p>
    <w:p w14:paraId="6D642EB1" w14:textId="77777777" w:rsidR="0089388D" w:rsidRPr="005C24AA" w:rsidRDefault="006944AB" w:rsidP="00030418">
      <w:pPr>
        <w:pStyle w:val="Heading3"/>
        <w:jc w:val="left"/>
      </w:pPr>
      <w:bookmarkStart w:id="81" w:name="_Toc516583376"/>
      <w:r>
        <w:t xml:space="preserve">4.2.2 </w:t>
      </w:r>
      <w:r w:rsidR="00F537CA">
        <w:t xml:space="preserve">Κύκλωμα </w:t>
      </w:r>
      <w:r w:rsidR="00013A90">
        <w:t>ChStone</w:t>
      </w:r>
      <w:bookmarkEnd w:id="81"/>
    </w:p>
    <w:p w14:paraId="37602F77" w14:textId="77777777"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14:paraId="0009C91E" w14:textId="77777777"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6C3C0D7C" wp14:editId="56DE3C91">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C81C82D" w14:textId="74EA400B" w:rsidR="00BB1D7F" w:rsidRPr="00E73C07"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47</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C0D7C" id="Text Box 57" o:spid="_x0000_s1066"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" stroked="f">
                <v:textbox style="mso-fit-shape-to-text:t" inset="0,0,0,0">
                  <w:txbxContent>
                    <w:p w14:paraId="2C81C82D" w14:textId="74EA400B" w:rsidR="00BB1D7F" w:rsidRPr="00E73C07"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47</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26C65D85" wp14:editId="22FE7ECD">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F6AFB7F"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14:paraId="563F0A3B"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4B786422"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C65D85" id="_x0000_s1067"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">
                <v:textbox style="mso-fit-shape-to-text:t">
                  <w:txbxContent>
                    <w:p w14:paraId="4F6AFB7F"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14:paraId="563F0A3B"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14:paraId="4B786422" w14:textId="77777777" w:rsidR="00BB1D7F" w:rsidRPr="00FD678C" w:rsidRDefault="00BB1D7F"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14:paraId="1275320F" w14:textId="77777777"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18533CE4" wp14:editId="4C53B611">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7E5AE3C" w14:textId="5DD1A804" w:rsidR="00BB1D7F" w:rsidRPr="00E73C07" w:rsidRDefault="00BB1D7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48</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33CE4" id="Text Box 59" o:spid="_x0000_s1068"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" stroked="f">
                <v:textbox style="mso-fit-shape-to-text:t" inset="0,0,0,0">
                  <w:txbxContent>
                    <w:p w14:paraId="57E5AE3C" w14:textId="5DD1A804" w:rsidR="00BB1D7F" w:rsidRPr="00E73C07" w:rsidRDefault="00BB1D7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48</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427C8FB4" wp14:editId="3FA1CAF3">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62EBEE0" w14:textId="77777777" w:rsidR="00BB1D7F" w:rsidRPr="00FD678C" w:rsidRDefault="00BB1D7F"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C8FB4" id="_x0000_s1069"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">
                <v:textbox style="mso-fit-shape-to-text:t">
                  <w:txbxContent>
                    <w:p w14:paraId="162EBEE0" w14:textId="77777777" w:rsidR="00BB1D7F" w:rsidRPr="00FD678C" w:rsidRDefault="00BB1D7F"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14:paraId="350E18BB" w14:textId="77777777"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3CF3AEF5" wp14:editId="6B8BCF4F">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6D6ECD7" w14:textId="41BD1135" w:rsidR="00BB1D7F" w:rsidRPr="00E73C07" w:rsidRDefault="00BB1D7F"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49</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AEF5" id="Text Box 60" o:spid="_x0000_s1070"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" stroked="f">
                <v:textbox style="mso-fit-shape-to-text:t" inset="0,0,0,0">
                  <w:txbxContent>
                    <w:p w14:paraId="06D6ECD7" w14:textId="41BD1135" w:rsidR="00BB1D7F" w:rsidRPr="00E73C07" w:rsidRDefault="00BB1D7F"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49</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D9CEF86" wp14:editId="389DE230">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1F62BF6"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14:paraId="1C0144D3"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77BA1EED"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14:paraId="3A4166D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14:paraId="7A13A3AA"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14:paraId="5E7AB53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248777A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CEF86" id="_x0000_s1071"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">
                <v:textbox style="mso-fit-shape-to-text:t">
                  <w:txbxContent>
                    <w:p w14:paraId="41F62BF6"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14:paraId="1C0144D3"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77BA1EED"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14:paraId="3A4166D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14:paraId="7A13A3AA"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14:paraId="5E7AB53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248777AB"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14:paraId="78D796AA" w14:textId="77777777" w:rsidR="00E73C07" w:rsidRDefault="00E73C07" w:rsidP="008E5721">
      <w:pPr>
        <w:suppressAutoHyphens w:val="0"/>
        <w:spacing w:after="160" w:line="259" w:lineRule="auto"/>
        <w:jc w:val="both"/>
        <w:rPr>
          <w:rFonts w:ascii="Calibri" w:eastAsia="Calibri" w:hAnsi="Calibri"/>
          <w:sz w:val="23"/>
          <w:szCs w:val="23"/>
          <w:lang w:eastAsia="en-US"/>
        </w:rPr>
      </w:pPr>
    </w:p>
    <w:p w14:paraId="01BBF27F" w14:textId="77777777"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1BFB24AE" wp14:editId="0CBAE781">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792BBF7" w14:textId="2EE7169E" w:rsidR="00BB1D7F" w:rsidRPr="00E73C07" w:rsidRDefault="00BB1D7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50</w:t>
                            </w:r>
                            <w:r>
                              <w:fldChar w:fldCharType="end"/>
                            </w:r>
                            <w:r>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24AE" id="Text Box 62" o:spid="_x0000_s1072"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jNwIAAHU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EU2/ozcCAAB1BAAADgAAAAAAAAAA&#10;AAAAAAAuAgAAZHJzL2Uyb0RvYy54bWxQSwECLQAUAAYACAAAACEAdq0Zkt8AAAAIAQAADwAAAAAA&#10;AAAAAAAAAACRBAAAZHJzL2Rvd25yZXYueG1sUEsFBgAAAAAEAAQA8wAAAJ0FAAAAAA==&#10;" stroked="f">
                <v:textbox style="mso-fit-shape-to-text:t" inset="0,0,0,0">
                  <w:txbxContent>
                    <w:p w14:paraId="2792BBF7" w14:textId="2EE7169E" w:rsidR="00BB1D7F" w:rsidRPr="00E73C07" w:rsidRDefault="00BB1D7F"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50</w:t>
                      </w:r>
                      <w:r>
                        <w:fldChar w:fldCharType="end"/>
                      </w:r>
                      <w:r>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794FED7E" wp14:editId="0A56EC5E">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AE23649"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14:paraId="634962F6"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w:t>
                            </w:r>
                          </w:p>
                          <w:p w14:paraId="11666C69"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14:paraId="2159A0FC"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FED7E" id="_x0000_s1073"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gYKg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">
                <v:textbox style="mso-fit-shape-to-text:t">
                  <w:txbxContent>
                    <w:p w14:paraId="4AE23649"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14:paraId="634962F6"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w:t>
                      </w:r>
                    </w:p>
                    <w:p w14:paraId="11666C69"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14:paraId="2159A0FC" w14:textId="77777777" w:rsidR="00BB1D7F" w:rsidRPr="00FD678C" w:rsidRDefault="00BB1D7F"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14:paraId="225293A2" w14:textId="77777777"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14:paraId="54F668BF" w14:textId="77777777"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14:paraId="0C1D4F64" w14:textId="77777777"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14:paraId="5B7B674C" w14:textId="77777777" w:rsidR="00E73C07" w:rsidRDefault="0059591A" w:rsidP="00E73C07">
      <w:pPr>
        <w:keepNext/>
        <w:suppressAutoHyphens w:val="0"/>
        <w:spacing w:after="160" w:line="259" w:lineRule="auto"/>
        <w:jc w:val="center"/>
      </w:pPr>
      <w:r>
        <w:rPr>
          <w:noProof/>
          <w:lang w:eastAsia="el-GR"/>
        </w:rPr>
        <w:drawing>
          <wp:inline distT="0" distB="0" distL="0" distR="0" wp14:anchorId="43B693B6" wp14:editId="4E4D847C">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14:paraId="2836C2C0" w14:textId="0A2E31E9"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AB0D23">
        <w:rPr>
          <w:noProof/>
        </w:rPr>
        <w:t>6</w:t>
      </w:r>
      <w:r>
        <w:fldChar w:fldCharType="end"/>
      </w:r>
      <w:r w:rsidR="00D706AC">
        <w:rPr>
          <w:noProof/>
        </w:rPr>
        <w:t>:</w:t>
      </w:r>
      <w:r w:rsidRPr="00E73C07">
        <w:rPr>
          <w:b w:val="0"/>
          <w:noProof/>
        </w:rPr>
        <w:t>Πίνακας Δέσμευσης Πόρων</w:t>
      </w:r>
    </w:p>
    <w:p w14:paraId="57DA080E" w14:textId="77777777" w:rsidR="005250AB" w:rsidRDefault="005250AB" w:rsidP="008E5721">
      <w:pPr>
        <w:suppressAutoHyphens w:val="0"/>
        <w:spacing w:after="160" w:line="259" w:lineRule="auto"/>
        <w:jc w:val="both"/>
        <w:rPr>
          <w:rFonts w:ascii="Calibri" w:hAnsi="Calibri" w:cs="Calibri"/>
          <w:noProof/>
          <w:sz w:val="22"/>
          <w:szCs w:val="22"/>
        </w:rPr>
      </w:pPr>
    </w:p>
    <w:p w14:paraId="6273E5CA" w14:textId="77777777" w:rsidR="00E73C07" w:rsidRDefault="00E73C07" w:rsidP="008E5721">
      <w:pPr>
        <w:suppressAutoHyphens w:val="0"/>
        <w:spacing w:after="160" w:line="259" w:lineRule="auto"/>
        <w:jc w:val="both"/>
        <w:rPr>
          <w:rFonts w:ascii="Calibri" w:hAnsi="Calibri" w:cs="Calibri"/>
          <w:noProof/>
          <w:sz w:val="22"/>
          <w:szCs w:val="22"/>
        </w:rPr>
      </w:pPr>
    </w:p>
    <w:p w14:paraId="13435505" w14:textId="77777777" w:rsidR="00E73C07" w:rsidRDefault="00E73C07" w:rsidP="008E5721">
      <w:pPr>
        <w:suppressAutoHyphens w:val="0"/>
        <w:spacing w:after="160" w:line="259" w:lineRule="auto"/>
        <w:jc w:val="both"/>
        <w:rPr>
          <w:rFonts w:ascii="Calibri" w:hAnsi="Calibri" w:cs="Calibri"/>
          <w:noProof/>
          <w:sz w:val="22"/>
          <w:szCs w:val="22"/>
        </w:rPr>
      </w:pPr>
    </w:p>
    <w:p w14:paraId="1921641B" w14:textId="77777777" w:rsidR="00E73C07" w:rsidRDefault="00E73C07" w:rsidP="008E5721">
      <w:pPr>
        <w:suppressAutoHyphens w:val="0"/>
        <w:spacing w:after="160" w:line="259" w:lineRule="auto"/>
        <w:jc w:val="both"/>
        <w:rPr>
          <w:rFonts w:ascii="Calibri" w:hAnsi="Calibri" w:cs="Calibri"/>
          <w:noProof/>
          <w:sz w:val="22"/>
          <w:szCs w:val="22"/>
        </w:rPr>
      </w:pPr>
    </w:p>
    <w:p w14:paraId="310A17A2" w14:textId="77777777" w:rsidR="00E73C07" w:rsidRDefault="00E73C07" w:rsidP="008E5721">
      <w:pPr>
        <w:suppressAutoHyphens w:val="0"/>
        <w:spacing w:after="160" w:line="259" w:lineRule="auto"/>
        <w:jc w:val="both"/>
        <w:rPr>
          <w:rFonts w:ascii="Calibri" w:hAnsi="Calibri" w:cs="Calibri"/>
          <w:noProof/>
          <w:sz w:val="22"/>
          <w:szCs w:val="22"/>
        </w:rPr>
      </w:pPr>
    </w:p>
    <w:p w14:paraId="6B3961B0" w14:textId="77777777" w:rsidR="00E73C07" w:rsidRDefault="00E73C07" w:rsidP="008E5721">
      <w:pPr>
        <w:suppressAutoHyphens w:val="0"/>
        <w:spacing w:after="160" w:line="259" w:lineRule="auto"/>
        <w:jc w:val="both"/>
        <w:rPr>
          <w:rFonts w:ascii="Calibri" w:hAnsi="Calibri" w:cs="Calibri"/>
          <w:noProof/>
          <w:sz w:val="22"/>
          <w:szCs w:val="22"/>
        </w:rPr>
      </w:pPr>
    </w:p>
    <w:p w14:paraId="136593DA" w14:textId="77777777" w:rsidR="00E73C07" w:rsidRDefault="00E73C07" w:rsidP="008E5721">
      <w:pPr>
        <w:suppressAutoHyphens w:val="0"/>
        <w:spacing w:after="160" w:line="259" w:lineRule="auto"/>
        <w:jc w:val="both"/>
        <w:rPr>
          <w:rFonts w:ascii="Calibri" w:hAnsi="Calibri" w:cs="Calibri"/>
          <w:noProof/>
          <w:sz w:val="22"/>
          <w:szCs w:val="22"/>
        </w:rPr>
      </w:pPr>
    </w:p>
    <w:p w14:paraId="3AE5CFDD" w14:textId="77777777" w:rsidR="00E73C07" w:rsidRDefault="00E73C07" w:rsidP="008E5721">
      <w:pPr>
        <w:suppressAutoHyphens w:val="0"/>
        <w:spacing w:after="160" w:line="259" w:lineRule="auto"/>
        <w:jc w:val="both"/>
        <w:rPr>
          <w:rFonts w:ascii="Calibri" w:hAnsi="Calibri" w:cs="Calibri"/>
          <w:noProof/>
          <w:sz w:val="22"/>
          <w:szCs w:val="22"/>
        </w:rPr>
      </w:pPr>
    </w:p>
    <w:p w14:paraId="1D641792" w14:textId="77777777" w:rsidR="00E73C07" w:rsidRDefault="00E73C07" w:rsidP="008E5721">
      <w:pPr>
        <w:suppressAutoHyphens w:val="0"/>
        <w:spacing w:after="160" w:line="259" w:lineRule="auto"/>
        <w:jc w:val="both"/>
        <w:rPr>
          <w:rFonts w:ascii="Calibri" w:hAnsi="Calibri" w:cs="Calibri"/>
          <w:noProof/>
          <w:sz w:val="22"/>
          <w:szCs w:val="22"/>
        </w:rPr>
      </w:pPr>
    </w:p>
    <w:p w14:paraId="23E8FE0E" w14:textId="77777777" w:rsidR="00E73C07" w:rsidRDefault="00E73C07" w:rsidP="008E5721">
      <w:pPr>
        <w:suppressAutoHyphens w:val="0"/>
        <w:spacing w:after="160" w:line="259" w:lineRule="auto"/>
        <w:jc w:val="both"/>
        <w:rPr>
          <w:rFonts w:ascii="Calibri" w:hAnsi="Calibri" w:cs="Calibri"/>
          <w:noProof/>
          <w:sz w:val="22"/>
          <w:szCs w:val="22"/>
        </w:rPr>
      </w:pPr>
    </w:p>
    <w:p w14:paraId="3C671389" w14:textId="77777777" w:rsidR="00E73C07" w:rsidRDefault="00E73C07" w:rsidP="008E5721">
      <w:pPr>
        <w:suppressAutoHyphens w:val="0"/>
        <w:spacing w:after="160" w:line="259" w:lineRule="auto"/>
        <w:jc w:val="both"/>
        <w:rPr>
          <w:rFonts w:ascii="Calibri" w:hAnsi="Calibri" w:cs="Calibri"/>
          <w:noProof/>
          <w:sz w:val="22"/>
          <w:szCs w:val="22"/>
        </w:rPr>
      </w:pPr>
    </w:p>
    <w:p w14:paraId="59654E4D" w14:textId="77777777"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w:t>
      </w:r>
      <w:r w:rsidR="005707F3">
        <w:rPr>
          <w:rFonts w:ascii="Calibri" w:hAnsi="Calibri" w:cs="Calibri"/>
          <w:noProof/>
          <w:sz w:val="22"/>
          <w:szCs w:val="22"/>
        </w:rPr>
        <w:t>53</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14:paraId="1E79D084" w14:textId="77777777"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14:paraId="42412B0C" w14:textId="77777777" w:rsidR="00F537CA" w:rsidRPr="00DF4E31" w:rsidRDefault="0059591A" w:rsidP="00EE67DA">
      <w:pPr>
        <w:suppressAutoHyphens w:val="0"/>
        <w:spacing w:after="160" w:line="259" w:lineRule="auto"/>
      </w:pPr>
      <w:r>
        <w:rPr>
          <w:noProof/>
          <w:lang w:eastAsia="el-GR"/>
        </w:rPr>
        <w:drawing>
          <wp:inline distT="0" distB="0" distL="0" distR="0" wp14:anchorId="0EE05AF2" wp14:editId="500DBDD8">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14:anchorId="3A38EFB2" wp14:editId="35504C8B">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14:paraId="591D560E" w14:textId="77777777"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14:paraId="557B4A1A" w14:textId="77777777"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14:anchorId="649531E8" wp14:editId="4AA88113">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14:paraId="75D69A50" w14:textId="28981826"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AB0D23">
        <w:rPr>
          <w:noProof/>
        </w:rPr>
        <w:t>51</w:t>
      </w:r>
      <w:r>
        <w:fldChar w:fldCharType="end"/>
      </w:r>
      <w:r w:rsidR="009150A9">
        <w:t>:</w:t>
      </w:r>
      <w:r w:rsidRPr="00080117">
        <w:rPr>
          <w:b w:val="0"/>
        </w:rPr>
        <w:t>Θύρες</w:t>
      </w:r>
    </w:p>
    <w:p w14:paraId="44EAEB38" w14:textId="77777777"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14:paraId="034E9C70" w14:textId="77777777"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14:paraId="79D42709" w14:textId="77777777" w:rsidR="007D3506" w:rsidRPr="00A46180" w:rsidRDefault="0004786F" w:rsidP="00A46180">
      <w:pPr>
        <w:pStyle w:val="Heading2"/>
        <w:jc w:val="left"/>
        <w:rPr>
          <w:lang w:val="el-GR"/>
        </w:rPr>
      </w:pPr>
      <w:bookmarkStart w:id="82" w:name="_Toc510818715"/>
      <w:bookmarkStart w:id="83" w:name="_Toc510818765"/>
      <w:bookmarkStart w:id="84" w:name="_Toc510818909"/>
      <w:bookmarkStart w:id="85" w:name="_Toc510819587"/>
      <w:bookmarkStart w:id="86" w:name="_Toc511586427"/>
      <w:bookmarkStart w:id="87" w:name="_Toc511850880"/>
      <w:bookmarkStart w:id="88" w:name="_Toc512189515"/>
      <w:bookmarkStart w:id="89" w:name="_Toc512200234"/>
      <w:bookmarkStart w:id="90" w:name="_Toc516583377"/>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82"/>
      <w:bookmarkEnd w:id="83"/>
      <w:bookmarkEnd w:id="84"/>
      <w:bookmarkEnd w:id="85"/>
      <w:bookmarkEnd w:id="86"/>
      <w:bookmarkEnd w:id="87"/>
      <w:bookmarkEnd w:id="88"/>
      <w:bookmarkEnd w:id="89"/>
      <w:bookmarkEnd w:id="90"/>
    </w:p>
    <w:p w14:paraId="5AEA86DF"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14:paraId="7244FA7E" w14:textId="77777777"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14:paraId="5B4A99AD" w14:textId="77777777" w:rsidR="00A27D00" w:rsidRDefault="00A27D00" w:rsidP="00030418">
      <w:pPr>
        <w:suppressAutoHyphens w:val="0"/>
        <w:spacing w:after="160" w:line="259" w:lineRule="auto"/>
        <w:rPr>
          <w:rFonts w:ascii="Calibri" w:eastAsia="Calibri" w:hAnsi="Calibri" w:cs="Calibri"/>
          <w:b/>
          <w:lang w:eastAsia="en-US"/>
        </w:rPr>
      </w:pPr>
    </w:p>
    <w:p w14:paraId="57F65CE2" w14:textId="77777777" w:rsidR="00A27D00" w:rsidRDefault="00A27D00" w:rsidP="00030418">
      <w:pPr>
        <w:suppressAutoHyphens w:val="0"/>
        <w:spacing w:after="160" w:line="259" w:lineRule="auto"/>
        <w:rPr>
          <w:rFonts w:ascii="Calibri" w:eastAsia="Calibri" w:hAnsi="Calibri" w:cs="Calibri"/>
          <w:b/>
          <w:lang w:eastAsia="en-US"/>
        </w:rPr>
      </w:pPr>
    </w:p>
    <w:p w14:paraId="21563E8B" w14:textId="77777777"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14:paraId="04AA1851" w14:textId="77777777"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w:t>
      </w:r>
      <w:r w:rsidR="00CF5EE6">
        <w:rPr>
          <w:rFonts w:ascii="Calibri" w:eastAsia="Calibri" w:hAnsi="Calibri" w:cs="Calibri"/>
          <w:sz w:val="23"/>
          <w:szCs w:val="23"/>
          <w:lang w:eastAsia="en-US"/>
        </w:rPr>
        <w:t>54</w:t>
      </w:r>
      <w:r w:rsidR="00D10245">
        <w:rPr>
          <w:rFonts w:ascii="Calibri" w:eastAsia="Calibri" w:hAnsi="Calibri" w:cs="Calibri"/>
          <w:sz w:val="23"/>
          <w:szCs w:val="23"/>
          <w:lang w:eastAsia="en-US"/>
        </w:rPr>
        <w:t>.</w:t>
      </w:r>
    </w:p>
    <w:p w14:paraId="0C738949" w14:textId="77777777"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3D6C900B" wp14:editId="08DEBD2F">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482F33E" w14:textId="079D7B8C" w:rsidR="00BB1D7F" w:rsidRPr="002D7432"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52</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C900B" id="Text Box 63" o:spid="_x0000_s1074"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" stroked="f">
                <v:textbox style="mso-fit-shape-to-text:t" inset="0,0,0,0">
                  <w:txbxContent>
                    <w:p w14:paraId="3482F33E" w14:textId="079D7B8C" w:rsidR="00BB1D7F" w:rsidRPr="002D7432"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52</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640C569D" wp14:editId="4863BB1F">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6CBEEE1B"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14:paraId="73C17E7D"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14:paraId="611E64D7"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14:paraId="660F6771"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14:paraId="780043FF"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C569D" id="_x0000_s1075"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Ij1w7YpAgAATwQAAA4AAAAAAAAAAAAAAAAALgIAAGRycy9lMm9E&#10;b2MueG1sUEsBAi0AFAAGAAgAAAAhAC4Syn7cAAAABwEAAA8AAAAAAAAAAAAAAAAAgwQAAGRycy9k&#10;b3ducmV2LnhtbFBLBQYAAAAABAAEAPMAAACMBQAAAAA=&#10;">
                <v:textbox style="mso-fit-shape-to-text:t">
                  <w:txbxContent>
                    <w:p w14:paraId="6CBEEE1B"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14:paraId="73C17E7D"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14:paraId="611E64D7"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14:paraId="660F6771"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14:paraId="780043FF" w14:textId="77777777" w:rsidR="00BB1D7F" w:rsidRPr="00FD678C" w:rsidRDefault="00BB1D7F"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14:paraId="47666F4A" w14:textId="77777777"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w:t>
      </w:r>
      <w:r w:rsidR="00543148">
        <w:rPr>
          <w:rFonts w:ascii="Calibri" w:eastAsia="Calibri" w:hAnsi="Calibri" w:cs="Calibri"/>
          <w:sz w:val="23"/>
          <w:szCs w:val="23"/>
          <w:lang w:eastAsia="en-US"/>
        </w:rPr>
        <w:t xml:space="preserve">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ί 2 κύκλους</w:t>
      </w:r>
      <w:r w:rsidR="00D014A3">
        <w:rPr>
          <w:rFonts w:ascii="Calibri" w:eastAsia="Calibri" w:hAnsi="Calibri" w:cs="Calibri"/>
          <w:sz w:val="23"/>
          <w:szCs w:val="23"/>
          <w:lang w:eastAsia="en-US"/>
        </w:rPr>
        <w:t xml:space="preserve"> </w:t>
      </w:r>
      <w:r w:rsidR="00EF3ABA">
        <w:rPr>
          <w:rFonts w:ascii="Calibri" w:eastAsia="Calibri" w:hAnsi="Calibri" w:cs="Calibri"/>
          <w:sz w:val="23"/>
          <w:szCs w:val="23"/>
          <w:lang w:eastAsia="en-US"/>
        </w:rPr>
        <w:t xml:space="preserve">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14:paraId="3FC84572" w14:textId="77777777"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14:paraId="011CFEE9" w14:textId="77777777"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F043E0">
        <w:rPr>
          <w:rFonts w:ascii="Calibri" w:eastAsia="Calibri" w:hAnsi="Calibri" w:cs="Calibri"/>
          <w:sz w:val="23"/>
          <w:szCs w:val="23"/>
          <w:lang w:eastAsia="en-US"/>
        </w:rPr>
        <w:t>αντικαθιστούμε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14:paraId="506BD19D" w14:textId="77777777"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 xml:space="preserve">φαίνονται στην Εικόνα </w:t>
      </w:r>
      <w:r w:rsidR="00416DBB">
        <w:rPr>
          <w:rFonts w:ascii="Calibri" w:eastAsia="Calibri" w:hAnsi="Calibri" w:cs="Calibri"/>
          <w:sz w:val="23"/>
          <w:szCs w:val="23"/>
          <w:lang w:eastAsia="en-US"/>
        </w:rPr>
        <w:t>55</w:t>
      </w:r>
      <w:r w:rsidR="00524FE5">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350E784B" wp14:editId="07299B88">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7C8B8D74" w14:textId="65A99F88" w:rsidR="00BB1D7F" w:rsidRPr="00A3621A" w:rsidRDefault="00BB1D7F"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53</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E784B" id="Text Box 66" o:spid="_x0000_s1076"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" stroked="f">
                <v:textbox style="mso-fit-shape-to-text:t" inset="0,0,0,0">
                  <w:txbxContent>
                    <w:p w14:paraId="7C8B8D74" w14:textId="65A99F88" w:rsidR="00BB1D7F" w:rsidRPr="00A3621A" w:rsidRDefault="00BB1D7F"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53</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6240726B" wp14:editId="5D724DAF">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7B3AB20F"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14:paraId="15CDF02C"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14:paraId="1883923E"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14:paraId="0A8E083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14:paraId="05DE594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14:paraId="3E14128C"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14:paraId="23185436"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14:paraId="77635CCD"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14:paraId="39EC25B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14:paraId="337010C9"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14:paraId="6D40BC0B"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14:paraId="677AE7B5"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0726B" id="_x0000_s1077"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BT7m04oAgAATwQAAA4AAAAAAAAAAAAAAAAALgIAAGRycy9lMm9E&#10;b2MueG1sUEsBAi0AFAAGAAgAAAAhAGEchandAAAABwEAAA8AAAAAAAAAAAAAAAAAggQAAGRycy9k&#10;b3ducmV2LnhtbFBLBQYAAAAABAAEAPMAAACMBQAAAAA=&#10;">
                <v:textbox style="mso-fit-shape-to-text:t">
                  <w:txbxContent>
                    <w:p w14:paraId="7B3AB20F"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14:paraId="15CDF02C"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14:paraId="1883923E"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14:paraId="0A8E083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14:paraId="05DE594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14:paraId="3E14128C"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14:paraId="23185436"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14:paraId="77635CCD"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14:paraId="39EC25BA"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14:paraId="337010C9"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14:paraId="6D40BC0B"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14:paraId="677AE7B5" w14:textId="77777777" w:rsidR="00BB1D7F" w:rsidRPr="00FD678C" w:rsidRDefault="00BB1D7F"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14:paraId="53554AE1" w14:textId="77777777"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14:paraId="0A266CB0" w14:textId="77777777" w:rsidR="00E73C07" w:rsidRDefault="00E73C07" w:rsidP="00030418">
      <w:pPr>
        <w:suppressAutoHyphens w:val="0"/>
        <w:spacing w:after="160" w:line="259" w:lineRule="auto"/>
        <w:rPr>
          <w:rFonts w:ascii="Calibri" w:eastAsia="Calibri" w:hAnsi="Calibri" w:cs="Calibri"/>
          <w:b/>
          <w:lang w:eastAsia="en-US"/>
        </w:rPr>
      </w:pPr>
    </w:p>
    <w:p w14:paraId="7F245255" w14:textId="77777777" w:rsidR="00DD3BD8" w:rsidRDefault="00DD3BD8" w:rsidP="00030418">
      <w:pPr>
        <w:suppressAutoHyphens w:val="0"/>
        <w:spacing w:after="160" w:line="259" w:lineRule="auto"/>
        <w:rPr>
          <w:rFonts w:ascii="Calibri" w:eastAsia="Calibri" w:hAnsi="Calibri" w:cs="Calibri"/>
          <w:b/>
          <w:lang w:eastAsia="en-US"/>
        </w:rPr>
      </w:pPr>
    </w:p>
    <w:p w14:paraId="2F778223" w14:textId="77777777"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14:paraId="16C84AEA" w14:textId="77777777"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14:paraId="1CEEB074" w14:textId="77777777"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14:paraId="0BF40386" w14:textId="77777777"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51B121D" wp14:editId="7A928659">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6">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2B37D3B1" w14:textId="26C7092E"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AB0D23">
        <w:rPr>
          <w:noProof/>
        </w:rPr>
        <w:t>7</w:t>
      </w:r>
      <w:r>
        <w:fldChar w:fldCharType="end"/>
      </w:r>
      <w:r w:rsidR="009150A9">
        <w:rPr>
          <w:noProof/>
        </w:rPr>
        <w:t>:</w:t>
      </w:r>
      <w:r w:rsidR="00F043E0">
        <w:rPr>
          <w:b w:val="0"/>
          <w:noProof/>
        </w:rPr>
        <w:t>Επιβάρυνση</w:t>
      </w:r>
      <w:r w:rsidR="00732B6A">
        <w:rPr>
          <w:b w:val="0"/>
          <w:noProof/>
        </w:rPr>
        <w:t xml:space="preserve"> Συνάρτησης  </w:t>
      </w:r>
      <w:r w:rsidR="00732B6A">
        <w:rPr>
          <w:b w:val="0"/>
          <w:noProof/>
          <w:lang w:val="en-US"/>
        </w:rPr>
        <w:t>KeyExpansion</w:t>
      </w:r>
    </w:p>
    <w:p w14:paraId="17C106FE" w14:textId="77777777"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6238FDCA" wp14:editId="3F6D1928">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EBA5518" w14:textId="4BA48A84" w:rsidR="00BB1D7F" w:rsidRPr="00490BB0"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54</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8FDCA" id="Text Box 68" o:spid="_x0000_s1078"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5cNgIAAHU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" stroked="f">
                <v:textbox style="mso-fit-shape-to-text:t" inset="0,0,0,0">
                  <w:txbxContent>
                    <w:p w14:paraId="3EBA5518" w14:textId="4BA48A84" w:rsidR="00BB1D7F" w:rsidRPr="00490BB0" w:rsidRDefault="00BB1D7F"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54</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576AE726" wp14:editId="3B3291EB">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E62D79F"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50F6B678"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23C2ECEB" w14:textId="77777777" w:rsidR="00BB1D7F" w:rsidRPr="00FD678C" w:rsidRDefault="00BB1D7F"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14:paraId="0807A640"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14:paraId="2881A58A"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14:paraId="10B87321"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14:paraId="0F258438"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AE726" id="_x0000_s1079"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">
                <v:textbox style="mso-fit-shape-to-text:t">
                  <w:txbxContent>
                    <w:p w14:paraId="1E62D79F"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50F6B678"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23C2ECEB" w14:textId="77777777" w:rsidR="00BB1D7F" w:rsidRPr="00FD678C" w:rsidRDefault="00BB1D7F"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14:paraId="0807A640"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14:paraId="2881A58A"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14:paraId="10B87321"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14:paraId="0F258438" w14:textId="77777777" w:rsidR="00BB1D7F" w:rsidRPr="00FD678C" w:rsidRDefault="00BB1D7F"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14:paraId="63360202" w14:textId="77777777"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14:paraId="29F7E85C" w14:textId="77777777"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14:paraId="2699DEE6" w14:textId="77777777"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3A0316">
        <w:rPr>
          <w:rFonts w:ascii="Calibri" w:eastAsia="Calibri" w:hAnsi="Calibri" w:cs="Calibri"/>
          <w:sz w:val="23"/>
          <w:szCs w:val="23"/>
          <w:lang w:eastAsia="en-US"/>
        </w:rPr>
        <w:t xml:space="preserve"> </w:t>
      </w:r>
      <w:r w:rsidR="003A0316">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14:paraId="7808F059"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09F97B86"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43047A74"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1DDA8584"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6340D678"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4970984E" w14:textId="77777777" w:rsidR="00946D55" w:rsidRDefault="00946D55" w:rsidP="00946D55">
      <w:pPr>
        <w:suppressAutoHyphens w:val="0"/>
        <w:spacing w:after="160" w:line="259" w:lineRule="auto"/>
        <w:jc w:val="both"/>
        <w:rPr>
          <w:rFonts w:ascii="Calibri" w:eastAsia="Calibri" w:hAnsi="Calibri" w:cs="Calibri"/>
          <w:sz w:val="23"/>
          <w:szCs w:val="23"/>
          <w:lang w:eastAsia="en-US"/>
        </w:rPr>
      </w:pPr>
    </w:p>
    <w:p w14:paraId="7F8FB296" w14:textId="77777777" w:rsidR="00946D55" w:rsidRDefault="00946D55" w:rsidP="00946D55">
      <w:pPr>
        <w:suppressAutoHyphens w:val="0"/>
        <w:spacing w:after="160" w:line="259" w:lineRule="auto"/>
        <w:jc w:val="both"/>
        <w:rPr>
          <w:rFonts w:ascii="Calibri" w:eastAsia="Calibri" w:hAnsi="Calibri" w:cs="Calibri"/>
          <w:b/>
          <w:sz w:val="23"/>
          <w:szCs w:val="23"/>
          <w:lang w:eastAsia="en-US"/>
        </w:rPr>
      </w:pPr>
    </w:p>
    <w:p w14:paraId="46C324EB" w14:textId="77777777"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1E14BA8B" wp14:editId="1C4515A1">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14:paraId="2844B0A6"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14:paraId="6E39A23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14:paraId="34106CD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14:paraId="752B9C8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14:paraId="252040D5"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14:paraId="6163ECF0"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14:paraId="5185B0EB"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14:paraId="10E0F945"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14:paraId="21C79400"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14:paraId="008585DE"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14:paraId="1D6D3C2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14:paraId="02A9D8AD"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14:paraId="48EA136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14:paraId="56F7B24C"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14:paraId="777FEC2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14:paraId="0194104E"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14:paraId="28423C5B"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14:paraId="1012357F"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14:paraId="259AFE3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14:paraId="4617B1ED"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14:paraId="1611B1CC" w14:textId="77777777" w:rsidR="00BB1D7F" w:rsidRPr="00FD678C" w:rsidRDefault="00BB1D7F"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14:paraId="3FDE8F10" w14:textId="77777777" w:rsidR="00BB1D7F" w:rsidRPr="00626D6C" w:rsidRDefault="00BB1D7F"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4BA8B" id="_x0000_s1080"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254A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" adj="-11796480,,5400" path="m,l5067300,r-28575,7448550l,7439025,,xe">
                <v:stroke joinstyle="miter"/>
                <v:formulas/>
                <v:path o:connecttype="custom" o:connectlocs="0,0;5067300,0;5038725,7448550;0,7439025;0,0" o:connectangles="0,0,0,0,0" textboxrect="0,0,5067300,7448550"/>
                <v:textbox>
                  <w:txbxContent>
                    <w:p w14:paraId="2844B0A6"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14:paraId="6E39A23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14:paraId="34106CD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14:paraId="752B9C83"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14:paraId="252040D5"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14:paraId="6163ECF0"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14:paraId="5185B0EB"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14:paraId="10E0F945"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14:paraId="21C79400"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14:paraId="008585DE"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14:paraId="1D6D3C2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14:paraId="02A9D8AD"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14:paraId="48EA136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14:paraId="56F7B24C"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14:paraId="777FEC2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14:paraId="0194104E"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14:paraId="28423C5B"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14:paraId="1012357F"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14:paraId="259AFE3A"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14:paraId="4617B1ED" w14:textId="77777777" w:rsidR="00BB1D7F" w:rsidRPr="00FD678C" w:rsidRDefault="00BB1D7F"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14:paraId="1611B1CC" w14:textId="77777777" w:rsidR="00BB1D7F" w:rsidRPr="00FD678C" w:rsidRDefault="00BB1D7F"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14:paraId="3FDE8F10" w14:textId="77777777" w:rsidR="00BB1D7F" w:rsidRPr="00626D6C" w:rsidRDefault="00BB1D7F"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215B7EA2" wp14:editId="4E15C8B8">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14:paraId="5ACAF1C9" w14:textId="1EA45790" w:rsidR="00BB1D7F" w:rsidRPr="00C351CD" w:rsidRDefault="00BB1D7F"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55</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B7EA2" id="Text Box 69" o:spid="_x0000_s1081"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" stroked="f">
                <v:textbox style="mso-fit-shape-to-text:t" inset="0,0,0,0">
                  <w:txbxContent>
                    <w:p w14:paraId="5ACAF1C9" w14:textId="1EA45790" w:rsidR="00BB1D7F" w:rsidRPr="00C351CD" w:rsidRDefault="00BB1D7F"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55</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14:paraId="476C3219" w14:textId="77777777" w:rsidR="00A205EB" w:rsidRDefault="00A205EB" w:rsidP="00877E56">
      <w:pPr>
        <w:suppressAutoHyphens w:val="0"/>
        <w:spacing w:after="160" w:line="259" w:lineRule="auto"/>
        <w:rPr>
          <w:rFonts w:ascii="Calibri" w:eastAsia="Calibri" w:hAnsi="Calibri" w:cs="Calibri"/>
          <w:noProof/>
          <w:sz w:val="23"/>
          <w:szCs w:val="23"/>
          <w:lang w:eastAsia="el-GR"/>
        </w:rPr>
      </w:pPr>
    </w:p>
    <w:p w14:paraId="1CCAC40C"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29CFC778"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23240888"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38681D40"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0D3703E8"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129DA517"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44D3139C"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70A4209C"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6383F1D0"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57E09D31"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5EFB3877"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66B21B00"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59C2ACCF"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1C6C6AED"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064EC4E4"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16E41A8C"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47DB3DC8"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40DE0217"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2002FD6E"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2DC12CF8"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66E6EEEC"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4468C2DA"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02080D5A"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09F4D53E" w14:textId="77777777" w:rsidR="00B14681" w:rsidRDefault="00B14681" w:rsidP="00877E56">
      <w:pPr>
        <w:suppressAutoHyphens w:val="0"/>
        <w:spacing w:after="160" w:line="259" w:lineRule="auto"/>
        <w:rPr>
          <w:rFonts w:ascii="Calibri" w:eastAsia="Calibri" w:hAnsi="Calibri" w:cs="Calibri"/>
          <w:noProof/>
          <w:sz w:val="23"/>
          <w:szCs w:val="23"/>
          <w:lang w:eastAsia="el-GR"/>
        </w:rPr>
      </w:pPr>
    </w:p>
    <w:p w14:paraId="10A57110" w14:textId="77777777" w:rsidR="00626D6C" w:rsidRDefault="00626D6C" w:rsidP="00877E56">
      <w:pPr>
        <w:suppressAutoHyphens w:val="0"/>
        <w:spacing w:after="160" w:line="259" w:lineRule="auto"/>
        <w:rPr>
          <w:rFonts w:ascii="Calibri" w:eastAsia="Calibri" w:hAnsi="Calibri" w:cs="Calibri"/>
          <w:noProof/>
          <w:sz w:val="23"/>
          <w:szCs w:val="23"/>
          <w:lang w:eastAsia="el-GR"/>
        </w:rPr>
      </w:pPr>
    </w:p>
    <w:p w14:paraId="35EF2C80"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 xml:space="preserve">κώδικα της Εικόνας </w:t>
      </w:r>
      <w:r w:rsidR="009419A5">
        <w:rPr>
          <w:rFonts w:ascii="Calibri" w:eastAsia="Calibri" w:hAnsi="Calibri" w:cs="Calibri"/>
          <w:sz w:val="23"/>
          <w:szCs w:val="23"/>
          <w:lang w:eastAsia="en-US"/>
        </w:rPr>
        <w:t>57</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14:paraId="338AEFD9"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14:paraId="7420229C" w14:textId="77777777"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14:paraId="0FDC9F27"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2727A0">
        <w:rPr>
          <w:rFonts w:ascii="Calibri" w:eastAsia="Calibri" w:hAnsi="Calibri" w:cs="Calibri"/>
          <w:sz w:val="23"/>
          <w:szCs w:val="23"/>
          <w:lang w:eastAsia="en-US"/>
        </w:rPr>
        <w:t xml:space="preserve">όμενο κύκλο </w:t>
      </w:r>
      <w:r w:rsidR="00E91EDF">
        <w:rPr>
          <w:rFonts w:ascii="Calibri" w:eastAsia="Calibri" w:hAnsi="Calibri" w:cs="Calibri"/>
          <w:sz w:val="23"/>
          <w:szCs w:val="23"/>
          <w:lang w:eastAsia="en-US"/>
        </w:rPr>
        <w:t>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14:paraId="1DD264FA" w14:textId="77777777"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34C219B4" wp14:editId="1560E696">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483CCAD1" w14:textId="3D5B5859" w:rsidR="00BB1D7F" w:rsidRPr="005C13A8"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56</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219B4" id="Text Box 75" o:spid="_x0000_s1082"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AEKQuJNwIAAHUEAAAOAAAAAAAAAAAA&#10;AAAAAC4CAABkcnMvZTJvRG9jLnhtbFBLAQItABQABgAIAAAAIQAn+eyH3gAAAAgBAAAPAAAAAAAA&#10;AAAAAAAAAJEEAABkcnMvZG93bnJldi54bWxQSwUGAAAAAAQABADzAAAAnAUAAAAA&#10;" stroked="f">
                <v:textbox style="mso-fit-shape-to-text:t" inset="0,0,0,0">
                  <w:txbxContent>
                    <w:p w14:paraId="483CCAD1" w14:textId="3D5B5859" w:rsidR="00BB1D7F" w:rsidRPr="005C13A8"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56</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417AB3F3" wp14:editId="1B56589B">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6C7F1A2"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14:paraId="4F8DBE53"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14:paraId="0BCB5444"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14:paraId="126C6D94"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AB3F3" id="_x0000_s1083"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">
                <v:textbox style="mso-fit-shape-to-text:t">
                  <w:txbxContent>
                    <w:p w14:paraId="56C7F1A2"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14:paraId="4F8DBE53"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14:paraId="0BCB5444"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14:paraId="126C6D94"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14:paraId="2B787B13" w14:textId="77777777"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5A91F84A" wp14:editId="2CEF21C0">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79FC171E" w14:textId="7C254D3B" w:rsidR="00BB1D7F" w:rsidRPr="0044774E"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57</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1F84A" id="Text Box 76" o:spid="_x0000_s1084"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" stroked="f">
                <v:textbox style="mso-fit-shape-to-text:t" inset="0,0,0,0">
                  <w:txbxContent>
                    <w:p w14:paraId="79FC171E" w14:textId="7C254D3B" w:rsidR="00BB1D7F" w:rsidRPr="0044774E"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57</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6CEE87AE" wp14:editId="15D8229D">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2BC70D3"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EE87AE" id="_x0000_s1085"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3b1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Xd929SoCAABPBAAADgAAAAAAAAAAAAAAAAAuAgAAZHJzL2Uy&#10;b0RvYy54bWxQSwECLQAUAAYACAAAACEAVaIsjN0AAAAIAQAADwAAAAAAAAAAAAAAAACEBAAAZHJz&#10;L2Rvd25yZXYueG1sUEsFBgAAAAAEAAQA8wAAAI4FAAAAAA==&#10;">
                <v:textbox style="mso-fit-shape-to-text:t">
                  <w:txbxContent>
                    <w:p w14:paraId="12BC70D3" w14:textId="77777777" w:rsidR="00BB1D7F" w:rsidRPr="00FD678C" w:rsidRDefault="00BB1D7F"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14:paraId="481660D8" w14:textId="77777777"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1FB49304" wp14:editId="6D78B9D9">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72CA9FDB" w14:textId="7E2E1580" w:rsidR="00BB1D7F" w:rsidRPr="00B57835"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58</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49304" id="Text Box 78" o:spid="_x0000_s1086"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" stroked="f">
                <v:textbox style="mso-fit-shape-to-text:t" inset="0,0,0,0">
                  <w:txbxContent>
                    <w:p w14:paraId="72CA9FDB" w14:textId="7E2E1580" w:rsidR="00BB1D7F" w:rsidRPr="00B57835" w:rsidRDefault="00BB1D7F"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58</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4B7E98EA" wp14:editId="52BD362D">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203DBACD"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14:paraId="7B34055D"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14:paraId="15BEB826"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14:paraId="50AB4AEB"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7E98EA" id="_x0000_s1087"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5iKgIAAE8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BxSt5iKgIAAE8EAAAOAAAAAAAAAAAAAAAAAC4CAABkcnMvZTJv&#10;RG9jLnhtbFBLAQItABQABgAIAAAAIQCPlsEc3AAAAAcBAAAPAAAAAAAAAAAAAAAAAIQEAABkcnMv&#10;ZG93bnJldi54bWxQSwUGAAAAAAQABADzAAAAjQUAAAAA&#10;">
                <v:textbox style="mso-fit-shape-to-text:t">
                  <w:txbxContent>
                    <w:p w14:paraId="203DBACD"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14:paraId="7B34055D"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14:paraId="15BEB826"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14:paraId="50AB4AEB"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w:t>
      </w:r>
      <w:r w:rsidR="00C54A8D">
        <w:rPr>
          <w:rFonts w:ascii="Calibri" w:eastAsia="Calibri" w:hAnsi="Calibri" w:cs="Calibri"/>
          <w:sz w:val="23"/>
          <w:szCs w:val="23"/>
          <w:lang w:eastAsia="en-US"/>
        </w:rPr>
        <w:t>60</w:t>
      </w:r>
      <w:r w:rsidR="00A205EB" w:rsidRPr="00B92F42">
        <w:rPr>
          <w:rFonts w:ascii="Calibri" w:eastAsia="Calibri" w:hAnsi="Calibri" w:cs="Calibri"/>
          <w:sz w:val="23"/>
          <w:szCs w:val="23"/>
          <w:lang w:eastAsia="en-US"/>
        </w:rPr>
        <w:t>.</w:t>
      </w:r>
    </w:p>
    <w:p w14:paraId="1D8E0940" w14:textId="77777777"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14:paraId="6D059A5D" w14:textId="77777777" w:rsidR="002438AC" w:rsidRDefault="003F5F34" w:rsidP="00D159E2">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1A0EBB">
        <w:rPr>
          <w:rFonts w:ascii="Calibri" w:eastAsia="Calibri" w:hAnsi="Calibri" w:cs="Calibri"/>
          <w:sz w:val="23"/>
          <w:szCs w:val="23"/>
          <w:lang w:eastAsia="en-US"/>
        </w:rPr>
        <w:t xml:space="preserve"> </w:t>
      </w:r>
      <w:r w:rsidR="001A0EBB">
        <w:rPr>
          <w:rFonts w:ascii="Calibri" w:hAnsi="Calibri" w:cs="Calibri"/>
          <w:noProof/>
          <w:sz w:val="23"/>
          <w:szCs w:val="23"/>
        </w:rPr>
        <w:t>ρολογιού</w:t>
      </w:r>
      <w:r w:rsidR="00D84ACD" w:rsidRPr="00D84ACD">
        <w:rPr>
          <w:rFonts w:ascii="Calibri" w:eastAsia="Calibri" w:hAnsi="Calibri" w:cs="Calibri"/>
          <w:sz w:val="23"/>
          <w:szCs w:val="23"/>
          <w:lang w:eastAsia="en-US"/>
        </w:rPr>
        <w:t>.</w:t>
      </w:r>
    </w:p>
    <w:p w14:paraId="0AFFD1E2" w14:textId="77777777" w:rsidR="00564578" w:rsidRPr="00D159E2" w:rsidRDefault="00564578" w:rsidP="00D159E2">
      <w:pPr>
        <w:suppressAutoHyphens w:val="0"/>
        <w:spacing w:after="160" w:line="259" w:lineRule="auto"/>
        <w:jc w:val="both"/>
        <w:rPr>
          <w:rFonts w:ascii="Calibri" w:eastAsia="Calibri" w:hAnsi="Calibri" w:cs="Calibri"/>
          <w:sz w:val="23"/>
          <w:szCs w:val="23"/>
          <w:lang w:eastAsia="en-US"/>
        </w:rPr>
      </w:pPr>
    </w:p>
    <w:p w14:paraId="13237464" w14:textId="77777777"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r w:rsidRPr="001A0EBB">
        <w:rPr>
          <w:rFonts w:ascii="Calibri" w:eastAsia="Calibri" w:hAnsi="Calibri" w:cs="Calibri"/>
          <w:b/>
          <w:sz w:val="23"/>
          <w:szCs w:val="23"/>
          <w:lang w:eastAsia="en-US"/>
        </w:rPr>
        <w:t>:</w:t>
      </w:r>
    </w:p>
    <w:p w14:paraId="5234D706" w14:textId="77777777" w:rsidR="005272C8" w:rsidRDefault="005272C8" w:rsidP="005272C8">
      <w:pPr>
        <w:pStyle w:val="Caption"/>
      </w:pPr>
    </w:p>
    <w:p w14:paraId="5029F1F2" w14:textId="77777777" w:rsidR="005272C8" w:rsidRDefault="005272C8" w:rsidP="005272C8">
      <w:pPr>
        <w:pStyle w:val="Caption"/>
      </w:pPr>
      <w:r>
        <w:rPr>
          <w:rFonts w:ascii="Calibri" w:eastAsia="Calibri" w:hAnsi="Calibri" w:cs="Calibri"/>
          <w:noProof/>
          <w:szCs w:val="23"/>
          <w:lang w:eastAsia="el-GR"/>
        </w:rPr>
        <w:drawing>
          <wp:inline distT="0" distB="0" distL="0" distR="0" wp14:anchorId="3FD44F23" wp14:editId="4EECD60B">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7">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7433B8E9" w14:textId="69CF5015"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AB0D23">
        <w:rPr>
          <w:noProof/>
        </w:rPr>
        <w:t>59</w:t>
      </w:r>
      <w:r>
        <w:fldChar w:fldCharType="end"/>
      </w:r>
      <w:r w:rsidR="009150A9">
        <w:t>:</w:t>
      </w:r>
      <w:r w:rsidR="00781DA2" w:rsidRPr="00781DA2">
        <w:rPr>
          <w:b w:val="0"/>
          <w:noProof/>
        </w:rPr>
        <w:t xml:space="preserve"> </w:t>
      </w:r>
      <w:r w:rsidR="009665EE">
        <w:rPr>
          <w:b w:val="0"/>
          <w:noProof/>
        </w:rPr>
        <w:t xml:space="preserve">Επιβάρυνση </w:t>
      </w:r>
      <w:r w:rsidR="00DE6534">
        <w:rPr>
          <w:b w:val="0"/>
        </w:rPr>
        <w:t xml:space="preserve">Συνάρτησης </w:t>
      </w:r>
      <w:r w:rsidR="00DE6534">
        <w:rPr>
          <w:b w:val="0"/>
          <w:lang w:val="en-US"/>
        </w:rPr>
        <w:t>AddRoundKey</w:t>
      </w:r>
    </w:p>
    <w:p w14:paraId="7F49C757" w14:textId="77777777"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6EDC4626" wp14:editId="137C1E10">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1F4D1A82" w14:textId="1BA0A82B" w:rsidR="00BB1D7F" w:rsidRPr="00F80047" w:rsidRDefault="00BB1D7F"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60</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C4626" id="Text Box 79" o:spid="_x0000_s1088"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nI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" stroked="f">
                <v:textbox style="mso-fit-shape-to-text:t" inset="0,0,0,0">
                  <w:txbxContent>
                    <w:p w14:paraId="1F4D1A82" w14:textId="1BA0A82B" w:rsidR="00BB1D7F" w:rsidRPr="00F80047" w:rsidRDefault="00BB1D7F"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60</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B9A01D7" wp14:editId="7E454727">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25226BA3"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14:paraId="348821B6"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65820042"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4750C635" w14:textId="77777777" w:rsidR="00BB1D7F" w:rsidRPr="00FD678C" w:rsidRDefault="00BB1D7F"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14:paraId="00D0BE1E"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631A36B9"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14:paraId="7FB24F64"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769CA21E"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A01D7" id="_x0000_s1089"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">
                <v:textbox style="mso-fit-shape-to-text:t">
                  <w:txbxContent>
                    <w:p w14:paraId="25226BA3"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14:paraId="348821B6"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65820042"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4750C635" w14:textId="77777777" w:rsidR="00BB1D7F" w:rsidRPr="00FD678C" w:rsidRDefault="00BB1D7F"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14:paraId="00D0BE1E"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631A36B9"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14:paraId="7FB24F64"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769CA21E" w14:textId="77777777" w:rsidR="00BB1D7F" w:rsidRPr="00FD678C" w:rsidRDefault="00BB1D7F"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5E7EDB">
        <w:rPr>
          <w:rFonts w:ascii="Calibri" w:eastAsia="Calibri" w:hAnsi="Calibri" w:cs="Calibri"/>
          <w:sz w:val="23"/>
          <w:szCs w:val="23"/>
          <w:lang w:eastAsia="en-US"/>
        </w:rPr>
        <w:t xml:space="preserve"> </w:t>
      </w:r>
      <w:r w:rsidR="005E7EDB">
        <w:rPr>
          <w:rFonts w:ascii="Calibri" w:hAnsi="Calibri" w:cs="Calibri"/>
          <w:noProof/>
          <w:sz w:val="23"/>
          <w:szCs w:val="23"/>
        </w:rPr>
        <w:t>ρολογιού</w:t>
      </w:r>
      <w:r w:rsidR="00606B96">
        <w:rPr>
          <w:rFonts w:ascii="Calibri" w:eastAsia="Calibri" w:hAnsi="Calibri" w:cs="Calibri"/>
          <w:sz w:val="23"/>
          <w:szCs w:val="23"/>
          <w:lang w:eastAsia="en-US"/>
        </w:rPr>
        <w:t>.</w:t>
      </w:r>
    </w:p>
    <w:p w14:paraId="4C7148D2"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14:paraId="31036FA4" w14:textId="77777777"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DE2F99">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w:t>
      </w:r>
      <w:r w:rsidR="0096336B">
        <w:rPr>
          <w:rFonts w:ascii="Calibri" w:eastAsia="Calibri" w:hAnsi="Calibri" w:cs="Calibri"/>
          <w:sz w:val="23"/>
          <w:szCs w:val="23"/>
          <w:lang w:eastAsia="en-US"/>
        </w:rPr>
        <w:t>61</w:t>
      </w:r>
      <w:r w:rsidRPr="00B92F42">
        <w:rPr>
          <w:rFonts w:ascii="Calibri" w:eastAsia="Calibri" w:hAnsi="Calibri" w:cs="Calibri"/>
          <w:sz w:val="23"/>
          <w:szCs w:val="23"/>
          <w:lang w:eastAsia="en-US"/>
        </w:rPr>
        <w:t>.</w:t>
      </w:r>
    </w:p>
    <w:p w14:paraId="6BDEA7C3" w14:textId="77777777"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14:paraId="57D6E517" w14:textId="77777777"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14:paraId="6A1F89EE" w14:textId="77777777"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14:paraId="56FB62D9" w14:textId="77777777"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2C7B042" wp14:editId="01C1AF05">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50C148C" w14:textId="77777777" w:rsidR="002438AC" w:rsidRDefault="002438AC" w:rsidP="005272C8">
      <w:pPr>
        <w:pStyle w:val="Caption"/>
      </w:pPr>
    </w:p>
    <w:p w14:paraId="3B7D000C" w14:textId="3C9D1ED8"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AB0D23">
        <w:rPr>
          <w:noProof/>
        </w:rPr>
        <w:t>61</w:t>
      </w:r>
      <w:r>
        <w:fldChar w:fldCharType="end"/>
      </w:r>
      <w:r w:rsidR="009150A9">
        <w:t>:</w:t>
      </w:r>
      <w:r w:rsidR="00A460DE" w:rsidRPr="00A460DE">
        <w:rPr>
          <w:b w:val="0"/>
          <w:noProof/>
        </w:rPr>
        <w:t xml:space="preserve"> </w:t>
      </w:r>
      <w:r w:rsidR="006803DF">
        <w:rPr>
          <w:b w:val="0"/>
          <w:noProof/>
        </w:rPr>
        <w:t xml:space="preserve">Επιβάρυνση </w:t>
      </w:r>
      <w:r w:rsidR="00E07541">
        <w:rPr>
          <w:b w:val="0"/>
        </w:rPr>
        <w:t xml:space="preserve">Συνάρτησης </w:t>
      </w:r>
      <w:r w:rsidR="00E07541">
        <w:rPr>
          <w:b w:val="0"/>
          <w:lang w:val="en-US"/>
        </w:rPr>
        <w:t>KeySchedule</w:t>
      </w:r>
    </w:p>
    <w:p w14:paraId="4577A73F" w14:textId="77777777" w:rsidR="005272C8" w:rsidRDefault="005272C8" w:rsidP="009A03FF">
      <w:pPr>
        <w:suppressAutoHyphens w:val="0"/>
        <w:spacing w:after="160" w:line="259" w:lineRule="auto"/>
        <w:jc w:val="both"/>
        <w:rPr>
          <w:rFonts w:ascii="Calibri" w:eastAsia="Calibri" w:hAnsi="Calibri" w:cs="Calibri"/>
          <w:sz w:val="23"/>
          <w:szCs w:val="23"/>
          <w:lang w:eastAsia="en-US"/>
        </w:rPr>
      </w:pPr>
    </w:p>
    <w:p w14:paraId="1A580264" w14:textId="77777777"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7E63FA86" wp14:editId="5C8EF13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7ADBC4E" w14:textId="3C583B65" w:rsidR="00BB1D7F" w:rsidRPr="002024F8" w:rsidRDefault="00BB1D7F"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62</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3FA86" id="Text Box 80" o:spid="_x0000_s1090"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" stroked="f">
                <v:textbox style="mso-fit-shape-to-text:t" inset="0,0,0,0">
                  <w:txbxContent>
                    <w:p w14:paraId="27ADBC4E" w14:textId="3C583B65" w:rsidR="00BB1D7F" w:rsidRPr="002024F8" w:rsidRDefault="00BB1D7F"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62</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72C902ED" wp14:editId="24823B88">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1B20771"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14:paraId="65D447C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14:paraId="1BD1787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14:paraId="4E06BC9A"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14:paraId="737E3E3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14:paraId="4D253E1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14:paraId="28CAB851"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14:paraId="040DC05D"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14:paraId="1E99677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14:paraId="7E22CBC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14:paraId="17F01D5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14:paraId="71A30F5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14:paraId="179049EF"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15711AB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14:paraId="2F1982A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14:paraId="00B5A9F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54464125" w14:textId="77777777" w:rsidR="00BB1D7F" w:rsidRPr="00FD678C" w:rsidRDefault="00BB1D7F"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14:paraId="263E0F2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14:paraId="35D8CB0D"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14:paraId="58F270D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67DEB32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14:paraId="658BC5F8" w14:textId="77777777" w:rsidR="00BB1D7F" w:rsidRPr="00FD678C" w:rsidRDefault="00BB1D7F"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14:paraId="3E369D0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14:paraId="5032D88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14:paraId="49A99BB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14:paraId="0AC7B22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14:paraId="2A0AEAA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7FD99429"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14:paraId="5915D44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14:paraId="357D19C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14:paraId="1B52E8C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14:paraId="56B8A29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14:paraId="04431AB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902ED" id="_x0000_s1091"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KQKg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A1cQKQKgIAAE8EAAAOAAAAAAAAAAAAAAAAAC4CAABkcnMvZTJv&#10;RG9jLnhtbFBLAQItABQABgAIAAAAIQDGJSVS3AAAAAgBAAAPAAAAAAAAAAAAAAAAAIQEAABkcnMv&#10;ZG93bnJldi54bWxQSwUGAAAAAAQABADzAAAAjQUAAAAA&#10;">
                <v:textbox style="mso-fit-shape-to-text:t">
                  <w:txbxContent>
                    <w:p w14:paraId="41B20771"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14:paraId="65D447C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14:paraId="1BD1787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14:paraId="4E06BC9A"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14:paraId="737E3E3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14:paraId="4D253E1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14:paraId="28CAB851"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14:paraId="040DC05D"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14:paraId="1E99677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14:paraId="7E22CBC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14:paraId="17F01D5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14:paraId="71A30F5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14:paraId="179049EF"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15711AB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14:paraId="2F1982A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14:paraId="00B5A9F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54464125" w14:textId="77777777" w:rsidR="00BB1D7F" w:rsidRPr="00FD678C" w:rsidRDefault="00BB1D7F"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14:paraId="263E0F2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14:paraId="35D8CB0D"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14:paraId="58F270D0"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67DEB32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14:paraId="658BC5F8" w14:textId="77777777" w:rsidR="00BB1D7F" w:rsidRPr="00FD678C" w:rsidRDefault="00BB1D7F"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14:paraId="3E369D0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14:paraId="5032D887"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14:paraId="49A99BB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14:paraId="0AC7B22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14:paraId="2A0AEAA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7FD99429"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14:paraId="5915D444"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14:paraId="357D19C8"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14:paraId="1B52E8C6"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14:paraId="56B8A29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14:paraId="04431ABC" w14:textId="77777777" w:rsidR="00BB1D7F" w:rsidRPr="00FD678C" w:rsidRDefault="00BB1D7F"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8B7452">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r w:rsidR="00103A3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 xml:space="preserve">επιβαρύνει </w:t>
      </w:r>
      <w:r w:rsidR="00304269">
        <w:rPr>
          <w:rFonts w:ascii="Calibri" w:eastAsia="Calibri" w:hAnsi="Calibri" w:cs="Calibri"/>
          <w:sz w:val="23"/>
          <w:szCs w:val="23"/>
          <w:lang w:eastAsia="en-US"/>
        </w:rPr>
        <w:t>την απόδοση του</w:t>
      </w:r>
      <w:r w:rsidR="00A205EB" w:rsidRPr="00B92F42">
        <w:rPr>
          <w:rFonts w:ascii="Calibri" w:eastAsia="Calibri" w:hAnsi="Calibri" w:cs="Calibri"/>
          <w:sz w:val="23"/>
          <w:szCs w:val="23"/>
          <w:lang w:eastAsia="en-US"/>
        </w:rPr>
        <w:t xml:space="preserve"> </w:t>
      </w:r>
      <w:r w:rsidR="00304269">
        <w:rPr>
          <w:rFonts w:ascii="Calibri" w:eastAsia="Calibri" w:hAnsi="Calibri" w:cs="Calibri"/>
          <w:sz w:val="23"/>
          <w:szCs w:val="23"/>
          <w:lang w:eastAsia="en-US"/>
        </w:rPr>
        <w:t>κυκλώματος</w:t>
      </w:r>
      <w:r w:rsidR="00A205EB" w:rsidRPr="00B92F42">
        <w:rPr>
          <w:rFonts w:ascii="Calibri" w:eastAsia="Calibri" w:hAnsi="Calibri" w:cs="Calibri"/>
          <w:sz w:val="23"/>
          <w:szCs w:val="23"/>
          <w:lang w:eastAsia="en-US"/>
        </w:rPr>
        <w:t xml:space="preserve"> κατά 13</w:t>
      </w:r>
      <w:r w:rsidR="004745C5">
        <w:rPr>
          <w:rFonts w:ascii="Calibri" w:eastAsia="Calibri" w:hAnsi="Calibri" w:cs="Calibri"/>
          <w:sz w:val="23"/>
          <w:szCs w:val="23"/>
          <w:lang w:eastAsia="en-US"/>
        </w:rPr>
        <w:t xml:space="preserve"> κύκλους</w:t>
      </w:r>
      <w:r w:rsidR="00321EDF">
        <w:rPr>
          <w:rFonts w:ascii="Calibri" w:eastAsia="Calibri" w:hAnsi="Calibri" w:cs="Calibri"/>
          <w:sz w:val="23"/>
          <w:szCs w:val="23"/>
          <w:lang w:eastAsia="en-US"/>
        </w:rPr>
        <w:t xml:space="preserve"> </w:t>
      </w:r>
      <w:r w:rsidR="00321EDF">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14:paraId="3D607C63"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D519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14:paraId="3990B570" w14:textId="77777777" w:rsidR="00DE208C" w:rsidRDefault="00DE208C" w:rsidP="00602A0D">
      <w:pPr>
        <w:suppressAutoHyphens w:val="0"/>
        <w:spacing w:after="160" w:line="259" w:lineRule="auto"/>
        <w:jc w:val="both"/>
        <w:rPr>
          <w:rFonts w:ascii="Calibri" w:eastAsia="Calibri" w:hAnsi="Calibri" w:cs="Calibri"/>
          <w:sz w:val="23"/>
          <w:szCs w:val="23"/>
          <w:lang w:eastAsia="en-US"/>
        </w:rPr>
      </w:pPr>
    </w:p>
    <w:p w14:paraId="7F8D4A7F" w14:textId="77777777"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r w:rsidR="00D37FE7">
        <w:rPr>
          <w:rFonts w:ascii="Calibri" w:eastAsia="Calibri" w:hAnsi="Calibri" w:cs="Calibri"/>
          <w:sz w:val="23"/>
          <w:szCs w:val="23"/>
          <w:lang w:eastAsia="en-US"/>
        </w:rPr>
        <w:t xml:space="preserve"> </w:t>
      </w:r>
      <w:r w:rsidR="00D37FE7">
        <w:rPr>
          <w:rFonts w:ascii="Calibri" w:hAnsi="Calibri" w:cs="Calibri"/>
          <w:noProof/>
          <w:sz w:val="23"/>
          <w:szCs w:val="23"/>
        </w:rPr>
        <w:t>ρολογιού</w:t>
      </w:r>
      <w:r w:rsidRPr="00B92F42">
        <w:rPr>
          <w:rFonts w:ascii="Calibri" w:eastAsia="Calibri" w:hAnsi="Calibri" w:cs="Calibri"/>
          <w:sz w:val="23"/>
          <w:szCs w:val="23"/>
          <w:lang w:eastAsia="en-US"/>
        </w:rPr>
        <w:t>.</w:t>
      </w:r>
    </w:p>
    <w:p w14:paraId="6A6FEEE8" w14:textId="77777777"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14:paraId="632D3563" w14:textId="77777777"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3328695" wp14:editId="3461C21E">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9">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58660183" w14:textId="679A2DAF"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63</w:t>
      </w:r>
      <w:r>
        <w:fldChar w:fldCharType="end"/>
      </w:r>
      <w:r w:rsidR="009150A9">
        <w:t>:</w:t>
      </w:r>
      <w:r w:rsidR="00116E5B" w:rsidRPr="00116E5B">
        <w:rPr>
          <w:b w:val="0"/>
          <w:noProof/>
        </w:rPr>
        <w:t xml:space="preserve"> </w:t>
      </w:r>
      <w:r w:rsidR="00560F1E">
        <w:rPr>
          <w:b w:val="0"/>
          <w:noProof/>
        </w:rPr>
        <w:t xml:space="preserve">Επιβάρυνση </w:t>
      </w:r>
      <w:r w:rsidR="003F46F8">
        <w:rPr>
          <w:b w:val="0"/>
        </w:rPr>
        <w:t xml:space="preserve">Συνάρτησης  </w:t>
      </w:r>
      <w:r w:rsidR="003F46F8">
        <w:rPr>
          <w:b w:val="0"/>
          <w:lang w:val="en-US"/>
        </w:rPr>
        <w:t>AddRoundKey</w:t>
      </w:r>
    </w:p>
    <w:p w14:paraId="5C54E3AB" w14:textId="77777777"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2560D763" wp14:editId="0F33A651">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235B3A7" w14:textId="6B85160C" w:rsidR="00BB1D7F" w:rsidRPr="00413EE1" w:rsidRDefault="00BB1D7F"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64</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0D763" id="Text Box 81" o:spid="_x0000_s1092"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CM5ZxfNgIAAHUEAAAOAAAAAAAAAAAA&#10;AAAAAC4CAABkcnMvZTJvRG9jLnhtbFBLAQItABQABgAIAAAAIQDO0VRm3wAAAAgBAAAPAAAAAAAA&#10;AAAAAAAAAJAEAABkcnMvZG93bnJldi54bWxQSwUGAAAAAAQABADzAAAAnAUAAAAA&#10;" stroked="f">
                <v:textbox style="mso-fit-shape-to-text:t" inset="0,0,0,0">
                  <w:txbxContent>
                    <w:p w14:paraId="5235B3A7" w14:textId="6B85160C" w:rsidR="00BB1D7F" w:rsidRPr="00413EE1" w:rsidRDefault="00BB1D7F"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64</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4B80317D" wp14:editId="0FF76DDE">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85E9646"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14:paraId="3FB7D7AB"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14:paraId="0AD9859A"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14:paraId="55E72D8D"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20CB5470"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14:paraId="33731AD7"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14:paraId="61D96EE3"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14:paraId="6D7FF0ED"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14:paraId="604A949B"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0317D" id="_x0000_s1093"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zp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JdsbOkqAgAATwQAAA4AAAAAAAAAAAAAAAAALgIAAGRycy9lMm9E&#10;b2MueG1sUEsBAi0AFAAGAAgAAAAhAP5EYivbAAAABwEAAA8AAAAAAAAAAAAAAAAAhAQAAGRycy9k&#10;b3ducmV2LnhtbFBLBQYAAAAABAAEAPMAAACMBQAAAAA=&#10;">
                <v:textbox style="mso-fit-shape-to-text:t">
                  <w:txbxContent>
                    <w:p w14:paraId="585E9646"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14:paraId="3FB7D7AB"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14:paraId="0AD9859A"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14:paraId="55E72D8D"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14:paraId="20CB5470"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14:paraId="33731AD7"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14:paraId="61D96EE3"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14:paraId="6D7FF0ED"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14:paraId="604A949B" w14:textId="77777777" w:rsidR="00BB1D7F" w:rsidRPr="00FD678C" w:rsidRDefault="00BB1D7F"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F46289">
        <w:rPr>
          <w:rFonts w:ascii="Calibri" w:eastAsia="Calibri" w:hAnsi="Calibri" w:cs="Calibri"/>
          <w:sz w:val="23"/>
          <w:szCs w:val="23"/>
          <w:lang w:eastAsia="en-US"/>
        </w:rPr>
        <w:t xml:space="preserve"> </w:t>
      </w:r>
      <w:r w:rsidR="00F46289">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14:paraId="3FAEF23C" w14:textId="77777777" w:rsidR="009A5B05" w:rsidRPr="00602A0D" w:rsidRDefault="009A5B05" w:rsidP="00877E56">
      <w:pPr>
        <w:suppressAutoHyphens w:val="0"/>
        <w:spacing w:after="160" w:line="259" w:lineRule="auto"/>
        <w:rPr>
          <w:rFonts w:ascii="Calibri" w:eastAsia="Calibri" w:hAnsi="Calibri" w:cs="Calibri"/>
          <w:b/>
          <w:sz w:val="23"/>
          <w:szCs w:val="23"/>
          <w:lang w:eastAsia="en-US"/>
        </w:rPr>
      </w:pPr>
    </w:p>
    <w:p w14:paraId="358FBCD7" w14:textId="77777777"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Κώδικας της Εικόνας </w:t>
      </w:r>
      <w:r w:rsidR="00AC400D">
        <w:rPr>
          <w:rFonts w:ascii="Calibri" w:eastAsia="Calibri" w:hAnsi="Calibri" w:cs="Calibri"/>
          <w:sz w:val="23"/>
          <w:szCs w:val="23"/>
          <w:lang w:eastAsia="en-US"/>
        </w:rPr>
        <w:t>66</w:t>
      </w:r>
      <w:r>
        <w:rPr>
          <w:rFonts w:ascii="Calibri" w:eastAsia="Calibri" w:hAnsi="Calibri" w:cs="Calibri"/>
          <w:sz w:val="23"/>
          <w:szCs w:val="23"/>
          <w:lang w:eastAsia="en-US"/>
        </w:rPr>
        <w:t xml:space="preserve">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14:paraId="664C6429" w14:textId="77777777" w:rsidR="00A205EB" w:rsidRPr="00526A7C" w:rsidRDefault="009A7122"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8 φαίνεται η </w:t>
      </w:r>
      <w:r w:rsidR="009A23DB">
        <w:rPr>
          <w:rFonts w:ascii="Calibri" w:eastAsia="Calibri" w:hAnsi="Calibri" w:cs="Calibri"/>
          <w:sz w:val="23"/>
          <w:szCs w:val="23"/>
          <w:lang w:eastAsia="en-US"/>
        </w:rPr>
        <w:t xml:space="preserve">επιβάρυνση </w:t>
      </w:r>
      <w:r w:rsidR="002C4709">
        <w:rPr>
          <w:rFonts w:ascii="Calibri" w:eastAsia="Calibri" w:hAnsi="Calibri" w:cs="Calibri"/>
          <w:sz w:val="23"/>
          <w:szCs w:val="23"/>
          <w:lang w:eastAsia="en-US"/>
        </w:rPr>
        <w:t xml:space="preserve">που </w:t>
      </w:r>
      <w:r w:rsidR="00935F98">
        <w:rPr>
          <w:rFonts w:ascii="Calibri" w:eastAsia="Calibri" w:hAnsi="Calibri" w:cs="Calibri"/>
          <w:sz w:val="23"/>
          <w:szCs w:val="23"/>
          <w:lang w:eastAsia="en-US"/>
        </w:rPr>
        <w:t>προκύπτει</w:t>
      </w:r>
      <w:r w:rsidR="002C4709">
        <w:rPr>
          <w:rFonts w:ascii="Calibri" w:eastAsia="Calibri" w:hAnsi="Calibri" w:cs="Calibri"/>
          <w:sz w:val="23"/>
          <w:szCs w:val="23"/>
          <w:lang w:eastAsia="en-US"/>
        </w:rPr>
        <w:t xml:space="preserve"> από τις </w:t>
      </w:r>
      <w:r>
        <w:rPr>
          <w:rFonts w:ascii="Calibri" w:eastAsia="Calibri" w:hAnsi="Calibri" w:cs="Calibri"/>
          <w:sz w:val="23"/>
          <w:szCs w:val="23"/>
          <w:lang w:eastAsia="en-US"/>
        </w:rPr>
        <w:t xml:space="preserve"> </w:t>
      </w:r>
      <w:r w:rsidR="002C4709">
        <w:rPr>
          <w:rFonts w:ascii="Calibri" w:eastAsia="Calibri" w:hAnsi="Calibri" w:cs="Calibri"/>
          <w:sz w:val="23"/>
          <w:szCs w:val="23"/>
          <w:lang w:eastAsia="en-US"/>
        </w:rPr>
        <w:t>συναρτήσεις</w:t>
      </w:r>
      <w:r>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14:paraId="6CB05747" w14:textId="77777777" w:rsidTr="00B92F42">
        <w:tc>
          <w:tcPr>
            <w:tcW w:w="2157" w:type="dxa"/>
            <w:shd w:val="clear" w:color="auto" w:fill="auto"/>
          </w:tcPr>
          <w:p w14:paraId="1BAB73DB" w14:textId="77777777"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14:paraId="1B884ECF"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14:paraId="57442228"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14:paraId="6BDF32E4"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14:paraId="54658C40" w14:textId="77777777" w:rsidTr="00B92F42">
        <w:tc>
          <w:tcPr>
            <w:tcW w:w="2157" w:type="dxa"/>
            <w:shd w:val="clear" w:color="auto" w:fill="auto"/>
          </w:tcPr>
          <w:p w14:paraId="441121C6"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14:paraId="604980D2"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14:paraId="7EDFD499"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14:paraId="6BEBE964"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14:paraId="29B3DDB9" w14:textId="77777777" w:rsidTr="00B92F42">
        <w:tc>
          <w:tcPr>
            <w:tcW w:w="2157" w:type="dxa"/>
            <w:shd w:val="clear" w:color="auto" w:fill="auto"/>
          </w:tcPr>
          <w:p w14:paraId="56C254E1"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14:paraId="783F2F93" w14:textId="77777777"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2B111390"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14:paraId="49284A36"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14:paraId="11ED464A" w14:textId="77777777" w:rsidTr="00B92F42">
        <w:tc>
          <w:tcPr>
            <w:tcW w:w="2157" w:type="dxa"/>
            <w:shd w:val="clear" w:color="auto" w:fill="auto"/>
          </w:tcPr>
          <w:p w14:paraId="744DCF75"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14:paraId="681C9FC1" w14:textId="77777777"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14:paraId="2D29B0D1"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14:paraId="33710583" w14:textId="77777777"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14:paraId="56AE343D" w14:textId="4DA14BC6" w:rsidR="003B2A5A" w:rsidRDefault="003B2A5A">
      <w:pPr>
        <w:pStyle w:val="Caption"/>
      </w:pPr>
      <w:r>
        <w:t xml:space="preserve">Πίνακας </w:t>
      </w:r>
      <w:r>
        <w:fldChar w:fldCharType="begin"/>
      </w:r>
      <w:r>
        <w:instrText xml:space="preserve"> SEQ Πίνακας \* ARABIC </w:instrText>
      </w:r>
      <w:r>
        <w:fldChar w:fldCharType="separate"/>
      </w:r>
      <w:r w:rsidR="00AB0D23">
        <w:rPr>
          <w:noProof/>
        </w:rPr>
        <w:t>8</w:t>
      </w:r>
      <w:r>
        <w:fldChar w:fldCharType="end"/>
      </w:r>
      <w:r w:rsidRPr="001B7E79">
        <w:rPr>
          <w:noProof/>
        </w:rPr>
        <w:t>:</w:t>
      </w:r>
      <w:r w:rsidR="000478E7" w:rsidRPr="000478E7">
        <w:rPr>
          <w:b w:val="0"/>
          <w:noProof/>
        </w:rPr>
        <w:t xml:space="preserve"> </w:t>
      </w:r>
      <w:r w:rsidR="000478E7">
        <w:rPr>
          <w:b w:val="0"/>
          <w:noProof/>
        </w:rPr>
        <w:t xml:space="preserve">Επιβάρυνση </w:t>
      </w:r>
      <w:r w:rsidRPr="00376DE1">
        <w:rPr>
          <w:b w:val="0"/>
          <w:noProof/>
        </w:rPr>
        <w:t>Συναρτήσεων</w:t>
      </w:r>
    </w:p>
    <w:p w14:paraId="7416DA34" w14:textId="77777777"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Η επόμενη συνάρτηση που θα μελετήσουμε είναι η  </w:t>
      </w:r>
      <w:r w:rsidRPr="009724F9">
        <w:rPr>
          <w:rFonts w:ascii="Calibri" w:eastAsia="Calibri" w:hAnsi="Calibri" w:cs="Calibri"/>
          <w:sz w:val="23"/>
          <w:szCs w:val="23"/>
          <w:lang w:val="en-US" w:eastAsia="en-US"/>
        </w:rPr>
        <w:t>SubBytes</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000C4F3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14:paraId="2BBDF920" w14:textId="77777777"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14:paraId="320AFA65" w14:textId="77777777"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223E8EE1" wp14:editId="54FC0E2D">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67B2FE94" w14:textId="2CDA2E34" w:rsidR="00BB1D7F" w:rsidRPr="00982C6D" w:rsidRDefault="00BB1D7F"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65</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E8EE1" id="Text Box 82" o:spid="_x0000_s1094"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2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" stroked="f">
                <v:textbox style="mso-fit-shape-to-text:t" inset="0,0,0,0">
                  <w:txbxContent>
                    <w:p w14:paraId="67B2FE94" w14:textId="2CDA2E34" w:rsidR="00BB1D7F" w:rsidRPr="00982C6D" w:rsidRDefault="00BB1D7F"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65</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64B8B647" wp14:editId="1D35AB25">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0389F7A"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14:paraId="574ADEDD"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14:paraId="6E54B26D"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424E0040"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14:paraId="456C6C72"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B89190B"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14:paraId="0592ADB7"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B8B647" id="_x0000_s1095"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dHKgIAAE8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EOSl0cqAgAATwQAAA4AAAAAAAAAAAAAAAAALgIAAGRycy9lMm9E&#10;b2MueG1sUEsBAi0AFAAGAAgAAAAhAP5EYivbAAAABwEAAA8AAAAAAAAAAAAAAAAAhAQAAGRycy9k&#10;b3ducmV2LnhtbFBLBQYAAAAABAAEAPMAAACMBQAAAAA=&#10;">
                <v:textbox style="mso-fit-shape-to-text:t">
                  <w:txbxContent>
                    <w:p w14:paraId="40389F7A"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14:paraId="574ADEDD"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14:paraId="6E54B26D"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424E0040"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14:paraId="456C6C72"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B89190B"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14:paraId="0592ADB7" w14:textId="77777777" w:rsidR="00BB1D7F" w:rsidRPr="00FD678C" w:rsidRDefault="00BB1D7F"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 xml:space="preserve">στην Εικόνα </w:t>
      </w:r>
      <w:r w:rsidR="00E55124">
        <w:rPr>
          <w:rFonts w:ascii="Calibri" w:eastAsia="Calibri" w:hAnsi="Calibri" w:cs="Calibri"/>
          <w:sz w:val="23"/>
          <w:szCs w:val="23"/>
          <w:lang w:eastAsia="en-US"/>
        </w:rPr>
        <w:t>67</w:t>
      </w:r>
      <w:r w:rsidR="004006A5">
        <w:rPr>
          <w:rFonts w:ascii="Calibri" w:eastAsia="Calibri" w:hAnsi="Calibri" w:cs="Calibri"/>
          <w:sz w:val="23"/>
          <w:szCs w:val="23"/>
          <w:lang w:eastAsia="en-US"/>
        </w:rPr>
        <w:t>.</w:t>
      </w:r>
    </w:p>
    <w:p w14:paraId="6A34D040" w14:textId="77777777" w:rsidR="00A205EB" w:rsidRPr="005E4D93" w:rsidRDefault="00A205EB" w:rsidP="00877E56">
      <w:pPr>
        <w:suppressAutoHyphens w:val="0"/>
        <w:spacing w:after="160" w:line="259" w:lineRule="auto"/>
        <w:rPr>
          <w:rFonts w:ascii="Calibri" w:eastAsia="Calibri" w:hAnsi="Calibri" w:cs="Calibri"/>
          <w:sz w:val="23"/>
          <w:szCs w:val="23"/>
          <w:lang w:eastAsia="en-US"/>
        </w:rPr>
      </w:pPr>
    </w:p>
    <w:p w14:paraId="0726261B" w14:textId="77777777"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2EF36CC1" wp14:editId="4B9FF870">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ACB9A78" w14:textId="66D0A61E" w:rsidR="00BB1D7F" w:rsidRPr="00BB25F0" w:rsidRDefault="00BB1D7F"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66</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36CC1" id="Text Box 84" o:spid="_x0000_s1096"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" stroked="f">
                <v:textbox style="mso-fit-shape-to-text:t" inset="0,0,0,0">
                  <w:txbxContent>
                    <w:p w14:paraId="2ACB9A78" w14:textId="66D0A61E" w:rsidR="00BB1D7F" w:rsidRPr="00BB25F0" w:rsidRDefault="00BB1D7F"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AB0D23">
                        <w:rPr>
                          <w:noProof/>
                        </w:rPr>
                        <w:t>66</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530AAFBC" wp14:editId="5C04B156">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8858A1E"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14:paraId="1610836F"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14:paraId="128EE755"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14:paraId="0F4D6F97"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14:paraId="28BEA0D0"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14:paraId="342C24CE"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AAFBC" id="_x0000_s1097"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">
                <v:textbox style="mso-fit-shape-to-text:t">
                  <w:txbxContent>
                    <w:p w14:paraId="58858A1E"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14:paraId="1610836F"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14:paraId="128EE755"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14:paraId="0F4D6F97"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14:paraId="28BEA0D0"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14:paraId="342C24CE"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 xml:space="preserve">Η δομή της φαίνεται στην Εικόνα </w:t>
      </w:r>
      <w:r w:rsidR="006F53E6">
        <w:rPr>
          <w:rFonts w:ascii="Calibri" w:eastAsia="Calibri" w:hAnsi="Calibri" w:cs="Calibri"/>
          <w:sz w:val="23"/>
          <w:szCs w:val="23"/>
          <w:lang w:eastAsia="en-US"/>
        </w:rPr>
        <w:t>68</w:t>
      </w:r>
      <w:r w:rsidR="004006A5">
        <w:rPr>
          <w:rFonts w:ascii="Calibri" w:eastAsia="Calibri" w:hAnsi="Calibri" w:cs="Calibri"/>
          <w:sz w:val="23"/>
          <w:szCs w:val="23"/>
          <w:lang w:eastAsia="en-US"/>
        </w:rPr>
        <w:t>.</w:t>
      </w:r>
    </w:p>
    <w:p w14:paraId="5D90A124" w14:textId="77777777"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 xml:space="preserve">με αποτέλεσμα, όπως και στα παραπάνω κυκλώματα να υπάρχει μια </w:t>
      </w:r>
      <w:r w:rsidR="0061595A">
        <w:rPr>
          <w:rFonts w:ascii="Calibri" w:eastAsia="Calibri" w:hAnsi="Calibri" w:cs="Calibri"/>
          <w:sz w:val="23"/>
          <w:szCs w:val="23"/>
          <w:lang w:eastAsia="en-US"/>
        </w:rPr>
        <w:t>επιβάρυνση της απόδοσης</w:t>
      </w:r>
      <w:r w:rsidRPr="00B92F42">
        <w:rPr>
          <w:rFonts w:ascii="Calibri" w:eastAsia="Calibri" w:hAnsi="Calibri" w:cs="Calibri"/>
          <w:sz w:val="23"/>
          <w:szCs w:val="23"/>
          <w:lang w:eastAsia="en-US"/>
        </w:rPr>
        <w:t xml:space="preserve">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14:paraId="1082B8EC" w14:textId="77777777"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14:paraId="01FCFD38" w14:textId="77777777"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14:paraId="618B0BC2" w14:textId="77777777"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14:paraId="2E4EF715" w14:textId="77777777"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B141B9D" wp14:editId="0D743B0B">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14:paraId="2669B6CC" w14:textId="4B06FD08"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AB0D23">
        <w:rPr>
          <w:noProof/>
        </w:rPr>
        <w:t>67</w:t>
      </w:r>
      <w:r>
        <w:fldChar w:fldCharType="end"/>
      </w:r>
      <w:r w:rsidRPr="00107163">
        <w:t>:</w:t>
      </w:r>
      <w:r w:rsidR="00FF3BBB" w:rsidRPr="00FF3BBB">
        <w:rPr>
          <w:b w:val="0"/>
          <w:noProof/>
        </w:rPr>
        <w:t xml:space="preserve"> </w:t>
      </w:r>
      <w:r w:rsidR="003B04DB">
        <w:rPr>
          <w:b w:val="0"/>
          <w:noProof/>
        </w:rPr>
        <w:t xml:space="preserve">Επιβάρυνση </w:t>
      </w:r>
      <w:r w:rsidR="0087608A">
        <w:rPr>
          <w:b w:val="0"/>
        </w:rPr>
        <w:t>Συνάρτησης</w:t>
      </w:r>
      <w:r w:rsidR="00F32D74">
        <w:rPr>
          <w:b w:val="0"/>
        </w:rPr>
        <w:t xml:space="preserve"> </w:t>
      </w:r>
      <w:r w:rsidR="00F32D74">
        <w:rPr>
          <w:b w:val="0"/>
          <w:lang w:val="en-US"/>
        </w:rPr>
        <w:t>SubBytes</w:t>
      </w:r>
    </w:p>
    <w:p w14:paraId="4096859A" w14:textId="77777777"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3F09C2C7" wp14:editId="74822574">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CC0A69E" w14:textId="54E36146" w:rsidR="00BB1D7F" w:rsidRPr="000B5A89" w:rsidRDefault="00BB1D7F"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68</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9C2C7" id="Text Box 86" o:spid="_x0000_s1098"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" stroked="f">
                <v:textbox style="mso-fit-shape-to-text:t" inset="0,0,0,0">
                  <w:txbxContent>
                    <w:p w14:paraId="5CC0A69E" w14:textId="54E36146" w:rsidR="00BB1D7F" w:rsidRPr="000B5A89" w:rsidRDefault="00BB1D7F"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68</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3FE3D930" wp14:editId="230FDEA1">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EC48DD6"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14:paraId="6582221B"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4C635E11"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1B1CA079" w14:textId="77777777" w:rsidR="00BB1D7F" w:rsidRPr="00FD678C" w:rsidRDefault="00BB1D7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14:paraId="344503D2"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56B05C2A"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14:paraId="46CC9F09" w14:textId="77777777" w:rsidR="00BB1D7F" w:rsidRPr="00FD678C" w:rsidRDefault="00BB1D7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14:paraId="32FDE5B3"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3D930" id="_x0000_s1099"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">
                <v:textbox style="mso-fit-shape-to-text:t">
                  <w:txbxContent>
                    <w:p w14:paraId="4EC48DD6"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14:paraId="6582221B"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14:paraId="4C635E11"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14:paraId="1B1CA079" w14:textId="77777777" w:rsidR="00BB1D7F" w:rsidRPr="00FD678C" w:rsidRDefault="00BB1D7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14:paraId="344503D2"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14:paraId="56B05C2A"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14:paraId="46CC9F09" w14:textId="77777777" w:rsidR="00BB1D7F" w:rsidRPr="00FD678C" w:rsidRDefault="00BB1D7F"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14:paraId="32FDE5B3" w14:textId="77777777" w:rsidR="00BB1D7F" w:rsidRPr="00FD678C" w:rsidRDefault="00BB1D7F"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4F5D76">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14:paraId="69904873" w14:textId="77777777"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7A3489">
        <w:rPr>
          <w:rFonts w:ascii="Calibri" w:eastAsia="Calibri" w:hAnsi="Calibri" w:cs="Calibri"/>
          <w:sz w:val="23"/>
          <w:szCs w:val="23"/>
          <w:lang w:eastAsia="en-US"/>
        </w:rPr>
        <w:t>για αυτήν την διαδικασία</w:t>
      </w:r>
      <w:r w:rsidR="008502D8">
        <w:rPr>
          <w:rFonts w:ascii="Calibri" w:eastAsia="Calibri" w:hAnsi="Calibri" w:cs="Calibri"/>
          <w:sz w:val="23"/>
          <w:szCs w:val="23"/>
          <w:lang w:eastAsia="en-US"/>
        </w:rPr>
        <w:t>,</w:t>
      </w:r>
      <w:r w:rsidR="007A3489">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w:t>
      </w:r>
    </w:p>
    <w:p w14:paraId="5F384602" w14:textId="77777777"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14:paraId="0CE29997"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D90B99">
        <w:rPr>
          <w:rFonts w:ascii="Calibri" w:eastAsia="Calibri" w:hAnsi="Calibri" w:cs="Calibri"/>
          <w:sz w:val="23"/>
          <w:szCs w:val="23"/>
          <w:lang w:eastAsia="en-US"/>
        </w:rPr>
        <w:t>δηλαδή η ολίσθηση</w:t>
      </w:r>
      <w:r w:rsidR="008502D8">
        <w:rPr>
          <w:rFonts w:ascii="Calibri" w:eastAsia="Calibri" w:hAnsi="Calibri" w:cs="Calibri"/>
          <w:sz w:val="23"/>
          <w:szCs w:val="23"/>
          <w:lang w:eastAsia="en-US"/>
        </w:rPr>
        <w:t>.</w:t>
      </w:r>
      <w:r w:rsidR="00D90B99">
        <w:rPr>
          <w:rFonts w:ascii="Calibri" w:eastAsia="Calibri" w:hAnsi="Calibri" w:cs="Calibri"/>
          <w:sz w:val="23"/>
          <w:szCs w:val="23"/>
          <w:lang w:eastAsia="en-US"/>
        </w:rPr>
        <w:t xml:space="preserve"> </w:t>
      </w:r>
      <w:r w:rsidR="008502D8">
        <w:rPr>
          <w:rFonts w:ascii="Calibri" w:eastAsia="Calibri" w:hAnsi="Calibri" w:cs="Calibri"/>
          <w:sz w:val="23"/>
          <w:szCs w:val="23"/>
          <w:lang w:eastAsia="en-US"/>
        </w:rPr>
        <w:t>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14:paraId="6C2AE7AE" w14:textId="77777777"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14:paraId="4506F665" w14:textId="77777777" w:rsidR="00602A0D" w:rsidRDefault="00602A0D" w:rsidP="004654D0">
      <w:pPr>
        <w:suppressAutoHyphens w:val="0"/>
        <w:spacing w:after="160" w:line="259" w:lineRule="auto"/>
        <w:jc w:val="both"/>
        <w:rPr>
          <w:rFonts w:ascii="Calibri" w:eastAsia="Calibri" w:hAnsi="Calibri" w:cs="Calibri"/>
          <w:b/>
          <w:sz w:val="23"/>
          <w:szCs w:val="23"/>
          <w:lang w:eastAsia="en-US"/>
        </w:rPr>
      </w:pPr>
    </w:p>
    <w:p w14:paraId="37276805" w14:textId="77777777" w:rsidR="00602A0D" w:rsidRDefault="00602A0D" w:rsidP="004654D0">
      <w:pPr>
        <w:suppressAutoHyphens w:val="0"/>
        <w:spacing w:after="160" w:line="259" w:lineRule="auto"/>
        <w:jc w:val="both"/>
        <w:rPr>
          <w:rFonts w:ascii="Calibri" w:eastAsia="Calibri" w:hAnsi="Calibri" w:cs="Calibri"/>
          <w:b/>
          <w:sz w:val="23"/>
          <w:szCs w:val="23"/>
          <w:lang w:eastAsia="en-US"/>
        </w:rPr>
      </w:pPr>
    </w:p>
    <w:p w14:paraId="7DCE4DCC" w14:textId="77777777" w:rsidR="00602A0D" w:rsidRDefault="00602A0D" w:rsidP="004654D0">
      <w:pPr>
        <w:suppressAutoHyphens w:val="0"/>
        <w:spacing w:after="160" w:line="259" w:lineRule="auto"/>
        <w:jc w:val="both"/>
        <w:rPr>
          <w:rFonts w:ascii="Calibri" w:eastAsia="Calibri" w:hAnsi="Calibri" w:cs="Calibri"/>
          <w:b/>
          <w:sz w:val="23"/>
          <w:szCs w:val="23"/>
          <w:lang w:eastAsia="en-US"/>
        </w:rPr>
      </w:pPr>
    </w:p>
    <w:p w14:paraId="6E8B7DF9" w14:textId="77777777"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32DC9850" wp14:editId="53CBF606">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294DECE" w14:textId="71FA654C" w:rsidR="00BB1D7F" w:rsidRPr="00E117B3" w:rsidRDefault="00BB1D7F"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69</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C9850" id="Text Box 88" o:spid="_x0000_s1100"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LtM9uzYCAAB1BAAADgAAAAAAAAAA&#10;AAAAAAAuAgAAZHJzL2Uyb0RvYy54bWxQSwECLQAUAAYACAAAACEA+MoVG+AAAAAIAQAADwAAAAAA&#10;AAAAAAAAAACQBAAAZHJzL2Rvd25yZXYueG1sUEsFBgAAAAAEAAQA8wAAAJ0FAAAAAA==&#10;" stroked="f">
                <v:textbox style="mso-fit-shape-to-text:t" inset="0,0,0,0">
                  <w:txbxContent>
                    <w:p w14:paraId="3294DECE" w14:textId="71FA654C" w:rsidR="00BB1D7F" w:rsidRPr="00E117B3" w:rsidRDefault="00BB1D7F"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69</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52AA3086" wp14:editId="6614778B">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359741C0"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14:paraId="06C2206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14:paraId="60626F27"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14:paraId="3B4F138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14:paraId="63AD964F"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156C343C"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14:paraId="731CABF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14:paraId="2DFE68E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140BC3C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14:paraId="2262A347"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14:paraId="3D1EA98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5C5B0FAA"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14:paraId="2C74C241"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14:paraId="164CF4C2"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14:paraId="2156725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14:paraId="0C6D78D5"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5EC13534"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14:paraId="35230414"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14:paraId="1B60343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14:paraId="54C0816A"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A3086" id="_x0000_s1101"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Knx4SMqAgAATwQAAA4AAAAAAAAAAAAAAAAALgIAAGRycy9lMm9E&#10;b2MueG1sUEsBAi0AFAAGAAgAAAAhAFzZdAHbAAAABQEAAA8AAAAAAAAAAAAAAAAAhAQAAGRycy9k&#10;b3ducmV2LnhtbFBLBQYAAAAABAAEAPMAAACMBQAAAAA=&#10;">
                <v:textbox style="mso-fit-shape-to-text:t">
                  <w:txbxContent>
                    <w:p w14:paraId="359741C0"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14:paraId="06C2206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14:paraId="60626F27"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14:paraId="3B4F138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14:paraId="63AD964F"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156C343C"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14:paraId="731CABF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14:paraId="2DFE68E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140BC3C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14:paraId="2262A347"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14:paraId="3D1EA98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5C5B0FAA"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14:paraId="2C74C241"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14:paraId="164CF4C2"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14:paraId="21567259"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14:paraId="0C6D78D5"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5EC13534"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14:paraId="35230414"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14:paraId="1B60343B"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14:paraId="54C0816A" w14:textId="77777777" w:rsidR="00BB1D7F" w:rsidRPr="00FD678C" w:rsidRDefault="00BB1D7F"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3A3AFACB" wp14:editId="03B41BC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594D1D0" w14:textId="134CE358" w:rsidR="00BB1D7F" w:rsidRPr="00084F53" w:rsidRDefault="00BB1D7F"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70</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FACB" id="Text Box 89" o:spid="_x0000_s1102"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IE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HGB8gQ3AgAAdQQAAA4AAAAAAAAA&#10;AAAAAAAALgIAAGRycy9lMm9Eb2MueG1sUEsBAi0AFAAGAAgAAAAhANDuCMzgAAAACgEAAA8AAAAA&#10;AAAAAAAAAAAAkQQAAGRycy9kb3ducmV2LnhtbFBLBQYAAAAABAAEAPMAAACeBQAAAAA=&#10;" stroked="f">
                <v:textbox style="mso-fit-shape-to-text:t" inset="0,0,0,0">
                  <w:txbxContent>
                    <w:p w14:paraId="2594D1D0" w14:textId="134CE358" w:rsidR="00BB1D7F" w:rsidRPr="00084F53" w:rsidRDefault="00BB1D7F"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70</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2F9A9FEC" wp14:editId="59F5F986">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CDE661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14:paraId="0AFE4C9B"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14:paraId="58CD9326"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14:paraId="61930586"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14:paraId="6047D50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3EC41DD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14:paraId="04BAD3ED"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14:paraId="0E60CB6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3267A02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14:paraId="4C78F148"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14:paraId="56CD389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19FFCB4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14:paraId="05250F0D"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14:paraId="79BF0D0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14:paraId="3164E027"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14:paraId="05F7FAA2"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1556D0C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14:paraId="3E931C8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14:paraId="2CBB6661"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14:paraId="2C53553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A9FEC" id="_x0000_s1103"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CFBAvHKgIAAE8EAAAOAAAAAAAAAAAAAAAAAC4CAABkcnMvZTJv&#10;RG9jLnhtbFBLAQItABQABgAIAAAAIQBVEVju3AAAAAgBAAAPAAAAAAAAAAAAAAAAAIQEAABkcnMv&#10;ZG93bnJldi54bWxQSwUGAAAAAAQABADzAAAAjQUAAAAA&#10;">
                <v:textbox style="mso-fit-shape-to-text:t">
                  <w:txbxContent>
                    <w:p w14:paraId="4CDE661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14:paraId="0AFE4C9B"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14:paraId="58CD9326"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14:paraId="61930586"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14:paraId="6047D50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3EC41DD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14:paraId="04BAD3ED"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14:paraId="0E60CB6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3267A02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14:paraId="4C78F148"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14:paraId="56CD389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19FFCB4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14:paraId="05250F0D"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14:paraId="79BF0D0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14:paraId="3164E027"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14:paraId="05F7FAA2"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1556D0C0"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14:paraId="3E931C8F"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14:paraId="2CBB6661"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14:paraId="2C535535" w14:textId="77777777" w:rsidR="00BB1D7F" w:rsidRPr="00FD678C" w:rsidRDefault="00BB1D7F"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v:textbox>
                <w10:wrap type="square" anchorx="margin"/>
              </v:shape>
            </w:pict>
          </mc:Fallback>
        </mc:AlternateContent>
      </w:r>
    </w:p>
    <w:p w14:paraId="786CA4D3" w14:textId="77777777"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w:t>
      </w:r>
      <w:r w:rsidR="00723F28">
        <w:rPr>
          <w:rFonts w:ascii="Calibri" w:eastAsia="Calibri" w:hAnsi="Calibri" w:cs="Calibri"/>
          <w:sz w:val="23"/>
          <w:szCs w:val="23"/>
          <w:lang w:eastAsia="en-US"/>
        </w:rPr>
        <w:t>72</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14:paraId="7AFC3E17" w14:textId="77777777"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C726CE2" wp14:editId="5CC806D2">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14:paraId="39E6F9E8" w14:textId="2B566A82"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AB0D23">
        <w:rPr>
          <w:noProof/>
        </w:rPr>
        <w:t>71</w:t>
      </w:r>
      <w:r>
        <w:fldChar w:fldCharType="end"/>
      </w:r>
      <w:r w:rsidR="00816253">
        <w:t>:</w:t>
      </w:r>
      <w:r w:rsidR="00442830" w:rsidRPr="00442830">
        <w:rPr>
          <w:b w:val="0"/>
          <w:noProof/>
        </w:rPr>
        <w:t xml:space="preserve"> </w:t>
      </w:r>
      <w:r w:rsidR="002E0E24">
        <w:rPr>
          <w:b w:val="0"/>
          <w:noProof/>
        </w:rPr>
        <w:t xml:space="preserve">Επιβάρυνση </w:t>
      </w:r>
      <w:r w:rsidR="009B44A4">
        <w:rPr>
          <w:b w:val="0"/>
        </w:rPr>
        <w:t xml:space="preserve">Συνάρτησης </w:t>
      </w:r>
      <w:r w:rsidR="00511BB1">
        <w:rPr>
          <w:b w:val="0"/>
          <w:lang w:val="en-US"/>
        </w:rPr>
        <w:t>ByteSub</w:t>
      </w:r>
    </w:p>
    <w:p w14:paraId="6D0E155E" w14:textId="77777777" w:rsidR="00935F98" w:rsidRPr="00526A7C" w:rsidRDefault="00935F98" w:rsidP="00935F98">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9 φαίνεται η </w:t>
      </w:r>
      <w:r w:rsidR="000903F2">
        <w:rPr>
          <w:rFonts w:ascii="Calibri" w:eastAsia="Calibri" w:hAnsi="Calibri" w:cs="Calibri"/>
          <w:sz w:val="23"/>
          <w:szCs w:val="23"/>
          <w:lang w:eastAsia="en-US"/>
        </w:rPr>
        <w:t xml:space="preserve">επιβάρυνση </w:t>
      </w:r>
      <w:r>
        <w:rPr>
          <w:rFonts w:ascii="Calibri" w:eastAsia="Calibri" w:hAnsi="Calibri" w:cs="Calibri"/>
          <w:sz w:val="23"/>
          <w:szCs w:val="23"/>
          <w:lang w:eastAsia="en-US"/>
        </w:rPr>
        <w:t>που προκύπτει από τις συναρτήσεις.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14:paraId="037C43E7" w14:textId="77777777" w:rsidTr="00B92F42">
        <w:tc>
          <w:tcPr>
            <w:tcW w:w="2157" w:type="dxa"/>
            <w:shd w:val="clear" w:color="auto" w:fill="auto"/>
          </w:tcPr>
          <w:p w14:paraId="50569A0E" w14:textId="77777777"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14:paraId="2560DBEF"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14:paraId="0FE2394B"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14:paraId="74BCA113"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14:paraId="0EFEDD9C" w14:textId="77777777" w:rsidTr="00B92F42">
        <w:tc>
          <w:tcPr>
            <w:tcW w:w="2157" w:type="dxa"/>
            <w:shd w:val="clear" w:color="auto" w:fill="auto"/>
          </w:tcPr>
          <w:p w14:paraId="51459AE8"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14:paraId="765493A4"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14:paraId="25B0E0DB"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14:paraId="0DAF0927"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14:paraId="02BD8094" w14:textId="77777777" w:rsidTr="00B92F42">
        <w:tc>
          <w:tcPr>
            <w:tcW w:w="2157" w:type="dxa"/>
            <w:shd w:val="clear" w:color="auto" w:fill="auto"/>
          </w:tcPr>
          <w:p w14:paraId="6288653D"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14:paraId="25A0BE83" w14:textId="77777777"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22B969E7"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14:paraId="3E20933E"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14:paraId="744FA001" w14:textId="77777777" w:rsidTr="00B92F42">
        <w:tc>
          <w:tcPr>
            <w:tcW w:w="2157" w:type="dxa"/>
            <w:shd w:val="clear" w:color="auto" w:fill="auto"/>
          </w:tcPr>
          <w:p w14:paraId="3AFA5315"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14:paraId="305211A4" w14:textId="77777777"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577B9638"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14:paraId="3B3ED3C9"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14:paraId="18CD097E" w14:textId="77777777" w:rsidTr="00B92F42">
        <w:tc>
          <w:tcPr>
            <w:tcW w:w="2157" w:type="dxa"/>
            <w:shd w:val="clear" w:color="auto" w:fill="auto"/>
          </w:tcPr>
          <w:p w14:paraId="2DBA4C56"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14:paraId="5F0F5063" w14:textId="77777777"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14:paraId="698BDB4D" w14:textId="77777777"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14:paraId="3569040C" w14:textId="77777777"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14:paraId="0CF1E50B" w14:textId="651FC714"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AB0D23">
        <w:rPr>
          <w:noProof/>
        </w:rPr>
        <w:t>9</w:t>
      </w:r>
      <w:r>
        <w:fldChar w:fldCharType="end"/>
      </w:r>
      <w:r w:rsidR="00816253">
        <w:rPr>
          <w:noProof/>
        </w:rPr>
        <w:t>:</w:t>
      </w:r>
      <w:r w:rsidR="00442830" w:rsidRPr="00442830">
        <w:rPr>
          <w:b w:val="0"/>
          <w:noProof/>
        </w:rPr>
        <w:t xml:space="preserve"> </w:t>
      </w:r>
      <w:r w:rsidR="009C702E">
        <w:rPr>
          <w:b w:val="0"/>
          <w:noProof/>
        </w:rPr>
        <w:t xml:space="preserve">Επιβάρυνση </w:t>
      </w:r>
      <w:r>
        <w:rPr>
          <w:b w:val="0"/>
          <w:noProof/>
        </w:rPr>
        <w:t>Συναρτήσεων</w:t>
      </w:r>
    </w:p>
    <w:p w14:paraId="36EC884D" w14:textId="77777777"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14:paraId="2B35B962" w14:textId="77777777"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14:paraId="47159C0C" w14:textId="77777777"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00BA95A3" wp14:editId="110B3E8C">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416E3A40" w14:textId="0D1A98C5" w:rsidR="00BB1D7F" w:rsidRPr="006B09A8" w:rsidRDefault="00BB1D7F"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72</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95A3" id="Text Box 90" o:spid="_x0000_s1104"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" stroked="f">
                <v:textbox style="mso-fit-shape-to-text:t" inset="0,0,0,0">
                  <w:txbxContent>
                    <w:p w14:paraId="416E3A40" w14:textId="0D1A98C5" w:rsidR="00BB1D7F" w:rsidRPr="006B09A8" w:rsidRDefault="00BB1D7F"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72</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76B3A67" wp14:editId="67AC79F0">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DB9B6C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14:paraId="68A51B5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14:paraId="211619B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7E658A6"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14:paraId="0AE3D537"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1774A96"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14:paraId="387551C1"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B3A67" id="_x0000_s1105"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YwP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eW2MDysCAABPBAAADgAAAAAAAAAAAAAAAAAuAgAAZHJzL2Uy&#10;b0RvYy54bWxQSwECLQAUAAYACAAAACEAujAPo9wAAAAHAQAADwAAAAAAAAAAAAAAAACFBAAAZHJz&#10;L2Rvd25yZXYueG1sUEsFBgAAAAAEAAQA8wAAAI4FAAAAAA==&#10;">
                <v:textbox style="mso-fit-shape-to-text:t">
                  <w:txbxContent>
                    <w:p w14:paraId="4DB9B6C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14:paraId="68A51B5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14:paraId="211619B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7E658A6"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14:paraId="0AE3D537"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14:paraId="61774A96"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14:paraId="387551C1"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 xml:space="preserve">στην Εικόνα </w:t>
      </w:r>
      <w:r w:rsidR="00DE1303">
        <w:rPr>
          <w:rFonts w:ascii="Calibri" w:eastAsia="Calibri" w:hAnsi="Calibri" w:cs="Calibri"/>
          <w:sz w:val="23"/>
          <w:szCs w:val="23"/>
          <w:lang w:eastAsia="en-US"/>
        </w:rPr>
        <w:t>7</w:t>
      </w:r>
      <w:r w:rsidR="00BD4AAC">
        <w:rPr>
          <w:rFonts w:ascii="Calibri" w:eastAsia="Calibri" w:hAnsi="Calibri" w:cs="Calibri"/>
          <w:sz w:val="23"/>
          <w:szCs w:val="23"/>
          <w:lang w:eastAsia="en-US"/>
        </w:rPr>
        <w:t>4</w:t>
      </w:r>
      <w:r w:rsidR="006D3E38">
        <w:rPr>
          <w:rFonts w:ascii="Calibri" w:eastAsia="Calibri" w:hAnsi="Calibri" w:cs="Calibri"/>
          <w:sz w:val="23"/>
          <w:szCs w:val="23"/>
          <w:lang w:eastAsia="en-US"/>
        </w:rPr>
        <w:t>.</w:t>
      </w:r>
    </w:p>
    <w:p w14:paraId="23106216" w14:textId="77777777" w:rsidR="00602A0D" w:rsidRDefault="00602A0D" w:rsidP="00877E56">
      <w:pPr>
        <w:suppressAutoHyphens w:val="0"/>
        <w:spacing w:after="160" w:line="259" w:lineRule="auto"/>
        <w:rPr>
          <w:rFonts w:ascii="Calibri" w:eastAsia="Calibri" w:hAnsi="Calibri" w:cs="Calibri"/>
          <w:sz w:val="23"/>
          <w:szCs w:val="23"/>
          <w:lang w:eastAsia="en-US"/>
        </w:rPr>
      </w:pPr>
    </w:p>
    <w:p w14:paraId="468FA4C8" w14:textId="77777777" w:rsidR="00602A0D" w:rsidRDefault="00602A0D" w:rsidP="00877E56">
      <w:pPr>
        <w:suppressAutoHyphens w:val="0"/>
        <w:spacing w:after="160" w:line="259" w:lineRule="auto"/>
        <w:rPr>
          <w:rFonts w:ascii="Calibri" w:eastAsia="Calibri" w:hAnsi="Calibri" w:cs="Calibri"/>
          <w:sz w:val="23"/>
          <w:szCs w:val="23"/>
          <w:lang w:eastAsia="en-US"/>
        </w:rPr>
      </w:pPr>
    </w:p>
    <w:p w14:paraId="0FB16EBE" w14:textId="77777777" w:rsidR="00602A0D" w:rsidRPr="00B92F42" w:rsidRDefault="00602A0D" w:rsidP="00877E56">
      <w:pPr>
        <w:suppressAutoHyphens w:val="0"/>
        <w:spacing w:after="160" w:line="259" w:lineRule="auto"/>
        <w:rPr>
          <w:rFonts w:ascii="Calibri" w:eastAsia="Calibri" w:hAnsi="Calibri" w:cs="Calibri"/>
          <w:sz w:val="23"/>
          <w:szCs w:val="23"/>
          <w:lang w:eastAsia="en-US"/>
        </w:rPr>
      </w:pPr>
    </w:p>
    <w:p w14:paraId="24F21996" w14:textId="77777777" w:rsidR="006D5692" w:rsidRDefault="006D5692" w:rsidP="00606B96">
      <w:pPr>
        <w:suppressAutoHyphens w:val="0"/>
        <w:spacing w:after="160" w:line="259" w:lineRule="auto"/>
        <w:jc w:val="both"/>
        <w:rPr>
          <w:rFonts w:ascii="Calibri" w:eastAsia="Calibri" w:hAnsi="Calibri" w:cs="Calibri"/>
          <w:sz w:val="23"/>
          <w:szCs w:val="23"/>
          <w:lang w:eastAsia="en-US"/>
        </w:rPr>
      </w:pPr>
    </w:p>
    <w:p w14:paraId="76CC498F" w14:textId="77777777"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CF16D2">
        <w:rPr>
          <w:rFonts w:ascii="Calibri" w:eastAsia="Calibri" w:hAnsi="Calibri" w:cs="Calibri"/>
          <w:sz w:val="23"/>
          <w:szCs w:val="23"/>
          <w:lang w:eastAsia="en-US"/>
        </w:rPr>
        <w:t>75</w:t>
      </w:r>
      <w:r w:rsidR="008E3495">
        <w:rPr>
          <w:rFonts w:ascii="Calibri" w:eastAsia="Calibri" w:hAnsi="Calibri" w:cs="Calibri"/>
          <w:sz w:val="23"/>
          <w:szCs w:val="23"/>
          <w:lang w:eastAsia="en-US"/>
        </w:rPr>
        <w:t>.</w:t>
      </w:r>
    </w:p>
    <w:p w14:paraId="162EEA63" w14:textId="77777777"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5ECEDFCD" wp14:editId="416C9FBA">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E0F5A99" w14:textId="09AADC4E" w:rsidR="00BB1D7F" w:rsidRPr="00D7375C" w:rsidRDefault="00BB1D7F"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73</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EDFCD" id="Text Box 92" o:spid="_x0000_s1106"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" stroked="f">
                <v:textbox style="mso-fit-shape-to-text:t" inset="0,0,0,0">
                  <w:txbxContent>
                    <w:p w14:paraId="0E0F5A99" w14:textId="09AADC4E" w:rsidR="00BB1D7F" w:rsidRPr="00D7375C" w:rsidRDefault="00BB1D7F"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AB0D23">
                        <w:rPr>
                          <w:noProof/>
                        </w:rPr>
                        <w:t>73</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7F387DC1" wp14:editId="353D577D">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7F5C62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14:paraId="3ABF558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14:paraId="5940FEF2"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14:paraId="2D818120"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14:paraId="5C43821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14:paraId="24E2818D"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14:paraId="2090C5DB"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14:paraId="6D032EE8"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387DC1" id="_x0000_s1107"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">
                <v:textbox style="mso-fit-shape-to-text:t">
                  <w:txbxContent>
                    <w:p w14:paraId="47F5C62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14:paraId="3ABF558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14:paraId="5940FEF2"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14:paraId="2D818120"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14:paraId="5C43821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14:paraId="24E2818D"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14:paraId="2090C5DB"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14:paraId="6D032EE8"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14:paraId="20E2A01F" w14:textId="77777777"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14:paraId="31259C08" w14:textId="77777777"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w:t>
      </w:r>
      <w:r w:rsidR="00A338AF">
        <w:rPr>
          <w:rFonts w:ascii="Calibri" w:eastAsia="Calibri" w:hAnsi="Calibri" w:cs="Calibri"/>
          <w:sz w:val="23"/>
          <w:szCs w:val="23"/>
          <w:lang w:eastAsia="en-US"/>
        </w:rPr>
        <w:t>76</w:t>
      </w:r>
      <w:r w:rsidR="00B5780E">
        <w:rPr>
          <w:rFonts w:ascii="Calibri" w:eastAsia="Calibri" w:hAnsi="Calibri" w:cs="Calibri"/>
          <w:sz w:val="23"/>
          <w:szCs w:val="23"/>
          <w:lang w:eastAsia="en-US"/>
        </w:rPr>
        <w:t>.</w:t>
      </w:r>
    </w:p>
    <w:p w14:paraId="0ADF9F6C" w14:textId="77777777"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0D52325A" wp14:editId="2562554D">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58DD2CA" w14:textId="3A34EDCC" w:rsidR="00BB1D7F" w:rsidRPr="00C26608" w:rsidRDefault="00BB1D7F"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AB0D23">
                              <w:rPr>
                                <w:noProof/>
                              </w:rPr>
                              <w:t>74</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2325A" id="Text Box 93" o:spid="_x0000_s1108"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" stroked="f">
                <v:textbox style="mso-fit-shape-to-text:t" inset="0,0,0,0">
                  <w:txbxContent>
                    <w:p w14:paraId="558DD2CA" w14:textId="3A34EDCC" w:rsidR="00BB1D7F" w:rsidRPr="00C26608" w:rsidRDefault="00BB1D7F"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AB0D23">
                        <w:rPr>
                          <w:noProof/>
                        </w:rPr>
                        <w:t>74</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486F4410" wp14:editId="6F92F286">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707B0D5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14:paraId="3BBB5CA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14:paraId="1DDF612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14:paraId="1D9E8B6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14:paraId="6657BD4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14:paraId="4F04F6C1"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14:paraId="0C7B192B"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14:paraId="69812BEF"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14:paraId="1B7F5B33"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14:paraId="7FDA722A"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14:paraId="7A5AAFC3"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14:paraId="0415CB7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14:paraId="532A94C7"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14:paraId="239A7142" w14:textId="77777777" w:rsidR="00BB1D7F" w:rsidRPr="00FD678C" w:rsidRDefault="00BB1D7F" w:rsidP="00EB03BD">
                            <w:pPr>
                              <w:jc w:val="both"/>
                              <w:rPr>
                                <w:rFonts w:ascii="Courier New" w:hAnsi="Courier New" w:cs="Courier New"/>
                                <w:sz w:val="23"/>
                                <w:szCs w:val="23"/>
                                <w:lang w:val="en-US"/>
                              </w:rPr>
                            </w:pPr>
                          </w:p>
                          <w:p w14:paraId="76F7B81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14:paraId="185DE5EF"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14:paraId="654AAF4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14:paraId="7D3426FD"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14:paraId="54C8A814"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F4410" id="_x0000_s1109"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NbnOvKgIAAE8EAAAOAAAAAAAAAAAAAAAAAC4CAABkcnMvZTJv&#10;RG9jLnhtbFBLAQItABQABgAIAAAAIQAmi5f+3AAAAAcBAAAPAAAAAAAAAAAAAAAAAIQEAABkcnMv&#10;ZG93bnJldi54bWxQSwUGAAAAAAQABADzAAAAjQUAAAAA&#10;">
                <v:textbox style="mso-fit-shape-to-text:t">
                  <w:txbxContent>
                    <w:p w14:paraId="707B0D5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14:paraId="3BBB5CA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14:paraId="1DDF612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14:paraId="1D9E8B6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14:paraId="6657BD4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14:paraId="4F04F6C1"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14:paraId="0C7B192B"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14:paraId="69812BEF"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14:paraId="1B7F5B33"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14:paraId="7FDA722A"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14:paraId="7A5AAFC3"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14:paraId="0415CB72"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14:paraId="532A94C7"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14:paraId="239A7142" w14:textId="77777777" w:rsidR="00BB1D7F" w:rsidRPr="00FD678C" w:rsidRDefault="00BB1D7F" w:rsidP="00EB03BD">
                      <w:pPr>
                        <w:jc w:val="both"/>
                        <w:rPr>
                          <w:rFonts w:ascii="Courier New" w:hAnsi="Courier New" w:cs="Courier New"/>
                          <w:sz w:val="23"/>
                          <w:szCs w:val="23"/>
                          <w:lang w:val="en-US"/>
                        </w:rPr>
                      </w:pPr>
                    </w:p>
                    <w:p w14:paraId="76F7B815"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14:paraId="185DE5EF"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14:paraId="654AAF4E"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14:paraId="7D3426FD"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14:paraId="54C8A814" w14:textId="77777777" w:rsidR="00BB1D7F" w:rsidRPr="00FD678C" w:rsidRDefault="00BB1D7F"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v:textbox>
                <w10:wrap type="square" anchorx="margin"/>
              </v:shape>
            </w:pict>
          </mc:Fallback>
        </mc:AlternateContent>
      </w:r>
    </w:p>
    <w:p w14:paraId="3FF3B4C5" w14:textId="77777777"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AC73BA">
        <w:rPr>
          <w:rFonts w:ascii="Calibri" w:eastAsia="Calibri" w:hAnsi="Calibri" w:cs="Calibri"/>
          <w:sz w:val="23"/>
          <w:szCs w:val="23"/>
          <w:lang w:eastAsia="en-US"/>
        </w:rPr>
        <w:t>δημιουργεί κι άλλη καθυστέρηση</w:t>
      </w:r>
      <w:r w:rsidRPr="00B92F42">
        <w:rPr>
          <w:rFonts w:ascii="Calibri" w:eastAsia="Calibri" w:hAnsi="Calibri" w:cs="Calibri"/>
          <w:sz w:val="23"/>
          <w:szCs w:val="23"/>
          <w:lang w:eastAsia="en-US"/>
        </w:rPr>
        <w:t>.</w:t>
      </w:r>
    </w:p>
    <w:p w14:paraId="036ACECC" w14:textId="77777777"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36F0147" wp14:editId="0490F1B7">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14:paraId="338C2ACC" w14:textId="21ACA6F3"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AB0D23">
        <w:rPr>
          <w:noProof/>
        </w:rPr>
        <w:t>75</w:t>
      </w:r>
      <w:r>
        <w:fldChar w:fldCharType="end"/>
      </w:r>
      <w:r w:rsidR="00816253">
        <w:rPr>
          <w:noProof/>
        </w:rPr>
        <w:t>:</w:t>
      </w:r>
      <w:r w:rsidR="00D1271A" w:rsidRPr="00D1271A">
        <w:rPr>
          <w:b w:val="0"/>
          <w:noProof/>
        </w:rPr>
        <w:t xml:space="preserve"> </w:t>
      </w:r>
      <w:r w:rsidR="00F00140">
        <w:rPr>
          <w:b w:val="0"/>
          <w:noProof/>
        </w:rPr>
        <w:t xml:space="preserve">Επιβάρυνση </w:t>
      </w:r>
      <w:r w:rsidR="00142EE6">
        <w:rPr>
          <w:b w:val="0"/>
        </w:rPr>
        <w:t xml:space="preserve">Συνάρτησης  </w:t>
      </w:r>
      <w:r w:rsidR="00142EE6">
        <w:rPr>
          <w:b w:val="0"/>
          <w:lang w:val="en-US"/>
        </w:rPr>
        <w:t>ShiftRows</w:t>
      </w:r>
    </w:p>
    <w:p w14:paraId="2352A0EA" w14:textId="77777777" w:rsidR="00602A0D" w:rsidRPr="00CA6356" w:rsidRDefault="00602A0D" w:rsidP="00A205EB">
      <w:pPr>
        <w:suppressAutoHyphens w:val="0"/>
        <w:spacing w:after="160" w:line="259" w:lineRule="auto"/>
        <w:rPr>
          <w:rFonts w:ascii="Calibri" w:eastAsia="Calibri" w:hAnsi="Calibri" w:cs="Calibri"/>
          <w:b/>
          <w:sz w:val="23"/>
          <w:szCs w:val="23"/>
          <w:lang w:eastAsia="en-US"/>
        </w:rPr>
      </w:pPr>
    </w:p>
    <w:p w14:paraId="33F3EB74" w14:textId="77777777"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4795A2C4" wp14:editId="52921643">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723DFE9" w14:textId="119D0BF2" w:rsidR="00BB1D7F" w:rsidRPr="005F1271" w:rsidRDefault="00BB1D7F"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76</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5A2C4" id="Text Box 94" o:spid="_x0000_s1110"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m7bJczcCAAB1BAAADgAAAAAAAAAA&#10;AAAAAAAuAgAAZHJzL2Uyb0RvYy54bWxQSwECLQAUAAYACAAAACEAh68ZIN8AAAAIAQAADwAAAAAA&#10;AAAAAAAAAACRBAAAZHJzL2Rvd25yZXYueG1sUEsFBgAAAAAEAAQA8wAAAJ0FAAAAAA==&#10;" stroked="f">
                <v:textbox style="mso-fit-shape-to-text:t" inset="0,0,0,0">
                  <w:txbxContent>
                    <w:p w14:paraId="5723DFE9" w14:textId="119D0BF2" w:rsidR="00BB1D7F" w:rsidRPr="005F1271" w:rsidRDefault="00BB1D7F"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76</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496CF91B" wp14:editId="749D68CE">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D3E909C"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14:paraId="443E9D3E"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14:paraId="312334EE"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14:paraId="2EB26D6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14:paraId="0E1B9ADB"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14:paraId="54106AE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14:paraId="14E1BAE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14:paraId="32CBA5A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CF91B" id="_x0000_s1111"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">
                <v:textbox style="mso-fit-shape-to-text:t">
                  <w:txbxContent>
                    <w:p w14:paraId="5D3E909C"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14:paraId="443E9D3E"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14:paraId="312334EE"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14:paraId="2EB26D6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14:paraId="0E1B9ADB"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14:paraId="54106AE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14:paraId="14E1BAE5"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14:paraId="32CBA5A7" w14:textId="77777777" w:rsidR="00BB1D7F" w:rsidRPr="00FD678C" w:rsidRDefault="00BB1D7F"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14:paraId="2F9C8EB1" w14:textId="77777777"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FA30FF">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14:paraId="241AF611" w14:textId="77777777"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55CAAB88" wp14:editId="5B23749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3">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14:paraId="395EB4E1" w14:textId="7FF4E4AC"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AB0D23">
        <w:rPr>
          <w:noProof/>
        </w:rPr>
        <w:t>77</w:t>
      </w:r>
      <w:r>
        <w:fldChar w:fldCharType="end"/>
      </w:r>
      <w:r w:rsidR="00816253">
        <w:rPr>
          <w:noProof/>
        </w:rPr>
        <w:t>:</w:t>
      </w:r>
      <w:r w:rsidR="00B012F1" w:rsidRPr="00B012F1">
        <w:rPr>
          <w:b w:val="0"/>
          <w:noProof/>
        </w:rPr>
        <w:t xml:space="preserve"> </w:t>
      </w:r>
      <w:r w:rsidR="00FA30FF">
        <w:rPr>
          <w:b w:val="0"/>
          <w:noProof/>
        </w:rPr>
        <w:t xml:space="preserve">Επιβάρυνση </w:t>
      </w:r>
      <w:r w:rsidR="00EE0997">
        <w:rPr>
          <w:b w:val="0"/>
        </w:rPr>
        <w:t xml:space="preserve">Συνάρτησης  </w:t>
      </w:r>
      <w:r w:rsidR="00EE0997">
        <w:rPr>
          <w:b w:val="0"/>
          <w:lang w:val="en-US"/>
        </w:rPr>
        <w:t>MixColumns</w:t>
      </w:r>
    </w:p>
    <w:p w14:paraId="014DF941" w14:textId="77777777" w:rsidR="00CA6356" w:rsidRDefault="00CA6356" w:rsidP="00903BC0">
      <w:pPr>
        <w:suppressAutoHyphens w:val="0"/>
        <w:spacing w:after="160" w:line="259" w:lineRule="auto"/>
        <w:rPr>
          <w:rFonts w:ascii="Calibri" w:eastAsia="Calibri" w:hAnsi="Calibri" w:cs="Calibri"/>
          <w:b/>
          <w:lang w:eastAsia="en-US"/>
        </w:rPr>
      </w:pPr>
    </w:p>
    <w:p w14:paraId="275FDA1A" w14:textId="77777777" w:rsidR="004C269C" w:rsidRDefault="004C269C" w:rsidP="00903BC0">
      <w:pPr>
        <w:suppressAutoHyphens w:val="0"/>
        <w:spacing w:after="160" w:line="259" w:lineRule="auto"/>
        <w:rPr>
          <w:rFonts w:ascii="Calibri" w:eastAsia="Calibri" w:hAnsi="Calibri" w:cs="Calibri"/>
          <w:b/>
          <w:lang w:eastAsia="en-US"/>
        </w:rPr>
      </w:pPr>
    </w:p>
    <w:p w14:paraId="233EE6B9" w14:textId="77777777" w:rsidR="004C269C" w:rsidRDefault="004C269C" w:rsidP="00903BC0">
      <w:pPr>
        <w:suppressAutoHyphens w:val="0"/>
        <w:spacing w:after="160" w:line="259" w:lineRule="auto"/>
        <w:rPr>
          <w:rFonts w:ascii="Calibri" w:eastAsia="Calibri" w:hAnsi="Calibri" w:cs="Calibri"/>
          <w:b/>
          <w:lang w:eastAsia="en-US"/>
        </w:rPr>
      </w:pPr>
    </w:p>
    <w:p w14:paraId="3F260CEE" w14:textId="77777777" w:rsidR="004C269C" w:rsidRDefault="004C269C" w:rsidP="00903BC0">
      <w:pPr>
        <w:suppressAutoHyphens w:val="0"/>
        <w:spacing w:after="160" w:line="259" w:lineRule="auto"/>
        <w:rPr>
          <w:rFonts w:ascii="Calibri" w:eastAsia="Calibri" w:hAnsi="Calibri" w:cs="Calibri"/>
          <w:b/>
          <w:lang w:eastAsia="en-US"/>
        </w:rPr>
      </w:pPr>
    </w:p>
    <w:p w14:paraId="31CACDC2" w14:textId="77777777" w:rsidR="004C269C" w:rsidRDefault="004C269C" w:rsidP="00903BC0">
      <w:pPr>
        <w:suppressAutoHyphens w:val="0"/>
        <w:spacing w:after="160" w:line="259" w:lineRule="auto"/>
        <w:rPr>
          <w:rFonts w:ascii="Calibri" w:eastAsia="Calibri" w:hAnsi="Calibri" w:cs="Calibri"/>
          <w:b/>
          <w:lang w:eastAsia="en-US"/>
        </w:rPr>
      </w:pPr>
    </w:p>
    <w:p w14:paraId="4C444B9D" w14:textId="77777777" w:rsidR="004C269C" w:rsidRDefault="004C269C" w:rsidP="00903BC0">
      <w:pPr>
        <w:suppressAutoHyphens w:val="0"/>
        <w:spacing w:after="160" w:line="259" w:lineRule="auto"/>
        <w:rPr>
          <w:rFonts w:ascii="Calibri" w:eastAsia="Calibri" w:hAnsi="Calibri" w:cs="Calibri"/>
          <w:b/>
          <w:lang w:eastAsia="en-US"/>
        </w:rPr>
      </w:pPr>
    </w:p>
    <w:p w14:paraId="7315B274" w14:textId="77777777" w:rsidR="004C269C" w:rsidRDefault="004C269C" w:rsidP="00903BC0">
      <w:pPr>
        <w:suppressAutoHyphens w:val="0"/>
        <w:spacing w:after="160" w:line="259" w:lineRule="auto"/>
        <w:rPr>
          <w:rFonts w:ascii="Calibri" w:eastAsia="Calibri" w:hAnsi="Calibri" w:cs="Calibri"/>
          <w:b/>
          <w:lang w:eastAsia="en-US"/>
        </w:rPr>
      </w:pPr>
    </w:p>
    <w:p w14:paraId="226C05FA" w14:textId="77777777"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14:paraId="252E08C9" w14:textId="77777777"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7A3DC708" wp14:editId="2F0984DA">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6D81D244" w14:textId="780A58E5" w:rsidR="00BB1D7F" w:rsidRPr="00914DD7" w:rsidRDefault="00BB1D7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78</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C708" id="Text Box 96" o:spid="_x0000_s1112"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JNg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" stroked="f">
                <v:textbox style="mso-fit-shape-to-text:t" inset="0,0,0,0">
                  <w:txbxContent>
                    <w:p w14:paraId="6D81D244" w14:textId="780A58E5" w:rsidR="00BB1D7F" w:rsidRPr="00914DD7" w:rsidRDefault="00BB1D7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78</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1B3A7E48" wp14:editId="2E0B56E4">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62B15F1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14:paraId="499A4A9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14:paraId="3F2CCDD6"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14:paraId="34E1670E"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14:paraId="463B5588"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6D4D2D40"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14:paraId="44CDF134"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14:paraId="2BAB2298"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5F5AFEB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14:paraId="40EB19C9"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14:paraId="1649034C"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0A1034D5"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14:paraId="2AC78807"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14:paraId="43BA344F"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14:paraId="59758447"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14:paraId="0C607FDF"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6D164CF3"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14:paraId="0B92F64C"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14:paraId="1FFF8A5E"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14:paraId="296BF9F0"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A7E48" id="_x0000_s1113"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M7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">
                <v:textbox style="mso-fit-shape-to-text:t">
                  <w:txbxContent>
                    <w:p w14:paraId="62B15F1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14:paraId="499A4A9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14:paraId="3F2CCDD6"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14:paraId="34E1670E"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14:paraId="463B5588"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14:paraId="6D4D2D40"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14:paraId="44CDF134"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14:paraId="2BAB2298"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14:paraId="5F5AFEBA"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14:paraId="40EB19C9"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14:paraId="1649034C"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14:paraId="0A1034D5"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14:paraId="2AC78807"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14:paraId="43BA344F"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14:paraId="59758447"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14:paraId="0C607FDF"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14:paraId="6D164CF3"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14:paraId="0B92F64C"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14:paraId="1FFF8A5E"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14:paraId="296BF9F0" w14:textId="77777777" w:rsidR="00BB1D7F" w:rsidRPr="00FD678C" w:rsidRDefault="00BB1D7F"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C5094B">
        <w:rPr>
          <w:rFonts w:ascii="Calibri" w:eastAsia="Calibri" w:hAnsi="Calibri" w:cs="Calibri"/>
          <w:sz w:val="23"/>
          <w:szCs w:val="23"/>
          <w:lang w:eastAsia="en-US"/>
        </w:rPr>
        <w:t>από πριν</w:t>
      </w:r>
      <w:r w:rsidR="00D822F1">
        <w:rPr>
          <w:rFonts w:ascii="Calibri" w:eastAsia="Calibri" w:hAnsi="Calibri" w:cs="Calibri"/>
          <w:sz w:val="23"/>
          <w:szCs w:val="23"/>
          <w:lang w:eastAsia="en-US"/>
        </w:rPr>
        <w:t xml:space="preserve">,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AF650C">
        <w:rPr>
          <w:rFonts w:ascii="Calibri" w:eastAsia="Calibri" w:hAnsi="Calibri" w:cs="Calibri"/>
          <w:sz w:val="23"/>
          <w:szCs w:val="23"/>
          <w:lang w:eastAsia="en-US"/>
        </w:rPr>
        <w:t>80</w:t>
      </w:r>
      <w:r w:rsidR="00D80B50">
        <w:rPr>
          <w:rFonts w:ascii="Calibri" w:eastAsia="Calibri" w:hAnsi="Calibri" w:cs="Calibri"/>
          <w:sz w:val="23"/>
          <w:szCs w:val="23"/>
          <w:lang w:eastAsia="en-US"/>
        </w:rPr>
        <w:t>.</w:t>
      </w:r>
    </w:p>
    <w:p w14:paraId="7213CD00" w14:textId="77777777"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14:paraId="7CAC6BDD" w14:textId="77777777"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14:paraId="7DB2E8A7" w14:textId="77777777" w:rsidR="00AE0065" w:rsidRDefault="00AE0065" w:rsidP="00A205EB">
      <w:pPr>
        <w:suppressAutoHyphens w:val="0"/>
        <w:spacing w:after="160" w:line="259" w:lineRule="auto"/>
        <w:rPr>
          <w:rFonts w:ascii="Calibri" w:eastAsia="Calibri" w:hAnsi="Calibri" w:cs="Calibri"/>
          <w:b/>
          <w:sz w:val="23"/>
          <w:szCs w:val="23"/>
          <w:lang w:eastAsia="en-US"/>
        </w:rPr>
      </w:pPr>
    </w:p>
    <w:p w14:paraId="53945A1C" w14:textId="77777777" w:rsidR="00AE0065" w:rsidRDefault="00AE0065" w:rsidP="00A205EB">
      <w:pPr>
        <w:suppressAutoHyphens w:val="0"/>
        <w:spacing w:after="160" w:line="259" w:lineRule="auto"/>
        <w:rPr>
          <w:rFonts w:ascii="Calibri" w:eastAsia="Calibri" w:hAnsi="Calibri" w:cs="Calibri"/>
          <w:b/>
          <w:sz w:val="23"/>
          <w:szCs w:val="23"/>
          <w:lang w:eastAsia="en-US"/>
        </w:rPr>
      </w:pPr>
    </w:p>
    <w:p w14:paraId="7D51BF5B" w14:textId="77777777" w:rsidR="00AE0065" w:rsidRDefault="00AE0065" w:rsidP="00A205EB">
      <w:pPr>
        <w:suppressAutoHyphens w:val="0"/>
        <w:spacing w:after="160" w:line="259" w:lineRule="auto"/>
        <w:rPr>
          <w:rFonts w:ascii="Calibri" w:eastAsia="Calibri" w:hAnsi="Calibri" w:cs="Calibri"/>
          <w:b/>
          <w:sz w:val="23"/>
          <w:szCs w:val="23"/>
          <w:lang w:eastAsia="en-US"/>
        </w:rPr>
      </w:pPr>
    </w:p>
    <w:p w14:paraId="4427086F" w14:textId="77777777" w:rsidR="00AE0065" w:rsidRDefault="00AE0065" w:rsidP="00A205EB">
      <w:pPr>
        <w:suppressAutoHyphens w:val="0"/>
        <w:spacing w:after="160" w:line="259" w:lineRule="auto"/>
        <w:rPr>
          <w:rFonts w:ascii="Calibri" w:eastAsia="Calibri" w:hAnsi="Calibri" w:cs="Calibri"/>
          <w:b/>
          <w:sz w:val="23"/>
          <w:szCs w:val="23"/>
          <w:lang w:eastAsia="en-US"/>
        </w:rPr>
      </w:pPr>
    </w:p>
    <w:p w14:paraId="287B6643" w14:textId="77777777" w:rsidR="00AE0065" w:rsidRDefault="00AE0065" w:rsidP="00A205EB">
      <w:pPr>
        <w:suppressAutoHyphens w:val="0"/>
        <w:spacing w:after="160" w:line="259" w:lineRule="auto"/>
        <w:rPr>
          <w:rFonts w:ascii="Calibri" w:eastAsia="Calibri" w:hAnsi="Calibri" w:cs="Calibri"/>
          <w:b/>
          <w:sz w:val="23"/>
          <w:szCs w:val="23"/>
          <w:lang w:eastAsia="en-US"/>
        </w:rPr>
      </w:pPr>
    </w:p>
    <w:p w14:paraId="210EED50" w14:textId="77777777" w:rsidR="004B6314" w:rsidRDefault="00C41B40" w:rsidP="00602A0D">
      <w:pPr>
        <w:suppressAutoHyphens w:val="0"/>
        <w:spacing w:after="160" w:line="259" w:lineRule="auto"/>
        <w:rPr>
          <w:rFonts w:ascii="Calibri" w:eastAsia="Calibri" w:hAnsi="Calibri" w:cs="Calibri"/>
          <w:b/>
          <w:sz w:val="23"/>
          <w:szCs w:val="23"/>
          <w:lang w:eastAsia="en-US"/>
        </w:rPr>
      </w:pPr>
      <w:bookmarkStart w:id="91" w:name="_GoBack"/>
      <w:bookmarkEnd w:id="91"/>
      <w:r>
        <w:rPr>
          <w:noProof/>
          <w:lang w:eastAsia="el-GR"/>
        </w:rPr>
        <w:lastRenderedPageBreak/>
        <mc:AlternateContent>
          <mc:Choice Requires="wps">
            <w:drawing>
              <wp:anchor distT="0" distB="0" distL="114300" distR="114300" simplePos="0" relativeHeight="251876864" behindDoc="0" locked="0" layoutInCell="1" allowOverlap="1" wp14:anchorId="04112E4A" wp14:editId="22298EF9">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B6EAE9E" w14:textId="43FC8493" w:rsidR="00BB1D7F" w:rsidRPr="00C52FCC" w:rsidRDefault="00BB1D7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79</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2E4A" id="Text Box 97" o:spid="_x0000_s1114"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HAz9NA3AgAAdQQAAA4AAAAAAAAA&#10;AAAAAAAALgIAAGRycy9lMm9Eb2MueG1sUEsBAi0AFAAGAAgAAAAhAHOR5+TgAAAACgEAAA8AAAAA&#10;AAAAAAAAAAAAkQQAAGRycy9kb3ducmV2LnhtbFBLBQYAAAAABAAEAPMAAACeBQAAAAA=&#10;" stroked="f">
                <v:textbox style="mso-fit-shape-to-text:t" inset="0,0,0,0">
                  <w:txbxContent>
                    <w:p w14:paraId="3B6EAE9E" w14:textId="43FC8493" w:rsidR="00BB1D7F" w:rsidRPr="00C52FCC" w:rsidRDefault="00BB1D7F"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79</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2F5EA1E0" wp14:editId="5C74E9C9">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33DBBCE"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for</w:t>
                            </w:r>
                            <w:r w:rsidRPr="00786C80">
                              <w:rPr>
                                <w:rFonts w:ascii="Courier New" w:eastAsia="Calibri" w:hAnsi="Courier New" w:cs="Courier New"/>
                                <w:sz w:val="23"/>
                                <w:szCs w:val="23"/>
                                <w:lang w:val="en-US" w:eastAsia="en-US"/>
                              </w:rPr>
                              <w:t xml:space="preserve"> (j = 0; j &lt; nb; ++j) {ret[j * 4] = (state[j * 4] &lt;&lt; 1);</w:t>
                            </w:r>
                          </w:p>
                          <w:p w14:paraId="425A8343"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((ret[j * 4] &gt;&gt; 8) == 1) ret[j * 4] ^= 283;x = state[1 + j * 4];</w:t>
                            </w:r>
                          </w:p>
                          <w:p w14:paraId="256A686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7E32E5D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 xml:space="preserve"> </w:t>
                            </w: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 ret[j * 4] ^= (x ^ 283);</w:t>
                            </w:r>
                          </w:p>
                          <w:p w14:paraId="01A8677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3494F0C1"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ret[j * 4] ^= x;</w:t>
                            </w:r>
                          </w:p>
                          <w:p w14:paraId="50E4F76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ret[j * 4] ^= state[2 + j * 4] ^ state[3 + j * 4] ^ worda[0][j + nb * n];</w:t>
                            </w:r>
                          </w:p>
                          <w:p w14:paraId="7AF30C5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(state[1 + j * 4] &lt;&lt; 1);</w:t>
                            </w:r>
                          </w:p>
                          <w:p w14:paraId="592DE58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((ret[1 + j * 4] &gt;&gt; 8) == 1)</w:t>
                            </w:r>
                          </w:p>
                          <w:p w14:paraId="50CC8B5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283;</w:t>
                            </w:r>
                          </w:p>
                          <w:p w14:paraId="520B8EFB"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state[2 + j * 4];</w:t>
                            </w:r>
                          </w:p>
                          <w:p w14:paraId="20791A5D"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60F519D4"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35ECD52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(x ^ 283);</w:t>
                            </w:r>
                          </w:p>
                          <w:p w14:paraId="59B8F0C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26FB1A48"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x;</w:t>
                            </w:r>
                          </w:p>
                          <w:p w14:paraId="0A2BF0E9"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state[3 + j * 4] ^ state[j * 4] ^ worda[1][j + nb * n];</w:t>
                            </w:r>
                          </w:p>
                          <w:p w14:paraId="52C5C953"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(state[2 + j * 4] &lt;&lt; 1);</w:t>
                            </w:r>
                          </w:p>
                          <w:p w14:paraId="08C9553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 xml:space="preserve"> </w:t>
                            </w: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((ret[2 + j * 4] &gt;&gt; 8) == 1)</w:t>
                            </w:r>
                          </w:p>
                          <w:p w14:paraId="2ED6CD36"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283;</w:t>
                            </w:r>
                          </w:p>
                          <w:p w14:paraId="018B6D3C"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state[3 + j * 4];</w:t>
                            </w:r>
                          </w:p>
                          <w:p w14:paraId="5CEA3764"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205BD1B2"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7D885AD9"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(x ^ 283);</w:t>
                            </w:r>
                          </w:p>
                          <w:p w14:paraId="73123815"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1CFE6435"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x;</w:t>
                            </w:r>
                          </w:p>
                          <w:p w14:paraId="6657125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^=state[j * 4] ^ state[1 + j * 4] ^ worda[2][j + nb * n];</w:t>
                            </w:r>
                          </w:p>
                          <w:p w14:paraId="35680361"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(state[3 + j * 4] &lt;&lt; 1);</w:t>
                            </w:r>
                          </w:p>
                          <w:p w14:paraId="72565D4D"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((ret[3 + j * 4] &gt;&gt; 8) == 1)</w:t>
                            </w:r>
                          </w:p>
                          <w:p w14:paraId="76465498"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283;</w:t>
                            </w:r>
                          </w:p>
                          <w:p w14:paraId="032854B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state[j * 4];</w:t>
                            </w:r>
                          </w:p>
                          <w:p w14:paraId="3D46AFF2"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5BD8AAFC"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22246EC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(x ^ 283);</w:t>
                            </w:r>
                          </w:p>
                          <w:p w14:paraId="6AB9701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670F543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x;</w:t>
                            </w:r>
                          </w:p>
                          <w:p w14:paraId="521DAA1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^=state[1 + j * 4] ^ state[2 + j * 4] ^ worda[3][j + nb * n];}</w:t>
                            </w:r>
                          </w:p>
                          <w:p w14:paraId="57137A2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for</w:t>
                            </w:r>
                            <w:r w:rsidRPr="00786C80">
                              <w:rPr>
                                <w:rFonts w:ascii="Courier New" w:eastAsia="Calibri" w:hAnsi="Courier New" w:cs="Courier New"/>
                                <w:sz w:val="23"/>
                                <w:szCs w:val="23"/>
                                <w:lang w:val="en-US" w:eastAsia="en-US"/>
                              </w:rPr>
                              <w:t xml:space="preserve"> (j = 0; j &lt; nb; ++j) {</w:t>
                            </w:r>
                            <w:r w:rsidRPr="00786C80">
                              <w:rPr>
                                <w:rFonts w:ascii="Courier New" w:eastAsia="Calibri" w:hAnsi="Courier New" w:cs="Courier New"/>
                                <w:sz w:val="23"/>
                                <w:szCs w:val="23"/>
                                <w:lang w:val="en-US" w:eastAsia="en-US"/>
                              </w:rPr>
                              <w:tab/>
                            </w:r>
                          </w:p>
                          <w:p w14:paraId="21428B7B" w14:textId="77777777" w:rsidR="00BB1D7F" w:rsidRPr="00FD678C"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EA1E0" id="_x0000_s1115"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BuP78KKAIAAE8EAAAOAAAAAAAAAAAAAAAAAC4CAABkcnMvZTJvRG9j&#10;LnhtbFBLAQItABQABgAIAAAAIQBc2XQB2wAAAAUBAAAPAAAAAAAAAAAAAAAAAIIEAABkcnMvZG93&#10;bnJldi54bWxQSwUGAAAAAAQABADzAAAAigUAAAAA&#10;">
                <v:textbox style="mso-fit-shape-to-text:t">
                  <w:txbxContent>
                    <w:p w14:paraId="133DBBCE"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for</w:t>
                      </w:r>
                      <w:r w:rsidRPr="00786C80">
                        <w:rPr>
                          <w:rFonts w:ascii="Courier New" w:eastAsia="Calibri" w:hAnsi="Courier New" w:cs="Courier New"/>
                          <w:sz w:val="23"/>
                          <w:szCs w:val="23"/>
                          <w:lang w:val="en-US" w:eastAsia="en-US"/>
                        </w:rPr>
                        <w:t xml:space="preserve"> (j = 0; j &lt; nb; ++j) {ret[j * 4] = (state[j * 4] &lt;&lt; 1);</w:t>
                      </w:r>
                    </w:p>
                    <w:p w14:paraId="425A8343"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((ret[j * 4] &gt;&gt; 8) == 1) ret[j * 4] ^= 283;x = state[1 + j * 4];</w:t>
                      </w:r>
                    </w:p>
                    <w:p w14:paraId="256A686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7E32E5D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 xml:space="preserve"> </w:t>
                      </w: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 ret[j * 4] ^= (x ^ 283);</w:t>
                      </w:r>
                    </w:p>
                    <w:p w14:paraId="01A8677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3494F0C1"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ret[j * 4] ^= x;</w:t>
                      </w:r>
                    </w:p>
                    <w:p w14:paraId="50E4F76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ret[j * 4] ^= state[2 + j * 4] ^ state[3 + j * 4] ^ worda[0][j + nb * n];</w:t>
                      </w:r>
                    </w:p>
                    <w:p w14:paraId="7AF30C5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(state[1 + j * 4] &lt;&lt; 1);</w:t>
                      </w:r>
                    </w:p>
                    <w:p w14:paraId="592DE58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((ret[1 + j * 4] &gt;&gt; 8) == 1)</w:t>
                      </w:r>
                    </w:p>
                    <w:p w14:paraId="50CC8B5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283;</w:t>
                      </w:r>
                    </w:p>
                    <w:p w14:paraId="520B8EFB"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state[2 + j * 4];</w:t>
                      </w:r>
                    </w:p>
                    <w:p w14:paraId="20791A5D"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60F519D4"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35ECD52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(x ^ 283);</w:t>
                      </w:r>
                    </w:p>
                    <w:p w14:paraId="59B8F0C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26FB1A48"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x;</w:t>
                      </w:r>
                    </w:p>
                    <w:p w14:paraId="0A2BF0E9"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ret[1 + j * 4] ^= state[3 + j * 4] ^ state[j * 4] ^ worda[1][j + nb * n];</w:t>
                      </w:r>
                    </w:p>
                    <w:p w14:paraId="52C5C953"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(state[2 + j * 4] &lt;&lt; 1);</w:t>
                      </w:r>
                    </w:p>
                    <w:p w14:paraId="08C9553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 xml:space="preserve"> </w:t>
                      </w: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((ret[2 + j * 4] &gt;&gt; 8) == 1)</w:t>
                      </w:r>
                    </w:p>
                    <w:p w14:paraId="2ED6CD36"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283;</w:t>
                      </w:r>
                    </w:p>
                    <w:p w14:paraId="018B6D3C"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state[3 + j * 4];</w:t>
                      </w:r>
                    </w:p>
                    <w:p w14:paraId="5CEA3764"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205BD1B2"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7D885AD9"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(x ^ 283);</w:t>
                      </w:r>
                    </w:p>
                    <w:p w14:paraId="73123815"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1CFE6435"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 x;</w:t>
                      </w:r>
                    </w:p>
                    <w:p w14:paraId="6657125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ret[2 + j * 4] ^=state[j * 4] ^ state[1 + j * 4] ^ worda[2][j + nb * n];</w:t>
                      </w:r>
                    </w:p>
                    <w:p w14:paraId="35680361"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(state[3 + j * 4] &lt;&lt; 1);</w:t>
                      </w:r>
                    </w:p>
                    <w:p w14:paraId="72565D4D"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((ret[3 + j * 4] &gt;&gt; 8) == 1)</w:t>
                      </w:r>
                    </w:p>
                    <w:p w14:paraId="76465498"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283;</w:t>
                      </w:r>
                    </w:p>
                    <w:p w14:paraId="032854B7"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state[j * 4];</w:t>
                      </w:r>
                    </w:p>
                    <w:p w14:paraId="3D46AFF2"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x ^= (x &lt;&lt; 1);</w:t>
                      </w:r>
                    </w:p>
                    <w:p w14:paraId="5BD8AAFC"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if</w:t>
                      </w:r>
                      <w:r w:rsidRPr="00786C80">
                        <w:rPr>
                          <w:rFonts w:ascii="Courier New" w:eastAsia="Calibri" w:hAnsi="Courier New" w:cs="Courier New"/>
                          <w:sz w:val="23"/>
                          <w:szCs w:val="23"/>
                          <w:lang w:val="en-US" w:eastAsia="en-US"/>
                        </w:rPr>
                        <w:t xml:space="preserve"> ((x &gt;&gt; 8) == 1)</w:t>
                      </w:r>
                    </w:p>
                    <w:p w14:paraId="22246EC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(x ^ 283);</w:t>
                      </w:r>
                    </w:p>
                    <w:p w14:paraId="6AB9701F"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else</w:t>
                      </w:r>
                    </w:p>
                    <w:p w14:paraId="670F5430"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 x;</w:t>
                      </w:r>
                    </w:p>
                    <w:p w14:paraId="521DAA1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ret[3 + j * 4] ^=state[1 + j * 4] ^ state[2 + j * 4] ^ worda[3][j + nb * n];}</w:t>
                      </w:r>
                    </w:p>
                    <w:p w14:paraId="57137A2A" w14:textId="77777777" w:rsidR="00BB1D7F" w:rsidRPr="00786C80"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bCs/>
                          <w:sz w:val="23"/>
                          <w:szCs w:val="23"/>
                          <w:lang w:val="en-US" w:eastAsia="en-US"/>
                        </w:rPr>
                        <w:t>for</w:t>
                      </w:r>
                      <w:r w:rsidRPr="00786C80">
                        <w:rPr>
                          <w:rFonts w:ascii="Courier New" w:eastAsia="Calibri" w:hAnsi="Courier New" w:cs="Courier New"/>
                          <w:sz w:val="23"/>
                          <w:szCs w:val="23"/>
                          <w:lang w:val="en-US" w:eastAsia="en-US"/>
                        </w:rPr>
                        <w:t xml:space="preserve"> (j = 0; j &lt; nb; ++j) {</w:t>
                      </w:r>
                      <w:r w:rsidRPr="00786C80">
                        <w:rPr>
                          <w:rFonts w:ascii="Courier New" w:eastAsia="Calibri" w:hAnsi="Courier New" w:cs="Courier New"/>
                          <w:sz w:val="23"/>
                          <w:szCs w:val="23"/>
                          <w:lang w:val="en-US" w:eastAsia="en-US"/>
                        </w:rPr>
                        <w:tab/>
                      </w:r>
                    </w:p>
                    <w:p w14:paraId="21428B7B" w14:textId="77777777" w:rsidR="00BB1D7F" w:rsidRPr="00FD678C" w:rsidRDefault="00BB1D7F" w:rsidP="00AE0065">
                      <w:pPr>
                        <w:suppressAutoHyphens w:val="0"/>
                        <w:autoSpaceDE w:val="0"/>
                        <w:autoSpaceDN w:val="0"/>
                        <w:adjustRightInd w:val="0"/>
                        <w:rPr>
                          <w:rFonts w:ascii="Courier New" w:eastAsia="Calibri" w:hAnsi="Courier New" w:cs="Courier New"/>
                          <w:sz w:val="23"/>
                          <w:szCs w:val="23"/>
                          <w:lang w:val="en-US" w:eastAsia="en-US"/>
                        </w:rPr>
                      </w:pPr>
                      <w:r w:rsidRPr="00786C80">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14:paraId="54B2C8CA" w14:textId="77777777"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0C39B4F1" wp14:editId="1CDF2AC4">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86906C4" w14:textId="49888DED" w:rsidR="00BB1D7F" w:rsidRPr="00EE4BFE" w:rsidRDefault="00BB1D7F"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80</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9B4F1" id="Text Box 98" o:spid="_x0000_s1116"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" stroked="f">
                <v:textbox style="mso-fit-shape-to-text:t" inset="0,0,0,0">
                  <w:txbxContent>
                    <w:p w14:paraId="086906C4" w14:textId="49888DED" w:rsidR="00BB1D7F" w:rsidRPr="00EE4BFE" w:rsidRDefault="00BB1D7F"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80</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87850EF" wp14:editId="7AC5AF59">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8076D79"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14:paraId="2FFFA9B4"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14:paraId="7E1E23B2"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14:paraId="654C648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14:paraId="3EB9EC2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7DA59531"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14:paraId="545970C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14:paraId="0647BB57"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14:paraId="08EAAB8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14:paraId="2DC45435"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14:paraId="5FDF4520"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14:paraId="136BCE9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29E15B4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14:paraId="4576DC1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7BE6A536"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14:paraId="5A5D0BA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14:paraId="3E956D1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14:paraId="05881B7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14:paraId="5192C94C"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14:paraId="0741485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6E821D3B"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10A84D8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14:paraId="23B31FD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29DA49BD"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14:paraId="364B9314"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14:paraId="0C5641A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14:paraId="64227AC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14:paraId="19CC80C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14:paraId="55752862"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14:paraId="0A9B2C7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7E069F0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5F0FFE20"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14:paraId="0394F429"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046776E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14:paraId="104943A1"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14:paraId="65B42471" w14:textId="77777777" w:rsidR="00BB1D7F" w:rsidRPr="00FD678C" w:rsidRDefault="00BB1D7F"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850EF" id="_x0000_s1117"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8jHn8ikCAABPBAAADgAAAAAAAAAAAAAAAAAuAgAAZHJzL2Uyb0Rv&#10;Yy54bWxQSwECLQAUAAYACAAAACEAXNl0AdsAAAAFAQAADwAAAAAAAAAAAAAAAACDBAAAZHJzL2Rv&#10;d25yZXYueG1sUEsFBgAAAAAEAAQA8wAAAIsFAAAAAA==&#10;">
                <v:textbox style="mso-fit-shape-to-text:t">
                  <w:txbxContent>
                    <w:p w14:paraId="58076D79"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14:paraId="2FFFA9B4"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14:paraId="7E1E23B2"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14:paraId="654C648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14:paraId="3EB9EC2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7DA59531"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14:paraId="545970C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14:paraId="0647BB57"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14:paraId="08EAAB8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14:paraId="2DC45435"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14:paraId="5FDF4520"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14:paraId="136BCE9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29E15B4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14:paraId="4576DC1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7BE6A536"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14:paraId="5A5D0BA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14:paraId="3E956D1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14:paraId="05881B7A"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14:paraId="5192C94C"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14:paraId="0741485F"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6E821D3B"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10A84D8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14:paraId="23B31FD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29DA49BD"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14:paraId="364B9314"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14:paraId="0C5641A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14:paraId="64227AC3"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14:paraId="19CC80C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14:paraId="55752862"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14:paraId="0A9B2C7E"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14:paraId="7E069F0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14:paraId="5F0FFE20"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14:paraId="0394F429"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14:paraId="046776E8"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14:paraId="104943A1" w14:textId="77777777" w:rsidR="00BB1D7F" w:rsidRPr="00FD678C"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14:paraId="65B42471" w14:textId="77777777" w:rsidR="00BB1D7F" w:rsidRPr="00FD678C" w:rsidRDefault="00BB1D7F"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14:paraId="69CDC618" w14:textId="77777777" w:rsidR="004B6314" w:rsidRDefault="004B6314" w:rsidP="00602A0D">
      <w:pPr>
        <w:suppressAutoHyphens w:val="0"/>
        <w:spacing w:after="160" w:line="259" w:lineRule="auto"/>
        <w:rPr>
          <w:rFonts w:ascii="Calibri" w:eastAsia="Calibri" w:hAnsi="Calibri" w:cs="Calibri"/>
          <w:sz w:val="23"/>
          <w:szCs w:val="23"/>
          <w:lang w:eastAsia="en-US"/>
        </w:rPr>
      </w:pPr>
    </w:p>
    <w:p w14:paraId="16358952" w14:textId="77777777"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EB08F4">
        <w:rPr>
          <w:rFonts w:ascii="Calibri" w:eastAsia="Calibri" w:hAnsi="Calibri" w:cs="Calibri"/>
          <w:sz w:val="23"/>
          <w:szCs w:val="23"/>
          <w:lang w:eastAsia="en-US"/>
        </w:rPr>
        <w:t>82</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14:paraId="1EE1D945" w14:textId="77777777"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 xml:space="preserve">Η </w:t>
      </w:r>
      <w:r w:rsidR="00650653">
        <w:rPr>
          <w:rFonts w:ascii="Calibri" w:eastAsia="Calibri" w:hAnsi="Calibri" w:cs="Calibri"/>
          <w:sz w:val="23"/>
          <w:szCs w:val="23"/>
          <w:lang w:eastAsia="en-US"/>
        </w:rPr>
        <w:t>ε</w:t>
      </w:r>
      <w:r w:rsidR="0057425B" w:rsidRPr="0057425B">
        <w:rPr>
          <w:rFonts w:ascii="Calibri" w:eastAsia="Calibri" w:hAnsi="Calibri" w:cs="Calibri"/>
          <w:sz w:val="23"/>
          <w:szCs w:val="23"/>
          <w:lang w:eastAsia="en-US"/>
        </w:rPr>
        <w:t xml:space="preserve">πιβάρυνση </w:t>
      </w:r>
      <w:r w:rsidR="00027FD5">
        <w:rPr>
          <w:rFonts w:ascii="Calibri" w:eastAsia="Calibri" w:hAnsi="Calibri" w:cs="Calibri"/>
          <w:sz w:val="23"/>
          <w:szCs w:val="23"/>
          <w:lang w:eastAsia="en-US"/>
        </w:rPr>
        <w:t xml:space="preserve">που προκύπτει από τις  συναρτήσεις </w:t>
      </w:r>
      <w:r w:rsidR="00795119">
        <w:rPr>
          <w:rFonts w:ascii="Calibri" w:eastAsia="Calibri" w:hAnsi="Calibri" w:cs="Calibri"/>
          <w:sz w:val="23"/>
          <w:szCs w:val="23"/>
          <w:lang w:eastAsia="en-US"/>
        </w:rPr>
        <w:t>φαίνεται</w:t>
      </w:r>
      <w:r w:rsidR="00A205EB" w:rsidRPr="00B92F42">
        <w:rPr>
          <w:rFonts w:ascii="Calibri" w:eastAsia="Calibri" w:hAnsi="Calibri" w:cs="Calibri"/>
          <w:sz w:val="23"/>
          <w:szCs w:val="23"/>
          <w:lang w:eastAsia="en-US"/>
        </w:rPr>
        <w:t xml:space="preserve"> στο</w:t>
      </w:r>
      <w:r w:rsidR="00D41AE0">
        <w:rPr>
          <w:rFonts w:ascii="Calibri" w:eastAsia="Calibri" w:hAnsi="Calibri" w:cs="Calibri"/>
          <w:sz w:val="23"/>
          <w:szCs w:val="23"/>
          <w:lang w:eastAsia="en-US"/>
        </w:rPr>
        <w:t>ν</w:t>
      </w:r>
      <w:r w:rsidR="00A205EB" w:rsidRPr="00B92F42">
        <w:rPr>
          <w:rFonts w:ascii="Calibri" w:eastAsia="Calibri" w:hAnsi="Calibri" w:cs="Calibri"/>
          <w:sz w:val="23"/>
          <w:szCs w:val="23"/>
          <w:lang w:eastAsia="en-US"/>
        </w:rPr>
        <w:t xml:space="preserve">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14:paraId="5FE0FA3C" w14:textId="77777777" w:rsidTr="004D3922">
        <w:trPr>
          <w:jc w:val="center"/>
        </w:trPr>
        <w:tc>
          <w:tcPr>
            <w:tcW w:w="2157" w:type="dxa"/>
            <w:shd w:val="clear" w:color="auto" w:fill="auto"/>
          </w:tcPr>
          <w:p w14:paraId="5958F4AC" w14:textId="77777777"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14:paraId="44AF44B3" w14:textId="77777777"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14:paraId="12EB552E" w14:textId="77777777"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14:paraId="692F8A7E" w14:textId="77777777"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14:paraId="4996419D" w14:textId="77777777" w:rsidTr="004D3922">
        <w:trPr>
          <w:jc w:val="center"/>
        </w:trPr>
        <w:tc>
          <w:tcPr>
            <w:tcW w:w="2157" w:type="dxa"/>
            <w:shd w:val="clear" w:color="auto" w:fill="auto"/>
          </w:tcPr>
          <w:p w14:paraId="54ECB04E"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14:paraId="17347861" w14:textId="77777777"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14:paraId="52FAE51F"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14:paraId="7E34C5D4"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14:paraId="71110793" w14:textId="77777777" w:rsidTr="004D3922">
        <w:trPr>
          <w:jc w:val="center"/>
        </w:trPr>
        <w:tc>
          <w:tcPr>
            <w:tcW w:w="2157" w:type="dxa"/>
            <w:shd w:val="clear" w:color="auto" w:fill="auto"/>
          </w:tcPr>
          <w:p w14:paraId="245FF795"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14:paraId="10A9D6EA" w14:textId="77777777"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5EA682EE"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14:paraId="34F9DFF2"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14:paraId="62D3D385" w14:textId="77777777" w:rsidTr="004D3922">
        <w:trPr>
          <w:jc w:val="center"/>
        </w:trPr>
        <w:tc>
          <w:tcPr>
            <w:tcW w:w="2157" w:type="dxa"/>
            <w:shd w:val="clear" w:color="auto" w:fill="auto"/>
          </w:tcPr>
          <w:p w14:paraId="355C893D"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14:paraId="3A09C64C" w14:textId="77777777"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240922FC"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14:paraId="0D8FDB11"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14:paraId="023ABA50" w14:textId="77777777" w:rsidTr="004D3922">
        <w:trPr>
          <w:jc w:val="center"/>
        </w:trPr>
        <w:tc>
          <w:tcPr>
            <w:tcW w:w="2157" w:type="dxa"/>
            <w:shd w:val="clear" w:color="auto" w:fill="auto"/>
          </w:tcPr>
          <w:p w14:paraId="736685EE"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14:paraId="3F2CFBE3" w14:textId="77777777"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3BC81A31"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14:paraId="06A1A4C4"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14:paraId="4F6D8D83" w14:textId="77777777" w:rsidTr="004D3922">
        <w:trPr>
          <w:jc w:val="center"/>
        </w:trPr>
        <w:tc>
          <w:tcPr>
            <w:tcW w:w="2157" w:type="dxa"/>
            <w:shd w:val="clear" w:color="auto" w:fill="auto"/>
          </w:tcPr>
          <w:p w14:paraId="220A5100"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14:paraId="00D240DA" w14:textId="77777777"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14:paraId="1D0E9921"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14:paraId="541547BA" w14:textId="77777777"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14:paraId="5B33D307" w14:textId="77777777" w:rsidTr="004D3922">
        <w:trPr>
          <w:jc w:val="center"/>
        </w:trPr>
        <w:tc>
          <w:tcPr>
            <w:tcW w:w="2157" w:type="dxa"/>
            <w:shd w:val="clear" w:color="auto" w:fill="auto"/>
          </w:tcPr>
          <w:p w14:paraId="38DAC224" w14:textId="77777777"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14:paraId="3B56B9F7" w14:textId="77777777"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14:paraId="09291F3C" w14:textId="77777777"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14:paraId="09A006DC" w14:textId="77777777"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14:paraId="6E339AB7" w14:textId="1EAF740E" w:rsidR="00A205EB" w:rsidRPr="001C790A"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AB0D23">
        <w:rPr>
          <w:noProof/>
        </w:rPr>
        <w:t>10</w:t>
      </w:r>
      <w:r>
        <w:fldChar w:fldCharType="end"/>
      </w:r>
      <w:r w:rsidR="00816253">
        <w:rPr>
          <w:noProof/>
        </w:rPr>
        <w:t>:</w:t>
      </w:r>
      <w:r w:rsidR="00D45885" w:rsidRPr="00D45885">
        <w:rPr>
          <w:b w:val="0"/>
          <w:noProof/>
        </w:rPr>
        <w:t xml:space="preserve"> </w:t>
      </w:r>
      <w:r w:rsidR="0074553A">
        <w:rPr>
          <w:b w:val="0"/>
          <w:noProof/>
        </w:rPr>
        <w:t xml:space="preserve">Επιβάρυνση </w:t>
      </w:r>
      <w:r w:rsidRPr="00FD2D43">
        <w:rPr>
          <w:b w:val="0"/>
          <w:noProof/>
        </w:rPr>
        <w:t>Συναρτήσεων</w:t>
      </w:r>
      <w:r w:rsidR="001C790A">
        <w:rPr>
          <w:b w:val="0"/>
          <w:noProof/>
          <w:lang w:val="en-US"/>
        </w:rPr>
        <w:t xml:space="preserve"> </w:t>
      </w:r>
    </w:p>
    <w:p w14:paraId="4CC36341"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14:paraId="7EC3895B" w14:textId="77777777"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14:paraId="2E79529C" w14:textId="77777777" w:rsidR="00602A0D" w:rsidRDefault="00602A0D" w:rsidP="00030418">
      <w:pPr>
        <w:suppressAutoHyphens w:val="0"/>
        <w:spacing w:after="160" w:line="259" w:lineRule="auto"/>
        <w:rPr>
          <w:rFonts w:ascii="Calibri" w:eastAsia="Calibri" w:hAnsi="Calibri" w:cs="Calibri"/>
          <w:b/>
          <w:lang w:eastAsia="en-US"/>
        </w:rPr>
      </w:pPr>
    </w:p>
    <w:p w14:paraId="7F62E988" w14:textId="77777777" w:rsidR="00602A0D" w:rsidRDefault="00602A0D" w:rsidP="00030418">
      <w:pPr>
        <w:suppressAutoHyphens w:val="0"/>
        <w:spacing w:after="160" w:line="259" w:lineRule="auto"/>
        <w:rPr>
          <w:rFonts w:ascii="Calibri" w:eastAsia="Calibri" w:hAnsi="Calibri" w:cs="Calibri"/>
          <w:b/>
          <w:lang w:eastAsia="en-US"/>
        </w:rPr>
      </w:pPr>
    </w:p>
    <w:p w14:paraId="10A615D2" w14:textId="77777777" w:rsidR="00602A0D" w:rsidRDefault="00602A0D" w:rsidP="00030418">
      <w:pPr>
        <w:suppressAutoHyphens w:val="0"/>
        <w:spacing w:after="160" w:line="259" w:lineRule="auto"/>
        <w:rPr>
          <w:rFonts w:ascii="Calibri" w:eastAsia="Calibri" w:hAnsi="Calibri" w:cs="Calibri"/>
          <w:b/>
          <w:lang w:eastAsia="en-US"/>
        </w:rPr>
      </w:pPr>
    </w:p>
    <w:p w14:paraId="4E9FE63D" w14:textId="77777777" w:rsidR="00602A0D" w:rsidRDefault="00602A0D" w:rsidP="00030418">
      <w:pPr>
        <w:suppressAutoHyphens w:val="0"/>
        <w:spacing w:after="160" w:line="259" w:lineRule="auto"/>
        <w:rPr>
          <w:rFonts w:ascii="Calibri" w:eastAsia="Calibri" w:hAnsi="Calibri" w:cs="Calibri"/>
          <w:b/>
          <w:lang w:eastAsia="en-US"/>
        </w:rPr>
      </w:pPr>
    </w:p>
    <w:p w14:paraId="6750A0E7" w14:textId="77777777" w:rsidR="00602A0D" w:rsidRDefault="00602A0D" w:rsidP="00030418">
      <w:pPr>
        <w:suppressAutoHyphens w:val="0"/>
        <w:spacing w:after="160" w:line="259" w:lineRule="auto"/>
        <w:rPr>
          <w:rFonts w:ascii="Calibri" w:eastAsia="Calibri" w:hAnsi="Calibri" w:cs="Calibri"/>
          <w:b/>
          <w:lang w:eastAsia="en-US"/>
        </w:rPr>
      </w:pPr>
    </w:p>
    <w:p w14:paraId="1B39A998" w14:textId="77777777" w:rsidR="00602A0D" w:rsidRDefault="00602A0D" w:rsidP="00030418">
      <w:pPr>
        <w:suppressAutoHyphens w:val="0"/>
        <w:spacing w:after="160" w:line="259" w:lineRule="auto"/>
        <w:rPr>
          <w:rFonts w:ascii="Calibri" w:eastAsia="Calibri" w:hAnsi="Calibri" w:cs="Calibri"/>
          <w:b/>
          <w:lang w:eastAsia="en-US"/>
        </w:rPr>
      </w:pPr>
    </w:p>
    <w:p w14:paraId="0E2BE05F" w14:textId="77777777" w:rsidR="00602A0D" w:rsidRDefault="00602A0D" w:rsidP="00030418">
      <w:pPr>
        <w:suppressAutoHyphens w:val="0"/>
        <w:spacing w:after="160" w:line="259" w:lineRule="auto"/>
        <w:rPr>
          <w:rFonts w:ascii="Calibri" w:eastAsia="Calibri" w:hAnsi="Calibri" w:cs="Calibri"/>
          <w:b/>
          <w:lang w:eastAsia="en-US"/>
        </w:rPr>
      </w:pPr>
    </w:p>
    <w:p w14:paraId="444B602C" w14:textId="77777777" w:rsidR="00382D19" w:rsidRDefault="00382D19" w:rsidP="00030418">
      <w:pPr>
        <w:suppressAutoHyphens w:val="0"/>
        <w:spacing w:after="160" w:line="259" w:lineRule="auto"/>
        <w:rPr>
          <w:rFonts w:ascii="Calibri" w:eastAsia="Calibri" w:hAnsi="Calibri" w:cs="Calibri"/>
          <w:b/>
          <w:lang w:eastAsia="en-US"/>
        </w:rPr>
      </w:pPr>
    </w:p>
    <w:p w14:paraId="1AB552A6" w14:textId="77777777" w:rsidR="00602A0D" w:rsidRDefault="00602A0D" w:rsidP="00030418">
      <w:pPr>
        <w:suppressAutoHyphens w:val="0"/>
        <w:spacing w:after="160" w:line="259" w:lineRule="auto"/>
        <w:rPr>
          <w:rFonts w:ascii="Calibri" w:eastAsia="Calibri" w:hAnsi="Calibri" w:cs="Calibri"/>
          <w:b/>
          <w:lang w:eastAsia="en-US"/>
        </w:rPr>
      </w:pPr>
    </w:p>
    <w:p w14:paraId="39307BE7" w14:textId="77777777" w:rsidR="00602A0D" w:rsidRDefault="00602A0D" w:rsidP="00030418">
      <w:pPr>
        <w:suppressAutoHyphens w:val="0"/>
        <w:spacing w:after="160" w:line="259" w:lineRule="auto"/>
        <w:rPr>
          <w:rFonts w:ascii="Calibri" w:eastAsia="Calibri" w:hAnsi="Calibri" w:cs="Calibri"/>
          <w:b/>
          <w:lang w:eastAsia="en-US"/>
        </w:rPr>
      </w:pPr>
    </w:p>
    <w:p w14:paraId="140E1F58" w14:textId="77777777" w:rsidR="00602A0D" w:rsidRDefault="00602A0D" w:rsidP="00030418">
      <w:pPr>
        <w:suppressAutoHyphens w:val="0"/>
        <w:spacing w:after="160" w:line="259" w:lineRule="auto"/>
        <w:rPr>
          <w:rFonts w:ascii="Calibri" w:eastAsia="Calibri" w:hAnsi="Calibri" w:cs="Calibri"/>
          <w:b/>
          <w:lang w:eastAsia="en-US"/>
        </w:rPr>
      </w:pPr>
    </w:p>
    <w:p w14:paraId="7CD51EF3" w14:textId="77777777" w:rsidR="00602A0D" w:rsidRDefault="00602A0D" w:rsidP="00030418">
      <w:pPr>
        <w:suppressAutoHyphens w:val="0"/>
        <w:spacing w:after="160" w:line="259" w:lineRule="auto"/>
        <w:rPr>
          <w:rFonts w:ascii="Calibri" w:eastAsia="Calibri" w:hAnsi="Calibri" w:cs="Calibri"/>
          <w:b/>
          <w:lang w:eastAsia="en-US"/>
        </w:rPr>
      </w:pPr>
    </w:p>
    <w:p w14:paraId="17114205" w14:textId="77777777" w:rsidR="00602A0D" w:rsidRDefault="00602A0D" w:rsidP="00030418">
      <w:pPr>
        <w:suppressAutoHyphens w:val="0"/>
        <w:spacing w:after="160" w:line="259" w:lineRule="auto"/>
        <w:rPr>
          <w:rFonts w:ascii="Calibri" w:eastAsia="Calibri" w:hAnsi="Calibri" w:cs="Calibri"/>
          <w:b/>
          <w:lang w:eastAsia="en-US"/>
        </w:rPr>
      </w:pPr>
    </w:p>
    <w:p w14:paraId="0C1E8978" w14:textId="77777777" w:rsidR="00A205EB" w:rsidRDefault="000E473E" w:rsidP="00030418">
      <w:pPr>
        <w:suppressAutoHyphens w:val="0"/>
        <w:spacing w:after="160" w:line="259" w:lineRule="auto"/>
        <w:rPr>
          <w:rFonts w:ascii="Calibri" w:eastAsia="Calibri" w:hAnsi="Calibri" w:cs="Calibri"/>
          <w:b/>
          <w:lang w:eastAsia="en-US"/>
        </w:rPr>
      </w:pPr>
      <w:r>
        <w:rPr>
          <w:noProof/>
          <w:lang w:eastAsia="el-GR"/>
        </w:rPr>
        <w:lastRenderedPageBreak/>
        <mc:AlternateContent>
          <mc:Choice Requires="wps">
            <w:drawing>
              <wp:anchor distT="0" distB="0" distL="114300" distR="114300" simplePos="0" relativeHeight="251880960" behindDoc="0" locked="0" layoutInCell="1" allowOverlap="1" wp14:anchorId="0CE4D0F6" wp14:editId="413128EF">
                <wp:simplePos x="0" y="0"/>
                <wp:positionH relativeFrom="margin">
                  <wp:align>center</wp:align>
                </wp:positionH>
                <wp:positionV relativeFrom="paragraph">
                  <wp:posOffset>7892415</wp:posOffset>
                </wp:positionV>
                <wp:extent cx="5448300" cy="247650"/>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48300" cy="247650"/>
                        </a:xfrm>
                        <a:prstGeom prst="rect">
                          <a:avLst/>
                        </a:prstGeom>
                        <a:solidFill>
                          <a:prstClr val="white"/>
                        </a:solidFill>
                        <a:ln>
                          <a:noFill/>
                        </a:ln>
                        <a:effectLst/>
                      </wps:spPr>
                      <wps:txbx>
                        <w:txbxContent>
                          <w:p w14:paraId="1B5DA753" w14:textId="1064780B" w:rsidR="00BB1D7F" w:rsidRPr="00FD2D43" w:rsidRDefault="00BB1D7F"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81</w:t>
                            </w:r>
                            <w:r>
                              <w:fldChar w:fldCharType="end"/>
                            </w:r>
                            <w:r>
                              <w:rPr>
                                <w:noProof/>
                              </w:rPr>
                              <w:t>:</w:t>
                            </w:r>
                            <w:r w:rsidRPr="003E7EF2">
                              <w:rPr>
                                <w:b w:val="0"/>
                                <w:noProof/>
                              </w:rPr>
                              <w:t xml:space="preserve">Κώδικας </w:t>
                            </w:r>
                            <w:r w:rsidRPr="003E7EF2">
                              <w:rPr>
                                <w:b w:val="0"/>
                                <w:noProof/>
                                <w:lang w:val="en-US"/>
                              </w:rPr>
                              <w:t>Core</w:t>
                            </w:r>
                          </w:p>
                          <w:p w14:paraId="72E8C8C8" w14:textId="77777777" w:rsidR="00BB1D7F" w:rsidRDefault="00BB1D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D0F6" id="Text Box 102" o:spid="_x0000_s1118" type="#_x0000_t202" style="position:absolute;margin-left:0;margin-top:621.45pt;width:429pt;height:19.5pt;z-index:251880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" stroked="f">
                <v:textbox inset="0,0,0,0">
                  <w:txbxContent>
                    <w:p w14:paraId="1B5DA753" w14:textId="1064780B" w:rsidR="00BB1D7F" w:rsidRPr="00FD2D43" w:rsidRDefault="00BB1D7F"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81</w:t>
                      </w:r>
                      <w:r>
                        <w:fldChar w:fldCharType="end"/>
                      </w:r>
                      <w:r>
                        <w:rPr>
                          <w:noProof/>
                        </w:rPr>
                        <w:t>:</w:t>
                      </w:r>
                      <w:r w:rsidRPr="003E7EF2">
                        <w:rPr>
                          <w:b w:val="0"/>
                          <w:noProof/>
                        </w:rPr>
                        <w:t xml:space="preserve">Κώδικας </w:t>
                      </w:r>
                      <w:r w:rsidRPr="003E7EF2">
                        <w:rPr>
                          <w:b w:val="0"/>
                          <w:noProof/>
                          <w:lang w:val="en-US"/>
                        </w:rPr>
                        <w:t>Core</w:t>
                      </w:r>
                    </w:p>
                    <w:p w14:paraId="72E8C8C8" w14:textId="77777777" w:rsidR="00BB1D7F" w:rsidRDefault="00BB1D7F"/>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5552" behindDoc="0" locked="0" layoutInCell="1" allowOverlap="1" wp14:anchorId="15FC422D" wp14:editId="09837AAA">
                <wp:simplePos x="0" y="0"/>
                <wp:positionH relativeFrom="margin">
                  <wp:align>right</wp:align>
                </wp:positionH>
                <wp:positionV relativeFrom="paragraph">
                  <wp:posOffset>304165</wp:posOffset>
                </wp:positionV>
                <wp:extent cx="5657850" cy="75247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524750"/>
                        </a:xfrm>
                        <a:prstGeom prst="rect">
                          <a:avLst/>
                        </a:prstGeom>
                        <a:solidFill>
                          <a:srgbClr val="FFFFFF"/>
                        </a:solidFill>
                        <a:ln w="9525">
                          <a:solidFill>
                            <a:srgbClr val="000000"/>
                          </a:solidFill>
                          <a:miter lim="800000"/>
                          <a:headEnd/>
                          <a:tailEnd/>
                        </a:ln>
                      </wps:spPr>
                      <wps:txbx>
                        <w:txbxContent>
                          <w:p w14:paraId="24D662D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14:paraId="4F999CE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14:paraId="5326285B"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14:paraId="79E7195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14:paraId="31C479EC"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14:paraId="59861FA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14:paraId="097A6B5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14:paraId="3873EE19"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14:paraId="52820F9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14:paraId="629D243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14:paraId="4184393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14:paraId="0892B80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14:paraId="7FAB03B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14:paraId="5EB96FA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14:paraId="0AFCFEC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14:paraId="26C62EF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14:paraId="1C03C4EB"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14:paraId="57A63E64"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14:paraId="1FB4660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66BC1E3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14:paraId="59E04334"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0B7EFB3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14:paraId="2177E78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0FF95C7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14:paraId="6C5D0CD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14:paraId="48C22BC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14:paraId="5C1680C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14:paraId="66574C6D"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14:paraId="3E1BCE49"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14:paraId="4BC5947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14:paraId="75DCAFA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14:paraId="2E4B9C7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14:paraId="25BF6D4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14:paraId="3BD139E1"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14:paraId="64A63FD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14:paraId="58EBB91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14:paraId="662800E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14:paraId="27B80A3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14:paraId="5A6DC251"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C422D" id="_x0000_s1119" type="#_x0000_t202" style="position:absolute;margin-left:394.3pt;margin-top:23.95pt;width:445.5pt;height:592.5pt;z-index:251735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">
                <v:textbox>
                  <w:txbxContent>
                    <w:p w14:paraId="24D662D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nr = 10;</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i;</w:t>
                      </w:r>
                    </w:p>
                    <w:p w14:paraId="4F999CE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k0 = key[0], k1 = key[1], k2 = key[2], k3 = key[3];</w:t>
                      </w:r>
                    </w:p>
                    <w:p w14:paraId="5326285B"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state[0] ^= k0;state[1] ^= k1;state[2] ^= k2;state[3] ^= k3;</w:t>
                      </w:r>
                    </w:p>
                    <w:p w14:paraId="79E7195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word *t0 = (word *)table_0;word p0, p1, p2, p3;</w:t>
                      </w:r>
                    </w:p>
                    <w:p w14:paraId="31C479EC"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byte *b;byte rcon = 1;</w:t>
                      </w:r>
                    </w:p>
                    <w:p w14:paraId="59861FA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bCs/>
                          <w:sz w:val="23"/>
                          <w:szCs w:val="23"/>
                          <w:lang w:val="en-US" w:eastAsia="en-US"/>
                        </w:rPr>
                        <w:t>for</w:t>
                      </w:r>
                      <w:r w:rsidRPr="008B1D25">
                        <w:rPr>
                          <w:rFonts w:ascii="Courier New" w:eastAsia="Calibri" w:hAnsi="Courier New" w:cs="Courier New"/>
                          <w:sz w:val="23"/>
                          <w:szCs w:val="23"/>
                          <w:lang w:val="en-US" w:eastAsia="en-US"/>
                        </w:rPr>
                        <w:t>(i=1; i&lt;nr; i++) {</w:t>
                      </w:r>
                    </w:p>
                    <w:p w14:paraId="097A6B5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14:paraId="3873EE19"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14:paraId="52820F9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14:paraId="629D243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14:paraId="4184393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t>
                      </w:r>
                      <w:r w:rsidRPr="008B1D25">
                        <w:rPr>
                          <w:rFonts w:ascii="Courier New" w:eastAsia="Calibri" w:hAnsi="Courier New" w:cs="Courier New"/>
                          <w:bCs/>
                          <w:sz w:val="23"/>
                          <w:szCs w:val="23"/>
                          <w:lang w:val="en-US" w:eastAsia="en-US"/>
                        </w:rPr>
                        <w:t>int</w:t>
                      </w:r>
                      <w:r w:rsidRPr="008B1D25">
                        <w:rPr>
                          <w:rFonts w:ascii="Courier New" w:eastAsia="Calibri" w:hAnsi="Courier New" w:cs="Courier New"/>
                          <w:sz w:val="23"/>
                          <w:szCs w:val="23"/>
                          <w:lang w:val="en-US" w:eastAsia="en-US"/>
                        </w:rPr>
                        <w:t xml:space="preserve"> j = (</w:t>
                      </w:r>
                      <w:r w:rsidRPr="008B1D25">
                        <w:rPr>
                          <w:rFonts w:ascii="Courier New" w:eastAsia="Calibri" w:hAnsi="Courier New" w:cs="Courier New"/>
                          <w:bCs/>
                          <w:sz w:val="23"/>
                          <w:szCs w:val="23"/>
                          <w:lang w:val="en-US" w:eastAsia="en-US"/>
                        </w:rPr>
                        <w:t>char</w:t>
                      </w:r>
                      <w:r w:rsidRPr="008B1D25">
                        <w:rPr>
                          <w:rFonts w:ascii="Courier New" w:eastAsia="Calibri" w:hAnsi="Courier New" w:cs="Courier New"/>
                          <w:sz w:val="23"/>
                          <w:szCs w:val="23"/>
                          <w:lang w:val="en-US" w:eastAsia="en-US"/>
                        </w:rPr>
                        <w:t>)rcon;</w:t>
                      </w:r>
                    </w:p>
                    <w:p w14:paraId="0892B80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&lt;&lt;= 1;</w:t>
                      </w:r>
                    </w:p>
                    <w:p w14:paraId="7FAB03B0"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j ^= (j &gt;&gt; 8) &amp; 0x1B; // if (</w:t>
                      </w:r>
                      <w:r w:rsidRPr="008B1D25">
                        <w:rPr>
                          <w:rFonts w:ascii="Courier New" w:eastAsia="Calibri" w:hAnsi="Courier New" w:cs="Courier New"/>
                          <w:sz w:val="23"/>
                          <w:szCs w:val="23"/>
                          <w:u w:val="single"/>
                          <w:lang w:val="en-US" w:eastAsia="en-US"/>
                        </w:rPr>
                        <w:t>rcon</w:t>
                      </w:r>
                      <w:r w:rsidRPr="008B1D25">
                        <w:rPr>
                          <w:rFonts w:ascii="Courier New" w:eastAsia="Calibri" w:hAnsi="Courier New" w:cs="Courier New"/>
                          <w:sz w:val="23"/>
                          <w:szCs w:val="23"/>
                          <w:lang w:val="en-US" w:eastAsia="en-US"/>
                        </w:rPr>
                        <w:t>&amp;0x80 != 0) then (j ^= 0x1B)</w:t>
                      </w:r>
                    </w:p>
                    <w:p w14:paraId="5EB96FA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rcon = (byte)j;</w:t>
                      </w:r>
                    </w:p>
                    <w:p w14:paraId="0AFCFEC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 k2 ^= k1;k3 ^= k2;</w:t>
                      </w:r>
                    </w:p>
                    <w:p w14:paraId="26C62EF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z0 = k0, z1 = k1, z2 = k2, z3 = k3;</w:t>
                      </w:r>
                    </w:p>
                    <w:p w14:paraId="1C03C4EB"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*)state; table_lookup; rot;</w:t>
                      </w:r>
                    </w:p>
                    <w:p w14:paraId="57A63E64"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z0 ^= p0, z3 ^= p1, z2 ^= p2, z1 ^= p3;</w:t>
                      </w:r>
                    </w:p>
                    <w:p w14:paraId="1FB4660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66BC1E3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z1 ^= p0, z0 ^= p1, z3 ^= p2, z2 ^= p3;</w:t>
                      </w:r>
                    </w:p>
                    <w:p w14:paraId="59E04334"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0B7EFB3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z2 ^= p0, z1 ^= p1, z0 ^= p2, z3 ^= p3;</w:t>
                      </w:r>
                    </w:p>
                    <w:p w14:paraId="2177E78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4; table_lookup; rot;</w:t>
                      </w:r>
                    </w:p>
                    <w:p w14:paraId="0FF95C7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z0 ^ p3;state[1] = z1 ^ p2;state[2] = z2 ^ p1;state[3] = z3 ^ p0; }</w:t>
                      </w:r>
                    </w:p>
                    <w:p w14:paraId="6C5D0CD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word temp = k3;</w:t>
                      </w:r>
                    </w:p>
                    <w:p w14:paraId="48C22BC8"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rot_down_8(temp);</w:t>
                      </w:r>
                    </w:p>
                    <w:p w14:paraId="5C1680C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sub_byte(temp);</w:t>
                      </w:r>
                    </w:p>
                    <w:p w14:paraId="66574C6D"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temp ^= rcon;</w:t>
                      </w:r>
                    </w:p>
                    <w:p w14:paraId="3E1BCE49"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k0 ^= temp;k1 ^= k0;k2 ^= k1;k3 ^= k2;</w:t>
                      </w:r>
                    </w:p>
                    <w:p w14:paraId="4BC59472"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byte *a = (byte *)state, *t = table_0;</w:t>
                      </w:r>
                    </w:p>
                    <w:p w14:paraId="75DCAFA7"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*)&amp;k0;</w:t>
                      </w:r>
                    </w:p>
                    <w:p w14:paraId="2E4B9C7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t[a[0]*4], b[1] ^= t[a[5]*4], b[2] ^= t[a[10]*4], b[3] ^= t[a[15]*4];</w:t>
                      </w:r>
                    </w:p>
                    <w:p w14:paraId="25BF6D4F"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*)&amp;k1;</w:t>
                      </w:r>
                    </w:p>
                    <w:p w14:paraId="3BD139E1"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t[a[4]*4], b[1] ^= t[a[9]*4], b[2] ^= t[a[14]*4], b[3] ^= t[a[3]*4];</w:t>
                      </w:r>
                    </w:p>
                    <w:p w14:paraId="64A63FD5"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*)&amp;k2;</w:t>
                      </w:r>
                    </w:p>
                    <w:p w14:paraId="58EBB913"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t[a[8]*4], b[1] ^= t[a[13]*4], b[2] ^= t[a[2]*4], b[3] ^= t[a[7]*4];</w:t>
                      </w:r>
                    </w:p>
                    <w:p w14:paraId="662800EA"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 = (byte *)&amp;k3;</w:t>
                      </w:r>
                    </w:p>
                    <w:p w14:paraId="27B80A3E"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b[0] ^= t[a[12]*4], b[1] ^= t[a[1]*4], b[2] ^= t[a[6]*4], b[3] ^= t[a[11]*4];</w:t>
                      </w:r>
                    </w:p>
                    <w:p w14:paraId="5A6DC251" w14:textId="77777777" w:rsidR="00BB1D7F" w:rsidRPr="008B1D25" w:rsidRDefault="00BB1D7F" w:rsidP="00C04BD8">
                      <w:pPr>
                        <w:suppressAutoHyphens w:val="0"/>
                        <w:autoSpaceDE w:val="0"/>
                        <w:autoSpaceDN w:val="0"/>
                        <w:adjustRightInd w:val="0"/>
                        <w:jc w:val="both"/>
                        <w:rPr>
                          <w:rFonts w:ascii="Courier New" w:eastAsia="Calibri" w:hAnsi="Courier New" w:cs="Courier New"/>
                          <w:sz w:val="23"/>
                          <w:szCs w:val="23"/>
                          <w:lang w:val="en-US" w:eastAsia="en-US"/>
                        </w:rPr>
                      </w:pPr>
                      <w:r w:rsidRPr="008B1D25">
                        <w:rPr>
                          <w:rFonts w:ascii="Courier New" w:eastAsia="Calibri" w:hAnsi="Courier New" w:cs="Courier New"/>
                          <w:sz w:val="23"/>
                          <w:szCs w:val="23"/>
                          <w:lang w:val="en-US" w:eastAsia="en-US"/>
                        </w:rPr>
                        <w:t xml:space="preserve">    state[0] = k0;state[1] = k1;state[2] = k2;state[3] = k3;</w:t>
                      </w:r>
                    </w:p>
                  </w:txbxContent>
                </v:textbox>
                <w10:wrap type="square" anchorx="margin"/>
              </v:shape>
            </w:pict>
          </mc:Fallback>
        </mc:AlternateContent>
      </w:r>
      <w:r w:rsidR="00550E41" w:rsidRPr="00550E41">
        <w:rPr>
          <w:rFonts w:ascii="Calibri" w:eastAsia="Calibri" w:hAnsi="Calibri" w:cs="Calibri"/>
          <w:b/>
          <w:lang w:eastAsia="en-US"/>
        </w:rPr>
        <w:t>Κύκλωμα Core</w:t>
      </w:r>
      <w:r w:rsidR="00A205EB" w:rsidRPr="00B92F42">
        <w:rPr>
          <w:rFonts w:ascii="Calibri" w:eastAsia="Calibri" w:hAnsi="Calibri" w:cs="Calibri"/>
          <w:b/>
          <w:lang w:eastAsia="en-US"/>
        </w:rPr>
        <w:t>:</w:t>
      </w:r>
    </w:p>
    <w:p w14:paraId="0A8C774C" w14:textId="77777777"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w:t>
      </w:r>
      <w:r w:rsidR="00083E57">
        <w:rPr>
          <w:rFonts w:ascii="Calibri" w:eastAsia="Calibri" w:hAnsi="Calibri" w:cs="Calibri"/>
          <w:sz w:val="23"/>
          <w:szCs w:val="23"/>
          <w:lang w:eastAsia="en-US"/>
        </w:rPr>
        <w:t>10</w:t>
      </w:r>
      <w:r w:rsidR="003F3774">
        <w:rPr>
          <w:rFonts w:ascii="Calibri" w:eastAsia="Calibri" w:hAnsi="Calibri" w:cs="Calibri"/>
          <w:sz w:val="23"/>
          <w:szCs w:val="23"/>
          <w:lang w:eastAsia="en-US"/>
        </w:rPr>
        <w:t xml:space="preserve">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14:paraId="49C942A6" w14:textId="77777777" w:rsidR="000E473E" w:rsidRDefault="000E473E"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140575B8" wp14:editId="3081E2E5">
                <wp:simplePos x="0" y="0"/>
                <wp:positionH relativeFrom="margin">
                  <wp:posOffset>336550</wp:posOffset>
                </wp:positionH>
                <wp:positionV relativeFrom="paragraph">
                  <wp:posOffset>7197725</wp:posOffset>
                </wp:positionV>
                <wp:extent cx="5095875" cy="247650"/>
                <wp:effectExtent l="0" t="0" r="9525" b="0"/>
                <wp:wrapSquare wrapText="bothSides"/>
                <wp:docPr id="103" name="Text Box 103"/>
                <wp:cNvGraphicFramePr/>
                <a:graphic xmlns:a="http://schemas.openxmlformats.org/drawingml/2006/main">
                  <a:graphicData uri="http://schemas.microsoft.com/office/word/2010/wordprocessingShape">
                    <wps:wsp>
                      <wps:cNvSpPr txBox="1"/>
                      <wps:spPr>
                        <a:xfrm>
                          <a:off x="0" y="0"/>
                          <a:ext cx="5095875" cy="247650"/>
                        </a:xfrm>
                        <a:prstGeom prst="rect">
                          <a:avLst/>
                        </a:prstGeom>
                        <a:solidFill>
                          <a:prstClr val="white"/>
                        </a:solidFill>
                        <a:ln>
                          <a:noFill/>
                        </a:ln>
                        <a:effectLst/>
                      </wps:spPr>
                      <wps:txbx>
                        <w:txbxContent>
                          <w:p w14:paraId="6F009ECC" w14:textId="21874833" w:rsidR="00BB1D7F" w:rsidRPr="003E7EF2" w:rsidRDefault="00BB1D7F"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82</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575B8" id="Text Box 103" o:spid="_x0000_s1120" type="#_x0000_t202" style="position:absolute;margin-left:26.5pt;margin-top:566.75pt;width:401.25pt;height:19.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" stroked="f">
                <v:textbox inset="0,0,0,0">
                  <w:txbxContent>
                    <w:p w14:paraId="6F009ECC" w14:textId="21874833" w:rsidR="00BB1D7F" w:rsidRPr="003E7EF2" w:rsidRDefault="00BB1D7F"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82</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7600" behindDoc="1" locked="0" layoutInCell="1" allowOverlap="1" wp14:anchorId="01EA36E0" wp14:editId="1147CE06">
                <wp:simplePos x="0" y="0"/>
                <wp:positionH relativeFrom="margin">
                  <wp:align>left</wp:align>
                </wp:positionH>
                <wp:positionV relativeFrom="paragraph">
                  <wp:posOffset>234315</wp:posOffset>
                </wp:positionV>
                <wp:extent cx="5770245" cy="6944360"/>
                <wp:effectExtent l="0" t="0" r="20955" b="27940"/>
                <wp:wrapTight wrapText="bothSides">
                  <wp:wrapPolygon edited="1">
                    <wp:start x="0" y="0"/>
                    <wp:lineTo x="0" y="21509"/>
                    <wp:lineTo x="21429" y="21569"/>
                    <wp:lineTo x="21607"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00" cy="6944400"/>
                        </a:xfrm>
                        <a:prstGeom prst="rect">
                          <a:avLst/>
                        </a:prstGeom>
                        <a:solidFill>
                          <a:srgbClr val="FFFFFF"/>
                        </a:solidFill>
                        <a:ln w="9525">
                          <a:solidFill>
                            <a:srgbClr val="000000"/>
                          </a:solidFill>
                          <a:miter lim="800000"/>
                          <a:headEnd/>
                          <a:tailEnd/>
                        </a:ln>
                      </wps:spPr>
                      <wps:txbx>
                        <w:txbxContent>
                          <w:p w14:paraId="6AF53DD8"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14:paraId="5D5287E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14:paraId="423442EB"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14:paraId="69F80C5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14:paraId="6BFE0659"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14:paraId="0B466CA3"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14:paraId="27C256B3"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14:paraId="6584CE51"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14:paraId="32EBE998"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14:paraId="1F6D42D7"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14:paraId="3DA9E4AF"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14:paraId="39B6D85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14:paraId="3696D92D"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14:paraId="54165D1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14:paraId="78FD97E9"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14:paraId="33B9C91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14:paraId="79638217"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A36E0" id="_x0000_s1121" type="#_x0000_t202" style="position:absolute;margin-left:0;margin-top:18.45pt;width:454.35pt;height:546.8pt;z-index:-25157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wrapcoords="0 0 0 21509 21429 21569 216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I0KAIAAE8EAAAOAAAAZHJzL2Uyb0RvYy54bWysVNtu2zAMfR+wfxD0vtjxkqY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">
                <v:textbox>
                  <w:txbxContent>
                    <w:p w14:paraId="6AF53DD8"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14:paraId="5D5287E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14:paraId="423442EB"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14:paraId="69F80C5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14:paraId="6BFE0659"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14:paraId="0B466CA3"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14:paraId="27C256B3"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14:paraId="6584CE51"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14:paraId="32EBE998"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14:paraId="1F6D42D7"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14:paraId="3DA9E4AF"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14:paraId="39B6D85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14:paraId="3696D92D"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14:paraId="54165D1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14:paraId="78FD97E9"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14:paraId="33B9C91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14:paraId="79638217"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v:textbox>
                <w10:wrap type="tight" anchorx="margin"/>
              </v:shape>
            </w:pict>
          </mc:Fallback>
        </mc:AlternateContent>
      </w:r>
      <w:r w:rsidR="00550E41">
        <w:rPr>
          <w:rFonts w:ascii="Calibri" w:eastAsia="Calibri" w:hAnsi="Calibri" w:cs="Calibri"/>
          <w:b/>
          <w:lang w:eastAsia="en-US"/>
        </w:rPr>
        <w:t xml:space="preserve">Κύκλωμα </w:t>
      </w:r>
      <w:r w:rsidR="00550E41">
        <w:rPr>
          <w:rFonts w:ascii="Calibri" w:eastAsia="Calibri" w:hAnsi="Calibri" w:cs="Calibri"/>
          <w:b/>
          <w:lang w:val="en-US" w:eastAsia="en-US"/>
        </w:rPr>
        <w:t>Niyaz</w:t>
      </w:r>
      <w:r w:rsidR="00A205EB" w:rsidRPr="00B92F42">
        <w:rPr>
          <w:rFonts w:ascii="Calibri" w:eastAsia="Calibri" w:hAnsi="Calibri" w:cs="Calibri"/>
          <w:b/>
          <w:lang w:eastAsia="en-US"/>
        </w:rPr>
        <w:t>:</w:t>
      </w:r>
    </w:p>
    <w:p w14:paraId="490EC24E" w14:textId="77777777" w:rsidR="00A205EB" w:rsidRPr="00B92F42" w:rsidRDefault="00A205EB" w:rsidP="00602A0D">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Βλέπουμε ότι έχουμε δύο πίνακες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keyExpansion</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SubBytes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ShiftRows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AddRoundKey</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14:paraId="564108AB" w14:textId="77777777"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0AB77AD3" wp14:editId="3BEFB570">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398ED7E" w14:textId="6243CE3C" w:rsidR="00BB1D7F" w:rsidRPr="001077D3" w:rsidRDefault="00BB1D7F"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AB0D23">
                              <w:rPr>
                                <w:noProof/>
                              </w:rPr>
                              <w:t>83</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77AD3" id="Text Box 104" o:spid="_x0000_s1122"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" stroked="f">
                <v:textbox style="mso-fit-shape-to-text:t" inset="0,0,0,0">
                  <w:txbxContent>
                    <w:p w14:paraId="2398ED7E" w14:textId="6243CE3C" w:rsidR="00BB1D7F" w:rsidRPr="001077D3" w:rsidRDefault="00BB1D7F"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AB0D23">
                        <w:rPr>
                          <w:noProof/>
                        </w:rPr>
                        <w:t>83</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761059C8" wp14:editId="6C515486">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3201A4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14:paraId="119C8131"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14:paraId="3C14EA26"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14:paraId="09679A3C"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14:paraId="6694AEE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14:paraId="7106120E"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14:paraId="10EF89E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14:paraId="5089AB6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14:paraId="4C812B0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14:paraId="125D0750"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14:paraId="15EE3206"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14:paraId="6E01DF3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14:paraId="58DDA61C"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14:paraId="4A3A6BB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14:paraId="3E42583E"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059C8" id="_x0000_s1123"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kEKg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DHKKkEKgIAAE8EAAAOAAAAAAAAAAAAAAAAAC4CAABkcnMvZTJv&#10;RG9jLnhtbFBLAQItABQABgAIAAAAIQCjg2HS3AAAAAcBAAAPAAAAAAAAAAAAAAAAAIQEAABkcnMv&#10;ZG93bnJldi54bWxQSwUGAAAAAAQABADzAAAAjQUAAAAA&#10;">
                <v:textbox style="mso-fit-shape-to-text:t">
                  <w:txbxContent>
                    <w:p w14:paraId="53201A4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14:paraId="119C8131"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14:paraId="3C14EA26"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14:paraId="09679A3C"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14:paraId="6694AEE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14:paraId="7106120E"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14:paraId="10EF89E4"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14:paraId="5089AB65"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14:paraId="4C812B0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14:paraId="125D0750"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14:paraId="15EE3206"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14:paraId="6E01DF3A"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14:paraId="58DDA61C"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14:paraId="4A3A6BB2"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14:paraId="3E42583E" w14:textId="77777777" w:rsidR="00BB1D7F" w:rsidRPr="000E473E" w:rsidRDefault="00BB1D7F"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v:textbox>
                <w10:wrap type="square" anchorx="margin"/>
              </v:shape>
            </w:pict>
          </mc:Fallback>
        </mc:AlternateContent>
      </w:r>
    </w:p>
    <w:p w14:paraId="17F67C43" w14:textId="77777777"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w:t>
      </w:r>
      <w:r w:rsidR="007C1562">
        <w:rPr>
          <w:rFonts w:ascii="Calibri" w:eastAsia="Calibri" w:hAnsi="Calibri" w:cs="Calibri"/>
          <w:sz w:val="23"/>
          <w:szCs w:val="23"/>
          <w:lang w:eastAsia="en-US"/>
        </w:rPr>
        <w:t>85</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14:paraId="6609DEA5" w14:textId="77777777" w:rsidR="00602A0D" w:rsidRDefault="00602A0D" w:rsidP="002A64B9">
      <w:pPr>
        <w:suppressAutoHyphens w:val="0"/>
        <w:spacing w:after="160" w:line="259" w:lineRule="auto"/>
        <w:jc w:val="both"/>
        <w:rPr>
          <w:rFonts w:ascii="Calibri" w:eastAsia="Calibri" w:hAnsi="Calibri" w:cs="Calibri"/>
          <w:sz w:val="23"/>
          <w:szCs w:val="23"/>
          <w:lang w:eastAsia="en-US"/>
        </w:rPr>
      </w:pPr>
    </w:p>
    <w:p w14:paraId="23AF44A6" w14:textId="77777777" w:rsidR="00602A0D" w:rsidRDefault="00602A0D" w:rsidP="002A64B9">
      <w:pPr>
        <w:suppressAutoHyphens w:val="0"/>
        <w:spacing w:after="160" w:line="259" w:lineRule="auto"/>
        <w:jc w:val="both"/>
        <w:rPr>
          <w:rFonts w:ascii="Calibri" w:eastAsia="Calibri" w:hAnsi="Calibri" w:cs="Calibri"/>
          <w:sz w:val="23"/>
          <w:szCs w:val="23"/>
          <w:lang w:eastAsia="en-US"/>
        </w:rPr>
      </w:pPr>
    </w:p>
    <w:p w14:paraId="15E94C94" w14:textId="77777777" w:rsidR="000E473E" w:rsidRDefault="000E473E" w:rsidP="002A64B9">
      <w:pPr>
        <w:suppressAutoHyphens w:val="0"/>
        <w:spacing w:after="160" w:line="259" w:lineRule="auto"/>
        <w:jc w:val="both"/>
        <w:rPr>
          <w:rFonts w:ascii="Calibri" w:eastAsia="Calibri" w:hAnsi="Calibri" w:cs="Calibri"/>
          <w:sz w:val="23"/>
          <w:szCs w:val="23"/>
          <w:lang w:eastAsia="en-US"/>
        </w:rPr>
      </w:pPr>
    </w:p>
    <w:p w14:paraId="322B8D0D" w14:textId="77777777" w:rsidR="00602A0D" w:rsidRDefault="00602A0D" w:rsidP="002A64B9">
      <w:pPr>
        <w:suppressAutoHyphens w:val="0"/>
        <w:spacing w:after="160" w:line="259" w:lineRule="auto"/>
        <w:jc w:val="both"/>
        <w:rPr>
          <w:rFonts w:ascii="Calibri" w:eastAsia="Calibri" w:hAnsi="Calibri" w:cs="Calibri"/>
          <w:sz w:val="23"/>
          <w:szCs w:val="23"/>
          <w:lang w:eastAsia="en-US"/>
        </w:rPr>
      </w:pPr>
    </w:p>
    <w:p w14:paraId="4BCF09E8" w14:textId="77777777" w:rsidR="00FC7CAC" w:rsidRDefault="00FC7CAC" w:rsidP="002A64B9">
      <w:pPr>
        <w:suppressAutoHyphens w:val="0"/>
        <w:spacing w:after="160" w:line="259" w:lineRule="auto"/>
        <w:jc w:val="both"/>
        <w:rPr>
          <w:rFonts w:ascii="Calibri" w:eastAsia="Calibri" w:hAnsi="Calibri" w:cs="Calibri"/>
          <w:sz w:val="23"/>
          <w:szCs w:val="23"/>
          <w:lang w:eastAsia="en-US"/>
        </w:rPr>
      </w:pPr>
    </w:p>
    <w:p w14:paraId="60BBEF7B" w14:textId="77777777" w:rsidR="00FC7CAC" w:rsidRDefault="00FC7CAC" w:rsidP="002A64B9">
      <w:pPr>
        <w:suppressAutoHyphens w:val="0"/>
        <w:spacing w:after="160" w:line="259" w:lineRule="auto"/>
        <w:jc w:val="both"/>
        <w:rPr>
          <w:rFonts w:ascii="Calibri" w:eastAsia="Calibri" w:hAnsi="Calibri" w:cs="Calibri"/>
          <w:sz w:val="23"/>
          <w:szCs w:val="23"/>
          <w:lang w:eastAsia="en-US"/>
        </w:rPr>
      </w:pPr>
    </w:p>
    <w:p w14:paraId="24DF3899" w14:textId="77777777" w:rsidR="00FC7CAC" w:rsidRDefault="00FC7CAC" w:rsidP="002A64B9">
      <w:pPr>
        <w:suppressAutoHyphens w:val="0"/>
        <w:spacing w:after="160" w:line="259" w:lineRule="auto"/>
        <w:jc w:val="both"/>
        <w:rPr>
          <w:rFonts w:ascii="Calibri" w:eastAsia="Calibri" w:hAnsi="Calibri" w:cs="Calibri"/>
          <w:sz w:val="23"/>
          <w:szCs w:val="23"/>
          <w:lang w:eastAsia="en-US"/>
        </w:rPr>
      </w:pPr>
    </w:p>
    <w:p w14:paraId="228B032D" w14:textId="77777777" w:rsidR="00FC7CAC" w:rsidRDefault="00FC7CAC" w:rsidP="002A64B9">
      <w:pPr>
        <w:suppressAutoHyphens w:val="0"/>
        <w:spacing w:after="160" w:line="259" w:lineRule="auto"/>
        <w:jc w:val="both"/>
        <w:rPr>
          <w:rFonts w:ascii="Calibri" w:eastAsia="Calibri" w:hAnsi="Calibri" w:cs="Calibri"/>
          <w:sz w:val="23"/>
          <w:szCs w:val="23"/>
          <w:lang w:eastAsia="en-US"/>
        </w:rPr>
      </w:pPr>
    </w:p>
    <w:p w14:paraId="4A0594A9" w14:textId="77777777" w:rsidR="00FC7CAC" w:rsidRDefault="00FC7CAC" w:rsidP="002A64B9">
      <w:pPr>
        <w:suppressAutoHyphens w:val="0"/>
        <w:spacing w:after="160" w:line="259" w:lineRule="auto"/>
        <w:jc w:val="both"/>
        <w:rPr>
          <w:rFonts w:ascii="Calibri" w:eastAsia="Calibri" w:hAnsi="Calibri" w:cs="Calibri"/>
          <w:sz w:val="23"/>
          <w:szCs w:val="23"/>
          <w:lang w:eastAsia="en-US"/>
        </w:rPr>
      </w:pPr>
    </w:p>
    <w:p w14:paraId="532503E4" w14:textId="77777777"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14:paraId="15F66D42" w14:textId="77777777" w:rsidTr="00D929C5">
        <w:tc>
          <w:tcPr>
            <w:tcW w:w="2157" w:type="dxa"/>
            <w:shd w:val="clear" w:color="auto" w:fill="auto"/>
          </w:tcPr>
          <w:p w14:paraId="4E131C44" w14:textId="77777777"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14:paraId="4E303FC2" w14:textId="77777777"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14:paraId="2C0AD443" w14:textId="77777777"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14:paraId="367DDF90" w14:textId="77777777"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14:paraId="4857C2FA" w14:textId="77777777" w:rsidTr="00D929C5">
        <w:tc>
          <w:tcPr>
            <w:tcW w:w="2157" w:type="dxa"/>
            <w:shd w:val="clear" w:color="auto" w:fill="auto"/>
          </w:tcPr>
          <w:p w14:paraId="29CA3D91" w14:textId="77777777"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14:paraId="4EA8AD2E" w14:textId="77777777"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14:paraId="38089ED2" w14:textId="77777777"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14:paraId="3DC1A15A" w14:textId="77777777"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14:paraId="69DFBD05" w14:textId="09C4CFAC"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AB0D23">
        <w:rPr>
          <w:noProof/>
        </w:rPr>
        <w:t>11</w:t>
      </w:r>
      <w:r>
        <w:fldChar w:fldCharType="end"/>
      </w:r>
      <w:r w:rsidR="00816253">
        <w:rPr>
          <w:noProof/>
        </w:rPr>
        <w:t>:</w:t>
      </w:r>
      <w:r w:rsidRPr="001077D3">
        <w:rPr>
          <w:b w:val="0"/>
          <w:noProof/>
        </w:rPr>
        <w:t xml:space="preserve">Συνολική </w:t>
      </w:r>
      <w:r w:rsidR="00715C3D">
        <w:rPr>
          <w:b w:val="0"/>
          <w:noProof/>
        </w:rPr>
        <w:t>Απόδοση Κυκλωμάτων</w:t>
      </w:r>
    </w:p>
    <w:p w14:paraId="47635E9B"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14:paraId="4A312877"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χρειάζεται δύο κύκλους </w:t>
      </w:r>
      <w:r w:rsidR="00735EF1">
        <w:rPr>
          <w:rFonts w:ascii="Calibri" w:eastAsia="Calibri" w:hAnsi="Calibri" w:cs="Calibri"/>
          <w:sz w:val="23"/>
          <w:szCs w:val="23"/>
          <w:lang w:eastAsia="en-US"/>
        </w:rPr>
        <w:t xml:space="preserve">ρολογιού </w:t>
      </w:r>
      <w:r w:rsidRPr="00B92F42">
        <w:rPr>
          <w:rFonts w:ascii="Calibri" w:eastAsia="Calibri" w:hAnsi="Calibri" w:cs="Calibri"/>
          <w:sz w:val="23"/>
          <w:szCs w:val="23"/>
          <w:lang w:eastAsia="en-US"/>
        </w:rPr>
        <w:t>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14:paraId="5AEA33FF"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14:paraId="65D9A483" w14:textId="77777777"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14:paraId="69891E7D" w14:textId="77777777"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14:paraId="4C6386A3" w14:textId="77777777" w:rsidR="00A205EB" w:rsidRPr="00A205EB" w:rsidRDefault="00A205EB" w:rsidP="00A205EB">
      <w:pPr>
        <w:suppressAutoHyphens w:val="0"/>
        <w:spacing w:after="160" w:line="259" w:lineRule="auto"/>
        <w:rPr>
          <w:rFonts w:ascii="Calibri" w:eastAsia="Calibri" w:hAnsi="Calibri"/>
          <w:sz w:val="22"/>
          <w:szCs w:val="22"/>
          <w:lang w:eastAsia="en-US"/>
        </w:rPr>
      </w:pPr>
    </w:p>
    <w:p w14:paraId="21310444" w14:textId="77777777" w:rsidR="00A205EB" w:rsidRPr="00A205EB" w:rsidRDefault="00A205EB" w:rsidP="00A205EB">
      <w:pPr>
        <w:suppressAutoHyphens w:val="0"/>
        <w:spacing w:after="160" w:line="259" w:lineRule="auto"/>
        <w:rPr>
          <w:rFonts w:ascii="Calibri" w:eastAsia="Calibri" w:hAnsi="Calibri"/>
          <w:sz w:val="22"/>
          <w:szCs w:val="22"/>
          <w:lang w:eastAsia="en-US"/>
        </w:rPr>
      </w:pPr>
    </w:p>
    <w:p w14:paraId="707D7181" w14:textId="77777777" w:rsidR="00A205EB" w:rsidRPr="00A205EB" w:rsidRDefault="00A205EB" w:rsidP="00A205EB">
      <w:pPr>
        <w:suppressAutoHyphens w:val="0"/>
        <w:spacing w:after="160" w:line="259" w:lineRule="auto"/>
        <w:rPr>
          <w:rFonts w:ascii="Calibri" w:eastAsia="Calibri" w:hAnsi="Calibri"/>
          <w:sz w:val="22"/>
          <w:szCs w:val="22"/>
          <w:lang w:eastAsia="en-US"/>
        </w:rPr>
      </w:pPr>
    </w:p>
    <w:p w14:paraId="177842AC" w14:textId="77777777"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14:paraId="7BA28E08" w14:textId="77777777" w:rsidR="00A205EB" w:rsidRPr="00A205EB" w:rsidRDefault="00A205EB" w:rsidP="00A205EB">
      <w:pPr>
        <w:suppressAutoHyphens w:val="0"/>
        <w:spacing w:after="160" w:line="259" w:lineRule="auto"/>
        <w:rPr>
          <w:rFonts w:ascii="Calibri" w:eastAsia="Calibri" w:hAnsi="Calibri"/>
          <w:sz w:val="22"/>
          <w:szCs w:val="22"/>
          <w:lang w:eastAsia="en-US"/>
        </w:rPr>
      </w:pPr>
    </w:p>
    <w:p w14:paraId="262FC909" w14:textId="77777777" w:rsidR="00A205EB" w:rsidRDefault="00A205EB" w:rsidP="00834C88">
      <w:pPr>
        <w:suppressAutoHyphens w:val="0"/>
        <w:spacing w:after="160" w:line="259" w:lineRule="auto"/>
        <w:rPr>
          <w:rFonts w:ascii="Calibri" w:eastAsia="Calibri" w:hAnsi="Calibri"/>
          <w:b/>
          <w:sz w:val="32"/>
          <w:szCs w:val="32"/>
          <w:lang w:eastAsia="en-US"/>
        </w:rPr>
      </w:pPr>
    </w:p>
    <w:p w14:paraId="12402920" w14:textId="77777777"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14:paraId="427675B6" w14:textId="77777777" w:rsidR="00F610C2" w:rsidRPr="00CE4862" w:rsidRDefault="00E82A82" w:rsidP="00030418">
      <w:pPr>
        <w:pStyle w:val="Heading1"/>
        <w:jc w:val="left"/>
        <w:rPr>
          <w:rFonts w:ascii="Calibri" w:eastAsia="Calibri" w:hAnsi="Calibri"/>
          <w:sz w:val="36"/>
          <w:szCs w:val="36"/>
        </w:rPr>
      </w:pPr>
      <w:bookmarkStart w:id="92" w:name="_Toc510818716"/>
      <w:bookmarkStart w:id="93" w:name="_Toc510818766"/>
      <w:bookmarkStart w:id="94" w:name="_Toc510818910"/>
      <w:bookmarkStart w:id="95" w:name="_Toc510819588"/>
      <w:bookmarkStart w:id="96" w:name="_Toc511586428"/>
      <w:bookmarkStart w:id="97" w:name="_Toc511850881"/>
      <w:bookmarkStart w:id="98" w:name="_Toc512189516"/>
      <w:bookmarkStart w:id="99" w:name="_Toc512200235"/>
      <w:bookmarkStart w:id="100" w:name="_Toc516583378"/>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92"/>
      <w:bookmarkEnd w:id="93"/>
      <w:bookmarkEnd w:id="94"/>
      <w:bookmarkEnd w:id="95"/>
      <w:bookmarkEnd w:id="96"/>
      <w:bookmarkEnd w:id="97"/>
      <w:bookmarkEnd w:id="98"/>
      <w:bookmarkEnd w:id="99"/>
      <w:bookmarkEnd w:id="100"/>
    </w:p>
    <w:p w14:paraId="558E8CB9" w14:textId="77777777" w:rsidR="008D71FB" w:rsidRPr="008D71FB" w:rsidRDefault="008D71FB" w:rsidP="008D71FB">
      <w:pPr>
        <w:rPr>
          <w:rFonts w:eastAsia="Calibri"/>
        </w:rPr>
      </w:pPr>
    </w:p>
    <w:p w14:paraId="58B98B98" w14:textId="77777777"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w:t>
      </w:r>
      <w:r w:rsidR="0027079B">
        <w:rPr>
          <w:rFonts w:ascii="Calibri" w:eastAsia="Calibri" w:hAnsi="Calibri"/>
          <w:sz w:val="23"/>
          <w:szCs w:val="23"/>
          <w:lang w:eastAsia="en-US"/>
        </w:rPr>
        <w:t>καθυστέρηση που προκύπτει</w:t>
      </w:r>
      <w:r w:rsidR="005B2CF6">
        <w:rPr>
          <w:rFonts w:ascii="Calibri" w:eastAsia="Calibri" w:hAnsi="Calibri"/>
          <w:sz w:val="23"/>
          <w:szCs w:val="23"/>
          <w:lang w:eastAsia="en-US"/>
        </w:rPr>
        <w:t xml:space="preserve"> </w:t>
      </w:r>
      <w:r w:rsidR="0027079B">
        <w:rPr>
          <w:rFonts w:ascii="Calibri" w:eastAsia="Calibri" w:hAnsi="Calibri"/>
          <w:sz w:val="23"/>
          <w:szCs w:val="23"/>
          <w:lang w:eastAsia="en-US"/>
        </w:rPr>
        <w:t>από την σύνθεση του 2</w:t>
      </w:r>
      <w:r w:rsidR="0027079B" w:rsidRPr="0027079B">
        <w:rPr>
          <w:rFonts w:ascii="Calibri" w:eastAsia="Calibri" w:hAnsi="Calibri"/>
          <w:sz w:val="23"/>
          <w:szCs w:val="23"/>
          <w:vertAlign w:val="superscript"/>
          <w:lang w:eastAsia="en-US"/>
        </w:rPr>
        <w:t>ου</w:t>
      </w:r>
      <w:r w:rsidR="0027079B">
        <w:rPr>
          <w:rFonts w:ascii="Calibri" w:eastAsia="Calibri" w:hAnsi="Calibri"/>
          <w:sz w:val="23"/>
          <w:szCs w:val="23"/>
          <w:lang w:eastAsia="en-US"/>
        </w:rPr>
        <w:t xml:space="preserve"> κυκλώματος </w:t>
      </w:r>
      <w:r w:rsidR="00356001">
        <w:rPr>
          <w:rFonts w:ascii="Calibri" w:eastAsia="Calibri" w:hAnsi="Calibri"/>
          <w:sz w:val="23"/>
          <w:szCs w:val="23"/>
          <w:lang w:eastAsia="en-US"/>
        </w:rPr>
        <w:t>είναι 3766 κύκλους ρολογιού.</w:t>
      </w:r>
    </w:p>
    <w:p w14:paraId="612D1FC2" w14:textId="77777777"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14:paraId="1B2831A4" w14:textId="77777777"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234EA3">
        <w:rPr>
          <w:rFonts w:ascii="Calibri" w:eastAsia="Calibri" w:hAnsi="Calibri"/>
          <w:sz w:val="23"/>
          <w:szCs w:val="23"/>
          <w:lang w:eastAsia="en-US"/>
        </w:rPr>
        <w:t xml:space="preserve"> </w:t>
      </w:r>
      <w:r w:rsidR="007424D4">
        <w:rPr>
          <w:rFonts w:ascii="Calibri" w:eastAsia="Calibri" w:hAnsi="Calibri"/>
          <w:sz w:val="23"/>
          <w:szCs w:val="23"/>
          <w:lang w:eastAsia="en-US"/>
        </w:rPr>
        <w:t>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14:paraId="6F469B43" w14:textId="77777777" w:rsidTr="003E33DF">
        <w:tc>
          <w:tcPr>
            <w:tcW w:w="587" w:type="dxa"/>
            <w:shd w:val="clear" w:color="auto" w:fill="auto"/>
          </w:tcPr>
          <w:p w14:paraId="70052416" w14:textId="77777777"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14:paraId="10465316" w14:textId="77777777"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14:paraId="74EE2677" w14:textId="77777777"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14:paraId="1484D365" w14:textId="77777777" w:rsidTr="003E33DF">
        <w:tc>
          <w:tcPr>
            <w:tcW w:w="587" w:type="dxa"/>
            <w:shd w:val="clear" w:color="auto" w:fill="F2F2F2"/>
          </w:tcPr>
          <w:p w14:paraId="02BF593F" w14:textId="77777777"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14:paraId="01CF7BC4"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14:paraId="0FCBB253"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14:paraId="2246BD23" w14:textId="77777777" w:rsidTr="003E33DF">
        <w:tc>
          <w:tcPr>
            <w:tcW w:w="587" w:type="dxa"/>
            <w:shd w:val="clear" w:color="auto" w:fill="auto"/>
          </w:tcPr>
          <w:p w14:paraId="46AE9337" w14:textId="77777777"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14:paraId="32527E3D" w14:textId="77777777"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14:paraId="21C1C8F2" w14:textId="77777777"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14:paraId="4C0BA8D4" w14:textId="77777777" w:rsidTr="003E33DF">
        <w:tc>
          <w:tcPr>
            <w:tcW w:w="587" w:type="dxa"/>
            <w:shd w:val="clear" w:color="auto" w:fill="F2F2F2"/>
          </w:tcPr>
          <w:p w14:paraId="0ED2BDA9" w14:textId="77777777"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14:paraId="45C2BCFC"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14:paraId="5AD8D90D"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14:paraId="60CB7FCB" w14:textId="77777777" w:rsidTr="003E33DF">
        <w:tc>
          <w:tcPr>
            <w:tcW w:w="587" w:type="dxa"/>
            <w:shd w:val="clear" w:color="auto" w:fill="auto"/>
          </w:tcPr>
          <w:p w14:paraId="7658B670" w14:textId="77777777"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14:paraId="445BD655"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14:paraId="123A473C"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14:paraId="78BC7830" w14:textId="77777777" w:rsidTr="003E33DF">
        <w:tc>
          <w:tcPr>
            <w:tcW w:w="587" w:type="dxa"/>
            <w:shd w:val="clear" w:color="auto" w:fill="F2F2F2"/>
          </w:tcPr>
          <w:p w14:paraId="79F27505" w14:textId="77777777"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14:paraId="65803EB2"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14:paraId="03F21280"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14:paraId="148C76B6" w14:textId="77777777" w:rsidTr="003E33DF">
        <w:tc>
          <w:tcPr>
            <w:tcW w:w="587" w:type="dxa"/>
            <w:shd w:val="clear" w:color="auto" w:fill="auto"/>
          </w:tcPr>
          <w:p w14:paraId="715BB269" w14:textId="77777777"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14:paraId="65D8526A"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14:paraId="36DE987B"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14:paraId="6E36B07F" w14:textId="77777777" w:rsidTr="003E33DF">
        <w:tc>
          <w:tcPr>
            <w:tcW w:w="587" w:type="dxa"/>
            <w:shd w:val="clear" w:color="auto" w:fill="F2F2F2"/>
          </w:tcPr>
          <w:p w14:paraId="6BB2D74A" w14:textId="77777777"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14:paraId="46FA3468" w14:textId="77777777"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14:paraId="07B963CF" w14:textId="77777777"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14:paraId="431DF019" w14:textId="3B8A209C"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AB0D23">
        <w:rPr>
          <w:noProof/>
        </w:rPr>
        <w:t>12</w:t>
      </w:r>
      <w:r>
        <w:fldChar w:fldCharType="end"/>
      </w:r>
      <w:r w:rsidR="00816253">
        <w:rPr>
          <w:noProof/>
        </w:rPr>
        <w:t>:</w:t>
      </w:r>
      <w:r w:rsidRPr="002E010D">
        <w:rPr>
          <w:b w:val="0"/>
          <w:noProof/>
        </w:rPr>
        <w:t>Μέθοδοι Βελτιστοποίησης Κυκλώματος</w:t>
      </w:r>
    </w:p>
    <w:p w14:paraId="6E90C193" w14:textId="77777777"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07249716" wp14:editId="21C4EAF4">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E764583" w14:textId="14B5D977" w:rsidR="00BB1D7F" w:rsidRPr="002E010D" w:rsidRDefault="00BB1D7F"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84</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49716" id="Text Box 106" o:spid="_x0000_s1124"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" stroked="f">
                <v:textbox style="mso-fit-shape-to-text:t" inset="0,0,0,0">
                  <w:txbxContent>
                    <w:p w14:paraId="3E764583" w14:textId="14B5D977" w:rsidR="00BB1D7F" w:rsidRPr="002E010D" w:rsidRDefault="00BB1D7F"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AB0D23">
                        <w:rPr>
                          <w:noProof/>
                        </w:rPr>
                        <w:t>84</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1A7662D1" wp14:editId="4AB9AD0A">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1ECB2BB4" w14:textId="77777777" w:rsidR="00BB1D7F" w:rsidRPr="00B12C10" w:rsidRDefault="00BB1D7F"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662D1" id="_x0000_s1125"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y5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PK/XLkrAgAATwQAAA4AAAAAAAAAAAAAAAAALgIAAGRycy9l&#10;Mm9Eb2MueG1sUEsBAi0AFAAGAAgAAAAhANNnG6PdAAAABwEAAA8AAAAAAAAAAAAAAAAAhQQAAGRy&#10;cy9kb3ducmV2LnhtbFBLBQYAAAAABAAEAPMAAACPBQAAAAA=&#10;">
                <v:textbox style="mso-fit-shape-to-text:t">
                  <w:txbxContent>
                    <w:p w14:paraId="1ECB2BB4" w14:textId="77777777" w:rsidR="00BB1D7F" w:rsidRPr="00B12C10" w:rsidRDefault="00BB1D7F"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14:paraId="425F2415" w14:textId="77777777"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14:paraId="56F800E2" w14:textId="77777777" w:rsidR="007E1AE7" w:rsidRDefault="007E1AE7" w:rsidP="00F11385">
      <w:pPr>
        <w:suppressAutoHyphens w:val="0"/>
        <w:spacing w:after="160" w:line="259" w:lineRule="auto"/>
        <w:rPr>
          <w:rFonts w:ascii="Calibri" w:hAnsi="Calibri"/>
          <w:noProof/>
          <w:sz w:val="23"/>
          <w:szCs w:val="23"/>
        </w:rPr>
      </w:pPr>
    </w:p>
    <w:p w14:paraId="0346D458" w14:textId="77777777" w:rsidR="003E33DF" w:rsidRDefault="003E33DF" w:rsidP="00F11385">
      <w:pPr>
        <w:suppressAutoHyphens w:val="0"/>
        <w:spacing w:after="160" w:line="259" w:lineRule="auto"/>
        <w:rPr>
          <w:rFonts w:ascii="Calibri" w:hAnsi="Calibri"/>
          <w:noProof/>
          <w:sz w:val="23"/>
          <w:szCs w:val="23"/>
        </w:rPr>
      </w:pPr>
    </w:p>
    <w:p w14:paraId="4F4CD935" w14:textId="77777777" w:rsidR="003E33DF" w:rsidRDefault="003E33DF" w:rsidP="00F11385">
      <w:pPr>
        <w:suppressAutoHyphens w:val="0"/>
        <w:spacing w:after="160" w:line="259" w:lineRule="auto"/>
        <w:rPr>
          <w:rFonts w:ascii="Calibri" w:hAnsi="Calibri"/>
          <w:noProof/>
          <w:sz w:val="23"/>
          <w:szCs w:val="23"/>
        </w:rPr>
      </w:pPr>
    </w:p>
    <w:p w14:paraId="5235AAA9" w14:textId="77777777" w:rsidR="003E33DF" w:rsidRDefault="003E33DF" w:rsidP="00F11385">
      <w:pPr>
        <w:suppressAutoHyphens w:val="0"/>
        <w:spacing w:after="160" w:line="259" w:lineRule="auto"/>
        <w:rPr>
          <w:rFonts w:ascii="Calibri" w:hAnsi="Calibri"/>
          <w:noProof/>
          <w:sz w:val="23"/>
          <w:szCs w:val="23"/>
        </w:rPr>
      </w:pPr>
    </w:p>
    <w:p w14:paraId="6FE0EF28" w14:textId="77777777"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14:paraId="2343C29A" w14:textId="77777777" w:rsidR="00354B33" w:rsidRDefault="0059591A" w:rsidP="00F11385">
      <w:pPr>
        <w:suppressAutoHyphens w:val="0"/>
        <w:spacing w:after="160" w:line="259" w:lineRule="auto"/>
        <w:rPr>
          <w:noProof/>
        </w:rPr>
      </w:pPr>
      <w:r>
        <w:rPr>
          <w:noProof/>
          <w:lang w:eastAsia="el-GR"/>
        </w:rPr>
        <w:drawing>
          <wp:inline distT="0" distB="0" distL="0" distR="0" wp14:anchorId="50302C8D" wp14:editId="632A07D8">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5E7BD584" wp14:editId="4FBAFFF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14:paraId="798D452A" w14:textId="29EF6046"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AB0D23">
        <w:rPr>
          <w:noProof/>
        </w:rPr>
        <w:t>85</w:t>
      </w:r>
      <w:r>
        <w:fldChar w:fldCharType="end"/>
      </w:r>
      <w:r>
        <w:t>:</w:t>
      </w:r>
      <w:r>
        <w:rPr>
          <w:b w:val="0"/>
        </w:rPr>
        <w:t xml:space="preserve">Στοιχεία Συνάρτησης </w:t>
      </w:r>
      <w:r>
        <w:rPr>
          <w:b w:val="0"/>
          <w:lang w:val="en-US"/>
        </w:rPr>
        <w:t>Cipher</w:t>
      </w:r>
      <w:r w:rsidR="00F11385">
        <w:rPr>
          <w:noProof/>
        </w:rPr>
        <w:tab/>
      </w:r>
    </w:p>
    <w:p w14:paraId="3BA35771" w14:textId="77777777"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w:t>
      </w:r>
      <w:r w:rsidR="007801BB">
        <w:rPr>
          <w:rFonts w:ascii="Calibri" w:hAnsi="Calibri"/>
          <w:noProof/>
          <w:sz w:val="23"/>
          <w:szCs w:val="23"/>
        </w:rPr>
        <w:t>καθυστέρηση</w:t>
      </w:r>
      <w:r w:rsidR="003E33DF">
        <w:rPr>
          <w:rFonts w:ascii="Calibri" w:hAnsi="Calibri"/>
          <w:noProof/>
          <w:sz w:val="23"/>
          <w:szCs w:val="23"/>
        </w:rPr>
        <w:t xml:space="preserve"> </w:t>
      </w:r>
      <w:r w:rsidR="005722F1">
        <w:rPr>
          <w:rFonts w:ascii="Calibri" w:hAnsi="Calibri"/>
          <w:noProof/>
          <w:sz w:val="23"/>
          <w:szCs w:val="23"/>
        </w:rPr>
        <w:t xml:space="preserve">που </w:t>
      </w:r>
      <w:r w:rsidR="00E71395">
        <w:rPr>
          <w:rFonts w:ascii="Calibri" w:hAnsi="Calibri"/>
          <w:noProof/>
          <w:sz w:val="23"/>
          <w:szCs w:val="23"/>
        </w:rPr>
        <w:t xml:space="preserve">επιβαρύνεται </w:t>
      </w:r>
      <w:r w:rsidR="005722F1">
        <w:rPr>
          <w:rFonts w:ascii="Calibri" w:hAnsi="Calibri"/>
          <w:noProof/>
          <w:sz w:val="23"/>
          <w:szCs w:val="23"/>
        </w:rPr>
        <w:t>το κύκλωμα</w:t>
      </w:r>
      <w:r w:rsidR="003E33DF">
        <w:rPr>
          <w:rFonts w:ascii="Calibri" w:hAnsi="Calibri"/>
          <w:noProof/>
          <w:sz w:val="23"/>
          <w:szCs w:val="23"/>
        </w:rPr>
        <w:t xml:space="preserve"> </w:t>
      </w:r>
      <w:r w:rsidR="007966DB" w:rsidRPr="00593736">
        <w:rPr>
          <w:rFonts w:ascii="Calibri" w:hAnsi="Calibri" w:cs="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A94D6E">
        <w:rPr>
          <w:rFonts w:ascii="Calibri" w:eastAsia="Calibri" w:hAnsi="Calibri"/>
          <w:sz w:val="23"/>
          <w:szCs w:val="23"/>
          <w:lang w:eastAsia="en-US"/>
        </w:rPr>
        <w:t xml:space="preserve"> ρολογιού</w:t>
      </w:r>
      <w:r w:rsidR="007429D6" w:rsidRPr="00E2605B">
        <w:rPr>
          <w:rFonts w:ascii="Calibri" w:hAnsi="Calibri"/>
          <w:noProof/>
          <w:sz w:val="23"/>
          <w:szCs w:val="23"/>
        </w:rPr>
        <w:t>.</w:t>
      </w:r>
    </w:p>
    <w:p w14:paraId="045E5535" w14:textId="77777777"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14:paraId="31F78CD9" w14:textId="77777777"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53F9BC55" wp14:editId="2EBAE56B">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173E682" w14:textId="435412E2" w:rsidR="00BB1D7F" w:rsidRPr="001B3926"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86</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9BC55" id="Text Box 109" o:spid="_x0000_s1126"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" stroked="f">
                <v:textbox style="mso-fit-shape-to-text:t" inset="0,0,0,0">
                  <w:txbxContent>
                    <w:p w14:paraId="2173E682" w14:textId="435412E2" w:rsidR="00BB1D7F" w:rsidRPr="001B3926"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86</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2FFF9DC" wp14:editId="41214B68">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2C0F9057"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14:paraId="6C211CAA"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14:paraId="4D559567"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FF9DC" id="_x0000_s1127"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C+bnNuKgIAAFAEAAAOAAAAAAAAAAAAAAAAAC4CAABkcnMvZTJv&#10;RG9jLnhtbFBLAQItABQABgAIAAAAIQBzEShU3AAAAAgBAAAPAAAAAAAAAAAAAAAAAIQEAABkcnMv&#10;ZG93bnJldi54bWxQSwUGAAAAAAQABADzAAAAjQUAAAAA&#10;">
                <v:textbox style="mso-fit-shape-to-text:t">
                  <w:txbxContent>
                    <w:p w14:paraId="2C0F9057"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14:paraId="6C211CAA"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14:paraId="4D559567" w14:textId="77777777" w:rsidR="00BB1D7F" w:rsidRPr="00B12C10" w:rsidRDefault="00BB1D7F"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14:paraId="00E33C53" w14:textId="77777777"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14:paraId="288DE750" w14:textId="77777777"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3556B07F" wp14:editId="59BDB833">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760CEEE" w14:textId="47D5852E" w:rsidR="00BB1D7F" w:rsidRPr="00FD6633" w:rsidRDefault="00BB1D7F"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AB0D23">
                              <w:rPr>
                                <w:noProof/>
                              </w:rPr>
                              <w:t>87</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6B07F" id="Text Box 111" o:spid="_x0000_s1128"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" stroked="f">
                <v:textbox style="mso-fit-shape-to-text:t" inset="0,0,0,0">
                  <w:txbxContent>
                    <w:p w14:paraId="3760CEEE" w14:textId="47D5852E" w:rsidR="00BB1D7F" w:rsidRPr="00FD6633" w:rsidRDefault="00BB1D7F"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AB0D23">
                        <w:rPr>
                          <w:noProof/>
                        </w:rPr>
                        <w:t>87</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5E5061FB" wp14:editId="4CCBB1C6">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50857A6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14:paraId="2BB52E2A"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14:paraId="60B8C0F2"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t>
                            </w:r>
                          </w:p>
                          <w:p w14:paraId="2ACEECE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14:paraId="5F62ACA9"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14:paraId="6786B452"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14:paraId="35C0A15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14:paraId="39F9F0CD"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t>
                            </w:r>
                          </w:p>
                          <w:p w14:paraId="4497C7C8" w14:textId="77777777" w:rsidR="00BB1D7F" w:rsidRPr="00B12C10" w:rsidRDefault="00BB1D7F"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061FB" id="_x0000_s1129"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">
                <v:textbox style="mso-fit-shape-to-text:t">
                  <w:txbxContent>
                    <w:p w14:paraId="50857A6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14:paraId="2BB52E2A"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14:paraId="60B8C0F2"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t>
                      </w:r>
                    </w:p>
                    <w:p w14:paraId="2ACEECE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14:paraId="5F62ACA9"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14:paraId="6786B452"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14:paraId="35C0A154"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14:paraId="39F9F0CD"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w:t>
                      </w:r>
                    </w:p>
                    <w:p w14:paraId="4497C7C8" w14:textId="77777777" w:rsidR="00BB1D7F" w:rsidRPr="00B12C10" w:rsidRDefault="00BB1D7F"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14:paraId="66EFB384" w14:textId="77777777"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3D6FDFBB" wp14:editId="07E6EADE">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37355FB5" w14:textId="35CE9354" w:rsidR="00BB1D7F" w:rsidRPr="00C573BE"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88</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FDFBB" id="Text Box 112" o:spid="_x0000_s1130"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a4lQkzcCAAB4BAAADgAAAAAAAAAA&#10;AAAAAAAuAgAAZHJzL2Uyb0RvYy54bWxQSwECLQAUAAYACAAAACEAVfr5VN8AAAAIAQAADwAAAAAA&#10;AAAAAAAAAACRBAAAZHJzL2Rvd25yZXYueG1sUEsFBgAAAAAEAAQA8wAAAJ0FAAAAAA==&#10;" stroked="f">
                <v:textbox style="mso-fit-shape-to-text:t" inset="0,0,0,0">
                  <w:txbxContent>
                    <w:p w14:paraId="37355FB5" w14:textId="35CE9354" w:rsidR="00BB1D7F" w:rsidRPr="00C573BE"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88</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40CD09A2" wp14:editId="14F77488">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05458BF3"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14:paraId="5816AD3C" w14:textId="77777777" w:rsidR="00BB1D7F" w:rsidRPr="00B12C10" w:rsidRDefault="00BB1D7F"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D09A2" id="_x0000_s1131"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">
                <v:textbox style="mso-fit-shape-to-text:t">
                  <w:txbxContent>
                    <w:p w14:paraId="05458BF3" w14:textId="77777777" w:rsidR="00BB1D7F" w:rsidRPr="00B12C10" w:rsidRDefault="00BB1D7F"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14:paraId="5816AD3C" w14:textId="77777777" w:rsidR="00BB1D7F" w:rsidRPr="00B12C10" w:rsidRDefault="00BB1D7F"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14:paraId="14C6B0ED" w14:textId="77777777"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w:t>
      </w:r>
      <w:r w:rsidR="00777D35">
        <w:rPr>
          <w:rFonts w:ascii="Calibri" w:hAnsi="Calibri"/>
          <w:noProof/>
          <w:sz w:val="23"/>
          <w:szCs w:val="23"/>
        </w:rPr>
        <w:t xml:space="preserve">η καθυστέρηση που </w:t>
      </w:r>
      <w:r w:rsidR="00460AF6">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C7012A" w:rsidRPr="00593736">
        <w:rPr>
          <w:rFonts w:ascii="Calibri" w:hAnsi="Calibri" w:cs="Calibri"/>
          <w:noProof/>
          <w:sz w:val="23"/>
          <w:szCs w:val="23"/>
        </w:rPr>
        <w:t xml:space="preserve">έφθασε </w:t>
      </w:r>
      <w:r w:rsidR="00777D35">
        <w:rPr>
          <w:rFonts w:ascii="Calibri" w:hAnsi="Calibri"/>
          <w:noProof/>
          <w:sz w:val="23"/>
          <w:szCs w:val="23"/>
        </w:rPr>
        <w:t xml:space="preserve">στoυς 1862 </w:t>
      </w:r>
      <w:r w:rsidR="00777D35">
        <w:rPr>
          <w:rFonts w:ascii="Calibri" w:eastAsia="Calibri" w:hAnsi="Calibri"/>
          <w:sz w:val="23"/>
          <w:szCs w:val="23"/>
          <w:lang w:eastAsia="en-US"/>
        </w:rPr>
        <w:t>κύκλους</w:t>
      </w:r>
      <w:r w:rsidR="00494B5B">
        <w:rPr>
          <w:rFonts w:ascii="Calibri" w:eastAsia="Calibri" w:hAnsi="Calibri"/>
          <w:sz w:val="23"/>
          <w:szCs w:val="23"/>
          <w:lang w:eastAsia="en-US"/>
        </w:rPr>
        <w:t xml:space="preserve"> ρολογιού</w:t>
      </w:r>
      <w:r>
        <w:rPr>
          <w:rFonts w:ascii="Calibri" w:eastAsia="Calibri" w:hAnsi="Calibri"/>
          <w:sz w:val="23"/>
          <w:szCs w:val="23"/>
          <w:lang w:eastAsia="en-US"/>
        </w:rPr>
        <w:t>.</w:t>
      </w:r>
    </w:p>
    <w:p w14:paraId="257E275A" w14:textId="77777777"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743E2F5D" wp14:editId="10ABF833">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2ED21D5B" w14:textId="0976A16E" w:rsidR="00BB1D7F" w:rsidRPr="005869F1"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89</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E2F5D" id="Text Box 113" o:spid="_x0000_s1132"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HZYP3E3AgAAeAQAAA4AAAAAAAAA&#10;AAAAAAAALgIAAGRycy9lMm9Eb2MueG1sUEsBAi0AFAAGAAgAAAAhAAa27NLgAAAACAEAAA8AAAAA&#10;AAAAAAAAAAAAkQQAAGRycy9kb3ducmV2LnhtbFBLBQYAAAAABAAEAPMAAACeBQAAAAA=&#10;" stroked="f">
                <v:textbox style="mso-fit-shape-to-text:t" inset="0,0,0,0">
                  <w:txbxContent>
                    <w:p w14:paraId="2ED21D5B" w14:textId="0976A16E" w:rsidR="00BB1D7F" w:rsidRPr="005869F1"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89</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05D8848" wp14:editId="0F41FE23">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66B7E45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14:paraId="37BEB8F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14:paraId="2ACB994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14:paraId="5FC40AB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7EDAF03A"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14:paraId="303EEFA9"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797CF358"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14:paraId="499065B6"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439AE2F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2800F9A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D8848" id="_x0000_s1133"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ABhyBYrAgAAUAQAAA4AAAAAAAAAAAAAAAAALgIAAGRycy9l&#10;Mm9Eb2MueG1sUEsBAi0AFAAGAAgAAAAhAH+bQUfdAAAABwEAAA8AAAAAAAAAAAAAAAAAhQQAAGRy&#10;cy9kb3ducmV2LnhtbFBLBQYAAAAABAAEAPMAAACPBQAAAAA=&#10;">
                <v:textbox style="mso-fit-shape-to-text:t">
                  <w:txbxContent>
                    <w:p w14:paraId="66B7E45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14:paraId="37BEB8F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14:paraId="2ACB994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14:paraId="5FC40AB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7EDAF03A"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14:paraId="303EEFA9"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797CF358"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14:paraId="499065B6"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439AE2F0"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2800F9A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14:paraId="73B86476" w14:textId="77777777" w:rsidR="002645B2" w:rsidRPr="00AD082B" w:rsidRDefault="002645B2" w:rsidP="00254C5E">
      <w:pPr>
        <w:suppressAutoHyphens w:val="0"/>
        <w:spacing w:after="160" w:line="259" w:lineRule="auto"/>
        <w:jc w:val="both"/>
        <w:rPr>
          <w:rFonts w:ascii="Calibri" w:eastAsia="Calibri" w:hAnsi="Calibri"/>
          <w:b/>
          <w:sz w:val="23"/>
          <w:szCs w:val="23"/>
          <w:lang w:eastAsia="en-US"/>
        </w:rPr>
      </w:pPr>
    </w:p>
    <w:p w14:paraId="03F2E8A0" w14:textId="77777777" w:rsidR="002645B2" w:rsidRPr="00AD082B" w:rsidRDefault="002645B2" w:rsidP="008721F8">
      <w:pPr>
        <w:spacing w:before="360" w:after="360"/>
        <w:rPr>
          <w:rFonts w:ascii="Calibri" w:eastAsia="Calibri" w:hAnsi="Calibri"/>
          <w:b/>
          <w:sz w:val="23"/>
          <w:szCs w:val="23"/>
          <w:lang w:eastAsia="en-US"/>
        </w:rPr>
      </w:pPr>
    </w:p>
    <w:p w14:paraId="18D2E904" w14:textId="77777777"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BF3F3B" wp14:editId="50E9B551">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68ECE90C" w14:textId="758CDEDB" w:rsidR="00BB1D7F" w:rsidRPr="00E826ED"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90</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F3B" id="Text Box 115" o:spid="_x0000_s1134"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" stroked="f">
                <v:textbox style="mso-fit-shape-to-text:t" inset="0,0,0,0">
                  <w:txbxContent>
                    <w:p w14:paraId="68ECE90C" w14:textId="758CDEDB" w:rsidR="00BB1D7F" w:rsidRPr="00E826ED" w:rsidRDefault="00BB1D7F"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AB0D23">
                        <w:rPr>
                          <w:noProof/>
                        </w:rPr>
                        <w:t>90</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30DDBA12" wp14:editId="45380F9E">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40880D5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14:paraId="3E75A53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14:paraId="42510A0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14:paraId="39FB55F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14:paraId="7A1E8666"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14:paraId="0016FFCE" w14:textId="77777777" w:rsidR="00BB1D7F" w:rsidRPr="00B12C10" w:rsidRDefault="00BB1D7F"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14:paraId="0D6021F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14:paraId="3C04711A"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14:paraId="1173CE8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14:paraId="22C7D243"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DBA12" id="_x0000_s1135"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qPKwIAAFA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6gMqjysCAABQBAAADgAAAAAAAAAAAAAAAAAuAgAAZHJzL2Uy&#10;b0RvYy54bWxQSwECLQAUAAYACAAAACEA6uFLR9wAAAAJAQAADwAAAAAAAAAAAAAAAACFBAAAZHJz&#10;L2Rvd25yZXYueG1sUEsFBgAAAAAEAAQA8wAAAI4FAAAAAA==&#10;">
                <v:textbox style="mso-fit-shape-to-text:t">
                  <w:txbxContent>
                    <w:p w14:paraId="40880D5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14:paraId="3E75A53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14:paraId="42510A0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14:paraId="39FB55F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14:paraId="7A1E8666"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14:paraId="0016FFCE" w14:textId="77777777" w:rsidR="00BB1D7F" w:rsidRPr="00B12C10" w:rsidRDefault="00BB1D7F"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14:paraId="0D6021FC"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14:paraId="3C04711A"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14:paraId="1173CE8E"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14:paraId="22C7D243" w14:textId="77777777" w:rsidR="00BB1D7F" w:rsidRPr="00B12C10" w:rsidRDefault="00BB1D7F"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2BBFA64" wp14:editId="5081879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596720B0" w14:textId="77777777" w:rsidR="00BB1D7F" w:rsidRPr="008419D2" w:rsidRDefault="00BB1D7F" w:rsidP="00254C5E">
                            <w:pPr>
                              <w:pStyle w:val="Caption"/>
                              <w:rPr>
                                <w:rFonts w:ascii="Times New Roman" w:hAnsi="Times New Roman" w:cs="Times New Roman"/>
                                <w:noProof/>
                                <w:sz w:val="24"/>
                              </w:rPr>
                            </w:pPr>
                            <w:r>
                              <w:t>Εικόνα 92</w:t>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BFA64" id="Text Box 114" o:spid="_x0000_s1136"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" stroked="f">
                <v:textbox style="mso-fit-shape-to-text:t" inset="0,0,0,0">
                  <w:txbxContent>
                    <w:p w14:paraId="596720B0" w14:textId="77777777" w:rsidR="00BB1D7F" w:rsidRPr="008419D2" w:rsidRDefault="00BB1D7F" w:rsidP="00254C5E">
                      <w:pPr>
                        <w:pStyle w:val="Caption"/>
                        <w:rPr>
                          <w:rFonts w:ascii="Times New Roman" w:hAnsi="Times New Roman" w:cs="Times New Roman"/>
                          <w:noProof/>
                          <w:sz w:val="24"/>
                        </w:rPr>
                      </w:pPr>
                      <w:r>
                        <w:t>Εικόνα 92</w:t>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143AE38D" wp14:editId="32386733">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7EA0E2A9"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14:paraId="7D246F51"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14:paraId="79CF756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14:paraId="26D8D24E"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6708CFFA"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14:paraId="581F9B43"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4F94335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14:paraId="0381FD21"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2CD885C6"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0990CBE8"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14:paraId="12EB47FE"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14:paraId="6735A46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14:paraId="0FF0E80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14:paraId="2802EC0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14:paraId="13258FF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14:paraId="23103B1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14:paraId="40B7A4B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14:paraId="6036E5A2"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14:paraId="351459EF"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14:paraId="68CAF6BF"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14:paraId="4D68DDD2"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14:paraId="4B12925C" w14:textId="77777777" w:rsidR="00BB1D7F" w:rsidRPr="00B12C10" w:rsidRDefault="00BB1D7F"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AE38D" id="_x0000_s1137"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nEOHOKwIAAFAEAAAOAAAAAAAAAAAAAAAAAC4CAABkcnMvZTJv&#10;RG9jLnhtbFBLAQItABQABgAIAAAAIQBc2XQB2wAAAAUBAAAPAAAAAAAAAAAAAAAAAIUEAABkcnMv&#10;ZG93bnJldi54bWxQSwUGAAAAAAQABADzAAAAjQUAAAAA&#10;">
                <v:textbox style="mso-fit-shape-to-text:t">
                  <w:txbxContent>
                    <w:p w14:paraId="7EA0E2A9"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14:paraId="7D246F51"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14:paraId="79CF756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14:paraId="26D8D24E"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6708CFFA"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14:paraId="581F9B43"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4F94335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14:paraId="0381FD21"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14:paraId="2CD885C6"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14:paraId="0990CBE8"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14:paraId="12EB47FE"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14:paraId="6735A46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14:paraId="0FF0E80D"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14:paraId="2802EC0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14:paraId="13258FF4"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14:paraId="23103B1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14:paraId="40B7A4B7"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14:paraId="6036E5A2"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14:paraId="351459EF"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14:paraId="68CAF6BF"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14:paraId="4D68DDD2" w14:textId="77777777" w:rsidR="00BB1D7F" w:rsidRPr="00B12C10" w:rsidRDefault="00BB1D7F"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14:paraId="4B12925C" w14:textId="77777777" w:rsidR="00BB1D7F" w:rsidRPr="00B12C10" w:rsidRDefault="00BB1D7F"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725D79">
        <w:rPr>
          <w:rFonts w:ascii="Calibri" w:hAnsi="Calibri" w:cs="Calibri"/>
          <w:noProof/>
          <w:sz w:val="23"/>
          <w:szCs w:val="23"/>
        </w:rPr>
        <w:t>92</w:t>
      </w:r>
      <w:r w:rsidR="00AD082B">
        <w:rPr>
          <w:rFonts w:ascii="Calibri" w:hAnsi="Calibri" w:cs="Calibri"/>
          <w:noProof/>
          <w:sz w:val="23"/>
          <w:szCs w:val="23"/>
        </w:rPr>
        <w:t>.</w:t>
      </w:r>
    </w:p>
    <w:p w14:paraId="6E41FC57" w14:textId="77777777"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38DBD43D" wp14:editId="6469F14A">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0685195" w14:textId="77777777" w:rsidR="00BB1D7F" w:rsidRPr="004F03C9" w:rsidRDefault="00BB1D7F" w:rsidP="004F03C9">
                            <w:pPr>
                              <w:pStyle w:val="Caption"/>
                              <w:rPr>
                                <w:rFonts w:ascii="Times New Roman" w:hAnsi="Times New Roman" w:cs="Times New Roman"/>
                                <w:noProof/>
                                <w:sz w:val="24"/>
                                <w:lang w:val="en-US"/>
                              </w:rPr>
                            </w:pPr>
                            <w:r>
                              <w:t>Εικόνα 93</w:t>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D43D" id="Text Box 201" o:spid="_x0000_s1138"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NNwIAAHgEAAAOAAAAZHJzL2Uyb0RvYy54bWysVMFu2zAMvQ/YPwi6L07SpS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" stroked="f">
                <v:textbox style="mso-fit-shape-to-text:t" inset="0,0,0,0">
                  <w:txbxContent>
                    <w:p w14:paraId="00685195" w14:textId="77777777" w:rsidR="00BB1D7F" w:rsidRPr="004F03C9" w:rsidRDefault="00BB1D7F" w:rsidP="004F03C9">
                      <w:pPr>
                        <w:pStyle w:val="Caption"/>
                        <w:rPr>
                          <w:rFonts w:ascii="Times New Roman" w:hAnsi="Times New Roman" w:cs="Times New Roman"/>
                          <w:noProof/>
                          <w:sz w:val="24"/>
                          <w:lang w:val="en-US"/>
                        </w:rPr>
                      </w:pPr>
                      <w:r>
                        <w:t>Εικόνα 93</w:t>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4F5A8883" wp14:editId="5F33E141">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14:paraId="6C0CCD77" w14:textId="77777777" w:rsidR="00BB1D7F" w:rsidRPr="00B12C10" w:rsidRDefault="00BB1D7F"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5A8883" id="_x0000_s1139"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CTBurmKgIAAFAEAAAOAAAAAAAAAAAAAAAAAC4CAABkcnMvZTJv&#10;RG9jLnhtbFBLAQItABQABgAIAAAAIQBPrEpq3AAAAAcBAAAPAAAAAAAAAAAAAAAAAIQEAABkcnMv&#10;ZG93bnJldi54bWxQSwUGAAAAAAQABADzAAAAjQUAAAAA&#10;">
                <v:textbox style="mso-fit-shape-to-text:t">
                  <w:txbxContent>
                    <w:p w14:paraId="6C0CCD77" w14:textId="77777777" w:rsidR="00BB1D7F" w:rsidRPr="00B12C10" w:rsidRDefault="00BB1D7F"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14:paraId="747A9727" w14:textId="77777777"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777D35">
        <w:rPr>
          <w:rFonts w:ascii="Calibri" w:hAnsi="Calibri"/>
          <w:noProof/>
          <w:sz w:val="23"/>
          <w:szCs w:val="23"/>
        </w:rPr>
        <w:t xml:space="preserve">η καθυστέρηση που </w:t>
      </w:r>
      <w:r w:rsidR="005D74BD">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777D35">
        <w:rPr>
          <w:rFonts w:ascii="Calibri" w:hAnsi="Calibri"/>
          <w:noProof/>
          <w:sz w:val="23"/>
          <w:szCs w:val="23"/>
        </w:rPr>
        <w:t xml:space="preserve">στoυς 1696 </w:t>
      </w:r>
      <w:r w:rsidR="00777D35">
        <w:rPr>
          <w:rFonts w:ascii="Calibri" w:eastAsia="Calibri" w:hAnsi="Calibri"/>
          <w:sz w:val="23"/>
          <w:szCs w:val="23"/>
          <w:lang w:eastAsia="en-US"/>
        </w:rPr>
        <w:t>κύκλους</w:t>
      </w:r>
      <w:r w:rsidR="00AD2DE0">
        <w:rPr>
          <w:rFonts w:ascii="Calibri" w:eastAsia="Calibri" w:hAnsi="Calibri"/>
          <w:sz w:val="23"/>
          <w:szCs w:val="23"/>
          <w:lang w:eastAsia="en-US"/>
        </w:rPr>
        <w:t xml:space="preserve"> ρολογιού</w:t>
      </w:r>
      <w:r w:rsidR="009C33CA">
        <w:rPr>
          <w:rFonts w:ascii="Calibri" w:hAnsi="Calibri" w:cs="Calibri"/>
          <w:noProof/>
          <w:sz w:val="23"/>
          <w:szCs w:val="23"/>
        </w:rPr>
        <w:t>.</w:t>
      </w:r>
    </w:p>
    <w:p w14:paraId="1E05B59F" w14:textId="77777777"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14:paraId="5C155161" w14:textId="77777777"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14:paraId="38DFCE0E" w14:textId="77777777" w:rsidR="004F03C9" w:rsidRDefault="0059591A" w:rsidP="004F03C9">
      <w:pPr>
        <w:keepNext/>
        <w:spacing w:before="360" w:after="360"/>
        <w:jc w:val="center"/>
      </w:pPr>
      <w:r>
        <w:rPr>
          <w:noProof/>
          <w:lang w:eastAsia="el-GR"/>
        </w:rPr>
        <w:drawing>
          <wp:inline distT="0" distB="0" distL="0" distR="0" wp14:anchorId="64556862" wp14:editId="3B92556A">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14:paraId="7CF0C46D" w14:textId="350FEFBF"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AB0D23">
        <w:rPr>
          <w:noProof/>
        </w:rPr>
        <w:t>91</w:t>
      </w:r>
      <w:r>
        <w:fldChar w:fldCharType="end"/>
      </w:r>
      <w:r w:rsidR="002B67D3">
        <w:t>4</w:t>
      </w:r>
      <w:r w:rsidR="0062250E">
        <w:rPr>
          <w:noProof/>
        </w:rPr>
        <w:t>:</w:t>
      </w:r>
      <w:r w:rsidRPr="004F03C9">
        <w:rPr>
          <w:b w:val="0"/>
          <w:noProof/>
        </w:rPr>
        <w:t>Εισαγωγή Directive</w:t>
      </w:r>
    </w:p>
    <w:p w14:paraId="3BAC8588" w14:textId="77777777"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14:paraId="648B76AA" w14:textId="77777777" w:rsidR="004F03C9" w:rsidRDefault="0059591A" w:rsidP="004F03C9">
      <w:pPr>
        <w:keepNext/>
        <w:spacing w:before="360" w:after="360"/>
        <w:jc w:val="center"/>
      </w:pPr>
      <w:r>
        <w:rPr>
          <w:noProof/>
          <w:lang w:eastAsia="el-GR"/>
        </w:rPr>
        <w:drawing>
          <wp:inline distT="0" distB="0" distL="0" distR="0" wp14:anchorId="77E386DE" wp14:editId="6EB9D7C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14:paraId="555443CE" w14:textId="23312B85"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AB0D23">
        <w:rPr>
          <w:noProof/>
        </w:rPr>
        <w:t>92</w:t>
      </w:r>
      <w:r>
        <w:fldChar w:fldCharType="end"/>
      </w:r>
      <w:r w:rsidR="002B67D3">
        <w:t>5</w:t>
      </w:r>
      <w:r w:rsidR="0062250E">
        <w:rPr>
          <w:noProof/>
        </w:rPr>
        <w:t>:</w:t>
      </w:r>
      <w:r w:rsidRPr="004F03C9">
        <w:rPr>
          <w:b w:val="0"/>
          <w:noProof/>
        </w:rPr>
        <w:t>Εισαγωγή Directive</w:t>
      </w:r>
    </w:p>
    <w:p w14:paraId="1CBA0CD5" w14:textId="77777777"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A2735D">
        <w:rPr>
          <w:rFonts w:ascii="Calibri" w:hAnsi="Calibri"/>
          <w:noProof/>
          <w:sz w:val="23"/>
          <w:szCs w:val="23"/>
        </w:rPr>
        <w:t xml:space="preserve">η καθυστέρηση που </w:t>
      </w:r>
      <w:r w:rsidR="007824C7">
        <w:rPr>
          <w:rFonts w:ascii="Calibri" w:hAnsi="Calibri"/>
          <w:noProof/>
          <w:sz w:val="23"/>
          <w:szCs w:val="23"/>
        </w:rPr>
        <w:t xml:space="preserve">επιβαρύνεται </w:t>
      </w:r>
      <w:r w:rsidR="00A2735D">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A2735D">
        <w:rPr>
          <w:rFonts w:ascii="Calibri" w:hAnsi="Calibri"/>
          <w:noProof/>
          <w:sz w:val="23"/>
          <w:szCs w:val="23"/>
        </w:rPr>
        <w:t>στoυς 1667</w:t>
      </w:r>
      <w:r w:rsidR="001F63DC">
        <w:rPr>
          <w:rFonts w:ascii="Calibri" w:hAnsi="Calibri"/>
          <w:noProof/>
          <w:sz w:val="23"/>
          <w:szCs w:val="23"/>
        </w:rPr>
        <w:t xml:space="preserve"> </w:t>
      </w:r>
      <w:r w:rsidR="00A2735D">
        <w:rPr>
          <w:rFonts w:ascii="Calibri" w:eastAsia="Calibri" w:hAnsi="Calibri"/>
          <w:sz w:val="23"/>
          <w:szCs w:val="23"/>
          <w:lang w:eastAsia="en-US"/>
        </w:rPr>
        <w:t>κύκλους</w:t>
      </w:r>
      <w:r w:rsidR="0077199A">
        <w:rPr>
          <w:rFonts w:ascii="Calibri" w:eastAsia="Calibri" w:hAnsi="Calibri"/>
          <w:sz w:val="23"/>
          <w:szCs w:val="23"/>
          <w:lang w:eastAsia="en-US"/>
        </w:rPr>
        <w:t xml:space="preserve"> ρολογιού</w:t>
      </w:r>
      <w:r>
        <w:rPr>
          <w:rFonts w:ascii="Calibri" w:hAnsi="Calibri" w:cs="Calibri"/>
          <w:noProof/>
          <w:sz w:val="23"/>
          <w:szCs w:val="23"/>
        </w:rPr>
        <w:t>.</w:t>
      </w:r>
    </w:p>
    <w:p w14:paraId="288AF670" w14:textId="77777777" w:rsidR="004F03C9" w:rsidRDefault="004F03C9" w:rsidP="009A03FF">
      <w:pPr>
        <w:spacing w:before="360" w:after="360"/>
        <w:jc w:val="both"/>
        <w:rPr>
          <w:rFonts w:ascii="Calibri" w:hAnsi="Calibri" w:cs="Calibri"/>
          <w:noProof/>
          <w:sz w:val="23"/>
          <w:szCs w:val="23"/>
        </w:rPr>
      </w:pPr>
    </w:p>
    <w:p w14:paraId="761CDCDC" w14:textId="77777777" w:rsidR="000A4F09" w:rsidRDefault="000A4F09" w:rsidP="009A03FF">
      <w:pPr>
        <w:spacing w:before="360" w:after="360"/>
        <w:jc w:val="both"/>
        <w:rPr>
          <w:rFonts w:ascii="Calibri" w:hAnsi="Calibri" w:cs="Calibri"/>
          <w:noProof/>
          <w:sz w:val="23"/>
          <w:szCs w:val="23"/>
        </w:rPr>
      </w:pPr>
    </w:p>
    <w:p w14:paraId="4C51CA46" w14:textId="77777777" w:rsidR="004F03C9" w:rsidRDefault="004F03C9" w:rsidP="009A03FF">
      <w:pPr>
        <w:spacing w:before="360" w:after="360"/>
        <w:jc w:val="both"/>
        <w:rPr>
          <w:rFonts w:ascii="Calibri" w:hAnsi="Calibri" w:cs="Calibri"/>
          <w:noProof/>
          <w:sz w:val="23"/>
          <w:szCs w:val="23"/>
        </w:rPr>
      </w:pPr>
    </w:p>
    <w:p w14:paraId="78C9BE10" w14:textId="77777777"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14:paraId="6E8D5575" w14:textId="77777777" w:rsidR="004F03C9" w:rsidRDefault="0059591A" w:rsidP="004F03C9">
      <w:pPr>
        <w:keepNext/>
        <w:spacing w:before="360" w:after="360"/>
        <w:jc w:val="center"/>
      </w:pPr>
      <w:r>
        <w:rPr>
          <w:noProof/>
          <w:lang w:eastAsia="el-GR"/>
        </w:rPr>
        <w:drawing>
          <wp:inline distT="0" distB="0" distL="0" distR="0" wp14:anchorId="6A98B5B4" wp14:editId="7F7F9952">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14:paraId="3F146E34" w14:textId="4CC5B250"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AB0D23">
        <w:rPr>
          <w:noProof/>
        </w:rPr>
        <w:t>93</w:t>
      </w:r>
      <w:r>
        <w:fldChar w:fldCharType="end"/>
      </w:r>
      <w:r w:rsidR="002B308F">
        <w:t>6</w:t>
      </w:r>
      <w:r w:rsidR="0062250E">
        <w:rPr>
          <w:noProof/>
        </w:rPr>
        <w:t>:</w:t>
      </w:r>
      <w:r w:rsidRPr="004F03C9">
        <w:rPr>
          <w:b w:val="0"/>
          <w:noProof/>
        </w:rPr>
        <w:t>Εισαγωγή Directive</w:t>
      </w:r>
    </w:p>
    <w:p w14:paraId="0DD48EBF" w14:textId="77777777"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14:paraId="2E74DE4D" w14:textId="77777777" w:rsidR="004F03C9" w:rsidRDefault="0059591A" w:rsidP="004F03C9">
      <w:pPr>
        <w:keepNext/>
        <w:spacing w:before="360" w:after="360"/>
        <w:jc w:val="center"/>
      </w:pPr>
      <w:r>
        <w:rPr>
          <w:noProof/>
          <w:lang w:eastAsia="el-GR"/>
        </w:rPr>
        <w:drawing>
          <wp:inline distT="0" distB="0" distL="0" distR="0" wp14:anchorId="5D29E44F" wp14:editId="2B289EEA">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14:paraId="5480EA31" w14:textId="297DEFFC"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AB0D23">
        <w:rPr>
          <w:noProof/>
        </w:rPr>
        <w:t>94</w:t>
      </w:r>
      <w:r>
        <w:fldChar w:fldCharType="end"/>
      </w:r>
      <w:r w:rsidR="007232EA">
        <w:t>7</w:t>
      </w:r>
      <w:r w:rsidR="0062250E">
        <w:rPr>
          <w:noProof/>
        </w:rPr>
        <w:t>:</w:t>
      </w:r>
      <w:r w:rsidRPr="004F03C9">
        <w:rPr>
          <w:b w:val="0"/>
          <w:noProof/>
        </w:rPr>
        <w:t>Εισαγωγή Directive</w:t>
      </w:r>
    </w:p>
    <w:p w14:paraId="70A538CF" w14:textId="77777777" w:rsidR="00787DCF" w:rsidRPr="008B5169" w:rsidRDefault="0028100F" w:rsidP="009A03FF">
      <w:pPr>
        <w:spacing w:before="360" w:after="360"/>
        <w:jc w:val="both"/>
        <w:rPr>
          <w:rFonts w:ascii="Calibri" w:hAnsi="Calibri"/>
          <w:noProof/>
          <w:sz w:val="23"/>
          <w:szCs w:val="23"/>
        </w:rPr>
      </w:pPr>
      <w:r>
        <w:rPr>
          <w:rFonts w:ascii="Calibri" w:hAnsi="Calibri"/>
          <w:noProof/>
          <w:sz w:val="23"/>
          <w:szCs w:val="23"/>
        </w:rPr>
        <w:t>Καθώς η καθυστέρηση που επιβαρ</w:t>
      </w:r>
      <w:r w:rsidR="007824C7">
        <w:rPr>
          <w:rFonts w:ascii="Calibri" w:hAnsi="Calibri"/>
          <w:noProof/>
          <w:sz w:val="23"/>
          <w:szCs w:val="23"/>
        </w:rPr>
        <w:t>ύνεται</w:t>
      </w:r>
      <w:r>
        <w:rPr>
          <w:rFonts w:ascii="Calibri" w:hAnsi="Calibri"/>
          <w:noProof/>
          <w:sz w:val="23"/>
          <w:szCs w:val="23"/>
        </w:rPr>
        <w:t xml:space="preserve"> το κύκλωμα </w:t>
      </w:r>
      <w:r w:rsidR="002C2A08" w:rsidRPr="00593736">
        <w:rPr>
          <w:rFonts w:ascii="Calibri" w:hAnsi="Calibri" w:cs="Calibri"/>
          <w:noProof/>
          <w:sz w:val="23"/>
          <w:szCs w:val="23"/>
        </w:rPr>
        <w:t xml:space="preserve">έφθασε </w:t>
      </w:r>
      <w:r>
        <w:rPr>
          <w:rFonts w:ascii="Calibri" w:hAnsi="Calibri"/>
          <w:noProof/>
          <w:sz w:val="23"/>
          <w:szCs w:val="23"/>
        </w:rPr>
        <w:t xml:space="preserve">στoυς </w:t>
      </w:r>
      <w:r w:rsidR="008B5169">
        <w:rPr>
          <w:rFonts w:ascii="Calibri" w:hAnsi="Calibri"/>
          <w:noProof/>
          <w:sz w:val="23"/>
          <w:szCs w:val="23"/>
        </w:rPr>
        <w:t>509</w:t>
      </w:r>
      <w:r>
        <w:rPr>
          <w:rFonts w:ascii="Calibri" w:hAnsi="Calibri"/>
          <w:noProof/>
          <w:sz w:val="23"/>
          <w:szCs w:val="23"/>
        </w:rPr>
        <w:t xml:space="preserve"> </w:t>
      </w:r>
      <w:r>
        <w:rPr>
          <w:rFonts w:ascii="Calibri" w:eastAsia="Calibri" w:hAnsi="Calibri"/>
          <w:sz w:val="23"/>
          <w:szCs w:val="23"/>
          <w:lang w:eastAsia="en-US"/>
        </w:rPr>
        <w:t>κύκλους</w:t>
      </w:r>
      <w:r w:rsidR="005E4C6F">
        <w:rPr>
          <w:rFonts w:ascii="Calibri" w:eastAsia="Calibri" w:hAnsi="Calibri"/>
          <w:sz w:val="23"/>
          <w:szCs w:val="23"/>
          <w:lang w:eastAsia="en-US"/>
        </w:rPr>
        <w:t xml:space="preserve"> ρολογιού</w:t>
      </w:r>
      <w:r w:rsidR="008D6302">
        <w:rPr>
          <w:rFonts w:ascii="Calibri" w:hAnsi="Calibri" w:cs="Calibri"/>
          <w:noProof/>
          <w:sz w:val="23"/>
          <w:szCs w:val="23"/>
        </w:rPr>
        <w:t>.</w:t>
      </w:r>
    </w:p>
    <w:p w14:paraId="0D814354" w14:textId="77777777"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14:paraId="3300B72C" w14:textId="77777777"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w:t>
      </w:r>
      <w:r w:rsidR="007232EA">
        <w:rPr>
          <w:rFonts w:ascii="Calibri" w:hAnsi="Calibri" w:cs="Calibri"/>
          <w:noProof/>
          <w:sz w:val="23"/>
          <w:szCs w:val="23"/>
        </w:rPr>
        <w:t>8</w:t>
      </w:r>
      <w:r w:rsidR="004D2562">
        <w:rPr>
          <w:rFonts w:ascii="Calibri" w:hAnsi="Calibri" w:cs="Calibri"/>
          <w:noProof/>
          <w:sz w:val="23"/>
          <w:szCs w:val="23"/>
        </w:rPr>
        <w:t>.</w:t>
      </w:r>
    </w:p>
    <w:p w14:paraId="3D7FDBAA" w14:textId="77777777" w:rsidR="004F03C9" w:rsidRDefault="0059591A" w:rsidP="004F03C9">
      <w:pPr>
        <w:keepNext/>
        <w:spacing w:before="360" w:after="360"/>
        <w:jc w:val="center"/>
      </w:pPr>
      <w:r>
        <w:rPr>
          <w:noProof/>
          <w:lang w:eastAsia="el-GR"/>
        </w:rPr>
        <w:drawing>
          <wp:inline distT="0" distB="0" distL="0" distR="0" wp14:anchorId="50654648" wp14:editId="584618BD">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14:paraId="6D1AE9F0" w14:textId="4406A781"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AB0D23">
        <w:rPr>
          <w:noProof/>
        </w:rPr>
        <w:t>95</w:t>
      </w:r>
      <w:r>
        <w:fldChar w:fldCharType="end"/>
      </w:r>
      <w:r w:rsidR="007232EA">
        <w:t>8</w:t>
      </w:r>
      <w:r w:rsidR="0062250E">
        <w:rPr>
          <w:noProof/>
        </w:rPr>
        <w:t>:</w:t>
      </w:r>
      <w:r w:rsidRPr="004F03C9">
        <w:rPr>
          <w:b w:val="0"/>
          <w:noProof/>
        </w:rPr>
        <w:t>Εισαγωγή Directive</w:t>
      </w:r>
    </w:p>
    <w:p w14:paraId="3C8D8C95" w14:textId="77777777"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292BF0">
        <w:rPr>
          <w:rFonts w:ascii="Calibri" w:hAnsi="Calibri"/>
          <w:noProof/>
          <w:sz w:val="23"/>
          <w:szCs w:val="23"/>
        </w:rPr>
        <w:t>η καθυστέρηση που επιβαρύνεται</w:t>
      </w:r>
      <w:r w:rsidR="005958B1">
        <w:rPr>
          <w:rFonts w:ascii="Calibri" w:hAnsi="Calibri"/>
          <w:noProof/>
          <w:sz w:val="23"/>
          <w:szCs w:val="23"/>
        </w:rPr>
        <w:t xml:space="preserve"> το κύκλωμα </w:t>
      </w:r>
      <w:r w:rsidR="003A5579">
        <w:rPr>
          <w:rFonts w:ascii="Calibri" w:hAnsi="Calibri" w:cs="Calibri"/>
          <w:noProof/>
          <w:sz w:val="23"/>
          <w:szCs w:val="23"/>
        </w:rPr>
        <w:t>έφθασε στους</w:t>
      </w:r>
      <w:r w:rsidR="004709CF" w:rsidRPr="00593736">
        <w:rPr>
          <w:rFonts w:ascii="Calibri" w:hAnsi="Calibri" w:cs="Calibri"/>
          <w:noProof/>
          <w:sz w:val="23"/>
          <w:szCs w:val="23"/>
        </w:rPr>
        <w:t xml:space="preserve"> 365</w:t>
      </w:r>
      <w:r w:rsidR="000F6B22">
        <w:rPr>
          <w:rFonts w:ascii="Calibri" w:hAnsi="Calibri" w:cs="Calibri"/>
          <w:noProof/>
          <w:sz w:val="23"/>
          <w:szCs w:val="23"/>
        </w:rPr>
        <w:t xml:space="preserve"> κύκλους</w:t>
      </w:r>
      <w:r w:rsidR="005E4C6F">
        <w:rPr>
          <w:rFonts w:ascii="Calibri" w:hAnsi="Calibri" w:cs="Calibri"/>
          <w:noProof/>
          <w:sz w:val="23"/>
          <w:szCs w:val="23"/>
        </w:rPr>
        <w:t xml:space="preserve"> </w:t>
      </w:r>
      <w:r w:rsidR="005E4C6F">
        <w:rPr>
          <w:rFonts w:ascii="Calibri" w:eastAsia="Calibri" w:hAnsi="Calibri"/>
          <w:sz w:val="23"/>
          <w:szCs w:val="23"/>
          <w:lang w:eastAsia="en-US"/>
        </w:rPr>
        <w:t>ρολογιού</w:t>
      </w:r>
      <w:r w:rsidR="000F6B22">
        <w:rPr>
          <w:rFonts w:ascii="Calibri" w:hAnsi="Calibri" w:cs="Calibri"/>
          <w:noProof/>
          <w:sz w:val="23"/>
          <w:szCs w:val="23"/>
        </w:rPr>
        <w:t>.</w:t>
      </w:r>
    </w:p>
    <w:p w14:paraId="1D56F54A" w14:textId="77777777" w:rsidR="004F03C9" w:rsidRDefault="004F03C9" w:rsidP="009A03FF">
      <w:pPr>
        <w:spacing w:before="360" w:after="360"/>
        <w:jc w:val="both"/>
        <w:rPr>
          <w:rFonts w:ascii="Calibri" w:hAnsi="Calibri" w:cs="Calibri"/>
          <w:noProof/>
          <w:sz w:val="23"/>
          <w:szCs w:val="23"/>
        </w:rPr>
      </w:pPr>
    </w:p>
    <w:p w14:paraId="2C0CE476" w14:textId="77777777"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w:t>
      </w:r>
      <w:r w:rsidR="00B50B02">
        <w:rPr>
          <w:rFonts w:ascii="Calibri" w:hAnsi="Calibri"/>
          <w:noProof/>
          <w:sz w:val="23"/>
          <w:szCs w:val="23"/>
        </w:rPr>
        <w:t>καθυσ</w:t>
      </w:r>
      <w:r w:rsidR="005958B1">
        <w:rPr>
          <w:rFonts w:ascii="Calibri" w:hAnsi="Calibri"/>
          <w:noProof/>
          <w:sz w:val="23"/>
          <w:szCs w:val="23"/>
        </w:rPr>
        <w:t>τέ</w:t>
      </w:r>
      <w:r w:rsidR="004574DE">
        <w:rPr>
          <w:rFonts w:ascii="Calibri" w:hAnsi="Calibri"/>
          <w:noProof/>
          <w:sz w:val="23"/>
          <w:szCs w:val="23"/>
        </w:rPr>
        <w:t>ρηση που επιβαρύνει το κύκλωμα</w:t>
      </w:r>
      <w:r w:rsidR="00B50B02">
        <w:rPr>
          <w:rFonts w:ascii="Calibri" w:hAnsi="Calibri"/>
          <w:noProof/>
          <w:sz w:val="23"/>
          <w:szCs w:val="23"/>
        </w:rPr>
        <w:t xml:space="preserve"> στους</w:t>
      </w:r>
      <w:r w:rsidR="00AA31E2">
        <w:rPr>
          <w:rFonts w:ascii="Calibri" w:hAnsi="Calibri" w:cs="Calibri"/>
          <w:noProof/>
          <w:sz w:val="23"/>
          <w:szCs w:val="23"/>
        </w:rPr>
        <w:t xml:space="preserve"> 349</w:t>
      </w:r>
      <w:r w:rsidR="005A04FF">
        <w:rPr>
          <w:rFonts w:ascii="Calibri" w:hAnsi="Calibri" w:cs="Calibri"/>
          <w:noProof/>
          <w:sz w:val="23"/>
          <w:szCs w:val="23"/>
        </w:rPr>
        <w:t xml:space="preserve"> κύκλους</w:t>
      </w:r>
      <w:r w:rsidR="00D1537E">
        <w:rPr>
          <w:rFonts w:ascii="Calibri" w:hAnsi="Calibri" w:cs="Calibri"/>
          <w:noProof/>
          <w:sz w:val="23"/>
          <w:szCs w:val="23"/>
        </w:rPr>
        <w:t xml:space="preserve"> </w:t>
      </w:r>
      <w:r w:rsidR="00D1537E">
        <w:rPr>
          <w:rFonts w:ascii="Calibri" w:eastAsia="Calibri" w:hAnsi="Calibri"/>
          <w:sz w:val="23"/>
          <w:szCs w:val="23"/>
          <w:lang w:eastAsia="en-US"/>
        </w:rPr>
        <w:t>ρολογιού</w:t>
      </w:r>
      <w:r w:rsidR="00AA31E2">
        <w:rPr>
          <w:rFonts w:ascii="Calibri" w:hAnsi="Calibri" w:cs="Calibri"/>
          <w:noProof/>
          <w:sz w:val="23"/>
          <w:szCs w:val="23"/>
        </w:rPr>
        <w:t>.</w:t>
      </w:r>
    </w:p>
    <w:p w14:paraId="05A54EC6" w14:textId="77777777" w:rsidR="004F03C9" w:rsidRDefault="0059591A" w:rsidP="004F03C9">
      <w:pPr>
        <w:keepNext/>
        <w:spacing w:before="360" w:after="360"/>
        <w:jc w:val="center"/>
      </w:pPr>
      <w:r>
        <w:rPr>
          <w:noProof/>
          <w:lang w:eastAsia="el-GR"/>
        </w:rPr>
        <w:drawing>
          <wp:inline distT="0" distB="0" distL="0" distR="0" wp14:anchorId="142FE9AC" wp14:editId="0D242B40">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14:paraId="31CBB57B" w14:textId="77777777" w:rsidR="00110C4F" w:rsidRDefault="004F03C9" w:rsidP="004F03C9">
      <w:pPr>
        <w:pStyle w:val="Caption"/>
        <w:rPr>
          <w:rFonts w:ascii="Calibri" w:hAnsi="Calibri" w:cs="Calibri"/>
          <w:noProof/>
          <w:szCs w:val="23"/>
        </w:rPr>
      </w:pPr>
      <w:r>
        <w:t xml:space="preserve">Εικόνα </w:t>
      </w:r>
      <w:r w:rsidR="00EE6B0A">
        <w:t>99</w:t>
      </w:r>
      <w:r w:rsidR="0062250E">
        <w:rPr>
          <w:noProof/>
        </w:rPr>
        <w:t>:</w:t>
      </w:r>
      <w:r w:rsidRPr="004F03C9">
        <w:rPr>
          <w:b w:val="0"/>
          <w:noProof/>
        </w:rPr>
        <w:t>Εισαγωγή Directive</w:t>
      </w:r>
    </w:p>
    <w:p w14:paraId="6EFE0852" w14:textId="77777777"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14:paraId="22922D6C" w14:textId="77777777" w:rsidR="004F03C9" w:rsidRDefault="0059591A" w:rsidP="004F03C9">
      <w:pPr>
        <w:keepNext/>
        <w:spacing w:before="360" w:after="360"/>
        <w:jc w:val="center"/>
      </w:pPr>
      <w:r>
        <w:rPr>
          <w:noProof/>
          <w:lang w:eastAsia="el-GR"/>
        </w:rPr>
        <w:drawing>
          <wp:inline distT="0" distB="0" distL="0" distR="0" wp14:anchorId="3F9BFFD4" wp14:editId="5EB25017">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14:paraId="5CE556FC" w14:textId="221D9CFC"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AB0D23">
        <w:rPr>
          <w:noProof/>
        </w:rPr>
        <w:t>13</w:t>
      </w:r>
      <w:r>
        <w:fldChar w:fldCharType="end"/>
      </w:r>
      <w:r w:rsidR="0062250E">
        <w:rPr>
          <w:noProof/>
        </w:rPr>
        <w:t>:</w:t>
      </w:r>
      <w:r w:rsidRPr="004F03C9">
        <w:rPr>
          <w:b w:val="0"/>
          <w:noProof/>
        </w:rPr>
        <w:t>Πίνακας Δέσμευσης Πόρων</w:t>
      </w:r>
    </w:p>
    <w:p w14:paraId="6546D7B6" w14:textId="77777777"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14:paraId="69CE5CF9" w14:textId="77777777" w:rsidR="004F03C9" w:rsidRDefault="0059591A" w:rsidP="004F03C9">
      <w:pPr>
        <w:keepNext/>
        <w:spacing w:before="360" w:after="360"/>
        <w:jc w:val="center"/>
      </w:pPr>
      <w:r>
        <w:rPr>
          <w:noProof/>
          <w:lang w:eastAsia="el-GR"/>
        </w:rPr>
        <w:drawing>
          <wp:inline distT="0" distB="0" distL="0" distR="0" wp14:anchorId="79B767A8" wp14:editId="0C10880D">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3">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2CD19FF7" w14:textId="4DD65FA4"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AB0D23">
        <w:rPr>
          <w:noProof/>
        </w:rPr>
        <w:t>14</w:t>
      </w:r>
      <w:r>
        <w:fldChar w:fldCharType="end"/>
      </w:r>
      <w:r w:rsidR="0062250E">
        <w:rPr>
          <w:noProof/>
        </w:rPr>
        <w:t>:</w:t>
      </w:r>
      <w:r w:rsidRPr="004F03C9">
        <w:rPr>
          <w:b w:val="0"/>
          <w:noProof/>
        </w:rPr>
        <w:t>Πίνακας Δέσμευσης Πόρων</w:t>
      </w:r>
    </w:p>
    <w:p w14:paraId="00F2829A" w14:textId="77777777"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14:paraId="72890670" w14:textId="77777777" w:rsidR="005129EC" w:rsidRDefault="005129EC" w:rsidP="009A03FF">
      <w:pPr>
        <w:spacing w:before="360" w:after="360"/>
        <w:jc w:val="both"/>
        <w:rPr>
          <w:rFonts w:ascii="Calibri" w:hAnsi="Calibri" w:cs="Calibri"/>
          <w:noProof/>
          <w:sz w:val="23"/>
          <w:szCs w:val="23"/>
        </w:rPr>
      </w:pPr>
    </w:p>
    <w:p w14:paraId="0DC8F53F" w14:textId="77777777"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w:t>
      </w:r>
      <w:r w:rsidR="002A0CC4">
        <w:rPr>
          <w:rFonts w:ascii="Calibri" w:hAnsi="Calibri" w:cs="Calibri"/>
          <w:noProof/>
          <w:sz w:val="23"/>
          <w:szCs w:val="23"/>
        </w:rPr>
        <w:t xml:space="preserve">η </w:t>
      </w:r>
      <w:r w:rsidR="0038420E">
        <w:rPr>
          <w:rFonts w:ascii="Calibri" w:hAnsi="Calibri" w:cs="Calibri"/>
          <w:noProof/>
          <w:sz w:val="23"/>
          <w:szCs w:val="23"/>
        </w:rPr>
        <w:t>καθύστερηση</w:t>
      </w:r>
      <w:r w:rsidR="002A0CC4">
        <w:rPr>
          <w:rFonts w:ascii="Calibri" w:hAnsi="Calibri" w:cs="Calibri"/>
          <w:noProof/>
          <w:sz w:val="23"/>
          <w:szCs w:val="23"/>
        </w:rPr>
        <w:t xml:space="preserve"> </w:t>
      </w:r>
      <w:r w:rsidR="00A5221F">
        <w:rPr>
          <w:rFonts w:ascii="Calibri" w:hAnsi="Calibri" w:cs="Calibri"/>
          <w:noProof/>
          <w:sz w:val="23"/>
          <w:szCs w:val="23"/>
        </w:rPr>
        <w:t>που επιβαρύνεται το κύκλωμα</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στ</w:t>
      </w:r>
      <w:r w:rsidR="00990F8D">
        <w:rPr>
          <w:rFonts w:ascii="Calibri" w:hAnsi="Calibri" w:cs="Calibri"/>
          <w:noProof/>
          <w:sz w:val="23"/>
          <w:szCs w:val="23"/>
        </w:rPr>
        <w:t>ους</w:t>
      </w:r>
      <w:r w:rsidR="0035715D">
        <w:rPr>
          <w:rFonts w:ascii="Calibri" w:hAnsi="Calibri" w:cs="Calibri"/>
          <w:noProof/>
          <w:sz w:val="23"/>
          <w:szCs w:val="23"/>
        </w:rPr>
        <w:t xml:space="preserve"> 121</w:t>
      </w:r>
      <w:r w:rsidR="00990F8D">
        <w:rPr>
          <w:rFonts w:ascii="Calibri" w:hAnsi="Calibri" w:cs="Calibri"/>
          <w:noProof/>
          <w:sz w:val="23"/>
          <w:szCs w:val="23"/>
        </w:rPr>
        <w:t xml:space="preserve"> </w:t>
      </w:r>
      <w:r w:rsidR="00E9711E">
        <w:rPr>
          <w:rFonts w:ascii="Calibri" w:hAnsi="Calibri" w:cs="Calibri"/>
          <w:noProof/>
          <w:sz w:val="23"/>
          <w:szCs w:val="23"/>
        </w:rPr>
        <w:t xml:space="preserve">κύκλους </w:t>
      </w:r>
      <w:r w:rsidR="00990F8D">
        <w:rPr>
          <w:rFonts w:ascii="Calibri" w:eastAsia="Calibri" w:hAnsi="Calibri"/>
          <w:sz w:val="23"/>
          <w:szCs w:val="23"/>
          <w:lang w:eastAsia="en-US"/>
        </w:rPr>
        <w:t>ρολογιού</w:t>
      </w:r>
      <w:r w:rsidR="0035715D">
        <w:rPr>
          <w:rFonts w:ascii="Calibri" w:hAnsi="Calibri" w:cs="Calibri"/>
          <w:noProof/>
          <w:sz w:val="23"/>
          <w:szCs w:val="23"/>
        </w:rPr>
        <w:t xml:space="preserve">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14:paraId="717528F5" w14:textId="77777777" w:rsidR="004F03C9" w:rsidRDefault="0059591A" w:rsidP="004F03C9">
      <w:pPr>
        <w:keepNext/>
        <w:spacing w:before="360" w:after="360"/>
        <w:jc w:val="center"/>
      </w:pPr>
      <w:r>
        <w:rPr>
          <w:noProof/>
          <w:lang w:eastAsia="el-GR"/>
        </w:rPr>
        <w:drawing>
          <wp:inline distT="0" distB="0" distL="0" distR="0" wp14:anchorId="7140237A" wp14:editId="449DE778">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14:paraId="36B12C40" w14:textId="540933D4"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AB0D23">
        <w:rPr>
          <w:noProof/>
        </w:rPr>
        <w:t>15</w:t>
      </w:r>
      <w:r>
        <w:fldChar w:fldCharType="end"/>
      </w:r>
      <w:r w:rsidR="0062250E">
        <w:rPr>
          <w:noProof/>
        </w:rPr>
        <w:t>:</w:t>
      </w:r>
      <w:r w:rsidRPr="004F03C9">
        <w:rPr>
          <w:b w:val="0"/>
          <w:noProof/>
        </w:rPr>
        <w:t>Πίνακας Δέσμευσης Πόρων</w:t>
      </w:r>
    </w:p>
    <w:p w14:paraId="45FB66CC" w14:textId="77777777"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14:paraId="58A367E4" w14:textId="77777777"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14:paraId="68275284" w14:textId="77777777" w:rsidTr="002F5DC9">
        <w:trPr>
          <w:gridAfter w:val="1"/>
          <w:wAfter w:w="140" w:type="dxa"/>
          <w:trHeight w:val="296"/>
          <w:jc w:val="center"/>
        </w:trPr>
        <w:tc>
          <w:tcPr>
            <w:tcW w:w="1237" w:type="dxa"/>
            <w:tcBorders>
              <w:bottom w:val="single" w:sz="4" w:space="0" w:color="7F7F7F"/>
              <w:right w:val="nil"/>
            </w:tcBorders>
            <w:shd w:val="clear" w:color="auto" w:fill="auto"/>
          </w:tcPr>
          <w:p w14:paraId="0FD5701F" w14:textId="77777777"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14:paraId="0A3B0405" w14:textId="77777777"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14:paraId="1515F47C" w14:textId="77777777"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14:paraId="0650E329" w14:textId="77777777"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14:paraId="1A632E1A" w14:textId="77777777" w:rsidTr="002F5DC9">
        <w:trPr>
          <w:trHeight w:val="267"/>
          <w:jc w:val="center"/>
        </w:trPr>
        <w:tc>
          <w:tcPr>
            <w:tcW w:w="1237" w:type="dxa"/>
            <w:tcBorders>
              <w:right w:val="single" w:sz="4" w:space="0" w:color="7F7F7F"/>
            </w:tcBorders>
            <w:shd w:val="clear" w:color="auto" w:fill="F2F2F2"/>
          </w:tcPr>
          <w:p w14:paraId="47957BC0"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14:paraId="4CB960DF"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14:paraId="7EC628F8"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14:paraId="131EA9C2"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14:paraId="2554E2F8" w14:textId="77777777" w:rsidTr="002F5DC9">
        <w:trPr>
          <w:trHeight w:val="284"/>
          <w:jc w:val="center"/>
        </w:trPr>
        <w:tc>
          <w:tcPr>
            <w:tcW w:w="1237" w:type="dxa"/>
            <w:tcBorders>
              <w:right w:val="single" w:sz="4" w:space="0" w:color="7F7F7F"/>
            </w:tcBorders>
            <w:shd w:val="clear" w:color="auto" w:fill="auto"/>
          </w:tcPr>
          <w:p w14:paraId="69EC5EE1"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14:paraId="2C00C9DD"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14:paraId="354CDAE2"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14:paraId="6075E166"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14:paraId="2C64FF0B" w14:textId="77777777" w:rsidTr="002F5DC9">
        <w:trPr>
          <w:trHeight w:val="267"/>
          <w:jc w:val="center"/>
        </w:trPr>
        <w:tc>
          <w:tcPr>
            <w:tcW w:w="1237" w:type="dxa"/>
            <w:tcBorders>
              <w:right w:val="single" w:sz="4" w:space="0" w:color="7F7F7F"/>
            </w:tcBorders>
            <w:shd w:val="clear" w:color="auto" w:fill="F2F2F2"/>
          </w:tcPr>
          <w:p w14:paraId="44940090"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14:paraId="7CE65E30"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14:paraId="2CB85B63"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14:paraId="3796B9DC" w14:textId="77777777"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14:paraId="223F802C" w14:textId="77777777" w:rsidTr="002F5DC9">
        <w:trPr>
          <w:trHeight w:val="267"/>
          <w:jc w:val="center"/>
        </w:trPr>
        <w:tc>
          <w:tcPr>
            <w:tcW w:w="1237" w:type="dxa"/>
            <w:tcBorders>
              <w:right w:val="single" w:sz="4" w:space="0" w:color="7F7F7F"/>
            </w:tcBorders>
            <w:shd w:val="clear" w:color="auto" w:fill="auto"/>
          </w:tcPr>
          <w:p w14:paraId="399925D5"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14:paraId="434D383E"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14:paraId="04737087"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14:paraId="5BB0A1E4"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14:paraId="08E3C414" w14:textId="77777777" w:rsidTr="002F5DC9">
        <w:trPr>
          <w:trHeight w:val="267"/>
          <w:jc w:val="center"/>
        </w:trPr>
        <w:tc>
          <w:tcPr>
            <w:tcW w:w="1237" w:type="dxa"/>
            <w:tcBorders>
              <w:right w:val="single" w:sz="4" w:space="0" w:color="7F7F7F"/>
            </w:tcBorders>
            <w:shd w:val="clear" w:color="auto" w:fill="F2F2F2"/>
          </w:tcPr>
          <w:p w14:paraId="7924D160"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14:paraId="14815553"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14:paraId="40B317F6"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14:paraId="31AB04CC"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14:paraId="265983C7" w14:textId="77777777" w:rsidTr="002F5DC9">
        <w:trPr>
          <w:trHeight w:val="267"/>
          <w:jc w:val="center"/>
        </w:trPr>
        <w:tc>
          <w:tcPr>
            <w:tcW w:w="1237" w:type="dxa"/>
            <w:tcBorders>
              <w:right w:val="single" w:sz="4" w:space="0" w:color="7F7F7F"/>
            </w:tcBorders>
            <w:shd w:val="clear" w:color="auto" w:fill="auto"/>
          </w:tcPr>
          <w:p w14:paraId="24E5EF0F"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14:paraId="2410EA58"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14:paraId="37FAE7EB"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14:paraId="2F9FF3D2"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14:paraId="06587839" w14:textId="77777777" w:rsidTr="002F5DC9">
        <w:trPr>
          <w:trHeight w:val="267"/>
          <w:jc w:val="center"/>
        </w:trPr>
        <w:tc>
          <w:tcPr>
            <w:tcW w:w="1237" w:type="dxa"/>
            <w:tcBorders>
              <w:right w:val="single" w:sz="4" w:space="0" w:color="7F7F7F"/>
            </w:tcBorders>
            <w:shd w:val="clear" w:color="auto" w:fill="F2F2F2"/>
          </w:tcPr>
          <w:p w14:paraId="53211D84" w14:textId="77777777"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14:paraId="387641F2"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14:paraId="2BCCB775"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14:paraId="67A6D579"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14:paraId="0231155E" w14:textId="77777777" w:rsidTr="002F5DC9">
        <w:trPr>
          <w:trHeight w:val="267"/>
          <w:jc w:val="center"/>
        </w:trPr>
        <w:tc>
          <w:tcPr>
            <w:tcW w:w="1237" w:type="dxa"/>
            <w:tcBorders>
              <w:right w:val="single" w:sz="4" w:space="0" w:color="7F7F7F"/>
            </w:tcBorders>
            <w:shd w:val="clear" w:color="auto" w:fill="auto"/>
          </w:tcPr>
          <w:p w14:paraId="0B08E074" w14:textId="77777777"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14:paraId="6E976907"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14:paraId="41A515CC" w14:textId="77777777"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14:paraId="75420E72" w14:textId="77777777"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14:paraId="300D64A2" w14:textId="5D062ACF"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sidR="00AB0D23">
        <w:rPr>
          <w:noProof/>
        </w:rPr>
        <w:t>16</w:t>
      </w:r>
      <w:r>
        <w:fldChar w:fldCharType="end"/>
      </w:r>
      <w:r w:rsidR="0062250E">
        <w:rPr>
          <w:noProof/>
        </w:rPr>
        <w:t>:</w:t>
      </w:r>
      <w:r w:rsidRPr="004F03C9">
        <w:rPr>
          <w:b w:val="0"/>
          <w:noProof/>
        </w:rPr>
        <w:t>Πίνακας Πόρων</w:t>
      </w:r>
    </w:p>
    <w:p w14:paraId="0CDA5826" w14:textId="77777777" w:rsidR="004F03C9" w:rsidRDefault="004F03C9" w:rsidP="008D14D6">
      <w:pPr>
        <w:spacing w:before="360" w:after="360"/>
        <w:rPr>
          <w:rFonts w:ascii="Calibri" w:hAnsi="Calibri" w:cs="Calibri"/>
          <w:b/>
          <w:noProof/>
        </w:rPr>
      </w:pPr>
    </w:p>
    <w:p w14:paraId="2F746440" w14:textId="77777777" w:rsidR="004F03C9" w:rsidRDefault="004F03C9" w:rsidP="008D14D6">
      <w:pPr>
        <w:spacing w:before="360" w:after="360"/>
        <w:rPr>
          <w:rFonts w:ascii="Calibri" w:hAnsi="Calibri" w:cs="Calibri"/>
          <w:b/>
          <w:noProof/>
        </w:rPr>
      </w:pPr>
    </w:p>
    <w:p w14:paraId="1F36B8CE" w14:textId="77777777"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14:paraId="254AABCC" w14:textId="77777777" w:rsidTr="004F03C9">
        <w:trPr>
          <w:jc w:val="center"/>
        </w:trPr>
        <w:tc>
          <w:tcPr>
            <w:tcW w:w="1111" w:type="dxa"/>
            <w:tcBorders>
              <w:bottom w:val="single" w:sz="4" w:space="0" w:color="7F7F7F"/>
              <w:right w:val="nil"/>
            </w:tcBorders>
            <w:shd w:val="clear" w:color="auto" w:fill="FFFFFF"/>
          </w:tcPr>
          <w:p w14:paraId="115C6A3D" w14:textId="77777777"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14:paraId="216470DE" w14:textId="77777777" w:rsidR="0035351B" w:rsidRPr="00E21AED" w:rsidRDefault="00E21AED" w:rsidP="0017318D">
            <w:pPr>
              <w:rPr>
                <w:rFonts w:ascii="Calibri" w:eastAsia="Calibri" w:hAnsi="Calibri"/>
                <w:b/>
                <w:iCs/>
                <w:sz w:val="23"/>
                <w:szCs w:val="23"/>
                <w:lang w:val="en-US"/>
              </w:rPr>
            </w:pPr>
            <w:r>
              <w:rPr>
                <w:rFonts w:ascii="Calibri" w:eastAsia="Calibri" w:hAnsi="Calibri"/>
                <w:b/>
                <w:iCs/>
                <w:sz w:val="23"/>
                <w:szCs w:val="23"/>
                <w:lang w:val="en-US"/>
              </w:rPr>
              <w:t>LATENCY</w:t>
            </w:r>
          </w:p>
        </w:tc>
      </w:tr>
      <w:tr w:rsidR="0035351B" w14:paraId="17F6DE2A" w14:textId="77777777" w:rsidTr="004F03C9">
        <w:trPr>
          <w:jc w:val="center"/>
        </w:trPr>
        <w:tc>
          <w:tcPr>
            <w:tcW w:w="1111" w:type="dxa"/>
            <w:tcBorders>
              <w:right w:val="single" w:sz="4" w:space="0" w:color="7F7F7F"/>
            </w:tcBorders>
            <w:shd w:val="clear" w:color="auto" w:fill="FFFFFF"/>
          </w:tcPr>
          <w:p w14:paraId="3CAD7EF6" w14:textId="77777777"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14:paraId="66EC72A4"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14:paraId="60503B03" w14:textId="77777777" w:rsidTr="004F03C9">
        <w:trPr>
          <w:jc w:val="center"/>
        </w:trPr>
        <w:tc>
          <w:tcPr>
            <w:tcW w:w="1111" w:type="dxa"/>
            <w:tcBorders>
              <w:right w:val="single" w:sz="4" w:space="0" w:color="7F7F7F"/>
            </w:tcBorders>
            <w:shd w:val="clear" w:color="auto" w:fill="FFFFFF"/>
          </w:tcPr>
          <w:p w14:paraId="74B5A9E7" w14:textId="77777777"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14:paraId="7843E90B"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14:paraId="776A49B0" w14:textId="77777777" w:rsidTr="004F03C9">
        <w:trPr>
          <w:jc w:val="center"/>
        </w:trPr>
        <w:tc>
          <w:tcPr>
            <w:tcW w:w="1111" w:type="dxa"/>
            <w:tcBorders>
              <w:right w:val="single" w:sz="4" w:space="0" w:color="7F7F7F"/>
            </w:tcBorders>
            <w:shd w:val="clear" w:color="auto" w:fill="FFFFFF"/>
          </w:tcPr>
          <w:p w14:paraId="00F4D136" w14:textId="77777777"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14:paraId="4B0AC667" w14:textId="77777777"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14:paraId="5D3F1AE9" w14:textId="77777777" w:rsidTr="004F03C9">
        <w:trPr>
          <w:jc w:val="center"/>
        </w:trPr>
        <w:tc>
          <w:tcPr>
            <w:tcW w:w="1111" w:type="dxa"/>
            <w:tcBorders>
              <w:right w:val="single" w:sz="4" w:space="0" w:color="7F7F7F"/>
            </w:tcBorders>
            <w:shd w:val="clear" w:color="auto" w:fill="FFFFFF"/>
          </w:tcPr>
          <w:p w14:paraId="4399DC4C" w14:textId="77777777"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14:paraId="00A53717"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14:paraId="02C953F5" w14:textId="77777777" w:rsidTr="004F03C9">
        <w:trPr>
          <w:jc w:val="center"/>
        </w:trPr>
        <w:tc>
          <w:tcPr>
            <w:tcW w:w="1111" w:type="dxa"/>
            <w:tcBorders>
              <w:right w:val="single" w:sz="4" w:space="0" w:color="7F7F7F"/>
            </w:tcBorders>
            <w:shd w:val="clear" w:color="auto" w:fill="FFFFFF"/>
          </w:tcPr>
          <w:p w14:paraId="58F84744" w14:textId="77777777"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14:paraId="47D2F337"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14:paraId="570CCF4C" w14:textId="77777777" w:rsidTr="004F03C9">
        <w:trPr>
          <w:jc w:val="center"/>
        </w:trPr>
        <w:tc>
          <w:tcPr>
            <w:tcW w:w="1111" w:type="dxa"/>
            <w:tcBorders>
              <w:right w:val="single" w:sz="4" w:space="0" w:color="7F7F7F"/>
            </w:tcBorders>
            <w:shd w:val="clear" w:color="auto" w:fill="FFFFFF"/>
          </w:tcPr>
          <w:p w14:paraId="00A6A2B8" w14:textId="77777777"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14:paraId="13BD0F9E"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14:paraId="66DD1DF6" w14:textId="77777777" w:rsidTr="004F03C9">
        <w:trPr>
          <w:jc w:val="center"/>
        </w:trPr>
        <w:tc>
          <w:tcPr>
            <w:tcW w:w="1111" w:type="dxa"/>
            <w:tcBorders>
              <w:right w:val="single" w:sz="4" w:space="0" w:color="7F7F7F"/>
            </w:tcBorders>
            <w:shd w:val="clear" w:color="auto" w:fill="FFFFFF"/>
          </w:tcPr>
          <w:p w14:paraId="21797873" w14:textId="77777777"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14:paraId="4C0E97A9" w14:textId="77777777"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14:paraId="5CD41F93" w14:textId="77777777" w:rsidTr="004F03C9">
        <w:trPr>
          <w:jc w:val="center"/>
        </w:trPr>
        <w:tc>
          <w:tcPr>
            <w:tcW w:w="1111" w:type="dxa"/>
            <w:tcBorders>
              <w:right w:val="single" w:sz="4" w:space="0" w:color="7F7F7F"/>
            </w:tcBorders>
            <w:shd w:val="clear" w:color="auto" w:fill="FFFFFF"/>
          </w:tcPr>
          <w:p w14:paraId="4BD351F7" w14:textId="77777777"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14:paraId="04FC4448" w14:textId="77777777"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14:paraId="50CC24B1" w14:textId="6360D3E0"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sidR="00AB0D23">
        <w:rPr>
          <w:noProof/>
        </w:rPr>
        <w:t>17</w:t>
      </w:r>
      <w:r>
        <w:fldChar w:fldCharType="end"/>
      </w:r>
      <w:r w:rsidR="0062250E">
        <w:rPr>
          <w:noProof/>
        </w:rPr>
        <w:t>:</w:t>
      </w:r>
      <w:r w:rsidRPr="00707A95">
        <w:rPr>
          <w:b w:val="0"/>
          <w:noProof/>
        </w:rPr>
        <w:t xml:space="preserve">Πίνακας </w:t>
      </w:r>
      <w:r w:rsidR="00485C26">
        <w:rPr>
          <w:b w:val="0"/>
          <w:noProof/>
        </w:rPr>
        <w:t>Απόδοσης</w:t>
      </w:r>
      <w:r w:rsidR="008C1AEF">
        <w:rPr>
          <w:b w:val="0"/>
          <w:noProof/>
        </w:rPr>
        <w:t xml:space="preserve"> άνα μέ</w:t>
      </w:r>
      <w:r w:rsidR="001617D6">
        <w:rPr>
          <w:b w:val="0"/>
          <w:noProof/>
        </w:rPr>
        <w:t>θ</w:t>
      </w:r>
      <w:r w:rsidR="008C1AEF">
        <w:rPr>
          <w:b w:val="0"/>
          <w:noProof/>
        </w:rPr>
        <w:t>οδο</w:t>
      </w:r>
    </w:p>
    <w:p w14:paraId="42A86F6B" w14:textId="77777777"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78C5D303" wp14:editId="583D13EC">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2C742E6" w14:textId="77777777" w:rsidR="00C45FBE" w:rsidRDefault="00C05EFA" w:rsidP="00C05EFA">
      <w:pPr>
        <w:pStyle w:val="Caption"/>
        <w:rPr>
          <w:rFonts w:ascii="Calibri" w:hAnsi="Calibri"/>
          <w:noProof/>
          <w:szCs w:val="23"/>
        </w:rPr>
      </w:pPr>
      <w:r>
        <w:t xml:space="preserve">Εικόνα </w:t>
      </w:r>
      <w:r w:rsidR="00C20AE6">
        <w:t>100</w:t>
      </w:r>
      <w:r w:rsidR="0062250E">
        <w:t>:</w:t>
      </w:r>
      <w:r w:rsidRPr="00707A95">
        <w:rPr>
          <w:b w:val="0"/>
        </w:rPr>
        <w:t>Διάγραμμα</w:t>
      </w:r>
      <w:r w:rsidR="0062250E">
        <w:rPr>
          <w:b w:val="0"/>
        </w:rPr>
        <w:t xml:space="preserve"> Σχέσης </w:t>
      </w:r>
      <w:r w:rsidR="007C6CE1">
        <w:rPr>
          <w:rFonts w:ascii="Calibri" w:hAnsi="Calibri"/>
          <w:b w:val="0"/>
          <w:noProof/>
          <w:szCs w:val="23"/>
        </w:rPr>
        <w:t>Απόδοσης</w:t>
      </w:r>
      <w:r w:rsidR="009A0AFD">
        <w:rPr>
          <w:b w:val="0"/>
        </w:rPr>
        <w:t xml:space="preserve"> </w:t>
      </w:r>
      <w:r w:rsidR="0062250E">
        <w:rPr>
          <w:b w:val="0"/>
        </w:rPr>
        <w:t>και Μεθόδου</w:t>
      </w:r>
    </w:p>
    <w:p w14:paraId="415E4207" w14:textId="77777777"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14:paraId="5817E387" w14:textId="77777777" w:rsidR="00460657" w:rsidRPr="00460657" w:rsidRDefault="00460657" w:rsidP="00460657">
      <w:pPr>
        <w:spacing w:before="360" w:after="360"/>
        <w:rPr>
          <w:rFonts w:ascii="Calibri" w:hAnsi="Calibri" w:cs="Calibri"/>
          <w:noProof/>
          <w:sz w:val="23"/>
          <w:szCs w:val="23"/>
        </w:rPr>
      </w:pPr>
    </w:p>
    <w:p w14:paraId="27809BD8" w14:textId="77777777"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101" w:name="__RefHeading___Toc306572116"/>
      <w:bookmarkStart w:id="102" w:name="_Toc510818420"/>
      <w:bookmarkStart w:id="103" w:name="_Toc510818478"/>
      <w:bookmarkStart w:id="104" w:name="_Toc510818717"/>
      <w:bookmarkStart w:id="105" w:name="_Toc510818767"/>
      <w:bookmarkStart w:id="106" w:name="_Toc510818911"/>
      <w:bookmarkStart w:id="107" w:name="_Toc510819589"/>
      <w:bookmarkEnd w:id="101"/>
    </w:p>
    <w:p w14:paraId="0BE7733B" w14:textId="77777777" w:rsidR="008D71FB" w:rsidRPr="00030418" w:rsidRDefault="00E82A82" w:rsidP="00030418">
      <w:pPr>
        <w:pStyle w:val="Heading1"/>
        <w:jc w:val="left"/>
        <w:rPr>
          <w:rFonts w:ascii="Calibri" w:hAnsi="Calibri"/>
          <w:sz w:val="36"/>
          <w:szCs w:val="36"/>
        </w:rPr>
      </w:pPr>
      <w:bookmarkStart w:id="108" w:name="_Toc511586429"/>
      <w:bookmarkStart w:id="109" w:name="_Toc511850882"/>
      <w:bookmarkStart w:id="110" w:name="_Toc512189517"/>
      <w:bookmarkStart w:id="111" w:name="_Toc512200236"/>
      <w:bookmarkStart w:id="112" w:name="_Toc516583379"/>
      <w:r w:rsidRPr="009C590B">
        <w:rPr>
          <w:rFonts w:ascii="Calibri" w:hAnsi="Calibri"/>
          <w:sz w:val="36"/>
          <w:szCs w:val="36"/>
        </w:rPr>
        <w:t>6.</w:t>
      </w:r>
      <w:r w:rsidR="00AA38E7" w:rsidRPr="009C590B">
        <w:rPr>
          <w:rFonts w:ascii="Calibri" w:hAnsi="Calibri"/>
          <w:sz w:val="36"/>
          <w:szCs w:val="36"/>
        </w:rPr>
        <w:t>Συμπεράσματα</w:t>
      </w:r>
      <w:bookmarkEnd w:id="102"/>
      <w:bookmarkEnd w:id="103"/>
      <w:bookmarkEnd w:id="104"/>
      <w:bookmarkEnd w:id="105"/>
      <w:bookmarkEnd w:id="106"/>
      <w:bookmarkEnd w:id="107"/>
      <w:bookmarkEnd w:id="108"/>
      <w:bookmarkEnd w:id="109"/>
      <w:bookmarkEnd w:id="110"/>
      <w:bookmarkEnd w:id="111"/>
      <w:bookmarkEnd w:id="112"/>
    </w:p>
    <w:p w14:paraId="493C5608" w14:textId="77777777" w:rsidR="00030418" w:rsidRDefault="00030418" w:rsidP="00606B96">
      <w:pPr>
        <w:pStyle w:val="-"/>
      </w:pPr>
    </w:p>
    <w:p w14:paraId="2ABD4234" w14:textId="77777777"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xml:space="preserve">. </w:t>
      </w:r>
    </w:p>
    <w:p w14:paraId="39A1A1CD" w14:textId="77777777" w:rsidR="008721F8" w:rsidRDefault="008721F8" w:rsidP="008721F8">
      <w:pPr>
        <w:pStyle w:val="-"/>
      </w:pPr>
    </w:p>
    <w:p w14:paraId="08C9184F" w14:textId="77777777" w:rsidR="00460657" w:rsidRDefault="00460657" w:rsidP="008721F8">
      <w:pPr>
        <w:pStyle w:val="-"/>
      </w:pPr>
    </w:p>
    <w:p w14:paraId="25B63238" w14:textId="77777777" w:rsidR="00460657" w:rsidRDefault="00460657" w:rsidP="008721F8">
      <w:pPr>
        <w:pStyle w:val="-"/>
      </w:pPr>
    </w:p>
    <w:p w14:paraId="59B14591" w14:textId="77777777" w:rsidR="00460657" w:rsidRDefault="00460657" w:rsidP="008721F8">
      <w:pPr>
        <w:pStyle w:val="-"/>
      </w:pPr>
    </w:p>
    <w:p w14:paraId="00C6A080" w14:textId="77777777" w:rsidR="00460657" w:rsidRDefault="00460657" w:rsidP="008721F8">
      <w:pPr>
        <w:pStyle w:val="-"/>
      </w:pPr>
    </w:p>
    <w:p w14:paraId="5F07F34A" w14:textId="77777777" w:rsidR="00460657" w:rsidRDefault="00460657" w:rsidP="008721F8">
      <w:pPr>
        <w:pStyle w:val="-"/>
      </w:pPr>
    </w:p>
    <w:p w14:paraId="4F0D3ED7" w14:textId="77777777" w:rsidR="00460657" w:rsidRDefault="00460657" w:rsidP="008721F8">
      <w:pPr>
        <w:pStyle w:val="-"/>
      </w:pPr>
    </w:p>
    <w:p w14:paraId="4A30A50F" w14:textId="77777777" w:rsidR="00460657" w:rsidRDefault="00460657" w:rsidP="008721F8">
      <w:pPr>
        <w:pStyle w:val="-"/>
      </w:pPr>
    </w:p>
    <w:p w14:paraId="4738F9F4" w14:textId="77777777" w:rsidR="00460657" w:rsidRDefault="00460657" w:rsidP="008721F8">
      <w:pPr>
        <w:pStyle w:val="-"/>
      </w:pPr>
    </w:p>
    <w:p w14:paraId="6FD9E6BF" w14:textId="77777777" w:rsidR="007C69F3" w:rsidRPr="00EC3C3F" w:rsidRDefault="007C69F3" w:rsidP="008721F8">
      <w:pPr>
        <w:pStyle w:val="-"/>
      </w:pPr>
    </w:p>
    <w:p w14:paraId="157616D0" w14:textId="77777777" w:rsidR="007C69F3" w:rsidRDefault="007C69F3" w:rsidP="008721F8">
      <w:pPr>
        <w:pStyle w:val="-"/>
      </w:pPr>
    </w:p>
    <w:p w14:paraId="6E55F2EA" w14:textId="77777777" w:rsidR="00460657" w:rsidRDefault="00460657" w:rsidP="008721F8">
      <w:pPr>
        <w:pStyle w:val="-"/>
      </w:pPr>
    </w:p>
    <w:p w14:paraId="7254F48A" w14:textId="77777777" w:rsidR="00F56AED" w:rsidRPr="00117AD8" w:rsidRDefault="007C47E3" w:rsidP="00117AD8">
      <w:pPr>
        <w:pageBreakBefore/>
        <w:spacing w:before="360" w:after="360"/>
        <w:ind w:left="5760" w:firstLine="720"/>
      </w:pPr>
      <w:bookmarkStart w:id="113" w:name="__RefHeading___Toc306572117"/>
      <w:bookmarkEnd w:id="113"/>
      <w:r w:rsidRPr="009C590B">
        <w:rPr>
          <w:rFonts w:ascii="Calibri" w:hAnsi="Calibri"/>
          <w:sz w:val="36"/>
          <w:szCs w:val="36"/>
        </w:rPr>
        <w:lastRenderedPageBreak/>
        <w:t xml:space="preserve"> </w:t>
      </w:r>
      <w:bookmarkStart w:id="114" w:name="_Toc510818421"/>
      <w:bookmarkStart w:id="115" w:name="_Toc510818479"/>
      <w:bookmarkStart w:id="116" w:name="_Toc510818718"/>
      <w:bookmarkStart w:id="117" w:name="_Toc510818768"/>
      <w:bookmarkStart w:id="118"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9" w:name="_Toc510819590"/>
    </w:p>
    <w:p w14:paraId="403643F3" w14:textId="77777777" w:rsidR="008D71FB" w:rsidRPr="00030418" w:rsidRDefault="00E82A82" w:rsidP="00030418">
      <w:pPr>
        <w:pStyle w:val="Heading1"/>
        <w:jc w:val="left"/>
        <w:rPr>
          <w:rFonts w:ascii="Calibri" w:hAnsi="Calibri"/>
          <w:sz w:val="36"/>
          <w:szCs w:val="36"/>
        </w:rPr>
      </w:pPr>
      <w:bookmarkStart w:id="120" w:name="_Toc511586430"/>
      <w:bookmarkStart w:id="121" w:name="_Toc511850883"/>
      <w:bookmarkStart w:id="122" w:name="_Toc512189518"/>
      <w:bookmarkStart w:id="123" w:name="_Toc512200237"/>
      <w:bookmarkStart w:id="124" w:name="_Toc516583380"/>
      <w:r w:rsidRPr="009C590B">
        <w:rPr>
          <w:rFonts w:ascii="Calibri" w:hAnsi="Calibri"/>
          <w:sz w:val="36"/>
          <w:szCs w:val="36"/>
        </w:rPr>
        <w:t>7.</w:t>
      </w:r>
      <w:r w:rsidR="00AA38E7" w:rsidRPr="009C590B">
        <w:rPr>
          <w:rFonts w:ascii="Calibri" w:hAnsi="Calibri"/>
          <w:sz w:val="36"/>
          <w:szCs w:val="36"/>
        </w:rPr>
        <w:t>Βιβλιογραφικές Πηγές</w:t>
      </w:r>
      <w:bookmarkEnd w:id="114"/>
      <w:bookmarkEnd w:id="115"/>
      <w:bookmarkEnd w:id="116"/>
      <w:bookmarkEnd w:id="117"/>
      <w:bookmarkEnd w:id="118"/>
      <w:bookmarkEnd w:id="119"/>
      <w:bookmarkEnd w:id="120"/>
      <w:bookmarkEnd w:id="121"/>
      <w:bookmarkEnd w:id="122"/>
      <w:bookmarkEnd w:id="123"/>
      <w:bookmarkEnd w:id="124"/>
    </w:p>
    <w:p w14:paraId="7CD997D1" w14:textId="77777777" w:rsidR="008D71FB" w:rsidRPr="008D71FB" w:rsidRDefault="008D71FB" w:rsidP="008D71FB"/>
    <w:p w14:paraId="42A22543"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14:paraId="617C4A63"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14:paraId="783EAA01"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14:paraId="170CD3BD"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14:paraId="6223B860"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14:paraId="0F6515FE"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14:paraId="34095FF4"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14:paraId="66B2F3B2" w14:textId="77777777"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14:paraId="7A3BEE9E" w14:textId="77777777" w:rsidR="0018685E" w:rsidRPr="003C13CC" w:rsidRDefault="000D1A80" w:rsidP="007F5F4F">
      <w:pPr>
        <w:pStyle w:val="Default"/>
        <w:numPr>
          <w:ilvl w:val="0"/>
          <w:numId w:val="22"/>
        </w:numPr>
        <w:rPr>
          <w:rFonts w:ascii="Calibri" w:hAnsi="Calibri"/>
          <w:color w:val="auto"/>
          <w:sz w:val="23"/>
          <w:szCs w:val="23"/>
        </w:rPr>
      </w:pPr>
      <w:hyperlink r:id="rId66"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14:paraId="683E265F" w14:textId="77777777"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14:paraId="3352F7D5" w14:textId="77777777" w:rsidR="00B133E4" w:rsidRPr="003C13CC" w:rsidRDefault="000D1A80" w:rsidP="00575FA6">
      <w:pPr>
        <w:pStyle w:val="Default"/>
        <w:numPr>
          <w:ilvl w:val="0"/>
          <w:numId w:val="22"/>
        </w:numPr>
        <w:rPr>
          <w:rFonts w:ascii="Calibri" w:hAnsi="Calibri"/>
          <w:color w:val="auto"/>
          <w:sz w:val="23"/>
          <w:szCs w:val="23"/>
        </w:rPr>
      </w:pPr>
      <w:hyperlink r:id="rId67" w:history="1">
        <w:r w:rsidR="00575FA6" w:rsidRPr="003C13CC">
          <w:rPr>
            <w:rStyle w:val="Hyperlink"/>
            <w:rFonts w:ascii="Calibri" w:hAnsi="Calibri"/>
            <w:color w:val="auto"/>
            <w:sz w:val="23"/>
            <w:szCs w:val="23"/>
            <w:u w:val="none"/>
          </w:rPr>
          <w:t>http://www.ertl.jp/chstone/</w:t>
        </w:r>
      </w:hyperlink>
    </w:p>
    <w:p w14:paraId="10FA80BF" w14:textId="77777777"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14:paraId="7529D51B" w14:textId="77777777"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14:paraId="60E17613" w14:textId="77777777"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14:paraId="447BAE1D" w14:textId="77777777"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14:paraId="57D36800" w14:textId="77777777"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14:paraId="64499D31" w14:textId="77777777" w:rsidR="00606B96" w:rsidRDefault="00606B96" w:rsidP="00606B96">
      <w:pPr>
        <w:pStyle w:val="Default"/>
        <w:ind w:left="720"/>
        <w:rPr>
          <w:rFonts w:ascii="Calibri" w:hAnsi="Calibri"/>
          <w:color w:val="auto"/>
          <w:lang w:val="en-US"/>
        </w:rPr>
      </w:pPr>
    </w:p>
    <w:p w14:paraId="77204ECB" w14:textId="10E5F385" w:rsidR="00606B96" w:rsidRPr="00C35F31" w:rsidRDefault="00606B96" w:rsidP="00606B96">
      <w:pPr>
        <w:pStyle w:val="Default"/>
        <w:ind w:left="720"/>
        <w:rPr>
          <w:rFonts w:ascii="Calibri" w:hAnsi="Calibri"/>
          <w:color w:val="auto"/>
          <w:lang w:val="en-US"/>
        </w:rPr>
      </w:pPr>
    </w:p>
    <w:sectPr w:rsidR="00606B96" w:rsidRPr="00C35F31">
      <w:headerReference w:type="default" r:id="rId68"/>
      <w:footerReference w:type="default" r:id="rId69"/>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524B5" w14:textId="77777777" w:rsidR="00BB1D7F" w:rsidRDefault="00BB1D7F">
      <w:r>
        <w:separator/>
      </w:r>
    </w:p>
  </w:endnote>
  <w:endnote w:type="continuationSeparator" w:id="0">
    <w:p w14:paraId="43EC7300" w14:textId="77777777" w:rsidR="00BB1D7F" w:rsidRDefault="00BB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beration Sans">
    <w:altName w:val="Arial"/>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8BE31" w14:textId="77777777" w:rsidR="00BB1D7F" w:rsidRDefault="00BB1D7F">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Pr>
        <w:rFonts w:cs="Garamond"/>
        <w:noProof/>
        <w:sz w:val="20"/>
        <w:szCs w:val="20"/>
        <w:lang w:eastAsia="zh-TW"/>
      </w:rPr>
      <w:t>22</w:t>
    </w:r>
    <w:r>
      <w:rPr>
        <w:rFonts w:cs="Garamond"/>
        <w:sz w:val="20"/>
        <w:szCs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1A2A0" w14:textId="77777777" w:rsidR="00BB1D7F" w:rsidRDefault="00BB1D7F">
      <w:r>
        <w:separator/>
      </w:r>
    </w:p>
  </w:footnote>
  <w:footnote w:type="continuationSeparator" w:id="0">
    <w:p w14:paraId="0ADB5008" w14:textId="77777777" w:rsidR="00BB1D7F" w:rsidRDefault="00BB1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BB1D7F" w14:paraId="1795B48D" w14:textId="77777777" w:rsidTr="00E750FA">
      <w:tc>
        <w:tcPr>
          <w:tcW w:w="4570" w:type="dxa"/>
          <w:shd w:val="clear" w:color="auto" w:fill="auto"/>
        </w:tcPr>
        <w:p w14:paraId="06AA0BAA" w14:textId="77777777" w:rsidR="00BB1D7F" w:rsidRDefault="00BB1D7F">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14:paraId="448E3154" w14:textId="77777777" w:rsidR="00BB1D7F" w:rsidRDefault="00BB1D7F">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14:paraId="1E0742AD" w14:textId="77777777" w:rsidR="00BB1D7F" w:rsidRDefault="00BB1D7F">
          <w:pPr>
            <w:pStyle w:val="Header"/>
            <w:jc w:val="right"/>
          </w:pPr>
          <w:r>
            <w:rPr>
              <w:rStyle w:val="Strong"/>
              <w:rFonts w:ascii="Calibri" w:hAnsi="Calibri" w:cs="Calibri"/>
              <w:b w:val="0"/>
              <w:bCs w:val="0"/>
              <w:noProof/>
              <w:sz w:val="22"/>
              <w:szCs w:val="22"/>
              <w:lang w:eastAsia="el-GR"/>
            </w:rPr>
            <w:drawing>
              <wp:inline distT="0" distB="0" distL="0" distR="0" wp14:anchorId="1E50406A" wp14:editId="07C3DE4E">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14:paraId="653C468F" w14:textId="77777777" w:rsidR="00BB1D7F" w:rsidRDefault="00BB1D7F">
    <w:pPr>
      <w:pStyle w:val="Heade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832"/>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15:restartNumberingAfterBreak="0">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15:restartNumberingAfterBreak="0">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15:restartNumberingAfterBreak="0">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grammar="dirty"/>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6AC"/>
    <w:rsid w:val="000005FF"/>
    <w:rsid w:val="00002030"/>
    <w:rsid w:val="000023B3"/>
    <w:rsid w:val="00002E5A"/>
    <w:rsid w:val="00002F76"/>
    <w:rsid w:val="00003450"/>
    <w:rsid w:val="0000451D"/>
    <w:rsid w:val="00004DAA"/>
    <w:rsid w:val="00005419"/>
    <w:rsid w:val="00005C4A"/>
    <w:rsid w:val="00006690"/>
    <w:rsid w:val="000068DB"/>
    <w:rsid w:val="00006DB2"/>
    <w:rsid w:val="000071E4"/>
    <w:rsid w:val="00007DF9"/>
    <w:rsid w:val="00010A02"/>
    <w:rsid w:val="000127CF"/>
    <w:rsid w:val="00013A90"/>
    <w:rsid w:val="00014671"/>
    <w:rsid w:val="00014D8A"/>
    <w:rsid w:val="00014D92"/>
    <w:rsid w:val="000172D1"/>
    <w:rsid w:val="0001769D"/>
    <w:rsid w:val="000203C0"/>
    <w:rsid w:val="00020D28"/>
    <w:rsid w:val="00021714"/>
    <w:rsid w:val="000221C1"/>
    <w:rsid w:val="00022237"/>
    <w:rsid w:val="000225F3"/>
    <w:rsid w:val="00022D8C"/>
    <w:rsid w:val="0002374A"/>
    <w:rsid w:val="000237C4"/>
    <w:rsid w:val="00023D1C"/>
    <w:rsid w:val="000243FA"/>
    <w:rsid w:val="00024515"/>
    <w:rsid w:val="00026338"/>
    <w:rsid w:val="000270F3"/>
    <w:rsid w:val="00027FD5"/>
    <w:rsid w:val="00030307"/>
    <w:rsid w:val="00030418"/>
    <w:rsid w:val="00033183"/>
    <w:rsid w:val="00033BFE"/>
    <w:rsid w:val="0003548A"/>
    <w:rsid w:val="000355A9"/>
    <w:rsid w:val="00036CCC"/>
    <w:rsid w:val="0003749C"/>
    <w:rsid w:val="000401EC"/>
    <w:rsid w:val="000407E5"/>
    <w:rsid w:val="00041B7B"/>
    <w:rsid w:val="00043A5F"/>
    <w:rsid w:val="00044D58"/>
    <w:rsid w:val="000450D7"/>
    <w:rsid w:val="00045242"/>
    <w:rsid w:val="00046120"/>
    <w:rsid w:val="00046E44"/>
    <w:rsid w:val="0004786F"/>
    <w:rsid w:val="000478E7"/>
    <w:rsid w:val="00047A01"/>
    <w:rsid w:val="00051600"/>
    <w:rsid w:val="00056189"/>
    <w:rsid w:val="000567F8"/>
    <w:rsid w:val="000577D3"/>
    <w:rsid w:val="00061044"/>
    <w:rsid w:val="0006124B"/>
    <w:rsid w:val="0006181E"/>
    <w:rsid w:val="00061C40"/>
    <w:rsid w:val="00062016"/>
    <w:rsid w:val="0006281A"/>
    <w:rsid w:val="00062F7B"/>
    <w:rsid w:val="000643E5"/>
    <w:rsid w:val="000678BB"/>
    <w:rsid w:val="000700B2"/>
    <w:rsid w:val="00070A00"/>
    <w:rsid w:val="00071398"/>
    <w:rsid w:val="00072220"/>
    <w:rsid w:val="00072F79"/>
    <w:rsid w:val="0007371C"/>
    <w:rsid w:val="00074EC2"/>
    <w:rsid w:val="000753F9"/>
    <w:rsid w:val="0007602E"/>
    <w:rsid w:val="00076F63"/>
    <w:rsid w:val="00077B1E"/>
    <w:rsid w:val="00080117"/>
    <w:rsid w:val="000809C7"/>
    <w:rsid w:val="00081AA1"/>
    <w:rsid w:val="00083E57"/>
    <w:rsid w:val="00084CF7"/>
    <w:rsid w:val="00084ECA"/>
    <w:rsid w:val="000854FC"/>
    <w:rsid w:val="00085992"/>
    <w:rsid w:val="00086637"/>
    <w:rsid w:val="000869C8"/>
    <w:rsid w:val="00086D7F"/>
    <w:rsid w:val="0008754B"/>
    <w:rsid w:val="00087556"/>
    <w:rsid w:val="000903F2"/>
    <w:rsid w:val="00092FA7"/>
    <w:rsid w:val="00093C4D"/>
    <w:rsid w:val="00095620"/>
    <w:rsid w:val="000958D3"/>
    <w:rsid w:val="00095C89"/>
    <w:rsid w:val="00097080"/>
    <w:rsid w:val="00097A78"/>
    <w:rsid w:val="000A2097"/>
    <w:rsid w:val="000A4F09"/>
    <w:rsid w:val="000A5C0C"/>
    <w:rsid w:val="000A5C79"/>
    <w:rsid w:val="000A6E9E"/>
    <w:rsid w:val="000A7193"/>
    <w:rsid w:val="000B2CC0"/>
    <w:rsid w:val="000B2CD4"/>
    <w:rsid w:val="000B31F4"/>
    <w:rsid w:val="000B4411"/>
    <w:rsid w:val="000B695A"/>
    <w:rsid w:val="000B6CF1"/>
    <w:rsid w:val="000B6CFB"/>
    <w:rsid w:val="000B7605"/>
    <w:rsid w:val="000C0145"/>
    <w:rsid w:val="000C08D8"/>
    <w:rsid w:val="000C0E8B"/>
    <w:rsid w:val="000C127B"/>
    <w:rsid w:val="000C1297"/>
    <w:rsid w:val="000C1730"/>
    <w:rsid w:val="000C1F1C"/>
    <w:rsid w:val="000C26D5"/>
    <w:rsid w:val="000C3474"/>
    <w:rsid w:val="000C3F6A"/>
    <w:rsid w:val="000C4F04"/>
    <w:rsid w:val="000C4F39"/>
    <w:rsid w:val="000C5225"/>
    <w:rsid w:val="000C53E8"/>
    <w:rsid w:val="000C64C7"/>
    <w:rsid w:val="000C72ED"/>
    <w:rsid w:val="000C75C7"/>
    <w:rsid w:val="000C7851"/>
    <w:rsid w:val="000D01EA"/>
    <w:rsid w:val="000D1908"/>
    <w:rsid w:val="000D1A80"/>
    <w:rsid w:val="000D2615"/>
    <w:rsid w:val="000D2B2C"/>
    <w:rsid w:val="000D2F48"/>
    <w:rsid w:val="000D3EB0"/>
    <w:rsid w:val="000D4CAD"/>
    <w:rsid w:val="000D52B8"/>
    <w:rsid w:val="000D698C"/>
    <w:rsid w:val="000E0DE1"/>
    <w:rsid w:val="000E135E"/>
    <w:rsid w:val="000E186A"/>
    <w:rsid w:val="000E1C92"/>
    <w:rsid w:val="000E2DF8"/>
    <w:rsid w:val="000E473E"/>
    <w:rsid w:val="000E4E41"/>
    <w:rsid w:val="000E7652"/>
    <w:rsid w:val="000E7DDC"/>
    <w:rsid w:val="000F1080"/>
    <w:rsid w:val="000F1935"/>
    <w:rsid w:val="000F1DB6"/>
    <w:rsid w:val="000F241D"/>
    <w:rsid w:val="000F49EE"/>
    <w:rsid w:val="000F550A"/>
    <w:rsid w:val="000F5E20"/>
    <w:rsid w:val="000F68A9"/>
    <w:rsid w:val="000F6B22"/>
    <w:rsid w:val="000F6C90"/>
    <w:rsid w:val="0010039A"/>
    <w:rsid w:val="00100B9C"/>
    <w:rsid w:val="00100F11"/>
    <w:rsid w:val="00101B41"/>
    <w:rsid w:val="00103A38"/>
    <w:rsid w:val="00103C5A"/>
    <w:rsid w:val="00105089"/>
    <w:rsid w:val="0010545A"/>
    <w:rsid w:val="001077D3"/>
    <w:rsid w:val="00110C4F"/>
    <w:rsid w:val="00111B25"/>
    <w:rsid w:val="00111FB6"/>
    <w:rsid w:val="00113FA8"/>
    <w:rsid w:val="001154EA"/>
    <w:rsid w:val="0011606D"/>
    <w:rsid w:val="001162D1"/>
    <w:rsid w:val="00116E5B"/>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1D4E"/>
    <w:rsid w:val="00142EE6"/>
    <w:rsid w:val="00143B7A"/>
    <w:rsid w:val="001446A6"/>
    <w:rsid w:val="00145246"/>
    <w:rsid w:val="00145263"/>
    <w:rsid w:val="00145FE9"/>
    <w:rsid w:val="00146BAF"/>
    <w:rsid w:val="00152A17"/>
    <w:rsid w:val="00152DC5"/>
    <w:rsid w:val="00153593"/>
    <w:rsid w:val="00154DCF"/>
    <w:rsid w:val="00155425"/>
    <w:rsid w:val="0015556D"/>
    <w:rsid w:val="001558F0"/>
    <w:rsid w:val="00155CDD"/>
    <w:rsid w:val="00160C35"/>
    <w:rsid w:val="00160E59"/>
    <w:rsid w:val="001617D6"/>
    <w:rsid w:val="00161E76"/>
    <w:rsid w:val="0016222F"/>
    <w:rsid w:val="001627CE"/>
    <w:rsid w:val="00163C8B"/>
    <w:rsid w:val="001646A2"/>
    <w:rsid w:val="00164AF2"/>
    <w:rsid w:val="00165154"/>
    <w:rsid w:val="00165D56"/>
    <w:rsid w:val="0016658B"/>
    <w:rsid w:val="00171119"/>
    <w:rsid w:val="00171E5D"/>
    <w:rsid w:val="00172DE7"/>
    <w:rsid w:val="0017318D"/>
    <w:rsid w:val="0017377F"/>
    <w:rsid w:val="0017469E"/>
    <w:rsid w:val="00175FA3"/>
    <w:rsid w:val="00176B95"/>
    <w:rsid w:val="00177908"/>
    <w:rsid w:val="00177DCA"/>
    <w:rsid w:val="00180DD2"/>
    <w:rsid w:val="001810FD"/>
    <w:rsid w:val="001831EB"/>
    <w:rsid w:val="00183539"/>
    <w:rsid w:val="001847C6"/>
    <w:rsid w:val="00185D3C"/>
    <w:rsid w:val="0018685E"/>
    <w:rsid w:val="00186CFF"/>
    <w:rsid w:val="0019469E"/>
    <w:rsid w:val="001955A4"/>
    <w:rsid w:val="00195F7E"/>
    <w:rsid w:val="00196133"/>
    <w:rsid w:val="00196438"/>
    <w:rsid w:val="0019772E"/>
    <w:rsid w:val="001A054E"/>
    <w:rsid w:val="001A0ACC"/>
    <w:rsid w:val="001A0EBB"/>
    <w:rsid w:val="001A4CBC"/>
    <w:rsid w:val="001A6CE3"/>
    <w:rsid w:val="001A7064"/>
    <w:rsid w:val="001A7A2F"/>
    <w:rsid w:val="001B2773"/>
    <w:rsid w:val="001B32B7"/>
    <w:rsid w:val="001B3D3F"/>
    <w:rsid w:val="001B57B0"/>
    <w:rsid w:val="001C0214"/>
    <w:rsid w:val="001C120C"/>
    <w:rsid w:val="001C2A81"/>
    <w:rsid w:val="001C49C5"/>
    <w:rsid w:val="001C5C63"/>
    <w:rsid w:val="001C61AD"/>
    <w:rsid w:val="001C69E4"/>
    <w:rsid w:val="001C790A"/>
    <w:rsid w:val="001C7928"/>
    <w:rsid w:val="001D1076"/>
    <w:rsid w:val="001D1D1F"/>
    <w:rsid w:val="001D289C"/>
    <w:rsid w:val="001D2E3E"/>
    <w:rsid w:val="001D33FF"/>
    <w:rsid w:val="001D3439"/>
    <w:rsid w:val="001D391B"/>
    <w:rsid w:val="001D4732"/>
    <w:rsid w:val="001D49F2"/>
    <w:rsid w:val="001D7072"/>
    <w:rsid w:val="001E0547"/>
    <w:rsid w:val="001E0624"/>
    <w:rsid w:val="001E1F24"/>
    <w:rsid w:val="001E5877"/>
    <w:rsid w:val="001F0487"/>
    <w:rsid w:val="001F0CE1"/>
    <w:rsid w:val="001F1CC6"/>
    <w:rsid w:val="001F248B"/>
    <w:rsid w:val="001F2E55"/>
    <w:rsid w:val="001F3248"/>
    <w:rsid w:val="001F504E"/>
    <w:rsid w:val="001F63DC"/>
    <w:rsid w:val="001F77B2"/>
    <w:rsid w:val="001F78C8"/>
    <w:rsid w:val="001F7F5F"/>
    <w:rsid w:val="001F7FCC"/>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51BE"/>
    <w:rsid w:val="00216FFC"/>
    <w:rsid w:val="002223DC"/>
    <w:rsid w:val="002237A9"/>
    <w:rsid w:val="00223801"/>
    <w:rsid w:val="00223EA2"/>
    <w:rsid w:val="00225389"/>
    <w:rsid w:val="0022559B"/>
    <w:rsid w:val="00225856"/>
    <w:rsid w:val="002260E3"/>
    <w:rsid w:val="00227A24"/>
    <w:rsid w:val="002323F0"/>
    <w:rsid w:val="00232E91"/>
    <w:rsid w:val="002348BF"/>
    <w:rsid w:val="00234E71"/>
    <w:rsid w:val="00234EA3"/>
    <w:rsid w:val="00234EDC"/>
    <w:rsid w:val="00236E98"/>
    <w:rsid w:val="00236EC7"/>
    <w:rsid w:val="002378FA"/>
    <w:rsid w:val="00240BDC"/>
    <w:rsid w:val="00241A3C"/>
    <w:rsid w:val="00241B5D"/>
    <w:rsid w:val="00241EDF"/>
    <w:rsid w:val="002438AC"/>
    <w:rsid w:val="00243B12"/>
    <w:rsid w:val="0024428D"/>
    <w:rsid w:val="00244C2D"/>
    <w:rsid w:val="00245268"/>
    <w:rsid w:val="00245378"/>
    <w:rsid w:val="00245F0F"/>
    <w:rsid w:val="002464CB"/>
    <w:rsid w:val="00247912"/>
    <w:rsid w:val="00247ADF"/>
    <w:rsid w:val="00247D4C"/>
    <w:rsid w:val="00250318"/>
    <w:rsid w:val="00253214"/>
    <w:rsid w:val="00253663"/>
    <w:rsid w:val="00253C62"/>
    <w:rsid w:val="00254737"/>
    <w:rsid w:val="00254C5E"/>
    <w:rsid w:val="00254F97"/>
    <w:rsid w:val="00256712"/>
    <w:rsid w:val="0025681C"/>
    <w:rsid w:val="0025757A"/>
    <w:rsid w:val="00260055"/>
    <w:rsid w:val="002604EE"/>
    <w:rsid w:val="002609C0"/>
    <w:rsid w:val="00260B06"/>
    <w:rsid w:val="002614CB"/>
    <w:rsid w:val="00261F41"/>
    <w:rsid w:val="002621AB"/>
    <w:rsid w:val="00262DF9"/>
    <w:rsid w:val="00262FE5"/>
    <w:rsid w:val="002645B2"/>
    <w:rsid w:val="0026527E"/>
    <w:rsid w:val="002673F8"/>
    <w:rsid w:val="00267D35"/>
    <w:rsid w:val="0027079B"/>
    <w:rsid w:val="00271199"/>
    <w:rsid w:val="0027153A"/>
    <w:rsid w:val="0027169C"/>
    <w:rsid w:val="00271DAE"/>
    <w:rsid w:val="00272095"/>
    <w:rsid w:val="002727A0"/>
    <w:rsid w:val="002732FA"/>
    <w:rsid w:val="00276655"/>
    <w:rsid w:val="00276FFA"/>
    <w:rsid w:val="00280DC0"/>
    <w:rsid w:val="00280F41"/>
    <w:rsid w:val="0028100F"/>
    <w:rsid w:val="002816AE"/>
    <w:rsid w:val="00281D3B"/>
    <w:rsid w:val="00282982"/>
    <w:rsid w:val="0028341C"/>
    <w:rsid w:val="00283ADA"/>
    <w:rsid w:val="00285C13"/>
    <w:rsid w:val="00287AF8"/>
    <w:rsid w:val="002918AF"/>
    <w:rsid w:val="00291EF5"/>
    <w:rsid w:val="00292849"/>
    <w:rsid w:val="00292BF0"/>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57A0"/>
    <w:rsid w:val="002A64B9"/>
    <w:rsid w:val="002A717E"/>
    <w:rsid w:val="002B07C9"/>
    <w:rsid w:val="002B2858"/>
    <w:rsid w:val="002B2886"/>
    <w:rsid w:val="002B308F"/>
    <w:rsid w:val="002B3123"/>
    <w:rsid w:val="002B377B"/>
    <w:rsid w:val="002B3DB9"/>
    <w:rsid w:val="002B4AB5"/>
    <w:rsid w:val="002B5509"/>
    <w:rsid w:val="002B67D3"/>
    <w:rsid w:val="002B6855"/>
    <w:rsid w:val="002B6A40"/>
    <w:rsid w:val="002B75BF"/>
    <w:rsid w:val="002B76B5"/>
    <w:rsid w:val="002B7E0F"/>
    <w:rsid w:val="002C043A"/>
    <w:rsid w:val="002C076F"/>
    <w:rsid w:val="002C0EA0"/>
    <w:rsid w:val="002C2044"/>
    <w:rsid w:val="002C2A08"/>
    <w:rsid w:val="002C3C37"/>
    <w:rsid w:val="002C4709"/>
    <w:rsid w:val="002C48CB"/>
    <w:rsid w:val="002C4A88"/>
    <w:rsid w:val="002C4D8E"/>
    <w:rsid w:val="002C5362"/>
    <w:rsid w:val="002C5D1D"/>
    <w:rsid w:val="002C5DA8"/>
    <w:rsid w:val="002C6FBC"/>
    <w:rsid w:val="002C7D8E"/>
    <w:rsid w:val="002D0D38"/>
    <w:rsid w:val="002D1842"/>
    <w:rsid w:val="002D2569"/>
    <w:rsid w:val="002D2D1B"/>
    <w:rsid w:val="002D31A5"/>
    <w:rsid w:val="002D333C"/>
    <w:rsid w:val="002D3CBE"/>
    <w:rsid w:val="002D408F"/>
    <w:rsid w:val="002E010D"/>
    <w:rsid w:val="002E0E24"/>
    <w:rsid w:val="002E1139"/>
    <w:rsid w:val="002E3224"/>
    <w:rsid w:val="002E53B7"/>
    <w:rsid w:val="002E5BF9"/>
    <w:rsid w:val="002E60FB"/>
    <w:rsid w:val="002E69BC"/>
    <w:rsid w:val="002E6B75"/>
    <w:rsid w:val="002E6DF3"/>
    <w:rsid w:val="002E7416"/>
    <w:rsid w:val="002E753D"/>
    <w:rsid w:val="002E7C9A"/>
    <w:rsid w:val="002F0605"/>
    <w:rsid w:val="002F0809"/>
    <w:rsid w:val="002F0834"/>
    <w:rsid w:val="002F08F9"/>
    <w:rsid w:val="002F0E02"/>
    <w:rsid w:val="002F1C18"/>
    <w:rsid w:val="002F3738"/>
    <w:rsid w:val="002F4914"/>
    <w:rsid w:val="002F5DC9"/>
    <w:rsid w:val="002F7342"/>
    <w:rsid w:val="0030056A"/>
    <w:rsid w:val="00301F87"/>
    <w:rsid w:val="00302F4F"/>
    <w:rsid w:val="00303453"/>
    <w:rsid w:val="00303CB5"/>
    <w:rsid w:val="00304269"/>
    <w:rsid w:val="003052D6"/>
    <w:rsid w:val="00307333"/>
    <w:rsid w:val="00310744"/>
    <w:rsid w:val="00311C0F"/>
    <w:rsid w:val="003120BA"/>
    <w:rsid w:val="00312898"/>
    <w:rsid w:val="003140F0"/>
    <w:rsid w:val="003146FC"/>
    <w:rsid w:val="0031596C"/>
    <w:rsid w:val="00315BAB"/>
    <w:rsid w:val="00315D59"/>
    <w:rsid w:val="0031643E"/>
    <w:rsid w:val="0031748F"/>
    <w:rsid w:val="0031765D"/>
    <w:rsid w:val="00317DA8"/>
    <w:rsid w:val="0032004C"/>
    <w:rsid w:val="00320B4E"/>
    <w:rsid w:val="00321EDF"/>
    <w:rsid w:val="00322BC7"/>
    <w:rsid w:val="00323E7F"/>
    <w:rsid w:val="003252A7"/>
    <w:rsid w:val="0032673C"/>
    <w:rsid w:val="00327187"/>
    <w:rsid w:val="00327980"/>
    <w:rsid w:val="00330C10"/>
    <w:rsid w:val="00331306"/>
    <w:rsid w:val="0033136B"/>
    <w:rsid w:val="00331BF2"/>
    <w:rsid w:val="00333153"/>
    <w:rsid w:val="003332FE"/>
    <w:rsid w:val="00334F47"/>
    <w:rsid w:val="00335843"/>
    <w:rsid w:val="003360CE"/>
    <w:rsid w:val="00337BEC"/>
    <w:rsid w:val="00337EEC"/>
    <w:rsid w:val="0034054A"/>
    <w:rsid w:val="003412A4"/>
    <w:rsid w:val="00342488"/>
    <w:rsid w:val="003425D6"/>
    <w:rsid w:val="00342A25"/>
    <w:rsid w:val="00343F12"/>
    <w:rsid w:val="0034479A"/>
    <w:rsid w:val="00344BD3"/>
    <w:rsid w:val="00345CE5"/>
    <w:rsid w:val="00346B10"/>
    <w:rsid w:val="003504DB"/>
    <w:rsid w:val="00350CB2"/>
    <w:rsid w:val="00351FDA"/>
    <w:rsid w:val="003520D0"/>
    <w:rsid w:val="0035351B"/>
    <w:rsid w:val="00354B33"/>
    <w:rsid w:val="00355582"/>
    <w:rsid w:val="003558CF"/>
    <w:rsid w:val="00356001"/>
    <w:rsid w:val="0035713A"/>
    <w:rsid w:val="0035715D"/>
    <w:rsid w:val="0035741C"/>
    <w:rsid w:val="00361968"/>
    <w:rsid w:val="003622EA"/>
    <w:rsid w:val="003637B2"/>
    <w:rsid w:val="0036396D"/>
    <w:rsid w:val="00364098"/>
    <w:rsid w:val="00364A63"/>
    <w:rsid w:val="00364AD1"/>
    <w:rsid w:val="00365034"/>
    <w:rsid w:val="00365370"/>
    <w:rsid w:val="00366B5E"/>
    <w:rsid w:val="00370907"/>
    <w:rsid w:val="00371754"/>
    <w:rsid w:val="00372977"/>
    <w:rsid w:val="00372D8F"/>
    <w:rsid w:val="00373074"/>
    <w:rsid w:val="00374A8A"/>
    <w:rsid w:val="00375A49"/>
    <w:rsid w:val="00375DFB"/>
    <w:rsid w:val="00376871"/>
    <w:rsid w:val="00376A7E"/>
    <w:rsid w:val="00376BF0"/>
    <w:rsid w:val="00376DE1"/>
    <w:rsid w:val="00376F11"/>
    <w:rsid w:val="00380D57"/>
    <w:rsid w:val="00382D19"/>
    <w:rsid w:val="0038396A"/>
    <w:rsid w:val="0038420E"/>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316"/>
    <w:rsid w:val="003A09FD"/>
    <w:rsid w:val="003A0E66"/>
    <w:rsid w:val="003A1A59"/>
    <w:rsid w:val="003A2220"/>
    <w:rsid w:val="003A28FA"/>
    <w:rsid w:val="003A2DBC"/>
    <w:rsid w:val="003A455E"/>
    <w:rsid w:val="003A4663"/>
    <w:rsid w:val="003A518A"/>
    <w:rsid w:val="003A5579"/>
    <w:rsid w:val="003A5F4F"/>
    <w:rsid w:val="003A60F6"/>
    <w:rsid w:val="003A650F"/>
    <w:rsid w:val="003A6867"/>
    <w:rsid w:val="003A6984"/>
    <w:rsid w:val="003A6CB4"/>
    <w:rsid w:val="003A6EA2"/>
    <w:rsid w:val="003A7E24"/>
    <w:rsid w:val="003B04B1"/>
    <w:rsid w:val="003B04DB"/>
    <w:rsid w:val="003B0982"/>
    <w:rsid w:val="003B0E63"/>
    <w:rsid w:val="003B13D7"/>
    <w:rsid w:val="003B2683"/>
    <w:rsid w:val="003B283D"/>
    <w:rsid w:val="003B2A5A"/>
    <w:rsid w:val="003B3628"/>
    <w:rsid w:val="003B6414"/>
    <w:rsid w:val="003C13CC"/>
    <w:rsid w:val="003C2480"/>
    <w:rsid w:val="003C2BA3"/>
    <w:rsid w:val="003C3A45"/>
    <w:rsid w:val="003C590D"/>
    <w:rsid w:val="003C6876"/>
    <w:rsid w:val="003C6B25"/>
    <w:rsid w:val="003D0FA8"/>
    <w:rsid w:val="003D146C"/>
    <w:rsid w:val="003D1B3F"/>
    <w:rsid w:val="003D23EE"/>
    <w:rsid w:val="003D28A3"/>
    <w:rsid w:val="003D41F6"/>
    <w:rsid w:val="003D4F39"/>
    <w:rsid w:val="003D519D"/>
    <w:rsid w:val="003D5E05"/>
    <w:rsid w:val="003D7088"/>
    <w:rsid w:val="003D7448"/>
    <w:rsid w:val="003D7720"/>
    <w:rsid w:val="003E0A97"/>
    <w:rsid w:val="003E236F"/>
    <w:rsid w:val="003E26DF"/>
    <w:rsid w:val="003E33DF"/>
    <w:rsid w:val="003E3D50"/>
    <w:rsid w:val="003E405A"/>
    <w:rsid w:val="003E483C"/>
    <w:rsid w:val="003E5375"/>
    <w:rsid w:val="003E6608"/>
    <w:rsid w:val="003E7EF2"/>
    <w:rsid w:val="003F058C"/>
    <w:rsid w:val="003F0A83"/>
    <w:rsid w:val="003F0C20"/>
    <w:rsid w:val="003F28AB"/>
    <w:rsid w:val="003F2B38"/>
    <w:rsid w:val="003F3774"/>
    <w:rsid w:val="003F407C"/>
    <w:rsid w:val="003F40BB"/>
    <w:rsid w:val="003F46F8"/>
    <w:rsid w:val="003F57DD"/>
    <w:rsid w:val="003F5F34"/>
    <w:rsid w:val="003F7D04"/>
    <w:rsid w:val="004006A5"/>
    <w:rsid w:val="00401DC4"/>
    <w:rsid w:val="004028BE"/>
    <w:rsid w:val="00403C7B"/>
    <w:rsid w:val="004049D7"/>
    <w:rsid w:val="00404AFE"/>
    <w:rsid w:val="00405179"/>
    <w:rsid w:val="00406465"/>
    <w:rsid w:val="00406BF1"/>
    <w:rsid w:val="00406C86"/>
    <w:rsid w:val="00410664"/>
    <w:rsid w:val="00410B78"/>
    <w:rsid w:val="00411CF9"/>
    <w:rsid w:val="00411DDB"/>
    <w:rsid w:val="00412278"/>
    <w:rsid w:val="00413895"/>
    <w:rsid w:val="00413C7F"/>
    <w:rsid w:val="00413E7B"/>
    <w:rsid w:val="004147D9"/>
    <w:rsid w:val="00414F63"/>
    <w:rsid w:val="00416DBB"/>
    <w:rsid w:val="0042098B"/>
    <w:rsid w:val="00420A94"/>
    <w:rsid w:val="00420E91"/>
    <w:rsid w:val="004234F5"/>
    <w:rsid w:val="00424BB1"/>
    <w:rsid w:val="00424E58"/>
    <w:rsid w:val="00425796"/>
    <w:rsid w:val="00425FA8"/>
    <w:rsid w:val="004274BB"/>
    <w:rsid w:val="004275A9"/>
    <w:rsid w:val="004278B5"/>
    <w:rsid w:val="004314FD"/>
    <w:rsid w:val="004317E5"/>
    <w:rsid w:val="00432887"/>
    <w:rsid w:val="00433AB2"/>
    <w:rsid w:val="00434E09"/>
    <w:rsid w:val="00436618"/>
    <w:rsid w:val="00437679"/>
    <w:rsid w:val="00437AD8"/>
    <w:rsid w:val="00437E2C"/>
    <w:rsid w:val="00440C61"/>
    <w:rsid w:val="004419E7"/>
    <w:rsid w:val="00442830"/>
    <w:rsid w:val="00443CC4"/>
    <w:rsid w:val="00443E7D"/>
    <w:rsid w:val="00444FB8"/>
    <w:rsid w:val="004451C3"/>
    <w:rsid w:val="00445521"/>
    <w:rsid w:val="00445EE6"/>
    <w:rsid w:val="004460B3"/>
    <w:rsid w:val="00450930"/>
    <w:rsid w:val="00451E85"/>
    <w:rsid w:val="0045287A"/>
    <w:rsid w:val="004528A8"/>
    <w:rsid w:val="00452994"/>
    <w:rsid w:val="0045338D"/>
    <w:rsid w:val="00453B40"/>
    <w:rsid w:val="004560F5"/>
    <w:rsid w:val="00456B5A"/>
    <w:rsid w:val="004574DE"/>
    <w:rsid w:val="0045750E"/>
    <w:rsid w:val="004579CF"/>
    <w:rsid w:val="00460610"/>
    <w:rsid w:val="00460657"/>
    <w:rsid w:val="004606B8"/>
    <w:rsid w:val="00460AF6"/>
    <w:rsid w:val="004613AF"/>
    <w:rsid w:val="00463688"/>
    <w:rsid w:val="004639C4"/>
    <w:rsid w:val="00464410"/>
    <w:rsid w:val="00465017"/>
    <w:rsid w:val="004654D0"/>
    <w:rsid w:val="004654E2"/>
    <w:rsid w:val="00466E68"/>
    <w:rsid w:val="004705FD"/>
    <w:rsid w:val="004707E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2BC0"/>
    <w:rsid w:val="0048420B"/>
    <w:rsid w:val="004847FD"/>
    <w:rsid w:val="0048492C"/>
    <w:rsid w:val="00484BA3"/>
    <w:rsid w:val="00484CDC"/>
    <w:rsid w:val="00485C26"/>
    <w:rsid w:val="00485C76"/>
    <w:rsid w:val="004869E3"/>
    <w:rsid w:val="004869F1"/>
    <w:rsid w:val="00486A72"/>
    <w:rsid w:val="00486B48"/>
    <w:rsid w:val="00490974"/>
    <w:rsid w:val="00490ABB"/>
    <w:rsid w:val="00490B87"/>
    <w:rsid w:val="00491183"/>
    <w:rsid w:val="00493FD1"/>
    <w:rsid w:val="00494B5B"/>
    <w:rsid w:val="00495431"/>
    <w:rsid w:val="004959F8"/>
    <w:rsid w:val="00496B93"/>
    <w:rsid w:val="004976ED"/>
    <w:rsid w:val="00497966"/>
    <w:rsid w:val="004A0303"/>
    <w:rsid w:val="004A0322"/>
    <w:rsid w:val="004A042A"/>
    <w:rsid w:val="004A3712"/>
    <w:rsid w:val="004A3ED0"/>
    <w:rsid w:val="004B28CC"/>
    <w:rsid w:val="004B35F4"/>
    <w:rsid w:val="004B3822"/>
    <w:rsid w:val="004B6314"/>
    <w:rsid w:val="004B78EB"/>
    <w:rsid w:val="004B7DC6"/>
    <w:rsid w:val="004C091E"/>
    <w:rsid w:val="004C0B28"/>
    <w:rsid w:val="004C269C"/>
    <w:rsid w:val="004C35BA"/>
    <w:rsid w:val="004C3BCF"/>
    <w:rsid w:val="004C506B"/>
    <w:rsid w:val="004C5673"/>
    <w:rsid w:val="004C7143"/>
    <w:rsid w:val="004C7175"/>
    <w:rsid w:val="004D2562"/>
    <w:rsid w:val="004D2CCA"/>
    <w:rsid w:val="004D3842"/>
    <w:rsid w:val="004D3922"/>
    <w:rsid w:val="004D5C88"/>
    <w:rsid w:val="004D5CCC"/>
    <w:rsid w:val="004D651D"/>
    <w:rsid w:val="004D69EE"/>
    <w:rsid w:val="004D73A0"/>
    <w:rsid w:val="004D75A8"/>
    <w:rsid w:val="004D7B05"/>
    <w:rsid w:val="004E0BF5"/>
    <w:rsid w:val="004E2507"/>
    <w:rsid w:val="004E2B0C"/>
    <w:rsid w:val="004E6374"/>
    <w:rsid w:val="004E69DC"/>
    <w:rsid w:val="004F03C9"/>
    <w:rsid w:val="004F0CA7"/>
    <w:rsid w:val="004F1C15"/>
    <w:rsid w:val="004F2070"/>
    <w:rsid w:val="004F20C0"/>
    <w:rsid w:val="004F2ADC"/>
    <w:rsid w:val="004F344A"/>
    <w:rsid w:val="004F42A6"/>
    <w:rsid w:val="004F445D"/>
    <w:rsid w:val="004F50BC"/>
    <w:rsid w:val="004F53B5"/>
    <w:rsid w:val="004F544C"/>
    <w:rsid w:val="004F5D76"/>
    <w:rsid w:val="004F5E9D"/>
    <w:rsid w:val="004F5F65"/>
    <w:rsid w:val="004F6023"/>
    <w:rsid w:val="004F6B00"/>
    <w:rsid w:val="004F6EEB"/>
    <w:rsid w:val="004F721C"/>
    <w:rsid w:val="004F739B"/>
    <w:rsid w:val="004F771B"/>
    <w:rsid w:val="00500C55"/>
    <w:rsid w:val="00501E3C"/>
    <w:rsid w:val="00503396"/>
    <w:rsid w:val="005040F8"/>
    <w:rsid w:val="00506C3A"/>
    <w:rsid w:val="00507B9B"/>
    <w:rsid w:val="00510528"/>
    <w:rsid w:val="005105A7"/>
    <w:rsid w:val="00510A4E"/>
    <w:rsid w:val="00511BB1"/>
    <w:rsid w:val="0051221E"/>
    <w:rsid w:val="005129EC"/>
    <w:rsid w:val="00512DD3"/>
    <w:rsid w:val="00513EE2"/>
    <w:rsid w:val="00516EEA"/>
    <w:rsid w:val="005219C7"/>
    <w:rsid w:val="005247A3"/>
    <w:rsid w:val="00524F02"/>
    <w:rsid w:val="00524F87"/>
    <w:rsid w:val="00524FE5"/>
    <w:rsid w:val="005250AB"/>
    <w:rsid w:val="005250DE"/>
    <w:rsid w:val="00526A7C"/>
    <w:rsid w:val="00527085"/>
    <w:rsid w:val="005272C8"/>
    <w:rsid w:val="005300DB"/>
    <w:rsid w:val="00530BBA"/>
    <w:rsid w:val="005315D4"/>
    <w:rsid w:val="0053164E"/>
    <w:rsid w:val="00531B70"/>
    <w:rsid w:val="0053286E"/>
    <w:rsid w:val="005341BD"/>
    <w:rsid w:val="005354C2"/>
    <w:rsid w:val="005365FE"/>
    <w:rsid w:val="00536F73"/>
    <w:rsid w:val="0053729B"/>
    <w:rsid w:val="00537418"/>
    <w:rsid w:val="005401BA"/>
    <w:rsid w:val="00540478"/>
    <w:rsid w:val="00540EB2"/>
    <w:rsid w:val="005418F8"/>
    <w:rsid w:val="00542C06"/>
    <w:rsid w:val="00543148"/>
    <w:rsid w:val="00544CD6"/>
    <w:rsid w:val="00545FD4"/>
    <w:rsid w:val="0054675D"/>
    <w:rsid w:val="00550367"/>
    <w:rsid w:val="00550E41"/>
    <w:rsid w:val="00552B71"/>
    <w:rsid w:val="00553CDD"/>
    <w:rsid w:val="00553F04"/>
    <w:rsid w:val="0055492F"/>
    <w:rsid w:val="00556818"/>
    <w:rsid w:val="00556DA7"/>
    <w:rsid w:val="00557F0D"/>
    <w:rsid w:val="00560662"/>
    <w:rsid w:val="00560F1E"/>
    <w:rsid w:val="00560FA6"/>
    <w:rsid w:val="00562454"/>
    <w:rsid w:val="005625C1"/>
    <w:rsid w:val="00562799"/>
    <w:rsid w:val="005629B5"/>
    <w:rsid w:val="00562A03"/>
    <w:rsid w:val="00562B73"/>
    <w:rsid w:val="00564578"/>
    <w:rsid w:val="00565FC8"/>
    <w:rsid w:val="0056657C"/>
    <w:rsid w:val="005707F3"/>
    <w:rsid w:val="005722F1"/>
    <w:rsid w:val="00572D47"/>
    <w:rsid w:val="00572F45"/>
    <w:rsid w:val="0057425B"/>
    <w:rsid w:val="005757EE"/>
    <w:rsid w:val="0057585C"/>
    <w:rsid w:val="00575FA6"/>
    <w:rsid w:val="005778C3"/>
    <w:rsid w:val="00580E25"/>
    <w:rsid w:val="00580FA3"/>
    <w:rsid w:val="00581E78"/>
    <w:rsid w:val="005829F4"/>
    <w:rsid w:val="005853FA"/>
    <w:rsid w:val="00585C57"/>
    <w:rsid w:val="0058641F"/>
    <w:rsid w:val="00586A51"/>
    <w:rsid w:val="00586C31"/>
    <w:rsid w:val="00587450"/>
    <w:rsid w:val="00587577"/>
    <w:rsid w:val="00587990"/>
    <w:rsid w:val="00590031"/>
    <w:rsid w:val="00590052"/>
    <w:rsid w:val="00590B47"/>
    <w:rsid w:val="00590FF7"/>
    <w:rsid w:val="005920C0"/>
    <w:rsid w:val="005922DE"/>
    <w:rsid w:val="00593736"/>
    <w:rsid w:val="00594E8D"/>
    <w:rsid w:val="005958B1"/>
    <w:rsid w:val="0059591A"/>
    <w:rsid w:val="0059666E"/>
    <w:rsid w:val="00597141"/>
    <w:rsid w:val="0059717F"/>
    <w:rsid w:val="005979EF"/>
    <w:rsid w:val="005A00E9"/>
    <w:rsid w:val="005A04FF"/>
    <w:rsid w:val="005A056E"/>
    <w:rsid w:val="005A0D2A"/>
    <w:rsid w:val="005A1ABE"/>
    <w:rsid w:val="005A3453"/>
    <w:rsid w:val="005A4972"/>
    <w:rsid w:val="005A5348"/>
    <w:rsid w:val="005A5743"/>
    <w:rsid w:val="005A6890"/>
    <w:rsid w:val="005A69D7"/>
    <w:rsid w:val="005A7017"/>
    <w:rsid w:val="005A759D"/>
    <w:rsid w:val="005A7B84"/>
    <w:rsid w:val="005B01C4"/>
    <w:rsid w:val="005B1506"/>
    <w:rsid w:val="005B16CD"/>
    <w:rsid w:val="005B2CF6"/>
    <w:rsid w:val="005B31FB"/>
    <w:rsid w:val="005B3BD9"/>
    <w:rsid w:val="005B4726"/>
    <w:rsid w:val="005B49EA"/>
    <w:rsid w:val="005C0572"/>
    <w:rsid w:val="005C09BA"/>
    <w:rsid w:val="005C1C9A"/>
    <w:rsid w:val="005C1D8A"/>
    <w:rsid w:val="005C223B"/>
    <w:rsid w:val="005C24AA"/>
    <w:rsid w:val="005C2E0A"/>
    <w:rsid w:val="005C319F"/>
    <w:rsid w:val="005C36CF"/>
    <w:rsid w:val="005C48A2"/>
    <w:rsid w:val="005C7395"/>
    <w:rsid w:val="005C76FA"/>
    <w:rsid w:val="005C795A"/>
    <w:rsid w:val="005C7E5B"/>
    <w:rsid w:val="005D1330"/>
    <w:rsid w:val="005D15E9"/>
    <w:rsid w:val="005D1A82"/>
    <w:rsid w:val="005D28AA"/>
    <w:rsid w:val="005D3EA7"/>
    <w:rsid w:val="005D468D"/>
    <w:rsid w:val="005D4D72"/>
    <w:rsid w:val="005D74BD"/>
    <w:rsid w:val="005E05A6"/>
    <w:rsid w:val="005E0F40"/>
    <w:rsid w:val="005E1C51"/>
    <w:rsid w:val="005E3132"/>
    <w:rsid w:val="005E3C14"/>
    <w:rsid w:val="005E41E2"/>
    <w:rsid w:val="005E439C"/>
    <w:rsid w:val="005E4999"/>
    <w:rsid w:val="005E4C6F"/>
    <w:rsid w:val="005E4D93"/>
    <w:rsid w:val="005E7040"/>
    <w:rsid w:val="005E717B"/>
    <w:rsid w:val="005E7A01"/>
    <w:rsid w:val="005E7EDB"/>
    <w:rsid w:val="005F01EB"/>
    <w:rsid w:val="005F17F8"/>
    <w:rsid w:val="005F4683"/>
    <w:rsid w:val="005F6164"/>
    <w:rsid w:val="005F61D6"/>
    <w:rsid w:val="005F6880"/>
    <w:rsid w:val="005F74CE"/>
    <w:rsid w:val="005F7D0C"/>
    <w:rsid w:val="005F7E6F"/>
    <w:rsid w:val="00600A05"/>
    <w:rsid w:val="006027AA"/>
    <w:rsid w:val="00602A0D"/>
    <w:rsid w:val="006030F0"/>
    <w:rsid w:val="0060551D"/>
    <w:rsid w:val="00605ED1"/>
    <w:rsid w:val="00606B96"/>
    <w:rsid w:val="0060709C"/>
    <w:rsid w:val="00610719"/>
    <w:rsid w:val="006113FB"/>
    <w:rsid w:val="00611707"/>
    <w:rsid w:val="0061193B"/>
    <w:rsid w:val="006119C5"/>
    <w:rsid w:val="00612D9B"/>
    <w:rsid w:val="006138D4"/>
    <w:rsid w:val="0061595A"/>
    <w:rsid w:val="00616983"/>
    <w:rsid w:val="00616E3A"/>
    <w:rsid w:val="0061714E"/>
    <w:rsid w:val="006174C0"/>
    <w:rsid w:val="00617CFB"/>
    <w:rsid w:val="00621C1E"/>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1E4"/>
    <w:rsid w:val="00644BAE"/>
    <w:rsid w:val="00644BDE"/>
    <w:rsid w:val="00644EF9"/>
    <w:rsid w:val="00645132"/>
    <w:rsid w:val="00646194"/>
    <w:rsid w:val="00647D51"/>
    <w:rsid w:val="00650653"/>
    <w:rsid w:val="00650C48"/>
    <w:rsid w:val="00650E04"/>
    <w:rsid w:val="006520D2"/>
    <w:rsid w:val="006558A5"/>
    <w:rsid w:val="00656BCB"/>
    <w:rsid w:val="00656C03"/>
    <w:rsid w:val="00657585"/>
    <w:rsid w:val="00657DF9"/>
    <w:rsid w:val="00662183"/>
    <w:rsid w:val="006627F0"/>
    <w:rsid w:val="00663411"/>
    <w:rsid w:val="00664180"/>
    <w:rsid w:val="006659F9"/>
    <w:rsid w:val="00665C83"/>
    <w:rsid w:val="00666CAF"/>
    <w:rsid w:val="0067192B"/>
    <w:rsid w:val="006723AB"/>
    <w:rsid w:val="00672E58"/>
    <w:rsid w:val="00673207"/>
    <w:rsid w:val="006740F6"/>
    <w:rsid w:val="00674A2B"/>
    <w:rsid w:val="00675390"/>
    <w:rsid w:val="00675D29"/>
    <w:rsid w:val="00677B7C"/>
    <w:rsid w:val="00677DC9"/>
    <w:rsid w:val="006803DF"/>
    <w:rsid w:val="00680411"/>
    <w:rsid w:val="00682852"/>
    <w:rsid w:val="006833C9"/>
    <w:rsid w:val="006847C2"/>
    <w:rsid w:val="0068515A"/>
    <w:rsid w:val="0068692E"/>
    <w:rsid w:val="0069074D"/>
    <w:rsid w:val="00690E53"/>
    <w:rsid w:val="006910E1"/>
    <w:rsid w:val="0069143A"/>
    <w:rsid w:val="00691E92"/>
    <w:rsid w:val="00692CCD"/>
    <w:rsid w:val="00692D21"/>
    <w:rsid w:val="00693531"/>
    <w:rsid w:val="006944AB"/>
    <w:rsid w:val="006951F7"/>
    <w:rsid w:val="0069571E"/>
    <w:rsid w:val="00697036"/>
    <w:rsid w:val="006975DF"/>
    <w:rsid w:val="006A07E1"/>
    <w:rsid w:val="006A1272"/>
    <w:rsid w:val="006A14A4"/>
    <w:rsid w:val="006A4499"/>
    <w:rsid w:val="006A53CE"/>
    <w:rsid w:val="006A5FC1"/>
    <w:rsid w:val="006A652B"/>
    <w:rsid w:val="006A752B"/>
    <w:rsid w:val="006A7C9D"/>
    <w:rsid w:val="006B0AE4"/>
    <w:rsid w:val="006B1BFA"/>
    <w:rsid w:val="006B2527"/>
    <w:rsid w:val="006B3ED4"/>
    <w:rsid w:val="006C0666"/>
    <w:rsid w:val="006C1E56"/>
    <w:rsid w:val="006C20EF"/>
    <w:rsid w:val="006C2365"/>
    <w:rsid w:val="006C3A96"/>
    <w:rsid w:val="006C3B30"/>
    <w:rsid w:val="006C3C71"/>
    <w:rsid w:val="006C7D10"/>
    <w:rsid w:val="006C7E59"/>
    <w:rsid w:val="006D0548"/>
    <w:rsid w:val="006D0561"/>
    <w:rsid w:val="006D1362"/>
    <w:rsid w:val="006D1C7B"/>
    <w:rsid w:val="006D216A"/>
    <w:rsid w:val="006D28BB"/>
    <w:rsid w:val="006D2BFF"/>
    <w:rsid w:val="006D2EB5"/>
    <w:rsid w:val="006D3148"/>
    <w:rsid w:val="006D3829"/>
    <w:rsid w:val="006D3E38"/>
    <w:rsid w:val="006D5451"/>
    <w:rsid w:val="006D5692"/>
    <w:rsid w:val="006D5D21"/>
    <w:rsid w:val="006D5E5F"/>
    <w:rsid w:val="006D66DB"/>
    <w:rsid w:val="006D7E6C"/>
    <w:rsid w:val="006E2A21"/>
    <w:rsid w:val="006E34FF"/>
    <w:rsid w:val="006E3534"/>
    <w:rsid w:val="006E3D1D"/>
    <w:rsid w:val="006E4840"/>
    <w:rsid w:val="006E4FEC"/>
    <w:rsid w:val="006E7108"/>
    <w:rsid w:val="006E7425"/>
    <w:rsid w:val="006F0F39"/>
    <w:rsid w:val="006F1697"/>
    <w:rsid w:val="006F53E6"/>
    <w:rsid w:val="006F796B"/>
    <w:rsid w:val="007009B4"/>
    <w:rsid w:val="00700AF4"/>
    <w:rsid w:val="0070134B"/>
    <w:rsid w:val="0070198F"/>
    <w:rsid w:val="00703DD6"/>
    <w:rsid w:val="00704F6D"/>
    <w:rsid w:val="00705024"/>
    <w:rsid w:val="007069E0"/>
    <w:rsid w:val="00706CEF"/>
    <w:rsid w:val="007077E6"/>
    <w:rsid w:val="00707A95"/>
    <w:rsid w:val="0071027C"/>
    <w:rsid w:val="00710F6D"/>
    <w:rsid w:val="007115E4"/>
    <w:rsid w:val="00711C21"/>
    <w:rsid w:val="00713909"/>
    <w:rsid w:val="007143F4"/>
    <w:rsid w:val="0071473B"/>
    <w:rsid w:val="00715C3D"/>
    <w:rsid w:val="00717490"/>
    <w:rsid w:val="00717512"/>
    <w:rsid w:val="007200F6"/>
    <w:rsid w:val="007205C2"/>
    <w:rsid w:val="00720BF7"/>
    <w:rsid w:val="00721619"/>
    <w:rsid w:val="00722F62"/>
    <w:rsid w:val="007232EA"/>
    <w:rsid w:val="00723F28"/>
    <w:rsid w:val="00723F78"/>
    <w:rsid w:val="007251C4"/>
    <w:rsid w:val="00725D79"/>
    <w:rsid w:val="007264BB"/>
    <w:rsid w:val="00727A48"/>
    <w:rsid w:val="007309D8"/>
    <w:rsid w:val="007314B8"/>
    <w:rsid w:val="00731DA6"/>
    <w:rsid w:val="0073254A"/>
    <w:rsid w:val="00732B6A"/>
    <w:rsid w:val="007337B9"/>
    <w:rsid w:val="00733E78"/>
    <w:rsid w:val="007343D0"/>
    <w:rsid w:val="00734696"/>
    <w:rsid w:val="00735472"/>
    <w:rsid w:val="00735767"/>
    <w:rsid w:val="007359E5"/>
    <w:rsid w:val="00735B41"/>
    <w:rsid w:val="00735EF1"/>
    <w:rsid w:val="00741905"/>
    <w:rsid w:val="00741A53"/>
    <w:rsid w:val="0074245F"/>
    <w:rsid w:val="007424D4"/>
    <w:rsid w:val="007429D6"/>
    <w:rsid w:val="00742D28"/>
    <w:rsid w:val="0074553A"/>
    <w:rsid w:val="00745F49"/>
    <w:rsid w:val="00745F86"/>
    <w:rsid w:val="00746090"/>
    <w:rsid w:val="007463D1"/>
    <w:rsid w:val="00746524"/>
    <w:rsid w:val="00747165"/>
    <w:rsid w:val="007473C0"/>
    <w:rsid w:val="00747495"/>
    <w:rsid w:val="00747537"/>
    <w:rsid w:val="00747C41"/>
    <w:rsid w:val="00750337"/>
    <w:rsid w:val="0075036E"/>
    <w:rsid w:val="007519BB"/>
    <w:rsid w:val="00751DC7"/>
    <w:rsid w:val="00753EB3"/>
    <w:rsid w:val="007543C5"/>
    <w:rsid w:val="007547BA"/>
    <w:rsid w:val="007551DE"/>
    <w:rsid w:val="00755584"/>
    <w:rsid w:val="00755DDD"/>
    <w:rsid w:val="00756A5D"/>
    <w:rsid w:val="007572F2"/>
    <w:rsid w:val="00757D2A"/>
    <w:rsid w:val="0076157D"/>
    <w:rsid w:val="00763AAF"/>
    <w:rsid w:val="00763E59"/>
    <w:rsid w:val="007645F6"/>
    <w:rsid w:val="007648DA"/>
    <w:rsid w:val="00764A29"/>
    <w:rsid w:val="00767452"/>
    <w:rsid w:val="007678A4"/>
    <w:rsid w:val="00767E24"/>
    <w:rsid w:val="0077015B"/>
    <w:rsid w:val="00770AB1"/>
    <w:rsid w:val="00770E4C"/>
    <w:rsid w:val="00770F81"/>
    <w:rsid w:val="0077199A"/>
    <w:rsid w:val="007723DF"/>
    <w:rsid w:val="0077263C"/>
    <w:rsid w:val="0077352B"/>
    <w:rsid w:val="00773940"/>
    <w:rsid w:val="00773A41"/>
    <w:rsid w:val="00773BE6"/>
    <w:rsid w:val="00774DDF"/>
    <w:rsid w:val="00775791"/>
    <w:rsid w:val="00776446"/>
    <w:rsid w:val="00776760"/>
    <w:rsid w:val="00776B40"/>
    <w:rsid w:val="00777542"/>
    <w:rsid w:val="00777C85"/>
    <w:rsid w:val="00777D35"/>
    <w:rsid w:val="007801BB"/>
    <w:rsid w:val="00781DA2"/>
    <w:rsid w:val="00781ED5"/>
    <w:rsid w:val="007824C7"/>
    <w:rsid w:val="00782680"/>
    <w:rsid w:val="00782712"/>
    <w:rsid w:val="00783102"/>
    <w:rsid w:val="007842E6"/>
    <w:rsid w:val="00784847"/>
    <w:rsid w:val="00784FF1"/>
    <w:rsid w:val="0078503C"/>
    <w:rsid w:val="00785DCA"/>
    <w:rsid w:val="00786115"/>
    <w:rsid w:val="00786478"/>
    <w:rsid w:val="00786693"/>
    <w:rsid w:val="00786C80"/>
    <w:rsid w:val="00787DCF"/>
    <w:rsid w:val="007909A1"/>
    <w:rsid w:val="007912A3"/>
    <w:rsid w:val="007916A0"/>
    <w:rsid w:val="00791B95"/>
    <w:rsid w:val="00791C58"/>
    <w:rsid w:val="00791EE7"/>
    <w:rsid w:val="007924DC"/>
    <w:rsid w:val="00793138"/>
    <w:rsid w:val="00795119"/>
    <w:rsid w:val="00795162"/>
    <w:rsid w:val="007966DB"/>
    <w:rsid w:val="007967B4"/>
    <w:rsid w:val="0079716A"/>
    <w:rsid w:val="007A056F"/>
    <w:rsid w:val="007A1A19"/>
    <w:rsid w:val="007A1CA4"/>
    <w:rsid w:val="007A3489"/>
    <w:rsid w:val="007A3806"/>
    <w:rsid w:val="007A3EC5"/>
    <w:rsid w:val="007A47E9"/>
    <w:rsid w:val="007A5928"/>
    <w:rsid w:val="007A6445"/>
    <w:rsid w:val="007A71BF"/>
    <w:rsid w:val="007A7B05"/>
    <w:rsid w:val="007A7FFB"/>
    <w:rsid w:val="007B02FC"/>
    <w:rsid w:val="007B0D67"/>
    <w:rsid w:val="007B1E8B"/>
    <w:rsid w:val="007B206B"/>
    <w:rsid w:val="007B256B"/>
    <w:rsid w:val="007B3694"/>
    <w:rsid w:val="007B38C7"/>
    <w:rsid w:val="007B3D7F"/>
    <w:rsid w:val="007B461B"/>
    <w:rsid w:val="007B58D4"/>
    <w:rsid w:val="007B74C1"/>
    <w:rsid w:val="007C085E"/>
    <w:rsid w:val="007C13F6"/>
    <w:rsid w:val="007C1562"/>
    <w:rsid w:val="007C4379"/>
    <w:rsid w:val="007C44CC"/>
    <w:rsid w:val="007C47E3"/>
    <w:rsid w:val="007C6065"/>
    <w:rsid w:val="007C69F3"/>
    <w:rsid w:val="007C6CE1"/>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DEE"/>
    <w:rsid w:val="007E2EFD"/>
    <w:rsid w:val="007E3F70"/>
    <w:rsid w:val="007E42C3"/>
    <w:rsid w:val="007E45E6"/>
    <w:rsid w:val="007E4B78"/>
    <w:rsid w:val="007E64E9"/>
    <w:rsid w:val="007F010A"/>
    <w:rsid w:val="007F052C"/>
    <w:rsid w:val="007F060F"/>
    <w:rsid w:val="007F08AC"/>
    <w:rsid w:val="007F1544"/>
    <w:rsid w:val="007F1BAB"/>
    <w:rsid w:val="007F1E12"/>
    <w:rsid w:val="007F2364"/>
    <w:rsid w:val="007F3470"/>
    <w:rsid w:val="007F3648"/>
    <w:rsid w:val="007F4209"/>
    <w:rsid w:val="007F5F4F"/>
    <w:rsid w:val="007F5F80"/>
    <w:rsid w:val="007F65EE"/>
    <w:rsid w:val="007F71AC"/>
    <w:rsid w:val="007F739E"/>
    <w:rsid w:val="007F7407"/>
    <w:rsid w:val="007F75B8"/>
    <w:rsid w:val="007F7A47"/>
    <w:rsid w:val="007F7B46"/>
    <w:rsid w:val="008008F1"/>
    <w:rsid w:val="00801753"/>
    <w:rsid w:val="00802839"/>
    <w:rsid w:val="008056BE"/>
    <w:rsid w:val="0080639C"/>
    <w:rsid w:val="0080688A"/>
    <w:rsid w:val="00810744"/>
    <w:rsid w:val="00811B38"/>
    <w:rsid w:val="008124E7"/>
    <w:rsid w:val="0081420E"/>
    <w:rsid w:val="008154D2"/>
    <w:rsid w:val="00816253"/>
    <w:rsid w:val="008166E6"/>
    <w:rsid w:val="008179D9"/>
    <w:rsid w:val="00820267"/>
    <w:rsid w:val="0082071D"/>
    <w:rsid w:val="00820E62"/>
    <w:rsid w:val="008220CE"/>
    <w:rsid w:val="008237B1"/>
    <w:rsid w:val="00823BE4"/>
    <w:rsid w:val="008240E1"/>
    <w:rsid w:val="008249E5"/>
    <w:rsid w:val="00824FC7"/>
    <w:rsid w:val="008261B5"/>
    <w:rsid w:val="00826823"/>
    <w:rsid w:val="00830577"/>
    <w:rsid w:val="0083139C"/>
    <w:rsid w:val="0083190D"/>
    <w:rsid w:val="00833D9C"/>
    <w:rsid w:val="0083439D"/>
    <w:rsid w:val="008349F2"/>
    <w:rsid w:val="00834C88"/>
    <w:rsid w:val="0083559E"/>
    <w:rsid w:val="00836B2F"/>
    <w:rsid w:val="00840681"/>
    <w:rsid w:val="008414FE"/>
    <w:rsid w:val="00841D4D"/>
    <w:rsid w:val="00841D54"/>
    <w:rsid w:val="008447DF"/>
    <w:rsid w:val="0084522A"/>
    <w:rsid w:val="00845BA8"/>
    <w:rsid w:val="00846906"/>
    <w:rsid w:val="00846BD7"/>
    <w:rsid w:val="00847581"/>
    <w:rsid w:val="008502D8"/>
    <w:rsid w:val="0085092B"/>
    <w:rsid w:val="00850F0F"/>
    <w:rsid w:val="008516B8"/>
    <w:rsid w:val="00853CE2"/>
    <w:rsid w:val="00854BB2"/>
    <w:rsid w:val="00854CD0"/>
    <w:rsid w:val="008566A1"/>
    <w:rsid w:val="00857080"/>
    <w:rsid w:val="00857206"/>
    <w:rsid w:val="0085791D"/>
    <w:rsid w:val="008603E1"/>
    <w:rsid w:val="00860AEA"/>
    <w:rsid w:val="00861700"/>
    <w:rsid w:val="00862359"/>
    <w:rsid w:val="00864492"/>
    <w:rsid w:val="00864B20"/>
    <w:rsid w:val="00864C9F"/>
    <w:rsid w:val="00865AF3"/>
    <w:rsid w:val="00866156"/>
    <w:rsid w:val="00866414"/>
    <w:rsid w:val="008665B6"/>
    <w:rsid w:val="00867388"/>
    <w:rsid w:val="008676C4"/>
    <w:rsid w:val="00867706"/>
    <w:rsid w:val="00870671"/>
    <w:rsid w:val="00870F21"/>
    <w:rsid w:val="00870FE4"/>
    <w:rsid w:val="00871A5D"/>
    <w:rsid w:val="00871CBC"/>
    <w:rsid w:val="008721F8"/>
    <w:rsid w:val="0087251B"/>
    <w:rsid w:val="008726BC"/>
    <w:rsid w:val="00872A71"/>
    <w:rsid w:val="00873741"/>
    <w:rsid w:val="0087608A"/>
    <w:rsid w:val="00876125"/>
    <w:rsid w:val="00876BE1"/>
    <w:rsid w:val="008770F9"/>
    <w:rsid w:val="0087722C"/>
    <w:rsid w:val="008774EE"/>
    <w:rsid w:val="00877C5A"/>
    <w:rsid w:val="00877E56"/>
    <w:rsid w:val="008811D5"/>
    <w:rsid w:val="00882C40"/>
    <w:rsid w:val="008835F9"/>
    <w:rsid w:val="00884231"/>
    <w:rsid w:val="00885080"/>
    <w:rsid w:val="00886BBF"/>
    <w:rsid w:val="00887C49"/>
    <w:rsid w:val="00887F3C"/>
    <w:rsid w:val="00890F06"/>
    <w:rsid w:val="00892303"/>
    <w:rsid w:val="008929F7"/>
    <w:rsid w:val="00892CB1"/>
    <w:rsid w:val="008930FD"/>
    <w:rsid w:val="0089388D"/>
    <w:rsid w:val="00893909"/>
    <w:rsid w:val="00893E45"/>
    <w:rsid w:val="008940FC"/>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1D25"/>
    <w:rsid w:val="008B2991"/>
    <w:rsid w:val="008B3F18"/>
    <w:rsid w:val="008B43DD"/>
    <w:rsid w:val="008B4A88"/>
    <w:rsid w:val="008B5169"/>
    <w:rsid w:val="008B51B0"/>
    <w:rsid w:val="008B5F0C"/>
    <w:rsid w:val="008B687C"/>
    <w:rsid w:val="008B6E9F"/>
    <w:rsid w:val="008B7060"/>
    <w:rsid w:val="008B7452"/>
    <w:rsid w:val="008C1AEF"/>
    <w:rsid w:val="008C2673"/>
    <w:rsid w:val="008C2A2F"/>
    <w:rsid w:val="008C3233"/>
    <w:rsid w:val="008C4607"/>
    <w:rsid w:val="008C4659"/>
    <w:rsid w:val="008C4847"/>
    <w:rsid w:val="008C50DC"/>
    <w:rsid w:val="008C513D"/>
    <w:rsid w:val="008C53EF"/>
    <w:rsid w:val="008C5504"/>
    <w:rsid w:val="008C5D9F"/>
    <w:rsid w:val="008C68F0"/>
    <w:rsid w:val="008D0399"/>
    <w:rsid w:val="008D0A15"/>
    <w:rsid w:val="008D0BA4"/>
    <w:rsid w:val="008D14D6"/>
    <w:rsid w:val="008D32B4"/>
    <w:rsid w:val="008D4E00"/>
    <w:rsid w:val="008D62B5"/>
    <w:rsid w:val="008D6302"/>
    <w:rsid w:val="008D71FB"/>
    <w:rsid w:val="008D7651"/>
    <w:rsid w:val="008D79DD"/>
    <w:rsid w:val="008E0108"/>
    <w:rsid w:val="008E11AC"/>
    <w:rsid w:val="008E282D"/>
    <w:rsid w:val="008E3495"/>
    <w:rsid w:val="008E3BE0"/>
    <w:rsid w:val="008E4F23"/>
    <w:rsid w:val="008E51DD"/>
    <w:rsid w:val="008E5721"/>
    <w:rsid w:val="008E6CEB"/>
    <w:rsid w:val="008E734D"/>
    <w:rsid w:val="008F17F2"/>
    <w:rsid w:val="008F41EE"/>
    <w:rsid w:val="008F4CC5"/>
    <w:rsid w:val="008F5258"/>
    <w:rsid w:val="008F6D1F"/>
    <w:rsid w:val="009021EB"/>
    <w:rsid w:val="00902983"/>
    <w:rsid w:val="00903BC0"/>
    <w:rsid w:val="009055F2"/>
    <w:rsid w:val="00905A2C"/>
    <w:rsid w:val="009060D2"/>
    <w:rsid w:val="00906603"/>
    <w:rsid w:val="0090661C"/>
    <w:rsid w:val="00907F0D"/>
    <w:rsid w:val="0091093A"/>
    <w:rsid w:val="009110F7"/>
    <w:rsid w:val="009120D1"/>
    <w:rsid w:val="00912E23"/>
    <w:rsid w:val="0091328A"/>
    <w:rsid w:val="00913A86"/>
    <w:rsid w:val="009150A9"/>
    <w:rsid w:val="009156E2"/>
    <w:rsid w:val="0091595A"/>
    <w:rsid w:val="00916123"/>
    <w:rsid w:val="009163CB"/>
    <w:rsid w:val="009166F8"/>
    <w:rsid w:val="00917A17"/>
    <w:rsid w:val="00921256"/>
    <w:rsid w:val="00923024"/>
    <w:rsid w:val="00923356"/>
    <w:rsid w:val="009238E6"/>
    <w:rsid w:val="009252FF"/>
    <w:rsid w:val="00925451"/>
    <w:rsid w:val="00926550"/>
    <w:rsid w:val="00926A92"/>
    <w:rsid w:val="00930450"/>
    <w:rsid w:val="00930E95"/>
    <w:rsid w:val="0093160F"/>
    <w:rsid w:val="009328A7"/>
    <w:rsid w:val="00932F41"/>
    <w:rsid w:val="00934A1F"/>
    <w:rsid w:val="00935C20"/>
    <w:rsid w:val="00935F98"/>
    <w:rsid w:val="009372D4"/>
    <w:rsid w:val="00937AA5"/>
    <w:rsid w:val="00937E49"/>
    <w:rsid w:val="00940C55"/>
    <w:rsid w:val="0094172B"/>
    <w:rsid w:val="009419A5"/>
    <w:rsid w:val="00941BEB"/>
    <w:rsid w:val="00942618"/>
    <w:rsid w:val="00943367"/>
    <w:rsid w:val="00943A20"/>
    <w:rsid w:val="0094657D"/>
    <w:rsid w:val="00946D55"/>
    <w:rsid w:val="00946FF6"/>
    <w:rsid w:val="009472D3"/>
    <w:rsid w:val="00947A1B"/>
    <w:rsid w:val="00950D77"/>
    <w:rsid w:val="00951844"/>
    <w:rsid w:val="00952485"/>
    <w:rsid w:val="00953960"/>
    <w:rsid w:val="00955EED"/>
    <w:rsid w:val="00956315"/>
    <w:rsid w:val="009563A2"/>
    <w:rsid w:val="00956515"/>
    <w:rsid w:val="00956C53"/>
    <w:rsid w:val="0095756B"/>
    <w:rsid w:val="00960043"/>
    <w:rsid w:val="00961D1C"/>
    <w:rsid w:val="0096336B"/>
    <w:rsid w:val="009665EE"/>
    <w:rsid w:val="00966633"/>
    <w:rsid w:val="009666AB"/>
    <w:rsid w:val="009674B6"/>
    <w:rsid w:val="00970D2C"/>
    <w:rsid w:val="009721F2"/>
    <w:rsid w:val="0097240D"/>
    <w:rsid w:val="009724F9"/>
    <w:rsid w:val="00974C78"/>
    <w:rsid w:val="009758F7"/>
    <w:rsid w:val="00975D71"/>
    <w:rsid w:val="009763F7"/>
    <w:rsid w:val="00982835"/>
    <w:rsid w:val="00982EED"/>
    <w:rsid w:val="00983016"/>
    <w:rsid w:val="0098323C"/>
    <w:rsid w:val="009845BF"/>
    <w:rsid w:val="00984673"/>
    <w:rsid w:val="00985084"/>
    <w:rsid w:val="0098554C"/>
    <w:rsid w:val="00985C6D"/>
    <w:rsid w:val="009865CE"/>
    <w:rsid w:val="00990533"/>
    <w:rsid w:val="00990F8D"/>
    <w:rsid w:val="009927D3"/>
    <w:rsid w:val="0099317B"/>
    <w:rsid w:val="009938A2"/>
    <w:rsid w:val="00995F3E"/>
    <w:rsid w:val="009A03FF"/>
    <w:rsid w:val="009A0AFD"/>
    <w:rsid w:val="009A125F"/>
    <w:rsid w:val="009A23DB"/>
    <w:rsid w:val="009A2636"/>
    <w:rsid w:val="009A3B6F"/>
    <w:rsid w:val="009A3C1B"/>
    <w:rsid w:val="009A476B"/>
    <w:rsid w:val="009A5B05"/>
    <w:rsid w:val="009A5BA8"/>
    <w:rsid w:val="009A5D20"/>
    <w:rsid w:val="009A6B2A"/>
    <w:rsid w:val="009A7122"/>
    <w:rsid w:val="009B2F94"/>
    <w:rsid w:val="009B34E8"/>
    <w:rsid w:val="009B4260"/>
    <w:rsid w:val="009B434B"/>
    <w:rsid w:val="009B44A4"/>
    <w:rsid w:val="009B603F"/>
    <w:rsid w:val="009B60B0"/>
    <w:rsid w:val="009B6167"/>
    <w:rsid w:val="009B72AB"/>
    <w:rsid w:val="009B7788"/>
    <w:rsid w:val="009B77CB"/>
    <w:rsid w:val="009B78C0"/>
    <w:rsid w:val="009B7AD4"/>
    <w:rsid w:val="009B7FF2"/>
    <w:rsid w:val="009C0820"/>
    <w:rsid w:val="009C0B50"/>
    <w:rsid w:val="009C0B9D"/>
    <w:rsid w:val="009C297A"/>
    <w:rsid w:val="009C2A13"/>
    <w:rsid w:val="009C33CA"/>
    <w:rsid w:val="009C3DBF"/>
    <w:rsid w:val="009C486D"/>
    <w:rsid w:val="009C4A9B"/>
    <w:rsid w:val="009C590B"/>
    <w:rsid w:val="009C69F6"/>
    <w:rsid w:val="009C702E"/>
    <w:rsid w:val="009C705E"/>
    <w:rsid w:val="009D0803"/>
    <w:rsid w:val="009D094C"/>
    <w:rsid w:val="009D1194"/>
    <w:rsid w:val="009D1C8A"/>
    <w:rsid w:val="009D2F49"/>
    <w:rsid w:val="009D36D8"/>
    <w:rsid w:val="009D3E00"/>
    <w:rsid w:val="009D4272"/>
    <w:rsid w:val="009D47A9"/>
    <w:rsid w:val="009D480E"/>
    <w:rsid w:val="009D49EA"/>
    <w:rsid w:val="009D4B36"/>
    <w:rsid w:val="009D5222"/>
    <w:rsid w:val="009D5EA8"/>
    <w:rsid w:val="009D7549"/>
    <w:rsid w:val="009E0EB9"/>
    <w:rsid w:val="009E22EB"/>
    <w:rsid w:val="009E3782"/>
    <w:rsid w:val="009E5515"/>
    <w:rsid w:val="009E7FF7"/>
    <w:rsid w:val="009F0E5E"/>
    <w:rsid w:val="009F4145"/>
    <w:rsid w:val="009F5651"/>
    <w:rsid w:val="009F6098"/>
    <w:rsid w:val="009F697B"/>
    <w:rsid w:val="009F6A51"/>
    <w:rsid w:val="009F7873"/>
    <w:rsid w:val="00A0022B"/>
    <w:rsid w:val="00A00F4D"/>
    <w:rsid w:val="00A00FBD"/>
    <w:rsid w:val="00A05088"/>
    <w:rsid w:val="00A05FD2"/>
    <w:rsid w:val="00A068C3"/>
    <w:rsid w:val="00A06E2B"/>
    <w:rsid w:val="00A07E3A"/>
    <w:rsid w:val="00A07F1F"/>
    <w:rsid w:val="00A10236"/>
    <w:rsid w:val="00A11088"/>
    <w:rsid w:val="00A1193F"/>
    <w:rsid w:val="00A124BD"/>
    <w:rsid w:val="00A12C5E"/>
    <w:rsid w:val="00A159E7"/>
    <w:rsid w:val="00A162E3"/>
    <w:rsid w:val="00A168FE"/>
    <w:rsid w:val="00A205EB"/>
    <w:rsid w:val="00A21B95"/>
    <w:rsid w:val="00A21FD6"/>
    <w:rsid w:val="00A22E47"/>
    <w:rsid w:val="00A22E94"/>
    <w:rsid w:val="00A23542"/>
    <w:rsid w:val="00A23CB6"/>
    <w:rsid w:val="00A25509"/>
    <w:rsid w:val="00A26CFD"/>
    <w:rsid w:val="00A26FB4"/>
    <w:rsid w:val="00A2735D"/>
    <w:rsid w:val="00A2772B"/>
    <w:rsid w:val="00A27D00"/>
    <w:rsid w:val="00A30059"/>
    <w:rsid w:val="00A310DA"/>
    <w:rsid w:val="00A3316D"/>
    <w:rsid w:val="00A3340F"/>
    <w:rsid w:val="00A33486"/>
    <w:rsid w:val="00A338AF"/>
    <w:rsid w:val="00A34641"/>
    <w:rsid w:val="00A3512D"/>
    <w:rsid w:val="00A35CEF"/>
    <w:rsid w:val="00A37890"/>
    <w:rsid w:val="00A37985"/>
    <w:rsid w:val="00A40AEE"/>
    <w:rsid w:val="00A4169D"/>
    <w:rsid w:val="00A41D16"/>
    <w:rsid w:val="00A42CDB"/>
    <w:rsid w:val="00A43AAE"/>
    <w:rsid w:val="00A45974"/>
    <w:rsid w:val="00A4599C"/>
    <w:rsid w:val="00A460DE"/>
    <w:rsid w:val="00A46180"/>
    <w:rsid w:val="00A46F7C"/>
    <w:rsid w:val="00A50C41"/>
    <w:rsid w:val="00A50E15"/>
    <w:rsid w:val="00A50F75"/>
    <w:rsid w:val="00A51C4D"/>
    <w:rsid w:val="00A5221F"/>
    <w:rsid w:val="00A54CAB"/>
    <w:rsid w:val="00A558E5"/>
    <w:rsid w:val="00A575A9"/>
    <w:rsid w:val="00A57C65"/>
    <w:rsid w:val="00A60895"/>
    <w:rsid w:val="00A6166C"/>
    <w:rsid w:val="00A62046"/>
    <w:rsid w:val="00A62C51"/>
    <w:rsid w:val="00A631FF"/>
    <w:rsid w:val="00A63218"/>
    <w:rsid w:val="00A635DD"/>
    <w:rsid w:val="00A6383A"/>
    <w:rsid w:val="00A644C1"/>
    <w:rsid w:val="00A64683"/>
    <w:rsid w:val="00A64EA0"/>
    <w:rsid w:val="00A66AED"/>
    <w:rsid w:val="00A676AD"/>
    <w:rsid w:val="00A679BF"/>
    <w:rsid w:val="00A7188B"/>
    <w:rsid w:val="00A722FF"/>
    <w:rsid w:val="00A72782"/>
    <w:rsid w:val="00A729BC"/>
    <w:rsid w:val="00A75117"/>
    <w:rsid w:val="00A75B65"/>
    <w:rsid w:val="00A8078D"/>
    <w:rsid w:val="00A80841"/>
    <w:rsid w:val="00A835B7"/>
    <w:rsid w:val="00A83A2E"/>
    <w:rsid w:val="00A84925"/>
    <w:rsid w:val="00A85110"/>
    <w:rsid w:val="00A85722"/>
    <w:rsid w:val="00A870DA"/>
    <w:rsid w:val="00A901DF"/>
    <w:rsid w:val="00A9098E"/>
    <w:rsid w:val="00A91404"/>
    <w:rsid w:val="00A945A3"/>
    <w:rsid w:val="00A94D6E"/>
    <w:rsid w:val="00A9611C"/>
    <w:rsid w:val="00A9678E"/>
    <w:rsid w:val="00A971A6"/>
    <w:rsid w:val="00AA15C6"/>
    <w:rsid w:val="00AA28B7"/>
    <w:rsid w:val="00AA3112"/>
    <w:rsid w:val="00AA31E2"/>
    <w:rsid w:val="00AA38E7"/>
    <w:rsid w:val="00AA4068"/>
    <w:rsid w:val="00AA6469"/>
    <w:rsid w:val="00AA752C"/>
    <w:rsid w:val="00AA759B"/>
    <w:rsid w:val="00AB042F"/>
    <w:rsid w:val="00AB08B5"/>
    <w:rsid w:val="00AB0D23"/>
    <w:rsid w:val="00AB0EE3"/>
    <w:rsid w:val="00AB168F"/>
    <w:rsid w:val="00AB18A4"/>
    <w:rsid w:val="00AB1A36"/>
    <w:rsid w:val="00AB3C66"/>
    <w:rsid w:val="00AB5973"/>
    <w:rsid w:val="00AB6BF9"/>
    <w:rsid w:val="00AC0CD7"/>
    <w:rsid w:val="00AC0FFD"/>
    <w:rsid w:val="00AC131D"/>
    <w:rsid w:val="00AC182A"/>
    <w:rsid w:val="00AC1F9D"/>
    <w:rsid w:val="00AC400D"/>
    <w:rsid w:val="00AC41AE"/>
    <w:rsid w:val="00AC45D6"/>
    <w:rsid w:val="00AC581D"/>
    <w:rsid w:val="00AC60D2"/>
    <w:rsid w:val="00AC6785"/>
    <w:rsid w:val="00AC717C"/>
    <w:rsid w:val="00AC73BA"/>
    <w:rsid w:val="00AD0353"/>
    <w:rsid w:val="00AD082B"/>
    <w:rsid w:val="00AD23F0"/>
    <w:rsid w:val="00AD2CDE"/>
    <w:rsid w:val="00AD2DE0"/>
    <w:rsid w:val="00AD466A"/>
    <w:rsid w:val="00AD5288"/>
    <w:rsid w:val="00AD56AC"/>
    <w:rsid w:val="00AD5894"/>
    <w:rsid w:val="00AD599F"/>
    <w:rsid w:val="00AD7358"/>
    <w:rsid w:val="00AE0065"/>
    <w:rsid w:val="00AE0BC8"/>
    <w:rsid w:val="00AE17EC"/>
    <w:rsid w:val="00AE22BC"/>
    <w:rsid w:val="00AE276D"/>
    <w:rsid w:val="00AE4023"/>
    <w:rsid w:val="00AE4606"/>
    <w:rsid w:val="00AE549E"/>
    <w:rsid w:val="00AE5EC7"/>
    <w:rsid w:val="00AE6C3B"/>
    <w:rsid w:val="00AE7AAB"/>
    <w:rsid w:val="00AE7B83"/>
    <w:rsid w:val="00AF0D11"/>
    <w:rsid w:val="00AF245B"/>
    <w:rsid w:val="00AF29E8"/>
    <w:rsid w:val="00AF3961"/>
    <w:rsid w:val="00AF4630"/>
    <w:rsid w:val="00AF61EA"/>
    <w:rsid w:val="00AF6245"/>
    <w:rsid w:val="00AF650C"/>
    <w:rsid w:val="00AF66A4"/>
    <w:rsid w:val="00AF7234"/>
    <w:rsid w:val="00AF78E4"/>
    <w:rsid w:val="00AF79D5"/>
    <w:rsid w:val="00B0016D"/>
    <w:rsid w:val="00B012F1"/>
    <w:rsid w:val="00B014FC"/>
    <w:rsid w:val="00B01E90"/>
    <w:rsid w:val="00B01F67"/>
    <w:rsid w:val="00B02246"/>
    <w:rsid w:val="00B0339D"/>
    <w:rsid w:val="00B05A9E"/>
    <w:rsid w:val="00B06457"/>
    <w:rsid w:val="00B06AFD"/>
    <w:rsid w:val="00B070D2"/>
    <w:rsid w:val="00B07297"/>
    <w:rsid w:val="00B12AA1"/>
    <w:rsid w:val="00B12C10"/>
    <w:rsid w:val="00B133E4"/>
    <w:rsid w:val="00B14681"/>
    <w:rsid w:val="00B158D4"/>
    <w:rsid w:val="00B161C6"/>
    <w:rsid w:val="00B16EEC"/>
    <w:rsid w:val="00B178E9"/>
    <w:rsid w:val="00B20ADA"/>
    <w:rsid w:val="00B224E1"/>
    <w:rsid w:val="00B23A83"/>
    <w:rsid w:val="00B24E41"/>
    <w:rsid w:val="00B24F30"/>
    <w:rsid w:val="00B25661"/>
    <w:rsid w:val="00B2790F"/>
    <w:rsid w:val="00B3033D"/>
    <w:rsid w:val="00B333A0"/>
    <w:rsid w:val="00B33694"/>
    <w:rsid w:val="00B33C3E"/>
    <w:rsid w:val="00B357B6"/>
    <w:rsid w:val="00B36F04"/>
    <w:rsid w:val="00B37E56"/>
    <w:rsid w:val="00B41203"/>
    <w:rsid w:val="00B4436E"/>
    <w:rsid w:val="00B45900"/>
    <w:rsid w:val="00B46311"/>
    <w:rsid w:val="00B46718"/>
    <w:rsid w:val="00B478E2"/>
    <w:rsid w:val="00B50B02"/>
    <w:rsid w:val="00B512F2"/>
    <w:rsid w:val="00B515BF"/>
    <w:rsid w:val="00B52229"/>
    <w:rsid w:val="00B524F1"/>
    <w:rsid w:val="00B52504"/>
    <w:rsid w:val="00B527FD"/>
    <w:rsid w:val="00B52A5C"/>
    <w:rsid w:val="00B5317B"/>
    <w:rsid w:val="00B5344F"/>
    <w:rsid w:val="00B5384F"/>
    <w:rsid w:val="00B549D9"/>
    <w:rsid w:val="00B549FA"/>
    <w:rsid w:val="00B562A2"/>
    <w:rsid w:val="00B5780E"/>
    <w:rsid w:val="00B60007"/>
    <w:rsid w:val="00B60548"/>
    <w:rsid w:val="00B60562"/>
    <w:rsid w:val="00B60609"/>
    <w:rsid w:val="00B61A99"/>
    <w:rsid w:val="00B61E28"/>
    <w:rsid w:val="00B6368A"/>
    <w:rsid w:val="00B641B6"/>
    <w:rsid w:val="00B64D85"/>
    <w:rsid w:val="00B65001"/>
    <w:rsid w:val="00B65805"/>
    <w:rsid w:val="00B6634A"/>
    <w:rsid w:val="00B67482"/>
    <w:rsid w:val="00B67A5D"/>
    <w:rsid w:val="00B67D8C"/>
    <w:rsid w:val="00B721C0"/>
    <w:rsid w:val="00B7265F"/>
    <w:rsid w:val="00B72BB4"/>
    <w:rsid w:val="00B7319E"/>
    <w:rsid w:val="00B759C7"/>
    <w:rsid w:val="00B75A45"/>
    <w:rsid w:val="00B75BCE"/>
    <w:rsid w:val="00B75FD2"/>
    <w:rsid w:val="00B760A8"/>
    <w:rsid w:val="00B760E9"/>
    <w:rsid w:val="00B77CD6"/>
    <w:rsid w:val="00B8009D"/>
    <w:rsid w:val="00B80672"/>
    <w:rsid w:val="00B83528"/>
    <w:rsid w:val="00B8411B"/>
    <w:rsid w:val="00B858CE"/>
    <w:rsid w:val="00B868E4"/>
    <w:rsid w:val="00B86CB3"/>
    <w:rsid w:val="00B87D7D"/>
    <w:rsid w:val="00B9133B"/>
    <w:rsid w:val="00B91A45"/>
    <w:rsid w:val="00B92716"/>
    <w:rsid w:val="00B92F42"/>
    <w:rsid w:val="00B94120"/>
    <w:rsid w:val="00B94CAE"/>
    <w:rsid w:val="00B96DE4"/>
    <w:rsid w:val="00B970BA"/>
    <w:rsid w:val="00B975AA"/>
    <w:rsid w:val="00BA1217"/>
    <w:rsid w:val="00BA1DAF"/>
    <w:rsid w:val="00BA1F9F"/>
    <w:rsid w:val="00BA23FF"/>
    <w:rsid w:val="00BA2699"/>
    <w:rsid w:val="00BA3C9A"/>
    <w:rsid w:val="00BA4542"/>
    <w:rsid w:val="00BA4640"/>
    <w:rsid w:val="00BA54A1"/>
    <w:rsid w:val="00BA5A04"/>
    <w:rsid w:val="00BA780D"/>
    <w:rsid w:val="00BB0BCA"/>
    <w:rsid w:val="00BB0C81"/>
    <w:rsid w:val="00BB129A"/>
    <w:rsid w:val="00BB1D7F"/>
    <w:rsid w:val="00BB1DAA"/>
    <w:rsid w:val="00BB24A8"/>
    <w:rsid w:val="00BB24C6"/>
    <w:rsid w:val="00BB25F0"/>
    <w:rsid w:val="00BB5559"/>
    <w:rsid w:val="00BB687A"/>
    <w:rsid w:val="00BB6B33"/>
    <w:rsid w:val="00BB7A78"/>
    <w:rsid w:val="00BB7E4F"/>
    <w:rsid w:val="00BC1A8A"/>
    <w:rsid w:val="00BC1B4D"/>
    <w:rsid w:val="00BC2495"/>
    <w:rsid w:val="00BC28D5"/>
    <w:rsid w:val="00BC2A3F"/>
    <w:rsid w:val="00BC30C4"/>
    <w:rsid w:val="00BC54B6"/>
    <w:rsid w:val="00BC5648"/>
    <w:rsid w:val="00BC591B"/>
    <w:rsid w:val="00BC6348"/>
    <w:rsid w:val="00BC6373"/>
    <w:rsid w:val="00BC715E"/>
    <w:rsid w:val="00BD01B9"/>
    <w:rsid w:val="00BD29C6"/>
    <w:rsid w:val="00BD4A35"/>
    <w:rsid w:val="00BD4AAC"/>
    <w:rsid w:val="00BD5775"/>
    <w:rsid w:val="00BD6F89"/>
    <w:rsid w:val="00BD780C"/>
    <w:rsid w:val="00BD7D8E"/>
    <w:rsid w:val="00BE1349"/>
    <w:rsid w:val="00BE1AD2"/>
    <w:rsid w:val="00BE38FE"/>
    <w:rsid w:val="00BE459C"/>
    <w:rsid w:val="00BE523F"/>
    <w:rsid w:val="00BE58F7"/>
    <w:rsid w:val="00BE64BC"/>
    <w:rsid w:val="00BE6944"/>
    <w:rsid w:val="00BE72D8"/>
    <w:rsid w:val="00BF0C2A"/>
    <w:rsid w:val="00BF11F3"/>
    <w:rsid w:val="00BF1562"/>
    <w:rsid w:val="00BF1A32"/>
    <w:rsid w:val="00BF4451"/>
    <w:rsid w:val="00BF4CAD"/>
    <w:rsid w:val="00BF501F"/>
    <w:rsid w:val="00BF5A07"/>
    <w:rsid w:val="00BF65DA"/>
    <w:rsid w:val="00C0053D"/>
    <w:rsid w:val="00C00AFF"/>
    <w:rsid w:val="00C02BF5"/>
    <w:rsid w:val="00C04BD8"/>
    <w:rsid w:val="00C04E11"/>
    <w:rsid w:val="00C05E3E"/>
    <w:rsid w:val="00C05EFA"/>
    <w:rsid w:val="00C1148A"/>
    <w:rsid w:val="00C114BB"/>
    <w:rsid w:val="00C12456"/>
    <w:rsid w:val="00C12922"/>
    <w:rsid w:val="00C12F3A"/>
    <w:rsid w:val="00C132A9"/>
    <w:rsid w:val="00C141E3"/>
    <w:rsid w:val="00C167A6"/>
    <w:rsid w:val="00C16B1A"/>
    <w:rsid w:val="00C16B54"/>
    <w:rsid w:val="00C174F7"/>
    <w:rsid w:val="00C17A09"/>
    <w:rsid w:val="00C20364"/>
    <w:rsid w:val="00C20AD4"/>
    <w:rsid w:val="00C20AE6"/>
    <w:rsid w:val="00C210BA"/>
    <w:rsid w:val="00C22371"/>
    <w:rsid w:val="00C22AA7"/>
    <w:rsid w:val="00C2393C"/>
    <w:rsid w:val="00C24315"/>
    <w:rsid w:val="00C2526E"/>
    <w:rsid w:val="00C25FF1"/>
    <w:rsid w:val="00C26888"/>
    <w:rsid w:val="00C26AC0"/>
    <w:rsid w:val="00C27411"/>
    <w:rsid w:val="00C3001D"/>
    <w:rsid w:val="00C3086C"/>
    <w:rsid w:val="00C32C97"/>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094B"/>
    <w:rsid w:val="00C50F68"/>
    <w:rsid w:val="00C5412F"/>
    <w:rsid w:val="00C5499C"/>
    <w:rsid w:val="00C54A8D"/>
    <w:rsid w:val="00C55897"/>
    <w:rsid w:val="00C56528"/>
    <w:rsid w:val="00C56A32"/>
    <w:rsid w:val="00C56BDE"/>
    <w:rsid w:val="00C57020"/>
    <w:rsid w:val="00C57EA8"/>
    <w:rsid w:val="00C60B7C"/>
    <w:rsid w:val="00C60F93"/>
    <w:rsid w:val="00C62DA2"/>
    <w:rsid w:val="00C62E88"/>
    <w:rsid w:val="00C64D6A"/>
    <w:rsid w:val="00C64E19"/>
    <w:rsid w:val="00C6510B"/>
    <w:rsid w:val="00C65604"/>
    <w:rsid w:val="00C65FC7"/>
    <w:rsid w:val="00C662D3"/>
    <w:rsid w:val="00C66DFA"/>
    <w:rsid w:val="00C7012A"/>
    <w:rsid w:val="00C705FE"/>
    <w:rsid w:val="00C71251"/>
    <w:rsid w:val="00C72534"/>
    <w:rsid w:val="00C7616F"/>
    <w:rsid w:val="00C80E7D"/>
    <w:rsid w:val="00C819CE"/>
    <w:rsid w:val="00C82833"/>
    <w:rsid w:val="00C83152"/>
    <w:rsid w:val="00C8493A"/>
    <w:rsid w:val="00C86BA5"/>
    <w:rsid w:val="00C871C7"/>
    <w:rsid w:val="00C87830"/>
    <w:rsid w:val="00C91754"/>
    <w:rsid w:val="00C92A0F"/>
    <w:rsid w:val="00C93624"/>
    <w:rsid w:val="00C93F09"/>
    <w:rsid w:val="00C94028"/>
    <w:rsid w:val="00C9427F"/>
    <w:rsid w:val="00C954DD"/>
    <w:rsid w:val="00C955B7"/>
    <w:rsid w:val="00C956F9"/>
    <w:rsid w:val="00C95C2B"/>
    <w:rsid w:val="00C95F7C"/>
    <w:rsid w:val="00C96E91"/>
    <w:rsid w:val="00C97518"/>
    <w:rsid w:val="00CA1499"/>
    <w:rsid w:val="00CA30B1"/>
    <w:rsid w:val="00CA342F"/>
    <w:rsid w:val="00CA34A1"/>
    <w:rsid w:val="00CA4548"/>
    <w:rsid w:val="00CA5759"/>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111"/>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66CA"/>
    <w:rsid w:val="00CE7527"/>
    <w:rsid w:val="00CE7C83"/>
    <w:rsid w:val="00CF16D2"/>
    <w:rsid w:val="00CF1D77"/>
    <w:rsid w:val="00CF4197"/>
    <w:rsid w:val="00CF42DC"/>
    <w:rsid w:val="00CF49AF"/>
    <w:rsid w:val="00CF586E"/>
    <w:rsid w:val="00CF5EE6"/>
    <w:rsid w:val="00CF61ED"/>
    <w:rsid w:val="00CF741E"/>
    <w:rsid w:val="00CF74B9"/>
    <w:rsid w:val="00CF7B4C"/>
    <w:rsid w:val="00CF7E8E"/>
    <w:rsid w:val="00D007C0"/>
    <w:rsid w:val="00D00C48"/>
    <w:rsid w:val="00D01498"/>
    <w:rsid w:val="00D014A3"/>
    <w:rsid w:val="00D01821"/>
    <w:rsid w:val="00D026F6"/>
    <w:rsid w:val="00D02A6E"/>
    <w:rsid w:val="00D02C09"/>
    <w:rsid w:val="00D02D70"/>
    <w:rsid w:val="00D02EAF"/>
    <w:rsid w:val="00D034A9"/>
    <w:rsid w:val="00D0376A"/>
    <w:rsid w:val="00D03B71"/>
    <w:rsid w:val="00D03DBF"/>
    <w:rsid w:val="00D044EA"/>
    <w:rsid w:val="00D04B18"/>
    <w:rsid w:val="00D04FF9"/>
    <w:rsid w:val="00D05427"/>
    <w:rsid w:val="00D0553D"/>
    <w:rsid w:val="00D064E5"/>
    <w:rsid w:val="00D068D8"/>
    <w:rsid w:val="00D070CB"/>
    <w:rsid w:val="00D070D4"/>
    <w:rsid w:val="00D07F28"/>
    <w:rsid w:val="00D10245"/>
    <w:rsid w:val="00D10456"/>
    <w:rsid w:val="00D1068E"/>
    <w:rsid w:val="00D11914"/>
    <w:rsid w:val="00D1271A"/>
    <w:rsid w:val="00D13256"/>
    <w:rsid w:val="00D13A7B"/>
    <w:rsid w:val="00D1537E"/>
    <w:rsid w:val="00D159E2"/>
    <w:rsid w:val="00D15A09"/>
    <w:rsid w:val="00D1608E"/>
    <w:rsid w:val="00D17290"/>
    <w:rsid w:val="00D17F39"/>
    <w:rsid w:val="00D21D82"/>
    <w:rsid w:val="00D2264D"/>
    <w:rsid w:val="00D234A5"/>
    <w:rsid w:val="00D23BF5"/>
    <w:rsid w:val="00D244EA"/>
    <w:rsid w:val="00D24747"/>
    <w:rsid w:val="00D270CB"/>
    <w:rsid w:val="00D307EF"/>
    <w:rsid w:val="00D3267E"/>
    <w:rsid w:val="00D32B49"/>
    <w:rsid w:val="00D32D36"/>
    <w:rsid w:val="00D33236"/>
    <w:rsid w:val="00D33F82"/>
    <w:rsid w:val="00D3444C"/>
    <w:rsid w:val="00D34BC4"/>
    <w:rsid w:val="00D37FE7"/>
    <w:rsid w:val="00D40546"/>
    <w:rsid w:val="00D41AE0"/>
    <w:rsid w:val="00D426F1"/>
    <w:rsid w:val="00D435FE"/>
    <w:rsid w:val="00D450F1"/>
    <w:rsid w:val="00D45885"/>
    <w:rsid w:val="00D459B5"/>
    <w:rsid w:val="00D465D9"/>
    <w:rsid w:val="00D478EF"/>
    <w:rsid w:val="00D47DF7"/>
    <w:rsid w:val="00D502AB"/>
    <w:rsid w:val="00D51B2C"/>
    <w:rsid w:val="00D541D9"/>
    <w:rsid w:val="00D5607F"/>
    <w:rsid w:val="00D57B74"/>
    <w:rsid w:val="00D60436"/>
    <w:rsid w:val="00D60F33"/>
    <w:rsid w:val="00D61F08"/>
    <w:rsid w:val="00D62C11"/>
    <w:rsid w:val="00D63596"/>
    <w:rsid w:val="00D645A1"/>
    <w:rsid w:val="00D6465F"/>
    <w:rsid w:val="00D66C8C"/>
    <w:rsid w:val="00D66D6A"/>
    <w:rsid w:val="00D6704C"/>
    <w:rsid w:val="00D706AC"/>
    <w:rsid w:val="00D70B7F"/>
    <w:rsid w:val="00D715AB"/>
    <w:rsid w:val="00D727A1"/>
    <w:rsid w:val="00D73315"/>
    <w:rsid w:val="00D7333C"/>
    <w:rsid w:val="00D7375C"/>
    <w:rsid w:val="00D74B2E"/>
    <w:rsid w:val="00D754F1"/>
    <w:rsid w:val="00D759C8"/>
    <w:rsid w:val="00D76623"/>
    <w:rsid w:val="00D77636"/>
    <w:rsid w:val="00D80B50"/>
    <w:rsid w:val="00D812DD"/>
    <w:rsid w:val="00D822F1"/>
    <w:rsid w:val="00D8276B"/>
    <w:rsid w:val="00D82A9E"/>
    <w:rsid w:val="00D82DDE"/>
    <w:rsid w:val="00D830AD"/>
    <w:rsid w:val="00D8398F"/>
    <w:rsid w:val="00D84711"/>
    <w:rsid w:val="00D84974"/>
    <w:rsid w:val="00D84A82"/>
    <w:rsid w:val="00D84ACD"/>
    <w:rsid w:val="00D875FB"/>
    <w:rsid w:val="00D90099"/>
    <w:rsid w:val="00D90B99"/>
    <w:rsid w:val="00D90DBD"/>
    <w:rsid w:val="00D912EB"/>
    <w:rsid w:val="00D917A4"/>
    <w:rsid w:val="00D92853"/>
    <w:rsid w:val="00D929C5"/>
    <w:rsid w:val="00D92F90"/>
    <w:rsid w:val="00D93082"/>
    <w:rsid w:val="00D930BD"/>
    <w:rsid w:val="00D94670"/>
    <w:rsid w:val="00D94B2B"/>
    <w:rsid w:val="00D96890"/>
    <w:rsid w:val="00D968DB"/>
    <w:rsid w:val="00D96CCE"/>
    <w:rsid w:val="00D96E50"/>
    <w:rsid w:val="00D97853"/>
    <w:rsid w:val="00D97C33"/>
    <w:rsid w:val="00DA0377"/>
    <w:rsid w:val="00DA2603"/>
    <w:rsid w:val="00DA37BB"/>
    <w:rsid w:val="00DA43DF"/>
    <w:rsid w:val="00DA6166"/>
    <w:rsid w:val="00DA6A3F"/>
    <w:rsid w:val="00DA6C94"/>
    <w:rsid w:val="00DA6E3C"/>
    <w:rsid w:val="00DA6EE6"/>
    <w:rsid w:val="00DA738C"/>
    <w:rsid w:val="00DA73F9"/>
    <w:rsid w:val="00DB3B0A"/>
    <w:rsid w:val="00DB5D69"/>
    <w:rsid w:val="00DB661B"/>
    <w:rsid w:val="00DB74AB"/>
    <w:rsid w:val="00DC10E7"/>
    <w:rsid w:val="00DC161A"/>
    <w:rsid w:val="00DC1759"/>
    <w:rsid w:val="00DC2C8E"/>
    <w:rsid w:val="00DC4056"/>
    <w:rsid w:val="00DC41FE"/>
    <w:rsid w:val="00DC74CA"/>
    <w:rsid w:val="00DD08C2"/>
    <w:rsid w:val="00DD2C59"/>
    <w:rsid w:val="00DD32BD"/>
    <w:rsid w:val="00DD3BD8"/>
    <w:rsid w:val="00DD4A2E"/>
    <w:rsid w:val="00DD50A6"/>
    <w:rsid w:val="00DD6477"/>
    <w:rsid w:val="00DD6D4C"/>
    <w:rsid w:val="00DD74F2"/>
    <w:rsid w:val="00DD7841"/>
    <w:rsid w:val="00DE05A3"/>
    <w:rsid w:val="00DE0DDA"/>
    <w:rsid w:val="00DE1303"/>
    <w:rsid w:val="00DE1C42"/>
    <w:rsid w:val="00DE1FBF"/>
    <w:rsid w:val="00DE208C"/>
    <w:rsid w:val="00DE2B0D"/>
    <w:rsid w:val="00DE2F99"/>
    <w:rsid w:val="00DE33A3"/>
    <w:rsid w:val="00DE3492"/>
    <w:rsid w:val="00DE3C49"/>
    <w:rsid w:val="00DE4C30"/>
    <w:rsid w:val="00DE4FD5"/>
    <w:rsid w:val="00DE6534"/>
    <w:rsid w:val="00DE6EF9"/>
    <w:rsid w:val="00DF0746"/>
    <w:rsid w:val="00DF0B52"/>
    <w:rsid w:val="00DF1376"/>
    <w:rsid w:val="00DF18CB"/>
    <w:rsid w:val="00DF1C0B"/>
    <w:rsid w:val="00DF29F1"/>
    <w:rsid w:val="00DF487A"/>
    <w:rsid w:val="00DF4E31"/>
    <w:rsid w:val="00DF4F70"/>
    <w:rsid w:val="00DF53A0"/>
    <w:rsid w:val="00DF5B8F"/>
    <w:rsid w:val="00DF5E41"/>
    <w:rsid w:val="00DF5EDB"/>
    <w:rsid w:val="00DF6444"/>
    <w:rsid w:val="00DF6456"/>
    <w:rsid w:val="00DF69E3"/>
    <w:rsid w:val="00E01246"/>
    <w:rsid w:val="00E01840"/>
    <w:rsid w:val="00E029B6"/>
    <w:rsid w:val="00E02BD8"/>
    <w:rsid w:val="00E0339A"/>
    <w:rsid w:val="00E03E56"/>
    <w:rsid w:val="00E04969"/>
    <w:rsid w:val="00E04AF2"/>
    <w:rsid w:val="00E0507A"/>
    <w:rsid w:val="00E058A8"/>
    <w:rsid w:val="00E064C8"/>
    <w:rsid w:val="00E07541"/>
    <w:rsid w:val="00E07995"/>
    <w:rsid w:val="00E100DA"/>
    <w:rsid w:val="00E10C98"/>
    <w:rsid w:val="00E1131C"/>
    <w:rsid w:val="00E117B3"/>
    <w:rsid w:val="00E12354"/>
    <w:rsid w:val="00E13249"/>
    <w:rsid w:val="00E1397B"/>
    <w:rsid w:val="00E148F9"/>
    <w:rsid w:val="00E14D4B"/>
    <w:rsid w:val="00E15A5D"/>
    <w:rsid w:val="00E15E3F"/>
    <w:rsid w:val="00E21851"/>
    <w:rsid w:val="00E21AED"/>
    <w:rsid w:val="00E21FB8"/>
    <w:rsid w:val="00E2385A"/>
    <w:rsid w:val="00E2385B"/>
    <w:rsid w:val="00E2406C"/>
    <w:rsid w:val="00E24267"/>
    <w:rsid w:val="00E2569C"/>
    <w:rsid w:val="00E25E70"/>
    <w:rsid w:val="00E2605B"/>
    <w:rsid w:val="00E30863"/>
    <w:rsid w:val="00E31107"/>
    <w:rsid w:val="00E314E0"/>
    <w:rsid w:val="00E3279A"/>
    <w:rsid w:val="00E340FD"/>
    <w:rsid w:val="00E354BA"/>
    <w:rsid w:val="00E3567E"/>
    <w:rsid w:val="00E36442"/>
    <w:rsid w:val="00E37618"/>
    <w:rsid w:val="00E402B1"/>
    <w:rsid w:val="00E4032F"/>
    <w:rsid w:val="00E4167C"/>
    <w:rsid w:val="00E417B3"/>
    <w:rsid w:val="00E41AE7"/>
    <w:rsid w:val="00E4294B"/>
    <w:rsid w:val="00E42BEC"/>
    <w:rsid w:val="00E43881"/>
    <w:rsid w:val="00E43A75"/>
    <w:rsid w:val="00E43C80"/>
    <w:rsid w:val="00E43FCC"/>
    <w:rsid w:val="00E464D4"/>
    <w:rsid w:val="00E467FF"/>
    <w:rsid w:val="00E46B7A"/>
    <w:rsid w:val="00E477CB"/>
    <w:rsid w:val="00E51A3B"/>
    <w:rsid w:val="00E523E0"/>
    <w:rsid w:val="00E53743"/>
    <w:rsid w:val="00E5449B"/>
    <w:rsid w:val="00E54C89"/>
    <w:rsid w:val="00E55124"/>
    <w:rsid w:val="00E563CE"/>
    <w:rsid w:val="00E57766"/>
    <w:rsid w:val="00E623C9"/>
    <w:rsid w:val="00E624BE"/>
    <w:rsid w:val="00E62A0F"/>
    <w:rsid w:val="00E6360D"/>
    <w:rsid w:val="00E64B41"/>
    <w:rsid w:val="00E706C5"/>
    <w:rsid w:val="00E70DDB"/>
    <w:rsid w:val="00E71395"/>
    <w:rsid w:val="00E72210"/>
    <w:rsid w:val="00E72252"/>
    <w:rsid w:val="00E7262E"/>
    <w:rsid w:val="00E72ED4"/>
    <w:rsid w:val="00E73C07"/>
    <w:rsid w:val="00E74837"/>
    <w:rsid w:val="00E750FA"/>
    <w:rsid w:val="00E75B0E"/>
    <w:rsid w:val="00E77C77"/>
    <w:rsid w:val="00E80764"/>
    <w:rsid w:val="00E80A12"/>
    <w:rsid w:val="00E828DE"/>
    <w:rsid w:val="00E82A82"/>
    <w:rsid w:val="00E82B65"/>
    <w:rsid w:val="00E8447F"/>
    <w:rsid w:val="00E857E9"/>
    <w:rsid w:val="00E860AF"/>
    <w:rsid w:val="00E8643A"/>
    <w:rsid w:val="00E86CD8"/>
    <w:rsid w:val="00E87A93"/>
    <w:rsid w:val="00E9084A"/>
    <w:rsid w:val="00E90943"/>
    <w:rsid w:val="00E9099F"/>
    <w:rsid w:val="00E90E30"/>
    <w:rsid w:val="00E9137C"/>
    <w:rsid w:val="00E91E61"/>
    <w:rsid w:val="00E91EDF"/>
    <w:rsid w:val="00E92378"/>
    <w:rsid w:val="00E93062"/>
    <w:rsid w:val="00E93FEF"/>
    <w:rsid w:val="00E95B64"/>
    <w:rsid w:val="00E95C3F"/>
    <w:rsid w:val="00E96B6B"/>
    <w:rsid w:val="00E9711E"/>
    <w:rsid w:val="00EA0066"/>
    <w:rsid w:val="00EA08C8"/>
    <w:rsid w:val="00EA2635"/>
    <w:rsid w:val="00EA3D61"/>
    <w:rsid w:val="00EA6AFA"/>
    <w:rsid w:val="00EA7411"/>
    <w:rsid w:val="00EA75D9"/>
    <w:rsid w:val="00EA793D"/>
    <w:rsid w:val="00EA7B19"/>
    <w:rsid w:val="00EB03BD"/>
    <w:rsid w:val="00EB0415"/>
    <w:rsid w:val="00EB08F4"/>
    <w:rsid w:val="00EB1475"/>
    <w:rsid w:val="00EB166A"/>
    <w:rsid w:val="00EB3096"/>
    <w:rsid w:val="00EB321D"/>
    <w:rsid w:val="00EB4783"/>
    <w:rsid w:val="00EB4F01"/>
    <w:rsid w:val="00EB5761"/>
    <w:rsid w:val="00EB6C72"/>
    <w:rsid w:val="00EB6E67"/>
    <w:rsid w:val="00EB7714"/>
    <w:rsid w:val="00EB7A5E"/>
    <w:rsid w:val="00EB7DE6"/>
    <w:rsid w:val="00EB7EFE"/>
    <w:rsid w:val="00EC06EA"/>
    <w:rsid w:val="00EC09A4"/>
    <w:rsid w:val="00EC0F59"/>
    <w:rsid w:val="00EC2E86"/>
    <w:rsid w:val="00EC3508"/>
    <w:rsid w:val="00EC3C3F"/>
    <w:rsid w:val="00EC48D2"/>
    <w:rsid w:val="00EC5159"/>
    <w:rsid w:val="00EC541D"/>
    <w:rsid w:val="00EC561D"/>
    <w:rsid w:val="00EC7257"/>
    <w:rsid w:val="00EC79E8"/>
    <w:rsid w:val="00EC7BE9"/>
    <w:rsid w:val="00ED08A9"/>
    <w:rsid w:val="00ED0A1A"/>
    <w:rsid w:val="00ED19FC"/>
    <w:rsid w:val="00ED1E33"/>
    <w:rsid w:val="00ED2218"/>
    <w:rsid w:val="00ED26CC"/>
    <w:rsid w:val="00ED2A79"/>
    <w:rsid w:val="00ED3726"/>
    <w:rsid w:val="00ED3D1F"/>
    <w:rsid w:val="00ED4035"/>
    <w:rsid w:val="00ED43D5"/>
    <w:rsid w:val="00ED4751"/>
    <w:rsid w:val="00EE0997"/>
    <w:rsid w:val="00EE0B4F"/>
    <w:rsid w:val="00EE0DF3"/>
    <w:rsid w:val="00EE17E3"/>
    <w:rsid w:val="00EE218F"/>
    <w:rsid w:val="00EE3B9A"/>
    <w:rsid w:val="00EE4F04"/>
    <w:rsid w:val="00EE525F"/>
    <w:rsid w:val="00EE5491"/>
    <w:rsid w:val="00EE6219"/>
    <w:rsid w:val="00EE67A6"/>
    <w:rsid w:val="00EE67DA"/>
    <w:rsid w:val="00EE6B0A"/>
    <w:rsid w:val="00EE7552"/>
    <w:rsid w:val="00EE7F0A"/>
    <w:rsid w:val="00EF0468"/>
    <w:rsid w:val="00EF09EA"/>
    <w:rsid w:val="00EF262A"/>
    <w:rsid w:val="00EF2F0C"/>
    <w:rsid w:val="00EF2F48"/>
    <w:rsid w:val="00EF3ABA"/>
    <w:rsid w:val="00EF461C"/>
    <w:rsid w:val="00EF7025"/>
    <w:rsid w:val="00EF727D"/>
    <w:rsid w:val="00EF74E9"/>
    <w:rsid w:val="00EF7A89"/>
    <w:rsid w:val="00F00140"/>
    <w:rsid w:val="00F009FD"/>
    <w:rsid w:val="00F01773"/>
    <w:rsid w:val="00F03705"/>
    <w:rsid w:val="00F043E0"/>
    <w:rsid w:val="00F062AB"/>
    <w:rsid w:val="00F06B93"/>
    <w:rsid w:val="00F06BC9"/>
    <w:rsid w:val="00F070E0"/>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3D5"/>
    <w:rsid w:val="00F32D18"/>
    <w:rsid w:val="00F32D74"/>
    <w:rsid w:val="00F33407"/>
    <w:rsid w:val="00F33448"/>
    <w:rsid w:val="00F337C3"/>
    <w:rsid w:val="00F33811"/>
    <w:rsid w:val="00F350BB"/>
    <w:rsid w:val="00F36D2F"/>
    <w:rsid w:val="00F36F00"/>
    <w:rsid w:val="00F37343"/>
    <w:rsid w:val="00F419F1"/>
    <w:rsid w:val="00F42F19"/>
    <w:rsid w:val="00F43698"/>
    <w:rsid w:val="00F4374D"/>
    <w:rsid w:val="00F4386C"/>
    <w:rsid w:val="00F43C58"/>
    <w:rsid w:val="00F43EC5"/>
    <w:rsid w:val="00F45E23"/>
    <w:rsid w:val="00F4623E"/>
    <w:rsid w:val="00F46289"/>
    <w:rsid w:val="00F463C5"/>
    <w:rsid w:val="00F473AD"/>
    <w:rsid w:val="00F47402"/>
    <w:rsid w:val="00F5032C"/>
    <w:rsid w:val="00F50E70"/>
    <w:rsid w:val="00F51428"/>
    <w:rsid w:val="00F52F2D"/>
    <w:rsid w:val="00F537CA"/>
    <w:rsid w:val="00F5496F"/>
    <w:rsid w:val="00F55468"/>
    <w:rsid w:val="00F56AED"/>
    <w:rsid w:val="00F56E1A"/>
    <w:rsid w:val="00F57572"/>
    <w:rsid w:val="00F60ED5"/>
    <w:rsid w:val="00F610C2"/>
    <w:rsid w:val="00F62B5A"/>
    <w:rsid w:val="00F63DB5"/>
    <w:rsid w:val="00F63ECF"/>
    <w:rsid w:val="00F6452A"/>
    <w:rsid w:val="00F65D84"/>
    <w:rsid w:val="00F679BF"/>
    <w:rsid w:val="00F7042E"/>
    <w:rsid w:val="00F725FE"/>
    <w:rsid w:val="00F732F7"/>
    <w:rsid w:val="00F733F6"/>
    <w:rsid w:val="00F735A8"/>
    <w:rsid w:val="00F7395F"/>
    <w:rsid w:val="00F7489B"/>
    <w:rsid w:val="00F75E0E"/>
    <w:rsid w:val="00F7700C"/>
    <w:rsid w:val="00F81D72"/>
    <w:rsid w:val="00F82094"/>
    <w:rsid w:val="00F822E4"/>
    <w:rsid w:val="00F82D84"/>
    <w:rsid w:val="00F83052"/>
    <w:rsid w:val="00F83373"/>
    <w:rsid w:val="00F86FD3"/>
    <w:rsid w:val="00F9150F"/>
    <w:rsid w:val="00F9165D"/>
    <w:rsid w:val="00F9214A"/>
    <w:rsid w:val="00F925BB"/>
    <w:rsid w:val="00F92B9C"/>
    <w:rsid w:val="00F93449"/>
    <w:rsid w:val="00F93EC4"/>
    <w:rsid w:val="00F94766"/>
    <w:rsid w:val="00F95B39"/>
    <w:rsid w:val="00F95FD2"/>
    <w:rsid w:val="00F96233"/>
    <w:rsid w:val="00FA0C98"/>
    <w:rsid w:val="00FA2512"/>
    <w:rsid w:val="00FA2839"/>
    <w:rsid w:val="00FA30FF"/>
    <w:rsid w:val="00FA3A24"/>
    <w:rsid w:val="00FA4440"/>
    <w:rsid w:val="00FA4C00"/>
    <w:rsid w:val="00FA538F"/>
    <w:rsid w:val="00FA5A0B"/>
    <w:rsid w:val="00FA6DE6"/>
    <w:rsid w:val="00FB0793"/>
    <w:rsid w:val="00FB0CDF"/>
    <w:rsid w:val="00FB192A"/>
    <w:rsid w:val="00FB3619"/>
    <w:rsid w:val="00FB3838"/>
    <w:rsid w:val="00FB3ED1"/>
    <w:rsid w:val="00FB41CD"/>
    <w:rsid w:val="00FB5059"/>
    <w:rsid w:val="00FB537C"/>
    <w:rsid w:val="00FB6392"/>
    <w:rsid w:val="00FB7502"/>
    <w:rsid w:val="00FC02F3"/>
    <w:rsid w:val="00FC0786"/>
    <w:rsid w:val="00FC2DF5"/>
    <w:rsid w:val="00FC3D66"/>
    <w:rsid w:val="00FC4CA4"/>
    <w:rsid w:val="00FC5AC1"/>
    <w:rsid w:val="00FC5BA9"/>
    <w:rsid w:val="00FC6B9D"/>
    <w:rsid w:val="00FC753B"/>
    <w:rsid w:val="00FC7CAC"/>
    <w:rsid w:val="00FD0496"/>
    <w:rsid w:val="00FD0726"/>
    <w:rsid w:val="00FD1C54"/>
    <w:rsid w:val="00FD1EFE"/>
    <w:rsid w:val="00FD2CE5"/>
    <w:rsid w:val="00FD2D43"/>
    <w:rsid w:val="00FD36D4"/>
    <w:rsid w:val="00FD4633"/>
    <w:rsid w:val="00FD4B81"/>
    <w:rsid w:val="00FD678C"/>
    <w:rsid w:val="00FD6A29"/>
    <w:rsid w:val="00FD7135"/>
    <w:rsid w:val="00FD7336"/>
    <w:rsid w:val="00FD74B5"/>
    <w:rsid w:val="00FE06CF"/>
    <w:rsid w:val="00FE0B4C"/>
    <w:rsid w:val="00FE1997"/>
    <w:rsid w:val="00FE3D46"/>
    <w:rsid w:val="00FE480F"/>
    <w:rsid w:val="00FE4EDA"/>
    <w:rsid w:val="00FE6A13"/>
    <w:rsid w:val="00FE6CC9"/>
    <w:rsid w:val="00FE7CC5"/>
    <w:rsid w:val="00FF123B"/>
    <w:rsid w:val="00FF1812"/>
    <w:rsid w:val="00FF22B9"/>
    <w:rsid w:val="00FF3033"/>
    <w:rsid w:val="00FF384F"/>
    <w:rsid w:val="00FF3BBB"/>
    <w:rsid w:val="00FF4079"/>
    <w:rsid w:val="00FF4088"/>
    <w:rsid w:val="00FF5586"/>
    <w:rsid w:val="00FF55D1"/>
    <w:rsid w:val="00FF5BE4"/>
    <w:rsid w:val="00FF6392"/>
    <w:rsid w:val="00FF63B5"/>
    <w:rsid w:val="00FF67EF"/>
    <w:rsid w:val="00FF73E5"/>
    <w:rsid w:val="00FF7516"/>
    <w:rsid w:val="00FF768F"/>
    <w:rsid w:val="00FF789B"/>
    <w:rsid w:val="00FF7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A08F83"/>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A31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2CC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nefeli.lib.teicrete.gr/browse/sdo/fi/2012/AndroulakiAthina/attached-document-1343751992-644452-12293/Androulaki_Athina_2012.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www.ertl.jp/chston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a:t>
            </a:r>
            <a:r>
              <a:rPr lang="el-GR" sz="1400" b="0" i="0" u="none" strike="noStrike" baseline="0">
                <a:effectLst/>
              </a:rPr>
              <a:t>Απόδοσης </a:t>
            </a:r>
            <a:r>
              <a:rPr lang="el-GR" baseline="0"/>
              <a:t>- Μεθόδου</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304138688"/>
        <c:axId val="304139248"/>
      </c:lineChart>
      <c:catAx>
        <c:axId val="30413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139248"/>
        <c:crosses val="autoZero"/>
        <c:auto val="1"/>
        <c:lblAlgn val="ctr"/>
        <c:lblOffset val="100"/>
        <c:noMultiLvlLbl val="0"/>
      </c:catAx>
      <c:valAx>
        <c:axId val="30413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138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26218B28-11EC-414F-80EC-37F002CB5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11686</Words>
  <Characters>66616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78146</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Lincoln</cp:lastModifiedBy>
  <cp:revision>3</cp:revision>
  <cp:lastPrinted>2018-07-04T07:59:00Z</cp:lastPrinted>
  <dcterms:created xsi:type="dcterms:W3CDTF">2018-07-04T07:59:00Z</dcterms:created>
  <dcterms:modified xsi:type="dcterms:W3CDTF">2018-07-04T08:00:00Z</dcterms:modified>
</cp:coreProperties>
</file>