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A38E7" w:rsidRDefault="0059591A">
      <w:pPr>
        <w:spacing w:before="480"/>
        <w:jc w:val="both"/>
        <w:rPr>
          <w:rFonts w:ascii="Calibri" w:hAnsi="Calibri" w:cs="Calibri"/>
          <w:b/>
          <w:sz w:val="20"/>
          <w:szCs w:val="20"/>
          <w:lang w:val="en-US" w:eastAsia="en-US"/>
        </w:rPr>
      </w:pPr>
      <w:r>
        <w:rPr>
          <w:noProof/>
          <w:lang w:eastAsia="el-GR"/>
        </w:rPr>
        <mc:AlternateContent>
          <mc:Choice Requires="wps">
            <w:drawing>
              <wp:anchor distT="0" distB="0" distL="114935" distR="114935" simplePos="0" relativeHeight="251657728" behindDoc="0" locked="0" layoutInCell="1" allowOverlap="1">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rsidR="00586A51" w:rsidRDefault="00586A51">
                            <w:pPr>
                              <w:jc w:val="center"/>
                              <w:rPr>
                                <w:rFonts w:ascii="Georgia" w:hAnsi="Georgia" w:cs="Arial"/>
                                <w:sz w:val="32"/>
                                <w:szCs w:val="32"/>
                                <w:lang w:val="en-US"/>
                              </w:rPr>
                            </w:pPr>
                          </w:p>
                          <w:p w:rsidR="00586A51" w:rsidRDefault="00586A51">
                            <w:pPr>
                              <w:jc w:val="center"/>
                              <w:rPr>
                                <w:rFonts w:ascii="Georgia" w:hAnsi="Georgia" w:cs="Arial"/>
                                <w:sz w:val="32"/>
                                <w:szCs w:val="32"/>
                                <w:lang w:val="en-US"/>
                              </w:rPr>
                            </w:pPr>
                          </w:p>
                          <w:p w:rsidR="00586A51" w:rsidRDefault="00586A51">
                            <w:pPr>
                              <w:jc w:val="center"/>
                              <w:rPr>
                                <w:rFonts w:ascii="Calibri" w:hAnsi="Calibri" w:cs="Calibri"/>
                                <w:sz w:val="32"/>
                                <w:szCs w:val="32"/>
                              </w:rPr>
                            </w:pPr>
                            <w:r>
                              <w:rPr>
                                <w:rFonts w:ascii="Calibri" w:hAnsi="Calibri" w:cs="Calibri"/>
                                <w:sz w:val="32"/>
                                <w:szCs w:val="32"/>
                              </w:rPr>
                              <w:t>ΠΑΝΕΠΙΣΤΗΜΙΟ ΠΕΙΡΑΙΩΣ</w:t>
                            </w:r>
                          </w:p>
                          <w:p w:rsidR="00586A51" w:rsidRDefault="00586A51">
                            <w:pPr>
                              <w:jc w:val="center"/>
                              <w:rPr>
                                <w:rFonts w:ascii="Calibri" w:hAnsi="Calibri" w:cs="Calibri"/>
                                <w:sz w:val="32"/>
                                <w:szCs w:val="32"/>
                                <w:lang w:val="en-US"/>
                              </w:rPr>
                            </w:pPr>
                            <w:r>
                              <w:rPr>
                                <w:rFonts w:ascii="Calibri" w:hAnsi="Calibri" w:cs="Calibri"/>
                                <w:sz w:val="32"/>
                                <w:szCs w:val="32"/>
                              </w:rPr>
                              <w:t>Τμήμα Πληροφορικής</w:t>
                            </w:r>
                          </w:p>
                          <w:p w:rsidR="00586A51" w:rsidRDefault="00586A51">
                            <w:pPr>
                              <w:jc w:val="center"/>
                              <w:rPr>
                                <w:rFonts w:ascii="Calibri" w:hAnsi="Calibri" w:cs="Calibri"/>
                                <w:sz w:val="32"/>
                                <w:szCs w:val="32"/>
                                <w:lang w:val="en-US"/>
                              </w:rPr>
                            </w:pPr>
                          </w:p>
                          <w:p w:rsidR="00586A51" w:rsidRDefault="00586A51">
                            <w:pPr>
                              <w:jc w:val="center"/>
                              <w:rPr>
                                <w:rFonts w:ascii="Calibri" w:hAnsi="Calibri" w:cs="Calibri"/>
                                <w:sz w:val="32"/>
                                <w:szCs w:val="32"/>
                                <w:lang w:val="en-US"/>
                              </w:rPr>
                            </w:pPr>
                          </w:p>
                          <w:p w:rsidR="00586A51" w:rsidRDefault="00586A51">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586A51" w:rsidRDefault="00586A51">
                            <w:pPr>
                              <w:jc w:val="center"/>
                              <w:rPr>
                                <w:rFonts w:ascii="Calibri" w:hAnsi="Calibri" w:cs="Calibri"/>
                                <w:i/>
                                <w:sz w:val="32"/>
                                <w:szCs w:val="32"/>
                                <w:lang w:val="en-US"/>
                              </w:rPr>
                            </w:pPr>
                          </w:p>
                          <w:p w:rsidR="00586A51" w:rsidRDefault="00586A51">
                            <w:pPr>
                              <w:jc w:val="center"/>
                              <w:rPr>
                                <w:rFonts w:ascii="Calibri" w:hAnsi="Calibri" w:cs="Calibri"/>
                                <w:i/>
                                <w:sz w:val="32"/>
                                <w:szCs w:val="32"/>
                                <w:lang w:val="en-US"/>
                              </w:rPr>
                            </w:pPr>
                          </w:p>
                          <w:p w:rsidR="00586A51" w:rsidRDefault="00586A51">
                            <w:pPr>
                              <w:jc w:val="center"/>
                              <w:rPr>
                                <w:rFonts w:ascii="Calibri" w:hAnsi="Calibri" w:cs="Calibri"/>
                                <w:b/>
                                <w:sz w:val="32"/>
                                <w:szCs w:val="32"/>
                              </w:rPr>
                            </w:pPr>
                            <w:r>
                              <w:rPr>
                                <w:rFonts w:ascii="Calibri" w:hAnsi="Calibri" w:cs="Calibri"/>
                                <w:sz w:val="36"/>
                                <w:szCs w:val="32"/>
                              </w:rPr>
                              <w:t>ΠΤΥΧΙΑΚΗ ΕΡΓΑΣΙΑ</w:t>
                            </w:r>
                          </w:p>
                          <w:p w:rsidR="00586A51" w:rsidRDefault="00586A51">
                            <w:pPr>
                              <w:jc w:val="both"/>
                              <w:rPr>
                                <w:rFonts w:ascii="Calibri" w:hAnsi="Calibri" w:cs="Calibri"/>
                                <w:b/>
                                <w:sz w:val="32"/>
                                <w:szCs w:val="32"/>
                              </w:rPr>
                            </w:pPr>
                          </w:p>
                          <w:p w:rsidR="00586A51" w:rsidRPr="00704F6D" w:rsidRDefault="00586A51">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586A51" w:rsidRDefault="00586A51">
                            <w:pPr>
                              <w:jc w:val="center"/>
                              <w:rPr>
                                <w:rFonts w:ascii="Calibri" w:hAnsi="Calibri" w:cs="Calibri"/>
                                <w:b/>
                                <w:i/>
                                <w:sz w:val="32"/>
                                <w:szCs w:val="32"/>
                                <w:shd w:val="clear" w:color="auto" w:fill="FFFF00"/>
                              </w:rPr>
                            </w:pPr>
                          </w:p>
                          <w:p w:rsidR="00586A51" w:rsidRDefault="00586A51">
                            <w:pPr>
                              <w:jc w:val="center"/>
                              <w:rPr>
                                <w:rFonts w:ascii="Calibri" w:hAnsi="Calibri" w:cs="Calibri"/>
                                <w:sz w:val="32"/>
                                <w:szCs w:val="32"/>
                              </w:rPr>
                            </w:pPr>
                          </w:p>
                          <w:p w:rsidR="00586A51" w:rsidRDefault="00586A51">
                            <w:pPr>
                              <w:rPr>
                                <w:rFonts w:ascii="Calibri" w:hAnsi="Calibri" w:cs="Calibri"/>
                                <w:sz w:val="32"/>
                                <w:szCs w:val="32"/>
                              </w:rPr>
                            </w:pPr>
                          </w:p>
                          <w:p w:rsidR="00586A51" w:rsidRPr="00244C2D" w:rsidRDefault="00586A51">
                            <w:pPr>
                              <w:jc w:val="center"/>
                              <w:rPr>
                                <w:rFonts w:ascii="Calibri" w:hAnsi="Calibri" w:cs="Calibri"/>
                                <w:i/>
                                <w:sz w:val="32"/>
                                <w:szCs w:val="32"/>
                              </w:rPr>
                            </w:pPr>
                            <w:r>
                              <w:rPr>
                                <w:rFonts w:ascii="Calibri" w:hAnsi="Calibri" w:cs="Calibri"/>
                                <w:i/>
                                <w:sz w:val="32"/>
                                <w:szCs w:val="32"/>
                              </w:rPr>
                              <w:t>Λιαούτσης Αβραάμ-Αναστάσιος, Π14097</w:t>
                            </w:r>
                          </w:p>
                          <w:p w:rsidR="00586A51" w:rsidRDefault="00586A51">
                            <w:pPr>
                              <w:jc w:val="center"/>
                              <w:rPr>
                                <w:rFonts w:ascii="Calibri" w:hAnsi="Calibri" w:cs="Calibri"/>
                                <w:i/>
                                <w:sz w:val="32"/>
                                <w:szCs w:val="32"/>
                              </w:rPr>
                            </w:pPr>
                          </w:p>
                          <w:p w:rsidR="00586A51" w:rsidRDefault="00586A51">
                            <w:pPr>
                              <w:jc w:val="center"/>
                              <w:rPr>
                                <w:rFonts w:ascii="Calibri" w:hAnsi="Calibri" w:cs="Calibri"/>
                                <w:b/>
                                <w:sz w:val="32"/>
                                <w:szCs w:val="32"/>
                              </w:rPr>
                            </w:pPr>
                          </w:p>
                          <w:p w:rsidR="00586A51" w:rsidRPr="0047497B" w:rsidRDefault="00586A51">
                            <w:pPr>
                              <w:rPr>
                                <w:rFonts w:ascii="Calibri" w:hAnsi="Calibri" w:cs="Calibri"/>
                                <w:b/>
                                <w:sz w:val="32"/>
                                <w:szCs w:val="32"/>
                              </w:rPr>
                            </w:pPr>
                          </w:p>
                          <w:p w:rsidR="00586A51" w:rsidRDefault="00586A51">
                            <w:pPr>
                              <w:jc w:val="center"/>
                              <w:rPr>
                                <w:rFonts w:ascii="Calibri" w:hAnsi="Calibri" w:cs="Calibri"/>
                                <w:sz w:val="32"/>
                                <w:szCs w:val="32"/>
                              </w:rPr>
                            </w:pPr>
                          </w:p>
                          <w:p w:rsidR="00586A51" w:rsidRDefault="00586A51">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586A51" w:rsidRDefault="00586A51">
                            <w:pPr>
                              <w:jc w:val="center"/>
                              <w:rPr>
                                <w:rFonts w:ascii="Calibri" w:hAnsi="Calibri" w:cs="Calibri"/>
                                <w:sz w:val="32"/>
                                <w:szCs w:val="32"/>
                              </w:rPr>
                            </w:pPr>
                          </w:p>
                          <w:p w:rsidR="00586A51" w:rsidRDefault="00586A51">
                            <w:pPr>
                              <w:jc w:val="both"/>
                              <w:rPr>
                                <w:rFonts w:ascii="Calibri" w:hAnsi="Calibri" w:cs="Calibri"/>
                                <w:sz w:val="32"/>
                                <w:szCs w:val="32"/>
                              </w:rPr>
                            </w:pPr>
                          </w:p>
                          <w:p w:rsidR="00586A51" w:rsidRDefault="00586A51">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rsidR="00586A51" w:rsidRDefault="00586A51">
                      <w:pPr>
                        <w:jc w:val="center"/>
                        <w:rPr>
                          <w:rFonts w:ascii="Georgia" w:hAnsi="Georgia" w:cs="Arial"/>
                          <w:sz w:val="32"/>
                          <w:szCs w:val="32"/>
                          <w:lang w:val="en-US"/>
                        </w:rPr>
                      </w:pPr>
                    </w:p>
                    <w:p w:rsidR="00586A51" w:rsidRDefault="00586A51">
                      <w:pPr>
                        <w:jc w:val="center"/>
                        <w:rPr>
                          <w:rFonts w:ascii="Georgia" w:hAnsi="Georgia" w:cs="Arial"/>
                          <w:sz w:val="32"/>
                          <w:szCs w:val="32"/>
                          <w:lang w:val="en-US"/>
                        </w:rPr>
                      </w:pPr>
                    </w:p>
                    <w:p w:rsidR="00586A51" w:rsidRDefault="00586A51">
                      <w:pPr>
                        <w:jc w:val="center"/>
                        <w:rPr>
                          <w:rFonts w:ascii="Calibri" w:hAnsi="Calibri" w:cs="Calibri"/>
                          <w:sz w:val="32"/>
                          <w:szCs w:val="32"/>
                        </w:rPr>
                      </w:pPr>
                      <w:r>
                        <w:rPr>
                          <w:rFonts w:ascii="Calibri" w:hAnsi="Calibri" w:cs="Calibri"/>
                          <w:sz w:val="32"/>
                          <w:szCs w:val="32"/>
                        </w:rPr>
                        <w:t>ΠΑΝΕΠΙΣΤΗΜΙΟ ΠΕΙΡΑΙΩΣ</w:t>
                      </w:r>
                    </w:p>
                    <w:p w:rsidR="00586A51" w:rsidRDefault="00586A51">
                      <w:pPr>
                        <w:jc w:val="center"/>
                        <w:rPr>
                          <w:rFonts w:ascii="Calibri" w:hAnsi="Calibri" w:cs="Calibri"/>
                          <w:sz w:val="32"/>
                          <w:szCs w:val="32"/>
                          <w:lang w:val="en-US"/>
                        </w:rPr>
                      </w:pPr>
                      <w:r>
                        <w:rPr>
                          <w:rFonts w:ascii="Calibri" w:hAnsi="Calibri" w:cs="Calibri"/>
                          <w:sz w:val="32"/>
                          <w:szCs w:val="32"/>
                        </w:rPr>
                        <w:t>Τμήμα Πληροφορικής</w:t>
                      </w:r>
                    </w:p>
                    <w:p w:rsidR="00586A51" w:rsidRDefault="00586A51">
                      <w:pPr>
                        <w:jc w:val="center"/>
                        <w:rPr>
                          <w:rFonts w:ascii="Calibri" w:hAnsi="Calibri" w:cs="Calibri"/>
                          <w:sz w:val="32"/>
                          <w:szCs w:val="32"/>
                          <w:lang w:val="en-US"/>
                        </w:rPr>
                      </w:pPr>
                    </w:p>
                    <w:p w:rsidR="00586A51" w:rsidRDefault="00586A51">
                      <w:pPr>
                        <w:jc w:val="center"/>
                        <w:rPr>
                          <w:rFonts w:ascii="Calibri" w:hAnsi="Calibri" w:cs="Calibri"/>
                          <w:sz w:val="32"/>
                          <w:szCs w:val="32"/>
                          <w:lang w:val="en-US"/>
                        </w:rPr>
                      </w:pPr>
                    </w:p>
                    <w:p w:rsidR="00586A51" w:rsidRDefault="00586A51">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586A51" w:rsidRDefault="00586A51">
                      <w:pPr>
                        <w:jc w:val="center"/>
                        <w:rPr>
                          <w:rFonts w:ascii="Calibri" w:hAnsi="Calibri" w:cs="Calibri"/>
                          <w:i/>
                          <w:sz w:val="32"/>
                          <w:szCs w:val="32"/>
                          <w:lang w:val="en-US"/>
                        </w:rPr>
                      </w:pPr>
                    </w:p>
                    <w:p w:rsidR="00586A51" w:rsidRDefault="00586A51">
                      <w:pPr>
                        <w:jc w:val="center"/>
                        <w:rPr>
                          <w:rFonts w:ascii="Calibri" w:hAnsi="Calibri" w:cs="Calibri"/>
                          <w:i/>
                          <w:sz w:val="32"/>
                          <w:szCs w:val="32"/>
                          <w:lang w:val="en-US"/>
                        </w:rPr>
                      </w:pPr>
                    </w:p>
                    <w:p w:rsidR="00586A51" w:rsidRDefault="00586A51">
                      <w:pPr>
                        <w:jc w:val="center"/>
                        <w:rPr>
                          <w:rFonts w:ascii="Calibri" w:hAnsi="Calibri" w:cs="Calibri"/>
                          <w:b/>
                          <w:sz w:val="32"/>
                          <w:szCs w:val="32"/>
                        </w:rPr>
                      </w:pPr>
                      <w:r>
                        <w:rPr>
                          <w:rFonts w:ascii="Calibri" w:hAnsi="Calibri" w:cs="Calibri"/>
                          <w:sz w:val="36"/>
                          <w:szCs w:val="32"/>
                        </w:rPr>
                        <w:t>ΠΤΥΧΙΑΚΗ ΕΡΓΑΣΙΑ</w:t>
                      </w:r>
                    </w:p>
                    <w:p w:rsidR="00586A51" w:rsidRDefault="00586A51">
                      <w:pPr>
                        <w:jc w:val="both"/>
                        <w:rPr>
                          <w:rFonts w:ascii="Calibri" w:hAnsi="Calibri" w:cs="Calibri"/>
                          <w:b/>
                          <w:sz w:val="32"/>
                          <w:szCs w:val="32"/>
                        </w:rPr>
                      </w:pPr>
                    </w:p>
                    <w:p w:rsidR="00586A51" w:rsidRPr="00704F6D" w:rsidRDefault="00586A51">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586A51" w:rsidRDefault="00586A51">
                      <w:pPr>
                        <w:jc w:val="center"/>
                        <w:rPr>
                          <w:rFonts w:ascii="Calibri" w:hAnsi="Calibri" w:cs="Calibri"/>
                          <w:b/>
                          <w:i/>
                          <w:sz w:val="32"/>
                          <w:szCs w:val="32"/>
                          <w:shd w:val="clear" w:color="auto" w:fill="FFFF00"/>
                        </w:rPr>
                      </w:pPr>
                    </w:p>
                    <w:p w:rsidR="00586A51" w:rsidRDefault="00586A51">
                      <w:pPr>
                        <w:jc w:val="center"/>
                        <w:rPr>
                          <w:rFonts w:ascii="Calibri" w:hAnsi="Calibri" w:cs="Calibri"/>
                          <w:sz w:val="32"/>
                          <w:szCs w:val="32"/>
                        </w:rPr>
                      </w:pPr>
                    </w:p>
                    <w:p w:rsidR="00586A51" w:rsidRDefault="00586A51">
                      <w:pPr>
                        <w:rPr>
                          <w:rFonts w:ascii="Calibri" w:hAnsi="Calibri" w:cs="Calibri"/>
                          <w:sz w:val="32"/>
                          <w:szCs w:val="32"/>
                        </w:rPr>
                      </w:pPr>
                    </w:p>
                    <w:p w:rsidR="00586A51" w:rsidRPr="00244C2D" w:rsidRDefault="00586A51">
                      <w:pPr>
                        <w:jc w:val="center"/>
                        <w:rPr>
                          <w:rFonts w:ascii="Calibri" w:hAnsi="Calibri" w:cs="Calibri"/>
                          <w:i/>
                          <w:sz w:val="32"/>
                          <w:szCs w:val="32"/>
                        </w:rPr>
                      </w:pPr>
                      <w:r>
                        <w:rPr>
                          <w:rFonts w:ascii="Calibri" w:hAnsi="Calibri" w:cs="Calibri"/>
                          <w:i/>
                          <w:sz w:val="32"/>
                          <w:szCs w:val="32"/>
                        </w:rPr>
                        <w:t>Λιαούτσης Αβραάμ-Αναστάσιος, Π14097</w:t>
                      </w:r>
                    </w:p>
                    <w:p w:rsidR="00586A51" w:rsidRDefault="00586A51">
                      <w:pPr>
                        <w:jc w:val="center"/>
                        <w:rPr>
                          <w:rFonts w:ascii="Calibri" w:hAnsi="Calibri" w:cs="Calibri"/>
                          <w:i/>
                          <w:sz w:val="32"/>
                          <w:szCs w:val="32"/>
                        </w:rPr>
                      </w:pPr>
                    </w:p>
                    <w:p w:rsidR="00586A51" w:rsidRDefault="00586A51">
                      <w:pPr>
                        <w:jc w:val="center"/>
                        <w:rPr>
                          <w:rFonts w:ascii="Calibri" w:hAnsi="Calibri" w:cs="Calibri"/>
                          <w:b/>
                          <w:sz w:val="32"/>
                          <w:szCs w:val="32"/>
                        </w:rPr>
                      </w:pPr>
                    </w:p>
                    <w:p w:rsidR="00586A51" w:rsidRPr="0047497B" w:rsidRDefault="00586A51">
                      <w:pPr>
                        <w:rPr>
                          <w:rFonts w:ascii="Calibri" w:hAnsi="Calibri" w:cs="Calibri"/>
                          <w:b/>
                          <w:sz w:val="32"/>
                          <w:szCs w:val="32"/>
                        </w:rPr>
                      </w:pPr>
                    </w:p>
                    <w:p w:rsidR="00586A51" w:rsidRDefault="00586A51">
                      <w:pPr>
                        <w:jc w:val="center"/>
                        <w:rPr>
                          <w:rFonts w:ascii="Calibri" w:hAnsi="Calibri" w:cs="Calibri"/>
                          <w:sz w:val="32"/>
                          <w:szCs w:val="32"/>
                        </w:rPr>
                      </w:pPr>
                    </w:p>
                    <w:p w:rsidR="00586A51" w:rsidRDefault="00586A51">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586A51" w:rsidRDefault="00586A51">
                      <w:pPr>
                        <w:jc w:val="center"/>
                        <w:rPr>
                          <w:rFonts w:ascii="Calibri" w:hAnsi="Calibri" w:cs="Calibri"/>
                          <w:sz w:val="32"/>
                          <w:szCs w:val="32"/>
                        </w:rPr>
                      </w:pPr>
                    </w:p>
                    <w:p w:rsidR="00586A51" w:rsidRDefault="00586A51">
                      <w:pPr>
                        <w:jc w:val="both"/>
                        <w:rPr>
                          <w:rFonts w:ascii="Calibri" w:hAnsi="Calibri" w:cs="Calibri"/>
                          <w:sz w:val="32"/>
                          <w:szCs w:val="32"/>
                        </w:rPr>
                      </w:pPr>
                    </w:p>
                    <w:p w:rsidR="00586A51" w:rsidRDefault="00586A51">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p>
    <w:p w:rsidR="00A124BD" w:rsidRPr="00FF7516" w:rsidRDefault="00A124BD" w:rsidP="00A124BD">
      <w:pPr>
        <w:jc w:val="center"/>
        <w:rPr>
          <w:rFonts w:ascii="Calibri" w:hAnsi="Calibri" w:cs="Calibri"/>
          <w:b/>
          <w:sz w:val="28"/>
          <w:szCs w:val="28"/>
        </w:rPr>
      </w:pPr>
      <w:r w:rsidRPr="00FF7516">
        <w:rPr>
          <w:rFonts w:ascii="Calibri" w:hAnsi="Calibri" w:cs="Calibri"/>
          <w:b/>
          <w:sz w:val="28"/>
          <w:szCs w:val="28"/>
        </w:rPr>
        <w:lastRenderedPageBreak/>
        <w:t>Περίληψη</w:t>
      </w:r>
    </w:p>
    <w:p w:rsidR="00A124BD" w:rsidRDefault="00A124BD" w:rsidP="00A124BD">
      <w:pPr>
        <w:jc w:val="center"/>
        <w:rPr>
          <w:sz w:val="36"/>
          <w:szCs w:val="36"/>
        </w:rPr>
      </w:pPr>
    </w:p>
    <w:p w:rsidR="00A124BD" w:rsidRPr="00FF7516" w:rsidRDefault="00A124BD" w:rsidP="00A124BD">
      <w:pPr>
        <w:ind w:firstLine="720"/>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παραμετροποιήσεις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με 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124BD">
      <w:pPr>
        <w:ind w:firstLine="720"/>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59591A">
      <w:pPr>
        <w:pStyle w:val="-"/>
        <w:ind w:firstLine="720"/>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r>
        <w:t>Λιαούτσης Αβραάμ</w:t>
      </w:r>
    </w:p>
    <w:p w:rsidR="00AA38E7" w:rsidRDefault="00AA38E7">
      <w:pPr>
        <w:pStyle w:val="-"/>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rsidP="00CE1E2B">
      <w:pPr>
        <w:rPr>
          <w:lang w:val="en-US" w:eastAsia="en-US"/>
        </w:rPr>
      </w:pPr>
    </w:p>
    <w:p w:rsidR="00CE1E2B" w:rsidRDefault="00CE1E2B" w:rsidP="00CE1E2B">
      <w:pPr>
        <w:rPr>
          <w:lang w:val="en-US" w:eastAsia="en-US"/>
        </w:rPr>
      </w:pPr>
    </w:p>
    <w:p w:rsidR="00CE1E2B" w:rsidRDefault="00CE1E2B" w:rsidP="00CE1E2B">
      <w:pPr>
        <w:rPr>
          <w:lang w:val="en-US" w:eastAsia="en-US"/>
        </w:rPr>
      </w:pPr>
    </w:p>
    <w:p w:rsidR="00CE1E2B" w:rsidRDefault="00CE1E2B">
      <w:pPr>
        <w:pStyle w:val="TOCHeading"/>
        <w:rPr>
          <w:rFonts w:ascii="Times New Roman" w:hAnsi="Times New Roman"/>
          <w:color w:val="auto"/>
          <w:sz w:val="24"/>
          <w:szCs w:val="24"/>
        </w:rPr>
      </w:pPr>
    </w:p>
    <w:p w:rsidR="00CE1E2B" w:rsidRPr="00CE1E2B" w:rsidRDefault="00CE1E2B" w:rsidP="00CE1E2B">
      <w:pPr>
        <w:rPr>
          <w:lang w:val="en-US"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Περιεχόμενα</w:t>
          </w:r>
        </w:p>
        <w:p w:rsidR="00C26888" w:rsidRPr="00C26888" w:rsidRDefault="00C26888" w:rsidP="00C26888">
          <w:pPr>
            <w:rPr>
              <w:lang w:eastAsia="en-US"/>
            </w:rPr>
          </w:pPr>
        </w:p>
        <w:p w:rsidR="00F11C95" w:rsidRDefault="00393082">
          <w:pPr>
            <w:pStyle w:val="TOC1"/>
            <w:tabs>
              <w:tab w:val="right" w:leader="dot" w:pos="8942"/>
            </w:tabs>
            <w:rPr>
              <w:rFonts w:asciiTheme="minorHAnsi" w:eastAsiaTheme="minorEastAsia" w:hAnsiTheme="minorHAnsi" w:cstheme="minorBidi"/>
              <w:noProof/>
              <w:lang w:eastAsia="el-GR"/>
            </w:rPr>
          </w:pPr>
          <w:r>
            <w:rPr>
              <w:b/>
              <w:bCs/>
              <w:noProof/>
            </w:rPr>
            <w:fldChar w:fldCharType="begin"/>
          </w:r>
          <w:r>
            <w:rPr>
              <w:b/>
              <w:bCs/>
              <w:noProof/>
            </w:rPr>
            <w:instrText xml:space="preserve"> TOC \o "1-3" \h \z \u </w:instrText>
          </w:r>
          <w:r>
            <w:rPr>
              <w:b/>
              <w:bCs/>
              <w:noProof/>
            </w:rPr>
            <w:fldChar w:fldCharType="separate"/>
          </w:r>
          <w:hyperlink w:anchor="_Toc515955400" w:history="1">
            <w:r w:rsidR="00F11C95" w:rsidRPr="005E491D">
              <w:rPr>
                <w:rStyle w:val="Hyperlink"/>
                <w:noProof/>
              </w:rPr>
              <w:t>1.Εισαγωγή</w:t>
            </w:r>
            <w:r w:rsidR="00F11C95">
              <w:rPr>
                <w:noProof/>
                <w:webHidden/>
              </w:rPr>
              <w:tab/>
            </w:r>
            <w:r w:rsidR="00F11C95">
              <w:rPr>
                <w:noProof/>
                <w:webHidden/>
              </w:rPr>
              <w:fldChar w:fldCharType="begin"/>
            </w:r>
            <w:r w:rsidR="00F11C95">
              <w:rPr>
                <w:noProof/>
                <w:webHidden/>
              </w:rPr>
              <w:instrText xml:space="preserve"> PAGEREF _Toc515955400 \h </w:instrText>
            </w:r>
            <w:r w:rsidR="00F11C95">
              <w:rPr>
                <w:noProof/>
                <w:webHidden/>
              </w:rPr>
            </w:r>
            <w:r w:rsidR="00F11C95">
              <w:rPr>
                <w:noProof/>
                <w:webHidden/>
              </w:rPr>
              <w:fldChar w:fldCharType="separate"/>
            </w:r>
            <w:r w:rsidR="00F11C95">
              <w:rPr>
                <w:noProof/>
                <w:webHidden/>
              </w:rPr>
              <w:t>6</w:t>
            </w:r>
            <w:r w:rsidR="00F11C95">
              <w:rPr>
                <w:noProof/>
                <w:webHidden/>
              </w:rPr>
              <w:fldChar w:fldCharType="end"/>
            </w:r>
          </w:hyperlink>
        </w:p>
        <w:p w:rsidR="00F11C95" w:rsidRDefault="00030418">
          <w:pPr>
            <w:pStyle w:val="TOC1"/>
            <w:tabs>
              <w:tab w:val="right" w:leader="dot" w:pos="8942"/>
            </w:tabs>
            <w:rPr>
              <w:rFonts w:asciiTheme="minorHAnsi" w:eastAsiaTheme="minorEastAsia" w:hAnsiTheme="minorHAnsi" w:cstheme="minorBidi"/>
              <w:noProof/>
              <w:lang w:eastAsia="el-GR"/>
            </w:rPr>
          </w:pPr>
          <w:hyperlink w:anchor="_Toc515955401" w:history="1">
            <w:r w:rsidR="00F11C95" w:rsidRPr="005E491D">
              <w:rPr>
                <w:rStyle w:val="Hyperlink"/>
                <w:noProof/>
              </w:rPr>
              <w:t>2.</w:t>
            </w:r>
            <w:r w:rsidR="00F11C95" w:rsidRPr="005E491D">
              <w:rPr>
                <w:rStyle w:val="Hyperlink"/>
                <w:noProof/>
                <w:lang w:val="en-US"/>
              </w:rPr>
              <w:t>High</w:t>
            </w:r>
            <w:r w:rsidR="00F11C95" w:rsidRPr="005E491D">
              <w:rPr>
                <w:rStyle w:val="Hyperlink"/>
                <w:noProof/>
              </w:rPr>
              <w:t xml:space="preserve"> </w:t>
            </w:r>
            <w:r w:rsidR="00F11C95" w:rsidRPr="005E491D">
              <w:rPr>
                <w:rStyle w:val="Hyperlink"/>
                <w:noProof/>
                <w:lang w:val="en-US"/>
              </w:rPr>
              <w:t>Level</w:t>
            </w:r>
            <w:r w:rsidR="00F11C95" w:rsidRPr="005E491D">
              <w:rPr>
                <w:rStyle w:val="Hyperlink"/>
                <w:noProof/>
              </w:rPr>
              <w:t xml:space="preserve"> </w:t>
            </w:r>
            <w:r w:rsidR="00F11C95" w:rsidRPr="005E491D">
              <w:rPr>
                <w:rStyle w:val="Hyperlink"/>
                <w:noProof/>
                <w:lang w:val="en-US"/>
              </w:rPr>
              <w:t>Synthesis</w:t>
            </w:r>
            <w:r w:rsidR="00F11C95">
              <w:rPr>
                <w:noProof/>
                <w:webHidden/>
              </w:rPr>
              <w:tab/>
            </w:r>
            <w:r w:rsidR="00F11C95">
              <w:rPr>
                <w:noProof/>
                <w:webHidden/>
              </w:rPr>
              <w:fldChar w:fldCharType="begin"/>
            </w:r>
            <w:r w:rsidR="00F11C95">
              <w:rPr>
                <w:noProof/>
                <w:webHidden/>
              </w:rPr>
              <w:instrText xml:space="preserve"> PAGEREF _Toc515955401 \h </w:instrText>
            </w:r>
            <w:r w:rsidR="00F11C95">
              <w:rPr>
                <w:noProof/>
                <w:webHidden/>
              </w:rPr>
            </w:r>
            <w:r w:rsidR="00F11C95">
              <w:rPr>
                <w:noProof/>
                <w:webHidden/>
              </w:rPr>
              <w:fldChar w:fldCharType="separate"/>
            </w:r>
            <w:r w:rsidR="00F11C95">
              <w:rPr>
                <w:noProof/>
                <w:webHidden/>
              </w:rPr>
              <w:t>8</w:t>
            </w:r>
            <w:r w:rsidR="00F11C95">
              <w:rPr>
                <w:noProof/>
                <w:webHidden/>
              </w:rPr>
              <w:fldChar w:fldCharType="end"/>
            </w:r>
          </w:hyperlink>
        </w:p>
        <w:p w:rsidR="00F11C95" w:rsidRDefault="00030418">
          <w:pPr>
            <w:pStyle w:val="TOC2"/>
            <w:tabs>
              <w:tab w:val="right" w:leader="dot" w:pos="8942"/>
            </w:tabs>
            <w:rPr>
              <w:rFonts w:asciiTheme="minorHAnsi" w:eastAsiaTheme="minorEastAsia" w:hAnsiTheme="minorHAnsi" w:cstheme="minorBidi"/>
              <w:noProof/>
              <w:lang w:eastAsia="el-GR"/>
            </w:rPr>
          </w:pPr>
          <w:hyperlink w:anchor="_Toc515955402" w:history="1">
            <w:r w:rsidR="00F11C95" w:rsidRPr="005E491D">
              <w:rPr>
                <w:rStyle w:val="Hyperlink"/>
                <w:noProof/>
              </w:rPr>
              <w:t>2.1 Κατανοώντας το HLS</w:t>
            </w:r>
            <w:r w:rsidR="00F11C95">
              <w:rPr>
                <w:noProof/>
                <w:webHidden/>
              </w:rPr>
              <w:tab/>
            </w:r>
            <w:r w:rsidR="00F11C95">
              <w:rPr>
                <w:noProof/>
                <w:webHidden/>
              </w:rPr>
              <w:fldChar w:fldCharType="begin"/>
            </w:r>
            <w:r w:rsidR="00F11C95">
              <w:rPr>
                <w:noProof/>
                <w:webHidden/>
              </w:rPr>
              <w:instrText xml:space="preserve"> PAGEREF _Toc515955402 \h </w:instrText>
            </w:r>
            <w:r w:rsidR="00F11C95">
              <w:rPr>
                <w:noProof/>
                <w:webHidden/>
              </w:rPr>
            </w:r>
            <w:r w:rsidR="00F11C95">
              <w:rPr>
                <w:noProof/>
                <w:webHidden/>
              </w:rPr>
              <w:fldChar w:fldCharType="separate"/>
            </w:r>
            <w:r w:rsidR="00F11C95">
              <w:rPr>
                <w:noProof/>
                <w:webHidden/>
              </w:rPr>
              <w:t>9</w:t>
            </w:r>
            <w:r w:rsidR="00F11C95">
              <w:rPr>
                <w:noProof/>
                <w:webHidden/>
              </w:rPr>
              <w:fldChar w:fldCharType="end"/>
            </w:r>
          </w:hyperlink>
        </w:p>
        <w:p w:rsidR="00F11C95" w:rsidRDefault="00030418">
          <w:pPr>
            <w:pStyle w:val="TOC2"/>
            <w:tabs>
              <w:tab w:val="right" w:leader="dot" w:pos="8942"/>
            </w:tabs>
            <w:rPr>
              <w:rFonts w:asciiTheme="minorHAnsi" w:eastAsiaTheme="minorEastAsia" w:hAnsiTheme="minorHAnsi" w:cstheme="minorBidi"/>
              <w:noProof/>
              <w:lang w:eastAsia="el-GR"/>
            </w:rPr>
          </w:pPr>
          <w:hyperlink w:anchor="_Toc515955403" w:history="1">
            <w:r w:rsidR="00F11C95" w:rsidRPr="005E491D">
              <w:rPr>
                <w:rStyle w:val="Hyperlink"/>
                <w:noProof/>
              </w:rPr>
              <w:t>2.2 Test Bench, Υποστήριξη γλωσσών, βιβλιοθήκες της C.</w:t>
            </w:r>
            <w:r w:rsidR="00F11C95">
              <w:rPr>
                <w:noProof/>
                <w:webHidden/>
              </w:rPr>
              <w:tab/>
            </w:r>
            <w:r w:rsidR="00F11C95">
              <w:rPr>
                <w:noProof/>
                <w:webHidden/>
              </w:rPr>
              <w:fldChar w:fldCharType="begin"/>
            </w:r>
            <w:r w:rsidR="00F11C95">
              <w:rPr>
                <w:noProof/>
                <w:webHidden/>
              </w:rPr>
              <w:instrText xml:space="preserve"> PAGEREF _Toc515955403 \h </w:instrText>
            </w:r>
            <w:r w:rsidR="00F11C95">
              <w:rPr>
                <w:noProof/>
                <w:webHidden/>
              </w:rPr>
            </w:r>
            <w:r w:rsidR="00F11C95">
              <w:rPr>
                <w:noProof/>
                <w:webHidden/>
              </w:rPr>
              <w:fldChar w:fldCharType="separate"/>
            </w:r>
            <w:r w:rsidR="00F11C95">
              <w:rPr>
                <w:noProof/>
                <w:webHidden/>
              </w:rPr>
              <w:t>11</w:t>
            </w:r>
            <w:r w:rsidR="00F11C95">
              <w:rPr>
                <w:noProof/>
                <w:webHidden/>
              </w:rPr>
              <w:fldChar w:fldCharType="end"/>
            </w:r>
          </w:hyperlink>
        </w:p>
        <w:p w:rsidR="00F11C95" w:rsidRDefault="00030418">
          <w:pPr>
            <w:pStyle w:val="TOC3"/>
            <w:rPr>
              <w:rFonts w:asciiTheme="minorHAnsi" w:eastAsiaTheme="minorEastAsia" w:hAnsiTheme="minorHAnsi" w:cstheme="minorBidi"/>
              <w:noProof/>
              <w:lang w:val="el-GR" w:eastAsia="el-GR"/>
            </w:rPr>
          </w:pPr>
          <w:hyperlink w:anchor="_Toc515955404" w:history="1">
            <w:r w:rsidR="00F11C95" w:rsidRPr="005E491D">
              <w:rPr>
                <w:rStyle w:val="Hyperlink"/>
                <w:noProof/>
              </w:rPr>
              <w:t>2.2.1 Τest Bench</w:t>
            </w:r>
            <w:r w:rsidR="00F11C95">
              <w:rPr>
                <w:noProof/>
                <w:webHidden/>
              </w:rPr>
              <w:tab/>
            </w:r>
            <w:r w:rsidR="00F11C95">
              <w:rPr>
                <w:noProof/>
                <w:webHidden/>
              </w:rPr>
              <w:fldChar w:fldCharType="begin"/>
            </w:r>
            <w:r w:rsidR="00F11C95">
              <w:rPr>
                <w:noProof/>
                <w:webHidden/>
              </w:rPr>
              <w:instrText xml:space="preserve"> PAGEREF _Toc515955404 \h </w:instrText>
            </w:r>
            <w:r w:rsidR="00F11C95">
              <w:rPr>
                <w:noProof/>
                <w:webHidden/>
              </w:rPr>
            </w:r>
            <w:r w:rsidR="00F11C95">
              <w:rPr>
                <w:noProof/>
                <w:webHidden/>
              </w:rPr>
              <w:fldChar w:fldCharType="separate"/>
            </w:r>
            <w:r w:rsidR="00F11C95">
              <w:rPr>
                <w:noProof/>
                <w:webHidden/>
              </w:rPr>
              <w:t>11</w:t>
            </w:r>
            <w:r w:rsidR="00F11C95">
              <w:rPr>
                <w:noProof/>
                <w:webHidden/>
              </w:rPr>
              <w:fldChar w:fldCharType="end"/>
            </w:r>
          </w:hyperlink>
        </w:p>
        <w:p w:rsidR="00F11C95" w:rsidRDefault="00030418">
          <w:pPr>
            <w:pStyle w:val="TOC3"/>
            <w:rPr>
              <w:rFonts w:asciiTheme="minorHAnsi" w:eastAsiaTheme="minorEastAsia" w:hAnsiTheme="minorHAnsi" w:cstheme="minorBidi"/>
              <w:noProof/>
              <w:lang w:val="el-GR" w:eastAsia="el-GR"/>
            </w:rPr>
          </w:pPr>
          <w:hyperlink w:anchor="_Toc515955405" w:history="1">
            <w:r w:rsidR="00F11C95" w:rsidRPr="005E491D">
              <w:rPr>
                <w:rStyle w:val="Hyperlink"/>
                <w:noProof/>
              </w:rPr>
              <w:t>2.2.2 Υποστήριξη γλωσσών</w:t>
            </w:r>
            <w:r w:rsidR="00F11C95">
              <w:rPr>
                <w:noProof/>
                <w:webHidden/>
              </w:rPr>
              <w:tab/>
            </w:r>
            <w:r w:rsidR="00F11C95">
              <w:rPr>
                <w:noProof/>
                <w:webHidden/>
              </w:rPr>
              <w:fldChar w:fldCharType="begin"/>
            </w:r>
            <w:r w:rsidR="00F11C95">
              <w:rPr>
                <w:noProof/>
                <w:webHidden/>
              </w:rPr>
              <w:instrText xml:space="preserve"> PAGEREF _Toc515955405 \h </w:instrText>
            </w:r>
            <w:r w:rsidR="00F11C95">
              <w:rPr>
                <w:noProof/>
                <w:webHidden/>
              </w:rPr>
            </w:r>
            <w:r w:rsidR="00F11C95">
              <w:rPr>
                <w:noProof/>
                <w:webHidden/>
              </w:rPr>
              <w:fldChar w:fldCharType="separate"/>
            </w:r>
            <w:r w:rsidR="00F11C95">
              <w:rPr>
                <w:noProof/>
                <w:webHidden/>
              </w:rPr>
              <w:t>11</w:t>
            </w:r>
            <w:r w:rsidR="00F11C95">
              <w:rPr>
                <w:noProof/>
                <w:webHidden/>
              </w:rPr>
              <w:fldChar w:fldCharType="end"/>
            </w:r>
          </w:hyperlink>
        </w:p>
        <w:p w:rsidR="00F11C95" w:rsidRDefault="00030418">
          <w:pPr>
            <w:pStyle w:val="TOC3"/>
            <w:rPr>
              <w:rFonts w:asciiTheme="minorHAnsi" w:eastAsiaTheme="minorEastAsia" w:hAnsiTheme="minorHAnsi" w:cstheme="minorBidi"/>
              <w:noProof/>
              <w:lang w:val="el-GR" w:eastAsia="el-GR"/>
            </w:rPr>
          </w:pPr>
          <w:hyperlink w:anchor="_Toc515955406" w:history="1">
            <w:r w:rsidR="00F11C95" w:rsidRPr="005E491D">
              <w:rPr>
                <w:rStyle w:val="Hyperlink"/>
                <w:noProof/>
              </w:rPr>
              <w:t>2.2.3 Βιβλιοθήκες της C</w:t>
            </w:r>
            <w:r w:rsidR="00F11C95">
              <w:rPr>
                <w:noProof/>
                <w:webHidden/>
              </w:rPr>
              <w:tab/>
            </w:r>
            <w:r w:rsidR="00F11C95">
              <w:rPr>
                <w:noProof/>
                <w:webHidden/>
              </w:rPr>
              <w:fldChar w:fldCharType="begin"/>
            </w:r>
            <w:r w:rsidR="00F11C95">
              <w:rPr>
                <w:noProof/>
                <w:webHidden/>
              </w:rPr>
              <w:instrText xml:space="preserve"> PAGEREF _Toc515955406 \h </w:instrText>
            </w:r>
            <w:r w:rsidR="00F11C95">
              <w:rPr>
                <w:noProof/>
                <w:webHidden/>
              </w:rPr>
            </w:r>
            <w:r w:rsidR="00F11C95">
              <w:rPr>
                <w:noProof/>
                <w:webHidden/>
              </w:rPr>
              <w:fldChar w:fldCharType="separate"/>
            </w:r>
            <w:r w:rsidR="00F11C95">
              <w:rPr>
                <w:noProof/>
                <w:webHidden/>
              </w:rPr>
              <w:t>12</w:t>
            </w:r>
            <w:r w:rsidR="00F11C95">
              <w:rPr>
                <w:noProof/>
                <w:webHidden/>
              </w:rPr>
              <w:fldChar w:fldCharType="end"/>
            </w:r>
          </w:hyperlink>
        </w:p>
        <w:p w:rsidR="00F11C95" w:rsidRDefault="00030418">
          <w:pPr>
            <w:pStyle w:val="TOC2"/>
            <w:tabs>
              <w:tab w:val="right" w:leader="dot" w:pos="8942"/>
            </w:tabs>
            <w:rPr>
              <w:rFonts w:asciiTheme="minorHAnsi" w:eastAsiaTheme="minorEastAsia" w:hAnsiTheme="minorHAnsi" w:cstheme="minorBidi"/>
              <w:noProof/>
              <w:lang w:eastAsia="el-GR"/>
            </w:rPr>
          </w:pPr>
          <w:hyperlink w:anchor="_Toc515955407" w:history="1">
            <w:r w:rsidR="00F11C95" w:rsidRPr="005E491D">
              <w:rPr>
                <w:rStyle w:val="Hyperlink"/>
                <w:noProof/>
              </w:rPr>
              <w:t>2.4 Σύνθεση</w:t>
            </w:r>
            <w:r w:rsidR="00F11C95">
              <w:rPr>
                <w:noProof/>
                <w:webHidden/>
              </w:rPr>
              <w:tab/>
            </w:r>
            <w:r w:rsidR="00F11C95">
              <w:rPr>
                <w:noProof/>
                <w:webHidden/>
              </w:rPr>
              <w:fldChar w:fldCharType="begin"/>
            </w:r>
            <w:r w:rsidR="00F11C95">
              <w:rPr>
                <w:noProof/>
                <w:webHidden/>
              </w:rPr>
              <w:instrText xml:space="preserve"> PAGEREF _Toc515955407 \h </w:instrText>
            </w:r>
            <w:r w:rsidR="00F11C95">
              <w:rPr>
                <w:noProof/>
                <w:webHidden/>
              </w:rPr>
            </w:r>
            <w:r w:rsidR="00F11C95">
              <w:rPr>
                <w:noProof/>
                <w:webHidden/>
              </w:rPr>
              <w:fldChar w:fldCharType="separate"/>
            </w:r>
            <w:r w:rsidR="00F11C95">
              <w:rPr>
                <w:noProof/>
                <w:webHidden/>
              </w:rPr>
              <w:t>12</w:t>
            </w:r>
            <w:r w:rsidR="00F11C95">
              <w:rPr>
                <w:noProof/>
                <w:webHidden/>
              </w:rPr>
              <w:fldChar w:fldCharType="end"/>
            </w:r>
          </w:hyperlink>
        </w:p>
        <w:p w:rsidR="00F11C95" w:rsidRDefault="00030418">
          <w:pPr>
            <w:pStyle w:val="TOC2"/>
            <w:tabs>
              <w:tab w:val="right" w:leader="dot" w:pos="8942"/>
            </w:tabs>
            <w:rPr>
              <w:rFonts w:asciiTheme="minorHAnsi" w:eastAsiaTheme="minorEastAsia" w:hAnsiTheme="minorHAnsi" w:cstheme="minorBidi"/>
              <w:noProof/>
              <w:lang w:eastAsia="el-GR"/>
            </w:rPr>
          </w:pPr>
          <w:hyperlink w:anchor="_Toc515955408" w:history="1">
            <w:r w:rsidR="00F11C95" w:rsidRPr="005E491D">
              <w:rPr>
                <w:rStyle w:val="Hyperlink"/>
                <w:noProof/>
              </w:rPr>
              <w:t>2.5 Βελτιστοποίηση</w:t>
            </w:r>
            <w:r w:rsidR="00F11C95">
              <w:rPr>
                <w:noProof/>
                <w:webHidden/>
              </w:rPr>
              <w:tab/>
            </w:r>
            <w:r w:rsidR="00F11C95">
              <w:rPr>
                <w:noProof/>
                <w:webHidden/>
              </w:rPr>
              <w:fldChar w:fldCharType="begin"/>
            </w:r>
            <w:r w:rsidR="00F11C95">
              <w:rPr>
                <w:noProof/>
                <w:webHidden/>
              </w:rPr>
              <w:instrText xml:space="preserve"> PAGEREF _Toc515955408 \h </w:instrText>
            </w:r>
            <w:r w:rsidR="00F11C95">
              <w:rPr>
                <w:noProof/>
                <w:webHidden/>
              </w:rPr>
            </w:r>
            <w:r w:rsidR="00F11C95">
              <w:rPr>
                <w:noProof/>
                <w:webHidden/>
              </w:rPr>
              <w:fldChar w:fldCharType="separate"/>
            </w:r>
            <w:r w:rsidR="00F11C95">
              <w:rPr>
                <w:noProof/>
                <w:webHidden/>
              </w:rPr>
              <w:t>13</w:t>
            </w:r>
            <w:r w:rsidR="00F11C95">
              <w:rPr>
                <w:noProof/>
                <w:webHidden/>
              </w:rPr>
              <w:fldChar w:fldCharType="end"/>
            </w:r>
          </w:hyperlink>
        </w:p>
        <w:p w:rsidR="00F11C95" w:rsidRDefault="00030418">
          <w:pPr>
            <w:pStyle w:val="TOC2"/>
            <w:tabs>
              <w:tab w:val="right" w:leader="dot" w:pos="8942"/>
            </w:tabs>
            <w:rPr>
              <w:rFonts w:asciiTheme="minorHAnsi" w:eastAsiaTheme="minorEastAsia" w:hAnsiTheme="minorHAnsi" w:cstheme="minorBidi"/>
              <w:noProof/>
              <w:lang w:eastAsia="el-GR"/>
            </w:rPr>
          </w:pPr>
          <w:hyperlink w:anchor="_Toc515955409" w:history="1">
            <w:r w:rsidR="00F11C95" w:rsidRPr="005E491D">
              <w:rPr>
                <w:rStyle w:val="Hyperlink"/>
                <w:noProof/>
              </w:rPr>
              <w:t>2.6 Ανάλυση</w:t>
            </w:r>
            <w:r w:rsidR="00F11C95">
              <w:rPr>
                <w:noProof/>
                <w:webHidden/>
              </w:rPr>
              <w:tab/>
            </w:r>
            <w:r w:rsidR="00F11C95">
              <w:rPr>
                <w:noProof/>
                <w:webHidden/>
              </w:rPr>
              <w:fldChar w:fldCharType="begin"/>
            </w:r>
            <w:r w:rsidR="00F11C95">
              <w:rPr>
                <w:noProof/>
                <w:webHidden/>
              </w:rPr>
              <w:instrText xml:space="preserve"> PAGEREF _Toc515955409 \h </w:instrText>
            </w:r>
            <w:r w:rsidR="00F11C95">
              <w:rPr>
                <w:noProof/>
                <w:webHidden/>
              </w:rPr>
            </w:r>
            <w:r w:rsidR="00F11C95">
              <w:rPr>
                <w:noProof/>
                <w:webHidden/>
              </w:rPr>
              <w:fldChar w:fldCharType="separate"/>
            </w:r>
            <w:r w:rsidR="00F11C95">
              <w:rPr>
                <w:noProof/>
                <w:webHidden/>
              </w:rPr>
              <w:t>13</w:t>
            </w:r>
            <w:r w:rsidR="00F11C95">
              <w:rPr>
                <w:noProof/>
                <w:webHidden/>
              </w:rPr>
              <w:fldChar w:fldCharType="end"/>
            </w:r>
          </w:hyperlink>
        </w:p>
        <w:p w:rsidR="00F11C95" w:rsidRDefault="00030418">
          <w:pPr>
            <w:pStyle w:val="TOC2"/>
            <w:tabs>
              <w:tab w:val="right" w:leader="dot" w:pos="8942"/>
            </w:tabs>
            <w:rPr>
              <w:rFonts w:asciiTheme="minorHAnsi" w:eastAsiaTheme="minorEastAsia" w:hAnsiTheme="minorHAnsi" w:cstheme="minorBidi"/>
              <w:noProof/>
              <w:lang w:eastAsia="el-GR"/>
            </w:rPr>
          </w:pPr>
          <w:hyperlink w:anchor="_Toc515955410" w:history="1">
            <w:r w:rsidR="00F11C95" w:rsidRPr="005E491D">
              <w:rPr>
                <w:rStyle w:val="Hyperlink"/>
                <w:noProof/>
              </w:rPr>
              <w:t>2.7 Επαλήθευση RTL</w:t>
            </w:r>
            <w:r w:rsidR="00F11C95">
              <w:rPr>
                <w:noProof/>
                <w:webHidden/>
              </w:rPr>
              <w:tab/>
            </w:r>
            <w:r w:rsidR="00F11C95">
              <w:rPr>
                <w:noProof/>
                <w:webHidden/>
              </w:rPr>
              <w:fldChar w:fldCharType="begin"/>
            </w:r>
            <w:r w:rsidR="00F11C95">
              <w:rPr>
                <w:noProof/>
                <w:webHidden/>
              </w:rPr>
              <w:instrText xml:space="preserve"> PAGEREF _Toc515955410 \h </w:instrText>
            </w:r>
            <w:r w:rsidR="00F11C95">
              <w:rPr>
                <w:noProof/>
                <w:webHidden/>
              </w:rPr>
            </w:r>
            <w:r w:rsidR="00F11C95">
              <w:rPr>
                <w:noProof/>
                <w:webHidden/>
              </w:rPr>
              <w:fldChar w:fldCharType="separate"/>
            </w:r>
            <w:r w:rsidR="00F11C95">
              <w:rPr>
                <w:noProof/>
                <w:webHidden/>
              </w:rPr>
              <w:t>14</w:t>
            </w:r>
            <w:r w:rsidR="00F11C95">
              <w:rPr>
                <w:noProof/>
                <w:webHidden/>
              </w:rPr>
              <w:fldChar w:fldCharType="end"/>
            </w:r>
          </w:hyperlink>
        </w:p>
        <w:p w:rsidR="00F11C95" w:rsidRDefault="00030418">
          <w:pPr>
            <w:pStyle w:val="TOC2"/>
            <w:tabs>
              <w:tab w:val="right" w:leader="dot" w:pos="8942"/>
            </w:tabs>
            <w:rPr>
              <w:rFonts w:asciiTheme="minorHAnsi" w:eastAsiaTheme="minorEastAsia" w:hAnsiTheme="minorHAnsi" w:cstheme="minorBidi"/>
              <w:noProof/>
              <w:lang w:eastAsia="el-GR"/>
            </w:rPr>
          </w:pPr>
          <w:hyperlink w:anchor="_Toc515955411" w:history="1">
            <w:r w:rsidR="00F11C95" w:rsidRPr="005E491D">
              <w:rPr>
                <w:rStyle w:val="Hyperlink"/>
                <w:noProof/>
              </w:rPr>
              <w:t>2.8 Προτάσεις</w:t>
            </w:r>
            <w:r w:rsidR="00F11C95">
              <w:rPr>
                <w:noProof/>
                <w:webHidden/>
              </w:rPr>
              <w:tab/>
            </w:r>
            <w:r w:rsidR="00F11C95">
              <w:rPr>
                <w:noProof/>
                <w:webHidden/>
              </w:rPr>
              <w:fldChar w:fldCharType="begin"/>
            </w:r>
            <w:r w:rsidR="00F11C95">
              <w:rPr>
                <w:noProof/>
                <w:webHidden/>
              </w:rPr>
              <w:instrText xml:space="preserve"> PAGEREF _Toc515955411 \h </w:instrText>
            </w:r>
            <w:r w:rsidR="00F11C95">
              <w:rPr>
                <w:noProof/>
                <w:webHidden/>
              </w:rPr>
            </w:r>
            <w:r w:rsidR="00F11C95">
              <w:rPr>
                <w:noProof/>
                <w:webHidden/>
              </w:rPr>
              <w:fldChar w:fldCharType="separate"/>
            </w:r>
            <w:r w:rsidR="00F11C95">
              <w:rPr>
                <w:noProof/>
                <w:webHidden/>
              </w:rPr>
              <w:t>14</w:t>
            </w:r>
            <w:r w:rsidR="00F11C95">
              <w:rPr>
                <w:noProof/>
                <w:webHidden/>
              </w:rPr>
              <w:fldChar w:fldCharType="end"/>
            </w:r>
          </w:hyperlink>
        </w:p>
        <w:p w:rsidR="00F11C95" w:rsidRDefault="00030418">
          <w:pPr>
            <w:pStyle w:val="TOC3"/>
            <w:rPr>
              <w:rFonts w:asciiTheme="minorHAnsi" w:eastAsiaTheme="minorEastAsia" w:hAnsiTheme="minorHAnsi" w:cstheme="minorBidi"/>
              <w:noProof/>
              <w:lang w:val="el-GR" w:eastAsia="el-GR"/>
            </w:rPr>
          </w:pPr>
          <w:hyperlink w:anchor="_Toc515955412" w:history="1">
            <w:r w:rsidR="00F11C95" w:rsidRPr="005E491D">
              <w:rPr>
                <w:rStyle w:val="Hyperlink"/>
                <w:noProof/>
              </w:rPr>
              <w:t>2.8.1 Κώδικας</w:t>
            </w:r>
            <w:r w:rsidR="00F11C95">
              <w:rPr>
                <w:noProof/>
                <w:webHidden/>
              </w:rPr>
              <w:tab/>
            </w:r>
            <w:r w:rsidR="00F11C95">
              <w:rPr>
                <w:noProof/>
                <w:webHidden/>
              </w:rPr>
              <w:fldChar w:fldCharType="begin"/>
            </w:r>
            <w:r w:rsidR="00F11C95">
              <w:rPr>
                <w:noProof/>
                <w:webHidden/>
              </w:rPr>
              <w:instrText xml:space="preserve"> PAGEREF _Toc515955412 \h </w:instrText>
            </w:r>
            <w:r w:rsidR="00F11C95">
              <w:rPr>
                <w:noProof/>
                <w:webHidden/>
              </w:rPr>
            </w:r>
            <w:r w:rsidR="00F11C95">
              <w:rPr>
                <w:noProof/>
                <w:webHidden/>
              </w:rPr>
              <w:fldChar w:fldCharType="separate"/>
            </w:r>
            <w:r w:rsidR="00F11C95">
              <w:rPr>
                <w:noProof/>
                <w:webHidden/>
              </w:rPr>
              <w:t>15</w:t>
            </w:r>
            <w:r w:rsidR="00F11C95">
              <w:rPr>
                <w:noProof/>
                <w:webHidden/>
              </w:rPr>
              <w:fldChar w:fldCharType="end"/>
            </w:r>
          </w:hyperlink>
        </w:p>
        <w:p w:rsidR="00F11C95" w:rsidRDefault="00030418">
          <w:pPr>
            <w:pStyle w:val="TOC3"/>
            <w:rPr>
              <w:rFonts w:asciiTheme="minorHAnsi" w:eastAsiaTheme="minorEastAsia" w:hAnsiTheme="minorHAnsi" w:cstheme="minorBidi"/>
              <w:noProof/>
              <w:lang w:val="el-GR" w:eastAsia="el-GR"/>
            </w:rPr>
          </w:pPr>
          <w:hyperlink w:anchor="_Toc515955413" w:history="1">
            <w:r w:rsidR="00F11C95" w:rsidRPr="005E491D">
              <w:rPr>
                <w:rStyle w:val="Hyperlink"/>
                <w:noProof/>
              </w:rPr>
              <w:t>2.8.2 Γλώσσα Προγραμματισμού</w:t>
            </w:r>
            <w:r w:rsidR="00F11C95">
              <w:rPr>
                <w:noProof/>
                <w:webHidden/>
              </w:rPr>
              <w:tab/>
            </w:r>
            <w:r w:rsidR="00F11C95">
              <w:rPr>
                <w:noProof/>
                <w:webHidden/>
              </w:rPr>
              <w:fldChar w:fldCharType="begin"/>
            </w:r>
            <w:r w:rsidR="00F11C95">
              <w:rPr>
                <w:noProof/>
                <w:webHidden/>
              </w:rPr>
              <w:instrText xml:space="preserve"> PAGEREF _Toc515955413 \h </w:instrText>
            </w:r>
            <w:r w:rsidR="00F11C95">
              <w:rPr>
                <w:noProof/>
                <w:webHidden/>
              </w:rPr>
            </w:r>
            <w:r w:rsidR="00F11C95">
              <w:rPr>
                <w:noProof/>
                <w:webHidden/>
              </w:rPr>
              <w:fldChar w:fldCharType="separate"/>
            </w:r>
            <w:r w:rsidR="00F11C95">
              <w:rPr>
                <w:noProof/>
                <w:webHidden/>
              </w:rPr>
              <w:t>15</w:t>
            </w:r>
            <w:r w:rsidR="00F11C95">
              <w:rPr>
                <w:noProof/>
                <w:webHidden/>
              </w:rPr>
              <w:fldChar w:fldCharType="end"/>
            </w:r>
          </w:hyperlink>
        </w:p>
        <w:p w:rsidR="00F11C95" w:rsidRDefault="00030418">
          <w:pPr>
            <w:pStyle w:val="TOC3"/>
            <w:rPr>
              <w:rFonts w:asciiTheme="minorHAnsi" w:eastAsiaTheme="minorEastAsia" w:hAnsiTheme="minorHAnsi" w:cstheme="minorBidi"/>
              <w:noProof/>
              <w:lang w:val="el-GR" w:eastAsia="el-GR"/>
            </w:rPr>
          </w:pPr>
          <w:hyperlink w:anchor="_Toc515955414" w:history="1">
            <w:r w:rsidR="00F11C95" w:rsidRPr="005E491D">
              <w:rPr>
                <w:rStyle w:val="Hyperlink"/>
                <w:noProof/>
              </w:rPr>
              <w:t>2.8.3 Directives</w:t>
            </w:r>
            <w:r w:rsidR="00F11C95">
              <w:rPr>
                <w:noProof/>
                <w:webHidden/>
              </w:rPr>
              <w:tab/>
            </w:r>
            <w:r w:rsidR="00F11C95">
              <w:rPr>
                <w:noProof/>
                <w:webHidden/>
              </w:rPr>
              <w:fldChar w:fldCharType="begin"/>
            </w:r>
            <w:r w:rsidR="00F11C95">
              <w:rPr>
                <w:noProof/>
                <w:webHidden/>
              </w:rPr>
              <w:instrText xml:space="preserve"> PAGEREF _Toc515955414 \h </w:instrText>
            </w:r>
            <w:r w:rsidR="00F11C95">
              <w:rPr>
                <w:noProof/>
                <w:webHidden/>
              </w:rPr>
            </w:r>
            <w:r w:rsidR="00F11C95">
              <w:rPr>
                <w:noProof/>
                <w:webHidden/>
              </w:rPr>
              <w:fldChar w:fldCharType="separate"/>
            </w:r>
            <w:r w:rsidR="00F11C95">
              <w:rPr>
                <w:noProof/>
                <w:webHidden/>
              </w:rPr>
              <w:t>16</w:t>
            </w:r>
            <w:r w:rsidR="00F11C95">
              <w:rPr>
                <w:noProof/>
                <w:webHidden/>
              </w:rPr>
              <w:fldChar w:fldCharType="end"/>
            </w:r>
          </w:hyperlink>
        </w:p>
        <w:p w:rsidR="00F11C95" w:rsidRDefault="00030418">
          <w:pPr>
            <w:pStyle w:val="TOC1"/>
            <w:tabs>
              <w:tab w:val="right" w:leader="dot" w:pos="8942"/>
            </w:tabs>
            <w:rPr>
              <w:rFonts w:asciiTheme="minorHAnsi" w:eastAsiaTheme="minorEastAsia" w:hAnsiTheme="minorHAnsi" w:cstheme="minorBidi"/>
              <w:noProof/>
              <w:lang w:eastAsia="el-GR"/>
            </w:rPr>
          </w:pPr>
          <w:hyperlink w:anchor="_Toc515955415" w:history="1">
            <w:r w:rsidR="00F11C95" w:rsidRPr="005E491D">
              <w:rPr>
                <w:rStyle w:val="Hyperlink"/>
                <w:noProof/>
              </w:rPr>
              <w:t>3. Μελέτη του αλγορίθμου AES</w:t>
            </w:r>
            <w:r w:rsidR="00F11C95">
              <w:rPr>
                <w:noProof/>
                <w:webHidden/>
              </w:rPr>
              <w:tab/>
            </w:r>
            <w:r w:rsidR="00F11C95">
              <w:rPr>
                <w:noProof/>
                <w:webHidden/>
              </w:rPr>
              <w:fldChar w:fldCharType="begin"/>
            </w:r>
            <w:r w:rsidR="00F11C95">
              <w:rPr>
                <w:noProof/>
                <w:webHidden/>
              </w:rPr>
              <w:instrText xml:space="preserve"> PAGEREF _Toc515955415 \h </w:instrText>
            </w:r>
            <w:r w:rsidR="00F11C95">
              <w:rPr>
                <w:noProof/>
                <w:webHidden/>
              </w:rPr>
            </w:r>
            <w:r w:rsidR="00F11C95">
              <w:rPr>
                <w:noProof/>
                <w:webHidden/>
              </w:rPr>
              <w:fldChar w:fldCharType="separate"/>
            </w:r>
            <w:r w:rsidR="00F11C95">
              <w:rPr>
                <w:noProof/>
                <w:webHidden/>
              </w:rPr>
              <w:t>19</w:t>
            </w:r>
            <w:r w:rsidR="00F11C95">
              <w:rPr>
                <w:noProof/>
                <w:webHidden/>
              </w:rPr>
              <w:fldChar w:fldCharType="end"/>
            </w:r>
          </w:hyperlink>
        </w:p>
        <w:p w:rsidR="00F11C95" w:rsidRDefault="00030418">
          <w:pPr>
            <w:pStyle w:val="TOC2"/>
            <w:tabs>
              <w:tab w:val="right" w:leader="dot" w:pos="8942"/>
            </w:tabs>
            <w:rPr>
              <w:rFonts w:asciiTheme="minorHAnsi" w:eastAsiaTheme="minorEastAsia" w:hAnsiTheme="minorHAnsi" w:cstheme="minorBidi"/>
              <w:noProof/>
              <w:lang w:eastAsia="el-GR"/>
            </w:rPr>
          </w:pPr>
          <w:hyperlink w:anchor="_Toc515955416" w:history="1">
            <w:r w:rsidR="00F11C95" w:rsidRPr="005E491D">
              <w:rPr>
                <w:rStyle w:val="Hyperlink"/>
                <w:noProof/>
              </w:rPr>
              <w:t>3.1 Ανάλυση συναρτήσεων</w:t>
            </w:r>
            <w:r w:rsidR="00F11C95">
              <w:rPr>
                <w:noProof/>
                <w:webHidden/>
              </w:rPr>
              <w:tab/>
            </w:r>
            <w:r w:rsidR="00F11C95">
              <w:rPr>
                <w:noProof/>
                <w:webHidden/>
              </w:rPr>
              <w:fldChar w:fldCharType="begin"/>
            </w:r>
            <w:r w:rsidR="00F11C95">
              <w:rPr>
                <w:noProof/>
                <w:webHidden/>
              </w:rPr>
              <w:instrText xml:space="preserve"> PAGEREF _Toc515955416 \h </w:instrText>
            </w:r>
            <w:r w:rsidR="00F11C95">
              <w:rPr>
                <w:noProof/>
                <w:webHidden/>
              </w:rPr>
            </w:r>
            <w:r w:rsidR="00F11C95">
              <w:rPr>
                <w:noProof/>
                <w:webHidden/>
              </w:rPr>
              <w:fldChar w:fldCharType="separate"/>
            </w:r>
            <w:r w:rsidR="00F11C95">
              <w:rPr>
                <w:noProof/>
                <w:webHidden/>
              </w:rPr>
              <w:t>22</w:t>
            </w:r>
            <w:r w:rsidR="00F11C95">
              <w:rPr>
                <w:noProof/>
                <w:webHidden/>
              </w:rPr>
              <w:fldChar w:fldCharType="end"/>
            </w:r>
          </w:hyperlink>
        </w:p>
        <w:p w:rsidR="00F11C95" w:rsidRDefault="00030418">
          <w:pPr>
            <w:pStyle w:val="TOC1"/>
            <w:tabs>
              <w:tab w:val="right" w:leader="dot" w:pos="8942"/>
            </w:tabs>
            <w:rPr>
              <w:rFonts w:asciiTheme="minorHAnsi" w:eastAsiaTheme="minorEastAsia" w:hAnsiTheme="minorHAnsi" w:cstheme="minorBidi"/>
              <w:noProof/>
              <w:lang w:eastAsia="el-GR"/>
            </w:rPr>
          </w:pPr>
          <w:hyperlink w:anchor="_Toc515955417" w:history="1">
            <w:r w:rsidR="00F11C95" w:rsidRPr="005E491D">
              <w:rPr>
                <w:rStyle w:val="Hyperlink"/>
                <w:noProof/>
              </w:rPr>
              <w:t>4. Ανάλυση υλοποιήσεων</w:t>
            </w:r>
            <w:r w:rsidR="00F11C95">
              <w:rPr>
                <w:noProof/>
                <w:webHidden/>
              </w:rPr>
              <w:tab/>
            </w:r>
            <w:r w:rsidR="00F11C95">
              <w:rPr>
                <w:noProof/>
                <w:webHidden/>
              </w:rPr>
              <w:fldChar w:fldCharType="begin"/>
            </w:r>
            <w:r w:rsidR="00F11C95">
              <w:rPr>
                <w:noProof/>
                <w:webHidden/>
              </w:rPr>
              <w:instrText xml:space="preserve"> PAGEREF _Toc515955417 \h </w:instrText>
            </w:r>
            <w:r w:rsidR="00F11C95">
              <w:rPr>
                <w:noProof/>
                <w:webHidden/>
              </w:rPr>
            </w:r>
            <w:r w:rsidR="00F11C95">
              <w:rPr>
                <w:noProof/>
                <w:webHidden/>
              </w:rPr>
              <w:fldChar w:fldCharType="separate"/>
            </w:r>
            <w:r w:rsidR="00F11C95">
              <w:rPr>
                <w:noProof/>
                <w:webHidden/>
              </w:rPr>
              <w:t>28</w:t>
            </w:r>
            <w:r w:rsidR="00F11C95">
              <w:rPr>
                <w:noProof/>
                <w:webHidden/>
              </w:rPr>
              <w:fldChar w:fldCharType="end"/>
            </w:r>
          </w:hyperlink>
        </w:p>
        <w:p w:rsidR="00F11C95" w:rsidRDefault="00030418">
          <w:pPr>
            <w:pStyle w:val="TOC2"/>
            <w:tabs>
              <w:tab w:val="right" w:leader="dot" w:pos="8942"/>
            </w:tabs>
            <w:rPr>
              <w:rFonts w:asciiTheme="minorHAnsi" w:eastAsiaTheme="minorEastAsia" w:hAnsiTheme="minorHAnsi" w:cstheme="minorBidi"/>
              <w:noProof/>
              <w:lang w:eastAsia="el-GR"/>
            </w:rPr>
          </w:pPr>
          <w:hyperlink w:anchor="_Toc515955418" w:history="1">
            <w:r w:rsidR="00F11C95" w:rsidRPr="005E491D">
              <w:rPr>
                <w:rStyle w:val="Hyperlink"/>
                <w:noProof/>
              </w:rPr>
              <w:t>4.1 Τροποποιήσεις υλοποιήσεων για σύνθεση</w:t>
            </w:r>
            <w:r w:rsidR="00F11C95">
              <w:rPr>
                <w:noProof/>
                <w:webHidden/>
              </w:rPr>
              <w:tab/>
            </w:r>
            <w:r w:rsidR="00F11C95">
              <w:rPr>
                <w:noProof/>
                <w:webHidden/>
              </w:rPr>
              <w:fldChar w:fldCharType="begin"/>
            </w:r>
            <w:r w:rsidR="00F11C95">
              <w:rPr>
                <w:noProof/>
                <w:webHidden/>
              </w:rPr>
              <w:instrText xml:space="preserve"> PAGEREF _Toc515955418 \h </w:instrText>
            </w:r>
            <w:r w:rsidR="00F11C95">
              <w:rPr>
                <w:noProof/>
                <w:webHidden/>
              </w:rPr>
            </w:r>
            <w:r w:rsidR="00F11C95">
              <w:rPr>
                <w:noProof/>
                <w:webHidden/>
              </w:rPr>
              <w:fldChar w:fldCharType="separate"/>
            </w:r>
            <w:r w:rsidR="00F11C95">
              <w:rPr>
                <w:noProof/>
                <w:webHidden/>
              </w:rPr>
              <w:t>28</w:t>
            </w:r>
            <w:r w:rsidR="00F11C95">
              <w:rPr>
                <w:noProof/>
                <w:webHidden/>
              </w:rPr>
              <w:fldChar w:fldCharType="end"/>
            </w:r>
          </w:hyperlink>
        </w:p>
        <w:p w:rsidR="00F11C95" w:rsidRDefault="00030418">
          <w:pPr>
            <w:pStyle w:val="TOC3"/>
            <w:rPr>
              <w:rFonts w:asciiTheme="minorHAnsi" w:eastAsiaTheme="minorEastAsia" w:hAnsiTheme="minorHAnsi" w:cstheme="minorBidi"/>
              <w:noProof/>
              <w:lang w:val="el-GR" w:eastAsia="el-GR"/>
            </w:rPr>
          </w:pPr>
          <w:hyperlink w:anchor="_Toc515955419" w:history="1">
            <w:r w:rsidR="00F11C95" w:rsidRPr="005E491D">
              <w:rPr>
                <w:rStyle w:val="Hyperlink"/>
                <w:noProof/>
              </w:rPr>
              <w:t>4.1.1 1</w:t>
            </w:r>
            <w:r w:rsidR="00F11C95" w:rsidRPr="005E491D">
              <w:rPr>
                <w:rStyle w:val="Hyperlink"/>
                <w:noProof/>
                <w:vertAlign w:val="superscript"/>
              </w:rPr>
              <w:t>ος</w:t>
            </w:r>
            <w:r w:rsidR="00F11C95" w:rsidRPr="005E491D">
              <w:rPr>
                <w:rStyle w:val="Hyperlink"/>
                <w:noProof/>
              </w:rPr>
              <w:t xml:space="preserve"> κώδικας:</w:t>
            </w:r>
            <w:r w:rsidR="00F11C95">
              <w:rPr>
                <w:noProof/>
                <w:webHidden/>
              </w:rPr>
              <w:tab/>
            </w:r>
            <w:r w:rsidR="00F11C95">
              <w:rPr>
                <w:noProof/>
                <w:webHidden/>
              </w:rPr>
              <w:fldChar w:fldCharType="begin"/>
            </w:r>
            <w:r w:rsidR="00F11C95">
              <w:rPr>
                <w:noProof/>
                <w:webHidden/>
              </w:rPr>
              <w:instrText xml:space="preserve"> PAGEREF _Toc515955419 \h </w:instrText>
            </w:r>
            <w:r w:rsidR="00F11C95">
              <w:rPr>
                <w:noProof/>
                <w:webHidden/>
              </w:rPr>
            </w:r>
            <w:r w:rsidR="00F11C95">
              <w:rPr>
                <w:noProof/>
                <w:webHidden/>
              </w:rPr>
              <w:fldChar w:fldCharType="separate"/>
            </w:r>
            <w:r w:rsidR="00F11C95">
              <w:rPr>
                <w:noProof/>
                <w:webHidden/>
              </w:rPr>
              <w:t>28</w:t>
            </w:r>
            <w:r w:rsidR="00F11C95">
              <w:rPr>
                <w:noProof/>
                <w:webHidden/>
              </w:rPr>
              <w:fldChar w:fldCharType="end"/>
            </w:r>
          </w:hyperlink>
        </w:p>
        <w:p w:rsidR="00F11C95" w:rsidRDefault="00030418">
          <w:pPr>
            <w:pStyle w:val="TOC3"/>
            <w:rPr>
              <w:rFonts w:asciiTheme="minorHAnsi" w:eastAsiaTheme="minorEastAsia" w:hAnsiTheme="minorHAnsi" w:cstheme="minorBidi"/>
              <w:noProof/>
              <w:lang w:val="el-GR" w:eastAsia="el-GR"/>
            </w:rPr>
          </w:pPr>
          <w:hyperlink w:anchor="_Toc515955420" w:history="1">
            <w:r w:rsidR="00F11C95" w:rsidRPr="005E491D">
              <w:rPr>
                <w:rStyle w:val="Hyperlink"/>
                <w:noProof/>
              </w:rPr>
              <w:t>4.1.2 2</w:t>
            </w:r>
            <w:r w:rsidR="00F11C95" w:rsidRPr="005E491D">
              <w:rPr>
                <w:rStyle w:val="Hyperlink"/>
                <w:noProof/>
                <w:vertAlign w:val="superscript"/>
              </w:rPr>
              <w:t>ος</w:t>
            </w:r>
            <w:r w:rsidR="00F11C95" w:rsidRPr="005E491D">
              <w:rPr>
                <w:rStyle w:val="Hyperlink"/>
                <w:noProof/>
              </w:rPr>
              <w:t xml:space="preserve"> κώδικας:</w:t>
            </w:r>
            <w:r w:rsidR="00F11C95">
              <w:rPr>
                <w:noProof/>
                <w:webHidden/>
              </w:rPr>
              <w:tab/>
            </w:r>
            <w:r w:rsidR="00F11C95">
              <w:rPr>
                <w:noProof/>
                <w:webHidden/>
              </w:rPr>
              <w:fldChar w:fldCharType="begin"/>
            </w:r>
            <w:r w:rsidR="00F11C95">
              <w:rPr>
                <w:noProof/>
                <w:webHidden/>
              </w:rPr>
              <w:instrText xml:space="preserve"> PAGEREF _Toc515955420 \h </w:instrText>
            </w:r>
            <w:r w:rsidR="00F11C95">
              <w:rPr>
                <w:noProof/>
                <w:webHidden/>
              </w:rPr>
            </w:r>
            <w:r w:rsidR="00F11C95">
              <w:rPr>
                <w:noProof/>
                <w:webHidden/>
              </w:rPr>
              <w:fldChar w:fldCharType="separate"/>
            </w:r>
            <w:r w:rsidR="00F11C95">
              <w:rPr>
                <w:noProof/>
                <w:webHidden/>
              </w:rPr>
              <w:t>30</w:t>
            </w:r>
            <w:r w:rsidR="00F11C95">
              <w:rPr>
                <w:noProof/>
                <w:webHidden/>
              </w:rPr>
              <w:fldChar w:fldCharType="end"/>
            </w:r>
          </w:hyperlink>
        </w:p>
        <w:p w:rsidR="00F11C95" w:rsidRDefault="00030418">
          <w:pPr>
            <w:pStyle w:val="TOC3"/>
            <w:rPr>
              <w:rFonts w:asciiTheme="minorHAnsi" w:eastAsiaTheme="minorEastAsia" w:hAnsiTheme="minorHAnsi" w:cstheme="minorBidi"/>
              <w:noProof/>
              <w:lang w:val="el-GR" w:eastAsia="el-GR"/>
            </w:rPr>
          </w:pPr>
          <w:hyperlink w:anchor="_Toc515955421" w:history="1">
            <w:r w:rsidR="00F11C95" w:rsidRPr="005E491D">
              <w:rPr>
                <w:rStyle w:val="Hyperlink"/>
                <w:noProof/>
              </w:rPr>
              <w:t>4.1.3 3</w:t>
            </w:r>
            <w:r w:rsidR="00F11C95" w:rsidRPr="005E491D">
              <w:rPr>
                <w:rStyle w:val="Hyperlink"/>
                <w:noProof/>
                <w:vertAlign w:val="superscript"/>
              </w:rPr>
              <w:t>ος</w:t>
            </w:r>
            <w:r w:rsidR="00F11C95" w:rsidRPr="005E491D">
              <w:rPr>
                <w:rStyle w:val="Hyperlink"/>
                <w:noProof/>
              </w:rPr>
              <w:t xml:space="preserve"> κώδικας:</w:t>
            </w:r>
            <w:r w:rsidR="00F11C95">
              <w:rPr>
                <w:noProof/>
                <w:webHidden/>
              </w:rPr>
              <w:tab/>
            </w:r>
            <w:r w:rsidR="00F11C95">
              <w:rPr>
                <w:noProof/>
                <w:webHidden/>
              </w:rPr>
              <w:fldChar w:fldCharType="begin"/>
            </w:r>
            <w:r w:rsidR="00F11C95">
              <w:rPr>
                <w:noProof/>
                <w:webHidden/>
              </w:rPr>
              <w:instrText xml:space="preserve"> PAGEREF _Toc515955421 \h </w:instrText>
            </w:r>
            <w:r w:rsidR="00F11C95">
              <w:rPr>
                <w:noProof/>
                <w:webHidden/>
              </w:rPr>
            </w:r>
            <w:r w:rsidR="00F11C95">
              <w:rPr>
                <w:noProof/>
                <w:webHidden/>
              </w:rPr>
              <w:fldChar w:fldCharType="separate"/>
            </w:r>
            <w:r w:rsidR="00F11C95">
              <w:rPr>
                <w:noProof/>
                <w:webHidden/>
              </w:rPr>
              <w:t>32</w:t>
            </w:r>
            <w:r w:rsidR="00F11C95">
              <w:rPr>
                <w:noProof/>
                <w:webHidden/>
              </w:rPr>
              <w:fldChar w:fldCharType="end"/>
            </w:r>
          </w:hyperlink>
        </w:p>
        <w:p w:rsidR="00F11C95" w:rsidRDefault="00030418">
          <w:pPr>
            <w:pStyle w:val="TOC2"/>
            <w:tabs>
              <w:tab w:val="right" w:leader="dot" w:pos="8942"/>
            </w:tabs>
            <w:rPr>
              <w:rFonts w:asciiTheme="minorHAnsi" w:eastAsiaTheme="minorEastAsia" w:hAnsiTheme="minorHAnsi" w:cstheme="minorBidi"/>
              <w:noProof/>
              <w:lang w:eastAsia="el-GR"/>
            </w:rPr>
          </w:pPr>
          <w:hyperlink w:anchor="_Toc515955422" w:history="1">
            <w:r w:rsidR="00F11C95" w:rsidRPr="005E491D">
              <w:rPr>
                <w:rStyle w:val="Hyperlink"/>
                <w:noProof/>
              </w:rPr>
              <w:t>4.2 Ομογενοποίηση υλοποιήσεων</w:t>
            </w:r>
            <w:r w:rsidR="00F11C95">
              <w:rPr>
                <w:noProof/>
                <w:webHidden/>
              </w:rPr>
              <w:tab/>
            </w:r>
            <w:r w:rsidR="00F11C95">
              <w:rPr>
                <w:noProof/>
                <w:webHidden/>
              </w:rPr>
              <w:fldChar w:fldCharType="begin"/>
            </w:r>
            <w:r w:rsidR="00F11C95">
              <w:rPr>
                <w:noProof/>
                <w:webHidden/>
              </w:rPr>
              <w:instrText xml:space="preserve"> PAGEREF _Toc515955422 \h </w:instrText>
            </w:r>
            <w:r w:rsidR="00F11C95">
              <w:rPr>
                <w:noProof/>
                <w:webHidden/>
              </w:rPr>
            </w:r>
            <w:r w:rsidR="00F11C95">
              <w:rPr>
                <w:noProof/>
                <w:webHidden/>
              </w:rPr>
              <w:fldChar w:fldCharType="separate"/>
            </w:r>
            <w:r w:rsidR="00F11C95">
              <w:rPr>
                <w:noProof/>
                <w:webHidden/>
              </w:rPr>
              <w:t>35</w:t>
            </w:r>
            <w:r w:rsidR="00F11C95">
              <w:rPr>
                <w:noProof/>
                <w:webHidden/>
              </w:rPr>
              <w:fldChar w:fldCharType="end"/>
            </w:r>
          </w:hyperlink>
        </w:p>
        <w:p w:rsidR="00F11C95" w:rsidRDefault="00030418">
          <w:pPr>
            <w:pStyle w:val="TOC2"/>
            <w:tabs>
              <w:tab w:val="right" w:leader="dot" w:pos="8942"/>
            </w:tabs>
            <w:rPr>
              <w:rFonts w:asciiTheme="minorHAnsi" w:eastAsiaTheme="minorEastAsia" w:hAnsiTheme="minorHAnsi" w:cstheme="minorBidi"/>
              <w:noProof/>
              <w:lang w:eastAsia="el-GR"/>
            </w:rPr>
          </w:pPr>
          <w:hyperlink w:anchor="_Toc515955423" w:history="1">
            <w:r w:rsidR="00F11C95" w:rsidRPr="005E491D">
              <w:rPr>
                <w:rStyle w:val="Hyperlink"/>
                <w:noProof/>
              </w:rPr>
              <w:t>4.3 Σύγκριση των υλοποιήσεων</w:t>
            </w:r>
            <w:r w:rsidR="00F11C95">
              <w:rPr>
                <w:noProof/>
                <w:webHidden/>
              </w:rPr>
              <w:tab/>
            </w:r>
            <w:r w:rsidR="00F11C95">
              <w:rPr>
                <w:noProof/>
                <w:webHidden/>
              </w:rPr>
              <w:fldChar w:fldCharType="begin"/>
            </w:r>
            <w:r w:rsidR="00F11C95">
              <w:rPr>
                <w:noProof/>
                <w:webHidden/>
              </w:rPr>
              <w:instrText xml:space="preserve"> PAGEREF _Toc515955423 \h </w:instrText>
            </w:r>
            <w:r w:rsidR="00F11C95">
              <w:rPr>
                <w:noProof/>
                <w:webHidden/>
              </w:rPr>
            </w:r>
            <w:r w:rsidR="00F11C95">
              <w:rPr>
                <w:noProof/>
                <w:webHidden/>
              </w:rPr>
              <w:fldChar w:fldCharType="separate"/>
            </w:r>
            <w:r w:rsidR="00F11C95">
              <w:rPr>
                <w:noProof/>
                <w:webHidden/>
              </w:rPr>
              <w:t>41</w:t>
            </w:r>
            <w:r w:rsidR="00F11C95">
              <w:rPr>
                <w:noProof/>
                <w:webHidden/>
              </w:rPr>
              <w:fldChar w:fldCharType="end"/>
            </w:r>
          </w:hyperlink>
        </w:p>
        <w:p w:rsidR="00F11C95" w:rsidRDefault="00030418">
          <w:pPr>
            <w:pStyle w:val="TOC1"/>
            <w:tabs>
              <w:tab w:val="right" w:leader="dot" w:pos="8942"/>
            </w:tabs>
            <w:rPr>
              <w:rFonts w:asciiTheme="minorHAnsi" w:eastAsiaTheme="minorEastAsia" w:hAnsiTheme="minorHAnsi" w:cstheme="minorBidi"/>
              <w:noProof/>
              <w:lang w:eastAsia="el-GR"/>
            </w:rPr>
          </w:pPr>
          <w:hyperlink w:anchor="_Toc515955424" w:history="1">
            <w:r w:rsidR="00F11C95" w:rsidRPr="005E491D">
              <w:rPr>
                <w:rStyle w:val="Hyperlink"/>
                <w:noProof/>
              </w:rPr>
              <w:t>5.Βελτιστοποίηση κυκλώματος</w:t>
            </w:r>
            <w:r w:rsidR="00F11C95">
              <w:rPr>
                <w:noProof/>
                <w:webHidden/>
              </w:rPr>
              <w:tab/>
            </w:r>
            <w:r w:rsidR="00F11C95">
              <w:rPr>
                <w:noProof/>
                <w:webHidden/>
              </w:rPr>
              <w:fldChar w:fldCharType="begin"/>
            </w:r>
            <w:r w:rsidR="00F11C95">
              <w:rPr>
                <w:noProof/>
                <w:webHidden/>
              </w:rPr>
              <w:instrText xml:space="preserve"> PAGEREF _Toc515955424 \h </w:instrText>
            </w:r>
            <w:r w:rsidR="00F11C95">
              <w:rPr>
                <w:noProof/>
                <w:webHidden/>
              </w:rPr>
            </w:r>
            <w:r w:rsidR="00F11C95">
              <w:rPr>
                <w:noProof/>
                <w:webHidden/>
              </w:rPr>
              <w:fldChar w:fldCharType="separate"/>
            </w:r>
            <w:r w:rsidR="00F11C95">
              <w:rPr>
                <w:noProof/>
                <w:webHidden/>
              </w:rPr>
              <w:t>62</w:t>
            </w:r>
            <w:r w:rsidR="00F11C95">
              <w:rPr>
                <w:noProof/>
                <w:webHidden/>
              </w:rPr>
              <w:fldChar w:fldCharType="end"/>
            </w:r>
          </w:hyperlink>
        </w:p>
        <w:p w:rsidR="00F11C95" w:rsidRDefault="00030418">
          <w:pPr>
            <w:pStyle w:val="TOC1"/>
            <w:tabs>
              <w:tab w:val="right" w:leader="dot" w:pos="8942"/>
            </w:tabs>
            <w:rPr>
              <w:rFonts w:asciiTheme="minorHAnsi" w:eastAsiaTheme="minorEastAsia" w:hAnsiTheme="minorHAnsi" w:cstheme="minorBidi"/>
              <w:noProof/>
              <w:lang w:eastAsia="el-GR"/>
            </w:rPr>
          </w:pPr>
          <w:hyperlink w:anchor="_Toc515955425" w:history="1">
            <w:r w:rsidR="00F11C95" w:rsidRPr="005E491D">
              <w:rPr>
                <w:rStyle w:val="Hyperlink"/>
                <w:noProof/>
              </w:rPr>
              <w:t>6.Συμπεράσματα</w:t>
            </w:r>
            <w:r w:rsidR="00F11C95">
              <w:rPr>
                <w:noProof/>
                <w:webHidden/>
              </w:rPr>
              <w:tab/>
            </w:r>
            <w:r w:rsidR="00F11C95">
              <w:rPr>
                <w:noProof/>
                <w:webHidden/>
              </w:rPr>
              <w:fldChar w:fldCharType="begin"/>
            </w:r>
            <w:r w:rsidR="00F11C95">
              <w:rPr>
                <w:noProof/>
                <w:webHidden/>
              </w:rPr>
              <w:instrText xml:space="preserve"> PAGEREF _Toc515955425 \h </w:instrText>
            </w:r>
            <w:r w:rsidR="00F11C95">
              <w:rPr>
                <w:noProof/>
                <w:webHidden/>
              </w:rPr>
            </w:r>
            <w:r w:rsidR="00F11C95">
              <w:rPr>
                <w:noProof/>
                <w:webHidden/>
              </w:rPr>
              <w:fldChar w:fldCharType="separate"/>
            </w:r>
            <w:r w:rsidR="00F11C95">
              <w:rPr>
                <w:noProof/>
                <w:webHidden/>
              </w:rPr>
              <w:t>70</w:t>
            </w:r>
            <w:r w:rsidR="00F11C95">
              <w:rPr>
                <w:noProof/>
                <w:webHidden/>
              </w:rPr>
              <w:fldChar w:fldCharType="end"/>
            </w:r>
          </w:hyperlink>
        </w:p>
        <w:p w:rsidR="00F11C95" w:rsidRDefault="00030418">
          <w:pPr>
            <w:pStyle w:val="TOC1"/>
            <w:tabs>
              <w:tab w:val="right" w:leader="dot" w:pos="8942"/>
            </w:tabs>
            <w:rPr>
              <w:rFonts w:asciiTheme="minorHAnsi" w:eastAsiaTheme="minorEastAsia" w:hAnsiTheme="minorHAnsi" w:cstheme="minorBidi"/>
              <w:noProof/>
              <w:lang w:eastAsia="el-GR"/>
            </w:rPr>
          </w:pPr>
          <w:hyperlink w:anchor="_Toc515955426" w:history="1">
            <w:r w:rsidR="00F11C95" w:rsidRPr="005E491D">
              <w:rPr>
                <w:rStyle w:val="Hyperlink"/>
                <w:noProof/>
              </w:rPr>
              <w:t>7.Βιβλιογραφικές Πηγές</w:t>
            </w:r>
            <w:r w:rsidR="00F11C95">
              <w:rPr>
                <w:noProof/>
                <w:webHidden/>
              </w:rPr>
              <w:tab/>
            </w:r>
            <w:r w:rsidR="00F11C95">
              <w:rPr>
                <w:noProof/>
                <w:webHidden/>
              </w:rPr>
              <w:fldChar w:fldCharType="begin"/>
            </w:r>
            <w:r w:rsidR="00F11C95">
              <w:rPr>
                <w:noProof/>
                <w:webHidden/>
              </w:rPr>
              <w:instrText xml:space="preserve"> PAGEREF _Toc515955426 \h </w:instrText>
            </w:r>
            <w:r w:rsidR="00F11C95">
              <w:rPr>
                <w:noProof/>
                <w:webHidden/>
              </w:rPr>
            </w:r>
            <w:r w:rsidR="00F11C95">
              <w:rPr>
                <w:noProof/>
                <w:webHidden/>
              </w:rPr>
              <w:fldChar w:fldCharType="separate"/>
            </w:r>
            <w:r w:rsidR="00F11C95">
              <w:rPr>
                <w:noProof/>
                <w:webHidden/>
              </w:rPr>
              <w:t>71</w:t>
            </w:r>
            <w:r w:rsidR="00F11C95">
              <w:rPr>
                <w:noProof/>
                <w:webHidden/>
              </w:rPr>
              <w:fldChar w:fldCharType="end"/>
            </w:r>
          </w:hyperlink>
        </w:p>
        <w:p w:rsidR="00393082" w:rsidRDefault="00393082">
          <w:r>
            <w:rPr>
              <w:b/>
              <w:bCs/>
              <w:noProof/>
            </w:rPr>
            <w:fldChar w:fldCharType="end"/>
          </w:r>
        </w:p>
      </w:sdtContent>
    </w:sdt>
    <w:p w:rsidR="00AA38E7" w:rsidRDefault="00AA38E7">
      <w:pPr>
        <w:spacing w:before="360" w:after="360"/>
        <w:jc w:val="both"/>
        <w:rPr>
          <w:rFonts w:ascii="Calibri" w:hAnsi="Calibri" w:cs="Calibri"/>
          <w:b/>
          <w:bCs/>
          <w:sz w:val="28"/>
          <w:szCs w:val="28"/>
          <w:lang w:val="en-US" w:eastAsia="en-US"/>
        </w:rPr>
      </w:pPr>
    </w:p>
    <w:p w:rsidR="00EA7B19" w:rsidRDefault="00EA7B19">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7C69F3">
      <w:pPr>
        <w:pStyle w:val="Heading1"/>
        <w:rPr>
          <w:rFonts w:ascii="Calibri" w:hAnsi="Calibri"/>
          <w:sz w:val="36"/>
          <w:szCs w:val="36"/>
        </w:rPr>
      </w:pPr>
      <w:bookmarkStart w:id="0" w:name="__RefHeading___Toc306572100"/>
      <w:bookmarkStart w:id="1" w:name="_Toc510818418"/>
      <w:bookmarkStart w:id="2" w:name="_Toc510818476"/>
      <w:bookmarkStart w:id="3" w:name="_Toc510818711"/>
      <w:bookmarkStart w:id="4" w:name="_Toc510818761"/>
      <w:bookmarkStart w:id="5" w:name="_Toc510818905"/>
      <w:bookmarkStart w:id="6" w:name="_Toc510819583"/>
      <w:bookmarkStart w:id="7" w:name="_Toc511586423"/>
      <w:bookmarkStart w:id="8" w:name="_Toc511850874"/>
      <w:bookmarkStart w:id="9" w:name="_Toc512189509"/>
      <w:bookmarkStart w:id="10" w:name="_Toc512200228"/>
      <w:bookmarkStart w:id="11" w:name="_Toc515955400"/>
      <w:bookmarkEnd w:id="0"/>
      <w:r w:rsidRPr="00FD7135">
        <w:rPr>
          <w:rFonts w:ascii="Calibri" w:hAnsi="Calibri"/>
          <w:sz w:val="36"/>
          <w:szCs w:val="36"/>
        </w:rPr>
        <w:t>1.</w:t>
      </w:r>
      <w:r w:rsidR="00AA38E7" w:rsidRPr="00E82A82">
        <w:rPr>
          <w:rFonts w:ascii="Calibri" w:hAnsi="Calibri"/>
          <w:sz w:val="36"/>
          <w:szCs w:val="36"/>
        </w:rPr>
        <w:t>Εισαγωγή</w:t>
      </w:r>
      <w:bookmarkEnd w:id="1"/>
      <w:bookmarkEnd w:id="2"/>
      <w:bookmarkEnd w:id="3"/>
      <w:bookmarkEnd w:id="4"/>
      <w:bookmarkEnd w:id="5"/>
      <w:bookmarkEnd w:id="6"/>
      <w:bookmarkEnd w:id="7"/>
      <w:bookmarkEnd w:id="8"/>
      <w:bookmarkEnd w:id="9"/>
      <w:bookmarkEnd w:id="10"/>
      <w:bookmarkEnd w:id="11"/>
    </w:p>
    <w:p w:rsidR="00A124BD" w:rsidRPr="00A124BD" w:rsidRDefault="00A124BD" w:rsidP="00A124BD">
      <w:pPr>
        <w:pStyle w:val="-"/>
      </w:pPr>
    </w:p>
    <w:p w:rsidR="00A124BD" w:rsidRDefault="00A124BD" w:rsidP="002816AE">
      <w:pPr>
        <w:ind w:left="432" w:firstLine="288"/>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Verilog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αποσφαλματώσουν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Xilinx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Vivado Suite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r w:rsidRPr="00FF7516">
        <w:rPr>
          <w:rFonts w:ascii="Calibri" w:hAnsi="Calibri" w:cs="Calibri"/>
          <w:sz w:val="23"/>
          <w:szCs w:val="23"/>
        </w:rPr>
        <w:t>X</w:t>
      </w:r>
      <w:r w:rsidR="00D426F1">
        <w:rPr>
          <w:rFonts w:ascii="Calibri" w:hAnsi="Calibri" w:cs="Calibri"/>
          <w:sz w:val="23"/>
          <w:szCs w:val="23"/>
        </w:rPr>
        <w:t xml:space="preserve">ilinx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Vivado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SystemC,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παράξει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rsidR="00A124BD" w:rsidRDefault="00A124BD" w:rsidP="00A124BD">
      <w:pPr>
        <w:rPr>
          <w:rFonts w:ascii="Calibri" w:hAnsi="Calibri" w:cs="Calibri"/>
        </w:rPr>
      </w:pPr>
    </w:p>
    <w:p w:rsidR="00CB27A7" w:rsidRPr="00FF7516" w:rsidRDefault="00CB27A7" w:rsidP="00A124BD">
      <w:pPr>
        <w:rPr>
          <w:rFonts w:ascii="Calibri" w:hAnsi="Calibri" w:cs="Calibri"/>
        </w:rPr>
      </w:pPr>
    </w:p>
    <w:p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rsidR="00A124BD" w:rsidRPr="00FF7516" w:rsidRDefault="00A124BD" w:rsidP="00CB27A7">
      <w:pPr>
        <w:ind w:left="432"/>
        <w:jc w:val="both"/>
        <w:rPr>
          <w:rFonts w:ascii="Calibri" w:hAnsi="Calibri" w:cs="Calibri"/>
          <w:sz w:val="23"/>
          <w:szCs w:val="23"/>
        </w:rPr>
      </w:pP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2" w:name="__RefHeading___Toc306572101"/>
      <w:bookmarkEnd w:id="12"/>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7C69F3">
      <w:pPr>
        <w:pStyle w:val="Heading1"/>
        <w:rPr>
          <w:rFonts w:ascii="Calibri" w:hAnsi="Calibri"/>
          <w:sz w:val="36"/>
          <w:szCs w:val="36"/>
        </w:rPr>
      </w:pPr>
      <w:bookmarkStart w:id="13" w:name="__RefHeading___Toc306572114"/>
      <w:bookmarkStart w:id="14" w:name="_Toc510818419"/>
      <w:bookmarkStart w:id="15" w:name="_Toc510818477"/>
      <w:bookmarkStart w:id="16" w:name="_Toc510818712"/>
      <w:bookmarkStart w:id="17" w:name="_Toc510818762"/>
      <w:bookmarkStart w:id="18" w:name="_Toc510818906"/>
      <w:bookmarkStart w:id="19" w:name="_Toc510819584"/>
      <w:bookmarkStart w:id="20" w:name="_Toc511586424"/>
      <w:bookmarkStart w:id="21" w:name="_Toc511850875"/>
      <w:bookmarkStart w:id="22" w:name="_Toc512189510"/>
      <w:bookmarkStart w:id="23" w:name="_Toc512200229"/>
      <w:bookmarkStart w:id="24" w:name="_Toc515955401"/>
      <w:bookmarkEnd w:id="13"/>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4"/>
      <w:bookmarkEnd w:id="15"/>
      <w:bookmarkEnd w:id="16"/>
      <w:bookmarkEnd w:id="17"/>
      <w:bookmarkEnd w:id="18"/>
      <w:bookmarkEnd w:id="19"/>
      <w:bookmarkEnd w:id="20"/>
      <w:bookmarkEnd w:id="21"/>
      <w:bookmarkEnd w:id="22"/>
      <w:bookmarkEnd w:id="23"/>
      <w:bookmarkEnd w:id="24"/>
    </w:p>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r w:rsidRPr="00A124BD">
        <w:rPr>
          <w:rFonts w:ascii="Calibri" w:eastAsia="Calibri" w:hAnsi="Calibri"/>
          <w:sz w:val="23"/>
          <w:szCs w:val="23"/>
          <w:lang w:val="en-US" w:eastAsia="en-US"/>
        </w:rPr>
        <w:t>ilinx</w:t>
      </w:r>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αντιπροσωπεύει μια επαναγραφή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περιγραφεί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r w:rsidRPr="00A124BD">
        <w:rPr>
          <w:rFonts w:ascii="Calibri" w:eastAsia="Calibri" w:hAnsi="Calibri"/>
          <w:sz w:val="23"/>
          <w:szCs w:val="23"/>
          <w:lang w:val="en-US" w:eastAsia="en-US"/>
        </w:rPr>
        <w:t>MathWorks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(Field-programmable gate array)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 xml:space="preserve">(Register Transfer Level).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κλάσσεις,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030418" w:rsidRDefault="00030418" w:rsidP="00030418">
      <w:pPr>
        <w:pStyle w:val="Heading2"/>
        <w:jc w:val="left"/>
        <w:rPr>
          <w:b w:val="0"/>
          <w:sz w:val="23"/>
          <w:szCs w:val="23"/>
          <w:lang w:val="el-GR"/>
        </w:rPr>
      </w:pPr>
      <w:bookmarkStart w:id="25" w:name="_Toc515955402"/>
    </w:p>
    <w:p w:rsidR="00393082" w:rsidRPr="008929F7" w:rsidRDefault="00393082" w:rsidP="00030418">
      <w:pPr>
        <w:pStyle w:val="Heading2"/>
        <w:jc w:val="left"/>
        <w:rPr>
          <w:lang w:val="el-GR"/>
        </w:rPr>
      </w:pPr>
      <w:r w:rsidRPr="008929F7">
        <w:rPr>
          <w:lang w:val="el-GR"/>
        </w:rPr>
        <w:lastRenderedPageBreak/>
        <w:t xml:space="preserve">2.1 Κατανοώντας το </w:t>
      </w:r>
      <w:r w:rsidRPr="00393082">
        <w:t>HLS</w:t>
      </w:r>
      <w:bookmarkEnd w:id="25"/>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Pr="00A124BD" w:rsidRDefault="00B75FD2" w:rsidP="004F5E9D">
      <w:pPr>
        <w:suppressAutoHyphens w:val="0"/>
        <w:spacing w:after="160" w:line="259" w:lineRule="auto"/>
        <w:ind w:left="720"/>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r w:rsidR="00BE6944">
        <w:rPr>
          <w:rFonts w:ascii="Calibri" w:eastAsia="Calibri" w:hAnsi="Calibri"/>
          <w:sz w:val="23"/>
          <w:szCs w:val="23"/>
          <w:lang w:val="en-US" w:eastAsia="en-US"/>
        </w:rPr>
        <w:t>Vivado</w:t>
      </w:r>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rsidR="00A124BD" w:rsidRPr="00A124BD" w:rsidRDefault="00A124BD" w:rsidP="00A124BD">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CB27A7">
      <w:pPr>
        <w:numPr>
          <w:ilvl w:val="0"/>
          <w:numId w:val="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Μεταγλώττιση, εκτέλεση (προσομοίωση) και αποσφαλμάτωση του αλγορίθμου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p>
    <w:p w:rsidR="00A124BD" w:rsidRPr="00A124BD" w:rsidRDefault="00A124BD" w:rsidP="00CB27A7">
      <w:pPr>
        <w:numPr>
          <w:ilvl w:val="0"/>
          <w:numId w:val="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Σύνθεση του αλγορίθμου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σε υλοποίηση </w:t>
      </w:r>
      <w:r w:rsidRPr="00A124BD">
        <w:rPr>
          <w:rFonts w:ascii="Calibri" w:eastAsia="Calibri" w:hAnsi="Calibri"/>
          <w:sz w:val="23"/>
          <w:szCs w:val="23"/>
          <w:lang w:val="en-US" w:eastAsia="en-US"/>
        </w:rPr>
        <w:t>RTL</w:t>
      </w:r>
      <w:r w:rsidR="009D3E00">
        <w:rPr>
          <w:rFonts w:ascii="Calibri" w:eastAsia="Calibri" w:hAnsi="Calibri"/>
          <w:sz w:val="23"/>
          <w:szCs w:val="23"/>
          <w:lang w:eastAsia="en-US"/>
        </w:rPr>
        <w:t>.Μ</w:t>
      </w:r>
      <w:r w:rsidRPr="00A124BD">
        <w:rPr>
          <w:rFonts w:ascii="Calibri" w:eastAsia="Calibri" w:hAnsi="Calibri"/>
          <w:sz w:val="23"/>
          <w:szCs w:val="23"/>
          <w:lang w:eastAsia="en-US"/>
        </w:rPr>
        <w:t xml:space="preserve">πορούν να χρησιμοποιηθούν 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w:t>
      </w:r>
    </w:p>
    <w:p w:rsidR="00A124BD" w:rsidRPr="00A124BD" w:rsidRDefault="00A124BD" w:rsidP="00CB27A7">
      <w:pPr>
        <w:numPr>
          <w:ilvl w:val="0"/>
          <w:numId w:val="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αναλυτικών </w:t>
      </w:r>
      <w:r w:rsidR="00F735A8">
        <w:rPr>
          <w:rFonts w:ascii="Calibri" w:eastAsia="Calibri" w:hAnsi="Calibri"/>
          <w:sz w:val="23"/>
          <w:szCs w:val="23"/>
          <w:lang w:eastAsia="en-US"/>
        </w:rPr>
        <w:t>αναφορών</w:t>
      </w:r>
      <w:r w:rsidRPr="00A124BD">
        <w:rPr>
          <w:rFonts w:ascii="Calibri" w:eastAsia="Calibri" w:hAnsi="Calibri"/>
          <w:sz w:val="23"/>
          <w:szCs w:val="23"/>
          <w:lang w:eastAsia="en-US"/>
        </w:rPr>
        <w:t xml:space="preserve"> και ανάλυση </w:t>
      </w:r>
      <w:r w:rsidR="00A91404">
        <w:rPr>
          <w:rFonts w:ascii="Calibri" w:eastAsia="Calibri" w:hAnsi="Calibri"/>
          <w:sz w:val="23"/>
          <w:szCs w:val="23"/>
          <w:lang w:eastAsia="en-US"/>
        </w:rPr>
        <w:t>της απόδοσης</w:t>
      </w:r>
      <w:r w:rsidRPr="00A124BD">
        <w:rPr>
          <w:rFonts w:ascii="Calibri" w:eastAsia="Calibri" w:hAnsi="Calibri"/>
          <w:sz w:val="23"/>
          <w:szCs w:val="23"/>
          <w:lang w:eastAsia="en-US"/>
        </w:rPr>
        <w:t xml:space="preserve"> κυκλώματος μετά την σύνθεση.</w:t>
      </w:r>
    </w:p>
    <w:p w:rsidR="00A124BD" w:rsidRPr="00A124BD" w:rsidRDefault="00A124BD" w:rsidP="00CB27A7">
      <w:pPr>
        <w:numPr>
          <w:ilvl w:val="0"/>
          <w:numId w:val="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Επαλήθευση της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υλοποίησης με την χρήση μιας ροής που θα δημιουργηθεί.</w:t>
      </w:r>
    </w:p>
    <w:p w:rsidR="00A124BD" w:rsidRDefault="00A124BD" w:rsidP="00CB27A7">
      <w:pPr>
        <w:numPr>
          <w:ilvl w:val="0"/>
          <w:numId w:val="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Μετατροπή των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υλοποιήσεων σε </w:t>
      </w:r>
      <w:r w:rsidR="008B3F18">
        <w:rPr>
          <w:rFonts w:ascii="Calibri" w:eastAsia="Calibri" w:hAnsi="Calibri"/>
          <w:sz w:val="23"/>
          <w:szCs w:val="23"/>
          <w:lang w:eastAsia="en-US"/>
        </w:rPr>
        <w:t>ένα</w:t>
      </w:r>
      <w:r w:rsidRPr="00A124BD">
        <w:rPr>
          <w:rFonts w:ascii="Calibri" w:eastAsia="Calibri" w:hAnsi="Calibri"/>
          <w:sz w:val="23"/>
          <w:szCs w:val="23"/>
          <w:lang w:eastAsia="en-US"/>
        </w:rPr>
        <w:t xml:space="preserve"> εύρος από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formats</w:t>
      </w:r>
      <w:r w:rsidRPr="00A124BD">
        <w:rPr>
          <w:rFonts w:ascii="Calibri" w:eastAsia="Calibri" w:hAnsi="Calibri"/>
          <w:sz w:val="23"/>
          <w:szCs w:val="23"/>
          <w:lang w:eastAsia="en-US"/>
        </w:rPr>
        <w:t>.</w:t>
      </w:r>
    </w:p>
    <w:p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rsidR="00A124BD" w:rsidRPr="00A124BD" w:rsidRDefault="00A124BD" w:rsidP="00CB27A7">
      <w:pPr>
        <w:suppressAutoHyphens w:val="0"/>
        <w:spacing w:after="160" w:line="259" w:lineRule="auto"/>
        <w:ind w:left="720"/>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A124BD" w:rsidRDefault="00A124BD" w:rsidP="00CB27A7">
      <w:pPr>
        <w:numPr>
          <w:ilvl w:val="0"/>
          <w:numId w:val="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γραμμένες σε γλώσσα υψηλού επιπέδου όπως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SystemC</w:t>
      </w:r>
      <w:r w:rsidR="00BE6944">
        <w:rPr>
          <w:rFonts w:ascii="Calibri" w:eastAsia="Calibri" w:hAnsi="Calibri"/>
          <w:sz w:val="23"/>
          <w:szCs w:val="23"/>
          <w:lang w:eastAsia="en-US"/>
        </w:rPr>
        <w:t xml:space="preserve">. Αποτελούν </w:t>
      </w:r>
      <w:r w:rsidRPr="00A124BD">
        <w:rPr>
          <w:rFonts w:ascii="Calibri" w:eastAsia="Calibri" w:hAnsi="Calibri"/>
          <w:sz w:val="23"/>
          <w:szCs w:val="23"/>
          <w:lang w:eastAsia="en-US"/>
        </w:rPr>
        <w:t xml:space="preserve">την βασική είσοδο για το εργαλείο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w:t>
      </w:r>
      <w:r w:rsidR="003D41F6">
        <w:rPr>
          <w:rFonts w:ascii="Calibri" w:eastAsia="Calibri" w:hAnsi="Calibri"/>
          <w:sz w:val="23"/>
          <w:szCs w:val="23"/>
          <w:lang w:eastAsia="en-US"/>
        </w:rPr>
        <w:t>Επιπλέον</w:t>
      </w:r>
      <w:r w:rsidRPr="00A124BD">
        <w:rPr>
          <w:rFonts w:ascii="Calibri" w:eastAsia="Calibri" w:hAnsi="Calibri"/>
          <w:sz w:val="23"/>
          <w:szCs w:val="23"/>
          <w:lang w:eastAsia="en-US"/>
        </w:rPr>
        <w:t>,</w:t>
      </w:r>
      <w:r w:rsidR="004D75A8">
        <w:rPr>
          <w:rFonts w:ascii="Calibri" w:eastAsia="Calibri" w:hAnsi="Calibri"/>
          <w:sz w:val="23"/>
          <w:szCs w:val="23"/>
          <w:lang w:eastAsia="en-US"/>
        </w:rPr>
        <w:t xml:space="preserve"> </w:t>
      </w:r>
      <w:r w:rsidR="009D3E00">
        <w:rPr>
          <w:rFonts w:ascii="Calibri" w:eastAsia="Calibri" w:hAnsi="Calibri"/>
          <w:sz w:val="23"/>
          <w:szCs w:val="23"/>
          <w:lang w:eastAsia="en-US"/>
        </w:rPr>
        <w:t>οι</w:t>
      </w:r>
      <w:r w:rsidRPr="00A124BD">
        <w:rPr>
          <w:rFonts w:ascii="Calibri" w:eastAsia="Calibri" w:hAnsi="Calibri"/>
          <w:sz w:val="23"/>
          <w:szCs w:val="23"/>
          <w:lang w:eastAsia="en-US"/>
        </w:rPr>
        <w:t xml:space="preserve"> συναρτήσεις </w:t>
      </w:r>
      <w:r w:rsidR="00876BE1">
        <w:rPr>
          <w:rFonts w:ascii="Calibri" w:eastAsia="Calibri" w:hAnsi="Calibri"/>
          <w:sz w:val="23"/>
          <w:szCs w:val="23"/>
          <w:lang w:eastAsia="en-US"/>
        </w:rPr>
        <w:t>αυτές,</w:t>
      </w:r>
      <w:r w:rsidR="000958D3">
        <w:rPr>
          <w:rFonts w:ascii="Calibri" w:eastAsia="Calibri" w:hAnsi="Calibri"/>
          <w:sz w:val="23"/>
          <w:szCs w:val="23"/>
          <w:lang w:eastAsia="en-US"/>
        </w:rPr>
        <w:t xml:space="preserve"> </w:t>
      </w:r>
      <w:r w:rsidRPr="00A124BD">
        <w:rPr>
          <w:rFonts w:ascii="Calibri" w:eastAsia="Calibri" w:hAnsi="Calibri"/>
          <w:sz w:val="23"/>
          <w:szCs w:val="23"/>
          <w:lang w:eastAsia="en-US"/>
        </w:rPr>
        <w:t>μπορούν να εμπεριέχουν και άλλες υπ</w:t>
      </w:r>
      <w:r w:rsidR="008B3F18">
        <w:rPr>
          <w:rFonts w:ascii="Calibri" w:eastAsia="Calibri" w:hAnsi="Calibri"/>
          <w:sz w:val="23"/>
          <w:szCs w:val="23"/>
          <w:lang w:eastAsia="en-US"/>
        </w:rPr>
        <w:t>ό-</w:t>
      </w:r>
      <w:r w:rsidRPr="00A124BD">
        <w:rPr>
          <w:rFonts w:ascii="Calibri" w:eastAsia="Calibri" w:hAnsi="Calibri"/>
          <w:sz w:val="23"/>
          <w:szCs w:val="23"/>
          <w:lang w:eastAsia="en-US"/>
        </w:rPr>
        <w:t>συναρτήσεις.</w:t>
      </w:r>
    </w:p>
    <w:p w:rsidR="00A124BD" w:rsidRPr="00A124BD" w:rsidRDefault="00A124BD" w:rsidP="00CB27A7">
      <w:pPr>
        <w:numPr>
          <w:ilvl w:val="0"/>
          <w:numId w:val="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Ορίσματα. Τα ορίσματα είναι υποχρεωτικά και χρειάζονται να</w:t>
      </w:r>
      <w:r w:rsidR="00876BE1">
        <w:rPr>
          <w:rFonts w:ascii="Calibri" w:eastAsia="Calibri" w:hAnsi="Calibri"/>
          <w:sz w:val="23"/>
          <w:szCs w:val="23"/>
          <w:lang w:eastAsia="en-US"/>
        </w:rPr>
        <w:t xml:space="preserve"> τα συμπεριλάβουμε στο κύκλωμα. Τα ορίσματα αυτά είναι η</w:t>
      </w:r>
      <w:r w:rsidRPr="00A124BD">
        <w:rPr>
          <w:rFonts w:ascii="Calibri" w:eastAsia="Calibri" w:hAnsi="Calibri"/>
          <w:sz w:val="23"/>
          <w:szCs w:val="23"/>
          <w:lang w:eastAsia="en-US"/>
        </w:rPr>
        <w:t xml:space="preserve"> περίοδο</w:t>
      </w:r>
      <w:r w:rsidR="00876BE1">
        <w:rPr>
          <w:rFonts w:ascii="Calibri" w:eastAsia="Calibri" w:hAnsi="Calibri"/>
          <w:sz w:val="23"/>
          <w:szCs w:val="23"/>
          <w:lang w:eastAsia="en-US"/>
        </w:rPr>
        <w:t>ς του ρολογιού, η</w:t>
      </w:r>
      <w:r w:rsidRPr="00A124BD">
        <w:rPr>
          <w:rFonts w:ascii="Calibri" w:eastAsia="Calibri" w:hAnsi="Calibri"/>
          <w:sz w:val="23"/>
          <w:szCs w:val="23"/>
          <w:lang w:eastAsia="en-US"/>
        </w:rPr>
        <w:t xml:space="preserve"> απόκλιση που μπο</w:t>
      </w:r>
      <w:r w:rsidR="00876BE1">
        <w:rPr>
          <w:rFonts w:ascii="Calibri" w:eastAsia="Calibri" w:hAnsi="Calibri"/>
          <w:sz w:val="23"/>
          <w:szCs w:val="23"/>
          <w:lang w:eastAsia="en-US"/>
        </w:rPr>
        <w:t>ρεί να έχει το ρολόι καθώς και η</w:t>
      </w:r>
      <w:r w:rsidRPr="00A124BD">
        <w:rPr>
          <w:rFonts w:ascii="Calibri" w:eastAsia="Calibri" w:hAnsi="Calibri"/>
          <w:sz w:val="23"/>
          <w:szCs w:val="23"/>
          <w:lang w:eastAsia="en-US"/>
        </w:rPr>
        <w:t xml:space="preserve"> </w:t>
      </w:r>
      <w:r w:rsidR="00D92F90">
        <w:rPr>
          <w:rFonts w:ascii="Calibri" w:eastAsia="Calibri" w:hAnsi="Calibri"/>
          <w:sz w:val="23"/>
          <w:szCs w:val="23"/>
          <w:lang w:eastAsia="en-US"/>
        </w:rPr>
        <w:t>συσκε</w:t>
      </w:r>
      <w:r w:rsidR="00022237">
        <w:rPr>
          <w:rFonts w:ascii="Calibri" w:eastAsia="Calibri" w:hAnsi="Calibri"/>
          <w:sz w:val="23"/>
          <w:szCs w:val="23"/>
          <w:lang w:eastAsia="en-US"/>
        </w:rPr>
        <w:t>υή</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A124BD" w:rsidRDefault="00A124BD" w:rsidP="00CB27A7">
      <w:pPr>
        <w:numPr>
          <w:ilvl w:val="0"/>
          <w:numId w:val="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Τα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αποτελούν προαιρετικά εργαλεία που μπορούν να χρησιμοποιηθούν στη</w:t>
      </w:r>
      <w:r w:rsidR="000958D3">
        <w:rPr>
          <w:rFonts w:ascii="Calibri" w:eastAsia="Calibri" w:hAnsi="Calibri"/>
          <w:sz w:val="23"/>
          <w:szCs w:val="23"/>
          <w:lang w:eastAsia="en-US"/>
        </w:rPr>
        <w:t>ν σύνθεση του κυκλώματος ,</w:t>
      </w:r>
      <w:r w:rsidRPr="00A124BD">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rsidR="00A124BD" w:rsidRPr="00A124BD" w:rsidRDefault="00A124BD" w:rsidP="00CB27A7">
      <w:pPr>
        <w:numPr>
          <w:ilvl w:val="0"/>
          <w:numId w:val="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και άλλα αρχεία. Το </w:t>
      </w:r>
      <w:r w:rsidR="00AA28B7">
        <w:rPr>
          <w:rFonts w:ascii="Calibri" w:eastAsia="Calibri" w:hAnsi="Calibri"/>
          <w:sz w:val="23"/>
          <w:szCs w:val="23"/>
          <w:lang w:eastAsia="en-US"/>
        </w:rPr>
        <w:t>εργαλείο</w:t>
      </w:r>
      <w:r w:rsidR="00B60007" w:rsidRPr="00B60007">
        <w:rPr>
          <w:rFonts w:ascii="Calibri" w:eastAsia="Calibri" w:hAnsi="Calibri"/>
          <w:sz w:val="23"/>
          <w:szCs w:val="23"/>
          <w:lang w:eastAsia="en-US"/>
        </w:rPr>
        <w:t xml:space="preserve"> </w:t>
      </w:r>
      <w:r w:rsidR="00F4386C">
        <w:rPr>
          <w:rFonts w:ascii="Calibri" w:eastAsia="Calibri" w:hAnsi="Calibri"/>
          <w:sz w:val="23"/>
          <w:szCs w:val="23"/>
          <w:lang w:eastAsia="en-US"/>
        </w:rPr>
        <w:t>σύνθεσης υψηλού ε</w:t>
      </w:r>
      <w:r w:rsidR="00B60007">
        <w:rPr>
          <w:rFonts w:ascii="Calibri" w:eastAsia="Calibri" w:hAnsi="Calibri"/>
          <w:sz w:val="23"/>
          <w:szCs w:val="23"/>
          <w:lang w:eastAsia="en-US"/>
        </w:rPr>
        <w:t>πιπέδου</w:t>
      </w:r>
      <w:r w:rsidR="00B6000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ώστε να </w:t>
      </w:r>
      <w:r w:rsidR="00BE6944" w:rsidRPr="00A124BD">
        <w:rPr>
          <w:rFonts w:ascii="Calibri" w:eastAsia="Calibri" w:hAnsi="Calibri"/>
          <w:sz w:val="23"/>
          <w:szCs w:val="23"/>
          <w:lang w:eastAsia="en-US"/>
        </w:rPr>
        <w:t>προσομοιώσ</w:t>
      </w:r>
      <w:r w:rsidR="00BE6944">
        <w:rPr>
          <w:rFonts w:ascii="Calibri" w:eastAsia="Calibri" w:hAnsi="Calibri"/>
          <w:sz w:val="23"/>
          <w:szCs w:val="23"/>
          <w:lang w:eastAsia="en-US"/>
        </w:rPr>
        <w:t>ει</w:t>
      </w:r>
      <w:r w:rsidR="008B3F18">
        <w:rPr>
          <w:rFonts w:ascii="Calibri" w:eastAsia="Calibri" w:hAnsi="Calibri"/>
          <w:sz w:val="23"/>
          <w:szCs w:val="23"/>
          <w:lang w:eastAsia="en-US"/>
        </w:rPr>
        <w:t xml:space="preserve"> </w:t>
      </w:r>
      <w:r w:rsidRPr="00A124BD">
        <w:rPr>
          <w:rFonts w:ascii="Calibri" w:eastAsia="Calibri" w:hAnsi="Calibri"/>
          <w:sz w:val="23"/>
          <w:szCs w:val="23"/>
          <w:lang w:eastAsia="en-US"/>
        </w:rPr>
        <w:t>τον αλγόριθμο πριν την σύνθεση του. Και ακόμη</w:t>
      </w:r>
      <w:r w:rsidR="00396EF5">
        <w:rPr>
          <w:rFonts w:ascii="Calibri" w:eastAsia="Calibri" w:hAnsi="Calibri"/>
          <w:sz w:val="23"/>
          <w:szCs w:val="23"/>
          <w:lang w:eastAsia="en-US"/>
        </w:rPr>
        <w:t xml:space="preserve"> </w:t>
      </w:r>
      <w:r w:rsidR="00376F11">
        <w:rPr>
          <w:rFonts w:ascii="Calibri" w:eastAsia="Calibri" w:hAnsi="Calibri"/>
          <w:sz w:val="23"/>
          <w:szCs w:val="23"/>
          <w:lang w:eastAsia="en-US"/>
        </w:rPr>
        <w:t xml:space="preserve">να επαληθεύσει τα αποτελέσματα, </w:t>
      </w:r>
      <w:r w:rsidRPr="00A124BD">
        <w:rPr>
          <w:rFonts w:ascii="Calibri" w:eastAsia="Calibri" w:hAnsi="Calibri"/>
          <w:sz w:val="23"/>
          <w:szCs w:val="23"/>
          <w:lang w:eastAsia="en-US"/>
        </w:rPr>
        <w:t xml:space="preserve">που θα βγάλει το κύκλωμα που έχει μετατραπεί σε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Για αυτήν τ</w:t>
      </w:r>
      <w:r w:rsidR="00384E0F">
        <w:rPr>
          <w:rFonts w:ascii="Calibri" w:eastAsia="Calibri" w:hAnsi="Calibri"/>
          <w:sz w:val="23"/>
          <w:szCs w:val="23"/>
          <w:lang w:eastAsia="en-US"/>
        </w:rPr>
        <w:t>ην λειτουργία χρησιμοποιείται 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συν-προσομοίωση.</w:t>
      </w:r>
    </w:p>
    <w:p w:rsidR="00CB3A0B" w:rsidRDefault="00CB3A0B" w:rsidP="00B6634A">
      <w:pPr>
        <w:suppressAutoHyphens w:val="0"/>
        <w:spacing w:after="160" w:line="259" w:lineRule="auto"/>
        <w:ind w:left="1080"/>
        <w:rPr>
          <w:rFonts w:ascii="Calibri" w:eastAsia="Calibri" w:hAnsi="Calibri"/>
          <w:sz w:val="23"/>
          <w:szCs w:val="23"/>
          <w:lang w:eastAsia="en-US"/>
        </w:rPr>
      </w:pPr>
    </w:p>
    <w:p w:rsidR="00CB27A7" w:rsidRDefault="00CB27A7"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CB27A7">
      <w:pPr>
        <w:suppressAutoHyphens w:val="0"/>
        <w:spacing w:after="160" w:line="259" w:lineRule="auto"/>
        <w:ind w:left="1080"/>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CB27A7" w:rsidRDefault="00A124BD" w:rsidP="00CB27A7">
      <w:pPr>
        <w:numPr>
          <w:ilvl w:val="0"/>
          <w:numId w:val="10"/>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Αρχεία υλοποίησης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που είναι γραμμένα σε </w:t>
      </w:r>
      <w:r w:rsidR="008B3F18">
        <w:rPr>
          <w:rFonts w:ascii="Calibri" w:eastAsia="Calibri" w:hAnsi="Calibri"/>
          <w:sz w:val="23"/>
          <w:szCs w:val="23"/>
          <w:lang w:eastAsia="en-US"/>
        </w:rPr>
        <w:t>γλώσσα περιγραφής υλικού.</w:t>
      </w:r>
      <w:r w:rsidR="008B3F18" w:rsidRPr="008B3F18">
        <w:rPr>
          <w:rFonts w:ascii="Calibri" w:eastAsia="Calibri" w:hAnsi="Calibri"/>
          <w:sz w:val="23"/>
          <w:szCs w:val="23"/>
          <w:lang w:eastAsia="en-US"/>
        </w:rPr>
        <w:t xml:space="preserve"> </w:t>
      </w:r>
      <w:r w:rsidRPr="00A124BD">
        <w:rPr>
          <w:rFonts w:ascii="Calibri" w:eastAsia="Calibri" w:hAnsi="Calibri"/>
          <w:sz w:val="23"/>
          <w:szCs w:val="23"/>
          <w:lang w:eastAsia="en-US"/>
        </w:rPr>
        <w:t>Αποτελεί την βασική έξοδο</w:t>
      </w:r>
      <w:r w:rsidR="00B4436E">
        <w:rPr>
          <w:rFonts w:ascii="Calibri" w:eastAsia="Calibri" w:hAnsi="Calibri"/>
          <w:sz w:val="23"/>
          <w:szCs w:val="23"/>
          <w:lang w:eastAsia="en-US"/>
        </w:rPr>
        <w:t xml:space="preserve"> της</w:t>
      </w:r>
      <w:r w:rsidRPr="00A124BD">
        <w:rPr>
          <w:rFonts w:ascii="Calibri" w:eastAsia="Calibri" w:hAnsi="Calibri"/>
          <w:sz w:val="23"/>
          <w:szCs w:val="23"/>
          <w:lang w:eastAsia="en-US"/>
        </w:rPr>
        <w:t xml:space="preserve"> </w:t>
      </w:r>
      <w:r w:rsidR="00B4436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w:t>
      </w:r>
      <w:r w:rsidR="005105A7">
        <w:rPr>
          <w:rFonts w:ascii="Calibri" w:eastAsia="Calibri" w:hAnsi="Calibri"/>
          <w:sz w:val="23"/>
          <w:szCs w:val="23"/>
          <w:lang w:eastAsia="en-US"/>
        </w:rPr>
        <w:t xml:space="preserve"> </w:t>
      </w:r>
      <w:r w:rsidR="00F473AD">
        <w:rPr>
          <w:rFonts w:ascii="Calibri" w:eastAsia="Calibri" w:hAnsi="Calibri"/>
          <w:sz w:val="23"/>
          <w:szCs w:val="23"/>
          <w:lang w:eastAsia="en-US"/>
        </w:rPr>
        <w:t>Μ</w:t>
      </w:r>
      <w:r w:rsidRPr="00A124BD">
        <w:rPr>
          <w:rFonts w:ascii="Calibri" w:eastAsia="Calibri" w:hAnsi="Calibri"/>
          <w:sz w:val="23"/>
          <w:szCs w:val="23"/>
          <w:lang w:eastAsia="en-US"/>
        </w:rPr>
        <w:t>πορού</w:t>
      </w:r>
      <w:r w:rsidR="00F735A8">
        <w:rPr>
          <w:rFonts w:ascii="Calibri" w:eastAsia="Calibri" w:hAnsi="Calibri"/>
          <w:sz w:val="23"/>
          <w:szCs w:val="23"/>
          <w:lang w:eastAsia="en-US"/>
        </w:rPr>
        <w:t>μ</w:t>
      </w:r>
      <w:r w:rsidR="005105A7">
        <w:rPr>
          <w:rFonts w:ascii="Calibri" w:eastAsia="Calibri" w:hAnsi="Calibri"/>
          <w:sz w:val="23"/>
          <w:szCs w:val="23"/>
          <w:lang w:eastAsia="en-US"/>
        </w:rPr>
        <w:t xml:space="preserve">ε να μετατρέψουμε 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σε υλοποίηση επιπέδου πυλών (</w:t>
      </w:r>
      <w:r w:rsidRPr="00A124BD">
        <w:rPr>
          <w:rFonts w:ascii="Calibri" w:eastAsia="Calibri" w:hAnsi="Calibri"/>
          <w:sz w:val="23"/>
          <w:szCs w:val="23"/>
          <w:lang w:val="en-US" w:eastAsia="en-US"/>
        </w:rPr>
        <w:t>gate</w:t>
      </w:r>
      <w:r w:rsidR="00CB27A7">
        <w:rPr>
          <w:rFonts w:ascii="Calibri" w:eastAsia="Calibri" w:hAnsi="Calibri"/>
          <w:sz w:val="23"/>
          <w:szCs w:val="23"/>
          <w:lang w:eastAsia="en-US"/>
        </w:rPr>
        <w:t>-</w:t>
      </w:r>
      <w:r w:rsidR="00CB27A7" w:rsidRPr="00CB27A7">
        <w:rPr>
          <w:rFonts w:ascii="Calibri" w:eastAsia="Calibri" w:hAnsi="Calibri"/>
          <w:sz w:val="23"/>
          <w:szCs w:val="23"/>
          <w:lang w:val="en-US" w:eastAsia="en-US"/>
        </w:rPr>
        <w:t>l</w:t>
      </w:r>
      <w:r w:rsidRPr="00CB27A7">
        <w:rPr>
          <w:rFonts w:ascii="Calibri" w:eastAsia="Calibri" w:hAnsi="Calibri"/>
          <w:sz w:val="23"/>
          <w:szCs w:val="23"/>
          <w:lang w:val="en-US" w:eastAsia="en-US"/>
        </w:rPr>
        <w:t>evel</w:t>
      </w:r>
      <w:r w:rsidRPr="00CB27A7">
        <w:rPr>
          <w:rFonts w:ascii="Calibri" w:eastAsia="Calibri" w:hAnsi="Calibri"/>
          <w:sz w:val="23"/>
          <w:szCs w:val="23"/>
          <w:lang w:eastAsia="en-US"/>
        </w:rPr>
        <w:t xml:space="preserve"> </w:t>
      </w:r>
      <w:r w:rsidRPr="00CB27A7">
        <w:rPr>
          <w:rFonts w:ascii="Calibri" w:eastAsia="Calibri" w:hAnsi="Calibri"/>
          <w:sz w:val="23"/>
          <w:szCs w:val="23"/>
          <w:lang w:val="en-US" w:eastAsia="en-US"/>
        </w:rPr>
        <w:t>implementation</w:t>
      </w:r>
      <w:r w:rsidRPr="00CB27A7">
        <w:rPr>
          <w:rFonts w:ascii="Calibri" w:eastAsia="Calibri" w:hAnsi="Calibri"/>
          <w:sz w:val="23"/>
          <w:szCs w:val="23"/>
          <w:lang w:eastAsia="en-US"/>
        </w:rPr>
        <w:t xml:space="preserve">) και να </w:t>
      </w:r>
      <w:r w:rsidR="00A6383A" w:rsidRPr="00CB27A7">
        <w:rPr>
          <w:rFonts w:ascii="Calibri" w:eastAsia="Calibri" w:hAnsi="Calibri"/>
          <w:sz w:val="23"/>
          <w:szCs w:val="23"/>
          <w:lang w:eastAsia="en-US"/>
        </w:rPr>
        <w:t>παράξουμε</w:t>
      </w:r>
      <w:r w:rsidRPr="00CB27A7">
        <w:rPr>
          <w:rFonts w:ascii="Calibri" w:eastAsia="Calibri" w:hAnsi="Calibri"/>
          <w:sz w:val="23"/>
          <w:szCs w:val="23"/>
          <w:lang w:eastAsia="en-US"/>
        </w:rPr>
        <w:t xml:space="preserve"> αρχείο </w:t>
      </w:r>
      <w:r w:rsidRPr="00CB27A7">
        <w:rPr>
          <w:rFonts w:ascii="Calibri" w:eastAsia="Calibri" w:hAnsi="Calibri"/>
          <w:sz w:val="23"/>
          <w:szCs w:val="23"/>
          <w:lang w:val="en-US" w:eastAsia="en-US"/>
        </w:rPr>
        <w:t>FPGA</w:t>
      </w:r>
      <w:r w:rsidRPr="00CB27A7">
        <w:rPr>
          <w:rFonts w:ascii="Calibri" w:eastAsia="Calibri" w:hAnsi="Calibri"/>
          <w:sz w:val="23"/>
          <w:szCs w:val="23"/>
          <w:lang w:eastAsia="en-US"/>
        </w:rPr>
        <w:t xml:space="preserve"> </w:t>
      </w:r>
      <w:r w:rsidRPr="00CB27A7">
        <w:rPr>
          <w:rFonts w:ascii="Calibri" w:eastAsia="Calibri" w:hAnsi="Calibri"/>
          <w:sz w:val="23"/>
          <w:szCs w:val="23"/>
          <w:lang w:val="en-US" w:eastAsia="en-US"/>
        </w:rPr>
        <w:t>bitstream</w:t>
      </w:r>
      <w:r w:rsidRPr="00CB27A7">
        <w:rPr>
          <w:rFonts w:ascii="Calibri" w:eastAsia="Calibri" w:hAnsi="Calibri"/>
          <w:sz w:val="23"/>
          <w:szCs w:val="23"/>
          <w:lang w:eastAsia="en-US"/>
        </w:rPr>
        <w:t xml:space="preserve"> που θα χρησιμοποιηθεί ώστε να δουλέψει το κύκλωμα στην </w:t>
      </w:r>
      <w:r w:rsidR="00022237" w:rsidRPr="00CB27A7">
        <w:rPr>
          <w:rFonts w:ascii="Calibri" w:eastAsia="Calibri" w:hAnsi="Calibri"/>
          <w:sz w:val="23"/>
          <w:szCs w:val="23"/>
          <w:lang w:eastAsia="en-US"/>
        </w:rPr>
        <w:t xml:space="preserve">συσκευή </w:t>
      </w:r>
      <w:r w:rsidRPr="00CB27A7">
        <w:rPr>
          <w:rFonts w:ascii="Calibri" w:eastAsia="Calibri" w:hAnsi="Calibri"/>
          <w:sz w:val="23"/>
          <w:szCs w:val="23"/>
          <w:lang w:val="en-US" w:eastAsia="en-US"/>
        </w:rPr>
        <w:t>FPGA</w:t>
      </w:r>
      <w:r w:rsidRPr="00CB27A7">
        <w:rPr>
          <w:rFonts w:ascii="Calibri" w:eastAsia="Calibri" w:hAnsi="Calibri"/>
          <w:sz w:val="23"/>
          <w:szCs w:val="23"/>
          <w:lang w:eastAsia="en-US"/>
        </w:rPr>
        <w:t xml:space="preserve">. Το </w:t>
      </w:r>
      <w:r w:rsidR="006C7E59" w:rsidRPr="00CB27A7">
        <w:rPr>
          <w:rFonts w:ascii="Calibri" w:eastAsia="Calibri" w:hAnsi="Calibri"/>
          <w:sz w:val="23"/>
          <w:szCs w:val="23"/>
          <w:lang w:eastAsia="en-US"/>
        </w:rPr>
        <w:t>αρχείο</w:t>
      </w:r>
      <w:r w:rsidRPr="00CB27A7">
        <w:rPr>
          <w:rFonts w:ascii="Calibri" w:eastAsia="Calibri" w:hAnsi="Calibri"/>
          <w:sz w:val="23"/>
          <w:szCs w:val="23"/>
          <w:lang w:eastAsia="en-US"/>
        </w:rPr>
        <w:t xml:space="preserve"> που θα παραχθεί μπορεί</w:t>
      </w:r>
      <w:r w:rsidR="008B3F18" w:rsidRPr="00CB27A7">
        <w:rPr>
          <w:rFonts w:ascii="Calibri" w:eastAsia="Calibri" w:hAnsi="Calibri"/>
          <w:sz w:val="23"/>
          <w:szCs w:val="23"/>
          <w:lang w:eastAsia="en-US"/>
        </w:rPr>
        <w:t xml:space="preserve"> να</w:t>
      </w:r>
      <w:r w:rsidRPr="00CB27A7">
        <w:rPr>
          <w:rFonts w:ascii="Calibri" w:eastAsia="Calibri" w:hAnsi="Calibri"/>
          <w:sz w:val="23"/>
          <w:szCs w:val="23"/>
          <w:lang w:eastAsia="en-US"/>
        </w:rPr>
        <w:t xml:space="preserve"> είναι διαθέσιμο είτε σε </w:t>
      </w:r>
      <w:r w:rsidR="000355A9" w:rsidRPr="00CB27A7">
        <w:rPr>
          <w:rFonts w:ascii="Calibri" w:eastAsia="Calibri" w:hAnsi="Calibri"/>
          <w:sz w:val="23"/>
          <w:szCs w:val="23"/>
          <w:lang w:eastAsia="en-US"/>
        </w:rPr>
        <w:t>γλώσσα</w:t>
      </w:r>
      <w:r w:rsidRPr="00CB27A7">
        <w:rPr>
          <w:rFonts w:ascii="Calibri" w:eastAsia="Calibri" w:hAnsi="Calibri"/>
          <w:sz w:val="23"/>
          <w:szCs w:val="23"/>
          <w:lang w:eastAsia="en-US"/>
        </w:rPr>
        <w:t xml:space="preserve"> </w:t>
      </w:r>
      <w:r w:rsidRPr="00CB27A7">
        <w:rPr>
          <w:rFonts w:ascii="Calibri" w:eastAsia="Calibri" w:hAnsi="Calibri"/>
          <w:sz w:val="23"/>
          <w:szCs w:val="23"/>
          <w:lang w:val="en-US" w:eastAsia="en-US"/>
        </w:rPr>
        <w:t>VHDL</w:t>
      </w:r>
      <w:r w:rsidRPr="00CB27A7">
        <w:rPr>
          <w:rFonts w:ascii="Calibri" w:eastAsia="Calibri" w:hAnsi="Calibri"/>
          <w:sz w:val="23"/>
          <w:szCs w:val="23"/>
          <w:lang w:eastAsia="en-US"/>
        </w:rPr>
        <w:t xml:space="preserve"> είτε σε </w:t>
      </w:r>
      <w:r w:rsidRPr="00CB27A7">
        <w:rPr>
          <w:rFonts w:ascii="Calibri" w:eastAsia="Calibri" w:hAnsi="Calibri"/>
          <w:sz w:val="23"/>
          <w:szCs w:val="23"/>
          <w:lang w:val="en-US" w:eastAsia="en-US"/>
        </w:rPr>
        <w:t>Verilog</w:t>
      </w:r>
      <w:r w:rsidRPr="00CB27A7">
        <w:rPr>
          <w:rFonts w:ascii="Calibri" w:eastAsia="Calibri" w:hAnsi="Calibri"/>
          <w:sz w:val="23"/>
          <w:szCs w:val="23"/>
          <w:lang w:eastAsia="en-US"/>
        </w:rPr>
        <w:t>.</w:t>
      </w:r>
    </w:p>
    <w:p w:rsidR="00A124BD" w:rsidRPr="00A124BD" w:rsidRDefault="00A124BD" w:rsidP="00CB27A7">
      <w:pPr>
        <w:numPr>
          <w:ilvl w:val="0"/>
          <w:numId w:val="10"/>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συν-προσομοίωση και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0270F3">
        <w:rPr>
          <w:rFonts w:ascii="Calibri" w:eastAsia="Calibri" w:hAnsi="Calibri"/>
          <w:sz w:val="23"/>
          <w:szCs w:val="23"/>
          <w:lang w:val="en-US" w:eastAsia="en-US"/>
        </w:rPr>
        <w:t>P</w:t>
      </w:r>
      <w:r w:rsidRPr="00A124BD">
        <w:rPr>
          <w:rFonts w:ascii="Calibri" w:eastAsia="Calibri" w:hAnsi="Calibri"/>
          <w:sz w:val="23"/>
          <w:szCs w:val="23"/>
          <w:lang w:val="en-US" w:eastAsia="en-US"/>
        </w:rPr>
        <w:t>ackaging</w:t>
      </w:r>
      <w:r w:rsidRPr="00A124BD">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Default="0059591A" w:rsidP="0006281A">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rsidR="008A5648" w:rsidRPr="007842E6" w:rsidRDefault="008A5648" w:rsidP="00AC0CD7">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Εικόνα 1</w:t>
      </w:r>
      <w:r w:rsidR="00AC0CD7">
        <w:rPr>
          <w:rFonts w:ascii="Calibri" w:eastAsia="Calibri" w:hAnsi="Calibri"/>
          <w:b/>
          <w:sz w:val="23"/>
          <w:szCs w:val="23"/>
          <w:lang w:eastAsia="en-US"/>
        </w:rPr>
        <w:t>:</w:t>
      </w:r>
      <w:r w:rsidR="00AC0CD7">
        <w:rPr>
          <w:rFonts w:ascii="Calibri" w:eastAsia="Calibri" w:hAnsi="Calibri"/>
          <w:sz w:val="23"/>
          <w:szCs w:val="23"/>
          <w:lang w:eastAsia="en-US"/>
        </w:rPr>
        <w:t xml:space="preserve">Επισκόπηση είσοδών και εξόδων του </w:t>
      </w:r>
      <w:r w:rsidR="007842E6">
        <w:rPr>
          <w:rFonts w:ascii="Calibri" w:eastAsia="Calibri" w:hAnsi="Calibri"/>
          <w:sz w:val="23"/>
          <w:szCs w:val="23"/>
          <w:lang w:eastAsia="en-US"/>
        </w:rPr>
        <w:t xml:space="preserve">λογισμικού </w:t>
      </w:r>
      <w:r w:rsidR="0098554C">
        <w:rPr>
          <w:rFonts w:ascii="Calibri" w:eastAsia="Calibri" w:hAnsi="Calibri"/>
          <w:sz w:val="23"/>
          <w:szCs w:val="23"/>
          <w:lang w:eastAsia="en-US"/>
        </w:rPr>
        <w:t>σύνθεσης υψηλού επιπέδου</w:t>
      </w:r>
      <w:r w:rsidR="007842E6" w:rsidRPr="007842E6">
        <w:rPr>
          <w:rFonts w:ascii="Calibri" w:eastAsia="Calibri" w:hAnsi="Calibri"/>
          <w:sz w:val="23"/>
          <w:szCs w:val="23"/>
          <w:lang w:eastAsia="en-US"/>
        </w:rPr>
        <w:t>.</w:t>
      </w:r>
    </w:p>
    <w:p w:rsidR="00A124BD" w:rsidRPr="00AC0CD7" w:rsidRDefault="00A124BD" w:rsidP="00A124BD">
      <w:pPr>
        <w:suppressAutoHyphens w:val="0"/>
        <w:spacing w:after="160" w:line="259" w:lineRule="auto"/>
        <w:rPr>
          <w:rFonts w:ascii="Calibri" w:eastAsia="Calibri" w:hAnsi="Calibri"/>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rsidR="00FD36D4" w:rsidRPr="00D17F39" w:rsidRDefault="00FD36D4" w:rsidP="00A124BD">
      <w:pPr>
        <w:suppressAutoHyphens w:val="0"/>
        <w:spacing w:after="160" w:line="259" w:lineRule="auto"/>
        <w:jc w:val="center"/>
        <w:rPr>
          <w:rFonts w:ascii="Calibri" w:eastAsia="Calibri" w:hAnsi="Calibri"/>
          <w:b/>
          <w:lang w:eastAsia="en-US"/>
        </w:rPr>
      </w:pPr>
    </w:p>
    <w:p w:rsidR="00D01498" w:rsidRPr="00D01498" w:rsidRDefault="00486B48" w:rsidP="00030418">
      <w:pPr>
        <w:pStyle w:val="Heading2"/>
        <w:jc w:val="left"/>
        <w:rPr>
          <w:lang w:val="el-GR"/>
        </w:rPr>
      </w:pPr>
      <w:bookmarkStart w:id="26" w:name="_Toc515955403"/>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6"/>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717490" w:rsidRPr="00717490" w:rsidRDefault="00486B48" w:rsidP="004654D0">
      <w:pPr>
        <w:pStyle w:val="Heading3"/>
        <w:jc w:val="left"/>
      </w:pPr>
      <w:bookmarkStart w:id="27" w:name="_Toc515955404"/>
      <w:r w:rsidRPr="00B60562">
        <w:t>2.</w:t>
      </w:r>
      <w:r w:rsidR="00B60562" w:rsidRPr="00B60562">
        <w:t>2.1</w:t>
      </w:r>
      <w:r w:rsidRPr="00B60562">
        <w:t xml:space="preserve"> </w:t>
      </w:r>
      <w:r w:rsidR="00A124BD" w:rsidRPr="00B60562">
        <w:t>Τest Bench</w:t>
      </w:r>
      <w:bookmarkEnd w:id="27"/>
    </w:p>
    <w:p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για να κάνουμε αποσφαλμάτωση του προγράμματος σε περίπτωση που χρειαστεί.</w:t>
      </w:r>
    </w:p>
    <w:p w:rsidR="00D01498" w:rsidRPr="00D01498" w:rsidRDefault="00B60562" w:rsidP="004654D0">
      <w:pPr>
        <w:pStyle w:val="Heading3"/>
        <w:jc w:val="left"/>
      </w:pPr>
      <w:bookmarkStart w:id="28" w:name="_Toc515955405"/>
      <w:r w:rsidRPr="00B60562">
        <w:t>2.2.2 Υποστήριξη γλωσσών</w:t>
      </w:r>
      <w:bookmarkEnd w:id="28"/>
    </w:p>
    <w:p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SystemC</w:t>
      </w:r>
    </w:p>
    <w:p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xml:space="preserve">. </w:t>
      </w:r>
      <w:r w:rsidRPr="00A124BD">
        <w:rPr>
          <w:rFonts w:ascii="Calibri" w:eastAsia="Calibri" w:hAnsi="Calibri"/>
          <w:sz w:val="23"/>
          <w:szCs w:val="23"/>
          <w:lang w:eastAsia="en-US"/>
        </w:rPr>
        <w:lastRenderedPageBreak/>
        <w:t>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374A8A" w:rsidRPr="00D01498" w:rsidRDefault="00B60562" w:rsidP="00030418">
      <w:pPr>
        <w:pStyle w:val="Heading3"/>
        <w:jc w:val="left"/>
      </w:pPr>
      <w:bookmarkStart w:id="29" w:name="_Toc515955406"/>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29"/>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παράξουμε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D01498">
      <w:pPr>
        <w:suppressAutoHyphens w:val="0"/>
        <w:spacing w:after="160" w:line="259" w:lineRule="auto"/>
        <w:ind w:firstLine="360"/>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Pr="00A124BD">
        <w:rPr>
          <w:rFonts w:ascii="Calibri" w:eastAsia="Calibri" w:hAnsi="Calibri"/>
          <w:sz w:val="23"/>
          <w:szCs w:val="23"/>
          <w:lang w:eastAsia="en-US"/>
        </w:rPr>
        <w:t xml:space="preserve"> (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D01498" w:rsidRDefault="00393082" w:rsidP="00030418">
      <w:pPr>
        <w:pStyle w:val="Heading2"/>
        <w:jc w:val="left"/>
        <w:rPr>
          <w:lang w:val="el-GR"/>
        </w:rPr>
      </w:pPr>
      <w:bookmarkStart w:id="30" w:name="_Toc515955407"/>
      <w:r w:rsidRPr="008929F7">
        <w:rPr>
          <w:lang w:val="el-GR"/>
        </w:rPr>
        <w:t xml:space="preserve">2.4 </w:t>
      </w:r>
      <w:r w:rsidR="00A124BD" w:rsidRPr="008929F7">
        <w:rPr>
          <w:lang w:val="el-GR"/>
        </w:rPr>
        <w:t>Σύνθεση</w:t>
      </w:r>
      <w:bookmarkEnd w:id="30"/>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D01498">
        <w:rPr>
          <w:rFonts w:ascii="Calibri" w:eastAsia="Calibri" w:hAnsi="Calibri"/>
          <w:sz w:val="23"/>
          <w:szCs w:val="23"/>
          <w:lang w:eastAsia="en-US"/>
        </w:rPr>
        <w:t>κές  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rsidR="00303CB5" w:rsidRDefault="00303CB5" w:rsidP="00A124BD">
      <w:pPr>
        <w:suppressAutoHyphens w:val="0"/>
        <w:spacing w:after="160" w:line="259" w:lineRule="auto"/>
        <w:jc w:val="center"/>
        <w:rPr>
          <w:rFonts w:ascii="Calibri" w:eastAsia="Calibri" w:hAnsi="Calibri"/>
          <w:b/>
          <w:sz w:val="23"/>
          <w:szCs w:val="23"/>
          <w:lang w:eastAsia="en-US"/>
        </w:rPr>
      </w:pPr>
    </w:p>
    <w:p w:rsidR="00A124BD" w:rsidRPr="00970D2C" w:rsidRDefault="00393082" w:rsidP="00030418">
      <w:pPr>
        <w:pStyle w:val="Heading2"/>
        <w:jc w:val="left"/>
        <w:rPr>
          <w:lang w:val="el-GR"/>
        </w:rPr>
      </w:pPr>
      <w:bookmarkStart w:id="31" w:name="_Toc515955408"/>
      <w:r w:rsidRPr="008929F7">
        <w:rPr>
          <w:lang w:val="el-GR"/>
        </w:rPr>
        <w:t xml:space="preserve">2.5 </w:t>
      </w:r>
      <w:r w:rsidR="00A124BD" w:rsidRPr="008929F7">
        <w:rPr>
          <w:lang w:val="el-GR"/>
        </w:rPr>
        <w:t>Βελτιστοποίηση</w:t>
      </w:r>
      <w:bookmarkEnd w:id="31"/>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Pipeline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Pr>
          <w:rFonts w:ascii="Calibri" w:eastAsia="Calibri" w:hAnsi="Calibri"/>
          <w:sz w:val="23"/>
          <w:szCs w:val="23"/>
          <w:lang w:eastAsia="en-US"/>
        </w:rPr>
        <w:t xml:space="preserve"> </w:t>
      </w:r>
    </w:p>
    <w:p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p>
    <w:p w:rsidR="00A124BD" w:rsidRP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p>
    <w:p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Protocol</w:t>
      </w:r>
      <w:r w:rsidRPr="00D6465F">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επιλέξουμε το πρωτόκολλο εισόδου/εξόδου ώστε να σιγουρευτούμε ότι το τελικό σχέδιο μπορεί να συνδεθεί με τα άλλα </w:t>
      </w:r>
      <w:r w:rsidR="00A124BD" w:rsidRPr="00A124BD">
        <w:rPr>
          <w:rFonts w:ascii="Calibri" w:eastAsia="Calibri" w:hAnsi="Calibri"/>
          <w:sz w:val="23"/>
          <w:szCs w:val="23"/>
          <w:lang w:val="en-US" w:eastAsia="en-US"/>
        </w:rPr>
        <w:t>blocks</w:t>
      </w:r>
      <w:r w:rsidR="00A124BD" w:rsidRPr="00A124BD">
        <w:rPr>
          <w:rFonts w:ascii="Calibri" w:eastAsia="Calibri" w:hAnsi="Calibri"/>
          <w:sz w:val="23"/>
          <w:szCs w:val="23"/>
          <w:lang w:eastAsia="en-US"/>
        </w:rPr>
        <w:t xml:space="preserve"> του </w:t>
      </w:r>
      <w:r w:rsidR="00D96CCE">
        <w:rPr>
          <w:rFonts w:ascii="Calibri" w:eastAsia="Calibri" w:hAnsi="Calibri"/>
          <w:sz w:val="23"/>
          <w:szCs w:val="23"/>
          <w:lang w:eastAsia="en-US"/>
        </w:rPr>
        <w:t>υλικού</w:t>
      </w:r>
      <w:r w:rsidR="00A124BD" w:rsidRPr="00A124BD">
        <w:rPr>
          <w:rFonts w:ascii="Calibri" w:eastAsia="Calibri" w:hAnsi="Calibri"/>
          <w:sz w:val="23"/>
          <w:szCs w:val="23"/>
          <w:lang w:eastAsia="en-US"/>
        </w:rPr>
        <w:t xml:space="preserve"> με το ίδιο πρωτόκολλο</w:t>
      </w:r>
      <w:r>
        <w:rPr>
          <w:rFonts w:ascii="Calibri" w:eastAsia="Calibri" w:hAnsi="Calibri"/>
          <w:sz w:val="23"/>
          <w:szCs w:val="23"/>
          <w:lang w:eastAsia="en-US"/>
        </w:rPr>
        <w:t>.</w:t>
      </w:r>
    </w:p>
    <w:p w:rsidR="00D82DDE" w:rsidRDefault="00D82DDE" w:rsidP="00303453">
      <w:pPr>
        <w:suppressAutoHyphens w:val="0"/>
        <w:spacing w:after="160" w:line="259" w:lineRule="auto"/>
        <w:rPr>
          <w:rFonts w:ascii="Calibri" w:eastAsia="Calibri" w:hAnsi="Calibri"/>
          <w:b/>
          <w:sz w:val="23"/>
          <w:szCs w:val="23"/>
          <w:lang w:eastAsia="en-US"/>
        </w:rPr>
      </w:pPr>
    </w:p>
    <w:p w:rsidR="00A124BD" w:rsidRPr="00970D2C" w:rsidRDefault="00393082" w:rsidP="00030418">
      <w:pPr>
        <w:pStyle w:val="Heading2"/>
        <w:jc w:val="left"/>
        <w:rPr>
          <w:lang w:val="el-GR"/>
        </w:rPr>
      </w:pPr>
      <w:bookmarkStart w:id="32" w:name="_Toc515955409"/>
      <w:r w:rsidRPr="008929F7">
        <w:rPr>
          <w:lang w:val="el-GR"/>
        </w:rPr>
        <w:t xml:space="preserve">2.6 </w:t>
      </w:r>
      <w:r w:rsidR="00A124BD" w:rsidRPr="008929F7">
        <w:rPr>
          <w:lang w:val="el-GR"/>
        </w:rPr>
        <w:t>Ανάλυση</w:t>
      </w:r>
      <w:bookmarkEnd w:id="32"/>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Pr="00A124BD">
        <w:rPr>
          <w:rFonts w:ascii="Calibri" w:eastAsia="Calibri" w:hAnsi="Calibri"/>
          <w:sz w:val="23"/>
          <w:szCs w:val="23"/>
          <w:lang w:val="en-US" w:eastAsia="en-US"/>
        </w:rPr>
        <w:t>analysis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perspective</w:t>
      </w:r>
      <w:r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lastRenderedPageBreak/>
        <w:drawing>
          <wp:inline distT="0" distB="0" distL="0" distR="0">
            <wp:extent cx="3838575" cy="23812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2381250"/>
                    </a:xfrm>
                    <a:prstGeom prst="rect">
                      <a:avLst/>
                    </a:prstGeom>
                    <a:noFill/>
                    <a:ln>
                      <a:noFill/>
                    </a:ln>
                  </pic:spPr>
                </pic:pic>
              </a:graphicData>
            </a:graphic>
          </wp:inline>
        </w:drawing>
      </w:r>
    </w:p>
    <w:p w:rsidR="007842E6" w:rsidRDefault="007842E6" w:rsidP="00A124B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2: </w:t>
      </w:r>
      <w:r>
        <w:rPr>
          <w:rFonts w:ascii="Calibri" w:eastAsia="Calibri" w:hAnsi="Calibri"/>
          <w:sz w:val="23"/>
          <w:szCs w:val="23"/>
          <w:lang w:eastAsia="en-US"/>
        </w:rPr>
        <w:t xml:space="preserve">Παράδειγμα ανάλυσης απόδοσης </w:t>
      </w:r>
    </w:p>
    <w:p w:rsidR="00776760" w:rsidRDefault="00445EE6" w:rsidP="00245F0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Στην Εικόνα 2 απεικονίζεται</w:t>
      </w:r>
      <w:r w:rsidR="00C1148A" w:rsidRPr="00C1148A">
        <w:rPr>
          <w:rFonts w:ascii="Calibri" w:eastAsia="Calibri" w:hAnsi="Calibri"/>
          <w:sz w:val="23"/>
          <w:szCs w:val="23"/>
          <w:lang w:eastAsia="en-US"/>
        </w:rPr>
        <w:t xml:space="preserve"> </w:t>
      </w:r>
      <w:r w:rsidR="00C1148A">
        <w:rPr>
          <w:rFonts w:ascii="Calibri" w:eastAsia="Calibri" w:hAnsi="Calibri"/>
          <w:sz w:val="23"/>
          <w:szCs w:val="23"/>
          <w:lang w:eastAsia="en-US"/>
        </w:rPr>
        <w:t xml:space="preserve">ένα παράδειγμα ανάλυσης απόδοσης της συνάρτησης </w:t>
      </w:r>
      <w:r w:rsidR="00C1148A">
        <w:rPr>
          <w:rFonts w:ascii="Calibri" w:eastAsia="Calibri" w:hAnsi="Calibri"/>
          <w:sz w:val="23"/>
          <w:szCs w:val="23"/>
          <w:lang w:val="en-US" w:eastAsia="en-US"/>
        </w:rPr>
        <w:t>foo</w:t>
      </w:r>
      <w:r w:rsidR="00C1148A" w:rsidRPr="00C1148A">
        <w:rPr>
          <w:rFonts w:ascii="Calibri" w:eastAsia="Calibri" w:hAnsi="Calibri"/>
          <w:sz w:val="23"/>
          <w:szCs w:val="23"/>
          <w:lang w:eastAsia="en-US"/>
        </w:rPr>
        <w:t>.</w:t>
      </w:r>
      <w:r w:rsidR="000C4F04">
        <w:rPr>
          <w:rFonts w:ascii="Calibri" w:eastAsia="Calibri" w:hAnsi="Calibri"/>
          <w:sz w:val="23"/>
          <w:szCs w:val="23"/>
          <w:lang w:eastAsia="en-US"/>
        </w:rPr>
        <w:t>Αρχικά</w:t>
      </w:r>
      <w:r w:rsidR="00C1148A">
        <w:rPr>
          <w:rFonts w:ascii="Calibri" w:eastAsia="Calibri" w:hAnsi="Calibri"/>
          <w:sz w:val="23"/>
          <w:szCs w:val="23"/>
          <w:lang w:eastAsia="en-US"/>
        </w:rPr>
        <w:t>, βλέπουμε στην αρχή στον 1</w:t>
      </w:r>
      <w:r w:rsidR="00C1148A" w:rsidRPr="00C1148A">
        <w:rPr>
          <w:rFonts w:ascii="Calibri" w:eastAsia="Calibri" w:hAnsi="Calibri"/>
          <w:sz w:val="23"/>
          <w:szCs w:val="23"/>
          <w:vertAlign w:val="superscript"/>
          <w:lang w:eastAsia="en-US"/>
        </w:rPr>
        <w:t>ο</w:t>
      </w:r>
      <w:r w:rsidR="00C1148A">
        <w:rPr>
          <w:rFonts w:ascii="Calibri" w:eastAsia="Calibri" w:hAnsi="Calibri"/>
          <w:sz w:val="23"/>
          <w:szCs w:val="23"/>
          <w:lang w:eastAsia="en-US"/>
        </w:rPr>
        <w:t xml:space="preserve"> κύκλο </w:t>
      </w:r>
      <w:r w:rsidR="00C1148A" w:rsidRPr="00C1148A">
        <w:rPr>
          <w:rFonts w:ascii="Calibri" w:eastAsia="Calibri" w:hAnsi="Calibri"/>
          <w:sz w:val="23"/>
          <w:szCs w:val="23"/>
          <w:lang w:eastAsia="en-US"/>
        </w:rPr>
        <w:t>(</w:t>
      </w:r>
      <w:r w:rsidR="00C1148A">
        <w:rPr>
          <w:rFonts w:ascii="Calibri" w:eastAsia="Calibri" w:hAnsi="Calibri"/>
          <w:sz w:val="23"/>
          <w:szCs w:val="23"/>
          <w:lang w:val="en-US" w:eastAsia="en-US"/>
        </w:rPr>
        <w:t>C</w:t>
      </w:r>
      <w:r w:rsidR="00C1148A" w:rsidRPr="00C1148A">
        <w:rPr>
          <w:rFonts w:ascii="Calibri" w:eastAsia="Calibri" w:hAnsi="Calibri"/>
          <w:sz w:val="23"/>
          <w:szCs w:val="23"/>
          <w:lang w:eastAsia="en-US"/>
        </w:rPr>
        <w:t xml:space="preserve">0) </w:t>
      </w:r>
      <w:r w:rsidR="008C68F0">
        <w:rPr>
          <w:rFonts w:ascii="Calibri" w:eastAsia="Calibri" w:hAnsi="Calibri"/>
          <w:sz w:val="23"/>
          <w:szCs w:val="23"/>
          <w:lang w:eastAsia="en-US"/>
        </w:rPr>
        <w:t xml:space="preserve">να </w:t>
      </w:r>
      <w:r w:rsidR="002223DC">
        <w:rPr>
          <w:rFonts w:ascii="Calibri" w:eastAsia="Calibri" w:hAnsi="Calibri"/>
          <w:sz w:val="23"/>
          <w:szCs w:val="23"/>
          <w:lang w:eastAsia="en-US"/>
        </w:rPr>
        <w:t xml:space="preserve">διαβάζει από τις θύρες τις μεταβλητές </w:t>
      </w:r>
      <w:r w:rsidR="002223DC">
        <w:rPr>
          <w:rFonts w:ascii="Calibri" w:eastAsia="Calibri" w:hAnsi="Calibri"/>
          <w:sz w:val="23"/>
          <w:szCs w:val="23"/>
          <w:lang w:val="en-US" w:eastAsia="en-US"/>
        </w:rPr>
        <w:t>a</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b</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c</w:t>
      </w:r>
      <w:r w:rsidR="002223DC" w:rsidRPr="002223DC">
        <w:rPr>
          <w:rFonts w:ascii="Calibri" w:eastAsia="Calibri" w:hAnsi="Calibri"/>
          <w:sz w:val="23"/>
          <w:szCs w:val="23"/>
          <w:lang w:eastAsia="en-US"/>
        </w:rPr>
        <w:t xml:space="preserve"> </w:t>
      </w:r>
      <w:r w:rsidR="002223DC">
        <w:rPr>
          <w:rFonts w:ascii="Calibri" w:eastAsia="Calibri" w:hAnsi="Calibri"/>
          <w:sz w:val="23"/>
          <w:szCs w:val="23"/>
          <w:lang w:eastAsia="en-US"/>
        </w:rPr>
        <w:t xml:space="preserve">καθώς και την </w:t>
      </w:r>
      <w:r w:rsidR="00471C4D">
        <w:rPr>
          <w:rFonts w:ascii="Calibri" w:eastAsia="Calibri" w:hAnsi="Calibri"/>
          <w:sz w:val="23"/>
          <w:szCs w:val="23"/>
          <w:lang w:eastAsia="en-US"/>
        </w:rPr>
        <w:t xml:space="preserve">λειτουργία της </w:t>
      </w:r>
      <w:r w:rsidR="002223DC">
        <w:rPr>
          <w:rFonts w:ascii="Calibri" w:eastAsia="Calibri" w:hAnsi="Calibri"/>
          <w:sz w:val="23"/>
          <w:szCs w:val="23"/>
          <w:lang w:eastAsia="en-US"/>
        </w:rPr>
        <w:t>πρόσθεση</w:t>
      </w:r>
      <w:r w:rsidR="00471C4D">
        <w:rPr>
          <w:rFonts w:ascii="Calibri" w:eastAsia="Calibri" w:hAnsi="Calibri"/>
          <w:sz w:val="23"/>
          <w:szCs w:val="23"/>
          <w:lang w:eastAsia="en-US"/>
        </w:rPr>
        <w:t>ς</w:t>
      </w:r>
      <w:r w:rsidR="00D13256" w:rsidRPr="00D13256">
        <w:rPr>
          <w:rFonts w:ascii="Calibri" w:eastAsia="Calibri" w:hAnsi="Calibri"/>
          <w:sz w:val="23"/>
          <w:szCs w:val="23"/>
          <w:lang w:eastAsia="en-US"/>
        </w:rPr>
        <w:t>.</w:t>
      </w:r>
      <w:r w:rsidR="00B60562" w:rsidRPr="00B60562">
        <w:rPr>
          <w:rFonts w:ascii="Calibri" w:eastAsia="Calibri" w:hAnsi="Calibri"/>
          <w:sz w:val="23"/>
          <w:szCs w:val="23"/>
          <w:lang w:eastAsia="en-US"/>
        </w:rPr>
        <w:t xml:space="preserve"> </w:t>
      </w:r>
      <w:r w:rsidR="000C4F04">
        <w:rPr>
          <w:rFonts w:ascii="Calibri" w:eastAsia="Calibri" w:hAnsi="Calibri"/>
          <w:sz w:val="23"/>
          <w:szCs w:val="23"/>
          <w:lang w:eastAsia="en-US"/>
        </w:rPr>
        <w:t>Δεύτερον</w:t>
      </w:r>
      <w:r w:rsidR="002223DC">
        <w:rPr>
          <w:rFonts w:ascii="Calibri" w:eastAsia="Calibri" w:hAnsi="Calibri"/>
          <w:sz w:val="23"/>
          <w:szCs w:val="23"/>
          <w:lang w:eastAsia="en-US"/>
        </w:rPr>
        <w:t xml:space="preserve"> ,βλέπουμε ότι το κύκλωμα μπαίνει σε ένα βρόγχο</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Loop</w:t>
      </w:r>
      <w:r w:rsidR="002223DC" w:rsidRPr="002223DC">
        <w:rPr>
          <w:rFonts w:ascii="Calibri" w:eastAsia="Calibri" w:hAnsi="Calibri"/>
          <w:sz w:val="23"/>
          <w:szCs w:val="23"/>
          <w:lang w:eastAsia="en-US"/>
        </w:rPr>
        <w:t xml:space="preserve"> 1) </w:t>
      </w:r>
      <w:r w:rsidR="002223DC">
        <w:rPr>
          <w:rFonts w:ascii="Calibri" w:eastAsia="Calibri" w:hAnsi="Calibri"/>
          <w:sz w:val="23"/>
          <w:szCs w:val="23"/>
          <w:lang w:eastAsia="en-US"/>
        </w:rPr>
        <w:t xml:space="preserve">καθώς </w:t>
      </w:r>
      <w:r w:rsidR="000C4F04">
        <w:rPr>
          <w:rFonts w:ascii="Calibri" w:eastAsia="Calibri" w:hAnsi="Calibri"/>
          <w:sz w:val="23"/>
          <w:szCs w:val="23"/>
          <w:lang w:eastAsia="en-US"/>
        </w:rPr>
        <w:t>παράλληλα ελέγχεται</w:t>
      </w:r>
      <w:r w:rsidR="002223DC">
        <w:rPr>
          <w:rFonts w:ascii="Calibri" w:eastAsia="Calibri" w:hAnsi="Calibri"/>
          <w:sz w:val="23"/>
          <w:szCs w:val="23"/>
          <w:lang w:eastAsia="en-US"/>
        </w:rPr>
        <w:t xml:space="preserve"> </w:t>
      </w:r>
      <w:r w:rsidR="000C4F04">
        <w:rPr>
          <w:rFonts w:ascii="Calibri" w:eastAsia="Calibri" w:hAnsi="Calibri"/>
          <w:sz w:val="23"/>
          <w:szCs w:val="23"/>
          <w:lang w:eastAsia="en-US"/>
        </w:rPr>
        <w:t>η μεταβλητή που μετράει τον αριθμό των επαναλήψεων του βρόγχου(</w:t>
      </w:r>
      <w:r w:rsidR="000C4F04">
        <w:rPr>
          <w:rFonts w:ascii="Calibri" w:eastAsia="Calibri" w:hAnsi="Calibri"/>
          <w:sz w:val="23"/>
          <w:szCs w:val="23"/>
          <w:lang w:val="en-US" w:eastAsia="en-US"/>
        </w:rPr>
        <w:t>I</w:t>
      </w:r>
      <w:r w:rsidR="000C4F04" w:rsidRPr="000C4F04">
        <w:rPr>
          <w:rFonts w:ascii="Calibri" w:eastAsia="Calibri" w:hAnsi="Calibri"/>
          <w:sz w:val="23"/>
          <w:szCs w:val="23"/>
          <w:lang w:eastAsia="en-US"/>
        </w:rPr>
        <w:t xml:space="preserve"> 1(+)) </w:t>
      </w:r>
      <w:r w:rsidR="009563A2">
        <w:rPr>
          <w:rFonts w:ascii="Calibri" w:eastAsia="Calibri" w:hAnsi="Calibri"/>
          <w:sz w:val="23"/>
          <w:szCs w:val="23"/>
          <w:lang w:eastAsia="en-US"/>
        </w:rPr>
        <w:t xml:space="preserve">και επιπλέον ελέγχεται και η συνθήκη εξόδου για το τερματισμού του </w:t>
      </w:r>
      <w:r w:rsidR="000C4F04">
        <w:rPr>
          <w:rFonts w:ascii="Calibri" w:eastAsia="Calibri" w:hAnsi="Calibri"/>
          <w:sz w:val="23"/>
          <w:szCs w:val="23"/>
          <w:lang w:eastAsia="en-US"/>
        </w:rPr>
        <w:t>βρόγχο</w:t>
      </w:r>
      <w:r w:rsidR="009563A2">
        <w:rPr>
          <w:rFonts w:ascii="Calibri" w:eastAsia="Calibri" w:hAnsi="Calibri"/>
          <w:sz w:val="23"/>
          <w:szCs w:val="23"/>
          <w:lang w:eastAsia="en-US"/>
        </w:rPr>
        <w:t>υ</w:t>
      </w:r>
      <w:r w:rsidR="000C4F04">
        <w:rPr>
          <w:rFonts w:ascii="Calibri" w:eastAsia="Calibri" w:hAnsi="Calibri"/>
          <w:sz w:val="23"/>
          <w:szCs w:val="23"/>
          <w:lang w:eastAsia="en-US"/>
        </w:rPr>
        <w:t>(</w:t>
      </w:r>
      <w:r w:rsidR="000C4F04">
        <w:rPr>
          <w:rFonts w:ascii="Calibri" w:eastAsia="Calibri" w:hAnsi="Calibri"/>
          <w:sz w:val="23"/>
          <w:szCs w:val="23"/>
          <w:lang w:val="en-US" w:eastAsia="en-US"/>
        </w:rPr>
        <w:t>exitcond</w:t>
      </w:r>
      <w:r w:rsidR="000C4F04" w:rsidRPr="000C4F04">
        <w:rPr>
          <w:rFonts w:ascii="Calibri" w:eastAsia="Calibri" w:hAnsi="Calibri"/>
          <w:sz w:val="23"/>
          <w:szCs w:val="23"/>
          <w:lang w:eastAsia="en-US"/>
        </w:rPr>
        <w:t>(</w:t>
      </w:r>
      <w:r w:rsidR="000C4F04">
        <w:rPr>
          <w:rFonts w:ascii="Calibri" w:eastAsia="Calibri" w:hAnsi="Calibri"/>
          <w:sz w:val="23"/>
          <w:szCs w:val="23"/>
          <w:lang w:val="en-US" w:eastAsia="en-US"/>
        </w:rPr>
        <w:t>icmp</w:t>
      </w:r>
      <w:r w:rsidR="000C4F04" w:rsidRPr="000C4F04">
        <w:rPr>
          <w:rFonts w:ascii="Calibri" w:eastAsia="Calibri" w:hAnsi="Calibri"/>
          <w:sz w:val="23"/>
          <w:szCs w:val="23"/>
          <w:lang w:eastAsia="en-US"/>
        </w:rPr>
        <w:t>)).</w:t>
      </w:r>
      <w:r w:rsidR="00FE06CF" w:rsidRPr="00FE06CF">
        <w:rPr>
          <w:rFonts w:ascii="Calibri" w:eastAsia="Calibri" w:hAnsi="Calibri"/>
          <w:sz w:val="23"/>
          <w:szCs w:val="23"/>
          <w:lang w:eastAsia="en-US"/>
        </w:rPr>
        <w:t xml:space="preserve"> </w:t>
      </w:r>
      <w:r w:rsidR="000C4F04">
        <w:rPr>
          <w:rFonts w:ascii="Calibri" w:eastAsia="Calibri" w:hAnsi="Calibri"/>
          <w:sz w:val="23"/>
          <w:szCs w:val="23"/>
          <w:lang w:eastAsia="en-US"/>
        </w:rPr>
        <w:t xml:space="preserve">Τρίτον, βλέπουμε </w:t>
      </w:r>
      <w:r w:rsidR="00FE06CF">
        <w:rPr>
          <w:rFonts w:ascii="Calibri" w:eastAsia="Calibri" w:hAnsi="Calibri"/>
          <w:sz w:val="23"/>
          <w:szCs w:val="23"/>
          <w:lang w:eastAsia="en-US"/>
        </w:rPr>
        <w:t>ότι διαβάζονται δεδομένα στην μεταβλητή</w:t>
      </w:r>
      <w:r w:rsidR="00FE06CF" w:rsidRPr="00FE06CF">
        <w:rPr>
          <w:rFonts w:ascii="Calibri" w:eastAsia="Calibri" w:hAnsi="Calibri"/>
          <w:sz w:val="23"/>
          <w:szCs w:val="23"/>
          <w:lang w:eastAsia="en-US"/>
        </w:rPr>
        <w:t xml:space="preserve"> </w:t>
      </w:r>
      <w:r w:rsidR="00FE06CF">
        <w:rPr>
          <w:rFonts w:ascii="Calibri" w:eastAsia="Calibri" w:hAnsi="Calibri"/>
          <w:sz w:val="23"/>
          <w:szCs w:val="23"/>
          <w:lang w:val="en-US" w:eastAsia="en-US"/>
        </w:rPr>
        <w:t>X</w:t>
      </w:r>
      <w:r w:rsidR="00FE06CF">
        <w:rPr>
          <w:rFonts w:ascii="Calibri" w:eastAsia="Calibri" w:hAnsi="Calibri"/>
          <w:sz w:val="23"/>
          <w:szCs w:val="23"/>
          <w:lang w:eastAsia="en-US"/>
        </w:rPr>
        <w:t>(</w:t>
      </w:r>
      <w:r w:rsidR="00FE06CF">
        <w:rPr>
          <w:rFonts w:ascii="Calibri" w:eastAsia="Calibri" w:hAnsi="Calibri"/>
          <w:sz w:val="23"/>
          <w:szCs w:val="23"/>
          <w:lang w:val="en-US" w:eastAsia="en-US"/>
        </w:rPr>
        <w:t>read</w:t>
      </w:r>
      <w:r w:rsidR="005C1C9A">
        <w:rPr>
          <w:rFonts w:ascii="Calibri" w:eastAsia="Calibri" w:hAnsi="Calibri"/>
          <w:sz w:val="23"/>
          <w:szCs w:val="23"/>
          <w:lang w:eastAsia="en-US"/>
        </w:rPr>
        <w:t>).Αυτή</w:t>
      </w:r>
      <w:r w:rsidR="00FE06CF">
        <w:rPr>
          <w:rFonts w:ascii="Calibri" w:eastAsia="Calibri" w:hAnsi="Calibri"/>
          <w:sz w:val="23"/>
          <w:szCs w:val="23"/>
          <w:lang w:eastAsia="en-US"/>
        </w:rPr>
        <w:t xml:space="preserve"> η ενέρ</w:t>
      </w:r>
      <w:r w:rsidR="000567F8">
        <w:rPr>
          <w:rFonts w:ascii="Calibri" w:eastAsia="Calibri" w:hAnsi="Calibri"/>
          <w:sz w:val="23"/>
          <w:szCs w:val="23"/>
          <w:lang w:eastAsia="en-US"/>
        </w:rPr>
        <w:t>γεια απαιτεί 2 κύκλους ρολογιού,</w:t>
      </w:r>
      <w:r w:rsidR="001D391B">
        <w:rPr>
          <w:rFonts w:ascii="Calibri" w:eastAsia="Calibri" w:hAnsi="Calibri"/>
          <w:sz w:val="23"/>
          <w:szCs w:val="23"/>
          <w:lang w:eastAsia="en-US"/>
        </w:rPr>
        <w:t xml:space="preserve"> </w:t>
      </w:r>
      <w:r w:rsidR="00FE06CF">
        <w:rPr>
          <w:rFonts w:ascii="Calibri" w:eastAsia="Calibri" w:hAnsi="Calibri"/>
          <w:sz w:val="23"/>
          <w:szCs w:val="23"/>
          <w:lang w:eastAsia="en-US"/>
        </w:rPr>
        <w:t xml:space="preserve">επειδή έχει πρόσβαση σε μνήμη </w:t>
      </w:r>
      <w:r w:rsidR="00FE06CF">
        <w:rPr>
          <w:rFonts w:ascii="Calibri" w:eastAsia="Calibri" w:hAnsi="Calibri"/>
          <w:sz w:val="23"/>
          <w:szCs w:val="23"/>
          <w:lang w:val="en-US" w:eastAsia="en-US"/>
        </w:rPr>
        <w:t>RAM</w:t>
      </w:r>
      <w:r w:rsidR="00FE06CF">
        <w:rPr>
          <w:rFonts w:ascii="Calibri" w:eastAsia="Calibri" w:hAnsi="Calibri"/>
          <w:sz w:val="23"/>
          <w:szCs w:val="23"/>
          <w:lang w:eastAsia="en-US"/>
        </w:rPr>
        <w:t>(παράγει διεύθυνση σε έναν κύκλο και στην συνέχεια διαβάζει τα δεδομένα στον επόμενο).Τέλος, βλέπουμε στον 4</w:t>
      </w:r>
      <w:r w:rsidR="00FE06CF" w:rsidRPr="00FE06CF">
        <w:rPr>
          <w:rFonts w:ascii="Calibri" w:eastAsia="Calibri" w:hAnsi="Calibri"/>
          <w:sz w:val="23"/>
          <w:szCs w:val="23"/>
          <w:vertAlign w:val="superscript"/>
          <w:lang w:eastAsia="en-US"/>
        </w:rPr>
        <w:t>ο</w:t>
      </w:r>
      <w:r w:rsidR="00FE06CF">
        <w:rPr>
          <w:rFonts w:ascii="Calibri" w:eastAsia="Calibri" w:hAnsi="Calibri"/>
          <w:sz w:val="23"/>
          <w:szCs w:val="23"/>
          <w:lang w:eastAsia="en-US"/>
        </w:rPr>
        <w:t xml:space="preserve"> κύκλο</w:t>
      </w:r>
      <w:r w:rsidR="00FE06CF" w:rsidRPr="00FE06CF">
        <w:rPr>
          <w:rFonts w:ascii="Calibri" w:eastAsia="Calibri" w:hAnsi="Calibri"/>
          <w:sz w:val="23"/>
          <w:szCs w:val="23"/>
          <w:lang w:eastAsia="en-US"/>
        </w:rPr>
        <w:t>(</w:t>
      </w:r>
      <w:r w:rsidR="00FE06CF">
        <w:rPr>
          <w:rFonts w:ascii="Calibri" w:eastAsia="Calibri" w:hAnsi="Calibri"/>
          <w:sz w:val="23"/>
          <w:szCs w:val="23"/>
          <w:lang w:val="en-US" w:eastAsia="en-US"/>
        </w:rPr>
        <w:t>C</w:t>
      </w:r>
      <w:r w:rsidR="00FE06CF" w:rsidRPr="00FE06CF">
        <w:rPr>
          <w:rFonts w:ascii="Calibri" w:eastAsia="Calibri" w:hAnsi="Calibri"/>
          <w:sz w:val="23"/>
          <w:szCs w:val="23"/>
          <w:lang w:eastAsia="en-US"/>
        </w:rPr>
        <w:t xml:space="preserve">3), </w:t>
      </w:r>
      <w:r w:rsidR="00B52504">
        <w:rPr>
          <w:rFonts w:ascii="Calibri" w:eastAsia="Calibri" w:hAnsi="Calibri"/>
          <w:sz w:val="23"/>
          <w:szCs w:val="23"/>
          <w:lang w:eastAsia="en-US"/>
        </w:rPr>
        <w:t>γίνονται οι υπολογισμοί</w:t>
      </w:r>
      <w:r w:rsidR="007F7A47">
        <w:rPr>
          <w:rFonts w:ascii="Calibri" w:eastAsia="Calibri" w:hAnsi="Calibri"/>
          <w:sz w:val="23"/>
          <w:szCs w:val="23"/>
          <w:lang w:eastAsia="en-US"/>
        </w:rPr>
        <w:t>(</w:t>
      </w:r>
      <w:r w:rsidR="007F7A47">
        <w:rPr>
          <w:rFonts w:ascii="Calibri" w:eastAsia="Calibri" w:hAnsi="Calibri"/>
          <w:sz w:val="23"/>
          <w:szCs w:val="23"/>
          <w:lang w:val="en-US" w:eastAsia="en-US"/>
        </w:rPr>
        <w:t>tmp</w:t>
      </w:r>
      <w:r w:rsidR="007F7A47" w:rsidRPr="007F7A47">
        <w:rPr>
          <w:rFonts w:ascii="Calibri" w:eastAsia="Calibri" w:hAnsi="Calibri"/>
          <w:sz w:val="23"/>
          <w:szCs w:val="23"/>
          <w:lang w:eastAsia="en-US"/>
        </w:rPr>
        <w:t xml:space="preserve"> 6(*), </w:t>
      </w:r>
      <w:r w:rsidR="007F7A47">
        <w:rPr>
          <w:rFonts w:ascii="Calibri" w:eastAsia="Calibri" w:hAnsi="Calibri"/>
          <w:sz w:val="23"/>
          <w:szCs w:val="23"/>
          <w:lang w:val="en-US" w:eastAsia="en-US"/>
        </w:rPr>
        <w:t>y</w:t>
      </w:r>
      <w:r w:rsidR="007F7A47" w:rsidRPr="007F7A47">
        <w:rPr>
          <w:rFonts w:ascii="Calibri" w:eastAsia="Calibri" w:hAnsi="Calibri"/>
          <w:sz w:val="23"/>
          <w:szCs w:val="23"/>
          <w:lang w:eastAsia="en-US"/>
        </w:rPr>
        <w:t xml:space="preserve">(+), </w:t>
      </w:r>
      <w:r w:rsidR="007F7A47">
        <w:rPr>
          <w:rFonts w:ascii="Calibri" w:eastAsia="Calibri" w:hAnsi="Calibri"/>
          <w:sz w:val="23"/>
          <w:szCs w:val="23"/>
          <w:lang w:val="en-US" w:eastAsia="en-US"/>
        </w:rPr>
        <w:t>node</w:t>
      </w:r>
      <w:r w:rsidR="007F7A47" w:rsidRPr="007F7A47">
        <w:rPr>
          <w:rFonts w:ascii="Calibri" w:eastAsia="Calibri" w:hAnsi="Calibri"/>
          <w:sz w:val="23"/>
          <w:szCs w:val="23"/>
          <w:lang w:eastAsia="en-US"/>
        </w:rPr>
        <w:t xml:space="preserve"> 36(</w:t>
      </w:r>
      <w:r w:rsidR="007F7A47">
        <w:rPr>
          <w:rFonts w:ascii="Calibri" w:eastAsia="Calibri" w:hAnsi="Calibri"/>
          <w:sz w:val="23"/>
          <w:szCs w:val="23"/>
          <w:lang w:val="en-US" w:eastAsia="en-US"/>
        </w:rPr>
        <w:t>write</w:t>
      </w:r>
      <w:r w:rsidR="007F7A47" w:rsidRPr="007F7A47">
        <w:rPr>
          <w:rFonts w:ascii="Calibri" w:eastAsia="Calibri" w:hAnsi="Calibri"/>
          <w:sz w:val="23"/>
          <w:szCs w:val="23"/>
          <w:lang w:eastAsia="en-US"/>
        </w:rPr>
        <w:t>))</w:t>
      </w:r>
      <w:r w:rsidR="00B52504">
        <w:rPr>
          <w:rFonts w:ascii="Calibri" w:eastAsia="Calibri" w:hAnsi="Calibri"/>
          <w:sz w:val="23"/>
          <w:szCs w:val="23"/>
          <w:lang w:eastAsia="en-US"/>
        </w:rPr>
        <w:t>καθώς η έξοδος γράφεται στην θύρα Υ</w:t>
      </w:r>
      <w:r w:rsidR="00B52504" w:rsidRPr="00B52504">
        <w:rPr>
          <w:rFonts w:ascii="Calibri" w:eastAsia="Calibri" w:hAnsi="Calibri"/>
          <w:sz w:val="23"/>
          <w:szCs w:val="23"/>
          <w:lang w:eastAsia="en-US"/>
        </w:rPr>
        <w:t xml:space="preserve"> </w:t>
      </w:r>
      <w:r w:rsidR="00B52504">
        <w:rPr>
          <w:rFonts w:ascii="Calibri" w:eastAsia="Calibri" w:hAnsi="Calibri"/>
          <w:sz w:val="23"/>
          <w:szCs w:val="23"/>
          <w:lang w:eastAsia="en-US"/>
        </w:rPr>
        <w:t>και ο βρόγχος ξεκινάει από την αρχή.</w:t>
      </w:r>
    </w:p>
    <w:p w:rsidR="00AA4068" w:rsidRPr="00AA4068" w:rsidRDefault="00AA4068" w:rsidP="00AA4068">
      <w:pPr>
        <w:suppressAutoHyphens w:val="0"/>
        <w:spacing w:after="160" w:line="259" w:lineRule="auto"/>
        <w:ind w:firstLine="720"/>
        <w:jc w:val="both"/>
        <w:rPr>
          <w:rFonts w:ascii="Calibri" w:eastAsia="Calibri" w:hAnsi="Calibri"/>
          <w:sz w:val="23"/>
          <w:szCs w:val="23"/>
          <w:lang w:eastAsia="en-US"/>
        </w:rPr>
      </w:pPr>
    </w:p>
    <w:p w:rsidR="00A124BD" w:rsidRPr="008929F7" w:rsidRDefault="00393082" w:rsidP="00030418">
      <w:pPr>
        <w:pStyle w:val="Heading2"/>
        <w:jc w:val="left"/>
        <w:rPr>
          <w:lang w:val="el-GR"/>
        </w:rPr>
      </w:pPr>
      <w:bookmarkStart w:id="33" w:name="_Toc515955410"/>
      <w:r w:rsidRPr="008929F7">
        <w:rPr>
          <w:lang w:val="el-GR"/>
        </w:rPr>
        <w:t xml:space="preserve">2.7 </w:t>
      </w:r>
      <w:r w:rsidR="00A124BD" w:rsidRPr="008929F7">
        <w:rPr>
          <w:lang w:val="el-GR"/>
        </w:rPr>
        <w:t xml:space="preserve">Επαλήθευση </w:t>
      </w:r>
      <w:r w:rsidR="00A124BD" w:rsidRPr="00393082">
        <w:t>RTL</w:t>
      </w:r>
      <w:bookmarkEnd w:id="33"/>
    </w:p>
    <w:p w:rsidR="00AA4068"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4654D0" w:rsidRDefault="004654D0" w:rsidP="004654D0">
      <w:pPr>
        <w:suppressAutoHyphens w:val="0"/>
        <w:spacing w:after="160" w:line="259" w:lineRule="auto"/>
        <w:jc w:val="both"/>
        <w:rPr>
          <w:rFonts w:ascii="Calibri" w:eastAsia="Calibri" w:hAnsi="Calibri"/>
          <w:b/>
          <w:lang w:eastAsia="en-US"/>
        </w:rPr>
      </w:pPr>
    </w:p>
    <w:p w:rsidR="00F01773" w:rsidRPr="004654D0" w:rsidRDefault="00393082" w:rsidP="00030418">
      <w:pPr>
        <w:pStyle w:val="Heading2"/>
        <w:jc w:val="left"/>
        <w:rPr>
          <w:lang w:val="el-GR"/>
        </w:rPr>
      </w:pPr>
      <w:bookmarkStart w:id="34" w:name="_Toc515955411"/>
      <w:r w:rsidRPr="004654D0">
        <w:rPr>
          <w:lang w:val="el-GR"/>
        </w:rPr>
        <w:t xml:space="preserve">2.8 </w:t>
      </w:r>
      <w:r w:rsidR="00BC54B6" w:rsidRPr="004654D0">
        <w:rPr>
          <w:lang w:val="el-GR"/>
        </w:rPr>
        <w:t>Προτάσεις</w:t>
      </w:r>
      <w:bookmarkStart w:id="35" w:name="_Toc515955412"/>
      <w:bookmarkEnd w:id="34"/>
    </w:p>
    <w:p w:rsidR="009C0B9D" w:rsidRPr="00F01773" w:rsidRDefault="00BC54B6" w:rsidP="004654D0">
      <w:pPr>
        <w:pStyle w:val="Heading2"/>
        <w:jc w:val="left"/>
        <w:rPr>
          <w:lang w:val="el-GR"/>
        </w:rPr>
      </w:pPr>
      <w:r w:rsidRPr="00030418">
        <w:rPr>
          <w:lang w:val="el-GR"/>
        </w:rPr>
        <w:t xml:space="preserve">2.8.1 </w:t>
      </w:r>
      <w:bookmarkEnd w:id="35"/>
      <w:r w:rsidR="00F01773" w:rsidRPr="00030418">
        <w:rPr>
          <w:lang w:val="el-GR"/>
        </w:rPr>
        <w:t>Κ</w:t>
      </w:r>
      <w:r w:rsidR="00F01773">
        <w:rPr>
          <w:lang w:val="el-GR"/>
        </w:rPr>
        <w:t>ώδικας</w:t>
      </w:r>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Πρώτο μέλημα μας είναι να λιγοστεύσουμε τα δεδομένα που διαβάζει η κύρια συνάρτηση, δηλαδή τα 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w:t>
      </w:r>
      <w:r w:rsidRPr="00A124BD">
        <w:rPr>
          <w:rFonts w:ascii="Calibri" w:eastAsia="Calibri" w:hAnsi="Calibri"/>
          <w:sz w:val="23"/>
          <w:szCs w:val="23"/>
          <w:lang w:eastAsia="en-US"/>
        </w:rPr>
        <w:lastRenderedPageBreak/>
        <w:t xml:space="preserve">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Pr="00A124BD">
        <w:rPr>
          <w:rFonts w:ascii="Calibri" w:eastAsia="Calibri" w:hAnsi="Calibri"/>
          <w:sz w:val="23"/>
          <w:szCs w:val="23"/>
          <w:lang w:eastAsia="en-US"/>
        </w:rPr>
        <w:t>.</w:t>
      </w:r>
      <w:r w:rsidR="00E5449B">
        <w:rPr>
          <w:rFonts w:ascii="Calibri" w:eastAsia="Calibri" w:hAnsi="Calibri"/>
          <w:sz w:val="23"/>
          <w:szCs w:val="23"/>
          <w:lang w:eastAsia="en-US"/>
        </w:rPr>
        <w:t xml:space="preserve"> </w:t>
      </w:r>
    </w:p>
    <w:p w:rsidR="00587990"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Pr="00A124BD">
        <w:rPr>
          <w:rFonts w:ascii="Calibri" w:eastAsia="Calibri" w:hAnsi="Calibri"/>
          <w:sz w:val="23"/>
          <w:szCs w:val="23"/>
          <w:lang w:eastAsia="en-US"/>
        </w:rPr>
        <w:t xml:space="preserve">σαν είσοδο στην κύρια συνάρτηση, θα πρέπει να λιγοστεύσουμε τις προσπελάσεις που γίνονται σε πίνακες , ειδικά στα μεγάλους πίνακες. Οι πίνακες μετά την σύνθεση υλοποιούνται σε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Pr="00A124BD">
        <w:rPr>
          <w:rFonts w:ascii="Calibri" w:eastAsia="Calibri" w:hAnsi="Calibri"/>
          <w:sz w:val="23"/>
          <w:szCs w:val="23"/>
          <w:lang w:eastAsia="en-US"/>
        </w:rPr>
        <w:t xml:space="preserve"> είναι περιορισμένα σ</w:t>
      </w:r>
      <w:r>
        <w:rPr>
          <w:rFonts w:ascii="Calibri" w:eastAsia="Calibri" w:hAnsi="Calibri"/>
          <w:sz w:val="23"/>
          <w:szCs w:val="23"/>
          <w:lang w:eastAsia="en-US"/>
        </w:rPr>
        <w:t>ε</w:t>
      </w:r>
      <w:r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κύκλωμα. Οι πίνακες μπορούν να κατανεμηθούν σε μικρότερους πίνακες </w:t>
      </w:r>
      <w:r w:rsidR="00D97C33">
        <w:rPr>
          <w:rFonts w:ascii="Calibri" w:eastAsia="Calibri" w:hAnsi="Calibri"/>
          <w:sz w:val="23"/>
          <w:szCs w:val="23"/>
          <w:lang w:eastAsia="en-US"/>
        </w:rPr>
        <w:t xml:space="preserve">ή </w:t>
      </w:r>
      <w:r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r w:rsidR="00E5449B">
        <w:rPr>
          <w:rFonts w:ascii="Calibri" w:eastAsia="Calibri" w:hAnsi="Calibri"/>
          <w:sz w:val="23"/>
          <w:szCs w:val="23"/>
          <w:lang w:eastAsia="en-US"/>
        </w:rPr>
        <w:t>καταχωρητές .</w:t>
      </w:r>
      <w:r w:rsidR="00EF461C">
        <w:rPr>
          <w:rFonts w:ascii="Calibri" w:eastAsia="Calibri" w:hAnsi="Calibri"/>
          <w:sz w:val="23"/>
          <w:szCs w:val="23"/>
          <w:lang w:eastAsia="en-US"/>
        </w:rPr>
        <w:t>Ωστόσο</w:t>
      </w:r>
      <w:r w:rsidR="00E5449B">
        <w:rPr>
          <w:rFonts w:ascii="Calibri" w:eastAsia="Calibri" w:hAnsi="Calibri"/>
          <w:sz w:val="23"/>
          <w:szCs w:val="23"/>
          <w:lang w:eastAsia="en-US"/>
        </w:rPr>
        <w:t xml:space="preserve">, </w:t>
      </w:r>
      <w:r w:rsidRPr="00A124BD">
        <w:rPr>
          <w:rFonts w:ascii="Calibri" w:eastAsia="Calibri" w:hAnsi="Calibri"/>
          <w:sz w:val="23"/>
          <w:szCs w:val="23"/>
          <w:lang w:eastAsia="en-US"/>
        </w:rPr>
        <w:t>η δ</w:t>
      </w:r>
      <w:r w:rsidR="0091328A">
        <w:rPr>
          <w:rFonts w:ascii="Calibri" w:eastAsia="Calibri" w:hAnsi="Calibri"/>
          <w:sz w:val="23"/>
          <w:szCs w:val="23"/>
          <w:lang w:eastAsia="en-US"/>
        </w:rPr>
        <w:t xml:space="preserve">ιαμέριση των μεγάλων πινάκων καθιστά </w:t>
      </w:r>
      <w:r w:rsidRPr="00A124BD">
        <w:rPr>
          <w:rFonts w:ascii="Calibri" w:eastAsia="Calibri" w:hAnsi="Calibri"/>
          <w:sz w:val="23"/>
          <w:szCs w:val="23"/>
          <w:lang w:eastAsia="en-US"/>
        </w:rPr>
        <w:t xml:space="preserve">αναγκαία την χρήση ενός πολύ μεγάλου αριθμού καταχωρητών. </w:t>
      </w:r>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Επιπλέον, πρέπει να  επιδιώξουμε να εκτελούμε διακλαδώσεις υπό συνθήκη εντός σε </w:t>
      </w:r>
      <w:r>
        <w:rPr>
          <w:rFonts w:ascii="Calibri" w:eastAsia="Calibri" w:hAnsi="Calibri"/>
          <w:sz w:val="23"/>
          <w:szCs w:val="23"/>
          <w:lang w:eastAsia="en-US"/>
        </w:rPr>
        <w:t xml:space="preserve">εντολές </w:t>
      </w:r>
      <w:r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Pr="00A124BD">
        <w:rPr>
          <w:rFonts w:ascii="Calibri" w:eastAsia="Calibri" w:hAnsi="Calibri"/>
          <w:sz w:val="23"/>
          <w:szCs w:val="23"/>
          <w:lang w:eastAsia="en-US"/>
        </w:rPr>
        <w:t>θα οδηγήσει στην αύξηση της απόδοσης του κυκλώματος μας.</w:t>
      </w:r>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Τα δεδομένα που θα γράψει η κύρια συνάρτηση πρέπει να περιοριστούν για τον ίδιο λόγο που θα πρέπει και στα δεδομέν</w:t>
      </w:r>
      <w:r w:rsidR="00D034A9">
        <w:rPr>
          <w:rFonts w:ascii="Calibri" w:eastAsia="Calibri" w:hAnsi="Calibri"/>
          <w:sz w:val="23"/>
          <w:szCs w:val="23"/>
          <w:lang w:eastAsia="en-US"/>
        </w:rPr>
        <w:t xml:space="preserve">α που πρόκειται να διαβάσει. Οι πύλες εισόδου και εξόδου </w:t>
      </w:r>
      <w:r w:rsidRPr="00A124BD">
        <w:rPr>
          <w:rFonts w:ascii="Calibri" w:eastAsia="Calibri" w:hAnsi="Calibri"/>
          <w:sz w:val="23"/>
          <w:szCs w:val="23"/>
          <w:lang w:eastAsia="en-US"/>
        </w:rPr>
        <w:t xml:space="preserve">μπορούν να καθυστερήσουν την </w:t>
      </w:r>
      <w:r w:rsidR="00D034A9">
        <w:rPr>
          <w:rFonts w:ascii="Calibri" w:eastAsia="Calibri" w:hAnsi="Calibri"/>
          <w:sz w:val="23"/>
          <w:szCs w:val="23"/>
          <w:lang w:eastAsia="en-US"/>
        </w:rPr>
        <w:t>συνολική απόδοση του κυκλώματος.</w:t>
      </w:r>
      <w:r w:rsidR="00D812D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Η δημιουργία περισσότερων </w:t>
      </w:r>
      <w:r w:rsidR="00D812DD">
        <w:rPr>
          <w:rFonts w:ascii="Calibri" w:eastAsia="Calibri" w:hAnsi="Calibri"/>
          <w:sz w:val="23"/>
          <w:szCs w:val="23"/>
          <w:lang w:eastAsia="en-US"/>
        </w:rPr>
        <w:t>πυλών</w:t>
      </w:r>
      <w:r w:rsidRPr="00A124BD">
        <w:rPr>
          <w:rFonts w:ascii="Calibri" w:eastAsia="Calibri" w:hAnsi="Calibri"/>
          <w:sz w:val="23"/>
          <w:szCs w:val="23"/>
          <w:lang w:eastAsia="en-US"/>
        </w:rPr>
        <w:t xml:space="preserve"> </w:t>
      </w:r>
      <w:r w:rsidR="003B0982">
        <w:rPr>
          <w:rFonts w:ascii="Calibri" w:eastAsia="Calibri" w:hAnsi="Calibri"/>
          <w:sz w:val="23"/>
          <w:szCs w:val="23"/>
          <w:lang w:eastAsia="en-US"/>
        </w:rPr>
        <w:t>που</w:t>
      </w:r>
      <w:r w:rsidR="00755584">
        <w:rPr>
          <w:rFonts w:ascii="Calibri" w:eastAsia="Calibri" w:hAnsi="Calibri"/>
          <w:sz w:val="23"/>
          <w:szCs w:val="23"/>
          <w:lang w:eastAsia="en-US"/>
        </w:rPr>
        <w:t xml:space="preserve"> μπορούν</w:t>
      </w:r>
      <w:r w:rsidR="00D812DD">
        <w:rPr>
          <w:rFonts w:ascii="Calibri" w:eastAsia="Calibri" w:hAnsi="Calibri"/>
          <w:sz w:val="23"/>
          <w:szCs w:val="23"/>
          <w:lang w:eastAsia="en-US"/>
        </w:rPr>
        <w:t xml:space="preserve"> να </w:t>
      </w:r>
      <w:r w:rsidR="00E90E30">
        <w:rPr>
          <w:rFonts w:ascii="Calibri" w:eastAsia="Calibri" w:hAnsi="Calibri"/>
          <w:sz w:val="23"/>
          <w:szCs w:val="23"/>
          <w:lang w:eastAsia="en-US"/>
        </w:rPr>
        <w:t>χρησιμοποιηθούν</w:t>
      </w:r>
      <w:r w:rsidR="00D812DD">
        <w:rPr>
          <w:rFonts w:ascii="Calibri" w:eastAsia="Calibri" w:hAnsi="Calibri"/>
          <w:sz w:val="23"/>
          <w:szCs w:val="23"/>
          <w:lang w:eastAsia="en-US"/>
        </w:rPr>
        <w:t xml:space="preserve"> είτε για είσοδο είτε για εξόδου, επιβαρύνουν </w:t>
      </w:r>
      <w:r w:rsidRPr="00A124BD">
        <w:rPr>
          <w:rFonts w:ascii="Calibri" w:eastAsia="Calibri" w:hAnsi="Calibri"/>
          <w:sz w:val="23"/>
          <w:szCs w:val="23"/>
          <w:lang w:eastAsia="en-US"/>
        </w:rPr>
        <w:t xml:space="preserve">περισσότερο το </w:t>
      </w:r>
      <w:r w:rsidR="007E00A2">
        <w:rPr>
          <w:rFonts w:ascii="Calibri" w:eastAsia="Calibri" w:hAnsi="Calibri"/>
          <w:sz w:val="23"/>
          <w:szCs w:val="23"/>
          <w:lang w:eastAsia="en-US"/>
        </w:rPr>
        <w:t>κύκλωμα</w:t>
      </w:r>
      <w:r>
        <w:rPr>
          <w:rFonts w:ascii="Calibri" w:eastAsia="Calibri" w:hAnsi="Calibri"/>
          <w:sz w:val="23"/>
          <w:szCs w:val="23"/>
          <w:lang w:eastAsia="en-US"/>
        </w:rPr>
        <w:t>[7]</w:t>
      </w:r>
      <w:r w:rsidRPr="00A124BD">
        <w:rPr>
          <w:rFonts w:ascii="Calibri" w:eastAsia="Calibri" w:hAnsi="Calibri"/>
          <w:sz w:val="23"/>
          <w:szCs w:val="23"/>
          <w:lang w:eastAsia="en-US"/>
        </w:rPr>
        <w:t>.</w:t>
      </w:r>
    </w:p>
    <w:p w:rsidR="00E24267" w:rsidRPr="00E2406C" w:rsidRDefault="00E24267" w:rsidP="00F01773">
      <w:pPr>
        <w:pStyle w:val="Heading3"/>
        <w:jc w:val="left"/>
      </w:pPr>
      <w:bookmarkStart w:id="36" w:name="_Toc515955413"/>
      <w:r w:rsidRPr="00E2406C">
        <w:t>2.8.2 Γλώσσα Προγραμματισμού</w:t>
      </w:r>
      <w:bookmarkEnd w:id="36"/>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w:t>
      </w:r>
    </w:p>
    <w:p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w:t>
      </w:r>
    </w:p>
    <w:p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 xml:space="preserve"> με τις άλλες γλώσσες είναι ότι η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παρέχει εργαλεία ώστε να προσομοιώνει διαδικασίες που εκτελούνται παράλληλα με την χρήση ρολογιών τα όποια μπορεί να εισάγει </w:t>
      </w:r>
      <w:r>
        <w:rPr>
          <w:rFonts w:ascii="Calibri" w:eastAsia="Calibri" w:hAnsi="Calibri"/>
          <w:sz w:val="23"/>
          <w:szCs w:val="23"/>
          <w:lang w:eastAsia="en-US"/>
        </w:rPr>
        <w:t xml:space="preserve">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rsidR="009C0B9D" w:rsidRPr="00E2406C" w:rsidRDefault="00E2406C" w:rsidP="004654D0">
      <w:pPr>
        <w:pStyle w:val="Heading3"/>
        <w:jc w:val="left"/>
      </w:pPr>
      <w:bookmarkStart w:id="37" w:name="_Toc515955414"/>
      <w:r w:rsidRPr="00E2406C">
        <w:t>2.8.3 Directives</w:t>
      </w:r>
      <w:bookmarkEnd w:id="37"/>
    </w:p>
    <w:p w:rsidR="00B86CB3"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w:t>
      </w:r>
      <w:r w:rsidRPr="00A124BD">
        <w:rPr>
          <w:rFonts w:ascii="Calibri" w:eastAsia="Calibri" w:hAnsi="Calibri"/>
          <w:sz w:val="23"/>
          <w:szCs w:val="23"/>
          <w:lang w:eastAsia="en-US"/>
        </w:rPr>
        <w:lastRenderedPageBreak/>
        <w:t>της απόδοσης του συστήματος καθώς και για την μείωση των πόρων που χρησιμοποιούνται στο κύκλωμα.</w:t>
      </w:r>
    </w:p>
    <w:p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καταχωρητές,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Επιτρέπει τους εμφωλευμένους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030418">
      <w:pPr>
        <w:pStyle w:val="Heading1"/>
        <w:jc w:val="left"/>
        <w:rPr>
          <w:rFonts w:ascii="Calibri" w:eastAsia="Calibri" w:hAnsi="Calibri"/>
          <w:sz w:val="36"/>
          <w:szCs w:val="36"/>
        </w:rPr>
      </w:pPr>
      <w:bookmarkStart w:id="38" w:name="_Toc510818713"/>
      <w:bookmarkStart w:id="39" w:name="_Toc510818763"/>
      <w:bookmarkStart w:id="40" w:name="_Toc510818907"/>
      <w:bookmarkStart w:id="41" w:name="_Toc510819585"/>
      <w:bookmarkStart w:id="42" w:name="_Toc511586425"/>
      <w:bookmarkStart w:id="43" w:name="_Toc511850876"/>
      <w:bookmarkStart w:id="44" w:name="_Toc512189511"/>
      <w:bookmarkStart w:id="45" w:name="_Toc512200230"/>
      <w:bookmarkStart w:id="46" w:name="_Toc515955415"/>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38"/>
      <w:bookmarkEnd w:id="39"/>
      <w:bookmarkEnd w:id="40"/>
      <w:bookmarkEnd w:id="41"/>
      <w:bookmarkEnd w:id="42"/>
      <w:bookmarkEnd w:id="43"/>
      <w:bookmarkEnd w:id="44"/>
      <w:bookmarkEnd w:id="45"/>
      <w:bookmarkEnd w:id="46"/>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r w:rsidRPr="00A124BD">
        <w:rPr>
          <w:rFonts w:ascii="Calibri" w:eastAsia="Calibri" w:hAnsi="Calibri"/>
          <w:sz w:val="23"/>
          <w:szCs w:val="23"/>
          <w:lang w:val="en-US" w:eastAsia="en-US"/>
        </w:rPr>
        <w:t>Rijndael</w:t>
      </w:r>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A124BD" w:rsidRPr="00A124BD">
        <w:rPr>
          <w:rFonts w:ascii="Calibri" w:eastAsia="Calibri" w:hAnsi="Calibri"/>
          <w:sz w:val="23"/>
          <w:szCs w:val="23"/>
          <w:lang w:val="en-US" w:eastAsia="en-US"/>
        </w:rPr>
        <w:t>Cypher</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ε στην εικόνα 3.1</w:t>
      </w:r>
      <w:r w:rsidR="000B7605">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rsidR="007842E6" w:rsidRPr="007842E6" w:rsidRDefault="007842E6" w:rsidP="007842E6">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3.1: </w:t>
      </w:r>
      <w:r>
        <w:rPr>
          <w:rFonts w:ascii="Calibri" w:eastAsia="Calibri" w:hAnsi="Calibri"/>
          <w:sz w:val="23"/>
          <w:szCs w:val="23"/>
          <w:lang w:eastAsia="en-US"/>
        </w:rPr>
        <w:t xml:space="preserve">Αρχικό </w:t>
      </w:r>
      <w:r w:rsidR="00D270CB">
        <w:rPr>
          <w:rFonts w:ascii="Calibri" w:eastAsia="Calibri" w:hAnsi="Calibri"/>
          <w:sz w:val="23"/>
          <w:szCs w:val="23"/>
          <w:lang w:eastAsia="en-US"/>
        </w:rPr>
        <w:t>κείμενο</w:t>
      </w:r>
      <w:r w:rsidR="009927D3">
        <w:rPr>
          <w:rFonts w:ascii="Calibri" w:eastAsia="Calibri" w:hAnsi="Calibri"/>
          <w:sz w:val="23"/>
          <w:szCs w:val="23"/>
          <w:lang w:eastAsia="en-US"/>
        </w:rPr>
        <w:t>.</w:t>
      </w:r>
    </w:p>
    <w:p w:rsidR="007842E6" w:rsidRPr="00A124BD" w:rsidRDefault="007842E6"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E53743" w:rsidRDefault="0059591A" w:rsidP="00E53743">
      <w:pPr>
        <w:suppressAutoHyphens w:val="0"/>
        <w:spacing w:after="160" w:line="259" w:lineRule="auto"/>
        <w:jc w:val="center"/>
        <w:rPr>
          <w:rFonts w:ascii="Calibri" w:eastAsia="Calibri" w:hAnsi="Calibri"/>
          <w:noProof/>
          <w:sz w:val="23"/>
          <w:szCs w:val="23"/>
          <w:lang w:val="en-US" w:eastAsia="en-US"/>
        </w:rPr>
      </w:pPr>
      <w:r>
        <w:rPr>
          <w:rFonts w:ascii="Calibri" w:eastAsia="Calibri" w:hAnsi="Calibri"/>
          <w:noProof/>
          <w:sz w:val="23"/>
          <w:szCs w:val="23"/>
          <w:lang w:eastAsia="el-GR"/>
        </w:rPr>
        <w:drawing>
          <wp:inline distT="0" distB="0" distL="0" distR="0">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rsidR="007842E6" w:rsidRPr="007842E6" w:rsidRDefault="007842E6" w:rsidP="00E53743">
      <w:pPr>
        <w:suppressAutoHyphens w:val="0"/>
        <w:spacing w:after="160" w:line="259" w:lineRule="auto"/>
        <w:jc w:val="center"/>
        <w:rPr>
          <w:rFonts w:ascii="Calibri" w:eastAsia="Calibri" w:hAnsi="Calibri"/>
          <w:noProof/>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3.2: </w:t>
      </w:r>
      <w:r>
        <w:rPr>
          <w:rFonts w:ascii="Calibri" w:eastAsia="Calibri" w:hAnsi="Calibri"/>
          <w:sz w:val="23"/>
          <w:szCs w:val="23"/>
          <w:lang w:eastAsia="en-US"/>
        </w:rPr>
        <w:t>Κλειδί κρυπτογράφησης</w:t>
      </w:r>
      <w:r w:rsidR="009927D3">
        <w:rPr>
          <w:rFonts w:ascii="Calibri" w:eastAsia="Calibri" w:hAnsi="Calibri"/>
          <w:sz w:val="23"/>
          <w:szCs w:val="23"/>
          <w:lang w:eastAsia="en-US"/>
        </w:rPr>
        <w:t>.</w:t>
      </w:r>
    </w:p>
    <w:p w:rsidR="00A124BD" w:rsidRDefault="00A124BD" w:rsidP="00E53743">
      <w:pPr>
        <w:suppressAutoHyphens w:val="0"/>
        <w:spacing w:after="160" w:line="259" w:lineRule="auto"/>
        <w:jc w:val="center"/>
        <w:rPr>
          <w:rFonts w:ascii="Calibri" w:eastAsia="Calibri" w:hAnsi="Calibri"/>
          <w:sz w:val="23"/>
          <w:szCs w:val="23"/>
          <w:lang w:eastAsia="en-US"/>
        </w:rP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7842E6" w:rsidRPr="007842E6" w:rsidRDefault="007842E6" w:rsidP="007842E6">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9927D3">
        <w:rPr>
          <w:rFonts w:ascii="Calibri" w:eastAsia="Calibri" w:hAnsi="Calibri"/>
          <w:b/>
          <w:sz w:val="23"/>
          <w:szCs w:val="23"/>
          <w:lang w:eastAsia="en-US"/>
        </w:rPr>
        <w:t>3</w:t>
      </w:r>
      <w:r>
        <w:rPr>
          <w:rFonts w:ascii="Calibri" w:eastAsia="Calibri" w:hAnsi="Calibri"/>
          <w:b/>
          <w:sz w:val="23"/>
          <w:szCs w:val="23"/>
          <w:lang w:eastAsia="en-US"/>
        </w:rPr>
        <w:t xml:space="preserve">: </w:t>
      </w:r>
      <w:r>
        <w:rPr>
          <w:rFonts w:ascii="Calibri" w:eastAsia="Calibri" w:hAnsi="Calibri"/>
          <w:sz w:val="23"/>
          <w:szCs w:val="23"/>
          <w:lang w:eastAsia="en-US"/>
        </w:rPr>
        <w:t>Διαδικασία Κρυπτογράφησης</w:t>
      </w:r>
      <w:r w:rsidR="009927D3">
        <w:rPr>
          <w:rFonts w:ascii="Calibri" w:eastAsia="Calibri" w:hAnsi="Calibri"/>
          <w:sz w:val="23"/>
          <w:szCs w:val="23"/>
          <w:lang w:eastAsia="en-US"/>
        </w:rPr>
        <w:t>.</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Όπως βλέπουμε και στην εικόνα</w:t>
      </w:r>
      <w:r w:rsidR="00FC5AC1">
        <w:rPr>
          <w:rFonts w:ascii="Calibri" w:eastAsia="Calibri" w:hAnsi="Calibri"/>
          <w:sz w:val="23"/>
          <w:szCs w:val="23"/>
          <w:lang w:eastAsia="en-US"/>
        </w:rPr>
        <w:t xml:space="preserve"> 3.3</w:t>
      </w:r>
      <w:r w:rsidRPr="00A124BD">
        <w:rPr>
          <w:rFonts w:ascii="Calibri" w:eastAsia="Calibri" w:hAnsi="Calibri"/>
          <w:sz w:val="23"/>
          <w:szCs w:val="23"/>
          <w:lang w:eastAsia="en-US"/>
        </w:rPr>
        <w:t xml:space="preserve">, ο αλγόριθμος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Pr="00A124BD">
        <w:rPr>
          <w:rFonts w:ascii="Calibri" w:eastAsia="Calibri" w:hAnsi="Calibri"/>
          <w:sz w:val="23"/>
          <w:szCs w:val="23"/>
          <w:lang w:eastAsia="en-US"/>
        </w:rPr>
        <w:t xml:space="preserve"> εκτελεί τις ακόλουθες συναρτήσεις:</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SubBytes</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A124BD" w:rsidRPr="00A124BD">
        <w:rPr>
          <w:rFonts w:ascii="Calibri" w:eastAsia="Calibri" w:hAnsi="Calibri"/>
          <w:sz w:val="23"/>
          <w:szCs w:val="23"/>
          <w:lang w:eastAsia="en-US"/>
        </w:rPr>
        <w:t xml:space="preserve"> που βλέπουμε στην παραπάνω εικόνα αλλάζει.</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πίνακα</w:t>
      </w:r>
      <w:r w:rsidR="009927D3">
        <w:rPr>
          <w:rFonts w:ascii="Calibri" w:eastAsia="Calibri" w:hAnsi="Calibri"/>
          <w:sz w:val="23"/>
          <w:szCs w:val="23"/>
          <w:lang w:eastAsia="en-US"/>
        </w:rPr>
        <w:t xml:space="preserve"> 1</w:t>
      </w:r>
      <w:r w:rsidRPr="00A124BD">
        <w:rPr>
          <w:rFonts w:ascii="Calibri" w:eastAsia="Calibri" w:hAnsi="Calibri"/>
          <w:sz w:val="23"/>
          <w:szCs w:val="23"/>
          <w:lang w:eastAsia="en-US"/>
        </w:rPr>
        <w:t>:</w:t>
      </w:r>
    </w:p>
    <w:p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r w:rsidRPr="00FF7516">
              <w:rPr>
                <w:rFonts w:ascii="Calibri" w:eastAsia="Calibri" w:hAnsi="Calibri"/>
                <w:sz w:val="23"/>
                <w:szCs w:val="23"/>
                <w:lang w:val="en-US" w:eastAsia="en-US"/>
              </w:rPr>
              <w:t>AddRoundKey</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SubBytes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MixColumns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ShiftRows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8929F7" w:rsidRDefault="008929F7" w:rsidP="008929F7">
      <w:pPr>
        <w:suppressAutoHyphens w:val="0"/>
        <w:spacing w:after="160" w:line="259" w:lineRule="auto"/>
        <w:jc w:val="center"/>
        <w:rPr>
          <w:rFonts w:ascii="Calibri" w:eastAsia="Calibri" w:hAnsi="Calibri"/>
          <w:b/>
          <w:sz w:val="23"/>
          <w:szCs w:val="23"/>
          <w:lang w:eastAsia="en-US"/>
        </w:rPr>
      </w:pPr>
    </w:p>
    <w:p w:rsidR="00A124BD" w:rsidRPr="00A124BD" w:rsidRDefault="008929F7" w:rsidP="008929F7">
      <w:pPr>
        <w:suppressAutoHyphens w:val="0"/>
        <w:spacing w:after="160" w:line="259" w:lineRule="auto"/>
        <w:jc w:val="center"/>
        <w:rPr>
          <w:rFonts w:ascii="Calibri" w:eastAsia="Calibri" w:hAnsi="Calibri"/>
          <w:sz w:val="23"/>
          <w:szCs w:val="23"/>
          <w:lang w:eastAsia="en-US"/>
        </w:rPr>
      </w:pPr>
      <w:r>
        <w:rPr>
          <w:rFonts w:ascii="Calibri" w:eastAsia="Calibri" w:hAnsi="Calibri"/>
          <w:b/>
          <w:sz w:val="23"/>
          <w:szCs w:val="23"/>
          <w:lang w:eastAsia="en-US"/>
        </w:rPr>
        <w:t>Πίνακας 1:</w:t>
      </w:r>
      <w:r>
        <w:rPr>
          <w:rFonts w:ascii="Calibri" w:eastAsia="Calibri" w:hAnsi="Calibri"/>
          <w:sz w:val="23"/>
          <w:szCs w:val="23"/>
          <w:lang w:eastAsia="en-US"/>
        </w:rPr>
        <w:t xml:space="preserve">Αριθμός </w:t>
      </w:r>
      <w:r w:rsidR="0054675D">
        <w:rPr>
          <w:rFonts w:ascii="Calibri" w:eastAsia="Calibri" w:hAnsi="Calibri"/>
          <w:sz w:val="23"/>
          <w:szCs w:val="23"/>
          <w:lang w:eastAsia="en-US"/>
        </w:rPr>
        <w:t xml:space="preserve">Εκτέλεσης των </w:t>
      </w:r>
      <w:r w:rsidR="00081AA1">
        <w:rPr>
          <w:rFonts w:ascii="Calibri" w:eastAsia="Calibri" w:hAnsi="Calibri"/>
          <w:sz w:val="23"/>
          <w:szCs w:val="23"/>
          <w:lang w:eastAsia="en-US"/>
        </w:rPr>
        <w:t>Συναρτήσεων</w:t>
      </w:r>
      <w:r>
        <w:rPr>
          <w:rFonts w:ascii="Calibri" w:eastAsia="Calibri" w:hAnsi="Calibri"/>
          <w:sz w:val="23"/>
          <w:szCs w:val="23"/>
          <w:lang w:eastAsia="en-US"/>
        </w:rPr>
        <w:t>.</w:t>
      </w: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0203C0" w:rsidRDefault="000203C0"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A124BD" w:rsidRPr="007A3EC5" w:rsidRDefault="007A3EC5" w:rsidP="00030418">
      <w:pPr>
        <w:pStyle w:val="Heading2"/>
        <w:jc w:val="left"/>
      </w:pPr>
      <w:bookmarkStart w:id="47" w:name="_Toc515955416"/>
      <w:r w:rsidRPr="007A3EC5">
        <w:lastRenderedPageBreak/>
        <w:t xml:space="preserve">3.1 </w:t>
      </w:r>
      <w:r w:rsidR="00A124BD" w:rsidRPr="007A3EC5">
        <w:t>Ανάλυση συναρτήσεων</w:t>
      </w:r>
      <w:bookmarkEnd w:id="47"/>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SubBytes:</w:t>
      </w:r>
    </w:p>
    <w:p w:rsidR="00A124BD" w:rsidRDefault="0059591A"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950D77" w:rsidRPr="00A124BD" w:rsidRDefault="00950D77" w:rsidP="00B61A99">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3.4:</w:t>
      </w:r>
      <w:r>
        <w:rPr>
          <w:rFonts w:ascii="Calibri" w:eastAsia="Calibri" w:hAnsi="Calibri"/>
          <w:sz w:val="23"/>
          <w:szCs w:val="23"/>
          <w:lang w:eastAsia="en-US"/>
        </w:rPr>
        <w:t xml:space="preserve">Εκτέλεση συνάρτησης </w:t>
      </w:r>
      <w:r>
        <w:rPr>
          <w:rFonts w:ascii="Calibri" w:eastAsia="Calibri" w:hAnsi="Calibri"/>
          <w:sz w:val="23"/>
          <w:szCs w:val="23"/>
          <w:lang w:val="en-US" w:eastAsia="en-US"/>
        </w:rPr>
        <w:t>SubBytes</w:t>
      </w:r>
      <w:r>
        <w:rPr>
          <w:rFonts w:ascii="Calibri" w:eastAsia="Calibri" w:hAnsi="Calibri"/>
          <w:sz w:val="23"/>
          <w:szCs w:val="23"/>
          <w:lang w:eastAsia="en-US"/>
        </w:rPr>
        <w:t>.</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.Σ</w:t>
      </w:r>
      <w:r w:rsidR="00930E95">
        <w:rPr>
          <w:rFonts w:ascii="Calibri" w:eastAsia="Calibri" w:hAnsi="Calibri"/>
          <w:sz w:val="23"/>
          <w:szCs w:val="23"/>
          <w:lang w:eastAsia="en-US"/>
        </w:rPr>
        <w:t>την Εικόνα 3.5 φαίνεται το τροπο</w:t>
      </w:r>
      <w:r w:rsidR="00DC41FE">
        <w:rPr>
          <w:rFonts w:ascii="Calibri" w:eastAsia="Calibri" w:hAnsi="Calibri"/>
          <w:sz w:val="23"/>
          <w:szCs w:val="23"/>
          <w:lang w:eastAsia="en-US"/>
        </w:rPr>
        <w:t>πο</w:t>
      </w:r>
      <w:r w:rsidR="00930E95">
        <w:rPr>
          <w:rFonts w:ascii="Calibri" w:eastAsia="Calibri" w:hAnsi="Calibri"/>
          <w:sz w:val="23"/>
          <w:szCs w:val="23"/>
          <w:lang w:eastAsia="en-US"/>
        </w:rPr>
        <w:t xml:space="preserve">ιημένο </w:t>
      </w:r>
      <w:r w:rsidR="000203C0">
        <w:rPr>
          <w:rFonts w:ascii="Calibri" w:eastAsia="Calibri" w:hAnsi="Calibri"/>
          <w:sz w:val="23"/>
          <w:szCs w:val="23"/>
          <w:lang w:eastAsia="en-US"/>
        </w:rPr>
        <w:t>κείμενο</w:t>
      </w:r>
      <w:r w:rsidRPr="00A124BD">
        <w:rPr>
          <w:rFonts w:ascii="Calibri" w:eastAsia="Calibri" w:hAnsi="Calibri"/>
          <w:sz w:val="23"/>
          <w:szCs w:val="23"/>
          <w:lang w:eastAsia="en-US"/>
        </w:rPr>
        <w:t>:</w:t>
      </w:r>
    </w:p>
    <w:p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rsidR="00950D77" w:rsidRPr="007842E6" w:rsidRDefault="00950D77" w:rsidP="00950D77">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Pr>
          <w:rFonts w:ascii="Calibri" w:eastAsia="Calibri" w:hAnsi="Calibri"/>
          <w:b/>
          <w:sz w:val="23"/>
          <w:szCs w:val="23"/>
          <w:lang w:val="en-US" w:eastAsia="en-US"/>
        </w:rPr>
        <w:t>5</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0203C0">
        <w:rPr>
          <w:rFonts w:ascii="Calibri" w:eastAsia="Calibri" w:hAnsi="Calibri"/>
          <w:sz w:val="23"/>
          <w:szCs w:val="23"/>
          <w:lang w:eastAsia="en-US"/>
        </w:rPr>
        <w:t>κείμενο</w:t>
      </w:r>
      <w:r>
        <w:rPr>
          <w:rFonts w:ascii="Calibri" w:eastAsia="Calibri" w:hAnsi="Calibri"/>
          <w:sz w:val="23"/>
          <w:szCs w:val="23"/>
          <w:lang w:eastAsia="en-US"/>
        </w:rPr>
        <w:t>.</w:t>
      </w:r>
    </w:p>
    <w:p w:rsidR="00950D77" w:rsidRPr="00A124BD" w:rsidRDefault="00950D77"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FB3619" w:rsidRDefault="00FB3619"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C5412F" w:rsidRDefault="00C5412F" w:rsidP="00A124BD">
      <w:pPr>
        <w:suppressAutoHyphens w:val="0"/>
        <w:spacing w:after="160" w:line="259" w:lineRule="auto"/>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lastRenderedPageBreak/>
        <w:t>ShiftRows: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 φαίνεται στην Εικόνα 3.6</w:t>
      </w:r>
      <w:r w:rsidRPr="00A124BD">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EC09A4" w:rsidRPr="007842E6" w:rsidRDefault="00EC09A4" w:rsidP="00EC09A4">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C97518">
        <w:rPr>
          <w:rFonts w:ascii="Calibri" w:eastAsia="Calibri" w:hAnsi="Calibri"/>
          <w:b/>
          <w:sz w:val="23"/>
          <w:szCs w:val="23"/>
          <w:lang w:val="en-US" w:eastAsia="en-US"/>
        </w:rPr>
        <w:t>6</w:t>
      </w:r>
      <w:r w:rsidR="00C97518">
        <w:rPr>
          <w:rFonts w:ascii="Calibri" w:eastAsia="Calibri" w:hAnsi="Calibri"/>
          <w:b/>
          <w:sz w:val="23"/>
          <w:szCs w:val="23"/>
          <w:lang w:eastAsia="en-US"/>
        </w:rPr>
        <w:t>:</w:t>
      </w:r>
      <w:r>
        <w:rPr>
          <w:rFonts w:ascii="Calibri" w:eastAsia="Calibri" w:hAnsi="Calibri"/>
          <w:sz w:val="23"/>
          <w:szCs w:val="23"/>
          <w:lang w:eastAsia="en-US"/>
        </w:rPr>
        <w:t xml:space="preserve">Εκτέλεση συνάρτησης </w:t>
      </w:r>
      <w:r>
        <w:rPr>
          <w:rFonts w:ascii="Calibri" w:eastAsia="Calibri" w:hAnsi="Calibri"/>
          <w:sz w:val="23"/>
          <w:szCs w:val="23"/>
          <w:lang w:val="en-US" w:eastAsia="en-US"/>
        </w:rPr>
        <w:t>ShiftRows</w:t>
      </w:r>
      <w:r>
        <w:rPr>
          <w:rFonts w:ascii="Calibri" w:eastAsia="Calibri" w:hAnsi="Calibri"/>
          <w:sz w:val="23"/>
          <w:szCs w:val="23"/>
          <w:lang w:eastAsia="en-US"/>
        </w:rPr>
        <w:t>.</w: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3.7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p>
    <w:p w:rsidR="00A124BD" w:rsidRDefault="0059591A"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8929F7">
        <w:rPr>
          <w:rFonts w:ascii="Calibri" w:eastAsia="Calibri" w:hAnsi="Calibri"/>
          <w:b/>
          <w:sz w:val="23"/>
          <w:szCs w:val="23"/>
          <w:lang w:eastAsia="en-US"/>
        </w:rPr>
        <w:t>7</w:t>
      </w:r>
      <w:r>
        <w:rPr>
          <w:rFonts w:ascii="Calibri" w:eastAsia="Calibri" w:hAnsi="Calibri"/>
          <w:b/>
          <w:sz w:val="23"/>
          <w:szCs w:val="23"/>
          <w:lang w:eastAsia="en-US"/>
        </w:rPr>
        <w:t>:</w:t>
      </w:r>
      <w:r>
        <w:rPr>
          <w:rFonts w:ascii="Calibri" w:eastAsia="Calibri" w:hAnsi="Calibri"/>
          <w:sz w:val="23"/>
          <w:szCs w:val="23"/>
          <w:lang w:eastAsia="en-US"/>
        </w:rPr>
        <w:t xml:space="preserve">Εκτέλεση συνάρτησης </w:t>
      </w:r>
      <w:r>
        <w:rPr>
          <w:rFonts w:ascii="Calibri" w:eastAsia="Calibri" w:hAnsi="Calibri"/>
          <w:sz w:val="23"/>
          <w:szCs w:val="23"/>
          <w:lang w:val="en-US" w:eastAsia="en-US"/>
        </w:rPr>
        <w:t>MixColumns</w:t>
      </w:r>
      <w:r>
        <w:rPr>
          <w:rFonts w:ascii="Calibri" w:eastAsia="Calibri" w:hAnsi="Calibri"/>
          <w:sz w:val="23"/>
          <w:szCs w:val="23"/>
          <w:lang w:eastAsia="en-US"/>
        </w:rPr>
        <w:t>.</w:t>
      </w:r>
    </w:p>
    <w:p w:rsidR="00C97518" w:rsidRDefault="00C97518" w:rsidP="00A124BD">
      <w:pPr>
        <w:suppressAutoHyphens w:val="0"/>
        <w:spacing w:after="160" w:line="259" w:lineRule="auto"/>
        <w:rPr>
          <w:rFonts w:ascii="Calibri" w:eastAsia="Calibri" w:hAnsi="Calibri"/>
          <w:sz w:val="23"/>
          <w:szCs w:val="23"/>
          <w:lang w:eastAsia="en-US"/>
        </w:rPr>
      </w:pPr>
    </w:p>
    <w:p w:rsidR="00C97518" w:rsidRDefault="00C97518" w:rsidP="00A124BD">
      <w:pPr>
        <w:suppressAutoHyphens w:val="0"/>
        <w:spacing w:after="160" w:line="259" w:lineRule="auto"/>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51221E">
        <w:rPr>
          <w:rFonts w:ascii="Calibri" w:eastAsia="Calibri" w:hAnsi="Calibri"/>
          <w:sz w:val="23"/>
          <w:szCs w:val="23"/>
          <w:lang w:eastAsia="en-US"/>
        </w:rPr>
        <w:t xml:space="preserve"> καθώς βλέπουμε στην Εικόνα 3.</w:t>
      </w:r>
      <w:r w:rsidR="002E5BF9" w:rsidRPr="00E41AE7">
        <w:rPr>
          <w:rFonts w:ascii="Calibri" w:eastAsia="Calibri" w:hAnsi="Calibri"/>
          <w:sz w:val="23"/>
          <w:szCs w:val="23"/>
          <w:lang w:eastAsia="en-US"/>
        </w:rPr>
        <w:t>8</w:t>
      </w:r>
      <w:r w:rsidR="0051221E">
        <w:rPr>
          <w:rFonts w:ascii="Calibri" w:eastAsia="Calibri" w:hAnsi="Calibri"/>
          <w:sz w:val="23"/>
          <w:szCs w:val="23"/>
          <w:lang w:eastAsia="en-US"/>
        </w:rPr>
        <w:t xml:space="preserve"> 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8</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0203C0">
        <w:rPr>
          <w:rFonts w:ascii="Calibri" w:eastAsia="Calibri" w:hAnsi="Calibri"/>
          <w:sz w:val="23"/>
          <w:szCs w:val="23"/>
          <w:lang w:eastAsia="en-US"/>
        </w:rPr>
        <w:t>κείμενο</w:t>
      </w:r>
      <w:r>
        <w:rPr>
          <w:rFonts w:ascii="Calibri" w:eastAsia="Calibri" w:hAnsi="Calibri"/>
          <w:sz w:val="23"/>
          <w:szCs w:val="23"/>
          <w:lang w:eastAsia="en-US"/>
        </w:rPr>
        <w:t>.</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AddRoundkey</w:t>
      </w:r>
      <w:r w:rsidR="00C86BA5">
        <w:rPr>
          <w:rFonts w:ascii="Calibri" w:eastAsia="Calibri" w:hAnsi="Calibri"/>
          <w:sz w:val="23"/>
          <w:szCs w:val="23"/>
          <w:lang w:eastAsia="en-US"/>
        </w:rPr>
        <w:t>:</w:t>
      </w:r>
    </w:p>
    <w:p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που βλέπουμε στην Εικόνα 3.</w:t>
      </w:r>
      <w:r w:rsidR="002E5BF9" w:rsidRPr="002E5BF9">
        <w:rPr>
          <w:rFonts w:ascii="Calibri" w:eastAsia="Calibri" w:hAnsi="Calibri"/>
          <w:sz w:val="23"/>
          <w:szCs w:val="23"/>
          <w:lang w:eastAsia="en-US"/>
        </w:rPr>
        <w:t>9</w:t>
      </w:r>
      <w:r w:rsidRPr="00A124BD">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noProof/>
          <w:sz w:val="23"/>
          <w:szCs w:val="23"/>
          <w:lang w:val="en-US" w:eastAsia="en-US"/>
        </w:rPr>
      </w:pPr>
      <w:r>
        <w:rPr>
          <w:rFonts w:ascii="Calibri" w:eastAsia="Calibri" w:hAnsi="Calibri"/>
          <w:noProof/>
          <w:sz w:val="23"/>
          <w:szCs w:val="23"/>
          <w:lang w:eastAsia="el-GR"/>
        </w:rPr>
        <w:drawing>
          <wp:inline distT="0" distB="0" distL="0" distR="0">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sidRPr="002E5BF9">
        <w:rPr>
          <w:rFonts w:ascii="Calibri" w:eastAsia="Calibri" w:hAnsi="Calibri"/>
          <w:b/>
          <w:sz w:val="23"/>
          <w:szCs w:val="23"/>
          <w:lang w:eastAsia="en-US"/>
        </w:rPr>
        <w:t>9</w:t>
      </w:r>
      <w:r>
        <w:rPr>
          <w:rFonts w:ascii="Calibri" w:eastAsia="Calibri" w:hAnsi="Calibri"/>
          <w:b/>
          <w:sz w:val="23"/>
          <w:szCs w:val="23"/>
          <w:lang w:eastAsia="en-US"/>
        </w:rPr>
        <w:t>:</w:t>
      </w:r>
      <w:r w:rsidR="00723F78" w:rsidRPr="00723F78">
        <w:rPr>
          <w:rFonts w:ascii="Calibri" w:eastAsia="Calibri" w:hAnsi="Calibri"/>
          <w:sz w:val="23"/>
          <w:szCs w:val="23"/>
          <w:lang w:eastAsia="en-US"/>
        </w:rPr>
        <w:t xml:space="preserve"> </w:t>
      </w:r>
      <w:r w:rsidR="00723F78">
        <w:rPr>
          <w:rFonts w:ascii="Calibri" w:eastAsia="Calibri" w:hAnsi="Calibri"/>
          <w:sz w:val="23"/>
          <w:szCs w:val="23"/>
          <w:lang w:eastAsia="en-US"/>
        </w:rPr>
        <w:t xml:space="preserve">Τροποποιημένο </w:t>
      </w:r>
      <w:r w:rsidR="00F95FD2">
        <w:rPr>
          <w:rFonts w:ascii="Calibri" w:eastAsia="Calibri" w:hAnsi="Calibri"/>
          <w:sz w:val="23"/>
          <w:szCs w:val="23"/>
          <w:lang w:eastAsia="en-US"/>
        </w:rPr>
        <w:t>κείμενο</w:t>
      </w:r>
      <w:r>
        <w:rPr>
          <w:rFonts w:ascii="Calibri" w:eastAsia="Calibri" w:hAnsi="Calibri"/>
          <w:sz w:val="23"/>
          <w:szCs w:val="23"/>
          <w:lang w:eastAsia="en-US"/>
        </w:rPr>
        <w:t>.</w:t>
      </w:r>
    </w:p>
    <w:p w:rsidR="00553F04" w:rsidRDefault="00553F04" w:rsidP="00A124BD">
      <w:pPr>
        <w:suppressAutoHyphens w:val="0"/>
        <w:spacing w:after="160" w:line="259" w:lineRule="auto"/>
        <w:rPr>
          <w:rFonts w:ascii="Calibri" w:eastAsia="Calibri" w:hAnsi="Calibri"/>
          <w:sz w:val="23"/>
          <w:szCs w:val="23"/>
          <w:lang w:eastAsia="en-US"/>
        </w:rPr>
      </w:pPr>
    </w:p>
    <w:p w:rsidR="0051221E" w:rsidRDefault="0051221E"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3.2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3.</w:t>
      </w:r>
      <w:r w:rsidR="002E5BF9" w:rsidRPr="002E5BF9">
        <w:rPr>
          <w:rFonts w:ascii="Calibri" w:eastAsia="Calibri" w:hAnsi="Calibri"/>
          <w:sz w:val="23"/>
          <w:szCs w:val="23"/>
          <w:lang w:eastAsia="en-US"/>
        </w:rPr>
        <w:t>10</w:t>
      </w:r>
      <w:r w:rsidR="008E4F23">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10</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146BAF">
        <w:rPr>
          <w:rFonts w:ascii="Calibri" w:eastAsia="Calibri" w:hAnsi="Calibri"/>
          <w:sz w:val="23"/>
          <w:szCs w:val="23"/>
          <w:lang w:eastAsia="en-US"/>
        </w:rPr>
        <w:t>κείμενο</w:t>
      </w:r>
      <w:r>
        <w:rPr>
          <w:rFonts w:ascii="Calibri" w:eastAsia="Calibri" w:hAnsi="Calibri"/>
          <w:sz w:val="23"/>
          <w:szCs w:val="23"/>
          <w:lang w:eastAsia="en-US"/>
        </w:rPr>
        <w:t>.</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A124BD" w:rsidRPr="008E4F23"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r w:rsidR="00BD5775">
        <w:rPr>
          <w:rFonts w:ascii="Calibri" w:eastAsia="Calibri" w:hAnsi="Calibri"/>
          <w:sz w:val="23"/>
          <w:szCs w:val="23"/>
          <w:lang w:eastAsia="en-US"/>
        </w:rPr>
        <w:t>ox</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3.2, 3.</w:t>
      </w:r>
      <w:r w:rsidR="002E5BF9" w:rsidRPr="002E5BF9">
        <w:rPr>
          <w:rFonts w:ascii="Calibri" w:eastAsia="Calibri" w:hAnsi="Calibri"/>
          <w:sz w:val="23"/>
          <w:szCs w:val="23"/>
          <w:lang w:eastAsia="en-US"/>
        </w:rPr>
        <w:t>11</w:t>
      </w:r>
      <w:r w:rsidR="00723F78">
        <w:rPr>
          <w:rFonts w:ascii="Calibri" w:eastAsia="Calibri" w:hAnsi="Calibri"/>
          <w:sz w:val="23"/>
          <w:szCs w:val="23"/>
          <w:lang w:eastAsia="en-US"/>
        </w:rPr>
        <w:t xml:space="preserve"> και 3.1</w:t>
      </w:r>
      <w:r w:rsidR="002E5BF9" w:rsidRPr="002E5BF9">
        <w:rPr>
          <w:rFonts w:ascii="Calibri" w:eastAsia="Calibri" w:hAnsi="Calibri"/>
          <w:sz w:val="23"/>
          <w:szCs w:val="23"/>
          <w:lang w:eastAsia="en-US"/>
        </w:rPr>
        <w:t>2</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3A2DBC" w:rsidRPr="007842E6"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11</w:t>
      </w:r>
      <w:r>
        <w:rPr>
          <w:rFonts w:ascii="Calibri" w:eastAsia="Calibri" w:hAnsi="Calibri"/>
          <w:b/>
          <w:sz w:val="23"/>
          <w:szCs w:val="23"/>
          <w:lang w:eastAsia="en-US"/>
        </w:rPr>
        <w:t>:</w:t>
      </w:r>
      <w:r>
        <w:rPr>
          <w:rFonts w:ascii="Calibri" w:eastAsia="Calibri" w:hAnsi="Calibri"/>
          <w:sz w:val="23"/>
          <w:szCs w:val="23"/>
          <w:lang w:eastAsia="en-US"/>
        </w:rPr>
        <w:t xml:space="preserve"> Πίνακας </w:t>
      </w:r>
      <w:r>
        <w:rPr>
          <w:rFonts w:ascii="Calibri" w:eastAsia="Calibri" w:hAnsi="Calibri"/>
          <w:sz w:val="23"/>
          <w:szCs w:val="23"/>
          <w:lang w:val="en-US" w:eastAsia="en-US"/>
        </w:rPr>
        <w:t>S</w:t>
      </w:r>
      <w:r w:rsidRPr="003A2DBC">
        <w:rPr>
          <w:rFonts w:ascii="Calibri" w:eastAsia="Calibri" w:hAnsi="Calibri"/>
          <w:sz w:val="23"/>
          <w:szCs w:val="23"/>
          <w:lang w:eastAsia="en-US"/>
        </w:rPr>
        <w:t>-</w:t>
      </w:r>
      <w:r>
        <w:rPr>
          <w:rFonts w:ascii="Calibri" w:eastAsia="Calibri" w:hAnsi="Calibri"/>
          <w:sz w:val="23"/>
          <w:szCs w:val="23"/>
          <w:lang w:val="en-US" w:eastAsia="en-US"/>
        </w:rPr>
        <w:t>Box</w:t>
      </w:r>
      <w:r>
        <w:rPr>
          <w:rFonts w:ascii="Calibri" w:eastAsia="Calibri" w:hAnsi="Calibri"/>
          <w:sz w:val="23"/>
          <w:szCs w:val="23"/>
          <w:lang w:eastAsia="en-US"/>
        </w:rPr>
        <w:t>.</w:t>
      </w:r>
    </w:p>
    <w:p w:rsidR="003A2DBC" w:rsidRPr="003A2DBC" w:rsidRDefault="003A2DBC" w:rsidP="00A124BD">
      <w:pPr>
        <w:suppressAutoHyphens w:val="0"/>
        <w:spacing w:after="160" w:line="259" w:lineRule="auto"/>
        <w:rPr>
          <w:rFonts w:ascii="Calibri" w:eastAsia="Calibri" w:hAnsi="Calibri"/>
          <w:sz w:val="23"/>
          <w:szCs w:val="23"/>
          <w:lang w:eastAsia="en-US"/>
        </w:rPr>
      </w:pPr>
    </w:p>
    <w:p w:rsidR="00A124BD" w:rsidRDefault="0059591A" w:rsidP="00553F04">
      <w:pPr>
        <w:suppressAutoHyphens w:val="0"/>
        <w:spacing w:after="160" w:line="259" w:lineRule="auto"/>
        <w:jc w:val="center"/>
        <w:rPr>
          <w:rFonts w:ascii="Calibri" w:eastAsia="Calibri" w:hAnsi="Calibri"/>
          <w:sz w:val="23"/>
          <w:szCs w:val="23"/>
          <w:lang w:val="en-US" w:eastAsia="en-US"/>
        </w:rPr>
      </w:pPr>
      <w:r>
        <w:rPr>
          <w:rFonts w:ascii="Calibri" w:eastAsia="Calibri" w:hAnsi="Calibri"/>
          <w:noProof/>
          <w:sz w:val="23"/>
          <w:szCs w:val="23"/>
          <w:lang w:eastAsia="el-GR"/>
        </w:rPr>
        <w:lastRenderedPageBreak/>
        <w:drawing>
          <wp:inline distT="0" distB="0" distL="0" distR="0">
            <wp:extent cx="3933825" cy="1095375"/>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1095375"/>
                    </a:xfrm>
                    <a:prstGeom prst="rect">
                      <a:avLst/>
                    </a:prstGeom>
                    <a:noFill/>
                    <a:ln>
                      <a:noFill/>
                    </a:ln>
                  </pic:spPr>
                </pic:pic>
              </a:graphicData>
            </a:graphic>
          </wp:inline>
        </w:drawing>
      </w:r>
    </w:p>
    <w:p w:rsidR="003A2DBC" w:rsidRPr="008929F7" w:rsidRDefault="003A2DBC" w:rsidP="00723F7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8929F7">
        <w:rPr>
          <w:rFonts w:ascii="Calibri" w:eastAsia="Calibri" w:hAnsi="Calibri"/>
          <w:b/>
          <w:sz w:val="23"/>
          <w:szCs w:val="23"/>
          <w:lang w:eastAsia="en-US"/>
        </w:rPr>
        <w:t>1</w:t>
      </w:r>
      <w:r w:rsidR="002E5BF9" w:rsidRPr="002E5BF9">
        <w:rPr>
          <w:rFonts w:ascii="Calibri" w:eastAsia="Calibri" w:hAnsi="Calibri"/>
          <w:b/>
          <w:sz w:val="23"/>
          <w:szCs w:val="23"/>
          <w:lang w:eastAsia="en-US"/>
        </w:rPr>
        <w:t>2</w:t>
      </w:r>
      <w:r>
        <w:rPr>
          <w:rFonts w:ascii="Calibri" w:eastAsia="Calibri" w:hAnsi="Calibri"/>
          <w:b/>
          <w:sz w:val="23"/>
          <w:szCs w:val="23"/>
          <w:lang w:eastAsia="en-US"/>
        </w:rPr>
        <w:t>:</w:t>
      </w:r>
      <w:r>
        <w:rPr>
          <w:rFonts w:ascii="Calibri" w:eastAsia="Calibri" w:hAnsi="Calibri"/>
          <w:sz w:val="23"/>
          <w:szCs w:val="23"/>
          <w:lang w:eastAsia="en-US"/>
        </w:rPr>
        <w:t xml:space="preserve"> Πίνακας </w:t>
      </w:r>
      <w:r>
        <w:rPr>
          <w:rFonts w:ascii="Calibri" w:eastAsia="Calibri" w:hAnsi="Calibri"/>
          <w:sz w:val="23"/>
          <w:szCs w:val="23"/>
          <w:lang w:val="en-US" w:eastAsia="en-US"/>
        </w:rPr>
        <w:t>Rcon</w:t>
      </w:r>
      <w:r>
        <w:rPr>
          <w:rFonts w:ascii="Calibri" w:eastAsia="Calibri" w:hAnsi="Calibri"/>
          <w:sz w:val="23"/>
          <w:szCs w:val="23"/>
          <w:lang w:eastAsia="en-US"/>
        </w:rPr>
        <w:t>.</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3</w:t>
      </w:r>
      <w:r w:rsidR="00A124BD" w:rsidRPr="00A124BD">
        <w:rPr>
          <w:rFonts w:ascii="Calibri" w:eastAsia="Calibri" w:hAnsi="Calibri"/>
          <w:sz w:val="23"/>
          <w:szCs w:val="23"/>
          <w:lang w:eastAsia="en-US"/>
        </w:rPr>
        <w:t>:</w:t>
      </w:r>
    </w:p>
    <w:p w:rsidR="00A124BD" w:rsidRDefault="0059591A" w:rsidP="003A2DBC">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rsidR="00B524F1"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3</w:t>
      </w:r>
      <w:r>
        <w:rPr>
          <w:rFonts w:ascii="Calibri" w:eastAsia="Calibri" w:hAnsi="Calibri"/>
          <w:b/>
          <w:sz w:val="23"/>
          <w:szCs w:val="23"/>
          <w:lang w:eastAsia="en-US"/>
        </w:rPr>
        <w:t>:</w:t>
      </w:r>
      <w:r>
        <w:rPr>
          <w:rFonts w:ascii="Calibri" w:eastAsia="Calibri" w:hAnsi="Calibri"/>
          <w:sz w:val="23"/>
          <w:szCs w:val="23"/>
          <w:lang w:eastAsia="en-US"/>
        </w:rPr>
        <w:t xml:space="preserve"> Τ</w:t>
      </w:r>
      <w:r w:rsidRPr="00A124BD">
        <w:rPr>
          <w:rFonts w:ascii="Calibri" w:eastAsia="Calibri" w:hAnsi="Calibri"/>
          <w:sz w:val="23"/>
          <w:szCs w:val="23"/>
          <w:lang w:eastAsia="en-US"/>
        </w:rPr>
        <w:t>ελευταία στήλη</w:t>
      </w:r>
      <w:r w:rsidRPr="003A2DBC">
        <w:rPr>
          <w:rFonts w:ascii="Calibri" w:eastAsia="Calibri" w:hAnsi="Calibri"/>
          <w:sz w:val="23"/>
          <w:szCs w:val="23"/>
          <w:lang w:eastAsia="en-US"/>
        </w:rPr>
        <w:t xml:space="preserve"> </w:t>
      </w:r>
      <w:r>
        <w:rPr>
          <w:rFonts w:ascii="Calibri" w:eastAsia="Calibri" w:hAnsi="Calibri"/>
          <w:sz w:val="23"/>
          <w:szCs w:val="23"/>
          <w:lang w:eastAsia="en-US"/>
        </w:rPr>
        <w:t>του Πίνακα.</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4</w:t>
      </w:r>
      <w:r w:rsidR="00A124BD" w:rsidRPr="00A124BD">
        <w:rPr>
          <w:rFonts w:ascii="Calibri" w:eastAsia="Calibri" w:hAnsi="Calibri"/>
          <w:sz w:val="23"/>
          <w:szCs w:val="23"/>
          <w:lang w:eastAsia="en-US"/>
        </w:rPr>
        <w:t>:</w:t>
      </w:r>
    </w:p>
    <w:p w:rsidR="00A124BD" w:rsidRDefault="0059591A" w:rsidP="003A2DBC">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76225" cy="9144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914400"/>
                    </a:xfrm>
                    <a:prstGeom prst="rect">
                      <a:avLst/>
                    </a:prstGeom>
                    <a:noFill/>
                    <a:ln>
                      <a:noFill/>
                    </a:ln>
                  </pic:spPr>
                </pic:pic>
              </a:graphicData>
            </a:graphic>
          </wp:inline>
        </w:drawing>
      </w:r>
    </w:p>
    <w:p w:rsidR="003A2DBC"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4</w:t>
      </w:r>
      <w:r>
        <w:rPr>
          <w:rFonts w:ascii="Calibri" w:eastAsia="Calibri" w:hAnsi="Calibri"/>
          <w:b/>
          <w:sz w:val="23"/>
          <w:szCs w:val="23"/>
          <w:lang w:eastAsia="en-US"/>
        </w:rPr>
        <w:t>:</w:t>
      </w:r>
      <w:r>
        <w:rPr>
          <w:rFonts w:ascii="Calibri" w:eastAsia="Calibri" w:hAnsi="Calibri"/>
          <w:sz w:val="23"/>
          <w:szCs w:val="23"/>
          <w:lang w:eastAsia="en-US"/>
        </w:rPr>
        <w:t xml:space="preserve"> </w:t>
      </w:r>
      <w:r w:rsidR="00D244EA">
        <w:rPr>
          <w:rFonts w:ascii="Calibri" w:eastAsia="Calibri" w:hAnsi="Calibri"/>
          <w:sz w:val="23"/>
          <w:szCs w:val="23"/>
          <w:lang w:eastAsia="en-US"/>
        </w:rPr>
        <w:t>Τροποποιημένη στήλη</w:t>
      </w:r>
      <w:r>
        <w:rPr>
          <w:rFonts w:ascii="Calibri" w:eastAsia="Calibri" w:hAnsi="Calibri"/>
          <w:sz w:val="23"/>
          <w:szCs w:val="23"/>
          <w:lang w:eastAsia="en-US"/>
        </w:rPr>
        <w:t>.</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με την στήλη που παράξαμε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5</w:t>
      </w:r>
      <w:r w:rsidRPr="00A124BD">
        <w:rPr>
          <w:rFonts w:ascii="Calibri" w:eastAsia="Calibri" w:hAnsi="Calibri"/>
          <w:sz w:val="23"/>
          <w:szCs w:val="23"/>
          <w:lang w:eastAsia="en-US"/>
        </w:rPr>
        <w:t>:</w:t>
      </w:r>
    </w:p>
    <w:p w:rsidR="00A124BD" w:rsidRDefault="0059591A" w:rsidP="003F57D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rsidR="003F57DD" w:rsidRPr="003F57DD" w:rsidRDefault="003F57DD" w:rsidP="003F57D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5</w:t>
      </w:r>
      <w:r>
        <w:rPr>
          <w:rFonts w:ascii="Calibri" w:eastAsia="Calibri" w:hAnsi="Calibri"/>
          <w:b/>
          <w:sz w:val="23"/>
          <w:szCs w:val="23"/>
          <w:lang w:eastAsia="en-US"/>
        </w:rPr>
        <w:t>:</w:t>
      </w:r>
      <w:r>
        <w:rPr>
          <w:rFonts w:ascii="Calibri" w:eastAsia="Calibri" w:hAnsi="Calibri"/>
          <w:sz w:val="23"/>
          <w:szCs w:val="23"/>
          <w:lang w:eastAsia="en-US"/>
        </w:rPr>
        <w:t xml:space="preserve"> Πράξη στηλών.</w:t>
      </w:r>
    </w:p>
    <w:p w:rsidR="00DC41FE" w:rsidRDefault="00DC41FE" w:rsidP="00723F78">
      <w:pPr>
        <w:suppressAutoHyphens w:val="0"/>
        <w:spacing w:after="160" w:line="259" w:lineRule="auto"/>
        <w:ind w:firstLine="720"/>
        <w:rPr>
          <w:rFonts w:ascii="Calibri" w:eastAsia="Calibri" w:hAnsi="Calibri"/>
          <w:sz w:val="23"/>
          <w:szCs w:val="23"/>
          <w:lang w:eastAsia="en-US"/>
        </w:rPr>
      </w:pPr>
    </w:p>
    <w:p w:rsidR="00DC41FE" w:rsidRDefault="00DC41FE" w:rsidP="00723F78">
      <w:pPr>
        <w:suppressAutoHyphens w:val="0"/>
        <w:spacing w:after="160" w:line="259" w:lineRule="auto"/>
        <w:ind w:firstLine="720"/>
        <w:rPr>
          <w:rFonts w:ascii="Calibri" w:eastAsia="Calibri" w:hAnsi="Calibri"/>
          <w:sz w:val="23"/>
          <w:szCs w:val="23"/>
          <w:lang w:eastAsia="en-US"/>
        </w:rPr>
      </w:pPr>
    </w:p>
    <w:p w:rsidR="00DC41FE" w:rsidRDefault="00DC41FE" w:rsidP="00723F78">
      <w:pPr>
        <w:suppressAutoHyphens w:val="0"/>
        <w:spacing w:after="160" w:line="259" w:lineRule="auto"/>
        <w:ind w:firstLine="720"/>
        <w:rPr>
          <w:rFonts w:ascii="Calibri" w:eastAsia="Calibri" w:hAnsi="Calibri"/>
          <w:sz w:val="23"/>
          <w:szCs w:val="23"/>
          <w:lang w:eastAsia="en-US"/>
        </w:rPr>
      </w:pPr>
    </w:p>
    <w:p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Στην Εικόνα 3.1</w:t>
      </w:r>
      <w:r w:rsidR="002E5BF9" w:rsidRPr="002E5BF9">
        <w:rPr>
          <w:rFonts w:ascii="Calibri" w:eastAsia="Calibri" w:hAnsi="Calibri"/>
          <w:sz w:val="23"/>
          <w:szCs w:val="23"/>
          <w:lang w:eastAsia="en-US"/>
        </w:rPr>
        <w:t>6</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rsidR="00A124BD" w:rsidRDefault="0059591A" w:rsidP="003F57DD">
      <w:pPr>
        <w:suppressAutoHyphens w:val="0"/>
        <w:spacing w:after="160" w:line="259" w:lineRule="auto"/>
        <w:jc w:val="center"/>
        <w:rPr>
          <w:rFonts w:ascii="Calibri" w:eastAsia="Calibri" w:hAnsi="Calibri"/>
          <w:b/>
          <w:sz w:val="23"/>
          <w:szCs w:val="23"/>
          <w:lang w:eastAsia="en-US"/>
        </w:rPr>
      </w:pPr>
      <w:r>
        <w:rPr>
          <w:rFonts w:ascii="Calibri" w:eastAsia="Calibri" w:hAnsi="Calibri"/>
          <w:noProof/>
          <w:sz w:val="23"/>
          <w:szCs w:val="23"/>
          <w:lang w:eastAsia="el-GR"/>
        </w:rPr>
        <w:drawing>
          <wp:inline distT="0" distB="0" distL="0" distR="0">
            <wp:extent cx="276225"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 cy="819150"/>
                    </a:xfrm>
                    <a:prstGeom prst="rect">
                      <a:avLst/>
                    </a:prstGeom>
                    <a:noFill/>
                    <a:ln>
                      <a:noFill/>
                    </a:ln>
                  </pic:spPr>
                </pic:pic>
              </a:graphicData>
            </a:graphic>
          </wp:inline>
        </w:drawing>
      </w:r>
    </w:p>
    <w:p w:rsidR="003F57DD" w:rsidRPr="003F57DD" w:rsidRDefault="003F57DD" w:rsidP="00723F7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6</w:t>
      </w:r>
      <w:r>
        <w:rPr>
          <w:rFonts w:ascii="Calibri" w:eastAsia="Calibri" w:hAnsi="Calibri"/>
          <w:b/>
          <w:sz w:val="23"/>
          <w:szCs w:val="23"/>
          <w:lang w:eastAsia="en-US"/>
        </w:rPr>
        <w:t>:</w:t>
      </w:r>
      <w:r>
        <w:rPr>
          <w:rFonts w:ascii="Calibri" w:eastAsia="Calibri" w:hAnsi="Calibri"/>
          <w:sz w:val="23"/>
          <w:szCs w:val="23"/>
          <w:lang w:eastAsia="en-US"/>
        </w:rPr>
        <w:t xml:space="preserve"> </w:t>
      </w:r>
      <w:r w:rsidR="003F058C">
        <w:rPr>
          <w:rFonts w:ascii="Calibri" w:eastAsia="Calibri" w:hAnsi="Calibri"/>
          <w:sz w:val="23"/>
          <w:szCs w:val="23"/>
          <w:lang w:eastAsia="en-US"/>
        </w:rPr>
        <w:t>Πρώτη</w:t>
      </w:r>
      <w:r w:rsidR="00D244EA">
        <w:rPr>
          <w:rFonts w:ascii="Calibri" w:eastAsia="Calibri" w:hAnsi="Calibri"/>
          <w:sz w:val="23"/>
          <w:szCs w:val="23"/>
          <w:lang w:eastAsia="en-US"/>
        </w:rPr>
        <w:t xml:space="preserve"> στήλη του νέου κλειδιού</w:t>
      </w:r>
      <w:r>
        <w:rPr>
          <w:rFonts w:ascii="Calibri" w:eastAsia="Calibri" w:hAnsi="Calibri"/>
          <w:sz w:val="23"/>
          <w:szCs w:val="23"/>
          <w:lang w:eastAsia="en-US"/>
        </w:rPr>
        <w:t>.</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παράξαμε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φαίνεται στην εικόνα 3.1</w:t>
      </w:r>
      <w:r w:rsidR="002E5BF9" w:rsidRPr="002E5BF9">
        <w:rPr>
          <w:rFonts w:ascii="Calibri" w:eastAsia="Calibri" w:hAnsi="Calibri"/>
          <w:sz w:val="23"/>
          <w:szCs w:val="23"/>
          <w:lang w:eastAsia="en-US"/>
        </w:rPr>
        <w:t>7</w:t>
      </w:r>
      <w:r w:rsidRPr="00A124BD">
        <w:rPr>
          <w:rFonts w:ascii="Calibri" w:eastAsia="Calibri" w:hAnsi="Calibri"/>
          <w:sz w:val="23"/>
          <w:szCs w:val="23"/>
          <w:lang w:eastAsia="en-US"/>
        </w:rPr>
        <w:t>:</w:t>
      </w:r>
    </w:p>
    <w:p w:rsidR="00A124BD" w:rsidRDefault="0059591A" w:rsidP="003F57D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095375" cy="819150"/>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5375" cy="819150"/>
                    </a:xfrm>
                    <a:prstGeom prst="rect">
                      <a:avLst/>
                    </a:prstGeom>
                    <a:noFill/>
                    <a:ln>
                      <a:noFill/>
                    </a:ln>
                  </pic:spPr>
                </pic:pic>
              </a:graphicData>
            </a:graphic>
          </wp:inline>
        </w:drawing>
      </w:r>
    </w:p>
    <w:p w:rsidR="003F57DD" w:rsidRDefault="003F57DD" w:rsidP="003F57D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D17F39">
        <w:rPr>
          <w:rFonts w:ascii="Calibri" w:eastAsia="Calibri" w:hAnsi="Calibri"/>
          <w:b/>
          <w:sz w:val="23"/>
          <w:szCs w:val="23"/>
          <w:lang w:eastAsia="en-US"/>
        </w:rPr>
        <w:t>7</w:t>
      </w:r>
      <w:r>
        <w:rPr>
          <w:rFonts w:ascii="Calibri" w:eastAsia="Calibri" w:hAnsi="Calibri"/>
          <w:b/>
          <w:sz w:val="23"/>
          <w:szCs w:val="23"/>
          <w:lang w:eastAsia="en-US"/>
        </w:rPr>
        <w:t>:</w:t>
      </w:r>
      <w:r>
        <w:rPr>
          <w:rFonts w:ascii="Calibri" w:eastAsia="Calibri" w:hAnsi="Calibri"/>
          <w:sz w:val="23"/>
          <w:szCs w:val="23"/>
          <w:lang w:eastAsia="en-US"/>
        </w:rPr>
        <w:t xml:space="preserve"> Νέο κλειδί.</w:t>
      </w:r>
    </w:p>
    <w:p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r w:rsidR="00DC161A">
        <w:rPr>
          <w:rFonts w:ascii="Calibri" w:eastAsia="Calibri" w:hAnsi="Calibri"/>
          <w:sz w:val="23"/>
          <w:szCs w:val="23"/>
          <w:lang w:eastAsia="en-US"/>
        </w:rPr>
        <w:t xml:space="preserve">block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C45360" w:rsidP="00030418">
      <w:pPr>
        <w:pStyle w:val="Heading1"/>
        <w:ind w:left="360"/>
        <w:jc w:val="left"/>
        <w:rPr>
          <w:rFonts w:ascii="Calibri" w:eastAsia="Calibri" w:hAnsi="Calibri"/>
          <w:sz w:val="36"/>
          <w:szCs w:val="36"/>
        </w:rPr>
      </w:pPr>
      <w:bookmarkStart w:id="48" w:name="_Toc510818714"/>
      <w:bookmarkStart w:id="49" w:name="_Toc510818764"/>
      <w:bookmarkStart w:id="50" w:name="_Toc510818908"/>
      <w:bookmarkStart w:id="51" w:name="_Toc510819586"/>
      <w:bookmarkStart w:id="52" w:name="_Toc511586426"/>
      <w:bookmarkStart w:id="53" w:name="_Toc511850877"/>
      <w:bookmarkStart w:id="54" w:name="_Toc512189512"/>
      <w:bookmarkStart w:id="55" w:name="_Toc512200231"/>
      <w:bookmarkStart w:id="56" w:name="_Toc515955417"/>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48"/>
      <w:bookmarkEnd w:id="49"/>
      <w:bookmarkEnd w:id="50"/>
      <w:bookmarkEnd w:id="51"/>
      <w:bookmarkEnd w:id="52"/>
      <w:bookmarkEnd w:id="53"/>
      <w:bookmarkEnd w:id="54"/>
      <w:bookmarkEnd w:id="55"/>
      <w:bookmarkEnd w:id="56"/>
    </w:p>
    <w:p w:rsidR="00E82A82" w:rsidRPr="00E82A82" w:rsidRDefault="00E82A82" w:rsidP="00E82A82">
      <w:pPr>
        <w:ind w:left="1080"/>
        <w:rPr>
          <w:rFonts w:eastAsia="Calibri"/>
        </w:rPr>
      </w:pPr>
    </w:p>
    <w:p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r>
        <w:rPr>
          <w:rFonts w:ascii="Calibri" w:eastAsia="Calibri" w:hAnsi="Calibri"/>
          <w:sz w:val="23"/>
          <w:szCs w:val="23"/>
          <w:lang w:val="en-US" w:eastAsia="en-US"/>
        </w:rPr>
        <w:t>SystemC</w:t>
      </w:r>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 xml:space="preserve">θώς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r>
        <w:rPr>
          <w:rFonts w:ascii="Calibri" w:eastAsia="Calibri" w:hAnsi="Calibri"/>
          <w:sz w:val="23"/>
          <w:szCs w:val="23"/>
          <w:lang w:val="en-US" w:eastAsia="en-US"/>
        </w:rPr>
        <w:t>tiny</w:t>
      </w:r>
      <w:r w:rsidRPr="005D1A82">
        <w:rPr>
          <w:rFonts w:ascii="Calibri" w:eastAsia="Calibri" w:hAnsi="Calibri"/>
          <w:sz w:val="23"/>
          <w:szCs w:val="23"/>
          <w:lang w:eastAsia="en-US"/>
        </w:rPr>
        <w:t>_</w:t>
      </w:r>
      <w:r>
        <w:rPr>
          <w:rFonts w:ascii="Calibri" w:eastAsia="Calibri" w:hAnsi="Calibri"/>
          <w:sz w:val="23"/>
          <w:szCs w:val="23"/>
          <w:lang w:val="en-US" w:eastAsia="en-US"/>
        </w:rPr>
        <w:t>aes</w:t>
      </w:r>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4E2B0C">
        <w:rPr>
          <w:rFonts w:ascii="Calibri" w:eastAsia="Calibri" w:hAnsi="Calibri"/>
          <w:sz w:val="23"/>
          <w:szCs w:val="23"/>
          <w:lang w:val="en-US" w:eastAsia="en-US"/>
        </w:rPr>
        <w:t>encrypt</w:t>
      </w:r>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 </w:t>
      </w:r>
      <w:r w:rsidR="004E2B0C">
        <w:rPr>
          <w:rFonts w:ascii="Calibri" w:eastAsia="Calibri" w:hAnsi="Calibri"/>
          <w:sz w:val="23"/>
          <w:szCs w:val="23"/>
          <w:lang w:val="en-US" w:eastAsia="en-US"/>
        </w:rPr>
        <w:t>aes</w:t>
      </w:r>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ώστε να μπορέσουμε να κάνουμε </w:t>
      </w:r>
      <w:r w:rsidR="00675390">
        <w:rPr>
          <w:rFonts w:ascii="Calibri" w:eastAsia="Calibri" w:hAnsi="Calibri"/>
          <w:sz w:val="23"/>
          <w:szCs w:val="23"/>
          <w:lang w:eastAsia="en-US"/>
        </w:rPr>
        <w:t xml:space="preserve">γίνουν συνθέσιμοι </w:t>
      </w:r>
      <w:r>
        <w:rPr>
          <w:rFonts w:ascii="Calibri" w:eastAsia="Calibri" w:hAnsi="Calibri"/>
          <w:sz w:val="23"/>
          <w:szCs w:val="23"/>
          <w:lang w:eastAsia="en-US"/>
        </w:rPr>
        <w:t xml:space="preserve">σε </w:t>
      </w:r>
      <w:r>
        <w:rPr>
          <w:rFonts w:ascii="Calibri" w:eastAsia="Calibri" w:hAnsi="Calibri"/>
          <w:sz w:val="23"/>
          <w:szCs w:val="23"/>
          <w:lang w:val="en-US" w:eastAsia="en-US"/>
        </w:rPr>
        <w:t>RTL</w:t>
      </w:r>
      <w:r w:rsidR="00124D96">
        <w:rPr>
          <w:rFonts w:ascii="Calibri" w:eastAsia="Calibri" w:hAnsi="Calibri"/>
          <w:sz w:val="23"/>
          <w:szCs w:val="23"/>
          <w:lang w:eastAsia="en-US"/>
        </w:rPr>
        <w:t xml:space="preserve"> μορφή</w:t>
      </w:r>
      <w:r>
        <w:rPr>
          <w:rFonts w:ascii="Calibri" w:eastAsia="Calibri" w:hAnsi="Calibri"/>
          <w:sz w:val="23"/>
          <w:szCs w:val="23"/>
          <w:lang w:eastAsia="en-US"/>
        </w:rPr>
        <w:t>.</w:t>
      </w:r>
    </w:p>
    <w:p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4B28CC">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 xml:space="preserve">,είναι συνθέσιμες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με τέτοιον τρόπο ώστε </w:t>
      </w:r>
      <w:r w:rsidR="004B28CC">
        <w:rPr>
          <w:rFonts w:ascii="Calibri" w:eastAsia="Calibri" w:hAnsi="Calibri"/>
          <w:sz w:val="23"/>
          <w:szCs w:val="23"/>
          <w:lang w:eastAsia="en-US"/>
        </w:rPr>
        <w:t xml:space="preserve">να μετατραπεί εξ ολοκλήρου με σωστό τρόπο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rsidR="000F68A9" w:rsidRPr="008929F7" w:rsidRDefault="00486A72" w:rsidP="00030418">
      <w:pPr>
        <w:pStyle w:val="Heading2"/>
        <w:jc w:val="left"/>
        <w:rPr>
          <w:lang w:val="el-GR"/>
        </w:rPr>
      </w:pPr>
      <w:bookmarkStart w:id="57" w:name="_Toc511850878"/>
      <w:bookmarkStart w:id="58" w:name="_Toc512189513"/>
      <w:bookmarkStart w:id="59" w:name="_Toc512200232"/>
      <w:bookmarkStart w:id="60" w:name="_Toc515955418"/>
      <w:bookmarkStart w:id="61" w:name="_Hlk511850604"/>
      <w:r>
        <w:rPr>
          <w:lang w:val="el-GR"/>
        </w:rPr>
        <w:t xml:space="preserve">4.1 </w:t>
      </w:r>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57"/>
      <w:bookmarkEnd w:id="58"/>
      <w:bookmarkEnd w:id="59"/>
      <w:r w:rsidR="00C64D6A">
        <w:rPr>
          <w:lang w:val="el-GR"/>
        </w:rPr>
        <w:t>ύνθεση</w:t>
      </w:r>
      <w:bookmarkEnd w:id="60"/>
    </w:p>
    <w:bookmarkEnd w:id="61"/>
    <w:p w:rsidR="004E2B0C" w:rsidRDefault="004E2B0C" w:rsidP="004B28CC">
      <w:pPr>
        <w:suppressAutoHyphens w:val="0"/>
        <w:spacing w:after="160" w:line="259" w:lineRule="auto"/>
        <w:rPr>
          <w:rFonts w:ascii="Calibri" w:eastAsia="Calibri" w:hAnsi="Calibri"/>
          <w:sz w:val="23"/>
          <w:szCs w:val="23"/>
          <w:lang w:eastAsia="en-US"/>
        </w:rPr>
      </w:pPr>
    </w:p>
    <w:p w:rsidR="004F445D" w:rsidRPr="00586A51" w:rsidRDefault="00586A51" w:rsidP="00030418">
      <w:pPr>
        <w:pStyle w:val="Heading3"/>
        <w:jc w:val="left"/>
      </w:pPr>
      <w:bookmarkStart w:id="62" w:name="_Toc515955419"/>
      <w:r w:rsidRPr="00586A51">
        <w:t xml:space="preserve">4.1.1 </w:t>
      </w:r>
      <w:r w:rsidR="00E72252">
        <w:t>1</w:t>
      </w:r>
      <w:r w:rsidR="00E72252">
        <w:rPr>
          <w:vertAlign w:val="superscript"/>
        </w:rPr>
        <w:t>ος</w:t>
      </w:r>
      <w:r w:rsidR="004F445D" w:rsidRPr="00586A51">
        <w:t xml:space="preserve"> κώδικας</w:t>
      </w:r>
      <w:r w:rsidR="007009B4" w:rsidRPr="00586A51">
        <w:t>:</w:t>
      </w:r>
      <w:bookmarkEnd w:id="62"/>
    </w:p>
    <w:p w:rsidR="008A3383" w:rsidRDefault="008A3383" w:rsidP="008A3383">
      <w:pPr>
        <w:suppressAutoHyphens w:val="0"/>
        <w:spacing w:after="160" w:line="259" w:lineRule="auto"/>
        <w:rPr>
          <w:rFonts w:ascii="Calibri" w:eastAsia="Calibri" w:hAnsi="Calibri"/>
          <w:sz w:val="23"/>
          <w:szCs w:val="23"/>
          <w:lang w:eastAsia="en-US"/>
        </w:rPr>
      </w:pPr>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1</w:t>
      </w:r>
      <w:r w:rsidRPr="008A3383">
        <w:rPr>
          <w:rFonts w:ascii="Calibri" w:eastAsia="Calibri" w:hAnsi="Calibri"/>
          <w:sz w:val="23"/>
          <w:szCs w:val="23"/>
          <w:vertAlign w:val="superscript"/>
          <w:lang w:eastAsia="en-US"/>
        </w:rPr>
        <w:t>ο</w:t>
      </w:r>
      <w:r>
        <w:rPr>
          <w:rFonts w:ascii="Calibri" w:eastAsia="Calibri" w:hAnsi="Calibri"/>
          <w:sz w:val="23"/>
          <w:szCs w:val="23"/>
          <w:lang w:eastAsia="en-US"/>
        </w:rPr>
        <w:t xml:space="preserve"> κώδικα:</w:t>
      </w:r>
    </w:p>
    <w:p w:rsidR="001A054E" w:rsidRP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 1</w:t>
      </w:r>
      <w:r w:rsidR="001A054E">
        <w:rPr>
          <w:rFonts w:ascii="Calibri" w:eastAsia="Calibri" w:hAnsi="Calibri"/>
          <w:sz w:val="23"/>
          <w:szCs w:val="23"/>
          <w:vertAlign w:val="superscript"/>
          <w:lang w:eastAsia="en-US"/>
        </w:rPr>
        <w:t xml:space="preserve">ου </w:t>
      </w:r>
      <w:r w:rsidR="001A054E">
        <w:rPr>
          <w:rFonts w:ascii="Calibri" w:eastAsia="Calibri" w:hAnsi="Calibri"/>
          <w:sz w:val="23"/>
          <w:szCs w:val="23"/>
          <w:lang w:eastAsia="en-US"/>
        </w:rPr>
        <w:t xml:space="preserve">κώδικα </w:t>
      </w:r>
      <w:r w:rsidR="00916123">
        <w:rPr>
          <w:rFonts w:ascii="Calibri" w:eastAsia="Calibri" w:hAnsi="Calibri"/>
          <w:sz w:val="23"/>
          <w:szCs w:val="23"/>
          <w:lang w:eastAsia="en-US"/>
        </w:rPr>
        <w:t>φαίνονται στην εικόνα 4.1.</w:t>
      </w:r>
    </w:p>
    <w:p w:rsidR="007F7B46" w:rsidRPr="007F7B46" w:rsidRDefault="00BF4451" w:rsidP="007F7B46">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BF4451" w:rsidRDefault="00BF4451" w:rsidP="00550367">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p w:rsidR="005C319F" w:rsidRDefault="005C319F" w:rsidP="005C319F">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Εικόνα 4.1: Σφάλματα κατά την σύνθεση</w:t>
      </w:r>
      <w:r w:rsidR="00E41AE7" w:rsidRPr="00E41AE7">
        <w:rPr>
          <w:rFonts w:ascii="Calibri" w:eastAsia="Calibri" w:hAnsi="Calibri"/>
          <w:sz w:val="23"/>
          <w:szCs w:val="23"/>
          <w:lang w:eastAsia="en-US"/>
        </w:rPr>
        <w:t>.</w:t>
      </w:r>
    </w:p>
    <w:p w:rsidR="00916123" w:rsidRPr="00E41AE7" w:rsidRDefault="00916123" w:rsidP="005C319F">
      <w:pPr>
        <w:suppressAutoHyphens w:val="0"/>
        <w:spacing w:after="160" w:line="259" w:lineRule="auto"/>
        <w:jc w:val="center"/>
        <w:rPr>
          <w:rFonts w:ascii="Calibri" w:eastAsia="Calibri" w:hAnsi="Calibri"/>
          <w:sz w:val="23"/>
          <w:szCs w:val="23"/>
          <w:lang w:eastAsia="en-US"/>
        </w:rPr>
      </w:pPr>
    </w:p>
    <w:p w:rsidR="00BF4451" w:rsidRDefault="0059591A" w:rsidP="00BC1B4D">
      <w:pPr>
        <w:suppressAutoHyphens w:val="0"/>
        <w:spacing w:after="160" w:line="259" w:lineRule="auto"/>
        <w:rPr>
          <w:noProof/>
        </w:rPr>
      </w:pPr>
      <w:r>
        <w:rPr>
          <w:noProof/>
          <w:lang w:eastAsia="el-GR"/>
        </w:rPr>
        <w:lastRenderedPageBreak/>
        <w:drawing>
          <wp:inline distT="0" distB="0" distL="0" distR="0">
            <wp:extent cx="5667375" cy="733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733425"/>
                    </a:xfrm>
                    <a:prstGeom prst="rect">
                      <a:avLst/>
                    </a:prstGeom>
                    <a:noFill/>
                    <a:ln>
                      <a:noFill/>
                    </a:ln>
                  </pic:spPr>
                </pic:pic>
              </a:graphicData>
            </a:graphic>
          </wp:inline>
        </w:drawing>
      </w:r>
    </w:p>
    <w:p w:rsidR="008A3383" w:rsidRPr="00D17F39" w:rsidRDefault="005C319F" w:rsidP="002C48CB">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4.2: Αρχικός Κώδικας</w:t>
      </w:r>
      <w:r w:rsidR="00E41AE7" w:rsidRPr="00D17F39">
        <w:rPr>
          <w:rFonts w:asciiTheme="minorHAnsi" w:hAnsiTheme="minorHAnsi" w:cstheme="minorHAnsi"/>
          <w:noProof/>
          <w:sz w:val="23"/>
          <w:szCs w:val="23"/>
        </w:rPr>
        <w:t>.</w:t>
      </w:r>
    </w:p>
    <w:p w:rsidR="00BF4451"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4.3</w:t>
      </w:r>
      <w:r w:rsidR="00916123">
        <w:rPr>
          <w:rFonts w:ascii="Calibri" w:eastAsia="Calibri" w:hAnsi="Calibri"/>
          <w:sz w:val="23"/>
          <w:szCs w:val="23"/>
          <w:lang w:eastAsia="en-US"/>
        </w:rPr>
        <w:t>.</w:t>
      </w:r>
    </w:p>
    <w:p w:rsidR="00BF4451" w:rsidRDefault="0059591A" w:rsidP="00562799">
      <w:pPr>
        <w:suppressAutoHyphens w:val="0"/>
        <w:spacing w:after="160" w:line="259" w:lineRule="auto"/>
        <w:jc w:val="center"/>
        <w:rPr>
          <w:noProof/>
        </w:rPr>
      </w:pPr>
      <w:r>
        <w:rPr>
          <w:noProof/>
          <w:lang w:eastAsia="el-GR"/>
        </w:rPr>
        <w:drawing>
          <wp:inline distT="0" distB="0" distL="0" distR="0">
            <wp:extent cx="5667375" cy="733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733425"/>
                    </a:xfrm>
                    <a:prstGeom prst="rect">
                      <a:avLst/>
                    </a:prstGeom>
                    <a:noFill/>
                    <a:ln>
                      <a:noFill/>
                    </a:ln>
                  </pic:spPr>
                </pic:pic>
              </a:graphicData>
            </a:graphic>
          </wp:inline>
        </w:drawing>
      </w:r>
    </w:p>
    <w:p w:rsidR="005C319F" w:rsidRPr="00E41AE7" w:rsidRDefault="005C319F" w:rsidP="00562799">
      <w:pPr>
        <w:suppressAutoHyphens w:val="0"/>
        <w:spacing w:after="160" w:line="259" w:lineRule="auto"/>
        <w:jc w:val="center"/>
        <w:rPr>
          <w:rFonts w:ascii="Calibri" w:hAnsi="Calibri" w:cs="Calibri"/>
          <w:noProof/>
          <w:sz w:val="23"/>
          <w:szCs w:val="23"/>
        </w:rPr>
      </w:pPr>
      <w:r>
        <w:rPr>
          <w:rFonts w:ascii="Calibri" w:hAnsi="Calibri" w:cs="Calibri"/>
          <w:noProof/>
          <w:sz w:val="23"/>
          <w:szCs w:val="23"/>
        </w:rPr>
        <w:t>Εικόνα 4.3: Τροποποιημένος Κώδ</w:t>
      </w:r>
      <w:r w:rsidR="00E41AE7">
        <w:rPr>
          <w:rFonts w:ascii="Calibri" w:hAnsi="Calibri" w:cs="Calibri"/>
          <w:noProof/>
          <w:sz w:val="23"/>
          <w:szCs w:val="23"/>
        </w:rPr>
        <w:t>ικας.</w:t>
      </w:r>
    </w:p>
    <w:p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τις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63" w:name="_Hlk508052590"/>
      <w:r w:rsidRPr="007009B4">
        <w:rPr>
          <w:rFonts w:ascii="Calibri" w:eastAsia="Calibri" w:hAnsi="Calibri"/>
          <w:sz w:val="23"/>
          <w:szCs w:val="23"/>
          <w:lang w:val="en-US" w:eastAsia="en-US"/>
        </w:rPr>
        <w:t>encrypt_128_key_expand_inline_no_branch</w:t>
      </w:r>
    </w:p>
    <w:bookmarkEnd w:id="63"/>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με την χρήση 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Pr>
          <w:rFonts w:ascii="Calibri" w:eastAsia="Calibri" w:hAnsi="Calibri"/>
          <w:sz w:val="23"/>
          <w:szCs w:val="23"/>
          <w:lang w:eastAsia="en-US"/>
        </w:rPr>
        <w:t>θα χρειαστούμε από τις τέσσερις  συναρτήσεις,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Pr>
          <w:rFonts w:ascii="Calibri" w:eastAsia="Calibri" w:hAnsi="Calibri"/>
          <w:sz w:val="23"/>
          <w:szCs w:val="23"/>
          <w:lang w:eastAsia="en-US"/>
        </w:rPr>
        <w:t xml:space="preserve"> συνέχεια, επειδή εκ ζητούμε την υλοποίηση με το καλύτερη απόδοση θα διαλέξουμε την δεύτερη συνάρτηση καθώς δεν χρησιμοποιεί διακλαδώσεις.</w:t>
      </w: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Άρα για τον 1</w:t>
      </w:r>
      <w:r w:rsidRPr="00496B93">
        <w:rPr>
          <w:rFonts w:ascii="Calibri" w:eastAsia="Calibri" w:hAnsi="Calibri"/>
          <w:sz w:val="23"/>
          <w:szCs w:val="23"/>
          <w:vertAlign w:val="superscript"/>
          <w:lang w:eastAsia="en-US"/>
        </w:rPr>
        <w:t>ο</w:t>
      </w:r>
      <w:r w:rsidR="00586A51">
        <w:rPr>
          <w:rFonts w:ascii="Calibri" w:eastAsia="Calibri" w:hAnsi="Calibri"/>
          <w:sz w:val="23"/>
          <w:szCs w:val="23"/>
          <w:lang w:eastAsia="en-US"/>
        </w:rPr>
        <w:t xml:space="preserve"> κώδικα </w:t>
      </w:r>
      <w:r>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3622EA">
        <w:rPr>
          <w:rFonts w:ascii="Calibri" w:eastAsia="Calibri" w:hAnsi="Calibri"/>
          <w:sz w:val="23"/>
          <w:szCs w:val="23"/>
          <w:lang w:eastAsia="en-US"/>
        </w:rPr>
        <w:t xml:space="preserve"> </w:t>
      </w:r>
      <w:r w:rsidR="003622EA" w:rsidRPr="003622EA">
        <w:rPr>
          <w:rFonts w:ascii="Calibri" w:eastAsia="Calibri" w:hAnsi="Calibri"/>
          <w:sz w:val="23"/>
          <w:szCs w:val="23"/>
          <w:lang w:eastAsia="en-US"/>
        </w:rPr>
        <w:t>Η απ</w:t>
      </w:r>
      <w:r w:rsidR="003622EA">
        <w:rPr>
          <w:rFonts w:ascii="Calibri" w:eastAsia="Calibri" w:hAnsi="Calibri"/>
          <w:sz w:val="23"/>
          <w:szCs w:val="23"/>
          <w:lang w:eastAsia="en-US"/>
        </w:rPr>
        <w:t>όδοση της</w:t>
      </w:r>
      <w:r w:rsidRPr="00496B93">
        <w:rPr>
          <w:rFonts w:ascii="Calibri" w:eastAsia="Calibri" w:hAnsi="Calibri"/>
          <w:sz w:val="23"/>
          <w:szCs w:val="23"/>
          <w:lang w:eastAsia="en-US"/>
        </w:rPr>
        <w:t xml:space="preserve"> 1</w:t>
      </w:r>
      <w:r>
        <w:rPr>
          <w:rFonts w:ascii="Calibri" w:eastAsia="Calibri" w:hAnsi="Calibri"/>
          <w:sz w:val="23"/>
          <w:szCs w:val="23"/>
          <w:vertAlign w:val="superscript"/>
          <w:lang w:eastAsia="en-US"/>
        </w:rPr>
        <w:t>ης</w:t>
      </w:r>
      <w:r w:rsidRPr="00496B93">
        <w:rPr>
          <w:rFonts w:ascii="Calibri" w:eastAsia="Calibri" w:hAnsi="Calibri"/>
          <w:sz w:val="23"/>
          <w:szCs w:val="23"/>
          <w:vertAlign w:val="superscript"/>
          <w:lang w:eastAsia="en-US"/>
        </w:rPr>
        <w:t xml:space="preserve"> </w:t>
      </w:r>
      <w:r>
        <w:rPr>
          <w:rFonts w:ascii="Calibri" w:eastAsia="Calibri" w:hAnsi="Calibri"/>
          <w:sz w:val="23"/>
          <w:szCs w:val="23"/>
          <w:lang w:eastAsia="en-US"/>
        </w:rPr>
        <w:t>υλοποίησης είναι 51</w:t>
      </w:r>
      <w:r w:rsidR="00A901DF">
        <w:rPr>
          <w:rFonts w:ascii="Calibri" w:eastAsia="Calibri" w:hAnsi="Calibri"/>
          <w:sz w:val="23"/>
          <w:szCs w:val="23"/>
          <w:lang w:eastAsia="en-US"/>
        </w:rPr>
        <w:t xml:space="preserve"> κα</w:t>
      </w:r>
      <w:r w:rsidR="000D01EA">
        <w:rPr>
          <w:rFonts w:ascii="Calibri" w:eastAsia="Calibri" w:hAnsi="Calibri"/>
          <w:sz w:val="23"/>
          <w:szCs w:val="23"/>
          <w:lang w:eastAsia="en-US"/>
        </w:rPr>
        <w:t>θώς και πόροι που δεσμεύει φαίνονται στον πίνακα</w:t>
      </w:r>
      <w:r w:rsidR="00634928">
        <w:rPr>
          <w:rFonts w:ascii="Calibri" w:eastAsia="Calibri" w:hAnsi="Calibri"/>
          <w:sz w:val="23"/>
          <w:szCs w:val="23"/>
          <w:lang w:eastAsia="en-US"/>
        </w:rPr>
        <w:t xml:space="preserve"> 2</w:t>
      </w:r>
      <w:r w:rsidR="000D01EA" w:rsidRPr="000D01EA">
        <w:rPr>
          <w:rFonts w:ascii="Calibri" w:eastAsia="Calibri" w:hAnsi="Calibri"/>
          <w:sz w:val="23"/>
          <w:szCs w:val="23"/>
          <w:lang w:eastAsia="en-US"/>
        </w:rPr>
        <w:t>.</w:t>
      </w:r>
      <w:r w:rsidR="002C48CB">
        <w:rPr>
          <w:rFonts w:ascii="Calibri" w:eastAsia="Calibri" w:hAnsi="Calibri"/>
          <w:sz w:val="23"/>
          <w:szCs w:val="23"/>
          <w:lang w:eastAsia="en-US"/>
        </w:rPr>
        <w:t>1.</w:t>
      </w:r>
    </w:p>
    <w:p w:rsidR="001A054E" w:rsidRDefault="0059591A" w:rsidP="000D01EA">
      <w:pPr>
        <w:suppressAutoHyphens w:val="0"/>
        <w:spacing w:after="160" w:line="259" w:lineRule="auto"/>
        <w:jc w:val="center"/>
        <w:rPr>
          <w:rFonts w:ascii="Calibri" w:eastAsia="Calibri" w:hAnsi="Calibri"/>
          <w:sz w:val="23"/>
          <w:szCs w:val="23"/>
          <w:lang w:eastAsia="en-US"/>
        </w:rPr>
      </w:pPr>
      <w:r>
        <w:rPr>
          <w:noProof/>
          <w:lang w:eastAsia="el-GR"/>
        </w:rPr>
        <w:lastRenderedPageBreak/>
        <w:drawing>
          <wp:inline distT="0" distB="0" distL="0" distR="0">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634928" w:rsidRDefault="00634928" w:rsidP="000D01EA">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Πίνακας 2</w:t>
      </w:r>
      <w:r w:rsidR="002C48CB">
        <w:rPr>
          <w:rFonts w:ascii="Calibri" w:eastAsia="Calibri" w:hAnsi="Calibri"/>
          <w:sz w:val="23"/>
          <w:szCs w:val="23"/>
          <w:lang w:eastAsia="en-US"/>
        </w:rPr>
        <w:t>.1</w:t>
      </w:r>
      <w:r>
        <w:rPr>
          <w:rFonts w:ascii="Calibri" w:eastAsia="Calibri" w:hAnsi="Calibri"/>
          <w:sz w:val="23"/>
          <w:szCs w:val="23"/>
          <w:lang w:eastAsia="en-US"/>
        </w:rPr>
        <w:t>:</w:t>
      </w:r>
      <w:r w:rsidR="00E467FF">
        <w:rPr>
          <w:rFonts w:ascii="Calibri" w:eastAsia="Calibri" w:hAnsi="Calibri"/>
          <w:sz w:val="23"/>
          <w:szCs w:val="23"/>
          <w:lang w:eastAsia="en-US"/>
        </w:rPr>
        <w:t xml:space="preserve"> </w:t>
      </w:r>
      <w:r w:rsidR="00322BC7">
        <w:rPr>
          <w:rFonts w:ascii="Calibri" w:eastAsia="Calibri" w:hAnsi="Calibri"/>
          <w:sz w:val="23"/>
          <w:szCs w:val="23"/>
          <w:lang w:eastAsia="en-US"/>
        </w:rPr>
        <w:t>Πίνακας Δέσμευσης Πόρων</w:t>
      </w:r>
      <w:r w:rsidR="005C319F">
        <w:rPr>
          <w:rFonts w:ascii="Calibri" w:eastAsia="Calibri" w:hAnsi="Calibri"/>
          <w:sz w:val="23"/>
          <w:szCs w:val="23"/>
          <w:lang w:eastAsia="en-US"/>
        </w:rPr>
        <w:t>.</w:t>
      </w:r>
    </w:p>
    <w:p w:rsidR="00634928" w:rsidRPr="00634928" w:rsidRDefault="00634928" w:rsidP="000D01EA">
      <w:pPr>
        <w:suppressAutoHyphens w:val="0"/>
        <w:spacing w:after="160" w:line="259" w:lineRule="auto"/>
        <w:jc w:val="center"/>
        <w:rPr>
          <w:rFonts w:ascii="Calibri" w:eastAsia="Calibri" w:hAnsi="Calibri"/>
          <w:sz w:val="23"/>
          <w:szCs w:val="23"/>
          <w:lang w:eastAsia="en-US"/>
        </w:rPr>
      </w:pPr>
    </w:p>
    <w:p w:rsidR="005C319F" w:rsidRPr="009E7EA6" w:rsidRDefault="0059591A" w:rsidP="005C319F">
      <w:pPr>
        <w:suppressAutoHyphens w:val="0"/>
        <w:spacing w:after="160" w:line="259" w:lineRule="auto"/>
        <w:jc w:val="center"/>
        <w:rPr>
          <w:noProof/>
        </w:rPr>
      </w:pPr>
      <w:r>
        <w:rPr>
          <w:noProof/>
          <w:lang w:eastAsia="el-GR"/>
        </w:rPr>
        <w:drawing>
          <wp:inline distT="0" distB="0" distL="0" distR="0">
            <wp:extent cx="2286000" cy="819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819150"/>
                    </a:xfrm>
                    <a:prstGeom prst="rect">
                      <a:avLst/>
                    </a:prstGeom>
                    <a:noFill/>
                    <a:ln>
                      <a:noFill/>
                    </a:ln>
                  </pic:spPr>
                </pic:pic>
              </a:graphicData>
            </a:graphic>
          </wp:inline>
        </w:drawing>
      </w:r>
    </w:p>
    <w:p w:rsidR="00FF768F" w:rsidRDefault="005C319F" w:rsidP="005C319F">
      <w:pPr>
        <w:suppressAutoHyphens w:val="0"/>
        <w:spacing w:after="160" w:line="259" w:lineRule="auto"/>
        <w:rPr>
          <w:rFonts w:ascii="Calibri" w:eastAsia="Calibri" w:hAnsi="Calibri"/>
          <w:b/>
          <w:sz w:val="23"/>
          <w:szCs w:val="23"/>
          <w:lang w:eastAsia="en-US"/>
        </w:rPr>
      </w:pPr>
      <w:r>
        <w:rPr>
          <w:rFonts w:ascii="Calibri" w:eastAsia="Calibri" w:hAnsi="Calibri"/>
          <w:sz w:val="23"/>
          <w:szCs w:val="23"/>
          <w:lang w:eastAsia="en-US"/>
        </w:rPr>
        <w:tab/>
      </w:r>
      <w:r>
        <w:rPr>
          <w:rFonts w:ascii="Calibri" w:eastAsia="Calibri" w:hAnsi="Calibri"/>
          <w:sz w:val="23"/>
          <w:szCs w:val="23"/>
          <w:lang w:eastAsia="en-US"/>
        </w:rPr>
        <w:tab/>
      </w:r>
      <w:r>
        <w:rPr>
          <w:rFonts w:ascii="Calibri" w:eastAsia="Calibri" w:hAnsi="Calibri"/>
          <w:sz w:val="23"/>
          <w:szCs w:val="23"/>
          <w:lang w:eastAsia="en-US"/>
        </w:rPr>
        <w:tab/>
      </w:r>
      <w:r>
        <w:rPr>
          <w:rFonts w:ascii="Calibri" w:eastAsia="Calibri" w:hAnsi="Calibri"/>
          <w:sz w:val="23"/>
          <w:szCs w:val="23"/>
          <w:lang w:eastAsia="en-US"/>
        </w:rPr>
        <w:tab/>
        <w:t>Εικόνα 4.</w:t>
      </w:r>
      <w:r w:rsidR="00E467FF">
        <w:rPr>
          <w:rFonts w:ascii="Calibri" w:eastAsia="Calibri" w:hAnsi="Calibri"/>
          <w:sz w:val="23"/>
          <w:szCs w:val="23"/>
          <w:lang w:eastAsia="en-US"/>
        </w:rPr>
        <w:t>4</w:t>
      </w:r>
      <w:r>
        <w:rPr>
          <w:rFonts w:ascii="Calibri" w:eastAsia="Calibri" w:hAnsi="Calibri"/>
          <w:sz w:val="23"/>
          <w:szCs w:val="23"/>
          <w:lang w:eastAsia="en-US"/>
        </w:rPr>
        <w:t>:</w:t>
      </w:r>
      <w:r w:rsidR="00E467FF">
        <w:rPr>
          <w:rFonts w:ascii="Calibri" w:eastAsia="Calibri" w:hAnsi="Calibri"/>
          <w:sz w:val="23"/>
          <w:szCs w:val="23"/>
          <w:lang w:eastAsia="en-US"/>
        </w:rPr>
        <w:t xml:space="preserve"> </w:t>
      </w:r>
      <w:r>
        <w:rPr>
          <w:rFonts w:ascii="Calibri" w:eastAsia="Calibri" w:hAnsi="Calibri"/>
          <w:sz w:val="23"/>
          <w:szCs w:val="23"/>
          <w:lang w:eastAsia="en-US"/>
        </w:rPr>
        <w:t>Απόδοση κυκλώματος.</w:t>
      </w:r>
    </w:p>
    <w:p w:rsidR="00023D1C" w:rsidRPr="007A3EC5" w:rsidRDefault="00586A51" w:rsidP="00030418">
      <w:pPr>
        <w:pStyle w:val="Heading3"/>
        <w:jc w:val="left"/>
      </w:pPr>
      <w:bookmarkStart w:id="64" w:name="_Toc515955420"/>
      <w:r w:rsidRPr="00E72252">
        <w:t xml:space="preserve">4.1.2 </w:t>
      </w:r>
      <w:r w:rsidR="00023D1C" w:rsidRPr="00846BD7">
        <w:t>2</w:t>
      </w:r>
      <w:r w:rsidR="00023D1C" w:rsidRPr="00846BD7">
        <w:rPr>
          <w:vertAlign w:val="superscript"/>
        </w:rPr>
        <w:t>ος</w:t>
      </w:r>
      <w:r w:rsidR="00023D1C" w:rsidRPr="00846BD7">
        <w:t xml:space="preserve"> κώδικας:</w:t>
      </w:r>
      <w:bookmarkEnd w:id="64"/>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2</w:t>
      </w:r>
      <w:r>
        <w:rPr>
          <w:rFonts w:ascii="Calibri" w:eastAsia="Calibri" w:hAnsi="Calibri"/>
          <w:sz w:val="23"/>
          <w:szCs w:val="23"/>
          <w:vertAlign w:val="superscript"/>
          <w:lang w:eastAsia="en-US"/>
        </w:rPr>
        <w:t xml:space="preserve">ο </w:t>
      </w:r>
      <w:r>
        <w:rPr>
          <w:rFonts w:ascii="Calibri" w:eastAsia="Calibri" w:hAnsi="Calibri"/>
          <w:sz w:val="23"/>
          <w:szCs w:val="23"/>
          <w:lang w:eastAsia="en-US"/>
        </w:rPr>
        <w:t>κώδικα</w:t>
      </w:r>
      <w:r w:rsidRPr="00420E91">
        <w:rPr>
          <w:rFonts w:ascii="Calibri" w:eastAsia="Calibri" w:hAnsi="Calibri"/>
          <w:sz w:val="23"/>
          <w:szCs w:val="23"/>
          <w:lang w:eastAsia="en-US"/>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και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 xml:space="preserve">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συνάρτηση πρέπει να είναι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χωρίζουμε το κώδικα σε δύο αρχεία που είναι θα είναι</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r>
        <w:rPr>
          <w:rFonts w:ascii="Calibri" w:eastAsia="Calibri" w:hAnsi="Calibri"/>
          <w:sz w:val="23"/>
          <w:szCs w:val="23"/>
          <w:lang w:val="en-US" w:eastAsia="en-US"/>
        </w:rPr>
        <w:t>printf</w:t>
      </w:r>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r>
        <w:rPr>
          <w:rFonts w:ascii="Calibri" w:eastAsia="Calibri" w:hAnsi="Calibri"/>
          <w:sz w:val="23"/>
          <w:szCs w:val="23"/>
          <w:lang w:val="en-US" w:eastAsia="en-US"/>
        </w:rPr>
        <w:t>scanf</w:t>
      </w:r>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7D3CD8">
        <w:rPr>
          <w:rFonts w:ascii="Calibri" w:eastAsia="Calibri" w:hAnsi="Calibri"/>
          <w:sz w:val="23"/>
          <w:szCs w:val="23"/>
          <w:lang w:eastAsia="en-US"/>
        </w:rPr>
        <w:t xml:space="preserve">μεταφραστούν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xml:space="preserve">, και για αυτόν τον λόγο μπαίνουν στο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r w:rsidR="00337EEC">
        <w:rPr>
          <w:rFonts w:ascii="Calibri" w:eastAsia="Calibri" w:hAnsi="Calibri"/>
          <w:sz w:val="23"/>
          <w:szCs w:val="23"/>
          <w:lang w:eastAsia="en-US"/>
        </w:rPr>
        <w:t>καθολικές</w:t>
      </w:r>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φαίνεται στην Εικόνα 4.5</w:t>
      </w:r>
      <w:r w:rsidR="00586A51">
        <w:rPr>
          <w:rFonts w:ascii="Symbol" w:eastAsia="Calibri" w:hAnsi="Symbol"/>
          <w:sz w:val="23"/>
          <w:szCs w:val="23"/>
          <w:lang w:eastAsia="en-US"/>
        </w:rPr>
        <w:t></w:t>
      </w:r>
    </w:p>
    <w:p w:rsidR="00023D1C" w:rsidRDefault="0059591A" w:rsidP="00023D1C">
      <w:pPr>
        <w:suppressAutoHyphens w:val="0"/>
        <w:spacing w:after="160" w:line="259" w:lineRule="auto"/>
        <w:rPr>
          <w:noProof/>
        </w:rPr>
      </w:pPr>
      <w:r>
        <w:rPr>
          <w:noProof/>
          <w:lang w:eastAsia="el-GR"/>
        </w:rPr>
        <w:drawing>
          <wp:inline distT="0" distB="0" distL="0" distR="0">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rsidR="00E467FF" w:rsidRPr="00E467FF" w:rsidRDefault="00E467FF" w:rsidP="00E467FF">
      <w:pPr>
        <w:suppressAutoHyphens w:val="0"/>
        <w:spacing w:after="160" w:line="259" w:lineRule="auto"/>
        <w:jc w:val="center"/>
        <w:rPr>
          <w:rFonts w:asciiTheme="minorHAnsi" w:hAnsiTheme="minorHAnsi" w:cstheme="minorHAnsi"/>
          <w:noProof/>
          <w:sz w:val="23"/>
          <w:szCs w:val="23"/>
        </w:rPr>
      </w:pPr>
      <w:r w:rsidRPr="00E467FF">
        <w:rPr>
          <w:rFonts w:asciiTheme="minorHAnsi" w:hAnsiTheme="minorHAnsi" w:cstheme="minorHAnsi"/>
          <w:noProof/>
          <w:sz w:val="23"/>
          <w:szCs w:val="23"/>
        </w:rPr>
        <w:t>Εικόνα 4.5: Προειδοποιήσεις κατά την σύνθεση</w:t>
      </w:r>
    </w:p>
    <w:p w:rsidR="00023D1C" w:rsidRPr="003D146C"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Pr="003D146C">
        <w:rPr>
          <w:rFonts w:ascii="Calibri" w:eastAsia="Calibri" w:hAnsi="Calibri" w:cs="Calibri"/>
          <w:sz w:val="23"/>
          <w:szCs w:val="23"/>
          <w:lang w:eastAsia="en-US"/>
        </w:rPr>
        <w:t>, αυτό που κάναμε είναι εκχωρή</w:t>
      </w:r>
      <w:r w:rsidR="00020D28">
        <w:rPr>
          <w:rFonts w:ascii="Calibri" w:eastAsia="Calibri" w:hAnsi="Calibri" w:cs="Calibri"/>
          <w:sz w:val="23"/>
          <w:szCs w:val="23"/>
          <w:lang w:eastAsia="en-US"/>
        </w:rPr>
        <w:t xml:space="preserve">σουμε στις διάφορες συναρτήσεις, </w:t>
      </w:r>
      <w:r w:rsidRPr="003D146C">
        <w:rPr>
          <w:rFonts w:ascii="Calibri" w:eastAsia="Calibri" w:hAnsi="Calibri" w:cs="Calibri"/>
          <w:sz w:val="23"/>
          <w:szCs w:val="23"/>
          <w:lang w:eastAsia="en-US"/>
        </w:rPr>
        <w:t>τα ορίσματα που αποτελούν</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4.6</w:t>
      </w:r>
      <w:r w:rsidR="00BD6F89">
        <w:rPr>
          <w:rFonts w:ascii="Calibri" w:eastAsia="Calibri" w:hAnsi="Calibri" w:cs="Calibri"/>
          <w:sz w:val="23"/>
          <w:szCs w:val="23"/>
          <w:lang w:eastAsia="en-US"/>
        </w:rPr>
        <w:t>.</w:t>
      </w:r>
    </w:p>
    <w:p w:rsidR="00023D1C" w:rsidRDefault="0059591A" w:rsidP="00023D1C">
      <w:pPr>
        <w:suppressAutoHyphens w:val="0"/>
        <w:spacing w:after="160" w:line="259" w:lineRule="auto"/>
        <w:rPr>
          <w:noProof/>
        </w:rPr>
      </w:pPr>
      <w:r>
        <w:rPr>
          <w:noProof/>
          <w:lang w:eastAsia="el-GR"/>
        </w:rPr>
        <w:drawing>
          <wp:inline distT="0" distB="0" distL="0" distR="0">
            <wp:extent cx="3657600" cy="95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95250"/>
                    </a:xfrm>
                    <a:prstGeom prst="rect">
                      <a:avLst/>
                    </a:prstGeom>
                    <a:noFill/>
                    <a:ln>
                      <a:noFill/>
                    </a:ln>
                  </pic:spPr>
                </pic:pic>
              </a:graphicData>
            </a:graphic>
          </wp:inline>
        </w:drawing>
      </w:r>
    </w:p>
    <w:p w:rsidR="00023D1C" w:rsidRDefault="0059591A" w:rsidP="00023D1C">
      <w:pPr>
        <w:suppressAutoHyphens w:val="0"/>
        <w:spacing w:after="160" w:line="259" w:lineRule="auto"/>
        <w:rPr>
          <w:noProof/>
        </w:rPr>
      </w:pPr>
      <w:r>
        <w:rPr>
          <w:noProof/>
          <w:lang w:eastAsia="el-GR"/>
        </w:rPr>
        <w:drawing>
          <wp:inline distT="0" distB="0" distL="0" distR="0">
            <wp:extent cx="3295650" cy="95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650" cy="95250"/>
                    </a:xfrm>
                    <a:prstGeom prst="rect">
                      <a:avLst/>
                    </a:prstGeom>
                    <a:noFill/>
                    <a:ln>
                      <a:noFill/>
                    </a:ln>
                  </pic:spPr>
                </pic:pic>
              </a:graphicData>
            </a:graphic>
          </wp:inline>
        </w:drawing>
      </w:r>
    </w:p>
    <w:p w:rsidR="00023D1C" w:rsidRDefault="0059591A" w:rsidP="00023D1C">
      <w:pPr>
        <w:suppressAutoHyphens w:val="0"/>
        <w:spacing w:after="160" w:line="259" w:lineRule="auto"/>
        <w:rPr>
          <w:noProof/>
        </w:rPr>
      </w:pPr>
      <w:r>
        <w:rPr>
          <w:noProof/>
          <w:lang w:eastAsia="el-GR"/>
        </w:rPr>
        <w:lastRenderedPageBreak/>
        <w:drawing>
          <wp:inline distT="0" distB="0" distL="0" distR="0">
            <wp:extent cx="3200400" cy="95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95250"/>
                    </a:xfrm>
                    <a:prstGeom prst="rect">
                      <a:avLst/>
                    </a:prstGeom>
                    <a:noFill/>
                    <a:ln>
                      <a:noFill/>
                    </a:ln>
                  </pic:spPr>
                </pic:pic>
              </a:graphicData>
            </a:graphic>
          </wp:inline>
        </w:drawing>
      </w:r>
    </w:p>
    <w:p w:rsidR="00023D1C" w:rsidRDefault="0059591A" w:rsidP="00023D1C">
      <w:pPr>
        <w:suppressAutoHyphens w:val="0"/>
        <w:spacing w:after="160" w:line="259" w:lineRule="auto"/>
        <w:rPr>
          <w:noProof/>
        </w:rPr>
      </w:pPr>
      <w:r>
        <w:rPr>
          <w:noProof/>
          <w:lang w:eastAsia="el-GR"/>
        </w:rPr>
        <w:drawing>
          <wp:inline distT="0" distB="0" distL="0" distR="0">
            <wp:extent cx="5667375" cy="95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95250"/>
                    </a:xfrm>
                    <a:prstGeom prst="rect">
                      <a:avLst/>
                    </a:prstGeom>
                    <a:noFill/>
                    <a:ln>
                      <a:noFill/>
                    </a:ln>
                  </pic:spPr>
                </pic:pic>
              </a:graphicData>
            </a:graphic>
          </wp:inline>
        </w:drawing>
      </w:r>
    </w:p>
    <w:p w:rsidR="00023D1C" w:rsidRDefault="0059591A" w:rsidP="00023D1C">
      <w:pPr>
        <w:suppressAutoHyphens w:val="0"/>
        <w:spacing w:after="160" w:line="259" w:lineRule="auto"/>
        <w:rPr>
          <w:noProof/>
        </w:rPr>
      </w:pPr>
      <w:r>
        <w:rPr>
          <w:noProof/>
          <w:lang w:eastAsia="el-GR"/>
        </w:rPr>
        <w:drawing>
          <wp:inline distT="0" distB="0" distL="0" distR="0">
            <wp:extent cx="3019425" cy="180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9425" cy="180975"/>
                    </a:xfrm>
                    <a:prstGeom prst="rect">
                      <a:avLst/>
                    </a:prstGeom>
                    <a:noFill/>
                    <a:ln>
                      <a:noFill/>
                    </a:ln>
                  </pic:spPr>
                </pic:pic>
              </a:graphicData>
            </a:graphic>
          </wp:inline>
        </w:drawing>
      </w:r>
    </w:p>
    <w:p w:rsidR="00023D1C" w:rsidRDefault="0059591A" w:rsidP="00023D1C">
      <w:pPr>
        <w:suppressAutoHyphens w:val="0"/>
        <w:spacing w:after="160" w:line="259" w:lineRule="auto"/>
        <w:rPr>
          <w:noProof/>
        </w:rPr>
      </w:pPr>
      <w:r>
        <w:rPr>
          <w:noProof/>
          <w:lang w:eastAsia="el-GR"/>
        </w:rPr>
        <w:drawing>
          <wp:inline distT="0" distB="0" distL="0" distR="0">
            <wp:extent cx="5667375" cy="95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7375" cy="95250"/>
                    </a:xfrm>
                    <a:prstGeom prst="rect">
                      <a:avLst/>
                    </a:prstGeom>
                    <a:noFill/>
                    <a:ln>
                      <a:noFill/>
                    </a:ln>
                  </pic:spPr>
                </pic:pic>
              </a:graphicData>
            </a:graphic>
          </wp:inline>
        </w:drawing>
      </w:r>
    </w:p>
    <w:p w:rsidR="00E467FF" w:rsidRPr="00E467FF" w:rsidRDefault="00E467FF" w:rsidP="00E467FF">
      <w:pPr>
        <w:suppressAutoHyphens w:val="0"/>
        <w:spacing w:after="160" w:line="259" w:lineRule="auto"/>
        <w:jc w:val="center"/>
        <w:rPr>
          <w:rFonts w:asciiTheme="minorHAnsi" w:hAnsiTheme="minorHAnsi" w:cstheme="minorHAnsi"/>
          <w:noProof/>
          <w:sz w:val="23"/>
          <w:szCs w:val="23"/>
        </w:rPr>
      </w:pPr>
      <w:r w:rsidRPr="00E467FF">
        <w:rPr>
          <w:rFonts w:asciiTheme="minorHAnsi" w:hAnsiTheme="minorHAnsi" w:cstheme="minorHAnsi"/>
          <w:noProof/>
          <w:sz w:val="23"/>
          <w:szCs w:val="23"/>
        </w:rPr>
        <w:t>Εικόνα 4.6:Ορίσματα Συναρτήσεων</w:t>
      </w:r>
      <w:r w:rsidR="00E41AE7">
        <w:rPr>
          <w:rFonts w:asciiTheme="minorHAnsi" w:hAnsiTheme="minorHAnsi" w:cstheme="minorHAnsi"/>
          <w:noProof/>
          <w:sz w:val="23"/>
          <w:szCs w:val="23"/>
        </w:rPr>
        <w:t>.</w:t>
      </w:r>
    </w:p>
    <w:p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t xml:space="preserve">Κάνοντας αυτό σε όλες τις συναρτήσεις, δεν χρειάζεται να ορίσουμε στην αρχή τις </w:t>
      </w:r>
      <w:r w:rsidR="00BD6F89">
        <w:rPr>
          <w:rFonts w:ascii="Calibri" w:eastAsia="Calibri" w:hAnsi="Calibri" w:cs="Calibri"/>
          <w:sz w:val="23"/>
          <w:szCs w:val="23"/>
          <w:lang w:eastAsia="en-US"/>
        </w:rPr>
        <w:t>global</w:t>
      </w:r>
      <w:r w:rsidRPr="003D146C">
        <w:rPr>
          <w:rFonts w:ascii="Calibri" w:eastAsia="Calibri" w:hAnsi="Calibri" w:cs="Calibri"/>
          <w:sz w:val="23"/>
          <w:szCs w:val="23"/>
          <w:lang w:eastAsia="en-US"/>
        </w:rPr>
        <w:t xml:space="preserve"> μεταβλητές και έτσι αποφεύγουμε αυτό το πρόβλημα.</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θα σιγουρέψουμε ότι οι μεταβλητές αυτές που χρειάζονται για το </w:t>
      </w:r>
      <w:r w:rsidR="005E4999">
        <w:rPr>
          <w:rFonts w:ascii="Calibri" w:eastAsia="Calibri" w:hAnsi="Calibri" w:cs="Calibri"/>
          <w:sz w:val="23"/>
          <w:szCs w:val="23"/>
          <w:lang w:eastAsia="en-US"/>
        </w:rPr>
        <w:t>αλγόριθμο θα προσπελαθούν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ώστε να βγάλουμε στο τέλος τα σωστά συμπεράσματα καθώς</w:t>
      </w:r>
      <w:r w:rsidR="005E4999" w:rsidRPr="005E4999">
        <w:rPr>
          <w:rFonts w:ascii="Calibri" w:eastAsia="Calibri" w:hAnsi="Calibri" w:cs="Calibri"/>
          <w:sz w:val="23"/>
          <w:szCs w:val="23"/>
          <w:lang w:eastAsia="en-US"/>
        </w:rPr>
        <w:t xml:space="preserve"> με αυτόν τον τρ</w:t>
      </w:r>
      <w:r w:rsidR="005E4999">
        <w:rPr>
          <w:rFonts w:ascii="Calibri" w:eastAsia="Calibri" w:hAnsi="Calibri" w:cs="Calibri"/>
          <w:sz w:val="23"/>
          <w:szCs w:val="23"/>
          <w:lang w:eastAsia="en-US"/>
        </w:rPr>
        <w:t>όπο</w:t>
      </w:r>
      <w:r w:rsidRPr="003D146C">
        <w:rPr>
          <w:rFonts w:ascii="Calibri" w:eastAsia="Calibri" w:hAnsi="Calibri" w:cs="Calibri"/>
          <w:sz w:val="23"/>
          <w:szCs w:val="23"/>
          <w:lang w:eastAsia="en-US"/>
        </w:rPr>
        <w:t xml:space="preserve"> σιγουρευόμαστε ότι και αυτά θα </w:t>
      </w:r>
      <w:r w:rsidR="00F160A9">
        <w:rPr>
          <w:rFonts w:ascii="Calibri" w:eastAsia="Calibri" w:hAnsi="Calibri" w:cs="Calibri"/>
          <w:sz w:val="23"/>
          <w:szCs w:val="23"/>
          <w:lang w:eastAsia="en-US"/>
        </w:rPr>
        <w:t xml:space="preserve">μπουν στην </w:t>
      </w:r>
      <w:r w:rsidRPr="003D146C">
        <w:rPr>
          <w:rFonts w:ascii="Calibri" w:eastAsia="Calibri" w:hAnsi="Calibri" w:cs="Calibri"/>
          <w:sz w:val="23"/>
          <w:szCs w:val="23"/>
          <w:lang w:eastAsia="en-US"/>
        </w:rPr>
        <w:t>σύνθεση</w:t>
      </w:r>
      <w:r w:rsidR="00E467FF">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w:t>
      </w:r>
      <w:r>
        <w:rPr>
          <w:rFonts w:ascii="Calibri" w:eastAsia="Calibri" w:hAnsi="Calibri"/>
          <w:sz w:val="23"/>
          <w:szCs w:val="23"/>
          <w:lang w:eastAsia="en-US"/>
        </w:rPr>
        <w:t>Εκτός από όλα αυτά 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r w:rsidRPr="00A2550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4.7</w:t>
      </w:r>
      <w:r w:rsidR="00586A51">
        <w:rPr>
          <w:rFonts w:ascii="Calibri" w:eastAsia="Calibri" w:hAnsi="Calibri"/>
          <w:sz w:val="23"/>
          <w:szCs w:val="23"/>
          <w:lang w:eastAsia="en-US"/>
        </w:rPr>
        <w:t>.</w:t>
      </w:r>
    </w:p>
    <w:p w:rsidR="0048420B" w:rsidRDefault="0059591A" w:rsidP="0048420B">
      <w:pPr>
        <w:keepNext/>
        <w:suppressAutoHyphens w:val="0"/>
        <w:spacing w:after="160" w:line="259" w:lineRule="auto"/>
        <w:jc w:val="center"/>
      </w:pPr>
      <w:r>
        <w:rPr>
          <w:noProof/>
          <w:lang w:eastAsia="el-GR"/>
        </w:rPr>
        <w:drawing>
          <wp:inline distT="0" distB="0" distL="0" distR="0" wp14:anchorId="5931782A" wp14:editId="59DBD4EC">
            <wp:extent cx="3562350" cy="1095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2350" cy="1095375"/>
                    </a:xfrm>
                    <a:prstGeom prst="rect">
                      <a:avLst/>
                    </a:prstGeom>
                    <a:noFill/>
                    <a:ln>
                      <a:noFill/>
                    </a:ln>
                  </pic:spPr>
                </pic:pic>
              </a:graphicData>
            </a:graphic>
          </wp:inline>
        </w:drawing>
      </w:r>
    </w:p>
    <w:p w:rsidR="00E467FF" w:rsidRPr="00E467FF" w:rsidRDefault="00E467FF" w:rsidP="00562799">
      <w:pPr>
        <w:suppressAutoHyphens w:val="0"/>
        <w:spacing w:after="160" w:line="259" w:lineRule="auto"/>
        <w:jc w:val="center"/>
        <w:rPr>
          <w:rFonts w:asciiTheme="minorHAnsi" w:hAnsiTheme="minorHAnsi" w:cstheme="minorHAnsi"/>
          <w:noProof/>
          <w:sz w:val="23"/>
          <w:szCs w:val="23"/>
        </w:rPr>
      </w:pPr>
      <w:r w:rsidRPr="00E467FF">
        <w:rPr>
          <w:rFonts w:asciiTheme="minorHAnsi" w:hAnsiTheme="minorHAnsi" w:cstheme="minorHAnsi"/>
          <w:noProof/>
          <w:sz w:val="23"/>
          <w:szCs w:val="23"/>
        </w:rPr>
        <w:t>Εικόνα 4.7: Ιεραρχία Συναρτήσεων</w:t>
      </w:r>
      <w:r w:rsidR="00E41AE7">
        <w:rPr>
          <w:rFonts w:asciiTheme="minorHAnsi" w:hAnsiTheme="minorHAnsi" w:cstheme="minorHAnsi"/>
          <w:noProof/>
          <w:sz w:val="23"/>
          <w:szCs w:val="23"/>
        </w:rPr>
        <w:t>.</w:t>
      </w:r>
    </w:p>
    <w:p w:rsidR="00023D1C" w:rsidRDefault="000401E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4.7 </w:t>
      </w:r>
      <w:r w:rsidR="00023D1C">
        <w:rPr>
          <w:rFonts w:ascii="Calibri" w:eastAsia="Calibri" w:hAnsi="Calibri"/>
          <w:sz w:val="23"/>
          <w:szCs w:val="23"/>
          <w:lang w:eastAsia="en-US"/>
        </w:rPr>
        <w:t xml:space="preserve">ότι η </w:t>
      </w:r>
      <w:r w:rsidR="00023D1C">
        <w:rPr>
          <w:rFonts w:ascii="Calibri" w:eastAsia="Calibri" w:hAnsi="Calibri"/>
          <w:sz w:val="23"/>
          <w:szCs w:val="23"/>
          <w:lang w:val="en-US" w:eastAsia="en-US"/>
        </w:rPr>
        <w:t>Cipher</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r w:rsidR="00023D1C" w:rsidRPr="00C86BA5">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r w:rsidR="00023D1C" w:rsidRPr="00675D2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0450D7">
        <w:rPr>
          <w:rFonts w:ascii="Calibri" w:eastAsia="Calibri" w:hAnsi="Calibri"/>
          <w:sz w:val="23"/>
          <w:szCs w:val="23"/>
          <w:lang w:eastAsia="en-US"/>
        </w:rPr>
        <w:t xml:space="preserve">ξέρουμε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Pr>
          <w:rFonts w:ascii="Calibri" w:eastAsia="Calibri" w:hAnsi="Calibri"/>
          <w:sz w:val="23"/>
          <w:szCs w:val="23"/>
          <w:lang w:eastAsia="en-US"/>
        </w:rPr>
        <w:t>ε επιτυχή σύνθεση με το αποτέλεσμα να φαίνεται</w:t>
      </w:r>
      <w:r w:rsidR="00E70DDB">
        <w:rPr>
          <w:rFonts w:ascii="Calibri" w:eastAsia="Calibri" w:hAnsi="Calibri"/>
          <w:sz w:val="23"/>
          <w:szCs w:val="23"/>
          <w:lang w:eastAsia="en-US"/>
        </w:rPr>
        <w:t xml:space="preserve"> στην </w:t>
      </w:r>
      <w:r w:rsidR="00E467FF">
        <w:rPr>
          <w:rFonts w:ascii="Calibri" w:eastAsia="Calibri" w:hAnsi="Calibri"/>
          <w:sz w:val="23"/>
          <w:szCs w:val="23"/>
          <w:lang w:eastAsia="en-US"/>
        </w:rPr>
        <w:t>Εικόνα 4.8</w:t>
      </w:r>
      <w:r w:rsidR="00586A51">
        <w:rPr>
          <w:rFonts w:ascii="Calibri" w:eastAsia="Calibri" w:hAnsi="Calibri"/>
          <w:sz w:val="23"/>
          <w:szCs w:val="23"/>
          <w:lang w:eastAsia="en-US"/>
        </w:rPr>
        <w:t>.</w:t>
      </w:r>
    </w:p>
    <w:p w:rsidR="00023D1C" w:rsidRDefault="00023D1C" w:rsidP="00023D1C">
      <w:pPr>
        <w:suppressAutoHyphens w:val="0"/>
        <w:spacing w:after="160" w:line="259" w:lineRule="auto"/>
        <w:rPr>
          <w:rFonts w:ascii="Calibri" w:eastAsia="Calibri" w:hAnsi="Calibri"/>
          <w:sz w:val="23"/>
          <w:szCs w:val="23"/>
          <w:lang w:eastAsia="en-US"/>
        </w:rPr>
      </w:pPr>
    </w:p>
    <w:p w:rsidR="00023D1C" w:rsidRDefault="0059591A" w:rsidP="00FF67EF">
      <w:pPr>
        <w:suppressAutoHyphens w:val="0"/>
        <w:spacing w:after="160" w:line="259" w:lineRule="auto"/>
        <w:jc w:val="center"/>
        <w:rPr>
          <w:noProof/>
        </w:rPr>
      </w:pPr>
      <w:r>
        <w:rPr>
          <w:noProof/>
          <w:lang w:eastAsia="el-GR"/>
        </w:rPr>
        <w:drawing>
          <wp:inline distT="0" distB="0" distL="0" distR="0">
            <wp:extent cx="2647950" cy="819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7950" cy="819150"/>
                    </a:xfrm>
                    <a:prstGeom prst="rect">
                      <a:avLst/>
                    </a:prstGeom>
                    <a:noFill/>
                    <a:ln>
                      <a:noFill/>
                    </a:ln>
                  </pic:spPr>
                </pic:pic>
              </a:graphicData>
            </a:graphic>
          </wp:inline>
        </w:drawing>
      </w:r>
    </w:p>
    <w:p w:rsidR="00E467FF" w:rsidRPr="00E467FF" w:rsidRDefault="00E467FF" w:rsidP="00E467FF">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4.8: Πίνακας Απόδοσης</w:t>
      </w:r>
      <w:r w:rsidR="00E41AE7">
        <w:rPr>
          <w:rFonts w:asciiTheme="minorHAnsi" w:hAnsiTheme="minorHAnsi" w:cstheme="minorHAnsi"/>
          <w:noProof/>
          <w:sz w:val="23"/>
          <w:szCs w:val="23"/>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κάνει η κύρια συνάρτηση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D17290">
        <w:rPr>
          <w:rFonts w:ascii="Calibri" w:eastAsia="Calibri" w:hAnsi="Calibri"/>
          <w:sz w:val="23"/>
          <w:szCs w:val="23"/>
          <w:lang w:eastAsia="en-US"/>
        </w:rPr>
        <w:t>απόδοση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ομοίωση ώστε να υπολογίσουμε την απόδο</w:t>
      </w:r>
      <w:r w:rsidR="00FA5A0B">
        <w:rPr>
          <w:rFonts w:ascii="Calibri" w:eastAsia="Calibri" w:hAnsi="Calibri"/>
          <w:sz w:val="23"/>
          <w:szCs w:val="23"/>
          <w:lang w:eastAsia="en-US"/>
        </w:rPr>
        <w:t>σ</w:t>
      </w:r>
      <w:r w:rsidR="00145263">
        <w:rPr>
          <w:rFonts w:ascii="Calibri" w:eastAsia="Calibri" w:hAnsi="Calibri"/>
          <w:sz w:val="23"/>
          <w:szCs w:val="23"/>
          <w:lang w:eastAsia="en-US"/>
        </w:rPr>
        <w:t>η</w:t>
      </w:r>
      <w:r w:rsidR="00FA5A0B">
        <w:rPr>
          <w:rFonts w:ascii="Calibri" w:eastAsia="Calibri" w:hAnsi="Calibri"/>
          <w:sz w:val="23"/>
          <w:szCs w:val="23"/>
          <w:lang w:eastAsia="en-US"/>
        </w:rPr>
        <w:t xml:space="preserve"> </w:t>
      </w:r>
      <w:r>
        <w:rPr>
          <w:rFonts w:ascii="Calibri" w:eastAsia="Calibri" w:hAnsi="Calibri"/>
          <w:sz w:val="23"/>
          <w:szCs w:val="23"/>
          <w:lang w:eastAsia="en-US"/>
        </w:rPr>
        <w:t xml:space="preserve">του </w:t>
      </w:r>
      <w:r w:rsidR="008D32B4">
        <w:rPr>
          <w:rFonts w:ascii="Calibri" w:eastAsia="Calibri" w:hAnsi="Calibri"/>
          <w:sz w:val="23"/>
          <w:szCs w:val="23"/>
          <w:lang w:eastAsia="en-US"/>
        </w:rPr>
        <w:t>παραπάνω</w:t>
      </w:r>
      <w:r w:rsidR="00072F79">
        <w:rPr>
          <w:rFonts w:ascii="Calibri" w:eastAsia="Calibri" w:hAnsi="Calibri"/>
          <w:sz w:val="23"/>
          <w:szCs w:val="23"/>
          <w:lang w:eastAsia="en-US"/>
        </w:rPr>
        <w:t xml:space="preserve"> κυκλώματος η οποία</w:t>
      </w:r>
      <w:r>
        <w:rPr>
          <w:rFonts w:ascii="Calibri" w:eastAsia="Calibri" w:hAnsi="Calibri"/>
          <w:sz w:val="23"/>
          <w:szCs w:val="23"/>
          <w:lang w:eastAsia="en-US"/>
        </w:rPr>
        <w:t xml:space="preserve"> είναι σύμφωνα με την </w:t>
      </w:r>
      <w:r w:rsidR="00322BC7">
        <w:rPr>
          <w:rFonts w:ascii="Calibri" w:eastAsia="Calibri" w:hAnsi="Calibri"/>
          <w:sz w:val="23"/>
          <w:szCs w:val="23"/>
          <w:lang w:eastAsia="en-US"/>
        </w:rPr>
        <w:t xml:space="preserve">πίνακα </w:t>
      </w:r>
      <w:r w:rsidR="002C48CB">
        <w:rPr>
          <w:rFonts w:ascii="Calibri" w:eastAsia="Calibri" w:hAnsi="Calibri"/>
          <w:sz w:val="23"/>
          <w:szCs w:val="23"/>
          <w:lang w:eastAsia="en-US"/>
        </w:rPr>
        <w:t>2.2</w:t>
      </w:r>
      <w:r w:rsidR="00E467FF">
        <w:rPr>
          <w:rFonts w:ascii="Calibri" w:eastAsia="Calibri" w:hAnsi="Calibri"/>
          <w:sz w:val="23"/>
          <w:szCs w:val="23"/>
          <w:lang w:eastAsia="en-US"/>
        </w:rPr>
        <w:t>,</w:t>
      </w:r>
      <w:r>
        <w:rPr>
          <w:rFonts w:ascii="Calibri" w:eastAsia="Calibri" w:hAnsi="Calibri"/>
          <w:sz w:val="23"/>
          <w:szCs w:val="23"/>
          <w:lang w:eastAsia="en-US"/>
        </w:rPr>
        <w:t xml:space="preserve"> 3766.</w:t>
      </w:r>
    </w:p>
    <w:p w:rsidR="00023D1C" w:rsidRDefault="00023D1C" w:rsidP="00023D1C">
      <w:pPr>
        <w:suppressAutoHyphens w:val="0"/>
        <w:spacing w:after="160" w:line="259" w:lineRule="auto"/>
        <w:rPr>
          <w:rFonts w:ascii="Calibri" w:eastAsia="Calibri" w:hAnsi="Calibri"/>
          <w:sz w:val="23"/>
          <w:szCs w:val="23"/>
          <w:lang w:eastAsia="en-US"/>
        </w:rPr>
      </w:pPr>
    </w:p>
    <w:p w:rsidR="00023D1C" w:rsidRDefault="0059591A" w:rsidP="00023D1C">
      <w:pPr>
        <w:suppressAutoHyphens w:val="0"/>
        <w:spacing w:after="160" w:line="259" w:lineRule="auto"/>
        <w:jc w:val="center"/>
        <w:rPr>
          <w:noProof/>
        </w:rPr>
      </w:pPr>
      <w:r>
        <w:rPr>
          <w:noProof/>
          <w:lang w:eastAsia="el-GR"/>
        </w:rPr>
        <w:lastRenderedPageBreak/>
        <w:drawing>
          <wp:inline distT="0" distB="0" distL="0" distR="0">
            <wp:extent cx="3295650" cy="1190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50" cy="1190625"/>
                    </a:xfrm>
                    <a:prstGeom prst="rect">
                      <a:avLst/>
                    </a:prstGeom>
                    <a:noFill/>
                    <a:ln>
                      <a:noFill/>
                    </a:ln>
                  </pic:spPr>
                </pic:pic>
              </a:graphicData>
            </a:graphic>
          </wp:inline>
        </w:drawing>
      </w:r>
    </w:p>
    <w:p w:rsidR="00E467FF" w:rsidRPr="00E41AE7" w:rsidRDefault="00322BC7" w:rsidP="00023D1C">
      <w:pPr>
        <w:suppressAutoHyphens w:val="0"/>
        <w:spacing w:after="160" w:line="259" w:lineRule="auto"/>
        <w:jc w:val="center"/>
        <w:rPr>
          <w:rFonts w:ascii="Calibri" w:hAnsi="Calibri" w:cs="Calibri"/>
          <w:noProof/>
          <w:sz w:val="23"/>
          <w:szCs w:val="23"/>
        </w:rPr>
      </w:pPr>
      <w:r>
        <w:rPr>
          <w:rFonts w:ascii="Calibri" w:hAnsi="Calibri" w:cs="Calibri"/>
          <w:noProof/>
          <w:sz w:val="23"/>
          <w:szCs w:val="23"/>
        </w:rPr>
        <w:t xml:space="preserve">Πίνακας </w:t>
      </w:r>
      <w:r w:rsidR="002C48CB">
        <w:rPr>
          <w:rFonts w:ascii="Calibri" w:hAnsi="Calibri" w:cs="Calibri"/>
          <w:noProof/>
          <w:sz w:val="23"/>
          <w:szCs w:val="23"/>
        </w:rPr>
        <w:t>2.2</w:t>
      </w:r>
      <w:r w:rsidR="00E467FF">
        <w:rPr>
          <w:rFonts w:ascii="Calibri" w:hAnsi="Calibri" w:cs="Calibri"/>
          <w:noProof/>
          <w:sz w:val="23"/>
          <w:szCs w:val="23"/>
        </w:rPr>
        <w:t xml:space="preserve">: </w:t>
      </w:r>
      <w:r>
        <w:rPr>
          <w:rFonts w:ascii="Calibri" w:hAnsi="Calibri" w:cs="Calibri"/>
          <w:noProof/>
          <w:sz w:val="23"/>
          <w:szCs w:val="23"/>
        </w:rPr>
        <w:t xml:space="preserve">Πίνακας απόδοσης για τον </w:t>
      </w:r>
      <w:r>
        <w:rPr>
          <w:rFonts w:ascii="Calibri" w:hAnsi="Calibri" w:cs="Calibri"/>
          <w:noProof/>
          <w:sz w:val="23"/>
          <w:szCs w:val="23"/>
          <w:lang w:val="en-US"/>
        </w:rPr>
        <w:t>Cipher</w:t>
      </w:r>
      <w:r w:rsidR="00E41AE7">
        <w:rPr>
          <w:rFonts w:ascii="Calibri" w:hAnsi="Calibri" w:cs="Calibri"/>
          <w:noProof/>
          <w:sz w:val="23"/>
          <w:szCs w:val="23"/>
        </w:rPr>
        <w:t>.</w:t>
      </w:r>
    </w:p>
    <w:p w:rsidR="00FD7336" w:rsidRPr="00CE4862"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 xml:space="preserve">ομοίωση για να βρούμε την τελική απόδοση </w:t>
      </w:r>
      <w:r>
        <w:rPr>
          <w:rFonts w:ascii="Calibri" w:eastAsia="Calibri" w:hAnsi="Calibri"/>
          <w:sz w:val="23"/>
          <w:szCs w:val="23"/>
          <w:lang w:eastAsia="en-US"/>
        </w:rPr>
        <w:t>είναι επειδή κατά την διάρκεια της προσομοίωσης διαβάζει την μεταβλητή το πρόγραμμα που καθορίζει τον αριθμό των επαναλήψεων</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ορέσει να υπολογίσει την συνολική απόδοση</w:t>
      </w:r>
      <w:r w:rsidRPr="00866156">
        <w:rPr>
          <w:rFonts w:ascii="Calibri" w:eastAsia="Calibri" w:hAnsi="Calibri"/>
          <w:sz w:val="23"/>
          <w:szCs w:val="23"/>
          <w:lang w:eastAsia="en-US"/>
        </w:rPr>
        <w:t xml:space="preserve">. </w:t>
      </w:r>
      <w:r>
        <w:rPr>
          <w:rFonts w:ascii="Calibri" w:eastAsia="Calibri" w:hAnsi="Calibri"/>
          <w:sz w:val="23"/>
          <w:szCs w:val="23"/>
          <w:lang w:eastAsia="en-US"/>
        </w:rPr>
        <w:t>Σε αντίθεση</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AA752C">
        <w:rPr>
          <w:rFonts w:ascii="Calibri" w:eastAsia="Calibri" w:hAnsi="Calibri"/>
          <w:sz w:val="23"/>
          <w:szCs w:val="23"/>
          <w:lang w:eastAsia="en-US"/>
        </w:rPr>
        <w:t>εφόσον</w:t>
      </w:r>
      <w:r>
        <w:rPr>
          <w:rFonts w:ascii="Calibri" w:eastAsia="Calibri" w:hAnsi="Calibri"/>
          <w:sz w:val="23"/>
          <w:szCs w:val="23"/>
          <w:lang w:eastAsia="en-US"/>
        </w:rPr>
        <w:t xml:space="preserve"> ο αριθμός των 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r>
        <w:rPr>
          <w:rFonts w:ascii="Calibri" w:eastAsia="Calibri" w:hAnsi="Calibri"/>
          <w:sz w:val="23"/>
          <w:szCs w:val="23"/>
          <w:lang w:val="en-US" w:eastAsia="en-US"/>
        </w:rPr>
        <w:t>Nk</w:t>
      </w:r>
      <w:r w:rsidRPr="00866156">
        <w:rPr>
          <w:rFonts w:ascii="Calibri" w:eastAsia="Calibri" w:hAnsi="Calibri"/>
          <w:sz w:val="23"/>
          <w:szCs w:val="23"/>
          <w:lang w:eastAsia="en-US"/>
        </w:rPr>
        <w:t xml:space="preserve"> </w:t>
      </w:r>
      <w:r w:rsidR="00AA752C">
        <w:rPr>
          <w:rFonts w:ascii="Calibri" w:eastAsia="Calibri" w:hAnsi="Calibri"/>
          <w:sz w:val="23"/>
          <w:szCs w:val="23"/>
          <w:lang w:eastAsia="en-US"/>
        </w:rPr>
        <w:t>τα λαμβάνεται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3A6CB4">
        <w:rPr>
          <w:rFonts w:ascii="Calibri" w:eastAsia="Calibri" w:hAnsi="Calibri"/>
          <w:sz w:val="23"/>
          <w:szCs w:val="23"/>
          <w:lang w:eastAsia="en-US"/>
        </w:rPr>
        <w:t>απόδοση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r w:rsidR="00EB3096">
        <w:rPr>
          <w:rFonts w:ascii="Calibri" w:eastAsia="Calibri" w:hAnsi="Calibri"/>
          <w:sz w:val="23"/>
          <w:szCs w:val="23"/>
          <w:lang w:val="en-US" w:eastAsia="en-US"/>
        </w:rPr>
        <w:t>Nk</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είναι στατικός. </w:t>
      </w:r>
      <w:r w:rsidR="00AB1A36">
        <w:rPr>
          <w:rFonts w:ascii="Calibri" w:eastAsia="Calibri" w:hAnsi="Calibri"/>
          <w:sz w:val="23"/>
          <w:szCs w:val="23"/>
          <w:lang w:eastAsia="en-US"/>
        </w:rPr>
        <w:t xml:space="preserve">Αντικαθιστώντας τα </w:t>
      </w:r>
      <w:r w:rsidR="00AB1A36">
        <w:rPr>
          <w:rFonts w:ascii="Calibri" w:eastAsia="Calibri" w:hAnsi="Calibri"/>
          <w:sz w:val="23"/>
          <w:szCs w:val="23"/>
          <w:lang w:val="en-US" w:eastAsia="en-US"/>
        </w:rPr>
        <w:t>Nk</w:t>
      </w:r>
      <w:r w:rsidR="00AB1A36" w:rsidRPr="00AB1A36">
        <w:rPr>
          <w:rFonts w:ascii="Calibri" w:eastAsia="Calibri" w:hAnsi="Calibri"/>
          <w:sz w:val="23"/>
          <w:szCs w:val="23"/>
          <w:lang w:eastAsia="en-US"/>
        </w:rPr>
        <w:t xml:space="preserve">, </w:t>
      </w:r>
      <w:r w:rsidR="00AB1A36">
        <w:rPr>
          <w:rFonts w:ascii="Calibri" w:eastAsia="Calibri" w:hAnsi="Calibri"/>
          <w:sz w:val="23"/>
          <w:szCs w:val="23"/>
          <w:lang w:val="en-US" w:eastAsia="en-US"/>
        </w:rPr>
        <w:t>N</w:t>
      </w:r>
      <w:r w:rsidR="00AB1A36">
        <w:rPr>
          <w:rFonts w:ascii="Calibri" w:eastAsia="Calibri" w:hAnsi="Calibri"/>
          <w:sz w:val="23"/>
          <w:szCs w:val="23"/>
          <w:lang w:eastAsia="en-US"/>
        </w:rPr>
        <w:t>r με τις τιμές που λαμβάνουν, η</w:t>
      </w:r>
      <w:r w:rsidR="00F12234">
        <w:rPr>
          <w:rFonts w:ascii="Calibri" w:eastAsia="Calibri" w:hAnsi="Calibri"/>
          <w:sz w:val="23"/>
          <w:szCs w:val="23"/>
          <w:lang w:eastAsia="en-US"/>
        </w:rPr>
        <w:t xml:space="preserve"> συνολική</w:t>
      </w:r>
      <w:r w:rsidR="00AB1A36">
        <w:rPr>
          <w:rFonts w:ascii="Calibri" w:eastAsia="Calibri" w:hAnsi="Calibri"/>
          <w:sz w:val="23"/>
          <w:szCs w:val="23"/>
          <w:lang w:eastAsia="en-US"/>
        </w:rPr>
        <w:t xml:space="preserve"> απόδοση έφθασε στα</w:t>
      </w:r>
      <w:r w:rsidR="00EB3096">
        <w:rPr>
          <w:rFonts w:ascii="Calibri" w:eastAsia="Calibri" w:hAnsi="Calibri"/>
          <w:sz w:val="23"/>
          <w:szCs w:val="23"/>
          <w:lang w:eastAsia="en-US"/>
        </w:rPr>
        <w:t xml:space="preserve"> 1976 δηλαδή κατέβηκε κατά</w:t>
      </w:r>
      <w:r w:rsidR="00EB3096" w:rsidRPr="00EB3096">
        <w:rPr>
          <w:rFonts w:ascii="Calibri" w:eastAsia="Calibri" w:hAnsi="Calibri"/>
          <w:sz w:val="23"/>
          <w:szCs w:val="23"/>
          <w:lang w:eastAsia="en-US"/>
        </w:rPr>
        <w:t xml:space="preserve"> 47.53%.</w:t>
      </w:r>
    </w:p>
    <w:p w:rsidR="00364A63" w:rsidRDefault="0059591A" w:rsidP="00364A63">
      <w:pPr>
        <w:suppressAutoHyphens w:val="0"/>
        <w:spacing w:after="160" w:line="259" w:lineRule="auto"/>
        <w:jc w:val="center"/>
        <w:rPr>
          <w:noProof/>
        </w:rPr>
      </w:pPr>
      <w:bookmarkStart w:id="65" w:name="_Hlk512183872"/>
      <w:r>
        <w:rPr>
          <w:noProof/>
          <w:lang w:eastAsia="el-GR"/>
        </w:rPr>
        <w:drawing>
          <wp:inline distT="0" distB="0" distL="0" distR="0">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65"/>
    </w:p>
    <w:p w:rsidR="00322BC7" w:rsidRPr="00322BC7" w:rsidRDefault="00322BC7" w:rsidP="00364A63">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 xml:space="preserve">Πίνακας </w:t>
      </w:r>
      <w:r w:rsidR="002C48CB">
        <w:rPr>
          <w:rFonts w:asciiTheme="minorHAnsi" w:hAnsiTheme="minorHAnsi" w:cstheme="minorHAnsi"/>
          <w:noProof/>
          <w:sz w:val="23"/>
          <w:szCs w:val="23"/>
        </w:rPr>
        <w:t>2.3</w:t>
      </w:r>
      <w:r>
        <w:rPr>
          <w:rFonts w:asciiTheme="minorHAnsi" w:hAnsiTheme="minorHAnsi" w:cstheme="minorHAnsi"/>
          <w:noProof/>
          <w:sz w:val="23"/>
          <w:szCs w:val="23"/>
        </w:rPr>
        <w:t>:</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r w:rsidR="00E41AE7">
        <w:rPr>
          <w:rFonts w:ascii="Calibri" w:eastAsia="Calibri" w:hAnsi="Calibri"/>
          <w:sz w:val="23"/>
          <w:szCs w:val="23"/>
          <w:lang w:eastAsia="en-US"/>
        </w:rPr>
        <w:t>.</w:t>
      </w:r>
    </w:p>
    <w:p w:rsidR="00FD7336" w:rsidRPr="003844A3" w:rsidRDefault="0059591A" w:rsidP="00364A63">
      <w:pPr>
        <w:suppressAutoHyphens w:val="0"/>
        <w:spacing w:after="160" w:line="259" w:lineRule="auto"/>
        <w:jc w:val="center"/>
        <w:rPr>
          <w:noProof/>
        </w:rPr>
      </w:pPr>
      <w:r>
        <w:rPr>
          <w:noProof/>
          <w:lang w:eastAsia="el-GR"/>
        </w:rPr>
        <w:drawing>
          <wp:inline distT="0" distB="0" distL="0" distR="0">
            <wp:extent cx="2105025" cy="638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5025" cy="638175"/>
                    </a:xfrm>
                    <a:prstGeom prst="rect">
                      <a:avLst/>
                    </a:prstGeom>
                    <a:noFill/>
                    <a:ln>
                      <a:noFill/>
                    </a:ln>
                  </pic:spPr>
                </pic:pic>
              </a:graphicData>
            </a:graphic>
          </wp:inline>
        </w:drawing>
      </w:r>
    </w:p>
    <w:p w:rsidR="00F11C95" w:rsidRDefault="002C48CB" w:rsidP="00F11C95">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4.9: Πίνακας Απόδοσης</w:t>
      </w:r>
      <w:r w:rsidR="00E41AE7">
        <w:rPr>
          <w:rFonts w:asciiTheme="minorHAnsi" w:hAnsiTheme="minorHAnsi" w:cstheme="minorHAnsi"/>
          <w:noProof/>
          <w:sz w:val="23"/>
          <w:szCs w:val="23"/>
        </w:rPr>
        <w:t>.</w:t>
      </w:r>
    </w:p>
    <w:p w:rsidR="00F11C95" w:rsidRDefault="00F11C95" w:rsidP="00F11C95">
      <w:pPr>
        <w:suppressAutoHyphens w:val="0"/>
        <w:spacing w:after="160" w:line="259" w:lineRule="auto"/>
        <w:jc w:val="center"/>
        <w:rPr>
          <w:rFonts w:asciiTheme="minorHAnsi" w:hAnsiTheme="minorHAnsi" w:cstheme="minorHAnsi"/>
          <w:noProof/>
          <w:sz w:val="23"/>
          <w:szCs w:val="23"/>
        </w:rPr>
      </w:pPr>
    </w:p>
    <w:p w:rsidR="00F11C95" w:rsidRDefault="00F11C95" w:rsidP="00F11C95">
      <w:pPr>
        <w:suppressAutoHyphens w:val="0"/>
        <w:spacing w:after="160" w:line="259" w:lineRule="auto"/>
        <w:jc w:val="center"/>
        <w:rPr>
          <w:rFonts w:asciiTheme="minorHAnsi" w:hAnsiTheme="minorHAnsi" w:cstheme="minorHAnsi"/>
          <w:noProof/>
          <w:sz w:val="23"/>
          <w:szCs w:val="23"/>
        </w:rPr>
      </w:pPr>
    </w:p>
    <w:p w:rsidR="00F11C95" w:rsidRDefault="00F11C95" w:rsidP="00F11C95">
      <w:pPr>
        <w:suppressAutoHyphens w:val="0"/>
        <w:spacing w:after="160" w:line="259" w:lineRule="auto"/>
        <w:jc w:val="center"/>
        <w:rPr>
          <w:rFonts w:asciiTheme="minorHAnsi" w:hAnsiTheme="minorHAnsi" w:cstheme="minorHAnsi"/>
          <w:noProof/>
          <w:sz w:val="23"/>
          <w:szCs w:val="23"/>
        </w:rPr>
      </w:pPr>
    </w:p>
    <w:p w:rsidR="00F11C95" w:rsidRDefault="00F11C95" w:rsidP="00F11C95">
      <w:pPr>
        <w:suppressAutoHyphens w:val="0"/>
        <w:spacing w:after="160" w:line="259" w:lineRule="auto"/>
        <w:jc w:val="center"/>
        <w:rPr>
          <w:rFonts w:asciiTheme="minorHAnsi" w:hAnsiTheme="minorHAnsi" w:cstheme="minorHAnsi"/>
          <w:noProof/>
          <w:sz w:val="23"/>
          <w:szCs w:val="23"/>
        </w:rPr>
      </w:pPr>
    </w:p>
    <w:p w:rsidR="00F11C95" w:rsidRDefault="00F11C95" w:rsidP="00F11C95">
      <w:pPr>
        <w:suppressAutoHyphens w:val="0"/>
        <w:spacing w:after="160" w:line="259" w:lineRule="auto"/>
        <w:jc w:val="center"/>
        <w:rPr>
          <w:rFonts w:asciiTheme="minorHAnsi" w:hAnsiTheme="minorHAnsi" w:cstheme="minorHAnsi"/>
          <w:noProof/>
          <w:sz w:val="23"/>
          <w:szCs w:val="23"/>
        </w:rPr>
      </w:pPr>
    </w:p>
    <w:p w:rsidR="00F11C95" w:rsidRPr="00E467FF" w:rsidRDefault="00F11C95" w:rsidP="00F11C95">
      <w:pPr>
        <w:suppressAutoHyphens w:val="0"/>
        <w:spacing w:after="160" w:line="259" w:lineRule="auto"/>
        <w:jc w:val="center"/>
        <w:rPr>
          <w:rFonts w:asciiTheme="minorHAnsi" w:hAnsiTheme="minorHAnsi" w:cstheme="minorHAnsi"/>
          <w:noProof/>
          <w:sz w:val="23"/>
          <w:szCs w:val="23"/>
        </w:rPr>
      </w:pPr>
    </w:p>
    <w:p w:rsidR="00023D1C" w:rsidRPr="00846BD7" w:rsidRDefault="00586A51" w:rsidP="00030418">
      <w:pPr>
        <w:pStyle w:val="Heading3"/>
        <w:jc w:val="left"/>
      </w:pPr>
      <w:bookmarkStart w:id="66" w:name="_Toc515955421"/>
      <w:r w:rsidRPr="00E72252">
        <w:lastRenderedPageBreak/>
        <w:t xml:space="preserve">4.1.3 </w:t>
      </w:r>
      <w:r w:rsidR="00023D1C" w:rsidRPr="00846BD7">
        <w:t>3</w:t>
      </w:r>
      <w:r w:rsidR="00023D1C" w:rsidRPr="00846BD7">
        <w:rPr>
          <w:vertAlign w:val="superscript"/>
        </w:rPr>
        <w:t>ος</w:t>
      </w:r>
      <w:r w:rsidR="00023D1C" w:rsidRPr="00846BD7">
        <w:t xml:space="preserve"> κώδικας:</w:t>
      </w:r>
      <w:bookmarkEnd w:id="66"/>
    </w:p>
    <w:p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Pr="008A3383">
        <w:rPr>
          <w:rFonts w:ascii="Calibri" w:eastAsia="Calibri" w:hAnsi="Calibri"/>
          <w:sz w:val="23"/>
          <w:szCs w:val="23"/>
          <w:lang w:eastAsia="en-US"/>
        </w:rPr>
        <w:t>3</w:t>
      </w:r>
      <w:r>
        <w:rPr>
          <w:rFonts w:ascii="Calibri" w:eastAsia="Calibri" w:hAnsi="Calibri"/>
          <w:sz w:val="23"/>
          <w:szCs w:val="23"/>
          <w:vertAlign w:val="superscript"/>
          <w:lang w:eastAsia="en-US"/>
        </w:rPr>
        <w:t xml:space="preserve">ο </w:t>
      </w:r>
      <w:r>
        <w:rPr>
          <w:rFonts w:ascii="Calibri" w:eastAsia="Calibri" w:hAnsi="Calibri"/>
          <w:sz w:val="23"/>
          <w:szCs w:val="23"/>
          <w:lang w:eastAsia="en-US"/>
        </w:rPr>
        <w:t>κώδικα</w:t>
      </w:r>
      <w:r w:rsidRPr="008A3383">
        <w:rPr>
          <w:rFonts w:ascii="Calibri" w:eastAsia="Calibri" w:hAnsi="Calibri"/>
          <w:sz w:val="23"/>
          <w:szCs w:val="23"/>
          <w:lang w:eastAsia="en-US"/>
        </w:rPr>
        <w:t>:</w:t>
      </w:r>
    </w:p>
    <w:p w:rsidR="0070134B" w:rsidRDefault="0070134B"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Από τι βλέπουμε ο </w:t>
      </w:r>
      <w:r w:rsidR="003A6CB4">
        <w:rPr>
          <w:rFonts w:ascii="Calibri" w:eastAsia="Calibri" w:hAnsi="Calibri"/>
          <w:sz w:val="23"/>
          <w:szCs w:val="23"/>
          <w:lang w:eastAsia="en-US"/>
        </w:rPr>
        <w:t>3</w:t>
      </w:r>
      <w:r w:rsidRPr="0070134B">
        <w:rPr>
          <w:rFonts w:ascii="Calibri" w:eastAsia="Calibri" w:hAnsi="Calibri"/>
          <w:sz w:val="23"/>
          <w:szCs w:val="23"/>
          <w:vertAlign w:val="superscript"/>
          <w:lang w:eastAsia="en-US"/>
        </w:rPr>
        <w:t>ος</w:t>
      </w:r>
      <w:r w:rsidR="00AB1A36">
        <w:rPr>
          <w:rFonts w:ascii="Calibri" w:eastAsia="Calibri" w:hAnsi="Calibri"/>
          <w:sz w:val="23"/>
          <w:szCs w:val="23"/>
          <w:lang w:eastAsia="en-US"/>
        </w:rPr>
        <w:t xml:space="preserve"> κώδικας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aes.h</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aes_dec.c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aes_enc.c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aes_func.c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aes_key.c</w:t>
      </w:r>
    </w:p>
    <w:p w:rsidR="007A47E9"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r w:rsidR="0069143A">
        <w:rPr>
          <w:rFonts w:ascii="Calibri" w:eastAsia="Calibri" w:hAnsi="Calibri"/>
          <w:sz w:val="23"/>
          <w:szCs w:val="23"/>
          <w:lang w:val="en-US" w:eastAsia="en-US"/>
        </w:rPr>
        <w:t>aes</w:t>
      </w:r>
      <w:r w:rsidR="0069143A" w:rsidRPr="0069143A">
        <w:rPr>
          <w:rFonts w:ascii="Calibri" w:eastAsia="Calibri" w:hAnsi="Calibri"/>
          <w:sz w:val="23"/>
          <w:szCs w:val="23"/>
          <w:lang w:eastAsia="en-US"/>
        </w:rPr>
        <w:t>_</w:t>
      </w:r>
      <w:r w:rsidR="0069143A">
        <w:rPr>
          <w:rFonts w:ascii="Calibri" w:eastAsia="Calibri" w:hAnsi="Calibri"/>
          <w:sz w:val="23"/>
          <w:szCs w:val="23"/>
          <w:lang w:val="en-US" w:eastAsia="en-US"/>
        </w:rPr>
        <w:t>dec</w:t>
      </w:r>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.Όλες τις υπόλοιπες συναρτήσεις θα τις χρειαστούμε γιατί μέσω αυτές μπορεί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Pr>
          <w:rFonts w:ascii="Calibri" w:eastAsia="Calibri" w:hAnsi="Calibri"/>
          <w:sz w:val="23"/>
          <w:szCs w:val="23"/>
          <w:lang w:eastAsia="en-US"/>
        </w:rPr>
        <w:t>,η</w:t>
      </w:r>
      <w:r w:rsidR="0069143A">
        <w:rPr>
          <w:rFonts w:ascii="Calibri" w:eastAsia="Calibri" w:hAnsi="Calibri"/>
          <w:sz w:val="23"/>
          <w:szCs w:val="23"/>
          <w:lang w:eastAsia="en-US"/>
        </w:rPr>
        <w:t xml:space="preserve"> οπ</w:t>
      </w:r>
      <w:r>
        <w:rPr>
          <w:rFonts w:ascii="Calibri" w:eastAsia="Calibri" w:hAnsi="Calibri"/>
          <w:sz w:val="23"/>
          <w:szCs w:val="23"/>
          <w:lang w:eastAsia="en-US"/>
        </w:rPr>
        <w:t xml:space="preserve">οία θα επιλέξουμε για να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αποτελεί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για την υλοποίηση του αλγορίθμου </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θα πρέπει να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 που πρόκειται να γίνει σύνθεση.</w:t>
      </w:r>
    </w:p>
    <w:p w:rsidR="004D3922" w:rsidRDefault="0069143A"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όπως βλέπουμε </w:t>
      </w:r>
      <w:r w:rsidR="00312898">
        <w:rPr>
          <w:rFonts w:ascii="Calibri" w:eastAsia="Calibri" w:hAnsi="Calibri"/>
          <w:sz w:val="23"/>
          <w:szCs w:val="23"/>
          <w:lang w:eastAsia="en-US"/>
        </w:rPr>
        <w:t>στις παρακάτω εικόνες</w:t>
      </w:r>
      <w:r>
        <w:rPr>
          <w:rFonts w:ascii="Calibri" w:eastAsia="Calibri" w:hAnsi="Calibri"/>
          <w:sz w:val="23"/>
          <w:szCs w:val="23"/>
          <w:lang w:eastAsia="en-US"/>
        </w:rPr>
        <w:t>:</w:t>
      </w:r>
    </w:p>
    <w:p w:rsidR="00F7395F" w:rsidRDefault="0059591A" w:rsidP="00562799">
      <w:pPr>
        <w:suppressAutoHyphens w:val="0"/>
        <w:spacing w:after="160" w:line="259" w:lineRule="auto"/>
        <w:jc w:val="center"/>
        <w:rPr>
          <w:noProof/>
        </w:rPr>
      </w:pPr>
      <w:r>
        <w:rPr>
          <w:noProof/>
          <w:lang w:eastAsia="el-GR"/>
        </w:rPr>
        <w:drawing>
          <wp:inline distT="0" distB="0" distL="0" distR="0">
            <wp:extent cx="365760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914400"/>
                    </a:xfrm>
                    <a:prstGeom prst="rect">
                      <a:avLst/>
                    </a:prstGeom>
                    <a:noFill/>
                    <a:ln>
                      <a:noFill/>
                    </a:ln>
                  </pic:spPr>
                </pic:pic>
              </a:graphicData>
            </a:graphic>
          </wp:inline>
        </w:drawing>
      </w:r>
    </w:p>
    <w:p w:rsidR="00697036" w:rsidRPr="00E41AE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 xml:space="preserve">Εικόνα 4.9.1: Ιεραρχία συνάρτησης </w:t>
      </w:r>
      <w:r>
        <w:rPr>
          <w:rFonts w:asciiTheme="minorHAnsi" w:hAnsiTheme="minorHAnsi" w:cstheme="minorHAnsi"/>
          <w:noProof/>
          <w:sz w:val="23"/>
          <w:szCs w:val="23"/>
          <w:lang w:val="en-US"/>
        </w:rPr>
        <w:t>KeySchedule</w:t>
      </w:r>
      <w:r w:rsidR="00E41AE7">
        <w:rPr>
          <w:rFonts w:asciiTheme="minorHAnsi" w:hAnsiTheme="minorHAnsi" w:cstheme="minorHAnsi"/>
          <w:noProof/>
          <w:sz w:val="23"/>
          <w:szCs w:val="23"/>
        </w:rPr>
        <w:t>.</w:t>
      </w:r>
    </w:p>
    <w:p w:rsidR="00F7395F" w:rsidRDefault="0059591A" w:rsidP="00562799">
      <w:pPr>
        <w:suppressAutoHyphens w:val="0"/>
        <w:spacing w:after="160" w:line="259" w:lineRule="auto"/>
        <w:jc w:val="center"/>
        <w:rPr>
          <w:noProof/>
        </w:rPr>
      </w:pPr>
      <w:r>
        <w:rPr>
          <w:noProof/>
          <w:lang w:eastAsia="el-GR"/>
        </w:rPr>
        <w:drawing>
          <wp:inline distT="0" distB="0" distL="0" distR="0">
            <wp:extent cx="3762375" cy="83608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7228" cy="839384"/>
                    </a:xfrm>
                    <a:prstGeom prst="rect">
                      <a:avLst/>
                    </a:prstGeom>
                    <a:noFill/>
                    <a:ln>
                      <a:noFill/>
                    </a:ln>
                  </pic:spPr>
                </pic:pic>
              </a:graphicData>
            </a:graphic>
          </wp:inline>
        </w:drawing>
      </w:r>
    </w:p>
    <w:p w:rsidR="00CC2A72" w:rsidRPr="00E41AE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4.9.2: Ιεραρχία συνάρτησης</w:t>
      </w:r>
      <w:r w:rsidRPr="00312898">
        <w:rPr>
          <w:rFonts w:asciiTheme="minorHAnsi" w:hAnsiTheme="minorHAnsi" w:cstheme="minorHAnsi"/>
          <w:noProof/>
          <w:sz w:val="23"/>
          <w:szCs w:val="23"/>
        </w:rPr>
        <w:t xml:space="preserve"> </w:t>
      </w:r>
      <w:r>
        <w:rPr>
          <w:rFonts w:asciiTheme="minorHAnsi" w:hAnsiTheme="minorHAnsi" w:cstheme="minorHAnsi"/>
          <w:noProof/>
          <w:sz w:val="23"/>
          <w:szCs w:val="23"/>
          <w:lang w:val="en-US"/>
        </w:rPr>
        <w:t>ByteSub</w:t>
      </w:r>
      <w:r w:rsidRPr="00312898">
        <w:rPr>
          <w:rFonts w:asciiTheme="minorHAnsi" w:hAnsiTheme="minorHAnsi" w:cstheme="minorHAnsi"/>
          <w:noProof/>
          <w:sz w:val="23"/>
          <w:szCs w:val="23"/>
        </w:rPr>
        <w:t>_</w:t>
      </w:r>
      <w:r>
        <w:rPr>
          <w:rFonts w:asciiTheme="minorHAnsi" w:hAnsiTheme="minorHAnsi" w:cstheme="minorHAnsi"/>
          <w:noProof/>
          <w:sz w:val="23"/>
          <w:szCs w:val="23"/>
          <w:lang w:val="en-US"/>
        </w:rPr>
        <w:t>ShiftRow</w:t>
      </w:r>
      <w:r w:rsidR="00E41AE7">
        <w:rPr>
          <w:rFonts w:asciiTheme="minorHAnsi" w:hAnsiTheme="minorHAnsi" w:cstheme="minorHAnsi"/>
          <w:noProof/>
          <w:sz w:val="23"/>
          <w:szCs w:val="23"/>
        </w:rPr>
        <w:t>.</w:t>
      </w:r>
    </w:p>
    <w:p w:rsidR="00CC2A72" w:rsidRPr="0069143A" w:rsidRDefault="0059591A" w:rsidP="00562799">
      <w:pPr>
        <w:suppressAutoHyphens w:val="0"/>
        <w:spacing w:after="160" w:line="259" w:lineRule="auto"/>
        <w:jc w:val="center"/>
        <w:rPr>
          <w:rFonts w:ascii="Calibri" w:eastAsia="Calibri" w:hAnsi="Calibri"/>
          <w:sz w:val="23"/>
          <w:szCs w:val="23"/>
          <w:lang w:eastAsia="en-US"/>
        </w:rPr>
      </w:pPr>
      <w:r>
        <w:rPr>
          <w:noProof/>
          <w:lang w:eastAsia="el-GR"/>
        </w:rPr>
        <w:drawing>
          <wp:inline distT="0" distB="0" distL="0" distR="0">
            <wp:extent cx="3933825" cy="819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3825" cy="819150"/>
                    </a:xfrm>
                    <a:prstGeom prst="rect">
                      <a:avLst/>
                    </a:prstGeom>
                    <a:noFill/>
                    <a:ln>
                      <a:noFill/>
                    </a:ln>
                  </pic:spPr>
                </pic:pic>
              </a:graphicData>
            </a:graphic>
          </wp:inline>
        </w:drawing>
      </w:r>
    </w:p>
    <w:p w:rsidR="00CC2A72" w:rsidRPr="00E41AE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4.9.3: Ιεραρχία συνάρτησης</w:t>
      </w:r>
      <w:r>
        <w:rPr>
          <w:rFonts w:asciiTheme="minorHAnsi" w:hAnsiTheme="minorHAnsi" w:cstheme="minorHAnsi"/>
          <w:noProof/>
          <w:sz w:val="23"/>
          <w:szCs w:val="23"/>
          <w:lang w:val="en-US"/>
        </w:rPr>
        <w:t xml:space="preserve"> AddRoundKey</w:t>
      </w:r>
      <w:r w:rsidR="00E41AE7">
        <w:rPr>
          <w:rFonts w:asciiTheme="minorHAnsi" w:hAnsiTheme="minorHAnsi" w:cstheme="minorHAnsi"/>
          <w:noProof/>
          <w:sz w:val="23"/>
          <w:szCs w:val="23"/>
        </w:rPr>
        <w:t>.</w:t>
      </w:r>
    </w:p>
    <w:p w:rsidR="00697036" w:rsidRDefault="0059591A" w:rsidP="00562799">
      <w:pPr>
        <w:suppressAutoHyphens w:val="0"/>
        <w:spacing w:after="160" w:line="259" w:lineRule="auto"/>
        <w:jc w:val="center"/>
        <w:rPr>
          <w:noProof/>
        </w:rPr>
      </w:pPr>
      <w:r>
        <w:rPr>
          <w:noProof/>
          <w:lang w:eastAsia="el-GR"/>
        </w:rPr>
        <w:lastRenderedPageBreak/>
        <w:drawing>
          <wp:inline distT="0" distB="0" distL="0" distR="0">
            <wp:extent cx="4200525" cy="6738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2104" cy="678900"/>
                    </a:xfrm>
                    <a:prstGeom prst="rect">
                      <a:avLst/>
                    </a:prstGeom>
                    <a:noFill/>
                    <a:ln>
                      <a:noFill/>
                    </a:ln>
                  </pic:spPr>
                </pic:pic>
              </a:graphicData>
            </a:graphic>
          </wp:inline>
        </w:drawing>
      </w:r>
    </w:p>
    <w:p w:rsidR="00312898" w:rsidRPr="00D17F39"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4.9.4: Ιεραρχία συνάρτησης</w:t>
      </w:r>
      <w:r w:rsidRPr="00312898">
        <w:rPr>
          <w:rFonts w:asciiTheme="minorHAnsi" w:hAnsiTheme="minorHAnsi" w:cstheme="minorHAnsi"/>
          <w:noProof/>
          <w:sz w:val="23"/>
          <w:szCs w:val="23"/>
        </w:rPr>
        <w:t xml:space="preserve"> </w:t>
      </w:r>
      <w:r>
        <w:rPr>
          <w:rFonts w:asciiTheme="minorHAnsi" w:hAnsiTheme="minorHAnsi" w:cstheme="minorHAnsi"/>
          <w:noProof/>
          <w:sz w:val="23"/>
          <w:szCs w:val="23"/>
          <w:lang w:val="en-US"/>
        </w:rPr>
        <w:t>MixColumn</w:t>
      </w:r>
      <w:r w:rsidRPr="00312898">
        <w:rPr>
          <w:rFonts w:asciiTheme="minorHAnsi" w:hAnsiTheme="minorHAnsi" w:cstheme="minorHAnsi"/>
          <w:noProof/>
          <w:sz w:val="23"/>
          <w:szCs w:val="23"/>
        </w:rPr>
        <w:t>_</w:t>
      </w:r>
      <w:r>
        <w:rPr>
          <w:rFonts w:asciiTheme="minorHAnsi" w:hAnsiTheme="minorHAnsi" w:cstheme="minorHAnsi"/>
          <w:noProof/>
          <w:sz w:val="23"/>
          <w:szCs w:val="23"/>
          <w:lang w:val="en-US"/>
        </w:rPr>
        <w:t>AddRoundKey</w:t>
      </w:r>
      <w:r w:rsidR="00E41AE7">
        <w:rPr>
          <w:rFonts w:asciiTheme="minorHAnsi" w:hAnsiTheme="minorHAnsi" w:cstheme="minorHAnsi"/>
          <w:noProof/>
          <w:sz w:val="23"/>
          <w:szCs w:val="23"/>
        </w:rPr>
        <w:t>.</w:t>
      </w:r>
    </w:p>
    <w:p w:rsidR="00312898" w:rsidRPr="0045338D"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τις παραπάνω εικόνες βλέπουμε ότι όλες οι συναρτήσεις ανήκουν στην ιεραρχία την συνάρτησης </w:t>
      </w:r>
      <w:r w:rsidRPr="00F7395F">
        <w:rPr>
          <w:rFonts w:ascii="Calibri" w:eastAsia="Calibri" w:hAnsi="Calibri"/>
          <w:b/>
          <w:sz w:val="23"/>
          <w:szCs w:val="23"/>
          <w:lang w:val="en-US" w:eastAsia="en-US"/>
        </w:rPr>
        <w:t>encrypt</w:t>
      </w:r>
      <w:r w:rsidR="00C86BA5">
        <w:rPr>
          <w:rFonts w:ascii="Calibri" w:eastAsia="Calibri" w:hAnsi="Calibri"/>
          <w:b/>
          <w:sz w:val="23"/>
          <w:szCs w:val="23"/>
          <w:lang w:eastAsia="en-US"/>
        </w:rPr>
        <w:t>()</w:t>
      </w:r>
      <w:r w:rsidR="0045338D">
        <w:rPr>
          <w:rFonts w:ascii="Calibri" w:eastAsia="Calibri" w:hAnsi="Calibri"/>
          <w:sz w:val="23"/>
          <w:szCs w:val="23"/>
          <w:lang w:eastAsia="en-US"/>
        </w:rPr>
        <w:t>.</w:t>
      </w:r>
    </w:p>
    <w:p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r>
        <w:rPr>
          <w:rFonts w:ascii="Calibri" w:eastAsia="Calibri" w:hAnsi="Calibri"/>
          <w:sz w:val="23"/>
          <w:szCs w:val="23"/>
          <w:lang w:val="en-US" w:eastAsia="en-US"/>
        </w:rPr>
        <w:t>printf</w:t>
      </w:r>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για να προσπελαθούν σωστά</w:t>
      </w:r>
      <w:r w:rsidR="00CC2A72">
        <w:rPr>
          <w:rFonts w:ascii="Calibri" w:eastAsia="Calibri" w:hAnsi="Calibri"/>
          <w:sz w:val="23"/>
          <w:szCs w:val="23"/>
          <w:lang w:eastAsia="en-US"/>
        </w:rPr>
        <w:t xml:space="preserve"> και είναι τα παρακάτω:</w:t>
      </w:r>
    </w:p>
    <w:p w:rsidR="00CC2A72" w:rsidRPr="00CC2A72" w:rsidRDefault="0059591A" w:rsidP="00877E56">
      <w:pPr>
        <w:suppressAutoHyphens w:val="0"/>
        <w:spacing w:after="160" w:line="259" w:lineRule="auto"/>
        <w:ind w:firstLine="720"/>
        <w:rPr>
          <w:rFonts w:ascii="Calibri" w:eastAsia="Calibri" w:hAnsi="Calibri"/>
          <w:sz w:val="23"/>
          <w:szCs w:val="23"/>
          <w:lang w:eastAsia="en-US"/>
        </w:rPr>
      </w:pPr>
      <w:r>
        <w:rPr>
          <w:noProof/>
          <w:lang w:eastAsia="el-GR"/>
        </w:rPr>
        <w:drawing>
          <wp:inline distT="0" distB="0" distL="0" distR="0">
            <wp:extent cx="1466850" cy="100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6850" cy="1009650"/>
                    </a:xfrm>
                    <a:prstGeom prst="rect">
                      <a:avLst/>
                    </a:prstGeom>
                    <a:noFill/>
                    <a:ln>
                      <a:noFill/>
                    </a:ln>
                  </pic:spPr>
                </pic:pic>
              </a:graphicData>
            </a:graphic>
          </wp:inline>
        </w:drawing>
      </w:r>
    </w:p>
    <w:p w:rsidR="00CC2A72" w:rsidRPr="00DC2C8E"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τις </w:t>
      </w:r>
      <w:r w:rsidR="006A5FC1">
        <w:rPr>
          <w:rFonts w:ascii="Calibri" w:eastAsia="Calibri" w:hAnsi="Calibri"/>
          <w:sz w:val="23"/>
          <w:szCs w:val="23"/>
          <w:lang w:eastAsia="en-US"/>
        </w:rPr>
        <w:t>εισαγάγαμε</w:t>
      </w:r>
      <w:r>
        <w:rPr>
          <w:rFonts w:ascii="Calibri" w:eastAsia="Calibri" w:hAnsi="Calibri"/>
          <w:sz w:val="23"/>
          <w:szCs w:val="23"/>
          <w:lang w:eastAsia="en-US"/>
        </w:rPr>
        <w:t xml:space="preserve"> στις συναρτήσεις που είναι κάτω από την κυριαρχία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 xml:space="preserve">Τελευταία τροποποίηση που κάναμε 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r w:rsidR="008C2A2F">
        <w:rPr>
          <w:rFonts w:ascii="Calibri" w:eastAsia="Calibri" w:hAnsi="Calibri"/>
          <w:sz w:val="23"/>
          <w:szCs w:val="23"/>
          <w:lang w:eastAsia="en-US"/>
        </w:rPr>
        <w:t xml:space="preserve">σβήσαμε και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Πέρα από όλα αυτά, δεν χρειάστηκε να 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2E53B7">
        <w:rPr>
          <w:rFonts w:ascii="Calibri" w:eastAsia="Calibri" w:hAnsi="Calibri"/>
          <w:sz w:val="23"/>
          <w:szCs w:val="23"/>
          <w:lang w:eastAsia="en-US"/>
        </w:rPr>
        <w:t xml:space="preserve">Το κύκλωμα που δημιουργήθηκε </w:t>
      </w:r>
      <w:r>
        <w:rPr>
          <w:rFonts w:ascii="Calibri" w:eastAsia="Calibri" w:hAnsi="Calibri"/>
          <w:sz w:val="23"/>
          <w:szCs w:val="23"/>
          <w:lang w:eastAsia="en-US"/>
        </w:rPr>
        <w:t xml:space="preserve">έχει </w:t>
      </w:r>
      <w:r w:rsidR="0030056A">
        <w:rPr>
          <w:rFonts w:ascii="Calibri" w:eastAsia="Calibri" w:hAnsi="Calibri"/>
          <w:sz w:val="23"/>
          <w:szCs w:val="23"/>
          <w:lang w:eastAsia="en-US"/>
        </w:rPr>
        <w:t xml:space="preserve">απόδοση </w:t>
      </w:r>
      <w:r>
        <w:rPr>
          <w:rFonts w:ascii="Calibri" w:eastAsia="Calibri" w:hAnsi="Calibri"/>
          <w:sz w:val="23"/>
          <w:szCs w:val="23"/>
          <w:lang w:eastAsia="en-US"/>
        </w:rPr>
        <w:t xml:space="preserve">1092 </w:t>
      </w:r>
      <w:r w:rsidR="00DC2C8E">
        <w:rPr>
          <w:rFonts w:ascii="Calibri" w:eastAsia="Calibri" w:hAnsi="Calibri"/>
          <w:sz w:val="23"/>
          <w:szCs w:val="23"/>
          <w:lang w:eastAsia="en-US"/>
        </w:rPr>
        <w:t xml:space="preserve">καθώς βλέπουμε </w:t>
      </w:r>
      <w:r w:rsidR="00893909">
        <w:rPr>
          <w:rFonts w:ascii="Calibri" w:eastAsia="Calibri" w:hAnsi="Calibri"/>
          <w:sz w:val="23"/>
          <w:szCs w:val="23"/>
          <w:lang w:eastAsia="en-US"/>
        </w:rPr>
        <w:t xml:space="preserve">τους πόρους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 xml:space="preserve">δεσμεύει </w:t>
      </w:r>
      <w:r w:rsidR="00312898">
        <w:rPr>
          <w:rFonts w:ascii="Calibri" w:eastAsia="Calibri" w:hAnsi="Calibri"/>
          <w:sz w:val="23"/>
          <w:szCs w:val="23"/>
          <w:lang w:eastAsia="en-US"/>
        </w:rPr>
        <w:t>στον Πίνακα 2.4</w:t>
      </w:r>
      <w:r w:rsidR="00DC2C8E">
        <w:rPr>
          <w:rFonts w:ascii="Calibri" w:eastAsia="Calibri" w:hAnsi="Calibri"/>
          <w:sz w:val="23"/>
          <w:szCs w:val="23"/>
          <w:lang w:eastAsia="en-US"/>
        </w:rPr>
        <w:t>.</w:t>
      </w:r>
    </w:p>
    <w:p w:rsidR="00CC2A72" w:rsidRDefault="0059591A" w:rsidP="00CD4AB8">
      <w:pPr>
        <w:suppressAutoHyphens w:val="0"/>
        <w:spacing w:after="160" w:line="259" w:lineRule="auto"/>
        <w:jc w:val="center"/>
        <w:rPr>
          <w:noProof/>
        </w:rPr>
      </w:pPr>
      <w:bookmarkStart w:id="67" w:name="_Hlk512183748"/>
      <w:r>
        <w:rPr>
          <w:noProof/>
          <w:lang w:eastAsia="el-GR"/>
        </w:rPr>
        <w:drawing>
          <wp:inline distT="0" distB="0" distL="0" distR="0">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67"/>
    </w:p>
    <w:p w:rsidR="00312898" w:rsidRPr="00322BC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Πίνακας 2.4:</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312898" w:rsidRPr="00312898" w:rsidRDefault="00312898" w:rsidP="00CD4AB8">
      <w:pPr>
        <w:suppressAutoHyphens w:val="0"/>
        <w:spacing w:after="160" w:line="259" w:lineRule="auto"/>
        <w:jc w:val="center"/>
        <w:rPr>
          <w:noProof/>
        </w:rPr>
      </w:pPr>
    </w:p>
    <w:p w:rsidR="00834C88" w:rsidRDefault="0059591A" w:rsidP="00CD4AB8">
      <w:pPr>
        <w:suppressAutoHyphens w:val="0"/>
        <w:spacing w:after="160" w:line="259" w:lineRule="auto"/>
        <w:jc w:val="center"/>
        <w:rPr>
          <w:rFonts w:ascii="Calibri" w:eastAsia="Calibri" w:hAnsi="Calibri"/>
          <w:sz w:val="23"/>
          <w:szCs w:val="23"/>
          <w:lang w:eastAsia="en-US"/>
        </w:rPr>
      </w:pPr>
      <w:r>
        <w:rPr>
          <w:noProof/>
          <w:lang w:eastAsia="el-GR"/>
        </w:rPr>
        <w:drawing>
          <wp:inline distT="0" distB="0" distL="0" distR="0">
            <wp:extent cx="1828800" cy="638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D17F39"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C86BA5">
        <w:rPr>
          <w:rFonts w:ascii="Calibri" w:eastAsia="Calibri" w:hAnsi="Calibri"/>
          <w:sz w:val="23"/>
          <w:szCs w:val="23"/>
          <w:lang w:val="en-US" w:eastAsia="en-US"/>
        </w:rPr>
        <w:t>benches</w:t>
      </w:r>
      <w:r>
        <w:rPr>
          <w:rFonts w:ascii="Calibri" w:eastAsia="Calibri" w:hAnsi="Calibri"/>
          <w:sz w:val="23"/>
          <w:szCs w:val="23"/>
          <w:lang w:eastAsia="en-US"/>
        </w:rPr>
        <w:t xml:space="preserve"> 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w:t>
      </w:r>
      <w:r>
        <w:rPr>
          <w:rFonts w:ascii="Calibri" w:eastAsia="Calibri" w:hAnsi="Calibri"/>
          <w:sz w:val="23"/>
          <w:szCs w:val="23"/>
          <w:lang w:eastAsia="en-US"/>
        </w:rPr>
        <w:lastRenderedPageBreak/>
        <w:t xml:space="preserve">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C86BA5">
        <w:rPr>
          <w:rFonts w:ascii="Calibri" w:eastAsia="Calibri" w:hAnsi="Calibri"/>
          <w:sz w:val="23"/>
          <w:szCs w:val="23"/>
          <w:lang w:val="en-US" w:eastAsia="en-US"/>
        </w:rPr>
        <w:t>benches</w:t>
      </w:r>
      <w:r w:rsidR="00C86BA5">
        <w:rPr>
          <w:rFonts w:ascii="Calibri" w:eastAsia="Calibri" w:hAnsi="Calibri"/>
          <w:sz w:val="23"/>
          <w:szCs w:val="23"/>
          <w:lang w:eastAsia="en-US"/>
        </w:rPr>
        <w:t>.</w:t>
      </w:r>
      <w:bookmarkStart w:id="68" w:name="_Toc511850879"/>
      <w:bookmarkStart w:id="69" w:name="_Toc512189514"/>
      <w:bookmarkStart w:id="70" w:name="_Toc512200233"/>
    </w:p>
    <w:p w:rsidR="004654D0" w:rsidRPr="004654D0" w:rsidRDefault="004654D0" w:rsidP="004654D0">
      <w:pPr>
        <w:suppressAutoHyphens w:val="0"/>
        <w:spacing w:after="160" w:line="259" w:lineRule="auto"/>
        <w:jc w:val="both"/>
        <w:rPr>
          <w:rFonts w:ascii="Calibri" w:eastAsia="Calibri" w:hAnsi="Calibri"/>
          <w:sz w:val="23"/>
          <w:szCs w:val="23"/>
          <w:lang w:eastAsia="en-US"/>
        </w:rPr>
      </w:pPr>
    </w:p>
    <w:p w:rsidR="001558F0" w:rsidRPr="0047497B" w:rsidRDefault="00A9098E" w:rsidP="00030418">
      <w:pPr>
        <w:pStyle w:val="Heading2"/>
        <w:jc w:val="left"/>
        <w:rPr>
          <w:sz w:val="23"/>
          <w:szCs w:val="23"/>
          <w:lang w:val="el-GR"/>
        </w:rPr>
      </w:pPr>
      <w:bookmarkStart w:id="71" w:name="_Toc515955422"/>
      <w:r w:rsidRPr="0047497B">
        <w:rPr>
          <w:lang w:val="el-GR"/>
        </w:rPr>
        <w:t xml:space="preserve">4.2 </w:t>
      </w:r>
      <w:r w:rsidR="004D5CCC" w:rsidRPr="0047497B">
        <w:rPr>
          <w:lang w:val="el-GR"/>
        </w:rPr>
        <w:t xml:space="preserve">Ομογενοποίηση </w:t>
      </w:r>
      <w:r w:rsidR="001558F0" w:rsidRPr="0047497B">
        <w:rPr>
          <w:lang w:val="el-GR"/>
        </w:rPr>
        <w:t>υλοποιήσεων</w:t>
      </w:r>
      <w:bookmarkEnd w:id="68"/>
      <w:bookmarkEnd w:id="69"/>
      <w:bookmarkEnd w:id="70"/>
      <w:bookmarkEnd w:id="71"/>
      <w:r w:rsidR="004D5CCC" w:rsidRPr="0047497B">
        <w:rPr>
          <w:lang w:val="el-GR"/>
        </w:rPr>
        <w:t xml:space="preserve"> </w:t>
      </w:r>
    </w:p>
    <w:p w:rsidR="007D508A" w:rsidRDefault="007D508A" w:rsidP="00834C88">
      <w:pPr>
        <w:suppressAutoHyphens w:val="0"/>
        <w:spacing w:after="160" w:line="259" w:lineRule="auto"/>
        <w:rPr>
          <w:rFonts w:ascii="Calibri" w:eastAsia="Calibri" w:hAnsi="Calibri"/>
          <w:sz w:val="23"/>
          <w:szCs w:val="23"/>
          <w:lang w:eastAsia="en-US"/>
        </w:rPr>
      </w:pP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rsidR="00834C88" w:rsidRPr="00FC0786" w:rsidRDefault="00834C88" w:rsidP="004654D0">
      <w:pPr>
        <w:suppressAutoHyphens w:val="0"/>
        <w:spacing w:after="160" w:line="259" w:lineRule="auto"/>
        <w:jc w:val="center"/>
        <w:rPr>
          <w:rFonts w:ascii="Calibri" w:eastAsia="Calibri" w:hAnsi="Calibri"/>
          <w:b/>
          <w:lang w:eastAsia="en-US"/>
        </w:rPr>
      </w:pPr>
      <w:r w:rsidRPr="00FC0786">
        <w:rPr>
          <w:rFonts w:ascii="Calibri" w:eastAsia="Calibri" w:hAnsi="Calibri"/>
          <w:b/>
          <w:lang w:eastAsia="en-US"/>
        </w:rPr>
        <w:t>Κύκλωμα 1:</w:t>
      </w:r>
    </w:p>
    <w:p w:rsidR="00834C88" w:rsidRPr="00C86BA5" w:rsidRDefault="00503396"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1, η συνάρτηση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503396" w:rsidRDefault="0059591A" w:rsidP="00562799">
      <w:pPr>
        <w:suppressAutoHyphens w:val="0"/>
        <w:spacing w:after="160" w:line="259" w:lineRule="auto"/>
        <w:jc w:val="center"/>
        <w:rPr>
          <w:noProof/>
        </w:rPr>
      </w:pPr>
      <w:r>
        <w:rPr>
          <w:noProof/>
          <w:lang w:eastAsia="el-GR"/>
        </w:rPr>
        <w:drawing>
          <wp:inline distT="0" distB="0" distL="0" distR="0">
            <wp:extent cx="5210175" cy="36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0175" cy="361950"/>
                    </a:xfrm>
                    <a:prstGeom prst="rect">
                      <a:avLst/>
                    </a:prstGeom>
                    <a:noFill/>
                    <a:ln>
                      <a:noFill/>
                    </a:ln>
                  </pic:spPr>
                </pic:pic>
              </a:graphicData>
            </a:graphic>
          </wp:inline>
        </w:drawing>
      </w:r>
    </w:p>
    <w:p w:rsidR="00503396" w:rsidRPr="00503396" w:rsidRDefault="00D90099" w:rsidP="001304A4">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rsidR="00503396" w:rsidRDefault="0059591A" w:rsidP="00877E56">
      <w:pPr>
        <w:suppressAutoHyphens w:val="0"/>
        <w:spacing w:after="160" w:line="259" w:lineRule="auto"/>
        <w:rPr>
          <w:noProof/>
        </w:rPr>
      </w:pPr>
      <w:r>
        <w:rPr>
          <w:noProof/>
          <w:lang w:eastAsia="el-GR"/>
        </w:rPr>
        <w:drawing>
          <wp:inline distT="0" distB="0" distL="0" distR="0">
            <wp:extent cx="1190625"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90625" cy="361950"/>
                    </a:xfrm>
                    <a:prstGeom prst="rect">
                      <a:avLst/>
                    </a:prstGeom>
                    <a:noFill/>
                    <a:ln>
                      <a:noFill/>
                    </a:ln>
                  </pic:spPr>
                </pic:pic>
              </a:graphicData>
            </a:graphic>
          </wp:inline>
        </w:drawing>
      </w:r>
    </w:p>
    <w:p w:rsidR="00503396" w:rsidRPr="00503396" w:rsidRDefault="0059591A" w:rsidP="00562799">
      <w:pPr>
        <w:suppressAutoHyphens w:val="0"/>
        <w:spacing w:after="160" w:line="259" w:lineRule="auto"/>
        <w:jc w:val="center"/>
        <w:rPr>
          <w:rFonts w:ascii="Calibri" w:eastAsia="Calibri" w:hAnsi="Calibri"/>
          <w:sz w:val="23"/>
          <w:szCs w:val="23"/>
          <w:lang w:eastAsia="en-US"/>
        </w:rPr>
      </w:pPr>
      <w:r>
        <w:rPr>
          <w:noProof/>
          <w:lang w:eastAsia="el-GR"/>
        </w:rPr>
        <w:drawing>
          <wp:inline distT="0" distB="0" distL="0" distR="0">
            <wp:extent cx="4029075" cy="180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9075" cy="180975"/>
                    </a:xfrm>
                    <a:prstGeom prst="rect">
                      <a:avLst/>
                    </a:prstGeom>
                    <a:noFill/>
                    <a:ln>
                      <a:noFill/>
                    </a:ln>
                  </pic:spPr>
                </pic:pic>
              </a:graphicData>
            </a:graphic>
          </wp:inline>
        </w:drawing>
      </w:r>
    </w:p>
    <w:p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Pr>
          <w:rFonts w:ascii="Calibri" w:eastAsia="Calibri" w:hAnsi="Calibri"/>
          <w:sz w:val="23"/>
          <w:szCs w:val="23"/>
          <w:lang w:eastAsia="en-US"/>
        </w:rPr>
        <w:t xml:space="preserve">χρησιμοποιεί  </w:t>
      </w:r>
      <w:r w:rsidR="00503396">
        <w:rPr>
          <w:rFonts w:ascii="Calibri" w:eastAsia="Calibri" w:hAnsi="Calibri"/>
          <w:sz w:val="23"/>
          <w:szCs w:val="23"/>
          <w:lang w:eastAsia="en-US"/>
        </w:rPr>
        <w:t>το κύκλωμα.</w:t>
      </w:r>
    </w:p>
    <w:p w:rsidR="00503396" w:rsidRDefault="0059591A" w:rsidP="00834C88">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rsidR="003120BA" w:rsidRDefault="003120BA" w:rsidP="00834C88">
      <w:pPr>
        <w:suppressAutoHyphens w:val="0"/>
        <w:spacing w:after="160" w:line="259" w:lineRule="auto"/>
        <w:rPr>
          <w:rFonts w:ascii="Calibri" w:eastAsia="Calibri" w:hAnsi="Calibri"/>
          <w:sz w:val="23"/>
          <w:szCs w:val="23"/>
          <w:lang w:eastAsia="en-US"/>
        </w:rPr>
      </w:pPr>
    </w:p>
    <w:p w:rsidR="003120BA" w:rsidRPr="003A6EA2" w:rsidRDefault="003120BA" w:rsidP="00834C88">
      <w:pPr>
        <w:suppressAutoHyphens w:val="0"/>
        <w:spacing w:after="160" w:line="259" w:lineRule="auto"/>
        <w:rPr>
          <w:rFonts w:ascii="Calibri" w:eastAsia="Calibri" w:hAnsi="Calibri"/>
          <w:sz w:val="23"/>
          <w:szCs w:val="23"/>
          <w:lang w:eastAsia="en-US"/>
        </w:rPr>
      </w:pPr>
    </w:p>
    <w:p w:rsidR="004654D0" w:rsidRDefault="004654D0" w:rsidP="004654D0">
      <w:pPr>
        <w:suppressAutoHyphens w:val="0"/>
        <w:spacing w:after="160" w:line="259" w:lineRule="auto"/>
        <w:rPr>
          <w:rFonts w:ascii="Calibri" w:eastAsia="Calibri" w:hAnsi="Calibri"/>
          <w:b/>
          <w:sz w:val="23"/>
          <w:szCs w:val="23"/>
          <w:lang w:eastAsia="en-US"/>
        </w:rPr>
      </w:pPr>
    </w:p>
    <w:p w:rsidR="004654D0" w:rsidRDefault="004654D0" w:rsidP="004654D0">
      <w:pPr>
        <w:suppressAutoHyphens w:val="0"/>
        <w:spacing w:after="160" w:line="259" w:lineRule="auto"/>
        <w:rPr>
          <w:rFonts w:ascii="Calibri" w:eastAsia="Calibri" w:hAnsi="Calibri"/>
          <w:b/>
          <w:sz w:val="23"/>
          <w:szCs w:val="23"/>
          <w:lang w:eastAsia="en-US"/>
        </w:rPr>
      </w:pPr>
    </w:p>
    <w:p w:rsidR="00503396" w:rsidRPr="00503396" w:rsidRDefault="00503396" w:rsidP="004654D0">
      <w:pPr>
        <w:suppressAutoHyphens w:val="0"/>
        <w:spacing w:after="160" w:line="259" w:lineRule="auto"/>
        <w:jc w:val="center"/>
        <w:rPr>
          <w:rFonts w:ascii="Calibri" w:eastAsia="Calibri" w:hAnsi="Calibri"/>
          <w:b/>
          <w:sz w:val="23"/>
          <w:szCs w:val="23"/>
          <w:lang w:eastAsia="en-US"/>
        </w:rPr>
      </w:pPr>
      <w:r w:rsidRPr="00503396">
        <w:rPr>
          <w:rFonts w:ascii="Calibri" w:eastAsia="Calibri" w:hAnsi="Calibri"/>
          <w:b/>
          <w:sz w:val="23"/>
          <w:szCs w:val="23"/>
          <w:lang w:eastAsia="en-US"/>
        </w:rPr>
        <w:lastRenderedPageBreak/>
        <w:t>Κύκλωμα 2:</w:t>
      </w:r>
    </w:p>
    <w:p w:rsidR="00503396" w:rsidRDefault="00503396"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w:t>
      </w:r>
      <w:r w:rsidRPr="00503396">
        <w:rPr>
          <w:rFonts w:ascii="Calibri" w:eastAsia="Calibri" w:hAnsi="Calibri"/>
          <w:sz w:val="23"/>
          <w:szCs w:val="23"/>
          <w:lang w:eastAsia="en-US"/>
        </w:rPr>
        <w:t>2</w:t>
      </w:r>
      <w:r>
        <w:rPr>
          <w:rFonts w:ascii="Calibri" w:eastAsia="Calibri" w:hAnsi="Calibri"/>
          <w:sz w:val="23"/>
          <w:szCs w:val="23"/>
          <w:lang w:eastAsia="en-US"/>
        </w:rPr>
        <w:t xml:space="preserve">, η συνάρτηση που γίνεται σύνθεση είναι η </w:t>
      </w:r>
      <w:r>
        <w:rPr>
          <w:rFonts w:ascii="Calibri" w:eastAsia="Calibri" w:hAnsi="Calibri"/>
          <w:sz w:val="23"/>
          <w:szCs w:val="23"/>
          <w:lang w:val="en-US" w:eastAsia="en-US"/>
        </w:rPr>
        <w:t>cipher</w:t>
      </w:r>
      <w:r w:rsidRPr="00503396">
        <w:rPr>
          <w:rFonts w:ascii="Calibri" w:eastAsia="Calibri" w:hAnsi="Calibri"/>
          <w:sz w:val="23"/>
          <w:szCs w:val="23"/>
          <w:lang w:eastAsia="en-US"/>
        </w:rPr>
        <w:t>().</w:t>
      </w:r>
    </w:p>
    <w:p w:rsidR="00503396" w:rsidRDefault="0059591A" w:rsidP="00877E56">
      <w:pPr>
        <w:suppressAutoHyphens w:val="0"/>
        <w:spacing w:after="160" w:line="259" w:lineRule="auto"/>
        <w:jc w:val="both"/>
        <w:rPr>
          <w:noProof/>
        </w:rPr>
      </w:pPr>
      <w:r>
        <w:rPr>
          <w:noProof/>
          <w:lang w:eastAsia="el-GR"/>
        </w:rPr>
        <w:drawing>
          <wp:inline distT="0" distB="0" distL="0" distR="0">
            <wp:extent cx="2286000" cy="2762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0" cy="276225"/>
                    </a:xfrm>
                    <a:prstGeom prst="rect">
                      <a:avLst/>
                    </a:prstGeom>
                    <a:noFill/>
                    <a:ln>
                      <a:noFill/>
                    </a:ln>
                  </pic:spPr>
                </pic:pic>
              </a:graphicData>
            </a:graphic>
          </wp:inline>
        </w:drawing>
      </w:r>
    </w:p>
    <w:p w:rsidR="00503396" w:rsidRDefault="007143F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συνάρτηση αυτή βλέπουμε ότι έχει ως ορίσματα την μεταβλητή </w:t>
      </w:r>
      <w:r w:rsidR="00503396">
        <w:rPr>
          <w:rFonts w:ascii="Calibri" w:eastAsia="Calibri" w:hAnsi="Calibri"/>
          <w:sz w:val="23"/>
          <w:szCs w:val="23"/>
          <w:lang w:val="en-US" w:eastAsia="en-US"/>
        </w:rPr>
        <w:t>out</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η οποία είναι τύπου </w:t>
      </w:r>
      <w:r w:rsidR="00503396">
        <w:rPr>
          <w:rFonts w:ascii="Calibri" w:eastAsia="Calibri" w:hAnsi="Calibri"/>
          <w:sz w:val="23"/>
          <w:szCs w:val="23"/>
          <w:lang w:val="en-US" w:eastAsia="en-US"/>
        </w:rPr>
        <w:t>unsigned</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val="en-US" w:eastAsia="en-US"/>
        </w:rPr>
        <w:t>char</w:t>
      </w:r>
      <w:r w:rsidR="00503396" w:rsidRPr="00503396">
        <w:rPr>
          <w:rFonts w:ascii="Calibri" w:eastAsia="Calibri" w:hAnsi="Calibri"/>
          <w:sz w:val="23"/>
          <w:szCs w:val="23"/>
          <w:lang w:eastAsia="en-US"/>
        </w:rPr>
        <w:t>.</w:t>
      </w:r>
    </w:p>
    <w:p w:rsidR="00503396" w:rsidRDefault="0059591A" w:rsidP="00877E56">
      <w:pPr>
        <w:suppressAutoHyphens w:val="0"/>
        <w:spacing w:after="160" w:line="259" w:lineRule="auto"/>
        <w:rPr>
          <w:noProof/>
        </w:rPr>
      </w:pPr>
      <w:r>
        <w:rPr>
          <w:noProof/>
          <w:lang w:eastAsia="el-GR"/>
        </w:rPr>
        <w:drawing>
          <wp:inline distT="0" distB="0" distL="0" distR="0">
            <wp:extent cx="1828800" cy="2762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276225"/>
                    </a:xfrm>
                    <a:prstGeom prst="rect">
                      <a:avLst/>
                    </a:prstGeom>
                    <a:noFill/>
                    <a:ln>
                      <a:noFill/>
                    </a:ln>
                  </pic:spPr>
                </pic:pic>
              </a:graphicData>
            </a:graphic>
          </wp:inline>
        </w:drawing>
      </w:r>
    </w:p>
    <w:p w:rsidR="00503396" w:rsidRPr="00CE4862" w:rsidRDefault="0059591A" w:rsidP="00877E56">
      <w:pPr>
        <w:suppressAutoHyphens w:val="0"/>
        <w:spacing w:after="160" w:line="259" w:lineRule="auto"/>
        <w:rPr>
          <w:noProof/>
        </w:rPr>
      </w:pPr>
      <w:r>
        <w:rPr>
          <w:noProof/>
          <w:lang w:eastAsia="el-GR"/>
        </w:rPr>
        <w:drawing>
          <wp:inline distT="0" distB="0" distL="0" distR="0">
            <wp:extent cx="2743200" cy="180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180975"/>
                    </a:xfrm>
                    <a:prstGeom prst="rect">
                      <a:avLst/>
                    </a:prstGeom>
                    <a:noFill/>
                    <a:ln>
                      <a:noFill/>
                    </a:ln>
                  </pic:spPr>
                </pic:pic>
              </a:graphicData>
            </a:graphic>
          </wp:inline>
        </w:drawing>
      </w:r>
      <w:r w:rsidR="00503396" w:rsidRPr="00CE4862">
        <w:rPr>
          <w:noProof/>
        </w:rPr>
        <w:t>.</w:t>
      </w:r>
    </w:p>
    <w:p w:rsidR="00503396"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που χρησιμοποιεί  το κύκλωμα</w:t>
      </w:r>
      <w:r w:rsidR="00503396">
        <w:rPr>
          <w:rFonts w:ascii="Calibri" w:eastAsia="Calibri" w:hAnsi="Calibri"/>
          <w:sz w:val="23"/>
          <w:szCs w:val="23"/>
          <w:lang w:eastAsia="en-US"/>
        </w:rPr>
        <w:t>.</w:t>
      </w:r>
    </w:p>
    <w:p w:rsidR="00503396" w:rsidRPr="00503396"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rsidR="00503396" w:rsidRPr="00FC0786"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t>Κύκλωμα 3:</w:t>
      </w:r>
    </w:p>
    <w:p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w:t>
      </w:r>
      <w:r w:rsidR="003F0C20" w:rsidRPr="003F0C20">
        <w:rPr>
          <w:rFonts w:ascii="Calibri" w:eastAsia="Calibri" w:hAnsi="Calibri"/>
          <w:sz w:val="23"/>
          <w:szCs w:val="23"/>
          <w:lang w:eastAsia="en-US"/>
        </w:rPr>
        <w:t>3</w:t>
      </w:r>
      <w:r>
        <w:rPr>
          <w:rFonts w:ascii="Calibri" w:eastAsia="Calibri" w:hAnsi="Calibri"/>
          <w:sz w:val="23"/>
          <w:szCs w:val="23"/>
          <w:lang w:eastAsia="en-US"/>
        </w:rPr>
        <w:t xml:space="preserve">, η συνάρτηση που γίνεται σύνθεση είναι η </w:t>
      </w:r>
      <w:r>
        <w:rPr>
          <w:rFonts w:ascii="Calibri" w:eastAsia="Calibri" w:hAnsi="Calibri"/>
          <w:sz w:val="23"/>
          <w:szCs w:val="23"/>
          <w:lang w:val="en-US" w:eastAsia="en-US"/>
        </w:rPr>
        <w:t>aes</w:t>
      </w:r>
      <w:r w:rsidRPr="00503396">
        <w:rPr>
          <w:rFonts w:ascii="Calibri" w:eastAsia="Calibri" w:hAnsi="Calibri"/>
          <w:sz w:val="23"/>
          <w:szCs w:val="23"/>
          <w:lang w:eastAsia="en-US"/>
        </w:rPr>
        <w:t>_</w:t>
      </w:r>
      <w:r>
        <w:rPr>
          <w:rFonts w:ascii="Calibri" w:eastAsia="Calibri" w:hAnsi="Calibri"/>
          <w:sz w:val="23"/>
          <w:szCs w:val="23"/>
          <w:lang w:val="en-US" w:eastAsia="en-US"/>
        </w:rPr>
        <w:t>main</w:t>
      </w:r>
      <w:r w:rsidRPr="00503396">
        <w:rPr>
          <w:rFonts w:ascii="Calibri" w:eastAsia="Calibri" w:hAnsi="Calibri"/>
          <w:sz w:val="23"/>
          <w:szCs w:val="23"/>
          <w:lang w:eastAsia="en-US"/>
        </w:rPr>
        <w:t>().</w:t>
      </w:r>
    </w:p>
    <w:p w:rsidR="00503396" w:rsidRDefault="0059591A" w:rsidP="00562799">
      <w:pPr>
        <w:suppressAutoHyphens w:val="0"/>
        <w:spacing w:after="160" w:line="259" w:lineRule="auto"/>
        <w:jc w:val="center"/>
        <w:rPr>
          <w:noProof/>
        </w:rPr>
      </w:pPr>
      <w:r>
        <w:rPr>
          <w:noProof/>
          <w:lang w:eastAsia="el-GR"/>
        </w:rPr>
        <w:drawing>
          <wp:inline distT="0" distB="0" distL="0" distR="0">
            <wp:extent cx="2466975" cy="2762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6975" cy="276225"/>
                    </a:xfrm>
                    <a:prstGeom prst="rect">
                      <a:avLst/>
                    </a:prstGeom>
                    <a:noFill/>
                    <a:ln>
                      <a:noFill/>
                    </a:ln>
                  </pic:spPr>
                </pic:pic>
              </a:graphicData>
            </a:graphic>
          </wp:inline>
        </w:drawing>
      </w:r>
    </w:p>
    <w:p w:rsidR="00D070CB" w:rsidRDefault="00785DC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συνάρτηση αυτή βλέπουμε ότι έχει ως ορίσματα τις μεταβλητές </w:t>
      </w:r>
      <w:r w:rsidR="00F42F19">
        <w:rPr>
          <w:rFonts w:ascii="Calibri" w:eastAsia="Calibri" w:hAnsi="Calibri"/>
          <w:sz w:val="23"/>
          <w:szCs w:val="23"/>
          <w:lang w:val="en-US" w:eastAsia="en-US"/>
        </w:rPr>
        <w:t>stamt</w:t>
      </w:r>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r w:rsidR="00F42F19">
        <w:rPr>
          <w:rFonts w:ascii="Calibri" w:eastAsia="Calibri" w:hAnsi="Calibri"/>
          <w:sz w:val="23"/>
          <w:szCs w:val="23"/>
          <w:lang w:val="en-US" w:eastAsia="en-US"/>
        </w:rPr>
        <w:t>int</w:t>
      </w:r>
      <w:r w:rsidR="00F42F19">
        <w:rPr>
          <w:rFonts w:ascii="Calibri" w:eastAsia="Calibri" w:hAnsi="Calibri"/>
          <w:sz w:val="23"/>
          <w:szCs w:val="23"/>
          <w:lang w:eastAsia="en-US"/>
        </w:rPr>
        <w:t>.</w:t>
      </w:r>
    </w:p>
    <w:p w:rsidR="00F42F19" w:rsidRDefault="0059591A" w:rsidP="00877E56">
      <w:pPr>
        <w:suppressAutoHyphens w:val="0"/>
        <w:spacing w:after="160" w:line="259" w:lineRule="auto"/>
        <w:rPr>
          <w:noProof/>
        </w:rPr>
      </w:pPr>
      <w:r>
        <w:rPr>
          <w:noProof/>
          <w:lang w:eastAsia="el-GR"/>
        </w:rPr>
        <w:drawing>
          <wp:inline distT="0" distB="0" distL="0" distR="0">
            <wp:extent cx="1647825" cy="552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inline>
        </w:drawing>
      </w:r>
    </w:p>
    <w:p w:rsidR="00785DCA" w:rsidRDefault="0059591A" w:rsidP="00785DCA">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2190750" cy="276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0750" cy="276225"/>
                    </a:xfrm>
                    <a:prstGeom prst="rect">
                      <a:avLst/>
                    </a:prstGeom>
                    <a:noFill/>
                    <a:ln>
                      <a:noFill/>
                    </a:ln>
                  </pic:spPr>
                </pic:pic>
              </a:graphicData>
            </a:graphic>
          </wp:inline>
        </w:drawing>
      </w:r>
    </w:p>
    <w:p w:rsidR="004654D0" w:rsidRDefault="004654D0" w:rsidP="00A00FBD">
      <w:pPr>
        <w:suppressAutoHyphens w:val="0"/>
        <w:spacing w:after="160" w:line="259" w:lineRule="auto"/>
        <w:rPr>
          <w:rFonts w:ascii="Calibri" w:eastAsia="Calibri" w:hAnsi="Calibri"/>
          <w:sz w:val="23"/>
          <w:szCs w:val="23"/>
          <w:lang w:eastAsia="en-US"/>
        </w:rPr>
      </w:pPr>
    </w:p>
    <w:p w:rsidR="004654D0" w:rsidRDefault="004654D0" w:rsidP="00A00FBD">
      <w:pPr>
        <w:suppressAutoHyphens w:val="0"/>
        <w:spacing w:after="160" w:line="259" w:lineRule="auto"/>
        <w:rPr>
          <w:rFonts w:ascii="Calibri" w:eastAsia="Calibri" w:hAnsi="Calibri"/>
          <w:sz w:val="23"/>
          <w:szCs w:val="23"/>
          <w:lang w:eastAsia="en-US"/>
        </w:rPr>
      </w:pPr>
    </w:p>
    <w:p w:rsidR="004654D0" w:rsidRDefault="004654D0" w:rsidP="00A00FBD">
      <w:pPr>
        <w:suppressAutoHyphens w:val="0"/>
        <w:spacing w:after="160" w:line="259" w:lineRule="auto"/>
        <w:rPr>
          <w:rFonts w:ascii="Calibri" w:eastAsia="Calibri" w:hAnsi="Calibri"/>
          <w:sz w:val="23"/>
          <w:szCs w:val="23"/>
          <w:lang w:eastAsia="en-US"/>
        </w:rPr>
      </w:pPr>
    </w:p>
    <w:p w:rsidR="004654D0" w:rsidRDefault="004654D0" w:rsidP="00A00FBD">
      <w:pPr>
        <w:suppressAutoHyphens w:val="0"/>
        <w:spacing w:after="160" w:line="259" w:lineRule="auto"/>
        <w:rPr>
          <w:rFonts w:ascii="Calibri" w:eastAsia="Calibri" w:hAnsi="Calibri"/>
          <w:sz w:val="23"/>
          <w:szCs w:val="23"/>
          <w:lang w:eastAsia="en-US"/>
        </w:rPr>
      </w:pPr>
    </w:p>
    <w:p w:rsidR="004654D0" w:rsidRDefault="004654D0" w:rsidP="00A00FBD">
      <w:pPr>
        <w:suppressAutoHyphens w:val="0"/>
        <w:spacing w:after="160" w:line="259" w:lineRule="auto"/>
        <w:rPr>
          <w:rFonts w:ascii="Calibri" w:eastAsia="Calibri" w:hAnsi="Calibri"/>
          <w:sz w:val="23"/>
          <w:szCs w:val="23"/>
          <w:lang w:eastAsia="en-US"/>
        </w:rPr>
      </w:pPr>
    </w:p>
    <w:p w:rsidR="004654D0" w:rsidRDefault="004654D0" w:rsidP="00A00FBD">
      <w:pPr>
        <w:suppressAutoHyphens w:val="0"/>
        <w:spacing w:after="160" w:line="259" w:lineRule="auto"/>
        <w:rPr>
          <w:rFonts w:ascii="Calibri" w:eastAsia="Calibri" w:hAnsi="Calibri"/>
          <w:sz w:val="23"/>
          <w:szCs w:val="23"/>
          <w:lang w:eastAsia="en-US"/>
        </w:rPr>
      </w:pPr>
    </w:p>
    <w:p w:rsidR="004654D0" w:rsidRDefault="004654D0" w:rsidP="00A00FBD">
      <w:pPr>
        <w:suppressAutoHyphens w:val="0"/>
        <w:spacing w:after="160" w:line="259" w:lineRule="auto"/>
        <w:rPr>
          <w:rFonts w:ascii="Calibri" w:eastAsia="Calibri" w:hAnsi="Calibri"/>
          <w:sz w:val="23"/>
          <w:szCs w:val="23"/>
          <w:lang w:eastAsia="en-US"/>
        </w:rPr>
      </w:pPr>
    </w:p>
    <w:p w:rsidR="004654D0" w:rsidRDefault="004654D0" w:rsidP="00A00FBD">
      <w:pPr>
        <w:suppressAutoHyphens w:val="0"/>
        <w:spacing w:after="160" w:line="259" w:lineRule="auto"/>
        <w:rPr>
          <w:rFonts w:ascii="Calibri" w:eastAsia="Calibri" w:hAnsi="Calibri"/>
          <w:sz w:val="23"/>
          <w:szCs w:val="23"/>
          <w:lang w:eastAsia="en-US"/>
        </w:rPr>
      </w:pPr>
    </w:p>
    <w:p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που χρησιμοποιεί  το κύκλωμα.</w:t>
      </w:r>
    </w:p>
    <w:p w:rsidR="00D070CB" w:rsidRDefault="0059591A" w:rsidP="00A00FBD">
      <w:pPr>
        <w:suppressAutoHyphens w:val="0"/>
        <w:spacing w:after="160" w:line="259" w:lineRule="auto"/>
        <w:rPr>
          <w:noProof/>
        </w:rPr>
      </w:pPr>
      <w:r>
        <w:rPr>
          <w:noProof/>
          <w:lang w:eastAsia="el-GR"/>
        </w:rPr>
        <w:drawing>
          <wp:inline distT="0" distB="0" distL="0" distR="0">
            <wp:extent cx="1733550" cy="2381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33550" cy="2381250"/>
                    </a:xfrm>
                    <a:prstGeom prst="rect">
                      <a:avLst/>
                    </a:prstGeom>
                    <a:noFill/>
                    <a:ln>
                      <a:noFill/>
                    </a:ln>
                  </pic:spPr>
                </pic:pic>
              </a:graphicData>
            </a:graphic>
          </wp:inline>
        </w:drawing>
      </w:r>
    </w:p>
    <w:p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Pr>
          <w:rFonts w:ascii="Calibri" w:eastAsia="Calibri" w:hAnsi="Calibri"/>
          <w:sz w:val="23"/>
          <w:szCs w:val="23"/>
          <w:lang w:eastAsia="en-US"/>
        </w:rPr>
        <w:t xml:space="preserve"> τα κυκλώματα 2 και 3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θα πρέπει να έχουν τα</w:t>
      </w:r>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2 και 3 </w:t>
      </w:r>
      <w:r w:rsidR="002C6FBC">
        <w:rPr>
          <w:rFonts w:ascii="Calibri" w:eastAsia="Calibri" w:hAnsi="Calibri"/>
          <w:sz w:val="23"/>
          <w:szCs w:val="23"/>
          <w:lang w:eastAsia="en-US"/>
        </w:rPr>
        <w:t>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D0553D" w:rsidRPr="009D47A9" w:rsidRDefault="00D0553D" w:rsidP="00030418">
      <w:pPr>
        <w:pStyle w:val="Heading3"/>
        <w:jc w:val="left"/>
      </w:pPr>
      <w:r w:rsidRPr="00D0553D">
        <w:t>Κύκλωμα 2</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να γίνει αυτό στο κύκλωμα 2 θα πρέπει να γίνουν οι εξής αλλαγές:</w:t>
      </w:r>
    </w:p>
    <w:p w:rsidR="00F42F19" w:rsidRDefault="00202ED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θα πρέπει να βάλουμε την </w:t>
      </w:r>
      <w:r w:rsidR="009D47A9">
        <w:rPr>
          <w:rFonts w:ascii="Calibri" w:eastAsia="Calibri" w:hAnsi="Calibri"/>
          <w:sz w:val="23"/>
          <w:szCs w:val="23"/>
          <w:lang w:eastAsia="en-US"/>
        </w:rPr>
        <w:t>κείμενο που πρόκειται να κρυπτογραφηθεί</w:t>
      </w:r>
      <w:r>
        <w:rPr>
          <w:rFonts w:ascii="Calibri" w:eastAsia="Calibri" w:hAnsi="Calibri"/>
          <w:sz w:val="23"/>
          <w:szCs w:val="23"/>
          <w:lang w:eastAsia="en-US"/>
        </w:rPr>
        <w:t xml:space="preserve"> </w:t>
      </w:r>
      <w:r w:rsidR="009D47A9">
        <w:rPr>
          <w:rFonts w:ascii="Calibri" w:eastAsia="Calibri" w:hAnsi="Calibri"/>
          <w:sz w:val="23"/>
          <w:szCs w:val="23"/>
          <w:lang w:eastAsia="en-US"/>
        </w:rPr>
        <w:t>καθώς</w:t>
      </w:r>
      <w:r>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Pr>
          <w:rFonts w:ascii="Calibri" w:eastAsia="Calibri" w:hAnsi="Calibri"/>
          <w:sz w:val="23"/>
          <w:szCs w:val="23"/>
          <w:lang w:val="en-US" w:eastAsia="en-US"/>
        </w:rPr>
        <w:t>bench</w:t>
      </w:r>
      <w:r w:rsidR="0077263C">
        <w:rPr>
          <w:rFonts w:ascii="Calibri" w:eastAsia="Calibri" w:hAnsi="Calibri"/>
          <w:sz w:val="23"/>
          <w:szCs w:val="23"/>
          <w:lang w:eastAsia="en-US"/>
        </w:rPr>
        <w:t>.Σ</w:t>
      </w:r>
      <w:r>
        <w:rPr>
          <w:rFonts w:ascii="Calibri" w:eastAsia="Calibri" w:hAnsi="Calibri"/>
          <w:sz w:val="23"/>
          <w:szCs w:val="23"/>
          <w:lang w:eastAsia="en-US"/>
        </w:rPr>
        <w:t>την αρχή ήταν μέσα στην συνάρτηση που θα γίνει η σύνθεση.</w:t>
      </w:r>
      <w:r w:rsidR="00D94B2B">
        <w:rPr>
          <w:rFonts w:ascii="Calibri" w:eastAsia="Calibri" w:hAnsi="Calibri"/>
          <w:sz w:val="23"/>
          <w:szCs w:val="23"/>
          <w:lang w:eastAsia="en-US"/>
        </w:rPr>
        <w:t xml:space="preserve"> </w:t>
      </w:r>
      <w:r>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Pr>
          <w:rFonts w:ascii="Calibri" w:eastAsia="Calibri" w:hAnsi="Calibri"/>
          <w:sz w:val="23"/>
          <w:szCs w:val="23"/>
          <w:lang w:eastAsia="en-US"/>
        </w:rPr>
        <w:t xml:space="preserve"> μεταβλητές </w:t>
      </w:r>
      <w:r>
        <w:rPr>
          <w:rFonts w:ascii="Calibri" w:eastAsia="Calibri" w:hAnsi="Calibri"/>
          <w:sz w:val="23"/>
          <w:szCs w:val="23"/>
          <w:lang w:val="en-US" w:eastAsia="en-US"/>
        </w:rPr>
        <w:t>in</w:t>
      </w:r>
      <w:r w:rsidRPr="00202ED4">
        <w:rPr>
          <w:rFonts w:ascii="Calibri" w:eastAsia="Calibri" w:hAnsi="Calibri"/>
          <w:sz w:val="23"/>
          <w:szCs w:val="23"/>
          <w:lang w:eastAsia="en-US"/>
        </w:rPr>
        <w:t xml:space="preserve">, </w:t>
      </w:r>
      <w:r>
        <w:rPr>
          <w:rFonts w:ascii="Calibri" w:eastAsia="Calibri" w:hAnsi="Calibri"/>
          <w:sz w:val="23"/>
          <w:szCs w:val="23"/>
          <w:lang w:eastAsia="en-US"/>
        </w:rPr>
        <w:t xml:space="preserve"> </w:t>
      </w:r>
      <w:r>
        <w:rPr>
          <w:rFonts w:ascii="Calibri" w:eastAsia="Calibri" w:hAnsi="Calibri"/>
          <w:sz w:val="23"/>
          <w:szCs w:val="23"/>
          <w:lang w:val="en-US" w:eastAsia="en-US"/>
        </w:rPr>
        <w:t>key</w:t>
      </w:r>
      <w:r w:rsidRPr="00202ED4">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το </w:t>
      </w:r>
      <w:r>
        <w:rPr>
          <w:rFonts w:ascii="Calibri" w:eastAsia="Calibri" w:hAnsi="Calibri"/>
          <w:sz w:val="23"/>
          <w:szCs w:val="23"/>
          <w:lang w:val="en-US" w:eastAsia="en-US"/>
        </w:rPr>
        <w:t>out</w:t>
      </w:r>
      <w:r w:rsidRPr="00202ED4">
        <w:rPr>
          <w:rFonts w:ascii="Calibri" w:eastAsia="Calibri" w:hAnsi="Calibri"/>
          <w:sz w:val="23"/>
          <w:szCs w:val="23"/>
          <w:lang w:eastAsia="en-US"/>
        </w:rPr>
        <w:t>.</w:t>
      </w:r>
    </w:p>
    <w:p w:rsidR="001F2E55" w:rsidRPr="00562799" w:rsidRDefault="0059591A" w:rsidP="00877E56">
      <w:pPr>
        <w:suppressAutoHyphens w:val="0"/>
        <w:spacing w:after="160" w:line="259" w:lineRule="auto"/>
        <w:rPr>
          <w:noProof/>
        </w:rPr>
      </w:pPr>
      <w:r>
        <w:rPr>
          <w:noProof/>
          <w:lang w:eastAsia="el-GR"/>
        </w:rPr>
        <w:drawing>
          <wp:inline distT="0" distB="0" distL="0" distR="0">
            <wp:extent cx="5305425" cy="1924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5425" cy="1924050"/>
                    </a:xfrm>
                    <a:prstGeom prst="rect">
                      <a:avLst/>
                    </a:prstGeom>
                    <a:noFill/>
                    <a:ln>
                      <a:noFill/>
                    </a:ln>
                  </pic:spPr>
                </pic:pic>
              </a:graphicData>
            </a:graphic>
          </wp:inline>
        </w:drawing>
      </w:r>
    </w:p>
    <w:p w:rsidR="00606B96" w:rsidRDefault="00410B78" w:rsidP="00606B96">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 xml:space="preserve">το περιεχόμενο των </w:t>
      </w:r>
      <w:r>
        <w:rPr>
          <w:rFonts w:ascii="Calibri" w:eastAsia="Calibri" w:hAnsi="Calibri"/>
          <w:sz w:val="23"/>
          <w:szCs w:val="23"/>
          <w:lang w:eastAsia="en-US"/>
        </w:rPr>
        <w:t xml:space="preserve"> </w:t>
      </w:r>
      <w:r w:rsidR="00CC591A">
        <w:rPr>
          <w:rFonts w:ascii="Calibri" w:eastAsia="Calibri" w:hAnsi="Calibri"/>
          <w:sz w:val="23"/>
          <w:szCs w:val="23"/>
          <w:lang w:eastAsia="en-US"/>
        </w:rPr>
        <w:t>πινάκων</w:t>
      </w:r>
      <w:r>
        <w:rPr>
          <w:rFonts w:ascii="Calibri" w:eastAsia="Calibri" w:hAnsi="Calibri"/>
          <w:sz w:val="23"/>
          <w:szCs w:val="23"/>
          <w:lang w:eastAsia="en-US"/>
        </w:rPr>
        <w:t xml:space="preserve"> temp και </w:t>
      </w:r>
      <w:r>
        <w:rPr>
          <w:rFonts w:ascii="Calibri" w:eastAsia="Calibri" w:hAnsi="Calibri"/>
          <w:sz w:val="23"/>
          <w:szCs w:val="23"/>
          <w:lang w:val="en-US" w:eastAsia="en-US"/>
        </w:rPr>
        <w:t>temp</w:t>
      </w:r>
      <w:r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F14E4E">
        <w:rPr>
          <w:rFonts w:ascii="Calibri" w:eastAsia="Calibri" w:hAnsi="Calibri"/>
          <w:sz w:val="23"/>
          <w:szCs w:val="23"/>
          <w:lang w:val="en-US" w:eastAsia="en-US"/>
        </w:rPr>
        <w:t>loop</w:t>
      </w:r>
      <w:r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Pr>
          <w:rFonts w:ascii="Calibri" w:eastAsia="Calibri" w:hAnsi="Calibri"/>
          <w:sz w:val="23"/>
          <w:szCs w:val="23"/>
          <w:lang w:eastAsia="en-US"/>
        </w:rPr>
        <w:t>στην παρακάτω εικόνα.</w:t>
      </w:r>
    </w:p>
    <w:p w:rsidR="00F14E4E" w:rsidRDefault="0059591A" w:rsidP="00606B96">
      <w:pPr>
        <w:suppressAutoHyphens w:val="0"/>
        <w:spacing w:after="160" w:line="259" w:lineRule="auto"/>
        <w:jc w:val="both"/>
        <w:rPr>
          <w:rFonts w:ascii="Calibri" w:eastAsia="Calibri" w:hAnsi="Calibri"/>
          <w:sz w:val="23"/>
          <w:szCs w:val="23"/>
          <w:lang w:eastAsia="en-US"/>
        </w:rPr>
      </w:pPr>
      <w:r>
        <w:rPr>
          <w:noProof/>
          <w:lang w:eastAsia="el-GR"/>
        </w:rPr>
        <w:drawing>
          <wp:inline distT="0" distB="0" distL="0" distR="0">
            <wp:extent cx="5667375"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7375" cy="457200"/>
                    </a:xfrm>
                    <a:prstGeom prst="rect">
                      <a:avLst/>
                    </a:prstGeom>
                    <a:noFill/>
                    <a:ln>
                      <a:noFill/>
                    </a:ln>
                  </pic:spPr>
                </pic:pic>
              </a:graphicData>
            </a:graphic>
          </wp:inline>
        </w:drawing>
      </w:r>
    </w:p>
    <w:p w:rsidR="005418F8"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θα πρέπει να αντικαταστήσουμε </w:t>
      </w:r>
      <w:r w:rsidR="00410B78">
        <w:rPr>
          <w:rFonts w:ascii="Calibri" w:eastAsia="Calibri" w:hAnsi="Calibri"/>
          <w:sz w:val="23"/>
          <w:szCs w:val="23"/>
          <w:lang w:eastAsia="en-US"/>
        </w:rPr>
        <w:t>τις</w:t>
      </w:r>
      <w:r w:rsidR="00410B78" w:rsidRPr="00410B78">
        <w:rPr>
          <w:rFonts w:ascii="Calibri" w:eastAsia="Calibri" w:hAnsi="Calibri"/>
          <w:sz w:val="23"/>
          <w:szCs w:val="23"/>
          <w:lang w:eastAsia="en-US"/>
        </w:rPr>
        <w:t xml:space="preserve"> μεταβλητ</w:t>
      </w:r>
      <w:r w:rsidR="00410B78">
        <w:rPr>
          <w:rFonts w:ascii="Calibri" w:eastAsia="Calibri" w:hAnsi="Calibri"/>
          <w:sz w:val="23"/>
          <w:szCs w:val="23"/>
          <w:lang w:eastAsia="en-US"/>
        </w:rPr>
        <w:t>ές</w:t>
      </w:r>
      <w:r>
        <w:rPr>
          <w:rFonts w:ascii="Calibri" w:eastAsia="Calibri" w:hAnsi="Calibri"/>
          <w:sz w:val="23"/>
          <w:szCs w:val="23"/>
          <w:lang w:eastAsia="en-US"/>
        </w:rPr>
        <w:t xml:space="preserve"> </w:t>
      </w:r>
      <w:r>
        <w:rPr>
          <w:rFonts w:ascii="Calibri" w:eastAsia="Calibri" w:hAnsi="Calibri"/>
          <w:sz w:val="23"/>
          <w:szCs w:val="23"/>
          <w:lang w:val="en-US" w:eastAsia="en-US"/>
        </w:rPr>
        <w:t>out</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5418F8">
        <w:rPr>
          <w:rFonts w:ascii="Calibri" w:eastAsia="Calibri" w:hAnsi="Calibri"/>
          <w:sz w:val="23"/>
          <w:szCs w:val="23"/>
          <w:lang w:eastAsia="en-US"/>
        </w:rPr>
        <w:t xml:space="preserve"> </w:t>
      </w:r>
      <w:r>
        <w:rPr>
          <w:rFonts w:ascii="Calibri" w:eastAsia="Calibri" w:hAnsi="Calibri"/>
          <w:sz w:val="23"/>
          <w:szCs w:val="23"/>
          <w:lang w:eastAsia="en-US"/>
        </w:rPr>
        <w:t>με μία μεταβλητή που θα είναι η</w:t>
      </w:r>
      <w:r w:rsidR="00410B78">
        <w:rPr>
          <w:rFonts w:ascii="Calibri" w:eastAsia="Calibri" w:hAnsi="Calibri"/>
          <w:sz w:val="23"/>
          <w:szCs w:val="23"/>
          <w:lang w:eastAsia="en-US"/>
        </w:rPr>
        <w:t xml:space="preserve"> μεταβλητή</w:t>
      </w:r>
      <w:r>
        <w:rPr>
          <w:rFonts w:ascii="Calibri" w:eastAsia="Calibri" w:hAnsi="Calibri"/>
          <w:sz w:val="23"/>
          <w:szCs w:val="23"/>
          <w:lang w:eastAsia="en-US"/>
        </w:rPr>
        <w:t xml:space="preserve"> </w:t>
      </w:r>
      <w:r w:rsidR="00F062AB">
        <w:rPr>
          <w:rFonts w:ascii="Calibri" w:eastAsia="Calibri" w:hAnsi="Calibri"/>
          <w:sz w:val="23"/>
          <w:szCs w:val="23"/>
          <w:lang w:eastAsia="en-US"/>
        </w:rPr>
        <w:t xml:space="preserve">που θα την ονομάσομε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και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8B7060"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3295650" cy="180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95650" cy="180975"/>
                    </a:xfrm>
                    <a:prstGeom prst="rect">
                      <a:avLst/>
                    </a:prstGeom>
                    <a:noFill/>
                    <a:ln>
                      <a:noFill/>
                    </a:ln>
                  </pic:spPr>
                </pic:pic>
              </a:graphicData>
            </a:graphic>
          </wp:inline>
        </w:drawing>
      </w:r>
    </w:p>
    <w:p w:rsidR="00F14E4E" w:rsidRDefault="00B06AF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θα το βάλουμε στο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rsidR="00FF6392" w:rsidRDefault="0059591A" w:rsidP="00877E56">
      <w:pPr>
        <w:suppressAutoHyphens w:val="0"/>
        <w:spacing w:after="160" w:line="259" w:lineRule="auto"/>
        <w:jc w:val="both"/>
        <w:rPr>
          <w:noProof/>
        </w:rPr>
      </w:pPr>
      <w:r>
        <w:rPr>
          <w:noProof/>
          <w:lang w:eastAsia="el-GR"/>
        </w:rPr>
        <w:drawing>
          <wp:inline distT="0" distB="0" distL="0" distR="0">
            <wp:extent cx="2838450" cy="1466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38450" cy="1466850"/>
                    </a:xfrm>
                    <a:prstGeom prst="rect">
                      <a:avLst/>
                    </a:prstGeom>
                    <a:noFill/>
                    <a:ln>
                      <a:noFill/>
                    </a:ln>
                  </pic:spPr>
                </pic:pic>
              </a:graphicData>
            </a:graphic>
          </wp:inline>
        </w:drawing>
      </w:r>
    </w:p>
    <w:p w:rsidR="004A042A" w:rsidRDefault="00472FAF"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r w:rsidR="004A042A">
        <w:rPr>
          <w:rFonts w:ascii="Calibri" w:eastAsia="Calibri" w:hAnsi="Calibri"/>
          <w:sz w:val="23"/>
          <w:szCs w:val="23"/>
          <w:lang w:eastAsia="en-US"/>
        </w:rPr>
        <w:t xml:space="preserve"> </w:t>
      </w:r>
      <w:r w:rsidR="00763AAF">
        <w:rPr>
          <w:rFonts w:ascii="Calibri" w:eastAsia="Calibri" w:hAnsi="Calibri"/>
          <w:sz w:val="23"/>
          <w:szCs w:val="23"/>
          <w:lang w:eastAsia="en-US"/>
        </w:rPr>
        <w:t xml:space="preserve">Επιπρόσθετα, </w:t>
      </w:r>
      <w:r w:rsidR="004A042A">
        <w:rPr>
          <w:rFonts w:ascii="Calibri" w:eastAsia="Calibri" w:hAnsi="Calibri"/>
          <w:sz w:val="23"/>
          <w:szCs w:val="23"/>
          <w:lang w:eastAsia="en-US"/>
        </w:rPr>
        <w:t xml:space="preserve">θα μεταφέρουμε τον κώδικα που υπάρχει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και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r w:rsidR="004A042A">
        <w:rPr>
          <w:rFonts w:ascii="Calibri" w:eastAsia="Calibri" w:hAnsi="Calibri"/>
          <w:sz w:val="23"/>
          <w:szCs w:val="23"/>
          <w:lang w:val="en-US" w:eastAsia="en-US"/>
        </w:rPr>
        <w:t>printf</w:t>
      </w:r>
      <w:r w:rsidR="004A042A" w:rsidRPr="004A042A">
        <w:rPr>
          <w:rFonts w:ascii="Calibri" w:eastAsia="Calibri" w:hAnsi="Calibri"/>
          <w:sz w:val="23"/>
          <w:szCs w:val="23"/>
          <w:lang w:eastAsia="en-US"/>
        </w:rPr>
        <w:t xml:space="preserve"> </w:t>
      </w:r>
      <w:r w:rsidR="00763AAF">
        <w:rPr>
          <w:rFonts w:ascii="Calibri" w:eastAsia="Calibri" w:hAnsi="Calibri"/>
          <w:sz w:val="23"/>
          <w:szCs w:val="23"/>
          <w:lang w:eastAsia="en-US"/>
        </w:rPr>
        <w:t xml:space="preserve">μπορούμε </w:t>
      </w:r>
      <w:r w:rsidR="009D7549">
        <w:rPr>
          <w:rFonts w:ascii="Calibri" w:eastAsia="Calibri" w:hAnsi="Calibri"/>
          <w:sz w:val="23"/>
          <w:szCs w:val="23"/>
          <w:lang w:eastAsia="en-US"/>
        </w:rPr>
        <w:t xml:space="preserve">να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που αποτελεί το κρυπτογραφημένο μήνυμα.</w:t>
      </w:r>
    </w:p>
    <w:p w:rsidR="004A042A"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3476625" cy="1552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6625" cy="1552575"/>
                    </a:xfrm>
                    <a:prstGeom prst="rect">
                      <a:avLst/>
                    </a:prstGeom>
                    <a:noFill/>
                    <a:ln>
                      <a:noFill/>
                    </a:ln>
                  </pic:spPr>
                </pic:pic>
              </a:graphicData>
            </a:graphic>
          </wp:inline>
        </w:drawing>
      </w:r>
    </w:p>
    <w:p w:rsidR="00312898" w:rsidRDefault="00413895"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Στο τέλος, μ</w:t>
      </w:r>
      <w:r w:rsidR="00606B96">
        <w:rPr>
          <w:rFonts w:ascii="Calibri" w:eastAsia="Calibri" w:hAnsi="Calibri"/>
          <w:sz w:val="23"/>
          <w:szCs w:val="23"/>
          <w:lang w:eastAsia="en-US"/>
        </w:rPr>
        <w:t xml:space="preserve">ετατρέπουμε όλες τις μεταβλητές </w:t>
      </w:r>
      <w:r w:rsidR="004A042A">
        <w:rPr>
          <w:rFonts w:ascii="Calibri" w:eastAsia="Calibri" w:hAnsi="Calibri"/>
          <w:sz w:val="23"/>
          <w:szCs w:val="23"/>
          <w:lang w:val="en-US" w:eastAsia="en-US"/>
        </w:rPr>
        <w:t>key</w:t>
      </w:r>
      <w:r w:rsidR="00606B96">
        <w:rPr>
          <w:rFonts w:ascii="Calibri" w:eastAsia="Calibri" w:hAnsi="Calibri"/>
          <w:sz w:val="23"/>
          <w:szCs w:val="23"/>
          <w:lang w:eastAsia="en-US"/>
        </w:rPr>
        <w:t>,</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σε τύπο </w:t>
      </w:r>
      <w:r w:rsidR="004A042A">
        <w:rPr>
          <w:rFonts w:ascii="Calibri" w:eastAsia="Calibri" w:hAnsi="Calibri"/>
          <w:sz w:val="23"/>
          <w:szCs w:val="23"/>
          <w:lang w:val="en-US" w:eastAsia="en-US"/>
        </w:rPr>
        <w:t>word</w:t>
      </w:r>
      <w:r w:rsidR="004A042A"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απόδοση </w:t>
      </w:r>
      <w:r w:rsidR="0089388D">
        <w:rPr>
          <w:rFonts w:ascii="Calibri" w:eastAsia="Calibri" w:hAnsi="Calibri"/>
          <w:sz w:val="23"/>
          <w:szCs w:val="23"/>
          <w:lang w:eastAsia="en-US"/>
        </w:rPr>
        <w:t>του κυκλώματος πήγε 1862</w:t>
      </w:r>
      <w:r w:rsidR="004579CF">
        <w:rPr>
          <w:rFonts w:ascii="Calibri" w:eastAsia="Calibri" w:hAnsi="Calibri"/>
          <w:sz w:val="23"/>
          <w:szCs w:val="23"/>
          <w:lang w:eastAsia="en-US"/>
        </w:rPr>
        <w:t xml:space="preserve"> και επίσης βλ</w:t>
      </w:r>
      <w:r w:rsidR="001D7072">
        <w:rPr>
          <w:rFonts w:ascii="Calibri" w:eastAsia="Calibri" w:hAnsi="Calibri"/>
          <w:sz w:val="23"/>
          <w:szCs w:val="23"/>
          <w:lang w:eastAsia="en-US"/>
        </w:rPr>
        <w:t xml:space="preserve">έπουμε ότι </w:t>
      </w:r>
      <w:r w:rsidR="00FF6392">
        <w:rPr>
          <w:rFonts w:ascii="Calibri" w:eastAsia="Calibri" w:hAnsi="Calibri"/>
          <w:sz w:val="23"/>
          <w:szCs w:val="23"/>
          <w:lang w:eastAsia="en-US"/>
        </w:rPr>
        <w:t xml:space="preserve">τα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αυξήθηκαν κατά 1424 καθώς και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EB1475">
        <w:rPr>
          <w:rFonts w:ascii="Calibri" w:eastAsia="Calibri" w:hAnsi="Calibri"/>
          <w:sz w:val="23"/>
          <w:szCs w:val="23"/>
          <w:lang w:eastAsia="en-US"/>
        </w:rPr>
        <w:t>αυξήθηκαν κατά 232.</w:t>
      </w:r>
    </w:p>
    <w:p w:rsidR="00503396" w:rsidRDefault="0059591A" w:rsidP="00312898">
      <w:pPr>
        <w:suppressAutoHyphens w:val="0"/>
        <w:spacing w:after="160" w:line="259" w:lineRule="auto"/>
        <w:jc w:val="center"/>
        <w:rPr>
          <w:rFonts w:ascii="Calibri" w:eastAsia="Calibri" w:hAnsi="Calibri"/>
          <w:sz w:val="23"/>
          <w:szCs w:val="23"/>
          <w:lang w:eastAsia="en-US"/>
        </w:rPr>
      </w:pPr>
      <w:r>
        <w:rPr>
          <w:noProof/>
          <w:lang w:eastAsia="el-GR"/>
        </w:rPr>
        <w:drawing>
          <wp:inline distT="0" distB="0" distL="0" distR="0">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rsidR="00312898" w:rsidRPr="00322BC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Πίνακας 2.5:</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312898" w:rsidRDefault="00312898" w:rsidP="00312898">
      <w:pPr>
        <w:suppressAutoHyphens w:val="0"/>
        <w:spacing w:after="160" w:line="259" w:lineRule="auto"/>
        <w:jc w:val="center"/>
        <w:rPr>
          <w:noProof/>
        </w:rPr>
      </w:pPr>
    </w:p>
    <w:p w:rsidR="00CD4AB8" w:rsidRPr="00503396" w:rsidRDefault="0059591A" w:rsidP="00CD4AB8">
      <w:pPr>
        <w:suppressAutoHyphens w:val="0"/>
        <w:spacing w:after="160" w:line="259" w:lineRule="auto"/>
        <w:jc w:val="center"/>
        <w:rPr>
          <w:rFonts w:ascii="Calibri" w:eastAsia="Calibri" w:hAnsi="Calibri"/>
          <w:sz w:val="23"/>
          <w:szCs w:val="23"/>
          <w:lang w:eastAsia="en-US"/>
        </w:rPr>
      </w:pPr>
      <w:r>
        <w:rPr>
          <w:noProof/>
          <w:lang w:eastAsia="el-GR"/>
        </w:rPr>
        <w:drawing>
          <wp:inline distT="0" distB="0" distL="0" distR="0">
            <wp:extent cx="2009775" cy="638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9775" cy="638175"/>
                    </a:xfrm>
                    <a:prstGeom prst="rect">
                      <a:avLst/>
                    </a:prstGeom>
                    <a:noFill/>
                    <a:ln>
                      <a:noFill/>
                    </a:ln>
                  </pic:spPr>
                </pic:pic>
              </a:graphicData>
            </a:graphic>
          </wp:inline>
        </w:drawing>
      </w:r>
    </w:p>
    <w:p w:rsidR="00877E56" w:rsidRDefault="00877E56" w:rsidP="00877E56">
      <w:pPr>
        <w:suppressAutoHyphens w:val="0"/>
        <w:spacing w:after="160" w:line="259" w:lineRule="auto"/>
        <w:rPr>
          <w:rFonts w:ascii="Calibri" w:eastAsia="Calibri" w:hAnsi="Calibri"/>
          <w:b/>
          <w:lang w:eastAsia="en-US"/>
        </w:rPr>
      </w:pPr>
    </w:p>
    <w:p w:rsidR="0089388D" w:rsidRPr="00FC0786" w:rsidRDefault="00F537CA" w:rsidP="00030418">
      <w:pPr>
        <w:pStyle w:val="Heading3"/>
        <w:jc w:val="left"/>
      </w:pPr>
      <w:r>
        <w:t>Κύκλωμα 3</w:t>
      </w:r>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για να έχουμε τις ίδιες εισόδους και εξόδους με το κύκλωμα 1 είναι οι εξής:</w:t>
      </w:r>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Καταρχάς θα κάνουμε όλες τις μεταβλητές εισόδου και εξόδου τύπου </w:t>
      </w:r>
      <w:r>
        <w:rPr>
          <w:rFonts w:ascii="Calibri" w:eastAsia="Calibri" w:hAnsi="Calibri"/>
          <w:sz w:val="23"/>
          <w:szCs w:val="23"/>
          <w:lang w:val="en-US" w:eastAsia="en-US"/>
        </w:rPr>
        <w:t>word</w:t>
      </w:r>
      <w:r w:rsidRPr="0089388D">
        <w:rPr>
          <w:rFonts w:ascii="Calibri" w:eastAsia="Calibri" w:hAnsi="Calibri"/>
          <w:sz w:val="23"/>
          <w:szCs w:val="23"/>
          <w:lang w:eastAsia="en-US"/>
        </w:rPr>
        <w:t>.</w:t>
      </w:r>
    </w:p>
    <w:p w:rsidR="0089388D"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733550" cy="552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noFill/>
                    <a:ln>
                      <a:noFill/>
                    </a:ln>
                  </pic:spPr>
                </pic:pic>
              </a:graphicData>
            </a:graphic>
          </wp:inline>
        </w:drawing>
      </w:r>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Όμως, επειδή έχουμε και μια άλλη μεταβλητή που λέγεται </w:t>
      </w:r>
      <w:r>
        <w:rPr>
          <w:rFonts w:ascii="Calibri" w:eastAsia="Calibri" w:hAnsi="Calibri"/>
          <w:sz w:val="23"/>
          <w:szCs w:val="23"/>
          <w:lang w:val="en-US" w:eastAsia="en-US"/>
        </w:rPr>
        <w:t>word</w:t>
      </w:r>
      <w:r w:rsidRPr="0089388D">
        <w:rPr>
          <w:rFonts w:ascii="Calibri" w:eastAsia="Calibri" w:hAnsi="Calibri"/>
          <w:sz w:val="23"/>
          <w:szCs w:val="23"/>
          <w:lang w:eastAsia="en-US"/>
        </w:rPr>
        <w:t xml:space="preserve"> </w:t>
      </w:r>
      <w:r>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Pr>
          <w:rFonts w:ascii="Calibri" w:eastAsia="Calibri" w:hAnsi="Calibri"/>
          <w:sz w:val="23"/>
          <w:szCs w:val="23"/>
          <w:lang w:eastAsia="en-US"/>
        </w:rPr>
        <w:t xml:space="preserve"> σε </w:t>
      </w:r>
      <w:r>
        <w:rPr>
          <w:rFonts w:ascii="Calibri" w:eastAsia="Calibri" w:hAnsi="Calibri"/>
          <w:sz w:val="23"/>
          <w:szCs w:val="23"/>
          <w:lang w:val="en-US" w:eastAsia="en-US"/>
        </w:rPr>
        <w:t>worda</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56DA7" w:rsidRPr="00556DA7"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552575" cy="361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52575" cy="361950"/>
                    </a:xfrm>
                    <a:prstGeom prst="rect">
                      <a:avLst/>
                    </a:prstGeom>
                    <a:noFill/>
                    <a:ln>
                      <a:noFill/>
                    </a:ln>
                  </pic:spPr>
                </pic:pic>
              </a:graphicData>
            </a:graphic>
          </wp:inline>
        </w:drawing>
      </w:r>
    </w:p>
    <w:p w:rsidR="00CC2A72" w:rsidRDefault="00EB1475"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rsidR="00556DA7" w:rsidRPr="00556DA7" w:rsidRDefault="0059591A" w:rsidP="00877E56">
      <w:pPr>
        <w:suppressAutoHyphens w:val="0"/>
        <w:spacing w:after="160" w:line="259" w:lineRule="auto"/>
        <w:rPr>
          <w:rFonts w:ascii="Calibri" w:eastAsia="Calibri" w:hAnsi="Calibri"/>
          <w:sz w:val="23"/>
          <w:szCs w:val="23"/>
          <w:lang w:val="en-US" w:eastAsia="en-US"/>
        </w:rPr>
      </w:pPr>
      <w:r>
        <w:rPr>
          <w:noProof/>
          <w:lang w:eastAsia="el-GR"/>
        </w:rPr>
        <w:drawing>
          <wp:inline distT="0" distB="0" distL="0" distR="0">
            <wp:extent cx="2743200" cy="1371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rsidR="000854FC"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aes</w:t>
      </w:r>
      <w:r w:rsidRPr="00F7489B">
        <w:rPr>
          <w:rFonts w:ascii="Calibri" w:eastAsia="Calibri" w:hAnsi="Calibri"/>
          <w:sz w:val="23"/>
          <w:szCs w:val="23"/>
          <w:lang w:eastAsia="en-US"/>
        </w:rPr>
        <w:t>_</w:t>
      </w:r>
      <w:r>
        <w:rPr>
          <w:rFonts w:ascii="Calibri" w:eastAsia="Calibri" w:hAnsi="Calibri"/>
          <w:sz w:val="23"/>
          <w:szCs w:val="23"/>
          <w:lang w:val="en-US" w:eastAsia="en-US"/>
        </w:rPr>
        <w:t>main</w:t>
      </w:r>
      <w:r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Pr>
          <w:rFonts w:ascii="Calibri" w:eastAsia="Calibri" w:hAnsi="Calibri"/>
          <w:sz w:val="23"/>
          <w:szCs w:val="23"/>
          <w:lang w:eastAsia="en-US"/>
        </w:rPr>
        <w:t xml:space="preserve">την </w:t>
      </w:r>
      <w:r>
        <w:rPr>
          <w:rFonts w:ascii="Calibri" w:eastAsia="Calibri" w:hAnsi="Calibri"/>
          <w:sz w:val="23"/>
          <w:szCs w:val="23"/>
          <w:lang w:val="en-US" w:eastAsia="en-US"/>
        </w:rPr>
        <w:t>encrypt</w:t>
      </w:r>
      <w:r>
        <w:rPr>
          <w:rFonts w:ascii="Calibri" w:eastAsia="Calibri" w:hAnsi="Calibri"/>
          <w:sz w:val="23"/>
          <w:szCs w:val="23"/>
          <w:lang w:eastAsia="en-US"/>
        </w:rPr>
        <w:t>.</w:t>
      </w:r>
    </w:p>
    <w:p w:rsidR="00F7489B" w:rsidRPr="00F7489B"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4657725" cy="137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57725" cy="1371600"/>
                    </a:xfrm>
                    <a:prstGeom prst="rect">
                      <a:avLst/>
                    </a:prstGeom>
                    <a:noFill/>
                    <a:ln>
                      <a:noFill/>
                    </a:ln>
                  </pic:spPr>
                </pic:pic>
              </a:graphicData>
            </a:graphic>
          </wp:inline>
        </w:drawing>
      </w:r>
    </w:p>
    <w:p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μέθοδο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r>
        <w:rPr>
          <w:rFonts w:ascii="Calibri" w:eastAsia="Calibri" w:hAnsi="Calibri"/>
          <w:sz w:val="23"/>
          <w:szCs w:val="23"/>
          <w:lang w:val="en-US" w:eastAsia="en-US"/>
        </w:rPr>
        <w:t>statemt</w:t>
      </w:r>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2B75BF" w:rsidRDefault="0059591A" w:rsidP="00CD4AB8">
      <w:pPr>
        <w:suppressAutoHyphens w:val="0"/>
        <w:spacing w:after="160" w:line="259" w:lineRule="auto"/>
        <w:jc w:val="center"/>
        <w:rPr>
          <w:noProof/>
        </w:rPr>
      </w:pPr>
      <w:r>
        <w:rPr>
          <w:noProof/>
          <w:lang w:eastAsia="el-GR"/>
        </w:rPr>
        <w:drawing>
          <wp:inline distT="0" distB="0" distL="0" distR="0">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312898" w:rsidRPr="00322BC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Πίνακας 2.6:</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312898" w:rsidRDefault="00312898" w:rsidP="00CD4AB8">
      <w:pPr>
        <w:suppressAutoHyphens w:val="0"/>
        <w:spacing w:after="160" w:line="259" w:lineRule="auto"/>
        <w:jc w:val="center"/>
        <w:rPr>
          <w:noProof/>
        </w:rPr>
      </w:pPr>
    </w:p>
    <w:p w:rsidR="00CD4AB8" w:rsidRDefault="0059591A" w:rsidP="00CD4AB8">
      <w:pPr>
        <w:suppressAutoHyphens w:val="0"/>
        <w:spacing w:after="160" w:line="259" w:lineRule="auto"/>
        <w:jc w:val="center"/>
        <w:rPr>
          <w:rFonts w:ascii="Calibri" w:hAnsi="Calibri" w:cs="Calibri"/>
          <w:noProof/>
          <w:sz w:val="22"/>
          <w:szCs w:val="22"/>
        </w:rPr>
      </w:pPr>
      <w:r>
        <w:rPr>
          <w:noProof/>
          <w:lang w:eastAsia="el-GR"/>
        </w:rPr>
        <w:drawing>
          <wp:inline distT="0" distB="0" distL="0" distR="0">
            <wp:extent cx="2009775" cy="7334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9775" cy="733425"/>
                    </a:xfrm>
                    <a:prstGeom prst="rect">
                      <a:avLst/>
                    </a:prstGeom>
                    <a:noFill/>
                    <a:ln>
                      <a:noFill/>
                    </a:ln>
                  </pic:spPr>
                </pic:pic>
              </a:graphicData>
            </a:graphic>
          </wp:inline>
        </w:drawing>
      </w:r>
    </w:p>
    <w:p w:rsidR="00DF4E31" w:rsidRDefault="00DF4E31" w:rsidP="00CD4AB8">
      <w:pPr>
        <w:suppressAutoHyphens w:val="0"/>
        <w:spacing w:after="160" w:line="259" w:lineRule="auto"/>
        <w:jc w:val="center"/>
        <w:rPr>
          <w:rFonts w:ascii="Calibri" w:hAnsi="Calibri" w:cs="Calibri"/>
          <w:noProof/>
          <w:sz w:val="22"/>
          <w:szCs w:val="22"/>
        </w:rPr>
      </w:pPr>
    </w:p>
    <w:p w:rsidR="00DF4E31" w:rsidRDefault="00DF4E31" w:rsidP="00CD4AB8">
      <w:pPr>
        <w:suppressAutoHyphens w:val="0"/>
        <w:spacing w:after="160" w:line="259" w:lineRule="auto"/>
        <w:jc w:val="center"/>
        <w:rPr>
          <w:rFonts w:ascii="Calibri" w:hAnsi="Calibri" w:cs="Calibri"/>
          <w:noProof/>
          <w:sz w:val="22"/>
          <w:szCs w:val="22"/>
        </w:rPr>
      </w:pPr>
    </w:p>
    <w:p w:rsidR="00DF4E31" w:rsidRDefault="00DF4E31" w:rsidP="00CD4AB8">
      <w:pPr>
        <w:suppressAutoHyphens w:val="0"/>
        <w:spacing w:after="160" w:line="259" w:lineRule="auto"/>
        <w:jc w:val="center"/>
        <w:rPr>
          <w:rFonts w:ascii="Calibri" w:hAnsi="Calibri" w:cs="Calibri"/>
          <w:noProof/>
          <w:sz w:val="22"/>
          <w:szCs w:val="22"/>
        </w:rPr>
      </w:pPr>
    </w:p>
    <w:p w:rsidR="00DF4E31" w:rsidRDefault="00DF4E31" w:rsidP="00CD4AB8">
      <w:pPr>
        <w:suppressAutoHyphens w:val="0"/>
        <w:spacing w:after="160" w:line="259" w:lineRule="auto"/>
        <w:jc w:val="center"/>
        <w:rPr>
          <w:rFonts w:ascii="Calibri" w:hAnsi="Calibri" w:cs="Calibri"/>
          <w:noProof/>
          <w:sz w:val="22"/>
          <w:szCs w:val="22"/>
        </w:rPr>
      </w:pPr>
    </w:p>
    <w:p w:rsidR="00DF4E31" w:rsidRDefault="00DF4E31" w:rsidP="00CD4AB8">
      <w:pPr>
        <w:suppressAutoHyphens w:val="0"/>
        <w:spacing w:after="160" w:line="259" w:lineRule="auto"/>
        <w:jc w:val="center"/>
        <w:rPr>
          <w:rFonts w:ascii="Calibri" w:hAnsi="Calibri" w:cs="Calibri"/>
          <w:noProof/>
          <w:sz w:val="22"/>
          <w:szCs w:val="22"/>
        </w:rPr>
      </w:pPr>
    </w:p>
    <w:p w:rsidR="00DF4E31" w:rsidRDefault="00DF4E31" w:rsidP="00CD4AB8">
      <w:pPr>
        <w:suppressAutoHyphens w:val="0"/>
        <w:spacing w:after="160" w:line="259" w:lineRule="auto"/>
        <w:jc w:val="center"/>
        <w:rPr>
          <w:rFonts w:ascii="Calibri" w:hAnsi="Calibri" w:cs="Calibri"/>
          <w:noProof/>
          <w:sz w:val="22"/>
          <w:szCs w:val="22"/>
        </w:rPr>
      </w:pPr>
    </w:p>
    <w:p w:rsidR="00030418" w:rsidRDefault="00030418" w:rsidP="00CD4AB8">
      <w:pPr>
        <w:suppressAutoHyphens w:val="0"/>
        <w:spacing w:after="160" w:line="259" w:lineRule="auto"/>
        <w:jc w:val="center"/>
        <w:rPr>
          <w:rFonts w:ascii="Calibri" w:hAnsi="Calibri" w:cs="Calibri"/>
          <w:noProof/>
          <w:sz w:val="22"/>
          <w:szCs w:val="22"/>
        </w:rPr>
      </w:pPr>
    </w:p>
    <w:p w:rsidR="00030418" w:rsidRDefault="00030418" w:rsidP="00CD4AB8">
      <w:pPr>
        <w:suppressAutoHyphens w:val="0"/>
        <w:spacing w:after="160" w:line="259" w:lineRule="auto"/>
        <w:jc w:val="center"/>
        <w:rPr>
          <w:rFonts w:ascii="Calibri" w:hAnsi="Calibri" w:cs="Calibri"/>
          <w:noProof/>
          <w:sz w:val="22"/>
          <w:szCs w:val="22"/>
        </w:rPr>
      </w:pPr>
    </w:p>
    <w:p w:rsidR="00030418" w:rsidRDefault="00030418" w:rsidP="00CD4AB8">
      <w:pPr>
        <w:suppressAutoHyphens w:val="0"/>
        <w:spacing w:after="160" w:line="259" w:lineRule="auto"/>
        <w:jc w:val="center"/>
        <w:rPr>
          <w:rFonts w:ascii="Calibri" w:hAnsi="Calibri" w:cs="Calibri"/>
          <w:noProof/>
          <w:sz w:val="22"/>
          <w:szCs w:val="22"/>
        </w:rPr>
      </w:pPr>
    </w:p>
    <w:p w:rsidR="00030418" w:rsidRDefault="00030418" w:rsidP="00CD4AB8">
      <w:pPr>
        <w:suppressAutoHyphens w:val="0"/>
        <w:spacing w:after="160" w:line="259" w:lineRule="auto"/>
        <w:jc w:val="center"/>
        <w:rPr>
          <w:rFonts w:ascii="Calibri" w:hAnsi="Calibri" w:cs="Calibri"/>
          <w:noProof/>
          <w:sz w:val="22"/>
          <w:szCs w:val="22"/>
        </w:rPr>
      </w:pPr>
    </w:p>
    <w:p w:rsidR="00030418" w:rsidRDefault="00030418" w:rsidP="00CD4AB8">
      <w:pPr>
        <w:suppressAutoHyphens w:val="0"/>
        <w:spacing w:after="160" w:line="259" w:lineRule="auto"/>
        <w:jc w:val="center"/>
        <w:rPr>
          <w:rFonts w:ascii="Calibri" w:hAnsi="Calibri" w:cs="Calibri"/>
          <w:noProof/>
          <w:sz w:val="22"/>
          <w:szCs w:val="22"/>
        </w:rPr>
      </w:pPr>
    </w:p>
    <w:p w:rsidR="00DF4E31" w:rsidRDefault="00DF4E31" w:rsidP="00CD4AB8">
      <w:pPr>
        <w:suppressAutoHyphens w:val="0"/>
        <w:spacing w:after="160" w:line="259" w:lineRule="auto"/>
        <w:jc w:val="center"/>
        <w:rPr>
          <w:rFonts w:ascii="Calibri" w:hAnsi="Calibri" w:cs="Calibri"/>
          <w:noProof/>
          <w:sz w:val="22"/>
          <w:szCs w:val="22"/>
        </w:rPr>
      </w:pPr>
    </w:p>
    <w:p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lastRenderedPageBreak/>
        <w:t xml:space="preserve">Μετά τις αλλαγές αυτές βλέπουμε τα </w:t>
      </w:r>
      <w:r w:rsidRPr="00B92F42">
        <w:rPr>
          <w:rFonts w:ascii="Calibri" w:hAnsi="Calibri" w:cs="Calibri"/>
          <w:noProof/>
          <w:sz w:val="22"/>
          <w:szCs w:val="22"/>
          <w:lang w:val="en-US"/>
        </w:rPr>
        <w:t>ports</w:t>
      </w:r>
      <w:r w:rsidRPr="00B92F42">
        <w:rPr>
          <w:rFonts w:ascii="Calibri" w:hAnsi="Calibri" w:cs="Calibri"/>
          <w:noProof/>
          <w:sz w:val="22"/>
          <w:szCs w:val="22"/>
        </w:rPr>
        <w:t xml:space="preserve"> που έχει φτιάξει για το κάθε κύκλωμα:</w:t>
      </w:r>
    </w:p>
    <w:p w:rsidR="00EE67DA" w:rsidRPr="00B92F42" w:rsidRDefault="00EE67DA" w:rsidP="00EE67DA">
      <w:pPr>
        <w:suppressAutoHyphens w:val="0"/>
        <w:spacing w:after="160" w:line="259" w:lineRule="auto"/>
        <w:rPr>
          <w:rFonts w:ascii="Calibri" w:hAnsi="Calibri" w:cs="Calibri"/>
          <w:noProof/>
          <w:sz w:val="22"/>
          <w:szCs w:val="22"/>
        </w:rPr>
      </w:pPr>
      <w:r w:rsidRPr="00B92F42">
        <w:rPr>
          <w:rFonts w:ascii="Calibri" w:hAnsi="Calibri" w:cs="Calibri"/>
          <w:noProof/>
          <w:sz w:val="22"/>
          <w:szCs w:val="22"/>
        </w:rPr>
        <w:t>1</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r w:rsidRPr="00B92F42">
        <w:rPr>
          <w:rFonts w:ascii="Calibri" w:hAnsi="Calibri" w:cs="Calibri"/>
          <w:noProof/>
          <w:sz w:val="22"/>
          <w:szCs w:val="22"/>
        </w:rPr>
        <w:tab/>
      </w:r>
      <w:r w:rsidRPr="00B92F42">
        <w:rPr>
          <w:rFonts w:ascii="Calibri" w:hAnsi="Calibri" w:cs="Calibri"/>
          <w:noProof/>
          <w:sz w:val="22"/>
          <w:szCs w:val="22"/>
        </w:rPr>
        <w:tab/>
      </w:r>
      <w:r w:rsidRPr="00B92F42">
        <w:rPr>
          <w:rFonts w:ascii="Calibri" w:hAnsi="Calibri" w:cs="Calibri"/>
          <w:noProof/>
          <w:sz w:val="22"/>
          <w:szCs w:val="22"/>
        </w:rPr>
        <w:tab/>
      </w:r>
      <w:r w:rsidRPr="00B92F42">
        <w:rPr>
          <w:rFonts w:ascii="Calibri" w:hAnsi="Calibri" w:cs="Calibri"/>
          <w:noProof/>
          <w:sz w:val="22"/>
          <w:szCs w:val="22"/>
        </w:rPr>
        <w:tab/>
        <w:t>2</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p>
    <w:p w:rsidR="00F537CA" w:rsidRPr="00DF4E31" w:rsidRDefault="0059591A" w:rsidP="00EE67DA">
      <w:pPr>
        <w:suppressAutoHyphens w:val="0"/>
        <w:spacing w:after="160" w:line="259" w:lineRule="auto"/>
      </w:pPr>
      <w:r>
        <w:rPr>
          <w:noProof/>
          <w:lang w:eastAsia="el-GR"/>
        </w:rPr>
        <w:drawing>
          <wp:inline distT="0" distB="0" distL="0" distR="0">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rsidR="00EE67DA" w:rsidRPr="00B92F42" w:rsidRDefault="00EE67DA" w:rsidP="00EE67DA">
      <w:pPr>
        <w:suppressAutoHyphens w:val="0"/>
        <w:spacing w:after="160" w:line="259" w:lineRule="auto"/>
        <w:rPr>
          <w:rFonts w:ascii="Calibri" w:hAnsi="Calibri" w:cs="Calibri"/>
          <w:noProof/>
          <w:sz w:val="22"/>
          <w:szCs w:val="22"/>
        </w:rPr>
      </w:pPr>
      <w:r w:rsidRPr="00B92F42">
        <w:rPr>
          <w:rFonts w:ascii="Calibri" w:hAnsi="Calibri" w:cs="Calibri"/>
          <w:noProof/>
          <w:sz w:val="22"/>
          <w:szCs w:val="22"/>
        </w:rPr>
        <w:t>3</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p>
    <w:p w:rsidR="00EE67DA" w:rsidRPr="00B92F42" w:rsidRDefault="0059591A" w:rsidP="00877E56">
      <w:pPr>
        <w:suppressAutoHyphens w:val="0"/>
        <w:spacing w:after="160" w:line="259" w:lineRule="auto"/>
        <w:rPr>
          <w:rFonts w:ascii="Calibri" w:hAnsi="Calibri" w:cs="Calibri"/>
          <w:noProof/>
          <w:sz w:val="22"/>
          <w:szCs w:val="22"/>
        </w:rPr>
      </w:pPr>
      <w:r>
        <w:rPr>
          <w:noProof/>
          <w:lang w:eastAsia="el-GR"/>
        </w:rPr>
        <w:drawing>
          <wp:inline distT="0" distB="0" distL="0" distR="0">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key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DF4E31">
        <w:rPr>
          <w:rFonts w:ascii="Calibri" w:hAnsi="Calibri" w:cs="Calibri"/>
          <w:sz w:val="23"/>
          <w:szCs w:val="23"/>
        </w:rPr>
        <w:t xml:space="preserve"> δεν φτιάχνει και άλλο port</w:t>
      </w:r>
      <w:r w:rsidRPr="00B92F42">
        <w:rPr>
          <w:rFonts w:ascii="Calibri" w:hAnsi="Calibri" w:cs="Calibri"/>
          <w:sz w:val="23"/>
          <w:szCs w:val="23"/>
        </w:rPr>
        <w:t>.</w:t>
      </w:r>
      <w:r w:rsidR="003A60F6">
        <w:rPr>
          <w:rFonts w:ascii="Calibri" w:hAnsi="Calibri" w:cs="Calibri"/>
          <w:sz w:val="23"/>
          <w:szCs w:val="23"/>
        </w:rPr>
        <w:t xml:space="preserve"> </w:t>
      </w:r>
    </w:p>
    <w:p w:rsidR="00491183" w:rsidRPr="00B92F42" w:rsidRDefault="00491183" w:rsidP="008E5721">
      <w:pPr>
        <w:jc w:val="both"/>
        <w:rPr>
          <w:rFonts w:ascii="Calibri" w:hAnsi="Calibri" w:cs="Calibri"/>
          <w:sz w:val="23"/>
          <w:szCs w:val="23"/>
        </w:rPr>
      </w:pPr>
    </w:p>
    <w:p w:rsidR="00FB3838" w:rsidRDefault="00EE67DA" w:rsidP="00F537C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rsidR="007D3506" w:rsidRDefault="007D3506" w:rsidP="00FB3838">
      <w:pPr>
        <w:rPr>
          <w:rFonts w:ascii="Calibri" w:eastAsia="Calibri" w:hAnsi="Calibri"/>
          <w:sz w:val="23"/>
          <w:szCs w:val="23"/>
          <w:lang w:eastAsia="en-US"/>
        </w:rPr>
      </w:pPr>
    </w:p>
    <w:p w:rsidR="002B75BF" w:rsidRDefault="0004786F" w:rsidP="00030418">
      <w:pPr>
        <w:pStyle w:val="Heading2"/>
        <w:jc w:val="left"/>
        <w:rPr>
          <w:lang w:val="el-GR"/>
        </w:rPr>
      </w:pPr>
      <w:bookmarkStart w:id="72" w:name="_Toc510818715"/>
      <w:bookmarkStart w:id="73" w:name="_Toc510818765"/>
      <w:bookmarkStart w:id="74" w:name="_Toc510818909"/>
      <w:bookmarkStart w:id="75" w:name="_Toc510819587"/>
      <w:bookmarkStart w:id="76" w:name="_Toc511586427"/>
      <w:bookmarkStart w:id="77" w:name="_Toc511850880"/>
      <w:bookmarkStart w:id="78" w:name="_Toc512189515"/>
      <w:bookmarkStart w:id="79" w:name="_Toc512200234"/>
      <w:bookmarkStart w:id="80" w:name="_Toc515955423"/>
      <w:r w:rsidRPr="008929F7">
        <w:rPr>
          <w:lang w:val="el-GR"/>
        </w:rPr>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72"/>
      <w:bookmarkEnd w:id="73"/>
      <w:bookmarkEnd w:id="74"/>
      <w:bookmarkEnd w:id="75"/>
      <w:bookmarkEnd w:id="76"/>
      <w:bookmarkEnd w:id="77"/>
      <w:bookmarkEnd w:id="78"/>
      <w:bookmarkEnd w:id="79"/>
      <w:bookmarkEnd w:id="80"/>
    </w:p>
    <w:p w:rsidR="007D3506" w:rsidRPr="007D3506" w:rsidRDefault="007D3506" w:rsidP="00606B96">
      <w:pPr>
        <w:jc w:val="both"/>
        <w:rPr>
          <w:rFonts w:eastAsia="Calibri"/>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προσθέτει στο αρχικό κείμενο</w:t>
      </w:r>
      <w:r w:rsidR="00225389">
        <w:rPr>
          <w:rFonts w:ascii="Calibri" w:eastAsia="Calibri" w:hAnsi="Calibri" w:cs="Calibri"/>
          <w:sz w:val="23"/>
          <w:szCs w:val="23"/>
          <w:lang w:eastAsia="en-US"/>
        </w:rPr>
        <w:t>.</w:t>
      </w:r>
    </w:p>
    <w:p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rsidR="00DF4E31" w:rsidRDefault="00DF4E31" w:rsidP="00A205EB">
      <w:pPr>
        <w:suppressAutoHyphens w:val="0"/>
        <w:spacing w:after="160" w:line="259" w:lineRule="auto"/>
        <w:jc w:val="center"/>
        <w:rPr>
          <w:rFonts w:ascii="Calibri" w:eastAsia="Calibri" w:hAnsi="Calibri" w:cs="Calibri"/>
          <w:b/>
          <w:lang w:eastAsia="en-US"/>
        </w:rPr>
      </w:pP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lastRenderedPageBreak/>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κλειδιά. Η πρώτη λειτουργία </w:t>
      </w:r>
      <w:r w:rsidR="00D10245">
        <w:rPr>
          <w:rFonts w:ascii="Calibri" w:eastAsia="Calibri" w:hAnsi="Calibri" w:cs="Calibri"/>
          <w:sz w:val="23"/>
          <w:szCs w:val="23"/>
          <w:lang w:eastAsia="en-US"/>
        </w:rPr>
        <w:t>γίνεται στις παρακάτω</w:t>
      </w:r>
      <w:r w:rsidR="00BA3C9A">
        <w:rPr>
          <w:rFonts w:ascii="Calibri" w:eastAsia="Calibri" w:hAnsi="Calibri" w:cs="Calibri"/>
          <w:sz w:val="23"/>
          <w:szCs w:val="23"/>
          <w:lang w:eastAsia="en-US"/>
        </w:rPr>
        <w:t xml:space="preserve"> </w:t>
      </w:r>
      <w:r w:rsidR="00D10245">
        <w:rPr>
          <w:rFonts w:ascii="Calibri" w:eastAsia="Calibri" w:hAnsi="Calibri" w:cs="Calibri"/>
          <w:sz w:val="23"/>
          <w:szCs w:val="23"/>
          <w:lang w:eastAsia="en-US"/>
        </w:rPr>
        <w:t>εντολές.</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Πρόσθεση κλειδιού:</w:t>
      </w:r>
    </w:p>
    <w:p w:rsidR="00A205EB" w:rsidRPr="00B92F42" w:rsidRDefault="0059591A" w:rsidP="00D10245">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752975" cy="819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52975" cy="819150"/>
                    </a:xfrm>
                    <a:prstGeom prst="rect">
                      <a:avLst/>
                    </a:prstGeom>
                    <a:noFill/>
                    <a:ln>
                      <a:noFill/>
                    </a:ln>
                  </pic:spPr>
                </pic:pic>
              </a:graphicData>
            </a:graphic>
          </wp:inline>
        </w:drawing>
      </w:r>
    </w:p>
    <w:p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 ρολογιού .Θα διαρκέσουν 2 κύκλους </w:t>
      </w:r>
      <w:r w:rsidR="00B014FC">
        <w:rPr>
          <w:rFonts w:ascii="Calibri" w:eastAsia="Calibri" w:hAnsi="Calibri" w:cs="Calibri"/>
          <w:sz w:val="23"/>
          <w:szCs w:val="23"/>
          <w:lang w:eastAsia="en-US"/>
        </w:rPr>
        <w:t xml:space="preserve">εφόσον, </w:t>
      </w:r>
      <w:r w:rsidR="00EE7552">
        <w:rPr>
          <w:rFonts w:ascii="Calibri" w:eastAsia="Calibri" w:hAnsi="Calibri" w:cs="Calibri"/>
          <w:sz w:val="23"/>
          <w:szCs w:val="23"/>
          <w:lang w:eastAsia="en-US"/>
        </w:rPr>
        <w:t>τα</w:t>
      </w:r>
      <w:r w:rsidR="00B07297">
        <w:rPr>
          <w:rFonts w:ascii="Calibri" w:eastAsia="Calibri" w:hAnsi="Calibri" w:cs="Calibri"/>
          <w:sz w:val="23"/>
          <w:szCs w:val="23"/>
          <w:lang w:eastAsia="en-US"/>
        </w:rPr>
        <w:t xml:space="preserve"> διαβάζει και</w:t>
      </w:r>
      <w:r w:rsidR="00C60B7C">
        <w:rPr>
          <w:rFonts w:ascii="Calibri" w:eastAsia="Calibri" w:hAnsi="Calibri" w:cs="Calibri"/>
          <w:sz w:val="23"/>
          <w:szCs w:val="23"/>
          <w:lang w:eastAsia="en-US"/>
        </w:rPr>
        <w:t xml:space="preserve"> τα γράφει στη</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r w:rsidR="00647D51">
        <w:rPr>
          <w:rFonts w:ascii="Calibri" w:eastAsia="Calibri" w:hAnsi="Calibri" w:cs="Calibri"/>
          <w:sz w:val="23"/>
          <w:szCs w:val="23"/>
          <w:lang w:eastAsia="en-US"/>
        </w:rPr>
        <w:t>αντικαταστούμε</w:t>
      </w:r>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8447DF"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A205EB" w:rsidRPr="00B92F42">
        <w:rPr>
          <w:rFonts w:ascii="Calibri" w:eastAsia="Calibri" w:hAnsi="Calibri" w:cs="Calibri"/>
          <w:sz w:val="23"/>
          <w:szCs w:val="23"/>
          <w:lang w:eastAsia="en-US"/>
        </w:rPr>
        <w:t>είναι οι παρακάτω:</w:t>
      </w:r>
    </w:p>
    <w:p w:rsidR="00A205EB" w:rsidRPr="00B92F42" w:rsidRDefault="0059591A" w:rsidP="00562799">
      <w:pPr>
        <w:suppressAutoHyphens w:val="0"/>
        <w:spacing w:after="160" w:line="259" w:lineRule="auto"/>
        <w:jc w:val="center"/>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5305425" cy="1924050"/>
            <wp:effectExtent l="0" t="0" r="0" b="0"/>
            <wp:docPr id="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05425" cy="1924050"/>
                    </a:xfrm>
                    <a:prstGeom prst="rect">
                      <a:avLst/>
                    </a:prstGeom>
                    <a:noFill/>
                    <a:ln>
                      <a:noFill/>
                    </a:ln>
                  </pic:spPr>
                </pic:pic>
              </a:graphicData>
            </a:graphic>
          </wp:inline>
        </w:drawing>
      </w:r>
    </w:p>
    <w:p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μνήμη </w:t>
      </w:r>
      <w:r w:rsidR="00A205EB" w:rsidRPr="00B92F42">
        <w:rPr>
          <w:rFonts w:ascii="Calibri" w:eastAsia="Calibri" w:hAnsi="Calibri" w:cs="Calibri"/>
          <w:sz w:val="23"/>
          <w:szCs w:val="23"/>
          <w:lang w:val="en-US" w:eastAsia="en-US"/>
        </w:rPr>
        <w:t>rcon</w:t>
      </w:r>
      <w:r w:rsidR="00A205EB" w:rsidRPr="00B92F42">
        <w:rPr>
          <w:rFonts w:ascii="Calibri" w:eastAsia="Calibri" w:hAnsi="Calibri" w:cs="Calibri"/>
          <w:sz w:val="23"/>
          <w:szCs w:val="23"/>
          <w:lang w:eastAsia="en-US"/>
        </w:rPr>
        <w:t xml:space="preserve"> που διαβάζεται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085992">
        <w:rPr>
          <w:rFonts w:ascii="Calibri" w:eastAsia="Calibri" w:hAnsi="Calibri" w:cs="Calibri"/>
          <w:sz w:val="23"/>
          <w:szCs w:val="23"/>
          <w:lang w:eastAsia="en-US"/>
        </w:rPr>
        <w:t xml:space="preserve">αυτή </w:t>
      </w:r>
      <w:r w:rsidR="00A205EB" w:rsidRPr="00B92F42">
        <w:rPr>
          <w:rFonts w:ascii="Calibri" w:eastAsia="Calibri" w:hAnsi="Calibri" w:cs="Calibri"/>
          <w:sz w:val="23"/>
          <w:szCs w:val="23"/>
          <w:lang w:eastAsia="en-US"/>
        </w:rPr>
        <w:t>επιβαρύνει κατά 2 κύκλους το συνολικό κύκλωμα.</w:t>
      </w:r>
    </w:p>
    <w:p w:rsidR="004654D0" w:rsidRDefault="004654D0" w:rsidP="004654D0">
      <w:pPr>
        <w:suppressAutoHyphens w:val="0"/>
        <w:spacing w:after="160" w:line="259" w:lineRule="auto"/>
        <w:rPr>
          <w:rFonts w:ascii="Calibri" w:eastAsia="Calibri" w:hAnsi="Calibri" w:cs="Calibri"/>
          <w:b/>
          <w:lang w:eastAsia="en-US"/>
        </w:rPr>
      </w:pPr>
    </w:p>
    <w:p w:rsidR="004654D0" w:rsidRDefault="004654D0" w:rsidP="004654D0">
      <w:pPr>
        <w:suppressAutoHyphens w:val="0"/>
        <w:spacing w:after="160" w:line="259" w:lineRule="auto"/>
        <w:rPr>
          <w:rFonts w:ascii="Calibri" w:eastAsia="Calibri" w:hAnsi="Calibri" w:cs="Calibri"/>
          <w:b/>
          <w:lang w:eastAsia="en-US"/>
        </w:rPr>
      </w:pPr>
    </w:p>
    <w:p w:rsidR="004654D0" w:rsidRDefault="004654D0" w:rsidP="004654D0">
      <w:pPr>
        <w:suppressAutoHyphens w:val="0"/>
        <w:spacing w:after="160" w:line="259" w:lineRule="auto"/>
        <w:rPr>
          <w:rFonts w:ascii="Calibri" w:eastAsia="Calibri" w:hAnsi="Calibri" w:cs="Calibri"/>
          <w:b/>
          <w:lang w:eastAsia="en-US"/>
        </w:rPr>
      </w:pPr>
    </w:p>
    <w:p w:rsidR="004654D0" w:rsidRDefault="004654D0" w:rsidP="004654D0">
      <w:pPr>
        <w:suppressAutoHyphens w:val="0"/>
        <w:spacing w:after="160" w:line="259" w:lineRule="auto"/>
        <w:rPr>
          <w:rFonts w:ascii="Calibri" w:eastAsia="Calibri" w:hAnsi="Calibri" w:cs="Calibri"/>
          <w:b/>
          <w:lang w:eastAsia="en-US"/>
        </w:rPr>
      </w:pPr>
    </w:p>
    <w:p w:rsidR="004654D0" w:rsidRDefault="004654D0" w:rsidP="004654D0">
      <w:pPr>
        <w:suppressAutoHyphens w:val="0"/>
        <w:spacing w:after="160" w:line="259" w:lineRule="auto"/>
        <w:rPr>
          <w:rFonts w:ascii="Calibri" w:eastAsia="Calibri" w:hAnsi="Calibri" w:cs="Calibri"/>
          <w:b/>
          <w:lang w:eastAsia="en-US"/>
        </w:rPr>
      </w:pP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lastRenderedPageBreak/>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D03DBF"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r w:rsidRPr="00C86BA5">
        <w:rPr>
          <w:rFonts w:ascii="Calibri" w:eastAsia="Calibri" w:hAnsi="Calibri" w:cs="Calibri"/>
          <w:b/>
          <w:sz w:val="23"/>
          <w:szCs w:val="23"/>
          <w:lang w:val="en-US" w:eastAsia="en-US"/>
        </w:rPr>
        <w:t>KeyExpansion</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KeyExpansion:</w:t>
      </w:r>
    </w:p>
    <w:p w:rsidR="00A205EB" w:rsidRPr="00B92F42" w:rsidRDefault="0059591A" w:rsidP="00562799">
      <w:pPr>
        <w:suppressAutoHyphens w:val="0"/>
        <w:spacing w:after="160" w:line="259" w:lineRule="auto"/>
        <w:jc w:val="center"/>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4933950" cy="733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33950" cy="733425"/>
                    </a:xfrm>
                    <a:prstGeom prst="rect">
                      <a:avLst/>
                    </a:prstGeom>
                    <a:noFill/>
                    <a:ln>
                      <a:noFill/>
                    </a:ln>
                  </pic:spPr>
                </pic:pic>
              </a:graphicData>
            </a:graphic>
          </wp:inline>
        </w:drawing>
      </w:r>
    </w:p>
    <w:p w:rsidR="00A205EB" w:rsidRPr="00B92F42" w:rsidRDefault="0024537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επαναλαμβάνεται 4 φορές και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Κώδικας:</w:t>
      </w:r>
    </w:p>
    <w:p w:rsidR="000643E5" w:rsidRDefault="0059591A" w:rsidP="000643E5">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2562225" cy="11906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62225" cy="1190625"/>
                    </a:xfrm>
                    <a:prstGeom prst="rect">
                      <a:avLst/>
                    </a:prstGeom>
                    <a:noFill/>
                    <a:ln>
                      <a:noFill/>
                    </a:ln>
                  </pic:spPr>
                </pic:pic>
              </a:graphicData>
            </a:graphic>
          </wp:inline>
        </w:drawing>
      </w:r>
    </w:p>
    <w:p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μνήμες που είναι το </w:t>
      </w:r>
      <w:r w:rsidRPr="00B92F42">
        <w:rPr>
          <w:rFonts w:ascii="Calibri" w:eastAsia="Calibri" w:hAnsi="Calibri" w:cs="Calibri"/>
          <w:sz w:val="23"/>
          <w:szCs w:val="23"/>
          <w:lang w:val="en-US" w:eastAsia="en-US"/>
        </w:rPr>
        <w:t>RoundKey</w:t>
      </w:r>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6D0548" w:rsidRPr="00B92F42">
        <w:rPr>
          <w:rFonts w:ascii="Calibri" w:eastAsia="Calibri" w:hAnsi="Calibri" w:cs="Calibri"/>
          <w:sz w:val="23"/>
          <w:szCs w:val="23"/>
          <w:lang w:val="en-US" w:eastAsia="en-US"/>
        </w:rPr>
        <w:t>write</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θα </w:t>
      </w:r>
      <w:r w:rsidR="006D0548">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w:t>
      </w:r>
    </w:p>
    <w:p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το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2F4914">
        <w:rPr>
          <w:rFonts w:ascii="Calibri" w:eastAsia="Calibri" w:hAnsi="Calibri" w:cs="Calibri"/>
          <w:sz w:val="23"/>
          <w:szCs w:val="23"/>
          <w:lang w:val="en-US" w:eastAsia="en-US"/>
        </w:rPr>
        <w:t>read</w:t>
      </w:r>
      <w:r w:rsidR="00A205EB" w:rsidRPr="00B92F42">
        <w:rPr>
          <w:rFonts w:ascii="Calibri" w:eastAsia="Calibri" w:hAnsi="Calibri" w:cs="Calibri"/>
          <w:sz w:val="23"/>
          <w:szCs w:val="23"/>
          <w:lang w:eastAsia="en-US"/>
        </w:rPr>
        <w:t xml:space="preserve"> 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6D0548" w:rsidRPr="00B92F42">
        <w:rPr>
          <w:rFonts w:ascii="Calibri" w:eastAsia="Calibri" w:hAnsi="Calibri" w:cs="Calibri"/>
          <w:sz w:val="23"/>
          <w:szCs w:val="23"/>
          <w:lang w:val="en-US" w:eastAsia="en-US"/>
        </w:rPr>
        <w:t>write</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rsidR="004D3922" w:rsidRPr="00877E56" w:rsidRDefault="0024537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και η κάθε επανάληψη επιβαρύνει το κύκλωμα κατά 13 </w:t>
      </w:r>
      <w:r w:rsidR="00FB192A">
        <w:rPr>
          <w:rFonts w:ascii="Calibri" w:eastAsia="Calibri" w:hAnsi="Calibri" w:cs="Calibri"/>
          <w:sz w:val="23"/>
          <w:szCs w:val="23"/>
          <w:lang w:eastAsia="en-US"/>
        </w:rPr>
        <w:t>κύκλους</w:t>
      </w:r>
      <w:r w:rsidR="00A205EB" w:rsidRPr="00B92F42">
        <w:rPr>
          <w:rFonts w:ascii="Calibri" w:eastAsia="Calibri" w:hAnsi="Calibri" w:cs="Calibri"/>
          <w:sz w:val="23"/>
          <w:szCs w:val="23"/>
          <w:lang w:eastAsia="en-US"/>
        </w:rPr>
        <w:t>.</w:t>
      </w:r>
    </w:p>
    <w:p w:rsidR="004654D0" w:rsidRDefault="004654D0" w:rsidP="00A205EB">
      <w:pPr>
        <w:suppressAutoHyphens w:val="0"/>
        <w:spacing w:after="160" w:line="259" w:lineRule="auto"/>
        <w:rPr>
          <w:rFonts w:ascii="Calibri" w:eastAsia="Calibri" w:hAnsi="Calibri" w:cs="Calibri"/>
          <w:b/>
          <w:sz w:val="23"/>
          <w:szCs w:val="23"/>
          <w:lang w:eastAsia="en-US"/>
        </w:rPr>
      </w:pPr>
    </w:p>
    <w:p w:rsidR="004654D0" w:rsidRDefault="004654D0" w:rsidP="00A205EB">
      <w:pPr>
        <w:suppressAutoHyphens w:val="0"/>
        <w:spacing w:after="160" w:line="259" w:lineRule="auto"/>
        <w:rPr>
          <w:rFonts w:ascii="Calibri" w:eastAsia="Calibri" w:hAnsi="Calibri" w:cs="Calibri"/>
          <w:b/>
          <w:sz w:val="23"/>
          <w:szCs w:val="23"/>
          <w:lang w:eastAsia="en-US"/>
        </w:rPr>
      </w:pPr>
    </w:p>
    <w:p w:rsidR="004654D0" w:rsidRDefault="004654D0" w:rsidP="00A205EB">
      <w:pPr>
        <w:suppressAutoHyphens w:val="0"/>
        <w:spacing w:after="160" w:line="259" w:lineRule="auto"/>
        <w:rPr>
          <w:rFonts w:ascii="Calibri" w:eastAsia="Calibri" w:hAnsi="Calibri" w:cs="Calibri"/>
          <w:b/>
          <w:sz w:val="23"/>
          <w:szCs w:val="23"/>
          <w:lang w:eastAsia="en-US"/>
        </w:rPr>
      </w:pPr>
    </w:p>
    <w:p w:rsidR="004654D0" w:rsidRDefault="004654D0" w:rsidP="00A205EB">
      <w:pPr>
        <w:suppressAutoHyphens w:val="0"/>
        <w:spacing w:after="160" w:line="259" w:lineRule="auto"/>
        <w:rPr>
          <w:rFonts w:ascii="Calibri" w:eastAsia="Calibri" w:hAnsi="Calibri" w:cs="Calibri"/>
          <w:b/>
          <w:sz w:val="23"/>
          <w:szCs w:val="23"/>
          <w:lang w:eastAsia="en-US"/>
        </w:rPr>
      </w:pPr>
    </w:p>
    <w:p w:rsidR="004654D0" w:rsidRDefault="004654D0" w:rsidP="00A205EB">
      <w:pPr>
        <w:suppressAutoHyphens w:val="0"/>
        <w:spacing w:after="160" w:line="259" w:lineRule="auto"/>
        <w:rPr>
          <w:rFonts w:ascii="Calibri" w:eastAsia="Calibri" w:hAnsi="Calibri" w:cs="Calibri"/>
          <w:b/>
          <w:sz w:val="23"/>
          <w:szCs w:val="23"/>
          <w:lang w:eastAsia="en-US"/>
        </w:rPr>
      </w:pPr>
    </w:p>
    <w:p w:rsidR="004654D0" w:rsidRDefault="004654D0" w:rsidP="00A205EB">
      <w:pPr>
        <w:suppressAutoHyphens w:val="0"/>
        <w:spacing w:after="160" w:line="259" w:lineRule="auto"/>
        <w:rPr>
          <w:rFonts w:ascii="Calibri" w:eastAsia="Calibri" w:hAnsi="Calibri" w:cs="Calibri"/>
          <w:b/>
          <w:sz w:val="23"/>
          <w:szCs w:val="23"/>
          <w:lang w:eastAsia="en-US"/>
        </w:rPr>
      </w:pPr>
    </w:p>
    <w:p w:rsidR="004654D0" w:rsidRDefault="004654D0" w:rsidP="00A205EB">
      <w:pPr>
        <w:suppressAutoHyphens w:val="0"/>
        <w:spacing w:after="160" w:line="259" w:lineRule="auto"/>
        <w:rPr>
          <w:rFonts w:ascii="Calibri" w:eastAsia="Calibri" w:hAnsi="Calibri" w:cs="Calibri"/>
          <w:b/>
          <w:sz w:val="23"/>
          <w:szCs w:val="23"/>
          <w:lang w:eastAsia="en-US"/>
        </w:rPr>
      </w:pPr>
    </w:p>
    <w:p w:rsidR="004654D0" w:rsidRDefault="004654D0"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5114925" cy="5210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14925" cy="521017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4 μνήμες που είναι το </w:t>
      </w:r>
      <w:r w:rsidRPr="00B92F42">
        <w:rPr>
          <w:rFonts w:ascii="Calibri" w:eastAsia="Calibri" w:hAnsi="Calibri" w:cs="Calibri"/>
          <w:sz w:val="23"/>
          <w:szCs w:val="23"/>
          <w:lang w:val="en-US" w:eastAsia="en-US"/>
        </w:rPr>
        <w:t>Key</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καθώς και τα </w:t>
      </w:r>
      <w:r w:rsidRPr="00B92F42">
        <w:rPr>
          <w:rFonts w:ascii="Calibri" w:eastAsia="Calibri" w:hAnsi="Calibri" w:cs="Calibri"/>
          <w:sz w:val="23"/>
          <w:szCs w:val="23"/>
          <w:lang w:val="en-US" w:eastAsia="en-US"/>
        </w:rPr>
        <w:t>sbox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που θα χρησιμοποιηθούν για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καθώς έχουμε περισσότερες μνήμες που διαβάζονται.</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r w:rsidR="00A205EB" w:rsidRPr="00B92F42">
        <w:rPr>
          <w:rFonts w:ascii="Calibri" w:eastAsia="Calibri" w:hAnsi="Calibri" w:cs="Calibri"/>
          <w:sz w:val="23"/>
          <w:szCs w:val="23"/>
          <w:lang w:val="en-US" w:eastAsia="en-US"/>
        </w:rPr>
        <w:t>RoundKey</w:t>
      </w:r>
      <w:r w:rsidR="00A205EB" w:rsidRPr="00B92F42">
        <w:rPr>
          <w:rFonts w:ascii="Calibri" w:eastAsia="Calibri" w:hAnsi="Calibri" w:cs="Calibri"/>
          <w:sz w:val="23"/>
          <w:szCs w:val="23"/>
          <w:lang w:eastAsia="en-US"/>
        </w:rPr>
        <w:t xml:space="preserve"> και συνεπώς ο αριθμός κύκλων που θα χρειαστεί όλο το </w:t>
      </w:r>
      <w:r w:rsidR="006B2527">
        <w:rPr>
          <w:rFonts w:ascii="Calibri" w:eastAsia="Calibri" w:hAnsi="Calibri" w:cs="Calibri"/>
          <w:sz w:val="23"/>
          <w:szCs w:val="23"/>
          <w:lang w:eastAsia="en-US"/>
        </w:rPr>
        <w:t>βρόγχο</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E91EDF">
        <w:rPr>
          <w:rFonts w:ascii="Calibri" w:eastAsia="Calibri" w:hAnsi="Calibri" w:cs="Calibri"/>
          <w:sz w:val="23"/>
          <w:szCs w:val="23"/>
          <w:lang w:eastAsia="en-US"/>
        </w:rPr>
        <w:t>όμενο κύκλο ρολογιού 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απο μνήμες, οι οποίες θα επιβαρύνουν την απόδοση του κυκλώματος.</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Στις παρακάτω εντολές χρειάζονται 2 κύκλους ρολογιού, έναν για καλέσει την συνάρτηση και έναν </w:t>
      </w:r>
      <w:r w:rsidR="005778C3">
        <w:rPr>
          <w:rFonts w:ascii="Calibri" w:eastAsia="Calibri" w:hAnsi="Calibri" w:cs="Calibri"/>
          <w:sz w:val="23"/>
          <w:szCs w:val="23"/>
          <w:lang w:eastAsia="en-US"/>
        </w:rPr>
        <w:t xml:space="preserve">ώστε να λάβει την τιμή από αυτή, </w:t>
      </w:r>
      <w:r w:rsidRPr="00B92F42">
        <w:rPr>
          <w:rFonts w:ascii="Calibri" w:eastAsia="Calibri" w:hAnsi="Calibri" w:cs="Calibri"/>
          <w:sz w:val="23"/>
          <w:szCs w:val="23"/>
          <w:lang w:eastAsia="en-US"/>
        </w:rPr>
        <w:t xml:space="preserve">με την χρήση του </w:t>
      </w:r>
      <w:r w:rsidRPr="00B92F42">
        <w:rPr>
          <w:rFonts w:ascii="Calibri" w:eastAsia="Calibri" w:hAnsi="Calibri" w:cs="Calibri"/>
          <w:sz w:val="23"/>
          <w:szCs w:val="23"/>
          <w:lang w:val="en-US" w:eastAsia="en-US"/>
        </w:rPr>
        <w:t>return</w:t>
      </w:r>
      <w:r w:rsidRPr="00B92F42">
        <w:rPr>
          <w:rFonts w:ascii="Calibri" w:eastAsia="Calibri" w:hAnsi="Calibri" w:cs="Calibri"/>
          <w:sz w:val="23"/>
          <w:szCs w:val="23"/>
          <w:lang w:eastAsia="en-US"/>
        </w:rPr>
        <w:t>.</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2562225" cy="6381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62225" cy="638175"/>
                    </a:xfrm>
                    <a:prstGeom prst="rect">
                      <a:avLst/>
                    </a:prstGeom>
                    <a:noFill/>
                    <a:ln>
                      <a:noFill/>
                    </a:ln>
                  </pic:spPr>
                </pic:pic>
              </a:graphicData>
            </a:graphic>
          </wp:inline>
        </w:drawing>
      </w:r>
    </w:p>
    <w:p w:rsidR="00A205EB" w:rsidRPr="00B92F42" w:rsidRDefault="005778C3"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r w:rsidR="00A205EB" w:rsidRPr="00B92F42">
        <w:rPr>
          <w:rFonts w:ascii="Calibri" w:eastAsia="Calibri" w:hAnsi="Calibri" w:cs="Calibri"/>
          <w:sz w:val="23"/>
          <w:szCs w:val="23"/>
          <w:lang w:val="en-US" w:eastAsia="en-US"/>
        </w:rPr>
        <w:t>getSBoxValue</w:t>
      </w:r>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 και άρα θα ξεκινήσει μετά από δύο κύκλους.</w:t>
      </w:r>
    </w:p>
    <w:p w:rsidR="00A205EB" w:rsidRPr="00B92F42" w:rsidRDefault="0059591A"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2466975" cy="1809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66975" cy="18097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 από αυτά, έχουμε και μνήμες που δια</w:t>
      </w:r>
      <w:r w:rsidR="005778C3">
        <w:rPr>
          <w:rFonts w:ascii="Calibri" w:eastAsia="Calibri" w:hAnsi="Calibri" w:cs="Calibri"/>
          <w:sz w:val="23"/>
          <w:szCs w:val="23"/>
          <w:lang w:eastAsia="en-US"/>
        </w:rPr>
        <w:t xml:space="preserve">βάζονται όπως φαίνεται παρακάτω, </w:t>
      </w:r>
      <w:r w:rsidRPr="00B92F42">
        <w:rPr>
          <w:rFonts w:ascii="Calibri" w:eastAsia="Calibri" w:hAnsi="Calibri" w:cs="Calibri"/>
          <w:sz w:val="23"/>
          <w:szCs w:val="23"/>
          <w:lang w:eastAsia="en-US"/>
        </w:rPr>
        <w:t>οι οποίες καταναλώνουν δύο κύκλους.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752850" cy="6381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52850" cy="63817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Και 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και είναι φυσιολογικό να επιβαρύνουν πιο πολύ το κύκλωμα.</w:t>
      </w:r>
    </w:p>
    <w:p w:rsidR="00A205EB" w:rsidRPr="00B92F42" w:rsidRDefault="003F5F34"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ρολογιού, </w:t>
      </w:r>
      <w:r w:rsidR="00A205EB" w:rsidRPr="00B92F42">
        <w:rPr>
          <w:rFonts w:ascii="Calibri" w:eastAsia="Calibri" w:hAnsi="Calibri" w:cs="Calibri"/>
          <w:sz w:val="23"/>
          <w:szCs w:val="23"/>
          <w:lang w:eastAsia="en-US"/>
        </w:rPr>
        <w:t>εφόσον περιμένει τα ορίσματα από την κύρια συνάρτηση.</w:t>
      </w:r>
    </w:p>
    <w:p w:rsidR="00A205EB" w:rsidRPr="00D84ACD" w:rsidRDefault="00D84ACD"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Συνολικά, επιβαρύνει την απόδοση του κυκλώματος κατά 534</w:t>
      </w:r>
      <w:r w:rsidRPr="00D84ACD">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AddRoundKey:</w:t>
      </w:r>
    </w:p>
    <w:p w:rsidR="00A205EB" w:rsidRPr="00B92F42" w:rsidRDefault="0059591A" w:rsidP="00562799">
      <w:pPr>
        <w:suppressAutoHyphens w:val="0"/>
        <w:spacing w:after="160" w:line="259" w:lineRule="auto"/>
        <w:jc w:val="center"/>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933950" cy="6381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33950" cy="638175"/>
                    </a:xfrm>
                    <a:prstGeom prst="rect">
                      <a:avLst/>
                    </a:prstGeom>
                    <a:noFill/>
                    <a:ln>
                      <a:noFill/>
                    </a:ln>
                  </pic:spPr>
                </pic:pic>
              </a:graphicData>
            </a:graphic>
          </wp:inline>
        </w:drawing>
      </w:r>
    </w:p>
    <w:p w:rsidR="004D3922" w:rsidRPr="00877E56" w:rsidRDefault="00A85110"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επαναλαμβάνεται 4 φορές και</w:t>
      </w:r>
      <w:r w:rsidR="00606B96">
        <w:rPr>
          <w:rFonts w:ascii="Calibri" w:eastAsia="Calibri" w:hAnsi="Calibri" w:cs="Calibri"/>
          <w:sz w:val="23"/>
          <w:szCs w:val="23"/>
          <w:lang w:eastAsia="en-US"/>
        </w:rPr>
        <w:t xml:space="preserve"> η κάθε επανάληψη επιβαρύνει την απόδοση του κυκλώματος κατά 10.</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286125" cy="1190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86125" cy="119062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μνήμες που είναι το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Από τον κώδικα καταλαβαίνουμε ότι, θα πρέπει να περιμένει ένα κύκλο ώστε να πάρει τα ορίσματα η συνάρτηση. Στην συνέχεια, δηλαδή στον επόμενο κύκλο θα ξεκινήσει 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 θα ξεκινήσει το εμφωλευμένο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Επειδή έχουμε διάβασμα μνήμη, οι εντολές του εμφωλευμένου βρόγχου θα τελειώσουν μετά από δύο κύκλους ρολογιού. Λόγο των επαναλήψεων των βρόγχων προκύπτει το παραπάνω </w:t>
      </w:r>
      <w:r w:rsidRPr="00B92F42">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w:t>
      </w:r>
    </w:p>
    <w:p w:rsidR="00A205EB" w:rsidRPr="004654D0"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r w:rsidRPr="00C86BA5">
        <w:rPr>
          <w:rFonts w:ascii="Calibri" w:eastAsia="Calibri" w:hAnsi="Calibri" w:cs="Calibri"/>
          <w:b/>
          <w:sz w:val="23"/>
          <w:szCs w:val="23"/>
          <w:lang w:val="en-US" w:eastAsia="en-US"/>
        </w:rPr>
        <w:t>KeySchedule</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r w:rsidRPr="00B92F42">
        <w:rPr>
          <w:rFonts w:ascii="Calibri" w:eastAsia="Calibri" w:hAnsi="Calibri" w:cs="Calibri"/>
          <w:b/>
          <w:sz w:val="23"/>
          <w:szCs w:val="23"/>
          <w:lang w:val="en-US" w:eastAsia="en-US"/>
        </w:rPr>
        <w:t>KeySchedule:</w:t>
      </w:r>
    </w:p>
    <w:p w:rsidR="00A205EB" w:rsidRPr="00B92F42" w:rsidRDefault="0059591A" w:rsidP="00562799">
      <w:pPr>
        <w:suppressAutoHyphens w:val="0"/>
        <w:spacing w:after="160" w:line="259" w:lineRule="auto"/>
        <w:jc w:val="center"/>
        <w:rPr>
          <w:rFonts w:ascii="Calibri" w:eastAsia="Calibri" w:hAnsi="Calibri" w:cs="Calibri"/>
          <w:b/>
          <w:sz w:val="23"/>
          <w:szCs w:val="23"/>
          <w:lang w:eastAsia="en-US"/>
        </w:rPr>
      </w:pPr>
      <w:r>
        <w:rPr>
          <w:rFonts w:ascii="Calibri" w:eastAsia="Calibri" w:hAnsi="Calibri" w:cs="Calibri"/>
          <w:noProof/>
          <w:sz w:val="23"/>
          <w:szCs w:val="23"/>
          <w:lang w:eastAsia="el-GR"/>
        </w:rPr>
        <w:drawing>
          <wp:inline distT="0" distB="0" distL="0" distR="0">
            <wp:extent cx="4848225" cy="8191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8225" cy="819150"/>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επαναλαμβάνεται 4 φορές κα</w:t>
      </w:r>
      <w:r w:rsidR="00186CFF">
        <w:rPr>
          <w:rFonts w:ascii="Calibri" w:eastAsia="Calibri" w:hAnsi="Calibri" w:cs="Calibri"/>
          <w:sz w:val="23"/>
          <w:szCs w:val="23"/>
          <w:lang w:eastAsia="en-US"/>
        </w:rPr>
        <w:t>ι η κάθε επανάληψη επιβαρύνει την απόδοση του κυκλώ</w:t>
      </w:r>
      <w:r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Pr="00B92F42">
        <w:rPr>
          <w:rFonts w:ascii="Calibri" w:eastAsia="Calibri" w:hAnsi="Calibri" w:cs="Calibri"/>
          <w:sz w:val="23"/>
          <w:szCs w:val="23"/>
          <w:lang w:eastAsia="en-US"/>
        </w:rPr>
        <w:t xml:space="preserve"> κατά 10.Ενώ το δεύτερο, επαναλαμβάνεται 40 φορές ενώ επιβαρύνει το κύκλωμα κατά 13.</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lastRenderedPageBreak/>
        <w:drawing>
          <wp:inline distT="0" distB="0" distL="0" distR="0">
            <wp:extent cx="5029200" cy="5581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29200" cy="5581650"/>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 ρολογιού εφόσον περιμένει ορίσματα. Το κακό με αυτήν την συνάρτηση είναι περιλαμβάνει βρόγχους, οι οποίοι περιλαμβάνουν και άλλους εμφωλευμένους τα οποία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Εκτός από όλα αυτά βλέπουμε ότι στο εμφωλευμένο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έχουμε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στην μνήμη </w:t>
      </w:r>
      <w:r w:rsidRPr="00B92F42">
        <w:rPr>
          <w:rFonts w:ascii="Calibri" w:eastAsia="Calibri" w:hAnsi="Calibri" w:cs="Calibri"/>
          <w:sz w:val="23"/>
          <w:szCs w:val="23"/>
          <w:lang w:val="en-US" w:eastAsia="en-US"/>
        </w:rPr>
        <w:t>key</w:t>
      </w:r>
      <w:r w:rsidRPr="00B92F42">
        <w:rPr>
          <w:rFonts w:ascii="Calibri" w:eastAsia="Calibri" w:hAnsi="Calibri" w:cs="Calibri"/>
          <w:sz w:val="23"/>
          <w:szCs w:val="23"/>
          <w:lang w:eastAsia="en-US"/>
        </w:rPr>
        <w:t xml:space="preserve"> ,με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βλέπουμε ότι καλεί την συνάρτηση </w:t>
      </w:r>
      <w:r w:rsidRPr="00C86BA5">
        <w:rPr>
          <w:rFonts w:ascii="Calibri" w:eastAsia="Calibri" w:hAnsi="Calibri" w:cs="Calibri"/>
          <w:b/>
          <w:sz w:val="23"/>
          <w:szCs w:val="23"/>
          <w:lang w:val="en-US" w:eastAsia="en-US"/>
        </w:rPr>
        <w:t>SubByte</w:t>
      </w:r>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r w:rsidRPr="00B92F42">
        <w:rPr>
          <w:rFonts w:ascii="Calibri" w:eastAsia="Calibri" w:hAnsi="Calibri" w:cs="Calibri"/>
          <w:sz w:val="23"/>
          <w:szCs w:val="23"/>
          <w:lang w:val="en-US" w:eastAsia="en-US"/>
        </w:rPr>
        <w:t>worda</w:t>
      </w:r>
      <w:r w:rsidRPr="00B92F42">
        <w:rPr>
          <w:rFonts w:ascii="Calibri" w:eastAsia="Calibri" w:hAnsi="Calibri" w:cs="Calibri"/>
          <w:sz w:val="23"/>
          <w:szCs w:val="23"/>
          <w:lang w:eastAsia="en-US"/>
        </w:rPr>
        <w:t xml:space="preserve"> διαβάζεται από την μνήμη με αποτέλεσμα και αυτό να καταναλώνει 2 κύκλους.</w:t>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lastRenderedPageBreak/>
        <w:t>AddRoundKey:</w:t>
      </w:r>
      <w:r w:rsidRPr="00B92F42">
        <w:rPr>
          <w:rFonts w:ascii="Calibri" w:eastAsia="Calibri" w:hAnsi="Calibri" w:cs="Calibri"/>
          <w:b/>
          <w:sz w:val="23"/>
          <w:szCs w:val="23"/>
          <w:lang w:eastAsia="en-US"/>
        </w:rPr>
        <w:t xml:space="preserve"> </w:t>
      </w:r>
    </w:p>
    <w:p w:rsidR="00A205EB" w:rsidRPr="00B92F42" w:rsidRDefault="0059591A" w:rsidP="00562799">
      <w:pPr>
        <w:suppressAutoHyphens w:val="0"/>
        <w:spacing w:after="160" w:line="259" w:lineRule="auto"/>
        <w:jc w:val="center"/>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933950" cy="6381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33950" cy="63817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1</w:t>
      </w:r>
      <w:r w:rsidRPr="00B92F42">
        <w:rPr>
          <w:rFonts w:ascii="Calibri" w:eastAsia="Calibri" w:hAnsi="Calibri" w:cs="Calibri"/>
          <w:sz w:val="23"/>
          <w:szCs w:val="23"/>
          <w:lang w:val="en-US" w:eastAsia="en-US"/>
        </w:rPr>
        <w: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επαναλαμβάνεται 4 φορές και</w:t>
      </w:r>
      <w:r w:rsidR="00606B96">
        <w:rPr>
          <w:rFonts w:ascii="Calibri" w:eastAsia="Calibri" w:hAnsi="Calibri" w:cs="Calibri"/>
          <w:sz w:val="23"/>
          <w:szCs w:val="23"/>
          <w:lang w:eastAsia="en-US"/>
        </w:rPr>
        <w:t xml:space="preserve"> η κάθε επανάληψη επιβαρύνει την απόδοση του κυκλώματος κατά 4</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752850" cy="16478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52850" cy="164782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Ξεκινάει στο επόμενο κύκλο που καλείται, καθώς βλέπουμε ότι χρησιμοποιεί δύο μνήμες οι οποίες είναι η </w:t>
      </w:r>
      <w:r w:rsidRPr="00B92F42">
        <w:rPr>
          <w:rFonts w:ascii="Calibri" w:eastAsia="Calibri" w:hAnsi="Calibri" w:cs="Calibri"/>
          <w:sz w:val="23"/>
          <w:szCs w:val="23"/>
          <w:lang w:val="en-US" w:eastAsia="en-US"/>
        </w:rPr>
        <w:t>worda</w:t>
      </w:r>
      <w:r w:rsidRPr="00B92F42">
        <w:rPr>
          <w:rFonts w:ascii="Calibri" w:eastAsia="Calibri" w:hAnsi="Calibri" w:cs="Calibri"/>
          <w:sz w:val="23"/>
          <w:szCs w:val="23"/>
          <w:lang w:eastAsia="en-US"/>
        </w:rPr>
        <w:t xml:space="preserve"> και η </w:t>
      </w:r>
      <w:r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ενώ την δεύτερη την διαβάζει και γράφει σε αυτήν. Επειδή υπάρχει αλληλεξάρτηση μεταξύ των εντολών αυτών είναι φυσιολογικό να μην μπορούν να εκτελεσθούν οι εντολές παράλληλα πράγμα που δικαιολογεί το </w:t>
      </w:r>
      <w:r w:rsidRPr="00B92F42">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που βγάζει.</w:t>
      </w:r>
    </w:p>
    <w:p w:rsidR="00A205EB" w:rsidRPr="00526A7C" w:rsidRDefault="00526A7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Στον παρακάτω πίνακα φαίνεται η απόδοση των παρακάτω συναρτήσεων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9A03FF" w:rsidRDefault="009A03FF" w:rsidP="009A03FF">
      <w:pPr>
        <w:suppressAutoHyphens w:val="0"/>
        <w:spacing w:after="160" w:line="259" w:lineRule="auto"/>
        <w:jc w:val="both"/>
        <w:rPr>
          <w:rFonts w:ascii="Calibri" w:eastAsia="Calibri" w:hAnsi="Calibri" w:cs="Calibri"/>
          <w:sz w:val="23"/>
          <w:szCs w:val="23"/>
          <w:lang w:eastAsia="en-US"/>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επόμενη συνάρτηση που θα μελετήσουμε είναι η  </w:t>
      </w:r>
      <w:r w:rsidRPr="00C86BA5">
        <w:rPr>
          <w:rFonts w:ascii="Calibri" w:eastAsia="Calibri" w:hAnsi="Calibri" w:cs="Calibri"/>
          <w:b/>
          <w:sz w:val="23"/>
          <w:szCs w:val="23"/>
          <w:lang w:val="en-US" w:eastAsia="en-US"/>
        </w:rPr>
        <w:t>SubBytes</w:t>
      </w:r>
      <w:r w:rsidR="00C86BA5" w:rsidRPr="00C86BA5">
        <w:rPr>
          <w:rFonts w:ascii="Calibri" w:eastAsia="Calibri" w:hAnsi="Calibri" w:cs="Calibri"/>
          <w:b/>
          <w:sz w:val="23"/>
          <w:szCs w:val="23"/>
          <w:lang w:eastAsia="en-US"/>
        </w:rPr>
        <w:t>()</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Pr="00B92F42">
        <w:rPr>
          <w:rFonts w:ascii="Calibri" w:eastAsia="Calibri" w:hAnsi="Calibri" w:cs="Calibri"/>
          <w:sz w:val="23"/>
          <w:szCs w:val="23"/>
          <w:lang w:eastAsia="en-US"/>
        </w:rPr>
        <w:t>.</w:t>
      </w:r>
    </w:p>
    <w:p w:rsidR="00A205EB" w:rsidRDefault="00A205EB" w:rsidP="00A205EB">
      <w:pPr>
        <w:suppressAutoHyphens w:val="0"/>
        <w:spacing w:after="160" w:line="259" w:lineRule="auto"/>
        <w:rPr>
          <w:rFonts w:ascii="Calibri" w:eastAsia="Calibri" w:hAnsi="Calibri" w:cs="Calibri"/>
          <w:sz w:val="23"/>
          <w:szCs w:val="23"/>
          <w:lang w:eastAsia="en-US"/>
        </w:rPr>
      </w:pPr>
    </w:p>
    <w:p w:rsidR="00C65604" w:rsidRDefault="00C65604" w:rsidP="00A205EB">
      <w:pPr>
        <w:suppressAutoHyphens w:val="0"/>
        <w:spacing w:after="160" w:line="259" w:lineRule="auto"/>
        <w:rPr>
          <w:rFonts w:ascii="Calibri" w:eastAsia="Calibri" w:hAnsi="Calibri" w:cs="Calibri"/>
          <w:sz w:val="23"/>
          <w:szCs w:val="23"/>
          <w:lang w:eastAsia="en-US"/>
        </w:rPr>
      </w:pPr>
    </w:p>
    <w:p w:rsidR="00745F49" w:rsidRPr="00B92F42" w:rsidRDefault="00745F49" w:rsidP="00A205EB">
      <w:pPr>
        <w:suppressAutoHyphens w:val="0"/>
        <w:spacing w:after="160" w:line="259" w:lineRule="auto"/>
        <w:rPr>
          <w:rFonts w:ascii="Calibri" w:eastAsia="Calibri" w:hAnsi="Calibri" w:cs="Calibri"/>
          <w:sz w:val="23"/>
          <w:szCs w:val="23"/>
          <w:lang w:eastAsia="en-US"/>
        </w:rPr>
      </w:pPr>
    </w:p>
    <w:p w:rsidR="00A205EB" w:rsidRDefault="00A205EB" w:rsidP="00A205EB">
      <w:pPr>
        <w:suppressAutoHyphens w:val="0"/>
        <w:spacing w:after="160" w:line="259" w:lineRule="auto"/>
        <w:jc w:val="center"/>
        <w:rPr>
          <w:rFonts w:ascii="Calibri" w:eastAsia="Calibri" w:hAnsi="Calibri" w:cs="Calibri"/>
          <w:b/>
          <w:sz w:val="23"/>
          <w:szCs w:val="23"/>
          <w:lang w:eastAsia="en-US"/>
        </w:rPr>
      </w:pPr>
    </w:p>
    <w:p w:rsidR="0098323C" w:rsidRPr="00B92F42" w:rsidRDefault="0098323C"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lastRenderedPageBreak/>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η οποία αντικαθιστά το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πίνακα </w:t>
      </w:r>
      <w:r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αποτελεί η </w:t>
      </w:r>
      <w:r w:rsidRPr="00B92F42">
        <w:rPr>
          <w:rFonts w:ascii="Calibri" w:eastAsia="Calibri" w:hAnsi="Calibri" w:cs="Calibri"/>
          <w:sz w:val="23"/>
          <w:szCs w:val="23"/>
          <w:lang w:val="en-US" w:eastAsia="en-US"/>
        </w:rPr>
        <w:t>table</w:t>
      </w:r>
      <w:r w:rsidRPr="00B92F42">
        <w:rPr>
          <w:rFonts w:ascii="Calibri" w:eastAsia="Calibri" w:hAnsi="Calibri" w:cs="Calibri"/>
          <w:sz w:val="23"/>
          <w:szCs w:val="23"/>
          <w:lang w:eastAsia="en-US"/>
        </w:rPr>
        <w:t>_</w:t>
      </w:r>
      <w:r w:rsidRPr="00B92F42">
        <w:rPr>
          <w:rFonts w:ascii="Calibri" w:eastAsia="Calibri" w:hAnsi="Calibri" w:cs="Calibri"/>
          <w:sz w:val="23"/>
          <w:szCs w:val="23"/>
          <w:lang w:val="en-US" w:eastAsia="en-US"/>
        </w:rPr>
        <w:t>lookup</w:t>
      </w:r>
      <w:r w:rsidRPr="00B92F42">
        <w:rPr>
          <w:rFonts w:ascii="Calibri" w:eastAsia="Calibri" w:hAnsi="Calibri" w:cs="Calibri"/>
          <w:sz w:val="23"/>
          <w:szCs w:val="23"/>
          <w:lang w:eastAsia="en-US"/>
        </w:rPr>
        <w:t xml:space="preserve"> όπως φαίνεται παρακάτω:</w:t>
      </w:r>
    </w:p>
    <w:p w:rsidR="00A205EB" w:rsidRPr="00B92F42" w:rsidRDefault="0059591A" w:rsidP="00877E56">
      <w:pPr>
        <w:suppressAutoHyphens w:val="0"/>
        <w:spacing w:after="160" w:line="259" w:lineRule="auto"/>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3476625" cy="1095375"/>
            <wp:effectExtent l="0" t="0" r="0" b="0"/>
            <wp:docPr id="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76625" cy="109537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Η δομή της είναι η εξής: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1924050" cy="914400"/>
            <wp:effectExtent l="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24050" cy="914400"/>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Pr="00B92F42">
        <w:rPr>
          <w:rFonts w:ascii="Calibri" w:eastAsia="Calibri" w:hAnsi="Calibri" w:cs="Calibri"/>
          <w:sz w:val="23"/>
          <w:szCs w:val="23"/>
          <w:lang w:eastAsia="en-US"/>
        </w:rPr>
        <w:t xml:space="preserve">διαβάζει από την μνήμη </w:t>
      </w:r>
      <w:r w:rsidR="00840681">
        <w:rPr>
          <w:rFonts w:ascii="Calibri" w:eastAsia="Calibri" w:hAnsi="Calibri" w:cs="Calibri"/>
          <w:sz w:val="23"/>
          <w:szCs w:val="23"/>
          <w:lang w:eastAsia="en-US"/>
        </w:rPr>
        <w:t xml:space="preserve">τον πίνακα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καθώς περιμένει η </w:t>
      </w:r>
      <w:r w:rsidRPr="00B92F42">
        <w:rPr>
          <w:rFonts w:ascii="Calibri" w:eastAsia="Calibri" w:hAnsi="Calibri" w:cs="Calibri"/>
          <w:sz w:val="23"/>
          <w:szCs w:val="23"/>
          <w:lang w:val="en-US" w:eastAsia="en-US"/>
        </w:rPr>
        <w:t>t</w:t>
      </w:r>
      <w:r w:rsidRPr="00B92F42">
        <w:rPr>
          <w:rFonts w:ascii="Calibri" w:eastAsia="Calibri" w:hAnsi="Calibri" w:cs="Calibri"/>
          <w:sz w:val="23"/>
          <w:szCs w:val="23"/>
          <w:lang w:eastAsia="en-US"/>
        </w:rPr>
        <w:t xml:space="preserve">0 , με αποτέλεσμα, όπως και στα παραπάνω κυκλώματα να υπάρχει μια καθυστέρηση κατά 2 κύκλους. Η διαφορά </w:t>
      </w:r>
      <w:r w:rsidR="007F3648">
        <w:rPr>
          <w:rFonts w:ascii="Calibri" w:eastAsia="Calibri" w:hAnsi="Calibri" w:cs="Calibri"/>
          <w:sz w:val="23"/>
          <w:szCs w:val="23"/>
          <w:lang w:eastAsia="en-US"/>
        </w:rPr>
        <w:t>,</w:t>
      </w:r>
      <w:r w:rsidRPr="00B92F42">
        <w:rPr>
          <w:rFonts w:ascii="Calibri" w:eastAsia="Calibri" w:hAnsi="Calibri" w:cs="Calibri"/>
          <w:sz w:val="23"/>
          <w:szCs w:val="23"/>
          <w:lang w:eastAsia="en-US"/>
        </w:rPr>
        <w:t>εδώ είναι ότι δεν υπάρχει εξάρτηση, καθώς εκτελούνται όλα παράλληλα.</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r w:rsidRPr="00B92F42">
        <w:rPr>
          <w:rFonts w:ascii="Calibri" w:eastAsia="Calibri" w:hAnsi="Calibri" w:cs="Calibri"/>
          <w:b/>
          <w:sz w:val="23"/>
          <w:szCs w:val="23"/>
          <w:lang w:val="en-US" w:eastAsia="en-US"/>
        </w:rPr>
        <w:t>SubBytes:</w:t>
      </w:r>
    </w:p>
    <w:p w:rsidR="00A205EB" w:rsidRPr="00B92F42" w:rsidRDefault="0059591A" w:rsidP="00A205EB">
      <w:pPr>
        <w:suppressAutoHyphens w:val="0"/>
        <w:spacing w:after="160" w:line="259" w:lineRule="auto"/>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5124450" cy="819150"/>
            <wp:effectExtent l="0" t="0" r="0" b="0"/>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24450" cy="819150"/>
                    </a:xfrm>
                    <a:prstGeom prst="rect">
                      <a:avLst/>
                    </a:prstGeom>
                    <a:noFill/>
                    <a:ln>
                      <a:noFill/>
                    </a:ln>
                  </pic:spPr>
                </pic:pic>
              </a:graphicData>
            </a:graphic>
          </wp:inline>
        </w:drawing>
      </w:r>
    </w:p>
    <w:p w:rsidR="004654D0"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1</w:t>
      </w:r>
      <w:r w:rsidRPr="00B92F42">
        <w:rPr>
          <w:rFonts w:ascii="Calibri" w:eastAsia="Calibri" w:hAnsi="Calibri" w:cs="Calibri"/>
          <w:sz w:val="23"/>
          <w:szCs w:val="23"/>
          <w:lang w:val="en-US" w:eastAsia="en-US"/>
        </w:rPr>
        <w: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επαναλαμβάνεται 4 φορές και η κάθε επανάληψη επιβαρύνει το κύκλωμα κατά 14 </w:t>
      </w:r>
      <w:r w:rsidR="00F83373">
        <w:rPr>
          <w:rFonts w:ascii="Calibri" w:eastAsia="Calibri" w:hAnsi="Calibri" w:cs="Calibri"/>
          <w:sz w:val="23"/>
          <w:szCs w:val="23"/>
          <w:lang w:eastAsia="en-US"/>
        </w:rPr>
        <w:t xml:space="preserve">κύκλους </w:t>
      </w:r>
      <w:r w:rsidRPr="00B92F42">
        <w:rPr>
          <w:rFonts w:ascii="Calibri" w:eastAsia="Calibri" w:hAnsi="Calibri" w:cs="Calibri"/>
          <w:sz w:val="23"/>
          <w:szCs w:val="23"/>
          <w:lang w:eastAsia="en-US"/>
        </w:rPr>
        <w:t xml:space="preserve">.Επιπλέον, βλέπουμε ότι περιλαμβάνει και ένα εμφωλευμένο </w:t>
      </w:r>
      <w:r w:rsidRPr="00B92F42">
        <w:rPr>
          <w:rFonts w:ascii="Calibri" w:eastAsia="Calibri" w:hAnsi="Calibri" w:cs="Calibri"/>
          <w:sz w:val="23"/>
          <w:szCs w:val="23"/>
          <w:lang w:val="en-US" w:eastAsia="en-US"/>
        </w:rPr>
        <w:t>loop</w:t>
      </w:r>
      <w:r w:rsidRPr="00B92F42">
        <w:rPr>
          <w:rFonts w:ascii="Calibri" w:eastAsia="Calibri" w:hAnsi="Calibri" w:cs="Calibri"/>
          <w:sz w:val="23"/>
          <w:szCs w:val="23"/>
          <w:lang w:eastAsia="en-US"/>
        </w:rPr>
        <w:t xml:space="preserve"> το οποίο εκτελείται 4 φορές καθώς επιβαρύνει το κύκλωμα κατά 3 </w:t>
      </w:r>
      <w:r w:rsidR="00241EDF">
        <w:rPr>
          <w:rFonts w:ascii="Calibri" w:eastAsia="Calibri" w:hAnsi="Calibri" w:cs="Calibri"/>
          <w:sz w:val="23"/>
          <w:szCs w:val="23"/>
          <w:lang w:eastAsia="en-US"/>
        </w:rPr>
        <w:t>κύκλους</w:t>
      </w:r>
      <w:r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Pr="00B92F42">
        <w:rPr>
          <w:rFonts w:ascii="Calibri" w:eastAsia="Calibri" w:hAnsi="Calibri" w:cs="Calibri"/>
          <w:sz w:val="23"/>
          <w:szCs w:val="23"/>
          <w:lang w:eastAsia="en-US"/>
        </w:rPr>
        <w:t>.</w:t>
      </w:r>
    </w:p>
    <w:p w:rsidR="004654D0" w:rsidRDefault="004654D0" w:rsidP="004654D0">
      <w:pPr>
        <w:suppressAutoHyphens w:val="0"/>
        <w:spacing w:after="160" w:line="259" w:lineRule="auto"/>
        <w:jc w:val="both"/>
        <w:rPr>
          <w:rFonts w:ascii="Calibri" w:eastAsia="Calibri" w:hAnsi="Calibri" w:cs="Calibri"/>
          <w:sz w:val="23"/>
          <w:szCs w:val="23"/>
          <w:lang w:eastAsia="en-US"/>
        </w:rPr>
      </w:pPr>
    </w:p>
    <w:p w:rsidR="004654D0" w:rsidRDefault="004654D0" w:rsidP="004654D0">
      <w:pPr>
        <w:suppressAutoHyphens w:val="0"/>
        <w:spacing w:after="160" w:line="259" w:lineRule="auto"/>
        <w:jc w:val="both"/>
        <w:rPr>
          <w:rFonts w:ascii="Calibri" w:eastAsia="Calibri" w:hAnsi="Calibri" w:cs="Calibri"/>
          <w:sz w:val="23"/>
          <w:szCs w:val="23"/>
          <w:lang w:eastAsia="en-US"/>
        </w:rPr>
      </w:pPr>
    </w:p>
    <w:p w:rsidR="004654D0" w:rsidRDefault="004654D0" w:rsidP="004654D0">
      <w:pPr>
        <w:suppressAutoHyphens w:val="0"/>
        <w:spacing w:after="160" w:line="259" w:lineRule="auto"/>
        <w:jc w:val="both"/>
        <w:rPr>
          <w:rFonts w:ascii="Calibri" w:eastAsia="Calibri" w:hAnsi="Calibri" w:cs="Calibri"/>
          <w:sz w:val="23"/>
          <w:szCs w:val="23"/>
          <w:lang w:eastAsia="en-US"/>
        </w:rPr>
      </w:pPr>
    </w:p>
    <w:p w:rsidR="00030418" w:rsidRDefault="00030418" w:rsidP="004654D0">
      <w:pPr>
        <w:suppressAutoHyphens w:val="0"/>
        <w:spacing w:after="160" w:line="259" w:lineRule="auto"/>
        <w:jc w:val="both"/>
        <w:rPr>
          <w:rFonts w:ascii="Calibri" w:eastAsia="Calibri" w:hAnsi="Calibri" w:cs="Calibri"/>
          <w:sz w:val="23"/>
          <w:szCs w:val="23"/>
          <w:lang w:eastAsia="en-US"/>
        </w:rPr>
      </w:pPr>
    </w:p>
    <w:p w:rsidR="004654D0" w:rsidRDefault="004654D0" w:rsidP="004654D0">
      <w:pPr>
        <w:suppressAutoHyphens w:val="0"/>
        <w:spacing w:after="160" w:line="259" w:lineRule="auto"/>
        <w:jc w:val="both"/>
        <w:rPr>
          <w:rFonts w:ascii="Calibri" w:eastAsia="Calibri" w:hAnsi="Calibri" w:cs="Calibri"/>
          <w:sz w:val="23"/>
          <w:szCs w:val="23"/>
          <w:lang w:eastAsia="en-US"/>
        </w:rPr>
      </w:pPr>
    </w:p>
    <w:p w:rsidR="00A205EB" w:rsidRPr="00B92F42" w:rsidRDefault="00A205EB" w:rsidP="004654D0">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933825" cy="1466850"/>
            <wp:effectExtent l="0" t="0" r="0" b="0"/>
            <wp:docPr id="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33825" cy="1466850"/>
                    </a:xfrm>
                    <a:prstGeom prst="rect">
                      <a:avLst/>
                    </a:prstGeom>
                    <a:noFill/>
                    <a:ln>
                      <a:noFill/>
                    </a:ln>
                  </pic:spPr>
                </pic:pic>
              </a:graphicData>
            </a:graphic>
          </wp:inline>
        </w:drawing>
      </w:r>
    </w:p>
    <w:p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εμφωλεύμενο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σε σύγκριση με το εξωτερικό. Στην συνέχ</w:t>
      </w:r>
      <w:r w:rsidR="00D007C0">
        <w:rPr>
          <w:rFonts w:ascii="Calibri" w:eastAsia="Calibri" w:hAnsi="Calibri" w:cs="Calibri"/>
          <w:sz w:val="23"/>
          <w:szCs w:val="23"/>
          <w:lang w:eastAsia="en-US"/>
        </w:rPr>
        <w:t xml:space="preserve">εια, διαβάζεται από την μνήμη ο πίνακας </w:t>
      </w:r>
      <w:r w:rsidR="00A205EB" w:rsidRPr="00B92F42">
        <w:rPr>
          <w:rFonts w:ascii="Calibri" w:eastAsia="Calibri" w:hAnsi="Calibri" w:cs="Calibri"/>
          <w:sz w:val="23"/>
          <w:szCs w:val="23"/>
          <w:lang w:val="en-US" w:eastAsia="en-US"/>
        </w:rPr>
        <w:t>state</w:t>
      </w:r>
      <w:r w:rsidR="007B256B">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χρησιμοποιεί δύο κύκλους ρολογιού και επιπλέον, βλέπουμε ότι την χρησιμοποιεί σαν όρισμα στην συνάρτηση </w:t>
      </w:r>
      <w:r w:rsidR="00A205EB" w:rsidRPr="00C86BA5">
        <w:rPr>
          <w:rFonts w:ascii="Calibri" w:eastAsia="Calibri" w:hAnsi="Calibri" w:cs="Calibri"/>
          <w:b/>
          <w:sz w:val="23"/>
          <w:szCs w:val="23"/>
          <w:lang w:val="en-US" w:eastAsia="en-US"/>
        </w:rPr>
        <w:t>getSBoxValue</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 ρολογιού.</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_</w:t>
      </w:r>
      <w:r w:rsidRPr="00C86BA5">
        <w:rPr>
          <w:rFonts w:ascii="Calibri" w:eastAsia="Calibri" w:hAnsi="Calibri" w:cs="Calibri"/>
          <w:b/>
          <w:sz w:val="23"/>
          <w:szCs w:val="23"/>
          <w:lang w:val="en-US" w:eastAsia="en-US"/>
        </w:rPr>
        <w:t>ShiftRow</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r w:rsidRPr="00C86BA5">
        <w:rPr>
          <w:rFonts w:ascii="Calibri" w:eastAsia="Calibri" w:hAnsi="Calibri" w:cs="Calibri"/>
          <w:b/>
          <w:sz w:val="23"/>
          <w:szCs w:val="23"/>
          <w:lang w:val="en-US" w:eastAsia="en-US"/>
        </w:rPr>
        <w:t>shiftRow</w:t>
      </w:r>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αλλά εμείς θα προσπαθήσουμε να βρούμε τους χρόνους εκτέλεσης μόνο της </w:t>
      </w:r>
      <w:r w:rsidRPr="00C86BA5">
        <w:rPr>
          <w:rFonts w:ascii="Calibri" w:eastAsia="Calibri" w:hAnsi="Calibri" w:cs="Calibri"/>
          <w:b/>
          <w:sz w:val="23"/>
          <w:szCs w:val="23"/>
          <w:lang w:val="en-US" w:eastAsia="en-US"/>
        </w:rPr>
        <w:t>SubBytes</w:t>
      </w:r>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4654D0"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να γίνει όμως αυτό θα πρέπει να κάνουμε κάποιες τροποποιήσεις του κώδικα καθώς θα βγάλουμε την ολίσθηση.</w:t>
      </w: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A205EB" w:rsidRPr="00B92F42" w:rsidRDefault="00A205EB" w:rsidP="004654D0">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Αρχικός κώδικας:</w:t>
      </w:r>
    </w:p>
    <w:p w:rsidR="007B256B" w:rsidRDefault="0059591A"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657725" cy="3838575"/>
            <wp:effectExtent l="0" t="0" r="0" b="0"/>
            <wp:docPr id="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57725" cy="3838575"/>
                    </a:xfrm>
                    <a:prstGeom prst="rect">
                      <a:avLst/>
                    </a:prstGeom>
                    <a:noFill/>
                    <a:ln>
                      <a:noFill/>
                    </a:ln>
                  </pic:spPr>
                </pic:pic>
              </a:graphicData>
            </a:graphic>
          </wp:inline>
        </w:drawing>
      </w:r>
    </w:p>
    <w:p w:rsidR="00A205EB" w:rsidRPr="007B256B"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Τροποποιημένος 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381375" cy="3476625"/>
            <wp:effectExtent l="0" t="0" r="0"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81375" cy="347662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Παρατηρούμε ότι ο πα</w:t>
      </w:r>
      <w:r w:rsidR="007B256B">
        <w:rPr>
          <w:rFonts w:ascii="Calibri" w:eastAsia="Calibri" w:hAnsi="Calibri" w:cs="Calibri"/>
          <w:sz w:val="23"/>
          <w:szCs w:val="23"/>
          <w:lang w:eastAsia="en-US"/>
        </w:rPr>
        <w:t xml:space="preserve">ραπάνω κώδικας περιλαμβάνει το πίνακα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οποία</w:t>
      </w:r>
      <w:r w:rsidR="007B256B">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διαβάζεται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673F8">
        <w:rPr>
          <w:rFonts w:ascii="Calibri" w:eastAsia="Calibri" w:hAnsi="Calibri" w:cs="Calibri"/>
          <w:sz w:val="23"/>
          <w:szCs w:val="23"/>
          <w:lang w:eastAsia="en-US"/>
        </w:rPr>
        <w:t xml:space="preserve">Επίσης βλέπουμε ότι, </w:t>
      </w:r>
      <w:r w:rsidR="007B256B">
        <w:rPr>
          <w:rFonts w:ascii="Calibri" w:eastAsia="Calibri" w:hAnsi="Calibri" w:cs="Calibri"/>
          <w:sz w:val="23"/>
          <w:szCs w:val="23"/>
          <w:lang w:eastAsia="en-US"/>
        </w:rPr>
        <w:t xml:space="preserve"> η</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η οποία διαρκ</w:t>
      </w:r>
      <w:r w:rsidR="007B256B">
        <w:rPr>
          <w:rFonts w:ascii="Calibri" w:eastAsia="Calibri" w:hAnsi="Calibri" w:cs="Calibri"/>
          <w:sz w:val="23"/>
          <w:szCs w:val="23"/>
          <w:lang w:eastAsia="en-US"/>
        </w:rPr>
        <w:t xml:space="preserve">εί δύο κύκλους ρολογιού </w:t>
      </w:r>
      <w:r w:rsidRPr="00B92F42">
        <w:rPr>
          <w:rFonts w:ascii="Calibri" w:eastAsia="Calibri" w:hAnsi="Calibri" w:cs="Calibri"/>
          <w:sz w:val="23"/>
          <w:szCs w:val="23"/>
          <w:lang w:eastAsia="en-US"/>
        </w:rPr>
        <w:t xml:space="preserve">, διαβάζει την </w:t>
      </w:r>
      <w:r w:rsidRPr="00B92F42">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2673F8">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00A75B65">
        <w:rPr>
          <w:rFonts w:ascii="Calibri" w:eastAsia="Calibri" w:hAnsi="Calibri" w:cs="Calibri"/>
          <w:sz w:val="23"/>
          <w:szCs w:val="23"/>
          <w:lang w:eastAsia="en-US"/>
        </w:rPr>
        <w:t xml:space="preserve"> η οποία </w:t>
      </w:r>
      <w:r w:rsidRPr="00B92F42">
        <w:rPr>
          <w:rFonts w:ascii="Calibri" w:eastAsia="Calibri" w:hAnsi="Calibri" w:cs="Calibri"/>
          <w:sz w:val="23"/>
          <w:szCs w:val="23"/>
          <w:lang w:eastAsia="en-US"/>
        </w:rPr>
        <w:t xml:space="preserve">περιμένει να διαβαστεί η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για να μπορέσει να διαβαστεί και αυτή. Όλη αυτή η εξάρτηση επιβαρύνει πολύ το κύκλωμα.</w:t>
      </w:r>
    </w:p>
    <w:p w:rsidR="00A205EB" w:rsidRPr="00B92F42" w:rsidRDefault="00DF5EDB"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Απόδοση </w:t>
      </w:r>
      <w:r w:rsidR="00A205EB" w:rsidRPr="00B92F42">
        <w:rPr>
          <w:rFonts w:ascii="Calibri" w:eastAsia="Calibri" w:hAnsi="Calibri" w:cs="Calibri"/>
          <w:sz w:val="23"/>
          <w:szCs w:val="23"/>
          <w:lang w:eastAsia="en-US"/>
        </w:rPr>
        <w:t xml:space="preserve"> τροποποιημένης συνάρτησης:</w:t>
      </w:r>
    </w:p>
    <w:p w:rsidR="00A205EB" w:rsidRPr="00B92F42" w:rsidRDefault="0059591A" w:rsidP="00097080">
      <w:pPr>
        <w:suppressAutoHyphens w:val="0"/>
        <w:spacing w:after="160" w:line="259" w:lineRule="auto"/>
        <w:jc w:val="center"/>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3476625" cy="457200"/>
            <wp:effectExtent l="0" t="0" r="0" b="0"/>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76625" cy="457200"/>
                    </a:xfrm>
                    <a:prstGeom prst="rect">
                      <a:avLst/>
                    </a:prstGeom>
                    <a:noFill/>
                    <a:ln>
                      <a:noFill/>
                    </a:ln>
                  </pic:spPr>
                </pic:pic>
              </a:graphicData>
            </a:graphic>
          </wp:inline>
        </w:drawing>
      </w:r>
    </w:p>
    <w:p w:rsidR="002D333C" w:rsidRPr="00526A7C" w:rsidRDefault="002D333C" w:rsidP="002D333C">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Στον παρακάτω πίνακα φαίνεται η απόδοση των παρακάτω συναρτήσεων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Στην συνέχεια, θα αναλύσουμε τις επόμενες δύο μεθόδους του αλγορίθμου που έμειναν, που είναι η ολίσθηση και η ανάμιξη πινάκων.</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C86BA5"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w:t>
      </w:r>
      <w:r w:rsidRPr="00C86BA5">
        <w:rPr>
          <w:rFonts w:ascii="Calibri" w:eastAsia="Calibri" w:hAnsi="Calibri" w:cs="Calibri"/>
          <w:b/>
          <w:sz w:val="23"/>
          <w:szCs w:val="23"/>
          <w:lang w:val="en-US" w:eastAsia="en-US"/>
        </w:rPr>
        <w:t>ShiftRows</w:t>
      </w:r>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από την συνάρτηση </w:t>
      </w:r>
      <w:r w:rsidRPr="00B92F42">
        <w:rPr>
          <w:rFonts w:ascii="Calibri" w:eastAsia="Calibri" w:hAnsi="Calibri" w:cs="Calibri"/>
          <w:sz w:val="23"/>
          <w:szCs w:val="23"/>
          <w:lang w:val="en-US" w:eastAsia="en-US"/>
        </w:rPr>
        <w:t>rot</w:t>
      </w:r>
      <w:r w:rsidRPr="00B92F42">
        <w:rPr>
          <w:rFonts w:ascii="Calibri" w:eastAsia="Calibri" w:hAnsi="Calibri" w:cs="Calibri"/>
          <w:sz w:val="23"/>
          <w:szCs w:val="23"/>
          <w:lang w:eastAsia="en-US"/>
        </w:rPr>
        <w:t xml:space="preserve">  καθώς εκτελείται παράλληλα με τις άλλες συναρτήσεις ,όπως φαίνεται παρακάτω </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114675" cy="1095375"/>
            <wp:effectExtent l="0" t="0" r="0" b="0"/>
            <wp:docPr id="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14675" cy="1095375"/>
                    </a:xfrm>
                    <a:prstGeom prst="rect">
                      <a:avLst/>
                    </a:prstGeom>
                    <a:noFill/>
                    <a:ln>
                      <a:noFill/>
                    </a:ln>
                  </pic:spPr>
                </pic:pic>
              </a:graphicData>
            </a:graphic>
          </wp:inline>
        </w:drawing>
      </w:r>
    </w:p>
    <w:p w:rsidR="004654D0" w:rsidRDefault="004654D0" w:rsidP="00606B96">
      <w:pPr>
        <w:suppressAutoHyphens w:val="0"/>
        <w:spacing w:after="160" w:line="259" w:lineRule="auto"/>
        <w:jc w:val="both"/>
        <w:rPr>
          <w:rFonts w:ascii="Calibri" w:eastAsia="Calibri" w:hAnsi="Calibri" w:cs="Calibri"/>
          <w:sz w:val="23"/>
          <w:szCs w:val="23"/>
          <w:lang w:eastAsia="en-US"/>
        </w:rPr>
      </w:pPr>
    </w:p>
    <w:p w:rsidR="004654D0" w:rsidRDefault="004654D0" w:rsidP="00606B96">
      <w:pPr>
        <w:suppressAutoHyphens w:val="0"/>
        <w:spacing w:after="160" w:line="259" w:lineRule="auto"/>
        <w:jc w:val="both"/>
        <w:rPr>
          <w:rFonts w:ascii="Calibri" w:eastAsia="Calibri" w:hAnsi="Calibri" w:cs="Calibri"/>
          <w:sz w:val="23"/>
          <w:szCs w:val="23"/>
          <w:lang w:eastAsia="en-US"/>
        </w:rPr>
      </w:pPr>
    </w:p>
    <w:p w:rsidR="004654D0" w:rsidRDefault="004654D0" w:rsidP="00606B96">
      <w:pPr>
        <w:suppressAutoHyphens w:val="0"/>
        <w:spacing w:after="160" w:line="259" w:lineRule="auto"/>
        <w:jc w:val="both"/>
        <w:rPr>
          <w:rFonts w:ascii="Calibri" w:eastAsia="Calibri" w:hAnsi="Calibri" w:cs="Calibri"/>
          <w:sz w:val="23"/>
          <w:szCs w:val="23"/>
          <w:lang w:eastAsia="en-US"/>
        </w:rPr>
      </w:pPr>
    </w:p>
    <w:p w:rsidR="004654D0" w:rsidRDefault="004654D0" w:rsidP="00606B96">
      <w:pPr>
        <w:suppressAutoHyphens w:val="0"/>
        <w:spacing w:after="160" w:line="259" w:lineRule="auto"/>
        <w:jc w:val="both"/>
        <w:rPr>
          <w:rFonts w:ascii="Calibri" w:eastAsia="Calibri" w:hAnsi="Calibri" w:cs="Calibri"/>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Ενώ η </w:t>
      </w:r>
      <w:r w:rsidRPr="00C86BA5">
        <w:rPr>
          <w:rFonts w:ascii="Calibri" w:eastAsia="Calibri" w:hAnsi="Calibri" w:cs="Calibri"/>
          <w:b/>
          <w:sz w:val="23"/>
          <w:szCs w:val="23"/>
          <w:lang w:val="en-US" w:eastAsia="en-US"/>
        </w:rPr>
        <w:t>MixColumns</w:t>
      </w:r>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γίνεται με μια πράξη </w:t>
      </w:r>
      <w:r w:rsidRPr="00B92F42">
        <w:rPr>
          <w:rFonts w:ascii="Calibri" w:eastAsia="Calibri" w:hAnsi="Calibri" w:cs="Calibri"/>
          <w:sz w:val="23"/>
          <w:szCs w:val="23"/>
          <w:lang w:val="en-US" w:eastAsia="en-US"/>
        </w:rPr>
        <w:t>xor</w:t>
      </w:r>
      <w:r w:rsidRPr="00B92F42">
        <w:rPr>
          <w:rFonts w:ascii="Calibri" w:eastAsia="Calibri" w:hAnsi="Calibri" w:cs="Calibri"/>
          <w:sz w:val="23"/>
          <w:szCs w:val="23"/>
          <w:lang w:eastAsia="en-US"/>
        </w:rPr>
        <w:t xml:space="preserve"> </w:t>
      </w:r>
      <w:r w:rsidR="00EB7DE6">
        <w:rPr>
          <w:rFonts w:ascii="Calibri" w:eastAsia="Calibri" w:hAnsi="Calibri" w:cs="Calibri"/>
          <w:sz w:val="23"/>
          <w:szCs w:val="23"/>
          <w:lang w:eastAsia="en-US"/>
        </w:rPr>
        <w:t>,</w:t>
      </w:r>
      <w:r w:rsidRPr="00B92F42">
        <w:rPr>
          <w:rFonts w:ascii="Calibri" w:eastAsia="Calibri" w:hAnsi="Calibri" w:cs="Calibri"/>
          <w:sz w:val="23"/>
          <w:szCs w:val="23"/>
          <w:lang w:eastAsia="en-US"/>
        </w:rPr>
        <w:t>παράλληλα και αυτή όπως φαίνεται παρακάτω:</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5486400" cy="1009650"/>
            <wp:effectExtent l="0" t="0" r="0" b="0"/>
            <wp:docPr id="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1009650"/>
                    </a:xfrm>
                    <a:prstGeom prst="rect">
                      <a:avLst/>
                    </a:prstGeom>
                    <a:noFill/>
                    <a:ln>
                      <a:noFill/>
                    </a:ln>
                  </pic:spPr>
                </pic:pic>
              </a:graphicData>
            </a:graphic>
          </wp:inline>
        </w:drawing>
      </w:r>
    </w:p>
    <w:p w:rsidR="00A205EB" w:rsidRPr="00B92F42" w:rsidRDefault="00A205EB" w:rsidP="00606B96">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Με αποτέλεσμα να γλιτώνουμε καθυστέρηση η οποία θα είχε προκύψει.</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Σε αυτό το κύκλωμα, υλοποιούνται και οι δύο</w:t>
      </w:r>
      <w:r w:rsidR="00315D59">
        <w:rPr>
          <w:rFonts w:ascii="Calibri" w:eastAsia="Calibri" w:hAnsi="Calibri" w:cs="Calibri"/>
          <w:sz w:val="23"/>
          <w:szCs w:val="23"/>
          <w:lang w:eastAsia="en-US"/>
        </w:rPr>
        <w:t xml:space="preserve"> συναρτήσεις</w:t>
      </w:r>
      <w:r w:rsidRPr="00B92F42">
        <w:rPr>
          <w:rFonts w:ascii="Calibri" w:eastAsia="Calibri" w:hAnsi="Calibri" w:cs="Calibri"/>
          <w:sz w:val="23"/>
          <w:szCs w:val="23"/>
          <w:lang w:eastAsia="en-US"/>
        </w:rPr>
        <w:t xml:space="preserve"> </w:t>
      </w:r>
      <w:r w:rsidR="00315D59">
        <w:rPr>
          <w:rFonts w:ascii="Calibri" w:eastAsia="Calibri" w:hAnsi="Calibri" w:cs="Calibri"/>
          <w:sz w:val="23"/>
          <w:szCs w:val="23"/>
          <w:lang w:eastAsia="en-US"/>
        </w:rPr>
        <w:t xml:space="preserve">που </w:t>
      </w:r>
      <w:r w:rsidRPr="00B92F42">
        <w:rPr>
          <w:rFonts w:ascii="Calibri" w:eastAsia="Calibri" w:hAnsi="Calibri" w:cs="Calibri"/>
          <w:sz w:val="23"/>
          <w:szCs w:val="23"/>
          <w:lang w:eastAsia="en-US"/>
        </w:rPr>
        <w:t>είναι οι παρακάτω:</w:t>
      </w:r>
    </w:p>
    <w:p w:rsidR="00A205EB" w:rsidRPr="00B92F42" w:rsidRDefault="00A205EB" w:rsidP="00A205EB">
      <w:pPr>
        <w:suppressAutoHyphens w:val="0"/>
        <w:spacing w:after="160" w:line="259" w:lineRule="auto"/>
        <w:rPr>
          <w:rFonts w:ascii="Calibri" w:eastAsia="Calibri" w:hAnsi="Calibri" w:cs="Calibri"/>
          <w:sz w:val="23"/>
          <w:szCs w:val="23"/>
          <w:lang w:val="en-US" w:eastAsia="en-US"/>
        </w:rPr>
      </w:pPr>
      <w:r w:rsidRPr="00B92F42">
        <w:rPr>
          <w:rFonts w:ascii="Calibri" w:eastAsia="Calibri" w:hAnsi="Calibri" w:cs="Calibri"/>
          <w:b/>
          <w:sz w:val="23"/>
          <w:szCs w:val="23"/>
          <w:lang w:val="en-US" w:eastAsia="en-US"/>
        </w:rPr>
        <w:t>ShiftRows</w:t>
      </w:r>
      <w:r w:rsidRPr="00B92F42">
        <w:rPr>
          <w:rFonts w:ascii="Calibri" w:eastAsia="Calibri" w:hAnsi="Calibri" w:cs="Calibri"/>
          <w:sz w:val="23"/>
          <w:szCs w:val="23"/>
          <w:lang w:val="en-US"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p>
    <w:p w:rsidR="00A205EB" w:rsidRPr="00B92F42" w:rsidRDefault="00A205EB" w:rsidP="00877E56">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br/>
      </w:r>
      <w:r w:rsidR="0059591A">
        <w:rPr>
          <w:rFonts w:ascii="Calibri" w:eastAsia="Calibri" w:hAnsi="Calibri" w:cs="Calibri"/>
          <w:noProof/>
          <w:sz w:val="23"/>
          <w:szCs w:val="23"/>
          <w:lang w:eastAsia="el-GR"/>
        </w:rPr>
        <w:drawing>
          <wp:inline distT="0" distB="0" distL="0" distR="0">
            <wp:extent cx="2009775" cy="3114675"/>
            <wp:effectExtent l="0" t="0" r="0" b="0"/>
            <wp:docPr id="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09775" cy="3114675"/>
                    </a:xfrm>
                    <a:prstGeom prst="rect">
                      <a:avLst/>
                    </a:prstGeom>
                    <a:noFill/>
                    <a:ln>
                      <a:noFill/>
                    </a:ln>
                  </pic:spPr>
                </pic:pic>
              </a:graphicData>
            </a:graphic>
          </wp:inline>
        </w:drawing>
      </w:r>
    </w:p>
    <w:p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διαβάζεται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C355CF">
        <w:rPr>
          <w:rFonts w:ascii="Calibri" w:eastAsia="Calibri" w:hAnsi="Calibri" w:cs="Calibri"/>
          <w:sz w:val="23"/>
          <w:szCs w:val="23"/>
          <w:lang w:eastAsia="en-US"/>
        </w:rPr>
        <w:t>από</w:t>
      </w:r>
      <w:r w:rsidR="00315D59">
        <w:rPr>
          <w:rFonts w:ascii="Calibri" w:eastAsia="Calibri" w:hAnsi="Calibri" w:cs="Calibri"/>
          <w:sz w:val="23"/>
          <w:szCs w:val="23"/>
          <w:lang w:eastAsia="en-US"/>
        </w:rPr>
        <w:t xml:space="preserve"> τον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καθώς να εκτελεστεί η επόμενη εντολή. Επιπλέον, παρατηρούμε ότι υπάρχει εξάρτηση μεταξύ των εντολών με αποτέλεσμα να επιβαρύνει και άλλο το κύκλωμα.</w:t>
      </w:r>
    </w:p>
    <w:p w:rsidR="00A205EB" w:rsidRPr="00B92F42" w:rsidRDefault="00C355CF" w:rsidP="00A205EB">
      <w:pPr>
        <w:suppressAutoHyphens w:val="0"/>
        <w:spacing w:after="160" w:line="259" w:lineRule="auto"/>
        <w:rPr>
          <w:rFonts w:ascii="Calibri" w:eastAsia="Calibri" w:hAnsi="Calibri" w:cs="Calibri"/>
          <w:sz w:val="23"/>
          <w:szCs w:val="23"/>
          <w:lang w:eastAsia="en-US"/>
        </w:rPr>
      </w:pPr>
      <w:r w:rsidRPr="00C355CF">
        <w:rPr>
          <w:rFonts w:ascii="Calibri" w:eastAsia="Calibri" w:hAnsi="Calibri" w:cs="Calibri"/>
          <w:sz w:val="23"/>
          <w:szCs w:val="23"/>
          <w:lang w:eastAsia="en-US"/>
        </w:rPr>
        <w:t>Η απ</w:t>
      </w:r>
      <w:r>
        <w:rPr>
          <w:rFonts w:ascii="Calibri" w:eastAsia="Calibri" w:hAnsi="Calibri" w:cs="Calibri"/>
          <w:sz w:val="23"/>
          <w:szCs w:val="23"/>
          <w:lang w:eastAsia="en-US"/>
        </w:rPr>
        <w:t xml:space="preserve">όδοση της συνάρτησης </w:t>
      </w:r>
      <w:r w:rsidR="00A205EB" w:rsidRPr="00B92F42">
        <w:rPr>
          <w:rFonts w:ascii="Calibri" w:eastAsia="Calibri" w:hAnsi="Calibri" w:cs="Calibri"/>
          <w:sz w:val="23"/>
          <w:szCs w:val="23"/>
          <w:lang w:eastAsia="en-US"/>
        </w:rPr>
        <w:t>φαίνεται παρακάτω:</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lastRenderedPageBreak/>
        <w:t>MixColumns</w:t>
      </w:r>
      <w:r w:rsidRPr="00B92F42">
        <w:rPr>
          <w:rFonts w:ascii="Calibri" w:eastAsia="Calibri" w:hAnsi="Calibri" w:cs="Calibri"/>
          <w:sz w:val="23"/>
          <w:szCs w:val="23"/>
          <w:lang w:val="en-US"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5486400" cy="1371600"/>
            <wp:effectExtent l="0" t="0" r="0" b="0"/>
            <wp:docPr id="1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DF53A0">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 xml:space="preserve"> 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διαβάζεται</w:t>
      </w:r>
      <w:r w:rsidRPr="00B92F42">
        <w:rPr>
          <w:rFonts w:ascii="Calibri" w:eastAsia="Calibri" w:hAnsi="Calibri" w:cs="Calibri"/>
          <w:sz w:val="23"/>
          <w:szCs w:val="23"/>
          <w:lang w:eastAsia="en-US"/>
        </w:rPr>
        <w:t xml:space="preserve"> από την μνήμη και επειδή υπάρχει μεταξύ των εντολών εξάρτηση, επιβαρύνεται και άλλο το κύκλωμα.</w:t>
      </w:r>
    </w:p>
    <w:p w:rsidR="00A205EB" w:rsidRPr="00B92F42" w:rsidRDefault="00A205EB" w:rsidP="00A205EB">
      <w:pPr>
        <w:suppressAutoHyphens w:val="0"/>
        <w:spacing w:after="160" w:line="259" w:lineRule="auto"/>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848225"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48225" cy="552450"/>
                    </a:xfrm>
                    <a:prstGeom prst="rect">
                      <a:avLst/>
                    </a:prstGeom>
                    <a:noFill/>
                    <a:ln>
                      <a:noFill/>
                    </a:ln>
                  </pic:spPr>
                </pic:pic>
              </a:graphicData>
            </a:graphic>
          </wp:inline>
        </w:drawing>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4654D0"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συνάρτηση</w:t>
      </w:r>
      <w:r w:rsidRPr="00B92F42">
        <w:rPr>
          <w:rFonts w:ascii="Calibri" w:eastAsia="Calibri" w:hAnsi="Calibri" w:cs="Calibri"/>
          <w:sz w:val="23"/>
          <w:szCs w:val="23"/>
          <w:lang w:eastAsia="en-US"/>
        </w:rPr>
        <w:t xml:space="preserve"> </w:t>
      </w:r>
      <w:r w:rsidR="00E8643A">
        <w:rPr>
          <w:rFonts w:ascii="Calibri" w:eastAsia="Calibri" w:hAnsi="Calibri" w:cs="Calibri"/>
          <w:sz w:val="23"/>
          <w:szCs w:val="23"/>
          <w:lang w:eastAsia="en-US"/>
        </w:rPr>
        <w:t>ShiftRows</w:t>
      </w:r>
      <w:r w:rsidRPr="00B92F42">
        <w:rPr>
          <w:rFonts w:ascii="Calibri" w:eastAsia="Calibri" w:hAnsi="Calibri" w:cs="Calibri"/>
          <w:sz w:val="23"/>
          <w:szCs w:val="23"/>
          <w:lang w:eastAsia="en-US"/>
        </w:rPr>
        <w:t xml:space="preserve"> σε αυτόν το κύκλωμα εκτελείται παράλληλα με </w:t>
      </w:r>
      <w:r w:rsidRPr="00C86BA5">
        <w:rPr>
          <w:rFonts w:ascii="Calibri" w:eastAsia="Calibri" w:hAnsi="Calibri" w:cs="Calibri"/>
          <w:b/>
          <w:sz w:val="23"/>
          <w:szCs w:val="23"/>
          <w:lang w:val="en-US" w:eastAsia="en-US"/>
        </w:rPr>
        <w:t>ByteSub</w:t>
      </w:r>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εφόσον ανήκουν στην ίδια συνάρτηση </w:t>
      </w:r>
      <w:r w:rsidRPr="00B92F42">
        <w:rPr>
          <w:rFonts w:ascii="Calibri" w:eastAsia="Calibri" w:hAnsi="Calibri" w:cs="Calibri"/>
          <w:b/>
          <w:sz w:val="23"/>
          <w:szCs w:val="23"/>
          <w:lang w:val="en-US" w:eastAsia="en-US"/>
        </w:rPr>
        <w:t>ByteSub</w:t>
      </w:r>
      <w:r w:rsidRPr="00B92F42">
        <w:rPr>
          <w:rFonts w:ascii="Calibri" w:eastAsia="Calibri" w:hAnsi="Calibri" w:cs="Calibri"/>
          <w:b/>
          <w:sz w:val="23"/>
          <w:szCs w:val="23"/>
          <w:lang w:eastAsia="en-US"/>
        </w:rPr>
        <w:t>_</w:t>
      </w:r>
      <w:r w:rsidRPr="00B92F42">
        <w:rPr>
          <w:rFonts w:ascii="Calibri" w:eastAsia="Calibri" w:hAnsi="Calibri" w:cs="Calibri"/>
          <w:b/>
          <w:sz w:val="23"/>
          <w:szCs w:val="23"/>
          <w:lang w:val="en-US" w:eastAsia="en-US"/>
        </w:rPr>
        <w:t>ShiftRow</w:t>
      </w:r>
      <w:r w:rsidRPr="00B92F42">
        <w:rPr>
          <w:rFonts w:ascii="Calibri" w:eastAsia="Calibri" w:hAnsi="Calibri" w:cs="Calibri"/>
          <w:b/>
          <w:sz w:val="23"/>
          <w:szCs w:val="23"/>
          <w:lang w:eastAsia="en-US"/>
        </w:rPr>
        <w:t>()</w:t>
      </w:r>
      <w:r w:rsidR="00373074">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Και από τον προηγούμενο κ</w:t>
      </w:r>
      <w:r w:rsidR="009B60B0">
        <w:rPr>
          <w:rFonts w:ascii="Calibri" w:eastAsia="Calibri" w:hAnsi="Calibri" w:cs="Calibri"/>
          <w:sz w:val="23"/>
          <w:szCs w:val="23"/>
          <w:lang w:eastAsia="en-US"/>
        </w:rPr>
        <w:t>ώδικα βλέπουμε ότι δεν επηρεάζεται</w:t>
      </w:r>
      <w:r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Pr="00B92F42">
        <w:rPr>
          <w:rFonts w:ascii="Calibri" w:eastAsia="Calibri" w:hAnsi="Calibri" w:cs="Calibri"/>
          <w:sz w:val="23"/>
          <w:szCs w:val="23"/>
          <w:lang w:eastAsia="en-US"/>
        </w:rPr>
        <w:t xml:space="preserve"> απόδοση του κυκλώματος, εφόσον το μόνο που κάνει είναι μια ολίσθηση όπως φαίνεται στο παρακάτω κώδικα:</w:t>
      </w:r>
    </w:p>
    <w:p w:rsidR="00A205EB" w:rsidRPr="00B92F42" w:rsidRDefault="0059591A" w:rsidP="004654D0">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noProof/>
          <w:sz w:val="23"/>
          <w:szCs w:val="23"/>
          <w:lang w:eastAsia="el-GR"/>
        </w:rPr>
        <w:lastRenderedPageBreak/>
        <w:drawing>
          <wp:inline distT="0" distB="0" distL="0" distR="0">
            <wp:extent cx="4019550" cy="3838575"/>
            <wp:effectExtent l="0" t="0" r="0" b="0"/>
            <wp:docPr id="1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19550" cy="3838575"/>
                    </a:xfrm>
                    <a:prstGeom prst="rect">
                      <a:avLst/>
                    </a:prstGeom>
                    <a:noFill/>
                    <a:ln>
                      <a:noFill/>
                    </a:ln>
                  </pic:spPr>
                </pic:pic>
              </a:graphicData>
            </a:graphic>
          </wp:inline>
        </w:drawing>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συνάρτηση</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Mix</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Column</w:t>
      </w:r>
      <w:r w:rsidR="00A205EB" w:rsidRPr="00B92F42">
        <w:rPr>
          <w:rFonts w:ascii="Calibri" w:eastAsia="Calibri" w:hAnsi="Calibri" w:cs="Calibri"/>
          <w:sz w:val="23"/>
          <w:szCs w:val="23"/>
          <w:lang w:eastAsia="en-US"/>
        </w:rPr>
        <w:t xml:space="preserve"> υλοποιείται στην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AddRoundKey</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τροποποιήσεις για να βρούμε το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w:t>
      </w:r>
      <w:r w:rsidR="00BC30C4">
        <w:rPr>
          <w:rFonts w:ascii="Calibri" w:eastAsia="Calibri" w:hAnsi="Calibri" w:cs="Calibri"/>
          <w:sz w:val="23"/>
          <w:szCs w:val="23"/>
          <w:lang w:eastAsia="en-US"/>
        </w:rPr>
        <w:t>που επιβαρύνει μόνο η μέθοδος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Mix</w:t>
      </w:r>
      <w:r w:rsidRPr="00B92F42">
        <w:rPr>
          <w:rFonts w:ascii="Calibri" w:eastAsia="Calibri" w:hAnsi="Calibri" w:cs="Calibri"/>
          <w:sz w:val="23"/>
          <w:szCs w:val="23"/>
          <w:lang w:eastAsia="en-US"/>
        </w:rPr>
        <w:t>_</w:t>
      </w:r>
      <w:r w:rsidRPr="00B92F42">
        <w:rPr>
          <w:rFonts w:ascii="Calibri" w:eastAsia="Calibri" w:hAnsi="Calibri" w:cs="Calibri"/>
          <w:sz w:val="23"/>
          <w:szCs w:val="23"/>
          <w:lang w:val="en-US" w:eastAsia="en-US"/>
        </w:rPr>
        <w:t>Column</w:t>
      </w:r>
      <w:r w:rsidRPr="00B92F42">
        <w:rPr>
          <w:rFonts w:ascii="Calibri" w:eastAsia="Calibri" w:hAnsi="Calibri" w:cs="Calibri"/>
          <w:sz w:val="23"/>
          <w:szCs w:val="23"/>
          <w:lang w:eastAsia="en-US"/>
        </w:rPr>
        <w:t>.</w:t>
      </w:r>
    </w:p>
    <w:p w:rsidR="004314FD" w:rsidRPr="00B92F42" w:rsidRDefault="004314FD" w:rsidP="009A03FF">
      <w:pPr>
        <w:suppressAutoHyphens w:val="0"/>
        <w:spacing w:after="160" w:line="259" w:lineRule="auto"/>
        <w:jc w:val="both"/>
        <w:rPr>
          <w:rFonts w:ascii="Calibri" w:eastAsia="Calibri" w:hAnsi="Calibri" w:cs="Calibri"/>
          <w:sz w:val="23"/>
          <w:szCs w:val="23"/>
          <w:lang w:eastAsia="en-US"/>
        </w:rPr>
      </w:pPr>
    </w:p>
    <w:p w:rsidR="00A205EB" w:rsidRPr="00C2526E"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Αρχικός</w:t>
      </w:r>
      <w:r w:rsidRPr="00C2526E">
        <w:rPr>
          <w:rFonts w:ascii="Calibri" w:eastAsia="Calibri" w:hAnsi="Calibri" w:cs="Calibri"/>
          <w:b/>
          <w:sz w:val="23"/>
          <w:szCs w:val="23"/>
          <w:lang w:eastAsia="en-US"/>
        </w:rPr>
        <w:t xml:space="preserve"> </w:t>
      </w:r>
      <w:r w:rsidRPr="00B92F42">
        <w:rPr>
          <w:rFonts w:ascii="Calibri" w:eastAsia="Calibri" w:hAnsi="Calibri" w:cs="Calibri"/>
          <w:b/>
          <w:sz w:val="23"/>
          <w:szCs w:val="23"/>
          <w:lang w:eastAsia="en-US"/>
        </w:rPr>
        <w:t>κώδικας</w:t>
      </w:r>
      <w:r w:rsidRPr="00C2526E">
        <w:rPr>
          <w:rFonts w:ascii="Calibri" w:eastAsia="Calibri" w:hAnsi="Calibri" w:cs="Calibri"/>
          <w:b/>
          <w:sz w:val="23"/>
          <w:szCs w:val="23"/>
          <w:lang w:eastAsia="en-US"/>
        </w:rPr>
        <w:t>:</w:t>
      </w:r>
    </w:p>
    <w:p w:rsidR="00A205EB" w:rsidRPr="00C2526E" w:rsidRDefault="00A205EB" w:rsidP="00A205EB">
      <w:pPr>
        <w:suppressAutoHyphens w:val="0"/>
        <w:autoSpaceDE w:val="0"/>
        <w:autoSpaceDN w:val="0"/>
        <w:adjustRightInd w:val="0"/>
        <w:rPr>
          <w:rFonts w:ascii="Calibri" w:eastAsia="Calibri" w:hAnsi="Calibri" w:cs="Calibri"/>
          <w:sz w:val="23"/>
          <w:szCs w:val="23"/>
          <w:lang w:eastAsia="en-US"/>
        </w:rPr>
      </w:pPr>
      <w:r w:rsidRPr="00B92F42">
        <w:rPr>
          <w:rFonts w:ascii="Calibri" w:eastAsia="Calibri" w:hAnsi="Calibri" w:cs="Calibri"/>
          <w:b/>
          <w:bCs/>
          <w:color w:val="7F0055"/>
          <w:sz w:val="23"/>
          <w:szCs w:val="23"/>
          <w:lang w:val="en-US" w:eastAsia="en-US"/>
        </w:rPr>
        <w:t>int</w:t>
      </w:r>
      <w:r w:rsidRPr="00C2526E">
        <w:rPr>
          <w:rFonts w:ascii="Calibri" w:eastAsia="Calibri" w:hAnsi="Calibri" w:cs="Calibri"/>
          <w:color w:val="000000"/>
          <w:sz w:val="23"/>
          <w:szCs w:val="23"/>
          <w:lang w:eastAsia="en-US"/>
        </w:rPr>
        <w:t xml:space="preserve"> </w:t>
      </w:r>
      <w:r w:rsidRPr="00B92F42">
        <w:rPr>
          <w:rFonts w:ascii="Calibri" w:eastAsia="Calibri" w:hAnsi="Calibri" w:cs="Calibri"/>
          <w:color w:val="000000"/>
          <w:sz w:val="23"/>
          <w:szCs w:val="23"/>
          <w:lang w:val="en-US" w:eastAsia="en-US"/>
        </w:rPr>
        <w:t>ret</w:t>
      </w:r>
      <w:r w:rsidRPr="00C2526E">
        <w:rPr>
          <w:rFonts w:ascii="Calibri" w:eastAsia="Calibri" w:hAnsi="Calibri" w:cs="Calibri"/>
          <w:color w:val="000000"/>
          <w:sz w:val="23"/>
          <w:szCs w:val="23"/>
          <w:lang w:eastAsia="en-US"/>
        </w:rPr>
        <w:t xml:space="preserve">[8 * 4],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C2526E">
        <w:rPr>
          <w:rFonts w:ascii="Calibri" w:eastAsia="Calibri" w:hAnsi="Calibri" w:cs="Calibri"/>
          <w:color w:val="000000"/>
          <w:sz w:val="23"/>
          <w:szCs w:val="23"/>
          <w:lang w:eastAsia="en-US"/>
        </w:rPr>
        <w:t xml:space="preserve">  </w:t>
      </w:r>
      <w:r w:rsidRPr="00B92F42">
        <w:rPr>
          <w:rFonts w:ascii="Calibri" w:eastAsia="Calibri" w:hAnsi="Calibri" w:cs="Calibri"/>
          <w:b/>
          <w:bCs/>
          <w:color w:val="7F0055"/>
          <w:sz w:val="23"/>
          <w:szCs w:val="23"/>
          <w:lang w:val="en-US" w:eastAsia="en-US"/>
        </w:rPr>
        <w:t>register</w:t>
      </w: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int</w:t>
      </w:r>
      <w:r w:rsidRPr="00B92F42">
        <w:rPr>
          <w:rFonts w:ascii="Calibri" w:eastAsia="Calibri" w:hAnsi="Calibri" w:cs="Calibri"/>
          <w:color w:val="000000"/>
          <w:sz w:val="23"/>
          <w:szCs w:val="23"/>
          <w:lang w:val="en-US" w:eastAsia="en-US"/>
        </w:rPr>
        <w:t xml:space="preserve">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int</w:t>
      </w:r>
      <w:r w:rsidRPr="00B92F42">
        <w:rPr>
          <w:rFonts w:ascii="Calibri" w:eastAsia="Calibri" w:hAnsi="Calibri" w:cs="Calibri"/>
          <w:color w:val="000000"/>
          <w:sz w:val="23"/>
          <w:szCs w:val="23"/>
          <w:lang w:val="en-US" w:eastAsia="en-US"/>
        </w:rPr>
        <w:t xml:space="preserve"> nb=4;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for</w:t>
      </w:r>
      <w:r w:rsidRPr="00B92F42">
        <w:rPr>
          <w:rFonts w:ascii="Calibri" w:eastAsia="Calibri" w:hAnsi="Calibri" w:cs="Calibri"/>
          <w:color w:val="000000"/>
          <w:sz w:val="23"/>
          <w:szCs w:val="23"/>
          <w:lang w:val="en-US" w:eastAsia="en-US"/>
        </w:rPr>
        <w:t xml:space="preserve"> (j = 0; j &lt; nb; ++j)</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ret[j * 4] = (state[j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((ret[j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state[1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lastRenderedPageBreak/>
        <w:t xml:space="preserve">      ret[j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 xml:space="preserve">state[2 + j * 4] ^ state[3 + j * 4] ^ </w:t>
      </w:r>
      <w:r w:rsidRPr="001955A4">
        <w:rPr>
          <w:rFonts w:ascii="Calibri" w:eastAsia="Calibri" w:hAnsi="Calibri" w:cs="Calibri"/>
          <w:color w:val="000000"/>
          <w:sz w:val="23"/>
          <w:szCs w:val="23"/>
          <w:highlight w:val="lightGray"/>
          <w:lang w:val="en-US" w:eastAsia="en-US"/>
        </w:rPr>
        <w:t>worda</w:t>
      </w:r>
      <w:r w:rsidRPr="00B92F42">
        <w:rPr>
          <w:rFonts w:ascii="Calibri" w:eastAsia="Calibri" w:hAnsi="Calibri" w:cs="Calibri"/>
          <w:color w:val="000000"/>
          <w:sz w:val="23"/>
          <w:szCs w:val="23"/>
          <w:lang w:val="en-US" w:eastAsia="en-US"/>
        </w:rPr>
        <w:t>[0][j + nb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ret[1 + j * 4] = (state[1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((ret[1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ret[1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state[2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ret[1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ret[1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ret[1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 xml:space="preserve">state[3 + j * 4] ^ state[j * 4] ^ </w:t>
      </w:r>
      <w:r w:rsidRPr="001955A4">
        <w:rPr>
          <w:rFonts w:ascii="Calibri" w:eastAsia="Calibri" w:hAnsi="Calibri" w:cs="Calibri"/>
          <w:color w:val="000000"/>
          <w:sz w:val="23"/>
          <w:szCs w:val="23"/>
          <w:highlight w:val="lightGray"/>
          <w:lang w:val="en-US" w:eastAsia="en-US"/>
        </w:rPr>
        <w:t>worda</w:t>
      </w:r>
      <w:r w:rsidRPr="00B92F42">
        <w:rPr>
          <w:rFonts w:ascii="Calibri" w:eastAsia="Calibri" w:hAnsi="Calibri" w:cs="Calibri"/>
          <w:color w:val="000000"/>
          <w:sz w:val="23"/>
          <w:szCs w:val="23"/>
          <w:lang w:val="en-US" w:eastAsia="en-US"/>
        </w:rPr>
        <w:t>[1][j + nb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ret[2 + j * 4] = (state[2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((ret[2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ret[2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state[3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ret[2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ret[2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ret[2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 xml:space="preserve">state[j * 4] ^ state[1 + j * 4] ^ </w:t>
      </w:r>
      <w:r w:rsidRPr="001955A4">
        <w:rPr>
          <w:rFonts w:ascii="Calibri" w:eastAsia="Calibri" w:hAnsi="Calibri" w:cs="Calibri"/>
          <w:color w:val="000000"/>
          <w:sz w:val="23"/>
          <w:szCs w:val="23"/>
          <w:highlight w:val="lightGray"/>
          <w:lang w:val="en-US" w:eastAsia="en-US"/>
        </w:rPr>
        <w:t>worda</w:t>
      </w:r>
      <w:r w:rsidRPr="00B92F42">
        <w:rPr>
          <w:rFonts w:ascii="Calibri" w:eastAsia="Calibri" w:hAnsi="Calibri" w:cs="Calibri"/>
          <w:color w:val="000000"/>
          <w:sz w:val="23"/>
          <w:szCs w:val="23"/>
          <w:lang w:val="en-US" w:eastAsia="en-US"/>
        </w:rPr>
        <w:t>[2][j + nb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ret[3 + j * 4] = (state[3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((ret[3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ret[3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state[j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ret[3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ret[3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ret[3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 xml:space="preserve">state[1 + j * 4] ^ state[2 + j * 4] ^ </w:t>
      </w:r>
      <w:r w:rsidRPr="001955A4">
        <w:rPr>
          <w:rFonts w:ascii="Calibri" w:eastAsia="Calibri" w:hAnsi="Calibri" w:cs="Calibri"/>
          <w:color w:val="000000"/>
          <w:sz w:val="23"/>
          <w:szCs w:val="23"/>
          <w:highlight w:val="lightGray"/>
          <w:lang w:val="en-US" w:eastAsia="en-US"/>
        </w:rPr>
        <w:t>worda</w:t>
      </w:r>
      <w:r w:rsidRPr="00B92F42">
        <w:rPr>
          <w:rFonts w:ascii="Calibri" w:eastAsia="Calibri" w:hAnsi="Calibri" w:cs="Calibri"/>
          <w:color w:val="000000"/>
          <w:sz w:val="23"/>
          <w:szCs w:val="23"/>
          <w:lang w:val="en-US" w:eastAsia="en-US"/>
        </w:rPr>
        <w:t>[3][j + nb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for</w:t>
      </w:r>
      <w:r w:rsidRPr="00B92F42">
        <w:rPr>
          <w:rFonts w:ascii="Calibri" w:eastAsia="Calibri" w:hAnsi="Calibri" w:cs="Calibri"/>
          <w:color w:val="000000"/>
          <w:sz w:val="23"/>
          <w:szCs w:val="23"/>
          <w:lang w:val="en-US" w:eastAsia="en-US"/>
        </w:rPr>
        <w:t xml:space="preserve"> (j = 0; j &lt; nb; ++j)</w:t>
      </w:r>
    </w:p>
    <w:p w:rsidR="00A205EB" w:rsidRPr="00B92F42" w:rsidRDefault="00A205EB" w:rsidP="006A14A4">
      <w:pPr>
        <w:tabs>
          <w:tab w:val="left" w:pos="5122"/>
        </w:tabs>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006A14A4">
        <w:rPr>
          <w:rFonts w:ascii="Calibri" w:eastAsia="Calibri" w:hAnsi="Calibri" w:cs="Calibri"/>
          <w:color w:val="000000"/>
          <w:sz w:val="23"/>
          <w:szCs w:val="23"/>
          <w:lang w:val="en-US" w:eastAsia="en-US"/>
        </w:rPr>
        <w:tab/>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state[j * 4] = ret[j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state[1 + j * 4] = ret[1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state[2 + j * 4] = ret[2 + j * 4];</w:t>
      </w:r>
    </w:p>
    <w:p w:rsidR="00A205EB" w:rsidRPr="00C2526E" w:rsidRDefault="00A205EB" w:rsidP="00A205EB">
      <w:pPr>
        <w:suppressAutoHyphens w:val="0"/>
        <w:autoSpaceDE w:val="0"/>
        <w:autoSpaceDN w:val="0"/>
        <w:adjustRightInd w:val="0"/>
        <w:rPr>
          <w:rFonts w:ascii="Calibri" w:eastAsia="Calibri" w:hAnsi="Calibri" w:cs="Calibri"/>
          <w:sz w:val="23"/>
          <w:szCs w:val="23"/>
          <w:lang w:eastAsia="en-US"/>
        </w:rPr>
      </w:pPr>
      <w:r w:rsidRPr="00B92F42">
        <w:rPr>
          <w:rFonts w:ascii="Calibri" w:eastAsia="Calibri" w:hAnsi="Calibri" w:cs="Calibri"/>
          <w:color w:val="000000"/>
          <w:sz w:val="23"/>
          <w:szCs w:val="23"/>
          <w:lang w:val="en-US" w:eastAsia="en-US"/>
        </w:rPr>
        <w:t xml:space="preserve">      state</w:t>
      </w:r>
      <w:r w:rsidRPr="00C2526E">
        <w:rPr>
          <w:rFonts w:ascii="Calibri" w:eastAsia="Calibri" w:hAnsi="Calibri" w:cs="Calibri"/>
          <w:color w:val="000000"/>
          <w:sz w:val="23"/>
          <w:szCs w:val="23"/>
          <w:lang w:eastAsia="en-US"/>
        </w:rPr>
        <w:t xml:space="preserve">[3 +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eastAsia="en-US"/>
        </w:rPr>
        <w:t xml:space="preserve"> * 4] = </w:t>
      </w:r>
      <w:r w:rsidRPr="00B92F42">
        <w:rPr>
          <w:rFonts w:ascii="Calibri" w:eastAsia="Calibri" w:hAnsi="Calibri" w:cs="Calibri"/>
          <w:color w:val="000000"/>
          <w:sz w:val="23"/>
          <w:szCs w:val="23"/>
          <w:lang w:val="en-US" w:eastAsia="en-US"/>
        </w:rPr>
        <w:t>ret</w:t>
      </w:r>
      <w:r w:rsidRPr="00C2526E">
        <w:rPr>
          <w:rFonts w:ascii="Calibri" w:eastAsia="Calibri" w:hAnsi="Calibri" w:cs="Calibri"/>
          <w:color w:val="000000"/>
          <w:sz w:val="23"/>
          <w:szCs w:val="23"/>
          <w:lang w:eastAsia="en-US"/>
        </w:rPr>
        <w:t xml:space="preserve">[3 +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eastAsia="en-US"/>
        </w:rPr>
        <w:t xml:space="preserve"> * 4];</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C2526E">
        <w:rPr>
          <w:rFonts w:ascii="Calibri" w:eastAsia="Calibri" w:hAnsi="Calibri" w:cs="Calibri"/>
          <w:color w:val="000000"/>
          <w:sz w:val="23"/>
          <w:szCs w:val="23"/>
          <w:lang w:eastAsia="en-US"/>
        </w:rPr>
        <w:t xml:space="preserve">    </w:t>
      </w:r>
      <w:r w:rsidRPr="00B92F42">
        <w:rPr>
          <w:rFonts w:ascii="Calibri" w:eastAsia="Calibri" w:hAnsi="Calibri" w:cs="Calibri"/>
          <w:color w:val="000000"/>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Τροποποιημένος κώδικας:</w:t>
      </w:r>
    </w:p>
    <w:p w:rsidR="00A205EB" w:rsidRPr="00C2526E"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b/>
          <w:bCs/>
          <w:color w:val="7F0055"/>
          <w:sz w:val="23"/>
          <w:szCs w:val="23"/>
          <w:lang w:val="en-US" w:eastAsia="en-US"/>
        </w:rPr>
        <w:t>for</w:t>
      </w:r>
      <w:r w:rsidRPr="00C2526E">
        <w:rPr>
          <w:rFonts w:ascii="Calibri" w:eastAsia="Calibri" w:hAnsi="Calibri" w:cs="Calibri"/>
          <w:color w:val="000000"/>
          <w:sz w:val="23"/>
          <w:szCs w:val="23"/>
          <w:lang w:val="en-US" w:eastAsia="en-US"/>
        </w:rPr>
        <w:t xml:space="preserve">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val="en-US" w:eastAsia="en-US"/>
        </w:rPr>
        <w:t xml:space="preserve"> = 0;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val="en-US" w:eastAsia="en-US"/>
        </w:rPr>
        <w:t xml:space="preserve"> &lt; </w:t>
      </w:r>
      <w:r w:rsidRPr="00B92F42">
        <w:rPr>
          <w:rFonts w:ascii="Calibri" w:eastAsia="Calibri" w:hAnsi="Calibri" w:cs="Calibri"/>
          <w:color w:val="000000"/>
          <w:sz w:val="23"/>
          <w:szCs w:val="23"/>
          <w:lang w:val="en-US" w:eastAsia="en-US"/>
        </w:rPr>
        <w:t>nb</w:t>
      </w:r>
      <w:r w:rsidRPr="00C2526E">
        <w:rPr>
          <w:rFonts w:ascii="Calibri" w:eastAsia="Calibri" w:hAnsi="Calibri" w:cs="Calibri"/>
          <w:color w:val="000000"/>
          <w:sz w:val="23"/>
          <w:szCs w:val="23"/>
          <w:lang w:val="en-US" w:eastAsia="en-US"/>
        </w:rPr>
        <w:t>;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val="en-US" w:eastAsia="en-US"/>
        </w:rPr>
        <w:t>)</w:t>
      </w:r>
    </w:p>
    <w:p w:rsidR="00A205EB" w:rsidRPr="00540478" w:rsidRDefault="00A205EB" w:rsidP="00A205EB">
      <w:pPr>
        <w:suppressAutoHyphens w:val="0"/>
        <w:autoSpaceDE w:val="0"/>
        <w:autoSpaceDN w:val="0"/>
        <w:adjustRightInd w:val="0"/>
        <w:rPr>
          <w:rFonts w:ascii="Calibri" w:eastAsia="Calibri" w:hAnsi="Calibri" w:cs="Calibri"/>
          <w:sz w:val="23"/>
          <w:szCs w:val="23"/>
          <w:lang w:val="en-US" w:eastAsia="en-US"/>
        </w:rPr>
      </w:pPr>
      <w:r w:rsidRPr="00C2526E">
        <w:rPr>
          <w:rFonts w:ascii="Calibri" w:eastAsia="Calibri" w:hAnsi="Calibri" w:cs="Calibri"/>
          <w:color w:val="000000"/>
          <w:sz w:val="23"/>
          <w:szCs w:val="23"/>
          <w:lang w:val="en-US" w:eastAsia="en-US"/>
        </w:rPr>
        <w:t xml:space="preserve">    </w:t>
      </w:r>
      <w:r w:rsidRPr="00540478">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540478">
        <w:rPr>
          <w:rFonts w:ascii="Calibri" w:eastAsia="Calibri" w:hAnsi="Calibri" w:cs="Calibri"/>
          <w:color w:val="000000"/>
          <w:sz w:val="23"/>
          <w:szCs w:val="23"/>
          <w:lang w:val="en-US" w:eastAsia="en-US"/>
        </w:rPr>
        <w:t xml:space="preserve">      </w:t>
      </w:r>
      <w:r w:rsidRPr="00B92F42">
        <w:rPr>
          <w:rFonts w:ascii="Calibri" w:eastAsia="Calibri" w:hAnsi="Calibri" w:cs="Calibri"/>
          <w:color w:val="000000"/>
          <w:sz w:val="23"/>
          <w:szCs w:val="23"/>
          <w:lang w:val="en-US" w:eastAsia="en-US"/>
        </w:rPr>
        <w:t>ret[j * 4] = (state[j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((ret[j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state[1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state[2 + j * 4] ^ state[3 + j * 4] ^ worda[0][j + nb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ret[1 + j * 4] = (state[1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((ret[1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ret[1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state[2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ret[1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ret[1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ret[1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state[3 + j * 4] ^ state[j * 4] ^ worda[1][j + nb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ret[2 + j * 4] = (state[2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((ret[2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ret[2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state[3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ret[2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ret[2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ret[2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state[j * 4] ^ state[1 + j * 4] ^ worda[2][j + nb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ret[3 + j * 4] = (state[3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((ret[3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ret[3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state[j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if</w:t>
      </w:r>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ret[3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else</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ret[3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lastRenderedPageBreak/>
        <w:t xml:space="preserve">      ret[3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t>state[1 + j * 4] ^ state[2 + j * 4] ^ worda[3][j + nb * n];</w:t>
      </w:r>
    </w:p>
    <w:p w:rsidR="00A205EB" w:rsidRPr="00B92F42" w:rsidRDefault="00A205EB" w:rsidP="00A205EB">
      <w:pPr>
        <w:suppressAutoHyphens w:val="0"/>
        <w:spacing w:after="160" w:line="259" w:lineRule="auto"/>
        <w:rPr>
          <w:rFonts w:ascii="Calibri" w:eastAsia="Calibri" w:hAnsi="Calibri" w:cs="Calibri"/>
          <w:color w:val="000000"/>
          <w:sz w:val="23"/>
          <w:szCs w:val="23"/>
          <w:lang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0000"/>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Από τι βλέπουμε από τον κώδικα, έχουμε έναν βρόγχο, στον οποίο διαβάζεται ο πίνακας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από την μνήμη. Επιπλέον, βλέπουμε ότι το ίδιο γίνεται με τον πίνακα </w:t>
      </w:r>
      <w:r w:rsidRPr="00B92F42">
        <w:rPr>
          <w:rFonts w:ascii="Calibri" w:eastAsia="Calibri" w:hAnsi="Calibri" w:cs="Calibri"/>
          <w:sz w:val="23"/>
          <w:szCs w:val="23"/>
          <w:lang w:val="en-US" w:eastAsia="en-US"/>
        </w:rPr>
        <w:t>worda</w:t>
      </w:r>
      <w:r w:rsidRPr="00B92F42">
        <w:rPr>
          <w:rFonts w:ascii="Calibri" w:eastAsia="Calibri" w:hAnsi="Calibri" w:cs="Calibri"/>
          <w:sz w:val="23"/>
          <w:szCs w:val="23"/>
          <w:lang w:eastAsia="en-US"/>
        </w:rPr>
        <w:t>. Μια τεράστια διαφορά με το κύκλωμα 2 είναι ότι δεν υπάρχει εξάρτηση μεταξύ των εντολών και με αυτόν τον τρόπο μπορούν να εκτελεστούν στο ίδιο κύκλο ρολογιού.</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p>
    <w:p w:rsidR="00A205EB" w:rsidRPr="00B92F4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που επιβαρύνουν οι παραπάνω συναρτήσεις που είδαμε φαίνονται στο παρακάτω πίνακα.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Σύμφωνα με τα παραπάνω, συμπεραίνουμε ότι είχε σημαντικό ρόλο στην απόδοση των κυκλωμάτων, τα </w:t>
      </w:r>
      <w:r w:rsidRPr="00B92F42">
        <w:rPr>
          <w:rFonts w:ascii="Calibri" w:eastAsia="Calibri" w:hAnsi="Calibri" w:cs="Calibri"/>
          <w:sz w:val="23"/>
          <w:szCs w:val="23"/>
          <w:lang w:val="en-US" w:eastAsia="en-US"/>
        </w:rPr>
        <w:t>memory</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Μέχρι στιγμής είδαμε τις συναρτήσεις που καλούνται. Στην συνέχεια, θα δούμε και τις κύριες συναρτήσεις που επιλέξαμε για σύνθεση.</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540478" w:rsidRDefault="00A205EB" w:rsidP="00A205EB">
      <w:pPr>
        <w:suppressAutoHyphens w:val="0"/>
        <w:autoSpaceDE w:val="0"/>
        <w:autoSpaceDN w:val="0"/>
        <w:adjustRightInd w:val="0"/>
        <w:rPr>
          <w:rFonts w:ascii="Calibri" w:eastAsia="Calibri" w:hAnsi="Calibri" w:cs="Calibri"/>
          <w:sz w:val="23"/>
          <w:szCs w:val="23"/>
          <w:lang w:eastAsia="en-US"/>
        </w:rPr>
      </w:pPr>
      <w:r w:rsidRPr="00B92F42">
        <w:rPr>
          <w:rFonts w:ascii="Calibri" w:eastAsia="Calibri" w:hAnsi="Calibri" w:cs="Calibri"/>
          <w:b/>
          <w:bCs/>
          <w:color w:val="7F0055"/>
          <w:sz w:val="23"/>
          <w:szCs w:val="23"/>
          <w:lang w:val="en-US" w:eastAsia="en-US"/>
        </w:rPr>
        <w:t>int</w:t>
      </w:r>
      <w:r w:rsidRPr="00540478">
        <w:rPr>
          <w:rFonts w:ascii="Calibri" w:eastAsia="Calibri" w:hAnsi="Calibri" w:cs="Calibri"/>
          <w:color w:val="000000"/>
          <w:sz w:val="23"/>
          <w:szCs w:val="23"/>
          <w:lang w:eastAsia="en-US"/>
        </w:rPr>
        <w:t xml:space="preserve"> </w:t>
      </w:r>
      <w:r w:rsidRPr="00B92F42">
        <w:rPr>
          <w:rFonts w:ascii="Calibri" w:eastAsia="Calibri" w:hAnsi="Calibri" w:cs="Calibri"/>
          <w:color w:val="000000"/>
          <w:sz w:val="23"/>
          <w:szCs w:val="23"/>
          <w:lang w:val="en-US" w:eastAsia="en-US"/>
        </w:rPr>
        <w:t>nr</w:t>
      </w:r>
      <w:r w:rsidRPr="00540478">
        <w:rPr>
          <w:rFonts w:ascii="Calibri" w:eastAsia="Calibri" w:hAnsi="Calibri" w:cs="Calibri"/>
          <w:color w:val="000000"/>
          <w:sz w:val="23"/>
          <w:szCs w:val="23"/>
          <w:lang w:eastAsia="en-US"/>
        </w:rPr>
        <w:t xml:space="preserve"> = 10;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540478">
        <w:rPr>
          <w:rFonts w:ascii="Calibri" w:eastAsia="Calibri" w:hAnsi="Calibri" w:cs="Calibri"/>
          <w:color w:val="000000"/>
          <w:sz w:val="23"/>
          <w:szCs w:val="23"/>
          <w:lang w:eastAsia="en-US"/>
        </w:rPr>
        <w:t xml:space="preserve">    </w:t>
      </w:r>
      <w:r w:rsidRPr="00B92F42">
        <w:rPr>
          <w:rFonts w:ascii="Calibri" w:eastAsia="Calibri" w:hAnsi="Calibri" w:cs="Calibri"/>
          <w:b/>
          <w:bCs/>
          <w:color w:val="7F0055"/>
          <w:sz w:val="23"/>
          <w:szCs w:val="23"/>
          <w:lang w:val="en-US" w:eastAsia="en-US"/>
        </w:rPr>
        <w:t>int</w:t>
      </w:r>
      <w:r w:rsidRPr="00B92F42">
        <w:rPr>
          <w:rFonts w:ascii="Calibri" w:eastAsia="Calibri" w:hAnsi="Calibri" w:cs="Calibri"/>
          <w:color w:val="000000"/>
          <w:sz w:val="23"/>
          <w:szCs w:val="23"/>
          <w:lang w:val="en-US" w:eastAsia="en-US"/>
        </w:rPr>
        <w:t xml:space="preserve"> i;</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k0 = key[0], k1 = key[1], k2 = key[2], k3 = key[3];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state[0]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state[1] ^= 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state[2] ^= k2;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state[3]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*t0 =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*)table_0;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p0, p1, p2,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byte *b;</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byte rcon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for</w:t>
      </w:r>
      <w:r w:rsidRPr="00B92F42">
        <w:rPr>
          <w:rFonts w:ascii="Calibri" w:eastAsia="Calibri" w:hAnsi="Calibri" w:cs="Calibri"/>
          <w:color w:val="000000"/>
          <w:sz w:val="23"/>
          <w:szCs w:val="23"/>
          <w:lang w:val="en-US" w:eastAsia="en-US"/>
        </w:rPr>
        <w:t>(i=1; i&lt;nr; i++)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temp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rot_down_8(temp);</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sub_byte(temp);</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temp ^= rcon;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b/>
          <w:bCs/>
          <w:color w:val="7F0055"/>
          <w:sz w:val="23"/>
          <w:szCs w:val="23"/>
          <w:lang w:val="en-US" w:eastAsia="en-US"/>
        </w:rPr>
        <w:t>int</w:t>
      </w:r>
      <w:r w:rsidRPr="00B92F42">
        <w:rPr>
          <w:rFonts w:ascii="Calibri" w:eastAsia="Calibri" w:hAnsi="Calibri" w:cs="Calibri"/>
          <w:color w:val="000000"/>
          <w:sz w:val="23"/>
          <w:szCs w:val="23"/>
          <w:lang w:val="en-US" w:eastAsia="en-US"/>
        </w:rPr>
        <w:t xml:space="preserve"> j = (</w:t>
      </w:r>
      <w:r w:rsidRPr="00B92F42">
        <w:rPr>
          <w:rFonts w:ascii="Calibri" w:eastAsia="Calibri" w:hAnsi="Calibri" w:cs="Calibri"/>
          <w:b/>
          <w:bCs/>
          <w:color w:val="7F0055"/>
          <w:sz w:val="23"/>
          <w:szCs w:val="23"/>
          <w:lang w:val="en-US" w:eastAsia="en-US"/>
        </w:rPr>
        <w:t>char</w:t>
      </w:r>
      <w:r w:rsidRPr="00B92F42">
        <w:rPr>
          <w:rFonts w:ascii="Calibri" w:eastAsia="Calibri" w:hAnsi="Calibri" w:cs="Calibri"/>
          <w:color w:val="000000"/>
          <w:sz w:val="23"/>
          <w:szCs w:val="23"/>
          <w:lang w:val="en-US" w:eastAsia="en-US"/>
        </w:rPr>
        <w:t>)rcon;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j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j ^= (j &gt;&gt; 8) &amp; 0x1B; </w:t>
      </w:r>
      <w:r w:rsidRPr="00B92F42">
        <w:rPr>
          <w:rFonts w:ascii="Calibri" w:eastAsia="Calibri" w:hAnsi="Calibri" w:cs="Calibri"/>
          <w:color w:val="3F7F5F"/>
          <w:sz w:val="23"/>
          <w:szCs w:val="23"/>
          <w:lang w:val="en-US" w:eastAsia="en-US"/>
        </w:rPr>
        <w:t>// if (</w:t>
      </w:r>
      <w:r w:rsidRPr="00B92F42">
        <w:rPr>
          <w:rFonts w:ascii="Calibri" w:eastAsia="Calibri" w:hAnsi="Calibri" w:cs="Calibri"/>
          <w:color w:val="3F7F5F"/>
          <w:sz w:val="23"/>
          <w:szCs w:val="23"/>
          <w:u w:val="single"/>
          <w:lang w:val="en-US" w:eastAsia="en-US"/>
        </w:rPr>
        <w:t>rcon</w:t>
      </w:r>
      <w:r w:rsidRPr="00B92F42">
        <w:rPr>
          <w:rFonts w:ascii="Calibri" w:eastAsia="Calibri" w:hAnsi="Calibri" w:cs="Calibri"/>
          <w:color w:val="3F7F5F"/>
          <w:sz w:val="23"/>
          <w:szCs w:val="23"/>
          <w:lang w:val="en-US" w:eastAsia="en-US"/>
        </w:rPr>
        <w:t>&amp;0x80 != 0) then (j ^= 0x1B)</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rcon = (byte)j;</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k0 ^= temp;</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k1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k2 ^= 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k3 ^= k2;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z0 = k0, z1 = k1, z2 = k2, z3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*)state; table_lookup;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z0 ^= p0, z3 ^= p1, z2 ^= p2, z1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4; table_lookup;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z1 ^= p0, z0 ^= p1, z3 ^= p2, z2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4; table_lookup;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z2 ^= p0, z1 ^= p1, z0 ^= p2, z3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4; table_lookup;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state[0] = z0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state[1] = z1 ^ p2;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state[2] = z2 ^ p1;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state[3] = z3 ^ p0;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0000"/>
          <w:sz w:val="23"/>
          <w:szCs w:val="23"/>
          <w:highlight w:val="yellow"/>
          <w:lang w:val="en-US" w:eastAsia="en-US"/>
        </w:rPr>
        <w:t>temp</w:t>
      </w:r>
      <w:r w:rsidRPr="00B92F42">
        <w:rPr>
          <w:rFonts w:ascii="Calibri" w:eastAsia="Calibri" w:hAnsi="Calibri" w:cs="Calibri"/>
          <w:color w:val="000000"/>
          <w:sz w:val="23"/>
          <w:szCs w:val="23"/>
          <w:lang w:val="en-US" w:eastAsia="en-US"/>
        </w:rPr>
        <w:t xml:space="preserve">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rot_down_8(</w:t>
      </w:r>
      <w:r w:rsidRPr="00B92F42">
        <w:rPr>
          <w:rFonts w:ascii="Calibri" w:eastAsia="Calibri" w:hAnsi="Calibri" w:cs="Calibri"/>
          <w:color w:val="000000"/>
          <w:sz w:val="23"/>
          <w:szCs w:val="23"/>
          <w:highlight w:val="yellow"/>
          <w:lang w:val="en-US" w:eastAsia="en-US"/>
        </w:rPr>
        <w:t>temp</w:t>
      </w:r>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sub_byte(</w:t>
      </w:r>
      <w:r w:rsidRPr="00B92F42">
        <w:rPr>
          <w:rFonts w:ascii="Calibri" w:eastAsia="Calibri" w:hAnsi="Calibri" w:cs="Calibri"/>
          <w:color w:val="000000"/>
          <w:sz w:val="23"/>
          <w:szCs w:val="23"/>
          <w:highlight w:val="yellow"/>
          <w:lang w:val="en-US" w:eastAsia="en-US"/>
        </w:rPr>
        <w:t>temp</w:t>
      </w:r>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0000"/>
          <w:sz w:val="23"/>
          <w:szCs w:val="23"/>
          <w:highlight w:val="yellow"/>
          <w:lang w:val="en-US" w:eastAsia="en-US"/>
        </w:rPr>
        <w:t>temp</w:t>
      </w:r>
      <w:r w:rsidRPr="00B92F42">
        <w:rPr>
          <w:rFonts w:ascii="Calibri" w:eastAsia="Calibri" w:hAnsi="Calibri" w:cs="Calibri"/>
          <w:color w:val="000000"/>
          <w:sz w:val="23"/>
          <w:szCs w:val="23"/>
          <w:lang w:val="en-US" w:eastAsia="en-US"/>
        </w:rPr>
        <w:t xml:space="preserve"> ^= rcon;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k0 ^= </w:t>
      </w:r>
      <w:r w:rsidRPr="001955A4">
        <w:rPr>
          <w:rFonts w:ascii="Calibri" w:eastAsia="Calibri" w:hAnsi="Calibri" w:cs="Calibri"/>
          <w:color w:val="000000"/>
          <w:sz w:val="23"/>
          <w:szCs w:val="23"/>
          <w:highlight w:val="lightGray"/>
          <w:lang w:val="en-US" w:eastAsia="en-US"/>
        </w:rPr>
        <w:t>temp</w:t>
      </w:r>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k1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k2 ^= 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k3 ^= k2;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byte *a = (byte *)state, *t = table_0;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*)&amp;k0;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b[0] ^= t[a[0]*4], b[1] ^= t[a[5]*4], b[2] ^= t[a[10]*4], b[3] ^= t[a[15]*4];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*)&amp;k1;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b[0] ^= t[a[4]*4], b[1] ^= t[a[9]*4], b[2] ^= t[a[14]*4], b[3] ^= t[a[3]*4];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*)&amp;k2;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b[0] ^= t[a[8]*4], b[1] ^= t[a[13]*4], b[2] ^= t[a[2]*4], b[3] ^= t[a[7]*4];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*)&amp;k3;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b[0] ^= t[a[12]*4], b[1] ^= t[a[1]*4], b[2] ^= t[a[6]*4], b[3] ^= t[a[11]*4];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state[0]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lastRenderedPageBreak/>
        <w:t xml:space="preserve">    state[1] = k1;</w:t>
      </w:r>
    </w:p>
    <w:p w:rsidR="00A205EB" w:rsidRPr="00B92F42" w:rsidRDefault="00A205EB" w:rsidP="00A205EB">
      <w:pPr>
        <w:suppressAutoHyphens w:val="0"/>
        <w:autoSpaceDE w:val="0"/>
        <w:autoSpaceDN w:val="0"/>
        <w:adjustRightInd w:val="0"/>
        <w:rPr>
          <w:rFonts w:ascii="Calibri" w:eastAsia="Calibri" w:hAnsi="Calibri" w:cs="Calibri"/>
          <w:color w:val="000000"/>
          <w:sz w:val="23"/>
          <w:szCs w:val="23"/>
          <w:lang w:val="en-US" w:eastAsia="en-US"/>
        </w:rPr>
      </w:pPr>
      <w:r w:rsidRPr="00B92F42">
        <w:rPr>
          <w:rFonts w:ascii="Calibri" w:eastAsia="Calibri" w:hAnsi="Calibri" w:cs="Calibri"/>
          <w:color w:val="000000"/>
          <w:sz w:val="23"/>
          <w:szCs w:val="23"/>
          <w:lang w:val="en-US" w:eastAsia="en-US"/>
        </w:rPr>
        <w:t xml:space="preserve">    state[2] = k2;</w:t>
      </w:r>
    </w:p>
    <w:p w:rsidR="00A205EB" w:rsidRPr="00B92F42" w:rsidRDefault="00A205EB" w:rsidP="00A205EB">
      <w:pPr>
        <w:suppressAutoHyphens w:val="0"/>
        <w:autoSpaceDE w:val="0"/>
        <w:autoSpaceDN w:val="0"/>
        <w:adjustRightInd w:val="0"/>
        <w:rPr>
          <w:rFonts w:ascii="Calibri" w:eastAsia="Calibri" w:hAnsi="Calibri" w:cs="Calibri"/>
          <w:sz w:val="23"/>
          <w:szCs w:val="23"/>
          <w:lang w:eastAsia="en-US"/>
        </w:rPr>
      </w:pPr>
      <w:r w:rsidRPr="00B92F42">
        <w:rPr>
          <w:rFonts w:ascii="Calibri" w:eastAsia="Calibri" w:hAnsi="Calibri" w:cs="Calibri"/>
          <w:color w:val="000000"/>
          <w:sz w:val="23"/>
          <w:szCs w:val="23"/>
          <w:lang w:val="en-US" w:eastAsia="en-US"/>
        </w:rPr>
        <w:t xml:space="preserve">    state</w:t>
      </w:r>
      <w:r w:rsidRPr="00B92F42">
        <w:rPr>
          <w:rFonts w:ascii="Calibri" w:eastAsia="Calibri" w:hAnsi="Calibri" w:cs="Calibri"/>
          <w:color w:val="000000"/>
          <w:sz w:val="23"/>
          <w:szCs w:val="23"/>
          <w:lang w:eastAsia="en-US"/>
        </w:rPr>
        <w:t xml:space="preserve">[3] = </w:t>
      </w:r>
      <w:r w:rsidRPr="00B92F42">
        <w:rPr>
          <w:rFonts w:ascii="Calibri" w:eastAsia="Calibri" w:hAnsi="Calibri" w:cs="Calibri"/>
          <w:color w:val="000000"/>
          <w:sz w:val="23"/>
          <w:szCs w:val="23"/>
          <w:lang w:val="en-US" w:eastAsia="en-US"/>
        </w:rPr>
        <w:t>k</w:t>
      </w:r>
      <w:r w:rsidRPr="00B92F42">
        <w:rPr>
          <w:rFonts w:ascii="Calibri" w:eastAsia="Calibri" w:hAnsi="Calibri" w:cs="Calibri"/>
          <w:color w:val="000000"/>
          <w:sz w:val="23"/>
          <w:szCs w:val="23"/>
          <w:lang w:eastAsia="en-US"/>
        </w:rPr>
        <w:t>3;</w:t>
      </w:r>
    </w:p>
    <w:p w:rsidR="00A205EB" w:rsidRPr="00B92F42" w:rsidRDefault="00A205EB" w:rsidP="00A205EB">
      <w:pPr>
        <w:suppressAutoHyphens w:val="0"/>
        <w:spacing w:after="160" w:line="259" w:lineRule="auto"/>
        <w:jc w:val="both"/>
        <w:rPr>
          <w:rFonts w:ascii="Calibri" w:eastAsia="Calibri" w:hAnsi="Calibri" w:cs="Calibri"/>
          <w:sz w:val="23"/>
          <w:szCs w:val="23"/>
          <w:lang w:eastAsia="en-US"/>
        </w:rPr>
      </w:pPr>
    </w:p>
    <w:p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 xml:space="preserve">Αυτό που αξίζει να σημειώσουμε για αυτόν τον κώδικα είναι ο αριθμός των επαναλήψεων που κάνει ο βρόγχος, καθώς όλα τα υπόλοιπα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A205EB" w:rsidRPr="00B92F42" w:rsidRDefault="00A205EB" w:rsidP="00030418">
      <w:pPr>
        <w:suppressAutoHyphens w:val="0"/>
        <w:spacing w:after="160" w:line="259" w:lineRule="auto"/>
        <w:rPr>
          <w:rFonts w:ascii="Calibri" w:eastAsia="Calibri" w:hAnsi="Calibri" w:cs="Calibri"/>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6581775" cy="3838575"/>
            <wp:effectExtent l="0" t="0" r="0" b="0"/>
            <wp:docPr id="1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581775" cy="383857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Βλέπουμε ότι έχουμε δύο πίνακες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keyExpansion</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SubBytes</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Pr="000C3474">
        <w:rPr>
          <w:rFonts w:ascii="Calibri" w:eastAsia="Calibri" w:hAnsi="Calibri" w:cs="Calibri"/>
          <w:b/>
          <w:sz w:val="23"/>
          <w:szCs w:val="23"/>
          <w:lang w:val="en-US" w:eastAsia="en-US"/>
        </w:rPr>
        <w:t>ShiftRows</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Pr="000C3474">
        <w:rPr>
          <w:rFonts w:ascii="Calibri" w:eastAsia="Calibri" w:hAnsi="Calibri" w:cs="Calibri"/>
          <w:b/>
          <w:sz w:val="23"/>
          <w:szCs w:val="23"/>
          <w:lang w:val="en-US" w:eastAsia="en-US"/>
        </w:rPr>
        <w:t>AddRoundKey</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FC0786" w:rsidRDefault="00FC0786" w:rsidP="004314FD">
      <w:pPr>
        <w:suppressAutoHyphens w:val="0"/>
        <w:spacing w:after="160" w:line="259" w:lineRule="auto"/>
        <w:rPr>
          <w:rFonts w:ascii="Calibri" w:eastAsia="Calibri" w:hAnsi="Calibri" w:cs="Calibri"/>
          <w:b/>
          <w:lang w:eastAsia="en-US"/>
        </w:rPr>
      </w:pPr>
    </w:p>
    <w:p w:rsidR="004314FD" w:rsidRDefault="004314FD" w:rsidP="004314FD">
      <w:pPr>
        <w:suppressAutoHyphens w:val="0"/>
        <w:spacing w:after="160" w:line="259" w:lineRule="auto"/>
        <w:rPr>
          <w:rFonts w:ascii="Calibri" w:eastAsia="Calibri" w:hAnsi="Calibri" w:cs="Calibri"/>
          <w:b/>
          <w:lang w:eastAsia="en-US"/>
        </w:rPr>
      </w:pPr>
    </w:p>
    <w:p w:rsidR="004314FD" w:rsidRDefault="004314FD" w:rsidP="004314FD">
      <w:pPr>
        <w:suppressAutoHyphens w:val="0"/>
        <w:spacing w:after="160" w:line="259" w:lineRule="auto"/>
        <w:rPr>
          <w:rFonts w:ascii="Calibri" w:eastAsia="Calibri" w:hAnsi="Calibri" w:cs="Calibri"/>
          <w:b/>
          <w:lang w:eastAsia="en-US"/>
        </w:rPr>
      </w:pPr>
    </w:p>
    <w:p w:rsidR="004314FD" w:rsidRDefault="004314FD" w:rsidP="004314FD">
      <w:pPr>
        <w:suppressAutoHyphens w:val="0"/>
        <w:spacing w:after="160" w:line="259" w:lineRule="auto"/>
        <w:rPr>
          <w:rFonts w:ascii="Calibri" w:eastAsia="Calibri" w:hAnsi="Calibri" w:cs="Calibri"/>
          <w:b/>
          <w:lang w:eastAsia="en-US"/>
        </w:rPr>
      </w:pPr>
    </w:p>
    <w:p w:rsidR="004314FD" w:rsidRPr="00B92F42" w:rsidRDefault="004314FD" w:rsidP="004314FD">
      <w:pPr>
        <w:suppressAutoHyphens w:val="0"/>
        <w:spacing w:after="160" w:line="259" w:lineRule="auto"/>
        <w:rPr>
          <w:rFonts w:ascii="Calibri" w:eastAsia="Calibri" w:hAnsi="Calibri" w:cs="Calibri"/>
          <w:b/>
          <w:lang w:eastAsia="en-US"/>
        </w:rPr>
      </w:pPr>
    </w:p>
    <w:p w:rsidR="00A205EB" w:rsidRPr="00030418"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lastRenderedPageBreak/>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200400" cy="2371725"/>
            <wp:effectExtent l="0" t="0" r="0" b="0"/>
            <wp:docPr id="10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00400" cy="2371725"/>
                    </a:xfrm>
                    <a:prstGeom prst="rect">
                      <a:avLst/>
                    </a:prstGeom>
                    <a:noFill/>
                    <a:ln>
                      <a:noFill/>
                    </a:ln>
                  </pic:spPr>
                </pic:pic>
              </a:graphicData>
            </a:graphic>
          </wp:inline>
        </w:drawing>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παραπάνω κώδικα,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καταχωρητές, και στην συνέχεια βλέπουμε να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keySchedule</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byteSub</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ShiftRow</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Default="00A205EB" w:rsidP="00A205EB">
      <w:pPr>
        <w:suppressAutoHyphens w:val="0"/>
        <w:spacing w:after="160" w:line="259" w:lineRule="auto"/>
        <w:jc w:val="center"/>
        <w:rPr>
          <w:rFonts w:ascii="Calibri" w:eastAsia="Calibri" w:hAnsi="Calibri" w:cs="Calibri"/>
          <w:b/>
          <w:sz w:val="23"/>
          <w:szCs w:val="23"/>
          <w:lang w:eastAsia="en-US"/>
        </w:rPr>
      </w:pPr>
    </w:p>
    <w:p w:rsidR="004D3922" w:rsidRDefault="004D3922" w:rsidP="00A205EB">
      <w:pPr>
        <w:suppressAutoHyphens w:val="0"/>
        <w:spacing w:after="160" w:line="259" w:lineRule="auto"/>
        <w:jc w:val="center"/>
        <w:rPr>
          <w:rFonts w:ascii="Calibri" w:eastAsia="Calibri" w:hAnsi="Calibri" w:cs="Calibri"/>
          <w:b/>
          <w:sz w:val="23"/>
          <w:szCs w:val="23"/>
          <w:lang w:eastAsia="en-US"/>
        </w:rPr>
      </w:pPr>
    </w:p>
    <w:p w:rsidR="00030418" w:rsidRPr="00B92F42" w:rsidRDefault="00030418" w:rsidP="00A205EB">
      <w:pPr>
        <w:suppressAutoHyphens w:val="0"/>
        <w:spacing w:after="160" w:line="259" w:lineRule="auto"/>
        <w:jc w:val="center"/>
        <w:rPr>
          <w:rFonts w:ascii="Calibri" w:eastAsia="Calibri" w:hAnsi="Calibri" w:cs="Calibri"/>
          <w:b/>
          <w:sz w:val="23"/>
          <w:szCs w:val="23"/>
          <w:lang w:eastAsia="en-US"/>
        </w:rPr>
      </w:pPr>
    </w:p>
    <w:p w:rsidR="00FC0786" w:rsidRPr="00B92F42" w:rsidRDefault="00FC0786" w:rsidP="00A205EB">
      <w:pPr>
        <w:suppressAutoHyphens w:val="0"/>
        <w:spacing w:after="160" w:line="259" w:lineRule="auto"/>
        <w:jc w:val="center"/>
        <w:rPr>
          <w:rFonts w:ascii="Calibri" w:eastAsia="Calibri" w:hAnsi="Calibri" w:cs="Calibri"/>
          <w:b/>
          <w:sz w:val="23"/>
          <w:szCs w:val="23"/>
          <w:lang w:eastAsia="en-US"/>
        </w:rPr>
      </w:pPr>
    </w:p>
    <w:p w:rsidR="00A205EB" w:rsidRPr="00424BB1" w:rsidRDefault="00A205EB" w:rsidP="00030418">
      <w:pPr>
        <w:suppressAutoHyphens w:val="0"/>
        <w:spacing w:after="160" w:line="259" w:lineRule="auto"/>
        <w:rPr>
          <w:rFonts w:ascii="Calibri" w:eastAsia="Calibri" w:hAnsi="Calibri" w:cs="Calibri"/>
          <w:b/>
          <w:lang w:eastAsia="en-US"/>
        </w:rPr>
      </w:pPr>
      <w:r w:rsidRPr="00424BB1">
        <w:rPr>
          <w:rFonts w:ascii="Calibri" w:eastAsia="Calibri" w:hAnsi="Calibri" w:cs="Calibri"/>
          <w:b/>
          <w:lang w:eastAsia="en-US"/>
        </w:rPr>
        <w:lastRenderedPageBreak/>
        <w:t xml:space="preserve">Συνολικός Πίνακας </w:t>
      </w:r>
      <w:r w:rsidRPr="00424BB1">
        <w:rPr>
          <w:rFonts w:ascii="Calibri" w:eastAsia="Calibri" w:hAnsi="Calibri" w:cs="Calibri"/>
          <w:b/>
          <w:lang w:val="en-US" w:eastAsia="en-US"/>
        </w:rPr>
        <w:t>Latency</w:t>
      </w:r>
      <w:r w:rsidRPr="00424BB1">
        <w:rPr>
          <w:rFonts w:ascii="Calibri" w:eastAsia="Calibri" w:hAnsi="Calibri" w:cs="Calibri"/>
          <w:b/>
          <w:lang w:eastAsia="en-US"/>
        </w:rPr>
        <w:t xml:space="preserve"> των παραπάνω κυκλωμάτων: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D929C5">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r>
      <w:tr w:rsidR="00A205EB" w:rsidRPr="00B92F42" w:rsidTr="00D929C5">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 xml:space="preserve">στην απόδοση των παρακάτω κυκλωμάτων είναι, η αλληλεξάρτηση που έχουν μεταξύ τους οι εντολές, δηλαδή για το πώς μπορούν να εκτελεσθούν παράλληλα, όπως φαίνεται  στο κύκλωμα 1.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691E92">
        <w:rPr>
          <w:rFonts w:ascii="Calibri" w:eastAsia="Calibri" w:hAnsi="Calibri" w:cs="Calibri"/>
          <w:sz w:val="23"/>
          <w:szCs w:val="23"/>
          <w:lang w:eastAsia="en-US"/>
        </w:rPr>
        <w:t>μια εντολή</w:t>
      </w:r>
      <w:r w:rsidRPr="00B92F42">
        <w:rPr>
          <w:rFonts w:ascii="Calibri" w:eastAsia="Calibri" w:hAnsi="Calibri" w:cs="Calibri"/>
          <w:sz w:val="23"/>
          <w:szCs w:val="23"/>
          <w:lang w:eastAsia="en-US"/>
        </w:rPr>
        <w:t xml:space="preserve"> εντολή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Επιπλέον, οι προσπελάσεις στην μνήμη επιδρούν αρνητικά στην απόδοση του κυκλώματος όπως φαίνεται πιο πολύ στο κύκλωμα 2 και 3.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χρειάζεται δύο κύκλους με αποτέλεσμα να καθυστέρει όλο το κύκλωμα.</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 από τις μνήμες, και οι βρόγχοι 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 Η καθυστέρηση αυτή, γίνεται διπλή όταν υπάρχουν και εμφωλευμένοι βρόγχοι όπως στο κύκλωμα 2 και 3.</w:t>
      </w:r>
    </w:p>
    <w:p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όπως στο κύκλωμα 2 </w:t>
      </w:r>
      <w:r w:rsidRPr="00B92F42">
        <w:rPr>
          <w:rFonts w:ascii="Calibri" w:eastAsia="Calibri" w:hAnsi="Calibri" w:cs="Calibri"/>
          <w:b/>
          <w:sz w:val="23"/>
          <w:szCs w:val="23"/>
          <w:lang w:val="en-US" w:eastAsia="en-US"/>
        </w:rPr>
        <w:t>getSboxValue</w:t>
      </w:r>
      <w:r w:rsidRPr="00B92F42">
        <w:rPr>
          <w:rFonts w:ascii="Calibri" w:eastAsia="Calibri" w:hAnsi="Calibri" w:cs="Calibri"/>
          <w:b/>
          <w:sz w:val="23"/>
          <w:szCs w:val="23"/>
          <w:lang w:eastAsia="en-US"/>
        </w:rPr>
        <w:t xml:space="preserve">() </w:t>
      </w:r>
      <w:r w:rsidRPr="00B92F42">
        <w:rPr>
          <w:rFonts w:ascii="Calibri" w:eastAsia="Calibri" w:hAnsi="Calibri" w:cs="Calibri"/>
          <w:sz w:val="23"/>
          <w:szCs w:val="23"/>
          <w:lang w:eastAsia="en-US"/>
        </w:rPr>
        <w:t xml:space="preserve">και 3 </w:t>
      </w:r>
      <w:r w:rsidRPr="00B92F42">
        <w:rPr>
          <w:rFonts w:ascii="Calibri" w:eastAsia="Calibri" w:hAnsi="Calibri" w:cs="Calibri"/>
          <w:b/>
          <w:sz w:val="23"/>
          <w:szCs w:val="23"/>
          <w:lang w:val="en-US" w:eastAsia="en-US"/>
        </w:rPr>
        <w:t>subByte</w:t>
      </w:r>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Συνεπώς, κλειδί για υψηλή απόδοση όπως φαίνεται από τα παραπάνω είναι οι λιγότερες προσπελάσεις μνήμη(</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030418">
      <w:pPr>
        <w:pStyle w:val="Heading1"/>
        <w:jc w:val="left"/>
        <w:rPr>
          <w:rFonts w:ascii="Calibri" w:eastAsia="Calibri" w:hAnsi="Calibri"/>
          <w:sz w:val="36"/>
          <w:szCs w:val="36"/>
        </w:rPr>
      </w:pPr>
      <w:bookmarkStart w:id="81" w:name="_Toc510818716"/>
      <w:bookmarkStart w:id="82" w:name="_Toc510818766"/>
      <w:bookmarkStart w:id="83" w:name="_Toc510818910"/>
      <w:bookmarkStart w:id="84" w:name="_Toc510819588"/>
      <w:bookmarkStart w:id="85" w:name="_Toc511586428"/>
      <w:bookmarkStart w:id="86" w:name="_Toc511850881"/>
      <w:bookmarkStart w:id="87" w:name="_Toc512189516"/>
      <w:bookmarkStart w:id="88" w:name="_Toc512200235"/>
      <w:bookmarkStart w:id="89" w:name="_Toc515955424"/>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81"/>
      <w:bookmarkEnd w:id="82"/>
      <w:bookmarkEnd w:id="83"/>
      <w:bookmarkEnd w:id="84"/>
      <w:bookmarkEnd w:id="85"/>
      <w:bookmarkEnd w:id="86"/>
      <w:bookmarkEnd w:id="87"/>
      <w:bookmarkEnd w:id="88"/>
      <w:bookmarkEnd w:id="89"/>
    </w:p>
    <w:p w:rsidR="008D71FB" w:rsidRPr="008D71FB" w:rsidRDefault="008D71FB" w:rsidP="008D71FB">
      <w:pPr>
        <w:rPr>
          <w:rFonts w:eastAsia="Calibri"/>
        </w:rPr>
      </w:pPr>
    </w:p>
    <w:p w:rsidR="002B07C9" w:rsidRDefault="002B07C9"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 xml:space="preserve">να μοιάζει πιο πολύ με το πρώτο κύκλωμα που είναι σε απόδοση το καλύτερο. </w:t>
      </w:r>
      <w:r w:rsidR="00C56A32">
        <w:rPr>
          <w:rFonts w:ascii="Calibri" w:eastAsia="Calibri" w:hAnsi="Calibri"/>
          <w:sz w:val="23"/>
          <w:szCs w:val="23"/>
          <w:lang w:eastAsia="en-US"/>
        </w:rPr>
        <w:t>Ώστοσο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Pr>
          <w:rFonts w:ascii="Calibri" w:eastAsia="Calibri" w:hAnsi="Calibri"/>
          <w:sz w:val="23"/>
          <w:szCs w:val="23"/>
          <w:lang w:eastAsia="en-US"/>
        </w:rPr>
        <w:t>.</w:t>
      </w:r>
    </w:p>
    <w:p w:rsidR="002B07C9" w:rsidRDefault="002B07C9" w:rsidP="002B07C9">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 xml:space="preserve">Αρχικό </w:t>
      </w:r>
      <w:r>
        <w:rPr>
          <w:rFonts w:ascii="Calibri" w:eastAsia="Calibri" w:hAnsi="Calibri"/>
          <w:sz w:val="23"/>
          <w:szCs w:val="23"/>
          <w:lang w:val="en-US" w:eastAsia="en-US"/>
        </w:rPr>
        <w:t>Latency</w:t>
      </w:r>
      <w:r w:rsidRPr="002B07C9">
        <w:rPr>
          <w:rFonts w:ascii="Calibri" w:eastAsia="Calibri" w:hAnsi="Calibri"/>
          <w:sz w:val="23"/>
          <w:szCs w:val="23"/>
          <w:lang w:eastAsia="en-US"/>
        </w:rPr>
        <w:t>:</w:t>
      </w:r>
    </w:p>
    <w:p w:rsidR="002B07C9" w:rsidRDefault="0059591A" w:rsidP="002B07C9">
      <w:pPr>
        <w:suppressAutoHyphens w:val="0"/>
        <w:spacing w:after="160" w:line="259" w:lineRule="auto"/>
        <w:jc w:val="center"/>
        <w:rPr>
          <w:noProof/>
        </w:rPr>
      </w:pPr>
      <w:r>
        <w:rPr>
          <w:noProof/>
          <w:lang w:eastAsia="el-GR"/>
        </w:rPr>
        <w:drawing>
          <wp:inline distT="0" distB="0" distL="0" distR="0">
            <wp:extent cx="3295650" cy="11906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50" cy="1190625"/>
                    </a:xfrm>
                    <a:prstGeom prst="rect">
                      <a:avLst/>
                    </a:prstGeom>
                    <a:noFill/>
                    <a:ln>
                      <a:noFill/>
                    </a:ln>
                  </pic:spPr>
                </pic:pic>
              </a:graphicData>
            </a:graphic>
          </wp:inline>
        </w:drawing>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Στον παρακάτω πίνακα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p w:rsidR="005354C2" w:rsidRDefault="005354C2" w:rsidP="00A870DA">
      <w:pPr>
        <w:suppressAutoHyphens w:val="0"/>
        <w:spacing w:after="160" w:line="259" w:lineRule="auto"/>
        <w:rPr>
          <w:rFonts w:ascii="Calibri" w:eastAsia="Calibri" w:hAnsi="Calibri"/>
          <w:sz w:val="23"/>
          <w:szCs w:val="23"/>
          <w:lang w:eastAsia="en-US"/>
        </w:rPr>
      </w:pPr>
    </w:p>
    <w:tbl>
      <w:tblPr>
        <w:tblW w:w="0" w:type="auto"/>
        <w:tblLook w:val="04A0" w:firstRow="1" w:lastRow="0" w:firstColumn="1" w:lastColumn="0" w:noHBand="0" w:noVBand="1"/>
      </w:tblPr>
      <w:tblGrid>
        <w:gridCol w:w="587"/>
        <w:gridCol w:w="4590"/>
        <w:gridCol w:w="3775"/>
      </w:tblGrid>
      <w:tr w:rsidR="005354C2" w:rsidRPr="007723DF" w:rsidTr="007723DF">
        <w:tc>
          <w:tcPr>
            <w:tcW w:w="53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5218"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287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7723DF">
        <w:tc>
          <w:tcPr>
            <w:tcW w:w="535"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5218"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2877"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Nr,Nk</w:t>
            </w:r>
          </w:p>
        </w:tc>
      </w:tr>
      <w:tr w:rsidR="007200F6" w:rsidRPr="007723DF" w:rsidTr="007723DF">
        <w:tc>
          <w:tcPr>
            <w:tcW w:w="535"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5218"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2877" w:type="dxa"/>
            <w:shd w:val="clear" w:color="auto" w:fill="auto"/>
          </w:tcPr>
          <w:p w:rsidR="007200F6" w:rsidRPr="007723DF" w:rsidRDefault="00026338" w:rsidP="0017318D">
            <w:pPr>
              <w:rPr>
                <w:rFonts w:ascii="Calibri" w:eastAsia="Calibri" w:hAnsi="Calibri"/>
                <w:sz w:val="23"/>
                <w:szCs w:val="23"/>
                <w:lang w:val="en-US"/>
              </w:rPr>
            </w:pPr>
            <w:r w:rsidRPr="007723DF">
              <w:rPr>
                <w:rFonts w:ascii="Calibri" w:eastAsia="Calibri" w:hAnsi="Calibri"/>
                <w:sz w:val="23"/>
                <w:szCs w:val="23"/>
                <w:lang w:val="en-US"/>
              </w:rPr>
              <w:t>Key,In,state</w:t>
            </w:r>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5218"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2877"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SubBytes,AddRoundKey,MixColumns</w:t>
            </w:r>
          </w:p>
        </w:tc>
      </w:tr>
      <w:tr w:rsidR="005354C2" w:rsidRPr="007723DF" w:rsidTr="007723DF">
        <w:tc>
          <w:tcPr>
            <w:tcW w:w="535"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5218"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Unroll</w:t>
            </w:r>
          </w:p>
        </w:tc>
        <w:tc>
          <w:tcPr>
            <w:tcW w:w="2877"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KeyExpansion(For),AddRoundKey(For)</w:t>
            </w:r>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5218"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Pipeline</w:t>
            </w:r>
          </w:p>
        </w:tc>
        <w:tc>
          <w:tcPr>
            <w:tcW w:w="2877"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KeyExpansion(While), Cipher(For)</w:t>
            </w:r>
          </w:p>
        </w:tc>
      </w:tr>
      <w:tr w:rsidR="005354C2" w:rsidRPr="007723DF" w:rsidTr="007723DF">
        <w:tc>
          <w:tcPr>
            <w:tcW w:w="535"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5218"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Array_Reshape</w:t>
            </w:r>
          </w:p>
        </w:tc>
        <w:tc>
          <w:tcPr>
            <w:tcW w:w="2877"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state</w:t>
            </w:r>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5218"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Array_Partition</w:t>
            </w:r>
          </w:p>
        </w:tc>
        <w:tc>
          <w:tcPr>
            <w:tcW w:w="2877"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sbox</w:t>
            </w:r>
          </w:p>
        </w:tc>
      </w:tr>
    </w:tbl>
    <w:p w:rsidR="00B24E41" w:rsidRDefault="00B24E41" w:rsidP="009A03FF">
      <w:pPr>
        <w:suppressAutoHyphens w:val="0"/>
        <w:spacing w:after="160" w:line="259" w:lineRule="auto"/>
        <w:jc w:val="both"/>
        <w:rPr>
          <w:rFonts w:ascii="Calibri" w:eastAsia="Calibri" w:hAnsi="Calibri"/>
          <w:sz w:val="23"/>
          <w:szCs w:val="23"/>
          <w:lang w:eastAsia="en-US"/>
        </w:rPr>
      </w:pPr>
    </w:p>
    <w:p w:rsidR="00F11385" w:rsidRDefault="005354C2" w:rsidP="009A03FF">
      <w:pPr>
        <w:suppressAutoHyphens w:val="0"/>
        <w:spacing w:after="160" w:line="259" w:lineRule="auto"/>
        <w:jc w:val="both"/>
        <w:rPr>
          <w:rFonts w:ascii="Calibri" w:hAnsi="Calibri"/>
          <w:noProof/>
          <w:sz w:val="23"/>
          <w:szCs w:val="23"/>
        </w:rPr>
      </w:pPr>
      <w:r>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F11385" w:rsidRDefault="0059591A" w:rsidP="009A03FF">
      <w:pPr>
        <w:suppressAutoHyphens w:val="0"/>
        <w:spacing w:after="160" w:line="259" w:lineRule="auto"/>
        <w:jc w:val="both"/>
        <w:rPr>
          <w:noProof/>
        </w:rPr>
      </w:pPr>
      <w:r>
        <w:rPr>
          <w:noProof/>
          <w:lang w:eastAsia="el-GR"/>
        </w:rPr>
        <w:drawing>
          <wp:inline distT="0" distB="0" distL="0" distR="0">
            <wp:extent cx="3657600" cy="1809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57600" cy="180975"/>
                    </a:xfrm>
                    <a:prstGeom prst="rect">
                      <a:avLst/>
                    </a:prstGeom>
                    <a:noFill/>
                    <a:ln>
                      <a:noFill/>
                    </a:ln>
                  </pic:spPr>
                </pic:pic>
              </a:graphicData>
            </a:graphic>
          </wp:inline>
        </w:drawing>
      </w:r>
    </w:p>
    <w:p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F11385" w:rsidRDefault="0059591A" w:rsidP="00F11385">
      <w:pPr>
        <w:suppressAutoHyphens w:val="0"/>
        <w:spacing w:after="160" w:line="259" w:lineRule="auto"/>
        <w:rPr>
          <w:noProof/>
        </w:rPr>
      </w:pPr>
      <w:r>
        <w:rPr>
          <w:noProof/>
          <w:lang w:eastAsia="el-GR"/>
        </w:rPr>
        <w:drawing>
          <wp:inline distT="0" distB="0" distL="0" distR="0">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37481E94" wp14:editId="64C9E64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r w:rsidR="00F11385">
        <w:rPr>
          <w:noProof/>
        </w:rPr>
        <w:tab/>
      </w:r>
    </w:p>
    <w:p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9B603F">
        <w:rPr>
          <w:rFonts w:ascii="Calibri" w:hAnsi="Calibri"/>
          <w:noProof/>
          <w:sz w:val="23"/>
          <w:szCs w:val="23"/>
        </w:rPr>
        <w:t xml:space="preserve"> το </w:t>
      </w:r>
      <w:r w:rsidR="009B603F">
        <w:rPr>
          <w:rFonts w:ascii="Calibri" w:hAnsi="Calibri"/>
          <w:noProof/>
          <w:sz w:val="23"/>
          <w:szCs w:val="23"/>
          <w:lang w:val="en-US"/>
        </w:rPr>
        <w:t>latency</w:t>
      </w:r>
      <w:r w:rsidR="009B603F" w:rsidRPr="009B603F">
        <w:rPr>
          <w:rFonts w:ascii="Calibri" w:hAnsi="Calibri"/>
          <w:noProof/>
          <w:sz w:val="23"/>
          <w:szCs w:val="23"/>
        </w:rPr>
        <w:t xml:space="preserve"> </w:t>
      </w:r>
      <w:r w:rsidR="009B603F">
        <w:rPr>
          <w:rFonts w:ascii="Calibri" w:hAnsi="Calibri"/>
          <w:noProof/>
          <w:sz w:val="23"/>
          <w:szCs w:val="23"/>
        </w:rPr>
        <w:t>έφθασε να είναι 1976</w:t>
      </w:r>
      <w:r w:rsidR="007429D6" w:rsidRPr="00E2605B">
        <w:rPr>
          <w:rFonts w:ascii="Calibri" w:hAnsi="Calibri"/>
          <w:noProof/>
          <w:sz w:val="23"/>
          <w:szCs w:val="23"/>
        </w:rPr>
        <w:t>.</w:t>
      </w:r>
    </w:p>
    <w:p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r w:rsidR="00CD65B8">
        <w:rPr>
          <w:rFonts w:ascii="Calibri" w:eastAsia="Calibri" w:hAnsi="Calibri"/>
          <w:sz w:val="23"/>
          <w:szCs w:val="23"/>
          <w:lang w:val="en-US" w:eastAsia="en-US"/>
        </w:rPr>
        <w: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rsidR="00CD65B8" w:rsidRDefault="00CD65B8"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Θα μεταφέρουμε το </w:t>
      </w:r>
      <w:r w:rsidR="00A37985">
        <w:rPr>
          <w:rFonts w:ascii="Calibri" w:eastAsia="Calibri" w:hAnsi="Calibri"/>
          <w:sz w:val="23"/>
          <w:szCs w:val="23"/>
          <w:lang w:eastAsia="en-US"/>
        </w:rPr>
        <w:t>μήνυμα που θα κρυπτογραφηθεί</w:t>
      </w:r>
      <w:r>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CD65B8">
        <w:rPr>
          <w:rFonts w:ascii="Calibri" w:eastAsia="Calibri" w:hAnsi="Calibri"/>
          <w:sz w:val="23"/>
          <w:szCs w:val="23"/>
          <w:lang w:eastAsia="en-US"/>
        </w:rPr>
        <w:t xml:space="preserve">, </w:t>
      </w:r>
      <w:r>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296D20" w:rsidRPr="00755DDD" w:rsidRDefault="0059591A" w:rsidP="004314FD">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4933950" cy="10953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33950" cy="1095375"/>
                    </a:xfrm>
                    <a:prstGeom prst="rect">
                      <a:avLst/>
                    </a:prstGeom>
                    <a:noFill/>
                    <a:ln>
                      <a:noFill/>
                    </a:ln>
                  </pic:spPr>
                </pic:pic>
              </a:graphicData>
            </a:graphic>
          </wp:inline>
        </w:drawing>
      </w:r>
    </w:p>
    <w:p w:rsidR="00296D20" w:rsidRDefault="00296D20"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μήνυμα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22F62">
        <w:rPr>
          <w:rFonts w:ascii="Calibri" w:eastAsia="Calibri" w:hAnsi="Calibri"/>
          <w:sz w:val="23"/>
          <w:szCs w:val="23"/>
          <w:lang w:eastAsia="en-US"/>
        </w:rPr>
        <w:t xml:space="preserve">μήνυμα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από τους κώδικες.</w:t>
      </w:r>
    </w:p>
    <w:p w:rsidR="00C132A9" w:rsidRDefault="00C132A9" w:rsidP="00C132A9">
      <w:pPr>
        <w:suppressAutoHyphens w:val="0"/>
        <w:spacing w:after="160" w:line="259" w:lineRule="auto"/>
        <w:jc w:val="both"/>
        <w:rPr>
          <w:rFonts w:ascii="Calibri" w:eastAsia="Calibri" w:hAnsi="Calibri"/>
          <w:sz w:val="23"/>
          <w:szCs w:val="23"/>
          <w:lang w:eastAsia="en-US"/>
        </w:rPr>
      </w:pPr>
    </w:p>
    <w:p w:rsidR="00C132A9" w:rsidRDefault="00C132A9" w:rsidP="00C132A9">
      <w:pPr>
        <w:suppressAutoHyphens w:val="0"/>
        <w:spacing w:after="160" w:line="259" w:lineRule="auto"/>
        <w:jc w:val="both"/>
        <w:rPr>
          <w:rFonts w:ascii="Calibri" w:eastAsia="Calibri" w:hAnsi="Calibri"/>
          <w:sz w:val="23"/>
          <w:szCs w:val="23"/>
          <w:lang w:eastAsia="en-US"/>
        </w:rPr>
      </w:pPr>
    </w:p>
    <w:p w:rsidR="00C132A9" w:rsidRDefault="00C132A9" w:rsidP="00C132A9">
      <w:pPr>
        <w:suppressAutoHyphens w:val="0"/>
        <w:spacing w:after="160" w:line="259" w:lineRule="auto"/>
        <w:jc w:val="both"/>
        <w:rPr>
          <w:rFonts w:ascii="Calibri" w:eastAsia="Calibri" w:hAnsi="Calibri"/>
          <w:sz w:val="23"/>
          <w:szCs w:val="23"/>
          <w:lang w:eastAsia="en-US"/>
        </w:rPr>
      </w:pPr>
    </w:p>
    <w:p w:rsidR="00C132A9"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Pr="00D96E50">
        <w:rPr>
          <w:rFonts w:ascii="Calibri" w:eastAsia="Calibri" w:hAnsi="Calibri"/>
          <w:sz w:val="23"/>
          <w:szCs w:val="23"/>
          <w:lang w:eastAsia="en-US"/>
        </w:rPr>
        <w:t>:</w:t>
      </w:r>
    </w:p>
    <w:p w:rsidR="00D96E50" w:rsidRDefault="0059591A" w:rsidP="00C132A9">
      <w:pPr>
        <w:suppressAutoHyphens w:val="0"/>
        <w:spacing w:after="160" w:line="259" w:lineRule="auto"/>
        <w:jc w:val="both"/>
        <w:rPr>
          <w:noProof/>
        </w:rPr>
      </w:pPr>
      <w:r>
        <w:rPr>
          <w:noProof/>
          <w:lang w:eastAsia="el-GR"/>
        </w:rPr>
        <w:drawing>
          <wp:inline distT="0" distB="0" distL="0" distR="0">
            <wp:extent cx="2828925" cy="13716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28925" cy="1371600"/>
                    </a:xfrm>
                    <a:prstGeom prst="rect">
                      <a:avLst/>
                    </a:prstGeom>
                    <a:noFill/>
                    <a:ln>
                      <a:noFill/>
                    </a:ln>
                  </pic:spPr>
                </pic:pic>
              </a:graphicData>
            </a:graphic>
          </wp:inline>
        </w:drawing>
      </w:r>
    </w:p>
    <w:p w:rsidR="007F4209" w:rsidRDefault="007F4209"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Καθώς, πρέπει να μπει ως όρισμα μέσα στην κύρια συνάρτηση:</w:t>
      </w:r>
    </w:p>
    <w:p w:rsidR="007F4209" w:rsidRDefault="0059591A" w:rsidP="004314FD">
      <w:pPr>
        <w:suppressAutoHyphens w:val="0"/>
        <w:spacing w:after="160" w:line="259" w:lineRule="auto"/>
        <w:rPr>
          <w:noProof/>
        </w:rPr>
      </w:pPr>
      <w:r>
        <w:rPr>
          <w:noProof/>
          <w:lang w:eastAsia="el-GR"/>
        </w:rPr>
        <w:drawing>
          <wp:inline distT="0" distB="0" distL="0" distR="0">
            <wp:extent cx="4657725" cy="1809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57725" cy="180975"/>
                    </a:xfrm>
                    <a:prstGeom prst="rect">
                      <a:avLst/>
                    </a:prstGeom>
                    <a:noFill/>
                    <a:ln>
                      <a:noFill/>
                    </a:ln>
                  </pic:spPr>
                </pic:pic>
              </a:graphicData>
            </a:graphic>
          </wp:inline>
        </w:drawing>
      </w:r>
    </w:p>
    <w:p w:rsidR="00A45974" w:rsidRDefault="00C132A9" w:rsidP="00731DA6">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w:t>
      </w:r>
      <w:r w:rsidR="007F4209">
        <w:rPr>
          <w:rFonts w:ascii="Calibri" w:eastAsia="Calibri" w:hAnsi="Calibri"/>
          <w:sz w:val="23"/>
          <w:szCs w:val="23"/>
          <w:lang w:eastAsia="en-US"/>
        </w:rPr>
        <w:t xml:space="preserve">έλος πρέπει να </w:t>
      </w:r>
      <w:r>
        <w:rPr>
          <w:rFonts w:ascii="Calibri" w:eastAsia="Calibri" w:hAnsi="Calibri"/>
          <w:sz w:val="23"/>
          <w:szCs w:val="23"/>
          <w:lang w:eastAsia="en-US"/>
        </w:rPr>
        <w:t xml:space="preserve">εμφανίσουμε </w:t>
      </w:r>
      <w:r w:rsidR="007F4209">
        <w:rPr>
          <w:rFonts w:ascii="Calibri" w:eastAsia="Calibri" w:hAnsi="Calibri"/>
          <w:sz w:val="23"/>
          <w:szCs w:val="23"/>
          <w:lang w:eastAsia="en-US"/>
        </w:rPr>
        <w:t>το</w:t>
      </w:r>
      <w:r>
        <w:rPr>
          <w:rFonts w:ascii="Calibri" w:eastAsia="Calibri" w:hAnsi="Calibri"/>
          <w:sz w:val="23"/>
          <w:szCs w:val="23"/>
          <w:lang w:eastAsia="en-US"/>
        </w:rPr>
        <w:t>ν</w:t>
      </w:r>
      <w:r w:rsidR="00731DA6">
        <w:rPr>
          <w:rFonts w:ascii="Calibri" w:eastAsia="Calibri" w:hAnsi="Calibri"/>
          <w:sz w:val="23"/>
          <w:szCs w:val="23"/>
          <w:lang w:eastAsia="en-US"/>
        </w:rPr>
        <w:t xml:space="preserve"> πίνακα</w:t>
      </w:r>
      <w:r w:rsidR="007F4209">
        <w:rPr>
          <w:rFonts w:ascii="Calibri" w:eastAsia="Calibri" w:hAnsi="Calibri"/>
          <w:sz w:val="23"/>
          <w:szCs w:val="23"/>
          <w:lang w:eastAsia="en-US"/>
        </w:rPr>
        <w:t xml:space="preserve"> </w:t>
      </w:r>
      <w:r w:rsidR="007F4209">
        <w:rPr>
          <w:rFonts w:ascii="Calibri" w:eastAsia="Calibri" w:hAnsi="Calibri"/>
          <w:sz w:val="23"/>
          <w:szCs w:val="23"/>
          <w:lang w:val="en-US" w:eastAsia="en-US"/>
        </w:rPr>
        <w:t>state</w:t>
      </w:r>
      <w:r>
        <w:rPr>
          <w:rFonts w:ascii="Calibri" w:eastAsia="Calibri" w:hAnsi="Calibri"/>
          <w:sz w:val="23"/>
          <w:szCs w:val="23"/>
          <w:lang w:eastAsia="en-US"/>
        </w:rPr>
        <w:t xml:space="preserve"> στην οθόνη</w:t>
      </w:r>
      <w:r w:rsidR="007F4209" w:rsidRPr="007F4209">
        <w:rPr>
          <w:rFonts w:ascii="Calibri" w:eastAsia="Calibri" w:hAnsi="Calibri"/>
          <w:sz w:val="23"/>
          <w:szCs w:val="23"/>
          <w:lang w:eastAsia="en-US"/>
        </w:rPr>
        <w:t>.</w:t>
      </w:r>
      <w:r w:rsidR="00A635DD" w:rsidRPr="00A635DD">
        <w:rPr>
          <w:rFonts w:ascii="Calibri" w:eastAsia="Calibri" w:hAnsi="Calibri"/>
          <w:sz w:val="23"/>
          <w:szCs w:val="23"/>
          <w:lang w:eastAsia="en-US"/>
        </w:rPr>
        <w:t xml:space="preserve"> </w:t>
      </w:r>
      <w:r w:rsidR="007F4209">
        <w:rPr>
          <w:rFonts w:ascii="Calibri" w:eastAsia="Calibri" w:hAnsi="Calibri"/>
          <w:sz w:val="23"/>
          <w:szCs w:val="23"/>
          <w:lang w:eastAsia="en-US"/>
        </w:rPr>
        <w:t xml:space="preserve">Μετά από αυτές τις αλλαγές, το </w:t>
      </w:r>
      <w:r w:rsidR="007F4209">
        <w:rPr>
          <w:rFonts w:ascii="Calibri" w:eastAsia="Calibri" w:hAnsi="Calibri"/>
          <w:sz w:val="23"/>
          <w:szCs w:val="23"/>
          <w:lang w:val="en-US" w:eastAsia="en-US"/>
        </w:rPr>
        <w:t>latency</w:t>
      </w:r>
      <w:r w:rsidR="007F4209" w:rsidRPr="007F4209">
        <w:rPr>
          <w:rFonts w:ascii="Calibri" w:eastAsia="Calibri" w:hAnsi="Calibri"/>
          <w:sz w:val="23"/>
          <w:szCs w:val="23"/>
          <w:lang w:eastAsia="en-US"/>
        </w:rPr>
        <w:t xml:space="preserve"> </w:t>
      </w:r>
      <w:r w:rsidR="007F4209">
        <w:rPr>
          <w:rFonts w:ascii="Calibri" w:eastAsia="Calibri" w:hAnsi="Calibri"/>
          <w:sz w:val="23"/>
          <w:szCs w:val="23"/>
          <w:lang w:eastAsia="en-US"/>
        </w:rPr>
        <w:t>έφθασε 1862.</w:t>
      </w:r>
    </w:p>
    <w:p w:rsidR="00A45974" w:rsidRDefault="00F1056E" w:rsidP="009A03FF">
      <w:pPr>
        <w:spacing w:before="360" w:after="360"/>
        <w:jc w:val="both"/>
        <w:rPr>
          <w:rFonts w:ascii="Calibri" w:eastAsia="Calibri" w:hAnsi="Calibri"/>
          <w:sz w:val="23"/>
          <w:szCs w:val="23"/>
          <w:lang w:eastAsia="en-US"/>
        </w:rPr>
      </w:pPr>
      <w:r>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8721F8" w:rsidRDefault="008721F8" w:rsidP="00E2605B">
      <w:pPr>
        <w:spacing w:before="360" w:after="360"/>
        <w:rPr>
          <w:rFonts w:ascii="Calibri" w:eastAsia="Calibri" w:hAnsi="Calibri"/>
          <w:sz w:val="23"/>
          <w:szCs w:val="23"/>
          <w:lang w:val="en-US" w:eastAsia="en-US"/>
        </w:rPr>
      </w:pPr>
      <w:r w:rsidRPr="008721F8">
        <w:rPr>
          <w:rFonts w:ascii="Calibri" w:eastAsia="Calibri" w:hAnsi="Calibri"/>
          <w:b/>
          <w:sz w:val="23"/>
          <w:szCs w:val="23"/>
          <w:lang w:eastAsia="en-US"/>
        </w:rPr>
        <w:t xml:space="preserve">Αρχικός κώδικας </w:t>
      </w:r>
      <w:r w:rsidRPr="008721F8">
        <w:rPr>
          <w:rFonts w:ascii="Calibri" w:eastAsia="Calibri" w:hAnsi="Calibri"/>
          <w:b/>
          <w:sz w:val="23"/>
          <w:szCs w:val="23"/>
          <w:lang w:val="en-US" w:eastAsia="en-US"/>
        </w:rPr>
        <w:t>subBytes()</w:t>
      </w:r>
      <w:r>
        <w:rPr>
          <w:rFonts w:ascii="Calibri" w:eastAsia="Calibri" w:hAnsi="Calibri"/>
          <w:b/>
          <w:sz w:val="23"/>
          <w:szCs w:val="23"/>
          <w:lang w:val="en-US" w:eastAsia="en-US"/>
        </w:rPr>
        <w:t>:</w:t>
      </w:r>
    </w:p>
    <w:p w:rsidR="00026338" w:rsidRDefault="0059591A" w:rsidP="004314FD">
      <w:pPr>
        <w:spacing w:before="360" w:after="360"/>
        <w:rPr>
          <w:noProof/>
        </w:rPr>
      </w:pPr>
      <w:r>
        <w:rPr>
          <w:noProof/>
          <w:lang w:eastAsia="el-GR"/>
        </w:rPr>
        <w:drawing>
          <wp:inline distT="0" distB="0" distL="0" distR="0">
            <wp:extent cx="4210050" cy="20097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10050" cy="2009775"/>
                    </a:xfrm>
                    <a:prstGeom prst="rect">
                      <a:avLst/>
                    </a:prstGeom>
                    <a:noFill/>
                    <a:ln>
                      <a:noFill/>
                    </a:ln>
                  </pic:spPr>
                </pic:pic>
              </a:graphicData>
            </a:graphic>
          </wp:inline>
        </w:drawing>
      </w:r>
    </w:p>
    <w:p w:rsidR="00731DA6" w:rsidRDefault="00731DA6" w:rsidP="008721F8">
      <w:pPr>
        <w:spacing w:before="360" w:after="360"/>
        <w:rPr>
          <w:rFonts w:ascii="Calibri" w:eastAsia="Calibri" w:hAnsi="Calibri"/>
          <w:b/>
          <w:sz w:val="23"/>
          <w:szCs w:val="23"/>
          <w:lang w:val="en-US" w:eastAsia="en-US"/>
        </w:rPr>
      </w:pPr>
    </w:p>
    <w:p w:rsidR="00731DA6" w:rsidRDefault="00731DA6" w:rsidP="008721F8">
      <w:pPr>
        <w:spacing w:before="360" w:after="360"/>
        <w:rPr>
          <w:rFonts w:ascii="Calibri" w:eastAsia="Calibri" w:hAnsi="Calibri"/>
          <w:b/>
          <w:sz w:val="23"/>
          <w:szCs w:val="23"/>
          <w:lang w:val="en-US" w:eastAsia="en-US"/>
        </w:rPr>
      </w:pPr>
    </w:p>
    <w:p w:rsidR="00731DA6" w:rsidRDefault="00731DA6" w:rsidP="008721F8">
      <w:pPr>
        <w:spacing w:before="360" w:after="360"/>
        <w:rPr>
          <w:rFonts w:ascii="Calibri" w:eastAsia="Calibri" w:hAnsi="Calibri"/>
          <w:b/>
          <w:sz w:val="23"/>
          <w:szCs w:val="23"/>
          <w:lang w:val="en-US" w:eastAsia="en-US"/>
        </w:rPr>
      </w:pPr>
    </w:p>
    <w:p w:rsidR="00731DA6" w:rsidRDefault="00731DA6" w:rsidP="008721F8">
      <w:pPr>
        <w:spacing w:before="360" w:after="360"/>
        <w:rPr>
          <w:rFonts w:ascii="Calibri" w:eastAsia="Calibri" w:hAnsi="Calibri"/>
          <w:b/>
          <w:sz w:val="23"/>
          <w:szCs w:val="23"/>
          <w:lang w:val="en-US" w:eastAsia="en-US"/>
        </w:rPr>
      </w:pPr>
    </w:p>
    <w:p w:rsidR="00731DA6" w:rsidRDefault="00731DA6" w:rsidP="008721F8">
      <w:pPr>
        <w:spacing w:before="360" w:after="360"/>
        <w:rPr>
          <w:rFonts w:ascii="Calibri" w:eastAsia="Calibri" w:hAnsi="Calibri"/>
          <w:b/>
          <w:sz w:val="23"/>
          <w:szCs w:val="23"/>
          <w:lang w:val="en-US" w:eastAsia="en-US"/>
        </w:rPr>
      </w:pPr>
    </w:p>
    <w:p w:rsidR="008721F8" w:rsidRPr="00731DA6" w:rsidRDefault="008721F8" w:rsidP="008721F8">
      <w:pPr>
        <w:spacing w:before="360" w:after="360"/>
        <w:rPr>
          <w:rFonts w:ascii="Calibri" w:eastAsia="Calibri" w:hAnsi="Calibri"/>
          <w:b/>
          <w:sz w:val="23"/>
          <w:szCs w:val="23"/>
          <w:lang w:val="en-US" w:eastAsia="en-US"/>
        </w:rPr>
      </w:pPr>
      <w:r w:rsidRPr="008721F8">
        <w:rPr>
          <w:rFonts w:ascii="Calibri" w:eastAsia="Calibri" w:hAnsi="Calibri"/>
          <w:b/>
          <w:sz w:val="23"/>
          <w:szCs w:val="23"/>
          <w:lang w:val="en-US" w:eastAsia="en-US"/>
        </w:rPr>
        <w:lastRenderedPageBreak/>
        <w:t>K</w:t>
      </w:r>
      <w:r w:rsidRPr="008721F8">
        <w:rPr>
          <w:rFonts w:ascii="Calibri" w:eastAsia="Calibri" w:hAnsi="Calibri"/>
          <w:b/>
          <w:sz w:val="23"/>
          <w:szCs w:val="23"/>
          <w:lang w:eastAsia="en-US"/>
        </w:rPr>
        <w:t>ώδικας</w:t>
      </w:r>
      <w:r w:rsidRPr="00731DA6">
        <w:rPr>
          <w:rFonts w:ascii="Calibri" w:eastAsia="Calibri" w:hAnsi="Calibri"/>
          <w:b/>
          <w:sz w:val="23"/>
          <w:szCs w:val="23"/>
          <w:lang w:val="en-US" w:eastAsia="en-US"/>
        </w:rPr>
        <w:t xml:space="preserve"> </w:t>
      </w:r>
      <w:r w:rsidRPr="008721F8">
        <w:rPr>
          <w:rFonts w:ascii="Calibri" w:eastAsia="Calibri" w:hAnsi="Calibri"/>
          <w:b/>
          <w:sz w:val="23"/>
          <w:szCs w:val="23"/>
          <w:lang w:val="en-US" w:eastAsia="en-US"/>
        </w:rPr>
        <w:t>SubBytes</w:t>
      </w:r>
      <w:r w:rsidRPr="00731DA6">
        <w:rPr>
          <w:rFonts w:ascii="Calibri" w:eastAsia="Calibri" w:hAnsi="Calibri"/>
          <w:b/>
          <w:sz w:val="23"/>
          <w:szCs w:val="23"/>
          <w:lang w:val="en-US" w:eastAsia="en-US"/>
        </w:rPr>
        <w:t xml:space="preserve">() </w:t>
      </w:r>
      <w:r w:rsidRPr="008721F8">
        <w:rPr>
          <w:rFonts w:ascii="Calibri" w:eastAsia="Calibri" w:hAnsi="Calibri"/>
          <w:b/>
          <w:sz w:val="23"/>
          <w:szCs w:val="23"/>
          <w:lang w:eastAsia="en-US"/>
        </w:rPr>
        <w:t>μαζι</w:t>
      </w:r>
      <w:r w:rsidRPr="00731DA6">
        <w:rPr>
          <w:rFonts w:ascii="Calibri" w:eastAsia="Calibri" w:hAnsi="Calibri"/>
          <w:b/>
          <w:sz w:val="23"/>
          <w:szCs w:val="23"/>
          <w:lang w:val="en-US" w:eastAsia="en-US"/>
        </w:rPr>
        <w:t xml:space="preserve"> </w:t>
      </w:r>
      <w:r w:rsidRPr="008721F8">
        <w:rPr>
          <w:rFonts w:ascii="Calibri" w:eastAsia="Calibri" w:hAnsi="Calibri"/>
          <w:b/>
          <w:sz w:val="23"/>
          <w:szCs w:val="23"/>
          <w:lang w:eastAsia="en-US"/>
        </w:rPr>
        <w:t>με</w:t>
      </w:r>
      <w:r w:rsidRPr="00731DA6">
        <w:rPr>
          <w:rFonts w:ascii="Calibri" w:eastAsia="Calibri" w:hAnsi="Calibri"/>
          <w:b/>
          <w:sz w:val="23"/>
          <w:szCs w:val="23"/>
          <w:lang w:val="en-US" w:eastAsia="en-US"/>
        </w:rPr>
        <w:t xml:space="preserve"> </w:t>
      </w:r>
      <w:r w:rsidRPr="008721F8">
        <w:rPr>
          <w:rFonts w:ascii="Calibri" w:eastAsia="Calibri" w:hAnsi="Calibri"/>
          <w:b/>
          <w:sz w:val="23"/>
          <w:szCs w:val="23"/>
          <w:lang w:val="en-US" w:eastAsia="en-US"/>
        </w:rPr>
        <w:t>shiftRows</w:t>
      </w:r>
      <w:r w:rsidRPr="00731DA6">
        <w:rPr>
          <w:rFonts w:ascii="Calibri" w:eastAsia="Calibri" w:hAnsi="Calibri"/>
          <w:b/>
          <w:sz w:val="23"/>
          <w:szCs w:val="23"/>
          <w:lang w:val="en-US" w:eastAsia="en-US"/>
        </w:rPr>
        <w:t>():</w:t>
      </w:r>
    </w:p>
    <w:p w:rsidR="000243FA" w:rsidRPr="00A45974" w:rsidRDefault="0059591A" w:rsidP="004314FD">
      <w:pPr>
        <w:spacing w:before="360" w:after="360"/>
        <w:rPr>
          <w:noProof/>
        </w:rPr>
      </w:pPr>
      <w:r>
        <w:rPr>
          <w:noProof/>
          <w:lang w:eastAsia="el-GR"/>
        </w:rPr>
        <w:drawing>
          <wp:inline distT="0" distB="0" distL="0" distR="0">
            <wp:extent cx="3105150" cy="420052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05150" cy="4200525"/>
                    </a:xfrm>
                    <a:prstGeom prst="rect">
                      <a:avLst/>
                    </a:prstGeom>
                    <a:noFill/>
                    <a:ln>
                      <a:noFill/>
                    </a:ln>
                  </pic:spPr>
                </pic:pic>
              </a:graphicData>
            </a:graphic>
          </wp:inline>
        </w:drawing>
      </w:r>
    </w:p>
    <w:p w:rsidR="00562A03" w:rsidRPr="00B92F42" w:rsidRDefault="00562A03" w:rsidP="009A03FF">
      <w:pPr>
        <w:spacing w:before="360" w:after="360"/>
        <w:jc w:val="both"/>
        <w:rPr>
          <w:rFonts w:ascii="Calibri" w:hAnsi="Calibri" w:cs="Calibri"/>
          <w:noProof/>
          <w:sz w:val="23"/>
          <w:szCs w:val="23"/>
        </w:rPr>
      </w:pPr>
      <w:r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Pr="00B92F42">
        <w:rPr>
          <w:rFonts w:ascii="Calibri" w:hAnsi="Calibri" w:cs="Calibri"/>
          <w:noProof/>
          <w:sz w:val="23"/>
          <w:szCs w:val="23"/>
        </w:rPr>
        <w:t xml:space="preserve"> την συνάρτηση </w:t>
      </w:r>
      <w:r w:rsidRPr="00B92F42">
        <w:rPr>
          <w:rFonts w:ascii="Calibri" w:hAnsi="Calibri" w:cs="Calibri"/>
          <w:b/>
          <w:noProof/>
          <w:sz w:val="23"/>
          <w:szCs w:val="23"/>
          <w:lang w:val="en-US"/>
        </w:rPr>
        <w:t>MixColumns</w:t>
      </w:r>
      <w:r w:rsidRPr="00B92F42">
        <w:rPr>
          <w:rFonts w:ascii="Calibri" w:hAnsi="Calibri" w:cs="Calibri"/>
          <w:b/>
          <w:noProof/>
          <w:sz w:val="23"/>
          <w:szCs w:val="23"/>
        </w:rPr>
        <w:t>()</w:t>
      </w:r>
      <w:r w:rsidRPr="00B92F42">
        <w:rPr>
          <w:rFonts w:ascii="Calibri" w:hAnsi="Calibri" w:cs="Calibri"/>
          <w:noProof/>
          <w:sz w:val="23"/>
          <w:szCs w:val="23"/>
        </w:rPr>
        <w:t xml:space="preserve"> και την συνάρτηση </w:t>
      </w:r>
      <w:r w:rsidRPr="00B92F42">
        <w:rPr>
          <w:rFonts w:ascii="Calibri" w:hAnsi="Calibri" w:cs="Calibri"/>
          <w:b/>
          <w:noProof/>
          <w:sz w:val="23"/>
          <w:szCs w:val="23"/>
          <w:lang w:val="en-US"/>
        </w:rPr>
        <w:t>AddRoundKey</w:t>
      </w:r>
      <w:r w:rsidRPr="00B92F42">
        <w:rPr>
          <w:rFonts w:ascii="Calibri" w:hAnsi="Calibri" w:cs="Calibri"/>
          <w:b/>
          <w:noProof/>
          <w:sz w:val="23"/>
          <w:szCs w:val="23"/>
        </w:rPr>
        <w:t>()</w:t>
      </w:r>
      <w:r w:rsidRPr="00B92F42">
        <w:rPr>
          <w:rFonts w:ascii="Calibri" w:hAnsi="Calibri" w:cs="Calibri"/>
          <w:noProof/>
          <w:sz w:val="23"/>
          <w:szCs w:val="23"/>
        </w:rPr>
        <w:t xml:space="preserve">. </w:t>
      </w:r>
      <w:r w:rsidR="00FE7CC5" w:rsidRPr="00B92F42">
        <w:rPr>
          <w:rFonts w:ascii="Calibri" w:hAnsi="Calibri" w:cs="Calibri"/>
          <w:noProof/>
          <w:sz w:val="23"/>
          <w:szCs w:val="23"/>
        </w:rPr>
        <w:t>Η</w:t>
      </w:r>
      <w:r w:rsidRPr="00B92F42">
        <w:rPr>
          <w:rFonts w:ascii="Calibri" w:hAnsi="Calibri" w:cs="Calibri"/>
          <w:noProof/>
          <w:sz w:val="23"/>
          <w:szCs w:val="23"/>
        </w:rPr>
        <w:t xml:space="preserve"> </w:t>
      </w:r>
      <w:r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Pr="00B92F42">
        <w:rPr>
          <w:rFonts w:ascii="Calibri" w:hAnsi="Calibri" w:cs="Calibri"/>
          <w:b/>
          <w:noProof/>
          <w:sz w:val="23"/>
          <w:szCs w:val="23"/>
        </w:rPr>
        <w:t xml:space="preserve"> </w:t>
      </w:r>
      <w:r w:rsidRPr="00B92F42">
        <w:rPr>
          <w:rFonts w:ascii="Calibri" w:hAnsi="Calibri" w:cs="Calibri"/>
          <w:noProof/>
          <w:sz w:val="23"/>
          <w:szCs w:val="23"/>
        </w:rPr>
        <w:t xml:space="preserve">καλείται 9 φορές, καθώς η </w:t>
      </w:r>
      <w:r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ο κώδικας θα γίνει:</w:t>
      </w:r>
    </w:p>
    <w:p w:rsidR="00FE7CC5" w:rsidRDefault="0059591A" w:rsidP="004314FD">
      <w:pPr>
        <w:spacing w:before="360" w:after="360"/>
        <w:rPr>
          <w:noProof/>
        </w:rPr>
      </w:pPr>
      <w:r>
        <w:rPr>
          <w:noProof/>
          <w:lang w:eastAsia="el-GR"/>
        </w:rPr>
        <w:drawing>
          <wp:inline distT="0" distB="0" distL="0" distR="0">
            <wp:extent cx="5667375" cy="21907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67375" cy="2190750"/>
                    </a:xfrm>
                    <a:prstGeom prst="rect">
                      <a:avLst/>
                    </a:prstGeom>
                    <a:noFill/>
                    <a:ln>
                      <a:noFill/>
                    </a:ln>
                  </pic:spPr>
                </pic:pic>
              </a:graphicData>
            </a:graphic>
          </wp:inline>
        </w:drawing>
      </w:r>
    </w:p>
    <w:p w:rsidR="00731DA6" w:rsidRDefault="00FE7CC5" w:rsidP="009A03FF">
      <w:pPr>
        <w:spacing w:before="360" w:after="360"/>
        <w:jc w:val="both"/>
        <w:rPr>
          <w:rFonts w:ascii="Calibri" w:hAnsi="Calibri" w:cs="Calibri"/>
          <w:noProof/>
          <w:sz w:val="23"/>
          <w:szCs w:val="23"/>
        </w:rPr>
      </w:pPr>
      <w:r w:rsidRPr="00B92F42">
        <w:rPr>
          <w:rFonts w:ascii="Calibri" w:hAnsi="Calibri" w:cs="Calibri"/>
          <w:noProof/>
          <w:sz w:val="23"/>
          <w:szCs w:val="23"/>
        </w:rPr>
        <w:lastRenderedPageBreak/>
        <w:t xml:space="preserve">Ενώ για την </w:t>
      </w:r>
      <w:r w:rsidRPr="00B92F42">
        <w:rPr>
          <w:rFonts w:ascii="Calibri" w:hAnsi="Calibri" w:cs="Calibri"/>
          <w:noProof/>
          <w:sz w:val="23"/>
          <w:szCs w:val="23"/>
          <w:lang w:val="en-US"/>
        </w:rPr>
        <w:t>AddRoundKey</w:t>
      </w:r>
      <w:r w:rsidRPr="00B92F42">
        <w:rPr>
          <w:rFonts w:ascii="Calibri" w:hAnsi="Calibri" w:cs="Calibri"/>
          <w:noProof/>
          <w:sz w:val="23"/>
          <w:szCs w:val="23"/>
        </w:rPr>
        <w:t xml:space="preserve"> </w:t>
      </w:r>
      <w:r w:rsidR="00A644C1" w:rsidRPr="00B92F42">
        <w:rPr>
          <w:rFonts w:ascii="Calibri" w:hAnsi="Calibri" w:cs="Calibri"/>
          <w:noProof/>
          <w:sz w:val="23"/>
          <w:szCs w:val="23"/>
        </w:rPr>
        <w:t xml:space="preserve">το μόνο πράγμα που χρείαζεται να βάλουμε </w:t>
      </w:r>
      <w:r w:rsidR="00731DA6">
        <w:rPr>
          <w:rFonts w:ascii="Calibri" w:hAnsi="Calibri" w:cs="Calibri"/>
          <w:noProof/>
          <w:sz w:val="23"/>
          <w:szCs w:val="23"/>
        </w:rPr>
        <w:t>είναι να έχει ως ορίσματα 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rsidR="00FE7CC5" w:rsidRPr="00B92F42" w:rsidRDefault="00731DA6" w:rsidP="009A03FF">
      <w:pPr>
        <w:spacing w:before="360" w:after="360"/>
        <w:jc w:val="both"/>
        <w:rPr>
          <w:rFonts w:ascii="Calibri" w:hAnsi="Calibri" w:cs="Calibri"/>
          <w:b/>
          <w:noProof/>
          <w:sz w:val="23"/>
          <w:szCs w:val="23"/>
        </w:rPr>
      </w:pPr>
      <w:r>
        <w:rPr>
          <w:rFonts w:ascii="Calibri" w:hAnsi="Calibri" w:cs="Calibri"/>
          <w:noProof/>
          <w:sz w:val="23"/>
          <w:szCs w:val="23"/>
        </w:rPr>
        <w:t>Η</w:t>
      </w:r>
      <w:r w:rsidR="009A476B" w:rsidRPr="00B92F42">
        <w:rPr>
          <w:rFonts w:ascii="Calibri" w:hAnsi="Calibri" w:cs="Calibri"/>
          <w:noProof/>
          <w:sz w:val="23"/>
          <w:szCs w:val="23"/>
        </w:rPr>
        <w:t xml:space="preserve"> συνάρτηση </w:t>
      </w:r>
      <w:r w:rsidR="00FE7CC5" w:rsidRPr="00B92F42">
        <w:rPr>
          <w:rFonts w:ascii="Calibri" w:hAnsi="Calibri" w:cs="Calibri"/>
          <w:b/>
          <w:noProof/>
          <w:sz w:val="23"/>
          <w:szCs w:val="23"/>
          <w:lang w:val="en-US"/>
        </w:rPr>
        <w:t>SubBytes</w:t>
      </w:r>
      <w:r w:rsidR="00FE7CC5" w:rsidRPr="00B92F42">
        <w:rPr>
          <w:rFonts w:ascii="Calibri" w:hAnsi="Calibri" w:cs="Calibri"/>
          <w:b/>
          <w:noProof/>
          <w:sz w:val="23"/>
          <w:szCs w:val="23"/>
        </w:rPr>
        <w:t>().</w:t>
      </w:r>
    </w:p>
    <w:p w:rsidR="00552B71" w:rsidRDefault="0059591A" w:rsidP="004D3922">
      <w:pPr>
        <w:spacing w:before="360" w:after="360"/>
        <w:jc w:val="center"/>
        <w:rPr>
          <w:noProof/>
        </w:rPr>
      </w:pPr>
      <w:r>
        <w:rPr>
          <w:noProof/>
          <w:lang w:eastAsia="el-GR"/>
        </w:rPr>
        <w:drawing>
          <wp:inline distT="0" distB="0" distL="0" distR="0">
            <wp:extent cx="5667375" cy="95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67375" cy="95250"/>
                    </a:xfrm>
                    <a:prstGeom prst="rect">
                      <a:avLst/>
                    </a:prstGeom>
                    <a:noFill/>
                    <a:ln>
                      <a:noFill/>
                    </a:ln>
                  </pic:spPr>
                </pic:pic>
              </a:graphicData>
            </a:graphic>
          </wp:inline>
        </w:drawing>
      </w:r>
    </w:p>
    <w:p w:rsidR="008179D9" w:rsidRDefault="004B3822" w:rsidP="009A03FF">
      <w:pPr>
        <w:spacing w:before="360" w:after="360"/>
        <w:jc w:val="both"/>
        <w:rPr>
          <w:rFonts w:ascii="Calibri" w:hAnsi="Calibri" w:cs="Calibri"/>
          <w:noProof/>
          <w:sz w:val="23"/>
          <w:szCs w:val="23"/>
        </w:rPr>
      </w:pPr>
      <w:r w:rsidRPr="00B92F42">
        <w:rPr>
          <w:rFonts w:ascii="Calibri" w:hAnsi="Calibri" w:cs="Calibri"/>
          <w:noProof/>
          <w:sz w:val="23"/>
          <w:szCs w:val="23"/>
        </w:rPr>
        <w:t xml:space="preserve">Το </w:t>
      </w:r>
      <w:r w:rsidRPr="00B92F42">
        <w:rPr>
          <w:rFonts w:ascii="Calibri" w:hAnsi="Calibri" w:cs="Calibri"/>
          <w:noProof/>
          <w:sz w:val="23"/>
          <w:szCs w:val="23"/>
          <w:lang w:val="en-US"/>
        </w:rPr>
        <w:t>Latency</w:t>
      </w:r>
      <w:r w:rsidRPr="00B92F42">
        <w:rPr>
          <w:rFonts w:ascii="Calibri" w:hAnsi="Calibri" w:cs="Calibri"/>
          <w:noProof/>
          <w:sz w:val="23"/>
          <w:szCs w:val="23"/>
        </w:rPr>
        <w:t xml:space="preserve"> διαμορφώθηκε </w:t>
      </w:r>
      <w:r w:rsidR="009C33CA">
        <w:rPr>
          <w:rFonts w:ascii="Calibri" w:hAnsi="Calibri" w:cs="Calibri"/>
          <w:noProof/>
          <w:sz w:val="23"/>
          <w:szCs w:val="23"/>
        </w:rPr>
        <w:t>στα 1696.</w:t>
      </w:r>
    </w:p>
    <w:p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B92F42"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βάλουμε </w:t>
      </w:r>
      <w:r w:rsidR="004B3822" w:rsidRPr="00B92F42">
        <w:rPr>
          <w:rFonts w:ascii="Calibri" w:hAnsi="Calibri" w:cs="Calibri"/>
          <w:noProof/>
          <w:sz w:val="23"/>
          <w:szCs w:val="23"/>
          <w:lang w:val="en-US"/>
        </w:rPr>
        <w:t>unroll</w:t>
      </w:r>
      <w:r w:rsidR="007359E5">
        <w:rPr>
          <w:rFonts w:ascii="Calibri" w:hAnsi="Calibri" w:cs="Calibri"/>
          <w:noProof/>
          <w:sz w:val="23"/>
          <w:szCs w:val="23"/>
        </w:rPr>
        <w:t xml:space="preserve">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p>
    <w:p w:rsidR="00460657" w:rsidRDefault="0059591A" w:rsidP="004314FD">
      <w:pPr>
        <w:spacing w:before="360" w:after="360"/>
        <w:rPr>
          <w:noProof/>
        </w:rPr>
      </w:pPr>
      <w:r>
        <w:rPr>
          <w:noProof/>
          <w:lang w:eastAsia="el-GR"/>
        </w:rPr>
        <w:drawing>
          <wp:inline distT="0" distB="0" distL="0" distR="0">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βάλουμε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2E7C9A" w:rsidRDefault="0059591A" w:rsidP="004314FD">
      <w:pPr>
        <w:spacing w:before="360" w:after="360"/>
        <w:rPr>
          <w:noProof/>
        </w:rPr>
      </w:pPr>
      <w:r>
        <w:rPr>
          <w:noProof/>
          <w:lang w:eastAsia="el-GR"/>
        </w:rPr>
        <w:drawing>
          <wp:inline distT="0" distB="0" distL="0" distR="0">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rsidR="008179D9" w:rsidRPr="00B92F42" w:rsidRDefault="002E7C9A" w:rsidP="009A03FF">
      <w:pPr>
        <w:spacing w:before="360" w:after="360"/>
        <w:rPr>
          <w:rFonts w:ascii="Calibri" w:hAnsi="Calibri" w:cs="Calibri"/>
          <w:noProof/>
          <w:sz w:val="23"/>
          <w:szCs w:val="23"/>
        </w:rPr>
      </w:pPr>
      <w:r>
        <w:rPr>
          <w:rFonts w:ascii="Calibri" w:hAnsi="Calibri" w:cs="Calibri"/>
          <w:noProof/>
          <w:sz w:val="23"/>
          <w:szCs w:val="23"/>
          <w:lang w:val="en-US"/>
        </w:rPr>
        <w:t>To</w:t>
      </w:r>
      <w:r w:rsidRPr="002E7C9A">
        <w:rPr>
          <w:rFonts w:ascii="Calibri" w:hAnsi="Calibri" w:cs="Calibri"/>
          <w:noProof/>
          <w:sz w:val="23"/>
          <w:szCs w:val="23"/>
        </w:rPr>
        <w:t xml:space="preserve"> </w:t>
      </w:r>
      <w:r>
        <w:rPr>
          <w:rFonts w:ascii="Calibri" w:hAnsi="Calibri" w:cs="Calibri"/>
          <w:noProof/>
          <w:sz w:val="23"/>
          <w:szCs w:val="23"/>
          <w:lang w:val="en-US"/>
        </w:rPr>
        <w:t>Latency</w:t>
      </w:r>
      <w:r w:rsidRPr="002E7C9A">
        <w:rPr>
          <w:rFonts w:ascii="Calibri" w:hAnsi="Calibri" w:cs="Calibri"/>
          <w:noProof/>
          <w:sz w:val="23"/>
          <w:szCs w:val="23"/>
        </w:rPr>
        <w:t xml:space="preserve"> </w:t>
      </w:r>
      <w:r>
        <w:rPr>
          <w:rFonts w:ascii="Calibri" w:hAnsi="Calibri" w:cs="Calibri"/>
          <w:noProof/>
          <w:sz w:val="23"/>
          <w:szCs w:val="23"/>
        </w:rPr>
        <w:t>διαμορφώθηκε στα 1667.</w:t>
      </w:r>
    </w:p>
    <w:p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t>5.</w:t>
      </w:r>
      <w:r w:rsidR="00552B71" w:rsidRPr="00B92F42">
        <w:rPr>
          <w:rFonts w:ascii="Calibri" w:hAnsi="Calibri" w:cs="Calibri"/>
          <w:noProof/>
          <w:sz w:val="23"/>
          <w:szCs w:val="23"/>
        </w:rPr>
        <w:t xml:space="preserve">θα βάλουμε </w:t>
      </w:r>
      <w:r w:rsidR="00552B71" w:rsidRPr="00B92F42">
        <w:rPr>
          <w:rFonts w:ascii="Calibri" w:hAnsi="Calibri" w:cs="Calibri"/>
          <w:noProof/>
          <w:sz w:val="23"/>
          <w:szCs w:val="23"/>
          <w:lang w:val="en-US"/>
        </w:rPr>
        <w:t>pipeline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460657" w:rsidRPr="002E7C9A" w:rsidRDefault="0059591A" w:rsidP="004314FD">
      <w:pPr>
        <w:spacing w:before="360" w:after="360"/>
        <w:rPr>
          <w:noProof/>
        </w:rPr>
      </w:pPr>
      <w:r>
        <w:rPr>
          <w:noProof/>
          <w:lang w:eastAsia="el-GR"/>
        </w:rPr>
        <w:drawing>
          <wp:inline distT="0" distB="0" distL="0" distR="0">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rsidR="00CB2034" w:rsidRDefault="00CB2034" w:rsidP="009A03FF">
      <w:pPr>
        <w:spacing w:before="360" w:after="360"/>
        <w:jc w:val="both"/>
        <w:rPr>
          <w:rFonts w:ascii="Calibri" w:hAnsi="Calibri" w:cs="Calibri"/>
          <w:noProof/>
          <w:sz w:val="23"/>
          <w:szCs w:val="23"/>
        </w:rPr>
      </w:pPr>
    </w:p>
    <w:p w:rsidR="00CB2034" w:rsidRDefault="00CB2034" w:rsidP="009A03FF">
      <w:pPr>
        <w:spacing w:before="360" w:after="360"/>
        <w:jc w:val="both"/>
        <w:rPr>
          <w:rFonts w:ascii="Calibri" w:hAnsi="Calibri" w:cs="Calibri"/>
          <w:noProof/>
          <w:sz w:val="23"/>
          <w:szCs w:val="23"/>
        </w:rPr>
      </w:pPr>
    </w:p>
    <w:p w:rsidR="008179D9" w:rsidRPr="00F83052" w:rsidRDefault="008179D9" w:rsidP="009A03FF">
      <w:pPr>
        <w:spacing w:before="360" w:after="360"/>
        <w:jc w:val="both"/>
        <w:rPr>
          <w:rFonts w:ascii="Calibri" w:hAnsi="Calibri" w:cs="Calibri"/>
          <w:noProof/>
          <w:sz w:val="23"/>
          <w:szCs w:val="23"/>
        </w:rPr>
      </w:pPr>
      <w:r w:rsidRPr="008179D9">
        <w:rPr>
          <w:rFonts w:ascii="Calibri" w:hAnsi="Calibri" w:cs="Calibri"/>
          <w:noProof/>
          <w:sz w:val="23"/>
          <w:szCs w:val="23"/>
        </w:rPr>
        <w:lastRenderedPageBreak/>
        <w:t xml:space="preserve">θα βάλουμε </w:t>
      </w:r>
      <w:r w:rsidRPr="008179D9">
        <w:rPr>
          <w:rFonts w:ascii="Calibri" w:hAnsi="Calibri" w:cs="Calibri"/>
          <w:noProof/>
          <w:sz w:val="23"/>
          <w:szCs w:val="23"/>
          <w:lang w:val="en-US"/>
        </w:rPr>
        <w:t>pipeline</w:t>
      </w:r>
      <w:r w:rsidRPr="008179D9">
        <w:rPr>
          <w:rFonts w:ascii="Calibri" w:hAnsi="Calibri" w:cs="Calibri"/>
          <w:noProof/>
          <w:sz w:val="23"/>
          <w:szCs w:val="23"/>
        </w:rPr>
        <w:t xml:space="preserve"> στο βρόγχο </w:t>
      </w:r>
      <w:r>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Cipher</w:t>
      </w:r>
      <w:r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60657" w:rsidRDefault="0059591A" w:rsidP="004314FD">
      <w:pPr>
        <w:spacing w:before="360" w:after="360"/>
        <w:rPr>
          <w:noProof/>
        </w:rPr>
      </w:pPr>
      <w:r>
        <w:rPr>
          <w:noProof/>
          <w:lang w:eastAsia="el-GR"/>
        </w:rPr>
        <w:drawing>
          <wp:inline distT="0" distB="0" distL="0" distR="0">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rsidR="00787DCF" w:rsidRPr="00CE4862" w:rsidRDefault="002E7C9A" w:rsidP="009A03FF">
      <w:pPr>
        <w:spacing w:before="360" w:after="360"/>
        <w:jc w:val="both"/>
        <w:rPr>
          <w:rFonts w:ascii="Calibri" w:hAnsi="Calibri" w:cs="Calibri"/>
          <w:noProof/>
          <w:sz w:val="23"/>
          <w:szCs w:val="23"/>
        </w:rPr>
      </w:pPr>
      <w:r w:rsidRPr="00262DF9">
        <w:rPr>
          <w:rFonts w:ascii="Calibri" w:hAnsi="Calibri" w:cs="Calibri"/>
          <w:noProof/>
          <w:sz w:val="23"/>
          <w:szCs w:val="23"/>
        </w:rPr>
        <w:t xml:space="preserve">Και προκύπτει </w:t>
      </w:r>
      <w:r w:rsidRPr="00262DF9">
        <w:rPr>
          <w:rFonts w:ascii="Calibri" w:hAnsi="Calibri" w:cs="Calibri"/>
          <w:noProof/>
          <w:sz w:val="23"/>
          <w:szCs w:val="23"/>
          <w:lang w:val="en-US"/>
        </w:rPr>
        <w:t>latency</w:t>
      </w:r>
      <w:r w:rsidRPr="00CE4862">
        <w:rPr>
          <w:rFonts w:ascii="Calibri" w:hAnsi="Calibri" w:cs="Calibri"/>
          <w:noProof/>
          <w:sz w:val="23"/>
          <w:szCs w:val="23"/>
        </w:rPr>
        <w:t xml:space="preserve"> 509.</w:t>
      </w:r>
    </w:p>
    <w:p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8770F9" w:rsidRPr="00593736">
        <w:rPr>
          <w:rFonts w:ascii="Calibri" w:hAnsi="Calibri" w:cs="Calibri"/>
          <w:noProof/>
          <w:sz w:val="23"/>
          <w:szCs w:val="23"/>
        </w:rPr>
        <w:t>:</w:t>
      </w:r>
    </w:p>
    <w:p w:rsidR="004709CF" w:rsidRPr="00593736" w:rsidRDefault="0059591A" w:rsidP="004314FD">
      <w:pPr>
        <w:spacing w:before="360" w:after="360"/>
        <w:rPr>
          <w:rFonts w:ascii="Calibri" w:hAnsi="Calibri" w:cs="Calibri"/>
          <w:noProof/>
          <w:sz w:val="23"/>
          <w:szCs w:val="23"/>
          <w:lang w:val="en-US"/>
        </w:rPr>
      </w:pPr>
      <w:r>
        <w:rPr>
          <w:noProof/>
          <w:lang w:eastAsia="el-GR"/>
        </w:rPr>
        <w:drawing>
          <wp:inline distT="0" distB="0" distL="0" distR="0">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1C69E4"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Και το </w:t>
      </w:r>
      <w:r w:rsidRPr="00593736">
        <w:rPr>
          <w:rFonts w:ascii="Calibri" w:hAnsi="Calibri" w:cs="Calibri"/>
          <w:noProof/>
          <w:sz w:val="23"/>
          <w:szCs w:val="23"/>
          <w:lang w:val="en-US"/>
        </w:rPr>
        <w:t>latency</w:t>
      </w:r>
      <w:r w:rsidRPr="00593736">
        <w:rPr>
          <w:rFonts w:ascii="Calibri" w:hAnsi="Calibri" w:cs="Calibri"/>
          <w:noProof/>
          <w:sz w:val="23"/>
          <w:szCs w:val="23"/>
        </w:rPr>
        <w:t xml:space="preserve"> έφθασε στα 365</w:t>
      </w:r>
    </w:p>
    <w:p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μειώσαμε το </w:t>
      </w:r>
      <w:r w:rsidR="00AA31E2">
        <w:rPr>
          <w:rFonts w:ascii="Calibri" w:hAnsi="Calibri" w:cs="Calibri"/>
          <w:noProof/>
          <w:sz w:val="23"/>
          <w:szCs w:val="23"/>
          <w:lang w:val="en-US"/>
        </w:rPr>
        <w:t>Latency</w:t>
      </w:r>
      <w:r w:rsidR="00AA31E2" w:rsidRPr="00AA31E2">
        <w:rPr>
          <w:rFonts w:ascii="Calibri" w:hAnsi="Calibri" w:cs="Calibri"/>
          <w:noProof/>
          <w:sz w:val="23"/>
          <w:szCs w:val="23"/>
        </w:rPr>
        <w:t xml:space="preserve"> </w:t>
      </w:r>
      <w:r w:rsidR="00AA31E2">
        <w:rPr>
          <w:rFonts w:ascii="Calibri" w:hAnsi="Calibri" w:cs="Calibri"/>
          <w:noProof/>
          <w:sz w:val="23"/>
          <w:szCs w:val="23"/>
        </w:rPr>
        <w:t>στα 349.</w:t>
      </w:r>
    </w:p>
    <w:p w:rsidR="00F103A4" w:rsidRDefault="0059591A" w:rsidP="004314FD">
      <w:pPr>
        <w:spacing w:before="360" w:after="360"/>
        <w:rPr>
          <w:rFonts w:ascii="Calibri" w:hAnsi="Calibri" w:cs="Calibri"/>
          <w:noProof/>
          <w:sz w:val="23"/>
          <w:szCs w:val="23"/>
        </w:rPr>
      </w:pPr>
      <w:r>
        <w:rPr>
          <w:noProof/>
          <w:lang w:eastAsia="el-GR"/>
        </w:rPr>
        <w:drawing>
          <wp:inline distT="0" distB="0" distL="0" distR="0">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που δεσμεύονται είναι οι παρακάτω:</w:t>
      </w:r>
    </w:p>
    <w:p w:rsidR="001C69E4" w:rsidRDefault="0059591A" w:rsidP="001C69E4">
      <w:pPr>
        <w:spacing w:before="360" w:after="360"/>
        <w:jc w:val="center"/>
        <w:rPr>
          <w:noProof/>
        </w:rPr>
      </w:pPr>
      <w:r>
        <w:rPr>
          <w:noProof/>
          <w:lang w:eastAsia="el-GR"/>
        </w:rPr>
        <w:drawing>
          <wp:inline distT="0" distB="0" distL="0" distR="0">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rsidR="00297D82" w:rsidRDefault="00297D82" w:rsidP="009A03FF">
      <w:pPr>
        <w:spacing w:before="360" w:after="360"/>
        <w:jc w:val="both"/>
        <w:rPr>
          <w:rFonts w:ascii="Calibri" w:hAnsi="Calibri" w:cs="Calibri"/>
          <w:noProof/>
          <w:sz w:val="23"/>
          <w:szCs w:val="23"/>
        </w:rPr>
      </w:pPr>
    </w:p>
    <w:p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lastRenderedPageBreak/>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οι πόροι που δεσμεύαμε ήταν:</w:t>
      </w:r>
    </w:p>
    <w:p w:rsidR="001C69E4" w:rsidRDefault="0059591A" w:rsidP="001C69E4">
      <w:pPr>
        <w:spacing w:before="360" w:after="360"/>
        <w:jc w:val="center"/>
        <w:rPr>
          <w:noProof/>
        </w:rPr>
      </w:pPr>
      <w:r>
        <w:rPr>
          <w:noProof/>
          <w:lang w:eastAsia="el-GR"/>
        </w:rPr>
        <w:drawing>
          <wp:inline distT="0" distB="0" distL="0" distR="0">
            <wp:extent cx="3381375" cy="15525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D8276B"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αυξήθκαν κατά 3.638% καθώς και τα </w:t>
      </w:r>
      <w:r w:rsidRPr="002F5DC9">
        <w:rPr>
          <w:rFonts w:ascii="Calibri" w:hAnsi="Calibri" w:cs="Calibri"/>
          <w:noProof/>
          <w:sz w:val="23"/>
          <w:szCs w:val="23"/>
          <w:lang w:val="en-US"/>
        </w:rPr>
        <w:t>LUT</w:t>
      </w:r>
      <w:r w:rsidRPr="002F5DC9">
        <w:rPr>
          <w:rFonts w:ascii="Calibri" w:hAnsi="Calibri" w:cs="Calibri"/>
          <w:noProof/>
          <w:sz w:val="23"/>
          <w:szCs w:val="23"/>
        </w:rPr>
        <w:t xml:space="preserve"> κατά 741%.Καταλαβαίνουμε από τα ποσοστά, πόσο σημαντική είναι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AA31E2" w:rsidRPr="00AA31E2" w:rsidRDefault="00926A92" w:rsidP="009A03FF">
      <w:pPr>
        <w:spacing w:before="360" w:after="360"/>
        <w:jc w:val="both"/>
        <w:rPr>
          <w:rFonts w:ascii="Calibri" w:hAnsi="Calibri" w:cs="Calibri"/>
          <w:noProof/>
          <w:sz w:val="23"/>
          <w:szCs w:val="23"/>
        </w:rPr>
      </w:pPr>
      <w:r>
        <w:rPr>
          <w:rFonts w:ascii="Calibri" w:hAnsi="Calibri" w:cs="Calibri"/>
          <w:noProof/>
          <w:sz w:val="23"/>
          <w:szCs w:val="23"/>
        </w:rPr>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το </w:t>
      </w:r>
      <w:r w:rsidR="00AA31E2">
        <w:rPr>
          <w:rFonts w:ascii="Calibri" w:hAnsi="Calibri" w:cs="Calibri"/>
          <w:noProof/>
          <w:sz w:val="23"/>
          <w:szCs w:val="23"/>
          <w:lang w:val="en-US"/>
        </w:rPr>
        <w:t>latency</w:t>
      </w:r>
      <w:r w:rsidR="00297D82">
        <w:rPr>
          <w:rFonts w:ascii="Calibri" w:hAnsi="Calibri" w:cs="Calibri"/>
          <w:noProof/>
          <w:sz w:val="23"/>
          <w:szCs w:val="23"/>
        </w:rPr>
        <w:t xml:space="preserve"> έφθσαε</w:t>
      </w:r>
      <w:r w:rsidR="00AA31E2" w:rsidRPr="00AA31E2">
        <w:rPr>
          <w:rFonts w:ascii="Calibri" w:hAnsi="Calibri" w:cs="Calibri"/>
          <w:noProof/>
          <w:sz w:val="23"/>
          <w:szCs w:val="23"/>
        </w:rPr>
        <w:t xml:space="preserve"> </w:t>
      </w:r>
      <w:r w:rsidR="0035715D">
        <w:rPr>
          <w:rFonts w:ascii="Calibri" w:hAnsi="Calibri" w:cs="Calibri"/>
          <w:noProof/>
          <w:sz w:val="23"/>
          <w:szCs w:val="23"/>
        </w:rPr>
        <w:t xml:space="preserve">στα 121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A41D16">
        <w:rPr>
          <w:rFonts w:ascii="Calibri" w:hAnsi="Calibri" w:cs="Calibri"/>
          <w:noProof/>
          <w:sz w:val="23"/>
          <w:szCs w:val="23"/>
        </w:rPr>
        <w:t>.</w:t>
      </w:r>
    </w:p>
    <w:p w:rsidR="00401DC4" w:rsidRDefault="0059591A" w:rsidP="0035715D">
      <w:pPr>
        <w:spacing w:before="360" w:after="360"/>
        <w:jc w:val="center"/>
        <w:rPr>
          <w:noProof/>
        </w:rPr>
      </w:pPr>
      <w:r>
        <w:rPr>
          <w:noProof/>
          <w:lang w:eastAsia="el-GR"/>
        </w:rPr>
        <w:drawing>
          <wp:inline distT="0" distB="0" distL="0" distR="0">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9D49EA"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πέσει κιάλλο το </w:t>
      </w:r>
      <w:r>
        <w:rPr>
          <w:rFonts w:ascii="Calibri" w:hAnsi="Calibri" w:cs="Calibri"/>
          <w:noProof/>
          <w:sz w:val="23"/>
          <w:szCs w:val="23"/>
          <w:lang w:val="en-US"/>
        </w:rPr>
        <w:t>latency</w:t>
      </w:r>
      <w:r>
        <w:rPr>
          <w:rFonts w:ascii="Calibri" w:hAnsi="Calibri" w:cs="Calibri"/>
          <w:noProof/>
          <w:sz w:val="23"/>
          <w:szCs w:val="23"/>
        </w:rPr>
        <w:t xml:space="preserve"> αλλά θα συνεχίζει να ζητάει περισσότερους πόρους</w:t>
      </w:r>
      <w:r w:rsidR="00401DC4">
        <w:rPr>
          <w:rFonts w:ascii="Calibri" w:hAnsi="Calibri" w:cs="Calibri"/>
          <w:noProof/>
          <w:sz w:val="23"/>
          <w:szCs w:val="23"/>
        </w:rPr>
        <w:t>.</w:t>
      </w:r>
    </w:p>
    <w:p w:rsidR="00926A92" w:rsidRDefault="00926A92" w:rsidP="009A03FF">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Pr="00926A92">
        <w:rPr>
          <w:rFonts w:ascii="Calibri" w:hAnsi="Calibri" w:cs="Calibri"/>
          <w:noProof/>
          <w:sz w:val="23"/>
          <w:szCs w:val="23"/>
        </w:rPr>
        <w:t xml:space="preserve">παρακάτω πίνακα βλέπουμε τις πόρους που </w:t>
      </w:r>
      <w:r w:rsidR="007B58D4">
        <w:rPr>
          <w:rFonts w:ascii="Calibri" w:hAnsi="Calibri" w:cs="Calibri"/>
          <w:noProof/>
          <w:sz w:val="23"/>
          <w:szCs w:val="23"/>
        </w:rPr>
        <w:t xml:space="preserve">δεσμεύει </w:t>
      </w:r>
      <w:r w:rsidRPr="00926A92">
        <w:rPr>
          <w:rFonts w:ascii="Calibri" w:hAnsi="Calibri" w:cs="Calibri"/>
          <w:noProof/>
          <w:sz w:val="23"/>
          <w:szCs w:val="23"/>
        </w:rPr>
        <w:t>από όλες τις τροποποιήσεις που κάναμε</w:t>
      </w:r>
      <w:r w:rsidR="00677DC9">
        <w:rPr>
          <w:rFonts w:ascii="Calibri" w:hAnsi="Calibri" w:cs="Calibri"/>
          <w:noProof/>
          <w:sz w:val="23"/>
          <w:szCs w:val="23"/>
        </w:rPr>
        <w:t xml:space="preserve"> στο κύκλωμα καθώς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677DC9" w:rsidRPr="00677DC9">
        <w:rPr>
          <w:rFonts w:ascii="Calibri" w:hAnsi="Calibri" w:cs="Calibri"/>
          <w:noProof/>
          <w:sz w:val="23"/>
          <w:szCs w:val="23"/>
        </w:rPr>
        <w:t>.</w:t>
      </w:r>
      <w:r w:rsidR="00677DC9">
        <w:rPr>
          <w:rFonts w:ascii="Calibri" w:hAnsi="Calibri" w:cs="Calibri"/>
          <w:noProof/>
          <w:sz w:val="23"/>
          <w:szCs w:val="23"/>
        </w:rPr>
        <w:t xml:space="preserve">Ενώ οι </w:t>
      </w:r>
      <w:r w:rsidR="004F2070">
        <w:rPr>
          <w:rFonts w:ascii="Calibri" w:hAnsi="Calibri" w:cs="Calibri"/>
          <w:noProof/>
          <w:sz w:val="23"/>
          <w:szCs w:val="23"/>
        </w:rPr>
        <w:t xml:space="preserve">άλλες </w:t>
      </w:r>
      <w:r w:rsidR="00677DC9">
        <w:rPr>
          <w:rFonts w:ascii="Calibri" w:hAnsi="Calibri" w:cs="Calibri"/>
          <w:noProof/>
          <w:sz w:val="23"/>
          <w:szCs w:val="23"/>
        </w:rPr>
        <w:t xml:space="preserve">μέθοδοι </w:t>
      </w:r>
      <w:r w:rsidR="000B2CC0">
        <w:rPr>
          <w:rFonts w:ascii="Calibri" w:hAnsi="Calibri" w:cs="Calibri"/>
          <w:noProof/>
          <w:sz w:val="23"/>
          <w:szCs w:val="23"/>
        </w:rPr>
        <w:t xml:space="preserve">που είναι οι αλλαγές του κώδικα καθώς και η χρήση </w:t>
      </w:r>
      <w:r w:rsidR="000B2CC0">
        <w:rPr>
          <w:rFonts w:ascii="Calibri" w:hAnsi="Calibri" w:cs="Calibri"/>
          <w:noProof/>
          <w:sz w:val="23"/>
          <w:szCs w:val="23"/>
          <w:lang w:val="en-US"/>
        </w:rPr>
        <w:t>Directive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0B2CC0">
        <w:rPr>
          <w:rFonts w:ascii="Calibri" w:hAnsi="Calibri" w:cs="Calibri"/>
          <w:noProof/>
          <w:sz w:val="23"/>
          <w:szCs w:val="23"/>
        </w:rPr>
        <w:t xml:space="preserve">καθώς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p w:rsidR="00CC0785" w:rsidRDefault="00CC0785" w:rsidP="009A03FF">
      <w:pPr>
        <w:spacing w:before="360" w:after="360"/>
        <w:jc w:val="both"/>
        <w:rPr>
          <w:rFonts w:ascii="Calibri" w:hAnsi="Calibri" w:cs="Calibri"/>
          <w:noProof/>
          <w:sz w:val="23"/>
          <w:szCs w:val="23"/>
        </w:rPr>
      </w:pPr>
    </w:p>
    <w:p w:rsidR="00CC0785" w:rsidRDefault="00CC0785" w:rsidP="009A03FF">
      <w:pPr>
        <w:spacing w:before="360" w:after="360"/>
        <w:jc w:val="both"/>
        <w:rPr>
          <w:rFonts w:ascii="Calibri" w:hAnsi="Calibri" w:cs="Calibri"/>
          <w:noProof/>
          <w:sz w:val="23"/>
          <w:szCs w:val="23"/>
        </w:rPr>
      </w:pPr>
    </w:p>
    <w:p w:rsidR="000B2CC0" w:rsidRPr="000B2CC0" w:rsidRDefault="000B2CC0" w:rsidP="008D14D6">
      <w:pPr>
        <w:spacing w:before="360" w:after="360"/>
        <w:rPr>
          <w:rFonts w:ascii="Calibri" w:hAnsi="Calibri" w:cs="Calibri"/>
          <w:b/>
          <w:noProof/>
        </w:rPr>
      </w:pPr>
      <w:r w:rsidRPr="000B2CC0">
        <w:rPr>
          <w:rFonts w:ascii="Calibri" w:hAnsi="Calibri" w:cs="Calibri"/>
          <w:b/>
          <w:noProof/>
        </w:rPr>
        <w:lastRenderedPageBreak/>
        <w:t>Πίνακας Πόρων:</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35351B" w:rsidRPr="00B60609" w:rsidRDefault="0035351B" w:rsidP="008D14D6">
      <w:pPr>
        <w:spacing w:before="360" w:after="360"/>
        <w:rPr>
          <w:rFonts w:ascii="Calibri" w:hAnsi="Calibri" w:cs="Calibri"/>
          <w:b/>
          <w:noProof/>
        </w:rPr>
      </w:pPr>
      <w:r w:rsidRPr="00B60609">
        <w:rPr>
          <w:rFonts w:ascii="Calibri" w:hAnsi="Calibri" w:cs="Calibri"/>
          <w:b/>
          <w:noProof/>
        </w:rPr>
        <w:t>Πίνακας αποδόσεων:</w:t>
      </w:r>
    </w:p>
    <w:tbl>
      <w:tblPr>
        <w:tblW w:w="0" w:type="auto"/>
        <w:jc w:val="center"/>
        <w:tblLook w:val="04A0" w:firstRow="1" w:lastRow="0" w:firstColumn="1" w:lastColumn="0" w:noHBand="0" w:noVBand="1"/>
      </w:tblPr>
      <w:tblGrid>
        <w:gridCol w:w="1111"/>
        <w:gridCol w:w="1530"/>
      </w:tblGrid>
      <w:tr w:rsidR="0035351B" w:rsidTr="007723DF">
        <w:trPr>
          <w:jc w:val="center"/>
        </w:trPr>
        <w:tc>
          <w:tcPr>
            <w:tcW w:w="805" w:type="dxa"/>
            <w:tcBorders>
              <w:bottom w:val="single" w:sz="4" w:space="0" w:color="7F7F7F"/>
              <w:right w:val="nil"/>
            </w:tcBorders>
            <w:shd w:val="clear" w:color="auto" w:fill="FFFFFF"/>
          </w:tcPr>
          <w:p w:rsidR="0035351B" w:rsidRPr="00F75E0E" w:rsidRDefault="0035351B" w:rsidP="007723DF">
            <w:pPr>
              <w:jc w:val="right"/>
              <w:rPr>
                <w:rFonts w:ascii="Calibri" w:eastAsia="Calibri" w:hAnsi="Calibri"/>
                <w:b/>
                <w:iCs/>
                <w:sz w:val="23"/>
                <w:szCs w:val="23"/>
              </w:rPr>
            </w:pPr>
            <w:r w:rsidRPr="00F75E0E">
              <w:rPr>
                <w:rFonts w:ascii="Calibri" w:eastAsia="Calibri" w:hAnsi="Calibri"/>
                <w:b/>
                <w:iCs/>
                <w:sz w:val="23"/>
                <w:szCs w:val="23"/>
              </w:rPr>
              <w:t>Μέθοδος</w:t>
            </w:r>
          </w:p>
        </w:tc>
        <w:tc>
          <w:tcPr>
            <w:tcW w:w="1530" w:type="dxa"/>
            <w:tcBorders>
              <w:bottom w:val="single" w:sz="4" w:space="0" w:color="7F7F7F"/>
            </w:tcBorders>
            <w:shd w:val="clear" w:color="auto" w:fill="FFFFFF"/>
          </w:tcPr>
          <w:p w:rsidR="0035351B" w:rsidRPr="00F75E0E" w:rsidRDefault="0035351B" w:rsidP="0017318D">
            <w:pPr>
              <w:rPr>
                <w:rFonts w:ascii="Calibri" w:eastAsia="Calibri" w:hAnsi="Calibri"/>
                <w:b/>
                <w:iCs/>
                <w:sz w:val="23"/>
                <w:szCs w:val="23"/>
              </w:rPr>
            </w:pPr>
            <w:r w:rsidRPr="00F75E0E">
              <w:rPr>
                <w:rFonts w:ascii="Calibri" w:eastAsia="Calibri" w:hAnsi="Calibri"/>
                <w:b/>
                <w:iCs/>
                <w:sz w:val="23"/>
                <w:szCs w:val="23"/>
              </w:rPr>
              <w:t>Latency</w:t>
            </w:r>
          </w:p>
        </w:tc>
      </w:tr>
      <w:tr w:rsidR="0035351B" w:rsidTr="007723DF">
        <w:trPr>
          <w:jc w:val="center"/>
        </w:trPr>
        <w:tc>
          <w:tcPr>
            <w:tcW w:w="805"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7723DF">
        <w:trPr>
          <w:jc w:val="center"/>
        </w:trPr>
        <w:tc>
          <w:tcPr>
            <w:tcW w:w="805"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7723DF">
        <w:trPr>
          <w:jc w:val="center"/>
        </w:trPr>
        <w:tc>
          <w:tcPr>
            <w:tcW w:w="805"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349</w:t>
            </w:r>
          </w:p>
        </w:tc>
      </w:tr>
    </w:tbl>
    <w:p w:rsidR="00460657"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 xml:space="preserve">Αρχικό </w:t>
      </w:r>
      <w:r w:rsidRPr="00CE4862">
        <w:rPr>
          <w:rFonts w:ascii="Calibri" w:hAnsi="Calibri"/>
          <w:noProof/>
          <w:sz w:val="23"/>
          <w:szCs w:val="23"/>
          <w:lang w:val="en-US"/>
        </w:rPr>
        <w:t>Latency</w:t>
      </w:r>
      <w:r w:rsidRPr="00CE4862">
        <w:rPr>
          <w:rFonts w:ascii="Calibri" w:hAnsi="Calibri"/>
          <w:noProof/>
          <w:sz w:val="23"/>
          <w:szCs w:val="23"/>
        </w:rPr>
        <w:t>: 3766</w:t>
      </w:r>
      <w:r w:rsidR="000F241D" w:rsidRPr="00CE4862">
        <w:rPr>
          <w:rFonts w:ascii="Calibri" w:hAnsi="Calibri"/>
          <w:noProof/>
          <w:sz w:val="23"/>
          <w:szCs w:val="23"/>
        </w:rPr>
        <w:t xml:space="preserve">  </w:t>
      </w:r>
      <w:r w:rsidRPr="00CE4862">
        <w:rPr>
          <w:rFonts w:ascii="Calibri" w:hAnsi="Calibri"/>
          <w:noProof/>
          <w:sz w:val="23"/>
          <w:szCs w:val="23"/>
        </w:rPr>
        <w:t xml:space="preserve">Τελικό </w:t>
      </w:r>
      <w:r w:rsidRPr="00CE4862">
        <w:rPr>
          <w:rFonts w:ascii="Calibri" w:hAnsi="Calibri"/>
          <w:noProof/>
          <w:sz w:val="23"/>
          <w:szCs w:val="23"/>
          <w:lang w:val="en-US"/>
        </w:rPr>
        <w:t>Latency</w:t>
      </w:r>
      <w:r w:rsidRPr="00CE4862">
        <w:rPr>
          <w:rFonts w:ascii="Calibri" w:hAnsi="Calibri"/>
          <w:noProof/>
          <w:sz w:val="23"/>
          <w:szCs w:val="23"/>
        </w:rPr>
        <w:t>:</w:t>
      </w:r>
      <w:r w:rsidR="00590B47" w:rsidRPr="00CE4862">
        <w:rPr>
          <w:rFonts w:ascii="Calibri" w:hAnsi="Calibri"/>
          <w:noProof/>
          <w:sz w:val="23"/>
          <w:szCs w:val="23"/>
        </w:rPr>
        <w:t>3</w:t>
      </w:r>
      <w:r w:rsidR="00A41D16" w:rsidRPr="00CE4862">
        <w:rPr>
          <w:rFonts w:ascii="Calibri" w:hAnsi="Calibri"/>
          <w:noProof/>
          <w:sz w:val="23"/>
          <w:szCs w:val="23"/>
        </w:rPr>
        <w:t>49</w:t>
      </w:r>
    </w:p>
    <w:p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 βάση τα παραπάνω μπορέσαμε να μ</w:t>
      </w:r>
      <w:r w:rsidR="00AC60D2" w:rsidRPr="00CE4862">
        <w:rPr>
          <w:rFonts w:ascii="Calibri" w:hAnsi="Calibri"/>
          <w:noProof/>
          <w:sz w:val="23"/>
          <w:szCs w:val="23"/>
        </w:rPr>
        <w:t>ε</w:t>
      </w:r>
      <w:r w:rsidRPr="00CE4862">
        <w:rPr>
          <w:rFonts w:ascii="Calibri" w:hAnsi="Calibri"/>
          <w:noProof/>
          <w:sz w:val="23"/>
          <w:szCs w:val="23"/>
        </w:rPr>
        <w:t xml:space="preserve">ιώσουμε το </w:t>
      </w:r>
      <w:r w:rsidRPr="00CE4862">
        <w:rPr>
          <w:rFonts w:ascii="Calibri" w:hAnsi="Calibri"/>
          <w:noProof/>
          <w:sz w:val="23"/>
          <w:szCs w:val="23"/>
          <w:lang w:val="en-US"/>
        </w:rPr>
        <w:t>latency</w:t>
      </w:r>
      <w:r w:rsidRPr="00CE4862">
        <w:rPr>
          <w:rFonts w:ascii="Calibri" w:hAnsi="Calibri"/>
          <w:noProof/>
          <w:sz w:val="23"/>
          <w:szCs w:val="23"/>
        </w:rPr>
        <w:t xml:space="preserve"> 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αλλα </w:t>
      </w:r>
      <w:r w:rsidR="005A7B84" w:rsidRPr="00CE4862">
        <w:rPr>
          <w:rFonts w:ascii="Calibri" w:hAnsi="Calibri" w:cs="Calibri"/>
          <w:noProof/>
          <w:sz w:val="23"/>
          <w:szCs w:val="23"/>
        </w:rPr>
        <w:t xml:space="preserve"> επιπλέον,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  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 μείωση κατά 26% τα </w:t>
      </w:r>
      <w:r w:rsidR="005A7B84" w:rsidRPr="00CE4862">
        <w:rPr>
          <w:rFonts w:ascii="Calibri" w:hAnsi="Calibri" w:cs="Calibri"/>
          <w:noProof/>
          <w:sz w:val="23"/>
          <w:szCs w:val="23"/>
          <w:lang w:val="en-US"/>
        </w:rPr>
        <w:t>FF</w:t>
      </w:r>
      <w:r w:rsidR="005A7B84" w:rsidRPr="00CE4862">
        <w:rPr>
          <w:rFonts w:ascii="Calibri" w:hAnsi="Calibri" w:cs="Calibri"/>
          <w:noProof/>
          <w:sz w:val="23"/>
          <w:szCs w:val="23"/>
        </w:rPr>
        <w:t xml:space="preserve"> </w:t>
      </w:r>
      <w:r w:rsidR="000F241D" w:rsidRPr="00CE4862">
        <w:rPr>
          <w:rFonts w:ascii="Calibri" w:hAnsi="Calibri" w:cs="Calibri"/>
          <w:noProof/>
          <w:sz w:val="23"/>
          <w:szCs w:val="23"/>
        </w:rPr>
        <w:t xml:space="preserve">επιπλέον, </w:t>
      </w:r>
      <w:r w:rsidR="005A7B84" w:rsidRPr="00CE4862">
        <w:rPr>
          <w:rFonts w:ascii="Calibri" w:hAnsi="Calibri" w:cs="Calibri"/>
          <w:noProof/>
          <w:sz w:val="23"/>
          <w:szCs w:val="23"/>
        </w:rPr>
        <w:t xml:space="preserve"> 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90" w:name="__RefHeading___Toc306572116"/>
      <w:bookmarkStart w:id="91" w:name="_Toc510818420"/>
      <w:bookmarkStart w:id="92" w:name="_Toc510818478"/>
      <w:bookmarkStart w:id="93" w:name="_Toc510818717"/>
      <w:bookmarkStart w:id="94" w:name="_Toc510818767"/>
      <w:bookmarkStart w:id="95" w:name="_Toc510818911"/>
      <w:bookmarkStart w:id="96" w:name="_Toc510819589"/>
      <w:bookmarkEnd w:id="90"/>
    </w:p>
    <w:p w:rsidR="008D71FB" w:rsidRPr="00030418" w:rsidRDefault="00E82A82" w:rsidP="00030418">
      <w:pPr>
        <w:pStyle w:val="Heading1"/>
        <w:jc w:val="left"/>
        <w:rPr>
          <w:rFonts w:ascii="Calibri" w:hAnsi="Calibri"/>
          <w:sz w:val="36"/>
          <w:szCs w:val="36"/>
        </w:rPr>
      </w:pPr>
      <w:bookmarkStart w:id="97" w:name="_Toc511586429"/>
      <w:bookmarkStart w:id="98" w:name="_Toc511850882"/>
      <w:bookmarkStart w:id="99" w:name="_Toc512189517"/>
      <w:bookmarkStart w:id="100" w:name="_Toc512200236"/>
      <w:bookmarkStart w:id="101" w:name="_Toc515955425"/>
      <w:r w:rsidRPr="009C590B">
        <w:rPr>
          <w:rFonts w:ascii="Calibri" w:hAnsi="Calibri"/>
          <w:sz w:val="36"/>
          <w:szCs w:val="36"/>
        </w:rPr>
        <w:t>6.</w:t>
      </w:r>
      <w:r w:rsidR="00AA38E7" w:rsidRPr="009C590B">
        <w:rPr>
          <w:rFonts w:ascii="Calibri" w:hAnsi="Calibri"/>
          <w:sz w:val="36"/>
          <w:szCs w:val="36"/>
        </w:rPr>
        <w:t>Συμπεράσματα</w:t>
      </w:r>
      <w:bookmarkEnd w:id="91"/>
      <w:bookmarkEnd w:id="92"/>
      <w:bookmarkEnd w:id="93"/>
      <w:bookmarkEnd w:id="94"/>
      <w:bookmarkEnd w:id="95"/>
      <w:bookmarkEnd w:id="96"/>
      <w:bookmarkEnd w:id="97"/>
      <w:bookmarkEnd w:id="98"/>
      <w:bookmarkEnd w:id="99"/>
      <w:bookmarkEnd w:id="100"/>
      <w:bookmarkEnd w:id="101"/>
    </w:p>
    <w:p w:rsidR="00030418" w:rsidRDefault="00030418" w:rsidP="00606B96">
      <w:pPr>
        <w:pStyle w:val="-"/>
      </w:pPr>
    </w:p>
    <w:p w:rsidR="00AA759B" w:rsidRPr="00A729BC" w:rsidRDefault="00C35F31" w:rsidP="00606B96">
      <w:pPr>
        <w:pStyle w:val="-"/>
      </w:pPr>
      <w:r>
        <w:t xml:space="preserve">Σκοπός της παρούσας πτυχιακής εργασίας είναι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γραμμένοι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Εφόσον, κάναμε διάφορες αλλαγές ώστε να έχουν ίδιες πύλες εισόδους και εξόδου και καθώς αναλύσαμε την σύνθεση τους, μπορέσαμε να </w:t>
      </w:r>
      <w:r w:rsidR="00365034">
        <w:t>καταλήξουμε</w:t>
      </w:r>
      <w:r w:rsidR="006659F9">
        <w:t xml:space="preserve"> στο συμπέρασμα ότι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διαφόρων εντολών. Εφόσον γίνουν, όλα αυτά, με την χρήση των κατάλληλων </w:t>
      </w:r>
      <w:r w:rsidR="006659F9">
        <w:rPr>
          <w:lang w:val="en-US"/>
        </w:rPr>
        <w:t>directives</w:t>
      </w:r>
      <w:r w:rsidR="006659F9" w:rsidRPr="006659F9">
        <w:t xml:space="preserve"> </w:t>
      </w:r>
      <w:r w:rsidR="006659F9">
        <w:t>μπορούμε κι άλλο να επιταχύνουμε την απόδοση του κυκλώματος όπως κάναμε και πιο πάνω στην πιο αργή υλοποίηση που  επιταχύναμε συνολικά την</w:t>
      </w:r>
      <w:r w:rsidR="00EE0DF3">
        <w:t xml:space="preserve"> </w:t>
      </w:r>
      <w:r w:rsidR="006659F9">
        <w:t>απόδοση</w:t>
      </w:r>
      <w:r w:rsidR="00EE0DF3">
        <w:t xml:space="preserve"> </w:t>
      </w:r>
      <w:r w:rsidR="006659F9">
        <w:t xml:space="preserve">του κατά </w:t>
      </w:r>
      <w:r w:rsidR="004F42A6" w:rsidRPr="004F42A6">
        <w:t>90.</w:t>
      </w:r>
      <w:r w:rsidR="00A41D16">
        <w:t>73</w:t>
      </w:r>
      <w:r w:rsidR="006659F9">
        <w:t>%.</w:t>
      </w:r>
      <w:r w:rsidR="00D61F08">
        <w:t>Συνεπώς, ακόμη σε έναν πολύπλοκο αλγόριθμο κρυπτογράφησης</w:t>
      </w:r>
      <w:r w:rsidR="00443E7D">
        <w:t>, μπορέσαμε να παράξουμε</w:t>
      </w:r>
      <w:r w:rsidR="00AA759B">
        <w:t xml:space="preserve"> κυκλώμα</w:t>
      </w:r>
      <w:r w:rsidR="00775791">
        <w:t>τα με μια ικανοποιητική απόδοση</w:t>
      </w:r>
      <w:r w:rsidR="00AA759B">
        <w:t>. Ένα</w:t>
      </w:r>
      <w:r w:rsidR="00775791">
        <w:t xml:space="preserve"> ερώτημα που παραμένει ανοιχτό, είναι </w:t>
      </w:r>
      <w:r w:rsidR="00AA759B">
        <w:t xml:space="preserve">αν υπάρχει τρόπος σύνθεσης ενός κώδικα γραμμένο σε γλώσσα υψηλού επιπέδου, σε γλώσσα </w:t>
      </w:r>
      <w:r w:rsidR="00AA759B">
        <w:rPr>
          <w:lang w:val="en-US"/>
        </w:rPr>
        <w:t>HDL</w:t>
      </w:r>
      <w:r w:rsidR="00AA759B">
        <w:t>, ο οποίος να είναι εύκολα αναγνώσιμος και κατανοητ</w:t>
      </w:r>
      <w:r w:rsidR="007F2364">
        <w:t>ό</w:t>
      </w:r>
      <w:r w:rsidR="00AA759B">
        <w:t>ς από τους προγραμματιστές</w:t>
      </w:r>
      <w:r w:rsidR="00A729BC" w:rsidRPr="00A729BC">
        <w:t xml:space="preserve"> </w:t>
      </w:r>
      <w:r w:rsidR="00A729BC">
        <w:t xml:space="preserve">και επιπλέον πώς θα </w:t>
      </w:r>
      <w:r w:rsidR="000E7DDC">
        <w:t>μπορούμε</w:t>
      </w:r>
      <w:r w:rsidR="00A729BC">
        <w:t>, να έχουμε κυκλώματα με υψηλή α</w:t>
      </w:r>
      <w:r w:rsidR="004A0322">
        <w:t>πόδοση με την χρήση όσο πιο δυνατόν</w:t>
      </w:r>
      <w:r w:rsidR="00A729BC">
        <w:t xml:space="preserve"> λιγότερων πόρων.</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Default="007C69F3" w:rsidP="008721F8">
      <w:pPr>
        <w:pStyle w:val="-"/>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102" w:name="__RefHeading___Toc306572117"/>
      <w:bookmarkEnd w:id="102"/>
      <w:r w:rsidRPr="009C590B">
        <w:rPr>
          <w:rFonts w:ascii="Calibri" w:hAnsi="Calibri"/>
          <w:sz w:val="36"/>
          <w:szCs w:val="36"/>
        </w:rPr>
        <w:lastRenderedPageBreak/>
        <w:t xml:space="preserve"> </w:t>
      </w:r>
      <w:bookmarkStart w:id="103" w:name="_Toc510818421"/>
      <w:bookmarkStart w:id="104" w:name="_Toc510818479"/>
      <w:bookmarkStart w:id="105" w:name="_Toc510818718"/>
      <w:bookmarkStart w:id="106" w:name="_Toc510818768"/>
      <w:bookmarkStart w:id="107"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08" w:name="_Toc510819590"/>
    </w:p>
    <w:p w:rsidR="008D71FB" w:rsidRPr="00030418" w:rsidRDefault="00E82A82" w:rsidP="00030418">
      <w:pPr>
        <w:pStyle w:val="Heading1"/>
        <w:jc w:val="left"/>
        <w:rPr>
          <w:rFonts w:ascii="Calibri" w:hAnsi="Calibri"/>
          <w:sz w:val="36"/>
          <w:szCs w:val="36"/>
        </w:rPr>
      </w:pPr>
      <w:bookmarkStart w:id="109" w:name="_Toc511586430"/>
      <w:bookmarkStart w:id="110" w:name="_Toc511850883"/>
      <w:bookmarkStart w:id="111" w:name="_Toc512189518"/>
      <w:bookmarkStart w:id="112" w:name="_Toc512200237"/>
      <w:bookmarkStart w:id="113" w:name="_Toc515955426"/>
      <w:r w:rsidRPr="009C590B">
        <w:rPr>
          <w:rFonts w:ascii="Calibri" w:hAnsi="Calibri"/>
          <w:sz w:val="36"/>
          <w:szCs w:val="36"/>
        </w:rPr>
        <w:t>7.</w:t>
      </w:r>
      <w:r w:rsidR="00AA38E7" w:rsidRPr="009C590B">
        <w:rPr>
          <w:rFonts w:ascii="Calibri" w:hAnsi="Calibri"/>
          <w:sz w:val="36"/>
          <w:szCs w:val="36"/>
        </w:rPr>
        <w:t>Βιβλιογραφικές Πηγές</w:t>
      </w:r>
      <w:bookmarkStart w:id="114" w:name="_GoBack"/>
      <w:bookmarkEnd w:id="103"/>
      <w:bookmarkEnd w:id="104"/>
      <w:bookmarkEnd w:id="105"/>
      <w:bookmarkEnd w:id="106"/>
      <w:bookmarkEnd w:id="107"/>
      <w:bookmarkEnd w:id="108"/>
      <w:bookmarkEnd w:id="109"/>
      <w:bookmarkEnd w:id="110"/>
      <w:bookmarkEnd w:id="111"/>
      <w:bookmarkEnd w:id="112"/>
      <w:bookmarkEnd w:id="113"/>
      <w:bookmarkEnd w:id="114"/>
    </w:p>
    <w:p w:rsidR="008D71FB" w:rsidRPr="008D71FB" w:rsidRDefault="008D71FB" w:rsidP="008D71FB"/>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en</w:t>
      </w:r>
      <w:r w:rsidRPr="009C590B">
        <w:rPr>
          <w:rFonts w:ascii="Calibri" w:hAnsi="Calibri"/>
        </w:rPr>
        <w:t>.</w:t>
      </w:r>
      <w:r w:rsidRPr="009C590B">
        <w:rPr>
          <w:rFonts w:ascii="Calibri" w:hAnsi="Calibri"/>
          <w:lang w:val="en-US"/>
        </w:rPr>
        <w:t>wikipedia</w:t>
      </w:r>
      <w:r w:rsidRPr="009C590B">
        <w:rPr>
          <w:rFonts w:ascii="Calibri" w:hAnsi="Calibri"/>
        </w:rPr>
        <w:t>.</w:t>
      </w:r>
      <w:r w:rsidRPr="009C590B">
        <w:rPr>
          <w:rFonts w:ascii="Calibri" w:hAnsi="Calibri"/>
          <w:lang w:val="en-US"/>
        </w:rPr>
        <w:t>org</w:t>
      </w:r>
      <w:r w:rsidRPr="009C590B">
        <w:rPr>
          <w:rFonts w:ascii="Calibri" w:hAnsi="Calibri"/>
        </w:rPr>
        <w:t>/</w:t>
      </w:r>
      <w:r w:rsidRPr="009C590B">
        <w:rPr>
          <w:rFonts w:ascii="Calibri" w:hAnsi="Calibri"/>
          <w:lang w:val="en-US"/>
        </w:rPr>
        <w:t>wiki</w:t>
      </w:r>
      <w:r w:rsidRPr="009C590B">
        <w:rPr>
          <w:rFonts w:ascii="Calibri" w:hAnsi="Calibri"/>
        </w:rPr>
        <w:t>/</w:t>
      </w:r>
      <w:r w:rsidRPr="009C590B">
        <w:rPr>
          <w:rFonts w:ascii="Calibri" w:hAnsi="Calibri"/>
          <w:lang w:val="en-US"/>
        </w:rPr>
        <w:t>Advanced</w:t>
      </w:r>
      <w:r w:rsidRPr="009C590B">
        <w:rPr>
          <w:rFonts w:ascii="Calibri" w:hAnsi="Calibri"/>
        </w:rPr>
        <w:t>_</w:t>
      </w:r>
      <w:r w:rsidRPr="009C590B">
        <w:rPr>
          <w:rFonts w:ascii="Calibri" w:hAnsi="Calibri"/>
          <w:lang w:val="en-US"/>
        </w:rPr>
        <w:t>Encryption</w:t>
      </w:r>
      <w:r w:rsidRPr="009C590B">
        <w:rPr>
          <w:rFonts w:ascii="Calibri" w:hAnsi="Calibri"/>
        </w:rPr>
        <w:t>_</w:t>
      </w:r>
      <w:r w:rsidRPr="009C590B">
        <w:rPr>
          <w:rFonts w:ascii="Calibri" w:hAnsi="Calibri"/>
          <w:lang w:val="en-US"/>
        </w:rPr>
        <w:t>Standard</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r w:rsidRPr="009C590B">
        <w:rPr>
          <w:rFonts w:ascii="Calibri" w:hAnsi="Calibri"/>
          <w:lang w:val="en-US"/>
        </w:rPr>
        <w:t>xilinx</w:t>
      </w:r>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video</w:t>
      </w:r>
      <w:r w:rsidRPr="009C590B">
        <w:rPr>
          <w:rFonts w:ascii="Calibri" w:hAnsi="Calibri"/>
        </w:rPr>
        <w:t>/</w:t>
      </w:r>
      <w:r w:rsidRPr="009C590B">
        <w:rPr>
          <w:rFonts w:ascii="Calibri" w:hAnsi="Calibri"/>
          <w:lang w:val="en-US"/>
        </w:rPr>
        <w:t>hardware</w:t>
      </w:r>
      <w:r w:rsidRPr="009C590B">
        <w:rPr>
          <w:rFonts w:ascii="Calibri" w:hAnsi="Calibri"/>
        </w:rPr>
        <w:t>/</w:t>
      </w:r>
      <w:r w:rsidRPr="009C590B">
        <w:rPr>
          <w:rFonts w:ascii="Calibri" w:hAnsi="Calibri"/>
          <w:lang w:val="en-US"/>
        </w:rPr>
        <w:t>vivado</w:t>
      </w:r>
      <w:r w:rsidRPr="009C590B">
        <w:rPr>
          <w:rFonts w:ascii="Calibri" w:hAnsi="Calibri"/>
        </w:rPr>
        <w:t>-</w:t>
      </w:r>
      <w:r w:rsidRPr="009C590B">
        <w:rPr>
          <w:rFonts w:ascii="Calibri" w:hAnsi="Calibri"/>
          <w:lang w:val="en-US"/>
        </w:rPr>
        <w:t>hls</w:t>
      </w:r>
      <w:r w:rsidRPr="009C590B">
        <w:rPr>
          <w:rFonts w:ascii="Calibri" w:hAnsi="Calibri"/>
        </w:rPr>
        <w:t>-</w:t>
      </w:r>
      <w:r w:rsidRPr="009C590B">
        <w:rPr>
          <w:rFonts w:ascii="Calibri" w:hAnsi="Calibri"/>
          <w:lang w:val="en-US"/>
        </w:rPr>
        <w:t>in</w:t>
      </w:r>
      <w:r w:rsidRPr="009C590B">
        <w:rPr>
          <w:rFonts w:ascii="Calibri" w:hAnsi="Calibri"/>
        </w:rPr>
        <w:t>-</w:t>
      </w:r>
      <w:r w:rsidRPr="009C590B">
        <w:rPr>
          <w:rFonts w:ascii="Calibri" w:hAnsi="Calibri"/>
          <w:lang w:val="en-US"/>
        </w:rPr>
        <w:t>depth</w:t>
      </w:r>
      <w:r w:rsidRPr="009C590B">
        <w:rPr>
          <w:rFonts w:ascii="Calibri" w:hAnsi="Calibri"/>
        </w:rPr>
        <w:t>-</w:t>
      </w:r>
      <w:r w:rsidRPr="009C590B">
        <w:rPr>
          <w:rFonts w:ascii="Calibri" w:hAnsi="Calibri"/>
          <w:lang w:val="en-US"/>
        </w:rPr>
        <w:t>technical</w:t>
      </w:r>
      <w:r w:rsidRPr="009C590B">
        <w:rPr>
          <w:rFonts w:ascii="Calibri" w:hAnsi="Calibri"/>
        </w:rPr>
        <w:t>-</w:t>
      </w:r>
      <w:r w:rsidRPr="009C590B">
        <w:rPr>
          <w:rFonts w:ascii="Calibri" w:hAnsi="Calibri"/>
          <w:lang w:val="en-US"/>
        </w:rPr>
        <w:t>overview</w:t>
      </w:r>
      <w:r w:rsidRPr="009C590B">
        <w:rPr>
          <w:rFonts w:ascii="Calibri" w:hAnsi="Calibri"/>
        </w:rPr>
        <w:t>.</w:t>
      </w:r>
      <w:r w:rsidRPr="009C590B">
        <w:rPr>
          <w:rFonts w:ascii="Calibri" w:hAnsi="Calibri"/>
          <w:lang w:val="en-US"/>
        </w:rPr>
        <w:t>html</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r w:rsidRPr="009C590B">
        <w:rPr>
          <w:rFonts w:ascii="Calibri" w:hAnsi="Calibri"/>
          <w:lang w:val="en-US"/>
        </w:rPr>
        <w:t>xilinx</w:t>
      </w:r>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support</w:t>
      </w:r>
      <w:r w:rsidRPr="009C590B">
        <w:rPr>
          <w:rFonts w:ascii="Calibri" w:hAnsi="Calibri"/>
        </w:rPr>
        <w:t>/</w:t>
      </w:r>
      <w:r w:rsidRPr="009C590B">
        <w:rPr>
          <w:rFonts w:ascii="Calibri" w:hAnsi="Calibri"/>
          <w:lang w:val="en-US"/>
        </w:rPr>
        <w:t>documentation</w:t>
      </w:r>
      <w:r w:rsidRPr="009C590B">
        <w:rPr>
          <w:rFonts w:ascii="Calibri" w:hAnsi="Calibri"/>
        </w:rPr>
        <w:t>-</w:t>
      </w:r>
      <w:r w:rsidRPr="009C590B">
        <w:rPr>
          <w:rFonts w:ascii="Calibri" w:hAnsi="Calibri"/>
          <w:lang w:val="en-US"/>
        </w:rPr>
        <w:t>navigation</w:t>
      </w:r>
      <w:r w:rsidRPr="009C590B">
        <w:rPr>
          <w:rFonts w:ascii="Calibri" w:hAnsi="Calibri"/>
        </w:rPr>
        <w:t>/</w:t>
      </w:r>
      <w:r w:rsidRPr="009C590B">
        <w:rPr>
          <w:rFonts w:ascii="Calibri" w:hAnsi="Calibri"/>
          <w:lang w:val="en-US"/>
        </w:rPr>
        <w:t>design</w:t>
      </w:r>
      <w:r w:rsidRPr="009C590B">
        <w:rPr>
          <w:rFonts w:ascii="Calibri" w:hAnsi="Calibri"/>
        </w:rPr>
        <w:t>-</w:t>
      </w:r>
      <w:r w:rsidRPr="009C590B">
        <w:rPr>
          <w:rFonts w:ascii="Calibri" w:hAnsi="Calibri"/>
          <w:lang w:val="en-US"/>
        </w:rPr>
        <w:t>hubs</w:t>
      </w:r>
      <w:r w:rsidRPr="009C590B">
        <w:rPr>
          <w:rFonts w:ascii="Calibri" w:hAnsi="Calibri"/>
        </w:rPr>
        <w:t>/</w:t>
      </w:r>
      <w:r w:rsidRPr="009C590B">
        <w:rPr>
          <w:rFonts w:ascii="Calibri" w:hAnsi="Calibri"/>
          <w:lang w:val="en-US"/>
        </w:rPr>
        <w:t>dh</w:t>
      </w:r>
      <w:r w:rsidRPr="009C590B">
        <w:rPr>
          <w:rFonts w:ascii="Calibri" w:hAnsi="Calibri"/>
        </w:rPr>
        <w:t>0012-</w:t>
      </w:r>
      <w:r w:rsidRPr="009C590B">
        <w:rPr>
          <w:rFonts w:ascii="Calibri" w:hAnsi="Calibri"/>
          <w:lang w:val="en-US"/>
        </w:rPr>
        <w:t>vivado</w:t>
      </w:r>
      <w:r w:rsidRPr="009C590B">
        <w:rPr>
          <w:rFonts w:ascii="Calibri" w:hAnsi="Calibri"/>
        </w:rPr>
        <w:t>-</w:t>
      </w:r>
      <w:r w:rsidRPr="009C590B">
        <w:rPr>
          <w:rFonts w:ascii="Calibri" w:hAnsi="Calibri"/>
          <w:lang w:val="en-US"/>
        </w:rPr>
        <w:t>high</w:t>
      </w:r>
      <w:r w:rsidRPr="009C590B">
        <w:rPr>
          <w:rFonts w:ascii="Calibri" w:hAnsi="Calibri"/>
        </w:rPr>
        <w:t>-</w:t>
      </w:r>
      <w:r w:rsidRPr="009C590B">
        <w:rPr>
          <w:rFonts w:ascii="Calibri" w:hAnsi="Calibri"/>
          <w:lang w:val="en-US"/>
        </w:rPr>
        <w:t>level</w:t>
      </w:r>
      <w:r w:rsidRPr="009C590B">
        <w:rPr>
          <w:rFonts w:ascii="Calibri" w:hAnsi="Calibri"/>
        </w:rPr>
        <w:t>-</w:t>
      </w:r>
      <w:r w:rsidRPr="009C590B">
        <w:rPr>
          <w:rFonts w:ascii="Calibri" w:hAnsi="Calibri"/>
          <w:lang w:val="en-US"/>
        </w:rPr>
        <w:t>synthesis</w:t>
      </w:r>
      <w:r w:rsidRPr="009C590B">
        <w:rPr>
          <w:rFonts w:ascii="Calibri" w:hAnsi="Calibri"/>
        </w:rPr>
        <w:t>-</w:t>
      </w:r>
      <w:r w:rsidRPr="009C590B">
        <w:rPr>
          <w:rFonts w:ascii="Calibri" w:hAnsi="Calibri"/>
          <w:lang w:val="en-US"/>
        </w:rPr>
        <w:t>hub</w:t>
      </w:r>
      <w:r w:rsidRPr="009C590B">
        <w:rPr>
          <w:rFonts w:ascii="Calibri" w:hAnsi="Calibri"/>
        </w:rPr>
        <w:t>.</w:t>
      </w:r>
      <w:r w:rsidRPr="009C590B">
        <w:rPr>
          <w:rFonts w:ascii="Calibri" w:hAnsi="Calibri"/>
          <w:lang w:val="en-US"/>
        </w:rPr>
        <w:t>html</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w:t>
      </w:r>
      <w:r w:rsidRPr="009C590B">
        <w:rPr>
          <w:rFonts w:ascii="Calibri" w:hAnsi="Calibri"/>
        </w:rPr>
        <w:t>://</w:t>
      </w:r>
      <w:r w:rsidRPr="009C590B">
        <w:rPr>
          <w:rFonts w:ascii="Calibri" w:hAnsi="Calibri"/>
          <w:lang w:val="en-US"/>
        </w:rPr>
        <w:t>www</w:t>
      </w:r>
      <w:r w:rsidRPr="009C590B">
        <w:rPr>
          <w:rFonts w:ascii="Calibri" w:hAnsi="Calibri"/>
        </w:rPr>
        <w:t>.</w:t>
      </w:r>
      <w:r w:rsidRPr="009C590B">
        <w:rPr>
          <w:rFonts w:ascii="Calibri" w:hAnsi="Calibri"/>
          <w:lang w:val="en-US"/>
        </w:rPr>
        <w:t>eit</w:t>
      </w:r>
      <w:r w:rsidRPr="009C590B">
        <w:rPr>
          <w:rFonts w:ascii="Calibri" w:hAnsi="Calibri"/>
        </w:rPr>
        <w:t>.</w:t>
      </w:r>
      <w:r w:rsidRPr="009C590B">
        <w:rPr>
          <w:rFonts w:ascii="Calibri" w:hAnsi="Calibri"/>
          <w:lang w:val="en-US"/>
        </w:rPr>
        <w:t>lth</w:t>
      </w:r>
      <w:r w:rsidRPr="009C590B">
        <w:rPr>
          <w:rFonts w:ascii="Calibri" w:hAnsi="Calibri"/>
        </w:rPr>
        <w:t>.</w:t>
      </w:r>
      <w:r w:rsidRPr="009C590B">
        <w:rPr>
          <w:rFonts w:ascii="Calibri" w:hAnsi="Calibri"/>
          <w:lang w:val="en-US"/>
        </w:rPr>
        <w:t>se</w:t>
      </w:r>
      <w:r w:rsidRPr="009C590B">
        <w:rPr>
          <w:rFonts w:ascii="Calibri" w:hAnsi="Calibri"/>
        </w:rPr>
        <w:t>/</w:t>
      </w:r>
      <w:r w:rsidRPr="009C590B">
        <w:rPr>
          <w:rFonts w:ascii="Calibri" w:hAnsi="Calibri"/>
          <w:lang w:val="en-US"/>
        </w:rPr>
        <w:t>fileadmin</w:t>
      </w:r>
      <w:r w:rsidRPr="009C590B">
        <w:rPr>
          <w:rFonts w:ascii="Calibri" w:hAnsi="Calibri"/>
        </w:rPr>
        <w:t>/</w:t>
      </w:r>
      <w:r w:rsidRPr="009C590B">
        <w:rPr>
          <w:rFonts w:ascii="Calibri" w:hAnsi="Calibri"/>
          <w:lang w:val="en-US"/>
        </w:rPr>
        <w:t>eit</w:t>
      </w:r>
      <w:r w:rsidRPr="009C590B">
        <w:rPr>
          <w:rFonts w:ascii="Calibri" w:hAnsi="Calibri"/>
        </w:rPr>
        <w:t>/</w:t>
      </w:r>
      <w:r w:rsidRPr="009C590B">
        <w:rPr>
          <w:rFonts w:ascii="Calibri" w:hAnsi="Calibri"/>
          <w:lang w:val="en-US"/>
        </w:rPr>
        <w:t>courses</w:t>
      </w:r>
      <w:r w:rsidRPr="009C590B">
        <w:rPr>
          <w:rFonts w:ascii="Calibri" w:hAnsi="Calibri"/>
        </w:rPr>
        <w:t>/</w:t>
      </w:r>
      <w:r w:rsidRPr="009C590B">
        <w:rPr>
          <w:rFonts w:ascii="Calibri" w:hAnsi="Calibri"/>
          <w:lang w:val="en-US"/>
        </w:rPr>
        <w:t>etin</w:t>
      </w:r>
      <w:r w:rsidRPr="009C590B">
        <w:rPr>
          <w:rFonts w:ascii="Calibri" w:hAnsi="Calibri"/>
        </w:rPr>
        <w:t>45/</w:t>
      </w:r>
      <w:r w:rsidRPr="009C590B">
        <w:rPr>
          <w:rFonts w:ascii="Calibri" w:hAnsi="Calibri"/>
          <w:lang w:val="en-US"/>
        </w:rPr>
        <w:t>Lab</w:t>
      </w:r>
      <w:r w:rsidRPr="009C590B">
        <w:rPr>
          <w:rFonts w:ascii="Calibri" w:hAnsi="Calibri"/>
        </w:rPr>
        <w:t>_</w:t>
      </w:r>
      <w:r w:rsidRPr="009C590B">
        <w:rPr>
          <w:rFonts w:ascii="Calibri" w:hAnsi="Calibri"/>
          <w:lang w:val="en-US"/>
        </w:rPr>
        <w:t>Files</w:t>
      </w:r>
      <w:r w:rsidRPr="009C590B">
        <w:rPr>
          <w:rFonts w:ascii="Calibri" w:hAnsi="Calibri"/>
        </w:rPr>
        <w:t>/</w:t>
      </w:r>
      <w:r w:rsidRPr="009C590B">
        <w:rPr>
          <w:rFonts w:ascii="Calibri" w:hAnsi="Calibri"/>
          <w:lang w:val="en-US"/>
        </w:rPr>
        <w:t>Catapult</w:t>
      </w:r>
      <w:r w:rsidRPr="009C590B">
        <w:rPr>
          <w:rFonts w:ascii="Calibri" w:hAnsi="Calibri"/>
        </w:rPr>
        <w:t>_</w:t>
      </w:r>
      <w:r w:rsidRPr="009C590B">
        <w:rPr>
          <w:rFonts w:ascii="Calibri" w:hAnsi="Calibri"/>
          <w:lang w:val="en-US"/>
        </w:rPr>
        <w:t>Work</w:t>
      </w:r>
      <w:r w:rsidRPr="009C590B">
        <w:rPr>
          <w:rFonts w:ascii="Calibri" w:hAnsi="Calibri"/>
        </w:rPr>
        <w:t>_</w:t>
      </w:r>
      <w:r w:rsidRPr="009C590B">
        <w:rPr>
          <w:rFonts w:ascii="Calibri" w:hAnsi="Calibri"/>
          <w:lang w:val="en-US"/>
        </w:rPr>
        <w:t>Flow</w:t>
      </w:r>
      <w:r w:rsidRPr="009C590B">
        <w:rPr>
          <w:rFonts w:ascii="Calibri" w:hAnsi="Calibri"/>
        </w:rPr>
        <w:t>_</w:t>
      </w:r>
      <w:r w:rsidRPr="009C590B">
        <w:rPr>
          <w:rFonts w:ascii="Calibri" w:hAnsi="Calibri"/>
          <w:lang w:val="en-US"/>
        </w:rPr>
        <w:t>Toturial</w:t>
      </w:r>
      <w:r w:rsidRPr="009C590B">
        <w:rPr>
          <w:rFonts w:ascii="Calibri" w:hAnsi="Calibri"/>
        </w:rPr>
        <w:t>.</w:t>
      </w:r>
      <w:r w:rsidRPr="009C590B">
        <w:rPr>
          <w:rFonts w:ascii="Calibri" w:hAnsi="Calibri"/>
          <w:lang w:val="en-US"/>
        </w:rPr>
        <w:t>pdf</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w:t>
      </w:r>
      <w:r w:rsidRPr="009C590B">
        <w:rPr>
          <w:rFonts w:ascii="Calibri" w:hAnsi="Calibri"/>
        </w:rPr>
        <w:t>://</w:t>
      </w:r>
      <w:r w:rsidRPr="009C590B">
        <w:rPr>
          <w:rFonts w:ascii="Calibri" w:hAnsi="Calibri"/>
          <w:lang w:val="en-US"/>
        </w:rPr>
        <w:t>users</w:t>
      </w:r>
      <w:r w:rsidRPr="009C590B">
        <w:rPr>
          <w:rFonts w:ascii="Calibri" w:hAnsi="Calibri"/>
        </w:rPr>
        <w:t>.</w:t>
      </w:r>
      <w:r w:rsidRPr="009C590B">
        <w:rPr>
          <w:rFonts w:ascii="Calibri" w:hAnsi="Calibri"/>
          <w:lang w:val="en-US"/>
        </w:rPr>
        <w:t>ece</w:t>
      </w:r>
      <w:r w:rsidRPr="009C590B">
        <w:rPr>
          <w:rFonts w:ascii="Calibri" w:hAnsi="Calibri"/>
        </w:rPr>
        <w:t>.</w:t>
      </w:r>
      <w:r w:rsidRPr="009C590B">
        <w:rPr>
          <w:rFonts w:ascii="Calibri" w:hAnsi="Calibri"/>
          <w:lang w:val="en-US"/>
        </w:rPr>
        <w:t>utexas</w:t>
      </w:r>
      <w:r w:rsidRPr="009C590B">
        <w:rPr>
          <w:rFonts w:ascii="Calibri" w:hAnsi="Calibri"/>
        </w:rPr>
        <w:t>.</w:t>
      </w:r>
      <w:r w:rsidRPr="009C590B">
        <w:rPr>
          <w:rFonts w:ascii="Calibri" w:hAnsi="Calibri"/>
          <w:lang w:val="en-US"/>
        </w:rPr>
        <w:t>edu</w:t>
      </w:r>
      <w:r w:rsidRPr="009C590B">
        <w:rPr>
          <w:rFonts w:ascii="Calibri" w:hAnsi="Calibri"/>
        </w:rPr>
        <w:t>/~</w:t>
      </w:r>
      <w:r w:rsidRPr="009C590B">
        <w:rPr>
          <w:rFonts w:ascii="Calibri" w:hAnsi="Calibri"/>
          <w:lang w:val="en-US"/>
        </w:rPr>
        <w:t>gerstl</w:t>
      </w:r>
      <w:r w:rsidRPr="009C590B">
        <w:rPr>
          <w:rFonts w:ascii="Calibri" w:hAnsi="Calibri"/>
        </w:rPr>
        <w:t>/</w:t>
      </w:r>
      <w:r w:rsidRPr="009C590B">
        <w:rPr>
          <w:rFonts w:ascii="Calibri" w:hAnsi="Calibri"/>
          <w:lang w:val="en-US"/>
        </w:rPr>
        <w:t>ee</w:t>
      </w:r>
      <w:r w:rsidRPr="009C590B">
        <w:rPr>
          <w:rFonts w:ascii="Calibri" w:hAnsi="Calibri"/>
        </w:rPr>
        <w:t>382</w:t>
      </w:r>
      <w:r w:rsidRPr="009C590B">
        <w:rPr>
          <w:rFonts w:ascii="Calibri" w:hAnsi="Calibri"/>
          <w:lang w:val="en-US"/>
        </w:rPr>
        <w:t>v</w:t>
      </w:r>
      <w:r w:rsidRPr="009C590B">
        <w:rPr>
          <w:rFonts w:ascii="Calibri" w:hAnsi="Calibri"/>
        </w:rPr>
        <w:t>_</w:t>
      </w:r>
      <w:r w:rsidRPr="009C590B">
        <w:rPr>
          <w:rFonts w:ascii="Calibri" w:hAnsi="Calibri"/>
          <w:lang w:val="en-US"/>
        </w:rPr>
        <w:t>f</w:t>
      </w:r>
      <w:r w:rsidRPr="009C590B">
        <w:rPr>
          <w:rFonts w:ascii="Calibri" w:hAnsi="Calibri"/>
        </w:rPr>
        <w:t>14/</w:t>
      </w:r>
      <w:r w:rsidRPr="009C590B">
        <w:rPr>
          <w:rFonts w:ascii="Calibri" w:hAnsi="Calibri"/>
          <w:lang w:val="en-US"/>
        </w:rPr>
        <w:t>soc</w:t>
      </w:r>
      <w:r w:rsidRPr="009C590B">
        <w:rPr>
          <w:rFonts w:ascii="Calibri" w:hAnsi="Calibri"/>
        </w:rPr>
        <w:t>/</w:t>
      </w:r>
      <w:r w:rsidRPr="009C590B">
        <w:rPr>
          <w:rFonts w:ascii="Calibri" w:hAnsi="Calibri"/>
          <w:lang w:val="en-US"/>
        </w:rPr>
        <w:t>vivado</w:t>
      </w:r>
      <w:r w:rsidRPr="009C590B">
        <w:rPr>
          <w:rFonts w:ascii="Calibri" w:hAnsi="Calibri"/>
        </w:rPr>
        <w:t>_</w:t>
      </w:r>
      <w:r w:rsidRPr="009C590B">
        <w:rPr>
          <w:rFonts w:ascii="Calibri" w:hAnsi="Calibri"/>
          <w:lang w:val="en-US"/>
        </w:rPr>
        <w:t>hls</w:t>
      </w:r>
      <w:r w:rsidRPr="009C590B">
        <w:rPr>
          <w:rFonts w:ascii="Calibri" w:hAnsi="Calibri"/>
        </w:rPr>
        <w:t>/</w:t>
      </w:r>
      <w:r w:rsidRPr="009C590B">
        <w:rPr>
          <w:rFonts w:ascii="Calibri" w:hAnsi="Calibri"/>
          <w:lang w:val="en-US"/>
        </w:rPr>
        <w:t>VivadoHLS</w:t>
      </w:r>
      <w:r w:rsidRPr="009C590B">
        <w:rPr>
          <w:rFonts w:ascii="Calibri" w:hAnsi="Calibri"/>
        </w:rPr>
        <w:t>_</w:t>
      </w:r>
      <w:r w:rsidRPr="009C590B">
        <w:rPr>
          <w:rFonts w:ascii="Calibri" w:hAnsi="Calibri"/>
          <w:lang w:val="en-US"/>
        </w:rPr>
        <w:t>Overview</w:t>
      </w:r>
      <w:r w:rsidRPr="009C590B">
        <w:rPr>
          <w:rFonts w:ascii="Calibri" w:hAnsi="Calibri"/>
        </w:rPr>
        <w:t>.</w:t>
      </w:r>
      <w:r w:rsidRPr="009C590B">
        <w:rPr>
          <w:rFonts w:ascii="Calibri" w:hAnsi="Calibri"/>
          <w:lang w:val="en-US"/>
        </w:rPr>
        <w:t>pdf</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en</w:t>
      </w:r>
      <w:r w:rsidRPr="009C590B">
        <w:rPr>
          <w:rFonts w:ascii="Calibri" w:hAnsi="Calibri"/>
        </w:rPr>
        <w:t>.</w:t>
      </w:r>
      <w:r w:rsidRPr="009C590B">
        <w:rPr>
          <w:rFonts w:ascii="Calibri" w:hAnsi="Calibri"/>
          <w:lang w:val="en-US"/>
        </w:rPr>
        <w:t>wikipedia</w:t>
      </w:r>
      <w:r w:rsidRPr="009C590B">
        <w:rPr>
          <w:rFonts w:ascii="Calibri" w:hAnsi="Calibri"/>
        </w:rPr>
        <w:t>.</w:t>
      </w:r>
      <w:r w:rsidRPr="009C590B">
        <w:rPr>
          <w:rFonts w:ascii="Calibri" w:hAnsi="Calibri"/>
          <w:lang w:val="en-US"/>
        </w:rPr>
        <w:t>org</w:t>
      </w:r>
      <w:r w:rsidRPr="009C590B">
        <w:rPr>
          <w:rFonts w:ascii="Calibri" w:hAnsi="Calibri"/>
        </w:rPr>
        <w:t>/</w:t>
      </w:r>
      <w:r w:rsidRPr="009C590B">
        <w:rPr>
          <w:rFonts w:ascii="Calibri" w:hAnsi="Calibri"/>
          <w:lang w:val="en-US"/>
        </w:rPr>
        <w:t>wiki</w:t>
      </w:r>
      <w:r w:rsidRPr="009C590B">
        <w:rPr>
          <w:rFonts w:ascii="Calibri" w:hAnsi="Calibri"/>
        </w:rPr>
        <w:t>/</w:t>
      </w:r>
      <w:r w:rsidRPr="009C590B">
        <w:rPr>
          <w:rFonts w:ascii="Calibri" w:hAnsi="Calibri"/>
          <w:lang w:val="en-US"/>
        </w:rPr>
        <w:t>Xilinx</w:t>
      </w:r>
      <w:r w:rsidRPr="009C590B">
        <w:rPr>
          <w:rFonts w:ascii="Calibri" w:hAnsi="Calibri"/>
        </w:rPr>
        <w:t>_</w:t>
      </w:r>
      <w:r w:rsidRPr="009C590B">
        <w:rPr>
          <w:rFonts w:ascii="Calibri" w:hAnsi="Calibri"/>
          <w:lang w:val="en-US"/>
        </w:rPr>
        <w:t>Vivado</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r w:rsidRPr="009C590B">
        <w:rPr>
          <w:rFonts w:ascii="Calibri" w:hAnsi="Calibri"/>
          <w:lang w:val="en-US"/>
        </w:rPr>
        <w:t>xilinx</w:t>
      </w:r>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support</w:t>
      </w:r>
      <w:r w:rsidRPr="009C590B">
        <w:rPr>
          <w:rFonts w:ascii="Calibri" w:hAnsi="Calibri"/>
        </w:rPr>
        <w:t>/</w:t>
      </w:r>
      <w:r w:rsidRPr="009C590B">
        <w:rPr>
          <w:rFonts w:ascii="Calibri" w:hAnsi="Calibri"/>
          <w:lang w:val="en-US"/>
        </w:rPr>
        <w:t>documentation</w:t>
      </w:r>
      <w:r w:rsidRPr="009C590B">
        <w:rPr>
          <w:rFonts w:ascii="Calibri" w:hAnsi="Calibri"/>
        </w:rPr>
        <w:t>/</w:t>
      </w:r>
      <w:r w:rsidRPr="009C590B">
        <w:rPr>
          <w:rFonts w:ascii="Calibri" w:hAnsi="Calibri"/>
          <w:lang w:val="en-US"/>
        </w:rPr>
        <w:t>sw</w:t>
      </w:r>
      <w:r w:rsidRPr="009C590B">
        <w:rPr>
          <w:rFonts w:ascii="Calibri" w:hAnsi="Calibri"/>
        </w:rPr>
        <w:t>_</w:t>
      </w:r>
      <w:r w:rsidRPr="009C590B">
        <w:rPr>
          <w:rFonts w:ascii="Calibri" w:hAnsi="Calibri"/>
          <w:lang w:val="en-US"/>
        </w:rPr>
        <w:t>manuals</w:t>
      </w:r>
      <w:r w:rsidRPr="009C590B">
        <w:rPr>
          <w:rFonts w:ascii="Calibri" w:hAnsi="Calibri"/>
        </w:rPr>
        <w:t>/</w:t>
      </w:r>
      <w:r w:rsidRPr="009C590B">
        <w:rPr>
          <w:rFonts w:ascii="Calibri" w:hAnsi="Calibri"/>
          <w:lang w:val="en-US"/>
        </w:rPr>
        <w:t>ug</w:t>
      </w:r>
      <w:r w:rsidRPr="009C590B">
        <w:rPr>
          <w:rFonts w:ascii="Calibri" w:hAnsi="Calibri"/>
        </w:rPr>
        <w:t>998-</w:t>
      </w:r>
      <w:r w:rsidRPr="009C590B">
        <w:rPr>
          <w:rFonts w:ascii="Calibri" w:hAnsi="Calibri"/>
          <w:lang w:val="en-US"/>
        </w:rPr>
        <w:t>vivado</w:t>
      </w:r>
      <w:r w:rsidRPr="009C590B">
        <w:rPr>
          <w:rFonts w:ascii="Calibri" w:hAnsi="Calibri"/>
        </w:rPr>
        <w:t>-</w:t>
      </w:r>
      <w:r w:rsidRPr="009C590B">
        <w:rPr>
          <w:rFonts w:ascii="Calibri" w:hAnsi="Calibri"/>
          <w:lang w:val="en-US"/>
        </w:rPr>
        <w:t>intro</w:t>
      </w:r>
      <w:r w:rsidRPr="009C590B">
        <w:rPr>
          <w:rFonts w:ascii="Calibri" w:hAnsi="Calibri"/>
        </w:rPr>
        <w:t>-</w:t>
      </w:r>
      <w:r w:rsidRPr="009C590B">
        <w:rPr>
          <w:rFonts w:ascii="Calibri" w:hAnsi="Calibri"/>
          <w:lang w:val="en-US"/>
        </w:rPr>
        <w:t>fpga</w:t>
      </w:r>
      <w:r w:rsidRPr="009C590B">
        <w:rPr>
          <w:rFonts w:ascii="Calibri" w:hAnsi="Calibri"/>
        </w:rPr>
        <w:t>-</w:t>
      </w:r>
      <w:r w:rsidRPr="009C590B">
        <w:rPr>
          <w:rFonts w:ascii="Calibri" w:hAnsi="Calibri"/>
          <w:lang w:val="en-US"/>
        </w:rPr>
        <w:t>design</w:t>
      </w:r>
      <w:r w:rsidRPr="009C590B">
        <w:rPr>
          <w:rFonts w:ascii="Calibri" w:hAnsi="Calibri"/>
        </w:rPr>
        <w:t>-</w:t>
      </w:r>
      <w:r w:rsidRPr="009C590B">
        <w:rPr>
          <w:rFonts w:ascii="Calibri" w:hAnsi="Calibri"/>
          <w:lang w:val="en-US"/>
        </w:rPr>
        <w:t>hls</w:t>
      </w:r>
      <w:r w:rsidRPr="009C590B">
        <w:rPr>
          <w:rFonts w:ascii="Calibri" w:hAnsi="Calibri"/>
        </w:rPr>
        <w:t>.</w:t>
      </w:r>
      <w:r w:rsidRPr="009C590B">
        <w:rPr>
          <w:rFonts w:ascii="Calibri" w:hAnsi="Calibri"/>
          <w:lang w:val="en-US"/>
        </w:rPr>
        <w:t>pdf</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r w:rsidRPr="009C590B">
        <w:rPr>
          <w:rFonts w:ascii="Calibri" w:hAnsi="Calibri"/>
          <w:lang w:val="en-US"/>
        </w:rPr>
        <w:t>semiwiki</w:t>
      </w:r>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forum</w:t>
      </w:r>
      <w:r w:rsidRPr="009C590B">
        <w:rPr>
          <w:rFonts w:ascii="Calibri" w:hAnsi="Calibri"/>
        </w:rPr>
        <w:t>/</w:t>
      </w:r>
      <w:r w:rsidRPr="009C590B">
        <w:rPr>
          <w:rFonts w:ascii="Calibri" w:hAnsi="Calibri"/>
          <w:lang w:val="en-US"/>
        </w:rPr>
        <w:t>content</w:t>
      </w:r>
      <w:r w:rsidRPr="009C590B">
        <w:rPr>
          <w:rFonts w:ascii="Calibri" w:hAnsi="Calibri"/>
        </w:rPr>
        <w:t>/1865-</w:t>
      </w:r>
      <w:r w:rsidRPr="009C590B">
        <w:rPr>
          <w:rFonts w:ascii="Calibri" w:hAnsi="Calibri"/>
          <w:lang w:val="en-US"/>
        </w:rPr>
        <w:t>systemc</w:t>
      </w:r>
      <w:r w:rsidRPr="009C590B">
        <w:rPr>
          <w:rFonts w:ascii="Calibri" w:hAnsi="Calibri"/>
        </w:rPr>
        <w:t>-</w:t>
      </w:r>
      <w:r w:rsidRPr="009C590B">
        <w:rPr>
          <w:rFonts w:ascii="Calibri" w:hAnsi="Calibri"/>
          <w:lang w:val="en-US"/>
        </w:rPr>
        <w:t>vs</w:t>
      </w:r>
      <w:r w:rsidRPr="009C590B">
        <w:rPr>
          <w:rFonts w:ascii="Calibri" w:hAnsi="Calibri"/>
        </w:rPr>
        <w:t>-</w:t>
      </w:r>
      <w:r w:rsidRPr="009C590B">
        <w:rPr>
          <w:rFonts w:ascii="Calibri" w:hAnsi="Calibri"/>
          <w:lang w:val="en-US"/>
        </w:rPr>
        <w:t>c</w:t>
      </w:r>
      <w:r w:rsidRPr="009C590B">
        <w:rPr>
          <w:rFonts w:ascii="Calibri" w:hAnsi="Calibri"/>
        </w:rPr>
        <w:t>-</w:t>
      </w:r>
      <w:r w:rsidRPr="009C590B">
        <w:rPr>
          <w:rFonts w:ascii="Calibri" w:hAnsi="Calibri"/>
          <w:lang w:val="en-US"/>
        </w:rPr>
        <w:t>high</w:t>
      </w:r>
      <w:r w:rsidRPr="009C590B">
        <w:rPr>
          <w:rFonts w:ascii="Calibri" w:hAnsi="Calibri"/>
        </w:rPr>
        <w:t>-</w:t>
      </w:r>
      <w:r w:rsidRPr="009C590B">
        <w:rPr>
          <w:rFonts w:ascii="Calibri" w:hAnsi="Calibri"/>
          <w:lang w:val="en-US"/>
        </w:rPr>
        <w:t>level</w:t>
      </w:r>
      <w:r w:rsidRPr="009C590B">
        <w:rPr>
          <w:rFonts w:ascii="Calibri" w:hAnsi="Calibri"/>
        </w:rPr>
        <w:t>-</w:t>
      </w:r>
      <w:r w:rsidRPr="009C590B">
        <w:rPr>
          <w:rFonts w:ascii="Calibri" w:hAnsi="Calibri"/>
          <w:lang w:val="en-US"/>
        </w:rPr>
        <w:t>synthesis</w:t>
      </w:r>
      <w:r w:rsidRPr="009C590B">
        <w:rPr>
          <w:rFonts w:ascii="Calibri" w:hAnsi="Calibri"/>
        </w:rPr>
        <w:t>.</w:t>
      </w:r>
      <w:r w:rsidRPr="009C590B">
        <w:rPr>
          <w:rFonts w:ascii="Calibri" w:hAnsi="Calibri"/>
          <w:lang w:val="en-US"/>
        </w:rPr>
        <w:t>html</w:t>
      </w:r>
    </w:p>
    <w:p w:rsidR="0018685E" w:rsidRPr="009C590B" w:rsidRDefault="00030418" w:rsidP="007F5F4F">
      <w:pPr>
        <w:pStyle w:val="Default"/>
        <w:numPr>
          <w:ilvl w:val="0"/>
          <w:numId w:val="22"/>
        </w:numPr>
        <w:rPr>
          <w:rFonts w:ascii="Calibri" w:hAnsi="Calibri"/>
          <w:color w:val="auto"/>
        </w:rPr>
      </w:pPr>
      <w:hyperlink r:id="rId129" w:history="1">
        <w:r w:rsidR="00B133E4" w:rsidRPr="009C590B">
          <w:rPr>
            <w:rStyle w:val="Hyperlink"/>
            <w:rFonts w:ascii="Calibri" w:hAnsi="Calibri"/>
            <w:color w:val="auto"/>
            <w:u w:val="none"/>
            <w:lang w:val="en-US"/>
          </w:rPr>
          <w:t>http</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nefeli</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lib</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teicrete</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gr</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browse</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sdo</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fi</w:t>
        </w:r>
        <w:r w:rsidR="00B133E4" w:rsidRPr="009C590B">
          <w:rPr>
            <w:rStyle w:val="Hyperlink"/>
            <w:rFonts w:ascii="Calibri" w:hAnsi="Calibri"/>
            <w:color w:val="auto"/>
            <w:u w:val="none"/>
          </w:rPr>
          <w:t>/2012/</w:t>
        </w:r>
        <w:r w:rsidR="00B133E4" w:rsidRPr="009C590B">
          <w:rPr>
            <w:rStyle w:val="Hyperlink"/>
            <w:rFonts w:ascii="Calibri" w:hAnsi="Calibri"/>
            <w:color w:val="auto"/>
            <w:u w:val="none"/>
            <w:lang w:val="en-US"/>
          </w:rPr>
          <w:t>AndroulakiAthina</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attached</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document</w:t>
        </w:r>
        <w:r w:rsidR="00B133E4" w:rsidRPr="009C590B">
          <w:rPr>
            <w:rStyle w:val="Hyperlink"/>
            <w:rFonts w:ascii="Calibri" w:hAnsi="Calibri"/>
            <w:color w:val="auto"/>
            <w:u w:val="none"/>
          </w:rPr>
          <w:t>-1343751992-644452-12293/</w:t>
        </w:r>
        <w:r w:rsidR="00B133E4" w:rsidRPr="009C590B">
          <w:rPr>
            <w:rStyle w:val="Hyperlink"/>
            <w:rFonts w:ascii="Calibri" w:hAnsi="Calibri"/>
            <w:color w:val="auto"/>
            <w:u w:val="none"/>
            <w:lang w:val="en-US"/>
          </w:rPr>
          <w:t>Androulaki</w:t>
        </w:r>
        <w:r w:rsidR="00B133E4" w:rsidRPr="009C590B">
          <w:rPr>
            <w:rStyle w:val="Hyperlink"/>
            <w:rFonts w:ascii="Calibri" w:hAnsi="Calibri"/>
            <w:color w:val="auto"/>
            <w:u w:val="none"/>
          </w:rPr>
          <w:t>_</w:t>
        </w:r>
        <w:r w:rsidR="00B133E4" w:rsidRPr="009C590B">
          <w:rPr>
            <w:rStyle w:val="Hyperlink"/>
            <w:rFonts w:ascii="Calibri" w:hAnsi="Calibri"/>
            <w:color w:val="auto"/>
            <w:u w:val="none"/>
            <w:lang w:val="en-US"/>
          </w:rPr>
          <w:t>Athina</w:t>
        </w:r>
        <w:r w:rsidR="00B133E4" w:rsidRPr="009C590B">
          <w:rPr>
            <w:rStyle w:val="Hyperlink"/>
            <w:rFonts w:ascii="Calibri" w:hAnsi="Calibri"/>
            <w:color w:val="auto"/>
            <w:u w:val="none"/>
          </w:rPr>
          <w:t>_2012.</w:t>
        </w:r>
        <w:r w:rsidR="00B133E4" w:rsidRPr="009C590B">
          <w:rPr>
            <w:rStyle w:val="Hyperlink"/>
            <w:rFonts w:ascii="Calibri" w:hAnsi="Calibri"/>
            <w:color w:val="auto"/>
            <w:u w:val="none"/>
            <w:lang w:val="en-US"/>
          </w:rPr>
          <w:t>pdf</w:t>
        </w:r>
      </w:hyperlink>
    </w:p>
    <w:p w:rsidR="00575FA6" w:rsidRPr="009C590B" w:rsidRDefault="00030418" w:rsidP="00575FA6">
      <w:pPr>
        <w:pStyle w:val="Default"/>
        <w:numPr>
          <w:ilvl w:val="0"/>
          <w:numId w:val="22"/>
        </w:numPr>
        <w:rPr>
          <w:rFonts w:ascii="Calibri" w:hAnsi="Calibri"/>
          <w:color w:val="auto"/>
        </w:rPr>
      </w:pPr>
      <w:hyperlink r:id="rId130" w:history="1">
        <w:r w:rsidR="00B133E4" w:rsidRPr="009C590B">
          <w:rPr>
            <w:rStyle w:val="Hyperlink"/>
            <w:rFonts w:ascii="Calibri" w:hAnsi="Calibri"/>
            <w:color w:val="auto"/>
            <w:u w:val="none"/>
          </w:rPr>
          <w:t>https://opencores.org/project,tiny_aes</w:t>
        </w:r>
      </w:hyperlink>
    </w:p>
    <w:p w:rsidR="00B133E4" w:rsidRPr="009C590B" w:rsidRDefault="00030418" w:rsidP="00575FA6">
      <w:pPr>
        <w:pStyle w:val="Default"/>
        <w:numPr>
          <w:ilvl w:val="0"/>
          <w:numId w:val="22"/>
        </w:numPr>
        <w:rPr>
          <w:rFonts w:ascii="Calibri" w:hAnsi="Calibri"/>
          <w:color w:val="auto"/>
        </w:rPr>
      </w:pPr>
      <w:hyperlink r:id="rId131" w:history="1">
        <w:r w:rsidR="00575FA6" w:rsidRPr="009C590B">
          <w:rPr>
            <w:rStyle w:val="Hyperlink"/>
            <w:rFonts w:ascii="Calibri" w:hAnsi="Calibri"/>
            <w:color w:val="auto"/>
            <w:u w:val="none"/>
          </w:rPr>
          <w:t>http://www.ertl.jp/chstone/</w:t>
        </w:r>
      </w:hyperlink>
    </w:p>
    <w:p w:rsidR="000854FC" w:rsidRPr="009C590B" w:rsidRDefault="000854FC" w:rsidP="000854FC">
      <w:pPr>
        <w:pStyle w:val="Default"/>
        <w:numPr>
          <w:ilvl w:val="0"/>
          <w:numId w:val="22"/>
        </w:numPr>
        <w:rPr>
          <w:rFonts w:ascii="Calibri" w:hAnsi="Calibri"/>
          <w:color w:val="auto"/>
        </w:rPr>
      </w:pPr>
      <w:r w:rsidRPr="009C590B">
        <w:rPr>
          <w:rFonts w:ascii="Calibri" w:hAnsi="Calibri"/>
          <w:color w:val="auto"/>
        </w:rPr>
        <w:t>http://www.hoozi.com/posts/advanced-encryption-standard-aes-implementation-in-cc-with-comments-part-1-encryption/</w:t>
      </w:r>
    </w:p>
    <w:p w:rsidR="00575FA6" w:rsidRPr="00C35F31" w:rsidRDefault="00575FA6" w:rsidP="00575FA6">
      <w:pPr>
        <w:pStyle w:val="Default"/>
        <w:numPr>
          <w:ilvl w:val="0"/>
          <w:numId w:val="22"/>
        </w:numPr>
        <w:rPr>
          <w:rFonts w:ascii="Calibri" w:hAnsi="Calibri"/>
          <w:color w:val="auto"/>
          <w:lang w:val="en-US"/>
        </w:rPr>
      </w:pPr>
      <w:r w:rsidRPr="009C590B">
        <w:rPr>
          <w:rFonts w:ascii="Calibri" w:hAnsi="Calibri"/>
          <w:lang w:val="en-US"/>
        </w:rPr>
        <w:t xml:space="preserve">"Proposal and Quantitative Analysis of the CHStone Benchmark Program Suite for Practical C-based High-level Synthesis", </w:t>
      </w:r>
      <w:r w:rsidRPr="009C590B">
        <w:rPr>
          <w:rFonts w:ascii="Calibri" w:hAnsi="Calibri"/>
          <w:lang w:val="en-US"/>
        </w:rPr>
        <w:br/>
      </w:r>
      <w:r w:rsidRPr="009C590B">
        <w:rPr>
          <w:rFonts w:ascii="Calibri" w:hAnsi="Calibri"/>
          <w:i/>
          <w:iCs/>
          <w:lang w:val="en-US"/>
        </w:rPr>
        <w:t>Journal of Information Processing</w:t>
      </w:r>
      <w:r w:rsidRPr="009C590B">
        <w:rPr>
          <w:rFonts w:ascii="Calibri" w:hAnsi="Calibri"/>
          <w:lang w:val="en-US"/>
        </w:rPr>
        <w:t>, Vol. 17, pp.242-254, (2009)</w:t>
      </w:r>
    </w:p>
    <w:p w:rsidR="00C35F31" w:rsidRDefault="00C35F31" w:rsidP="00C35F31">
      <w:pPr>
        <w:pStyle w:val="Default"/>
        <w:numPr>
          <w:ilvl w:val="0"/>
          <w:numId w:val="22"/>
        </w:numPr>
        <w:rPr>
          <w:rFonts w:ascii="Calibri" w:hAnsi="Calibri"/>
          <w:color w:val="auto"/>
          <w:lang w:val="en-US"/>
        </w:rPr>
      </w:pPr>
      <w:r>
        <w:rPr>
          <w:rFonts w:ascii="Calibri" w:hAnsi="Calibri"/>
          <w:color w:val="auto"/>
          <w:lang w:val="en-US"/>
        </w:rPr>
        <w:t>“</w:t>
      </w:r>
      <w:r w:rsidRPr="00C35F31">
        <w:rPr>
          <w:rFonts w:ascii="Calibri" w:hAnsi="Calibri"/>
          <w:i/>
          <w:color w:val="auto"/>
          <w:lang w:val="en-US"/>
        </w:rPr>
        <w:t>An Implementation of the AES cipher using HLS</w:t>
      </w:r>
      <w:r>
        <w:rPr>
          <w:rFonts w:ascii="Calibri" w:hAnsi="Calibri"/>
          <w:color w:val="auto"/>
          <w:lang w:val="en-US"/>
        </w:rPr>
        <w:t>”,</w:t>
      </w:r>
      <w:r w:rsidRPr="00C35F31">
        <w:rPr>
          <w:lang w:val="en-US"/>
        </w:rPr>
        <w:t xml:space="preserve"> </w:t>
      </w:r>
      <w:r w:rsidRPr="00C35F31">
        <w:rPr>
          <w:rFonts w:ascii="Calibri" w:hAnsi="Calibri"/>
          <w:color w:val="auto"/>
          <w:lang w:val="en-US"/>
        </w:rPr>
        <w:t>Rodrigo Schmitt Meurer</w:t>
      </w:r>
      <w:r>
        <w:rPr>
          <w:rFonts w:ascii="Calibri" w:hAnsi="Calibri"/>
          <w:color w:val="auto"/>
          <w:lang w:val="en-US"/>
        </w:rPr>
        <w:t>,T</w:t>
      </w:r>
      <w:r w:rsidRPr="00C35F31">
        <w:rPr>
          <w:rFonts w:ascii="Calibri" w:hAnsi="Calibri"/>
          <w:color w:val="auto"/>
          <w:lang w:val="en-US"/>
        </w:rPr>
        <w:t xml:space="preserve">iago Rogério Mück </w:t>
      </w:r>
      <w:r>
        <w:rPr>
          <w:rFonts w:ascii="Calibri" w:hAnsi="Calibri"/>
          <w:color w:val="auto"/>
          <w:lang w:val="en-US"/>
        </w:rPr>
        <w:t>,</w:t>
      </w:r>
      <w:r w:rsidRPr="00C35F31">
        <w:rPr>
          <w:rFonts w:ascii="Calibri" w:hAnsi="Calibri"/>
          <w:color w:val="auto"/>
          <w:lang w:val="en-US"/>
        </w:rPr>
        <w:t>Antônio Augusto Fröhlich</w:t>
      </w:r>
      <w:r>
        <w:rPr>
          <w:rFonts w:ascii="Calibri" w:hAnsi="Calibri"/>
          <w:color w:val="auto"/>
          <w:lang w:val="en-US"/>
        </w:rPr>
        <w:t>(2013)</w:t>
      </w:r>
    </w:p>
    <w:p w:rsidR="00C35F31" w:rsidRDefault="00C35F31" w:rsidP="00C35F31">
      <w:pPr>
        <w:pStyle w:val="Default"/>
        <w:numPr>
          <w:ilvl w:val="0"/>
          <w:numId w:val="22"/>
        </w:numPr>
        <w:rPr>
          <w:rFonts w:ascii="Calibri" w:hAnsi="Calibri"/>
          <w:color w:val="auto"/>
          <w:lang w:val="en-US"/>
        </w:rPr>
      </w:pPr>
      <w:r>
        <w:rPr>
          <w:rFonts w:ascii="Calibri" w:hAnsi="Calibri"/>
          <w:color w:val="auto"/>
          <w:lang w:val="en-US"/>
        </w:rPr>
        <w:t>“</w:t>
      </w:r>
      <w:r w:rsidRPr="00C35F31">
        <w:rPr>
          <w:rFonts w:ascii="Calibri" w:hAnsi="Calibri"/>
          <w:i/>
          <w:color w:val="auto"/>
          <w:lang w:val="en-US"/>
        </w:rPr>
        <w:t>Can High-Level Synthesis Compete Against a Hand-Written Code in the Cryptographic Domain?A Case Study</w:t>
      </w:r>
      <w:r>
        <w:rPr>
          <w:rFonts w:ascii="Calibri" w:hAnsi="Calibri"/>
          <w:color w:val="auto"/>
          <w:lang w:val="en-US"/>
        </w:rPr>
        <w:t xml:space="preserve">*” </w:t>
      </w:r>
      <w:r w:rsidRPr="00C35F31">
        <w:rPr>
          <w:rFonts w:ascii="Calibri" w:hAnsi="Calibri"/>
          <w:color w:val="auto"/>
          <w:lang w:val="en-US"/>
        </w:rPr>
        <w:t>Ekawat Homsirikamol and Kris Gaj</w:t>
      </w:r>
      <w:r w:rsidR="004C7175">
        <w:rPr>
          <w:rFonts w:ascii="Calibri" w:hAnsi="Calibri"/>
          <w:color w:val="auto"/>
          <w:lang w:val="en-US"/>
        </w:rPr>
        <w:t>,(2015)</w:t>
      </w:r>
    </w:p>
    <w:p w:rsidR="008D14D6" w:rsidRDefault="008D14D6" w:rsidP="00DE0DDA">
      <w:pPr>
        <w:pStyle w:val="Default"/>
        <w:numPr>
          <w:ilvl w:val="0"/>
          <w:numId w:val="22"/>
        </w:numPr>
        <w:rPr>
          <w:rFonts w:ascii="Calibri" w:hAnsi="Calibri"/>
          <w:color w:val="auto"/>
          <w:lang w:val="en-US"/>
        </w:rPr>
      </w:pPr>
      <w:r w:rsidRPr="00404AFE">
        <w:rPr>
          <w:rFonts w:ascii="Calibri" w:hAnsi="Calibri"/>
          <w:color w:val="auto"/>
          <w:lang w:val="en-US"/>
        </w:rPr>
        <w:t>https://www.xilinx.com/support/documentation/sw_manuals/xilinx2018_1/ug1270-vivado-hls-opt-methodology-guide.pdf</w:t>
      </w:r>
    </w:p>
    <w:p w:rsidR="00606B96" w:rsidRDefault="00606B96" w:rsidP="00606B96">
      <w:pPr>
        <w:pStyle w:val="Default"/>
        <w:ind w:left="720"/>
        <w:rPr>
          <w:rFonts w:ascii="Calibri" w:hAnsi="Calibri"/>
          <w:color w:val="auto"/>
          <w:lang w:val="en-US"/>
        </w:rPr>
      </w:pPr>
    </w:p>
    <w:p w:rsidR="00606B96" w:rsidRPr="00C35F31" w:rsidRDefault="00606B96" w:rsidP="00606B96">
      <w:pPr>
        <w:pStyle w:val="Default"/>
        <w:ind w:left="720"/>
        <w:rPr>
          <w:rFonts w:ascii="Calibri" w:hAnsi="Calibri"/>
          <w:color w:val="auto"/>
          <w:lang w:val="en-US"/>
        </w:rPr>
      </w:pPr>
    </w:p>
    <w:sectPr w:rsidR="00606B96" w:rsidRPr="00C35F31">
      <w:headerReference w:type="default" r:id="rId132"/>
      <w:footerReference w:type="default" r:id="rId133"/>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6A51" w:rsidRDefault="00586A51">
      <w:r>
        <w:separator/>
      </w:r>
    </w:p>
  </w:endnote>
  <w:endnote w:type="continuationSeparator" w:id="0">
    <w:p w:rsidR="00586A51" w:rsidRDefault="00586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Liberation Sans">
    <w:altName w:val="Arial"/>
    <w:panose1 w:val="020B0604020202020204"/>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libri Light">
    <w:panose1 w:val="020F0302020204030204"/>
    <w:charset w:val="A1"/>
    <w:family w:val="swiss"/>
    <w:pitch w:val="variable"/>
    <w:sig w:usb0="A00002EF" w:usb1="4000207B" w:usb2="00000000" w:usb3="00000000" w:csb0="0000019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A51" w:rsidRDefault="00586A51">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sidR="00030418">
      <w:rPr>
        <w:rFonts w:cs="Garamond"/>
        <w:noProof/>
        <w:sz w:val="20"/>
        <w:szCs w:val="20"/>
        <w:lang w:eastAsia="zh-TW"/>
      </w:rPr>
      <w:t>68</w:t>
    </w:r>
    <w:r>
      <w:rPr>
        <w:rFonts w:cs="Garamond"/>
        <w:sz w:val="20"/>
        <w:szCs w:val="20"/>
        <w:lang w:eastAsia="zh-T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6A51" w:rsidRDefault="00586A51">
      <w:r>
        <w:separator/>
      </w:r>
    </w:p>
  </w:footnote>
  <w:footnote w:type="continuationSeparator" w:id="0">
    <w:p w:rsidR="00586A51" w:rsidRDefault="00586A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586A51" w:rsidTr="00E750FA">
      <w:tc>
        <w:tcPr>
          <w:tcW w:w="4570" w:type="dxa"/>
          <w:shd w:val="clear" w:color="auto" w:fill="auto"/>
        </w:tcPr>
        <w:p w:rsidR="00586A51" w:rsidRDefault="00586A51">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586A51" w:rsidRDefault="00586A51">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586A51" w:rsidRDefault="00586A51">
          <w:pPr>
            <w:pStyle w:val="Header"/>
            <w:jc w:val="right"/>
          </w:pPr>
          <w:r>
            <w:rPr>
              <w:rStyle w:val="Strong"/>
              <w:rFonts w:ascii="Calibri" w:hAnsi="Calibri" w:cs="Calibri"/>
              <w:b w:val="0"/>
              <w:bCs w:val="0"/>
              <w:noProof/>
              <w:sz w:val="22"/>
              <w:szCs w:val="22"/>
              <w:lang w:eastAsia="el-GR"/>
            </w:rPr>
            <w:drawing>
              <wp:inline distT="0" distB="0" distL="0" distR="0">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rsidR="00586A51" w:rsidRDefault="00586A51">
    <w:pPr>
      <w:pStyle w:val="Header"/>
    </w:pPr>
    <w:r>
      <w:rPr>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5pt;height:14.25pt" o:bullet="t">
        <v:imagedata r:id="rId1" o:title="mso832"/>
      </v:shape>
    </w:pict>
  </w:numPicBullet>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4"/>
  </w:num>
  <w:num w:numId="9">
    <w:abstractNumId w:val="20"/>
  </w:num>
  <w:num w:numId="10">
    <w:abstractNumId w:val="11"/>
  </w:num>
  <w:num w:numId="11">
    <w:abstractNumId w:val="22"/>
  </w:num>
  <w:num w:numId="12">
    <w:abstractNumId w:val="25"/>
  </w:num>
  <w:num w:numId="13">
    <w:abstractNumId w:val="18"/>
  </w:num>
  <w:num w:numId="14">
    <w:abstractNumId w:val="21"/>
  </w:num>
  <w:num w:numId="15">
    <w:abstractNumId w:val="10"/>
  </w:num>
  <w:num w:numId="16">
    <w:abstractNumId w:val="15"/>
  </w:num>
  <w:num w:numId="17">
    <w:abstractNumId w:val="23"/>
  </w:num>
  <w:num w:numId="18">
    <w:abstractNumId w:val="8"/>
  </w:num>
  <w:num w:numId="19">
    <w:abstractNumId w:val="6"/>
  </w:num>
  <w:num w:numId="20">
    <w:abstractNumId w:val="26"/>
  </w:num>
  <w:num w:numId="21">
    <w:abstractNumId w:val="28"/>
  </w:num>
  <w:num w:numId="22">
    <w:abstractNumId w:val="7"/>
  </w:num>
  <w:num w:numId="23">
    <w:abstractNumId w:val="16"/>
  </w:num>
  <w:num w:numId="24">
    <w:abstractNumId w:val="13"/>
  </w:num>
  <w:num w:numId="25">
    <w:abstractNumId w:val="24"/>
  </w:num>
  <w:num w:numId="26">
    <w:abstractNumId w:val="17"/>
  </w:num>
  <w:num w:numId="27">
    <w:abstractNumId w:val="29"/>
  </w:num>
  <w:num w:numId="28">
    <w:abstractNumId w:val="27"/>
  </w:num>
  <w:num w:numId="29">
    <w:abstractNumId w:val="19"/>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6AC"/>
    <w:rsid w:val="0000451D"/>
    <w:rsid w:val="00005C4A"/>
    <w:rsid w:val="00006690"/>
    <w:rsid w:val="000068DB"/>
    <w:rsid w:val="00010A02"/>
    <w:rsid w:val="00014D8A"/>
    <w:rsid w:val="0001769D"/>
    <w:rsid w:val="000203C0"/>
    <w:rsid w:val="00020D28"/>
    <w:rsid w:val="000221C1"/>
    <w:rsid w:val="00022237"/>
    <w:rsid w:val="0002374A"/>
    <w:rsid w:val="00023D1C"/>
    <w:rsid w:val="000243FA"/>
    <w:rsid w:val="00024515"/>
    <w:rsid w:val="00026338"/>
    <w:rsid w:val="000270F3"/>
    <w:rsid w:val="00030307"/>
    <w:rsid w:val="00030418"/>
    <w:rsid w:val="00033183"/>
    <w:rsid w:val="000355A9"/>
    <w:rsid w:val="0003749C"/>
    <w:rsid w:val="000401EC"/>
    <w:rsid w:val="000407E5"/>
    <w:rsid w:val="00041B7B"/>
    <w:rsid w:val="000450D7"/>
    <w:rsid w:val="00045242"/>
    <w:rsid w:val="00046120"/>
    <w:rsid w:val="00046E44"/>
    <w:rsid w:val="0004786F"/>
    <w:rsid w:val="00051600"/>
    <w:rsid w:val="000567F8"/>
    <w:rsid w:val="000577D3"/>
    <w:rsid w:val="00061044"/>
    <w:rsid w:val="0006124B"/>
    <w:rsid w:val="0006281A"/>
    <w:rsid w:val="000643E5"/>
    <w:rsid w:val="000678BB"/>
    <w:rsid w:val="000700B2"/>
    <w:rsid w:val="00070A00"/>
    <w:rsid w:val="00071398"/>
    <w:rsid w:val="00072F79"/>
    <w:rsid w:val="0007371C"/>
    <w:rsid w:val="0007602E"/>
    <w:rsid w:val="000809C7"/>
    <w:rsid w:val="00081AA1"/>
    <w:rsid w:val="00084CF7"/>
    <w:rsid w:val="000854FC"/>
    <w:rsid w:val="00085992"/>
    <w:rsid w:val="00086D7F"/>
    <w:rsid w:val="00093C4D"/>
    <w:rsid w:val="00095620"/>
    <w:rsid w:val="000958D3"/>
    <w:rsid w:val="00095C89"/>
    <w:rsid w:val="00097080"/>
    <w:rsid w:val="000A5C0C"/>
    <w:rsid w:val="000B2CC0"/>
    <w:rsid w:val="000B2CD4"/>
    <w:rsid w:val="000B31F4"/>
    <w:rsid w:val="000B7605"/>
    <w:rsid w:val="000C0145"/>
    <w:rsid w:val="000C3474"/>
    <w:rsid w:val="000C4F04"/>
    <w:rsid w:val="000C53E8"/>
    <w:rsid w:val="000C64C7"/>
    <w:rsid w:val="000C72ED"/>
    <w:rsid w:val="000C7851"/>
    <w:rsid w:val="000D01EA"/>
    <w:rsid w:val="000D1908"/>
    <w:rsid w:val="000D2615"/>
    <w:rsid w:val="000D2F48"/>
    <w:rsid w:val="000D3EB0"/>
    <w:rsid w:val="000D698C"/>
    <w:rsid w:val="000E186A"/>
    <w:rsid w:val="000E2DF8"/>
    <w:rsid w:val="000E4E41"/>
    <w:rsid w:val="000E7DDC"/>
    <w:rsid w:val="000F1DB6"/>
    <w:rsid w:val="000F241D"/>
    <w:rsid w:val="000F5E20"/>
    <w:rsid w:val="000F68A9"/>
    <w:rsid w:val="0010039A"/>
    <w:rsid w:val="00100B9C"/>
    <w:rsid w:val="00103C5A"/>
    <w:rsid w:val="00105089"/>
    <w:rsid w:val="0010545A"/>
    <w:rsid w:val="00113FA8"/>
    <w:rsid w:val="0011606D"/>
    <w:rsid w:val="00117AD8"/>
    <w:rsid w:val="00123F57"/>
    <w:rsid w:val="00124A88"/>
    <w:rsid w:val="00124D96"/>
    <w:rsid w:val="001268BD"/>
    <w:rsid w:val="0012720B"/>
    <w:rsid w:val="001304A4"/>
    <w:rsid w:val="00131364"/>
    <w:rsid w:val="00133B7C"/>
    <w:rsid w:val="0013479A"/>
    <w:rsid w:val="001347F4"/>
    <w:rsid w:val="00140498"/>
    <w:rsid w:val="001446A6"/>
    <w:rsid w:val="00145263"/>
    <w:rsid w:val="00146BAF"/>
    <w:rsid w:val="00152A17"/>
    <w:rsid w:val="00152DC5"/>
    <w:rsid w:val="00154DCF"/>
    <w:rsid w:val="001558F0"/>
    <w:rsid w:val="00155CDD"/>
    <w:rsid w:val="001646A2"/>
    <w:rsid w:val="00164AF2"/>
    <w:rsid w:val="00165154"/>
    <w:rsid w:val="00171119"/>
    <w:rsid w:val="00171E5D"/>
    <w:rsid w:val="0017318D"/>
    <w:rsid w:val="0017377F"/>
    <w:rsid w:val="00175FA3"/>
    <w:rsid w:val="00176B95"/>
    <w:rsid w:val="001810FD"/>
    <w:rsid w:val="001847C6"/>
    <w:rsid w:val="00185D3C"/>
    <w:rsid w:val="0018685E"/>
    <w:rsid w:val="00186CFF"/>
    <w:rsid w:val="001955A4"/>
    <w:rsid w:val="00196133"/>
    <w:rsid w:val="001A054E"/>
    <w:rsid w:val="001A0ACC"/>
    <w:rsid w:val="001A7A2F"/>
    <w:rsid w:val="001B57B0"/>
    <w:rsid w:val="001C2A81"/>
    <w:rsid w:val="001C49C5"/>
    <w:rsid w:val="001C61AD"/>
    <w:rsid w:val="001C69E4"/>
    <w:rsid w:val="001C7928"/>
    <w:rsid w:val="001D1D1F"/>
    <w:rsid w:val="001D33FF"/>
    <w:rsid w:val="001D391B"/>
    <w:rsid w:val="001D4732"/>
    <w:rsid w:val="001D7072"/>
    <w:rsid w:val="001E0547"/>
    <w:rsid w:val="001E5877"/>
    <w:rsid w:val="001F0487"/>
    <w:rsid w:val="001F248B"/>
    <w:rsid w:val="001F2E55"/>
    <w:rsid w:val="001F3248"/>
    <w:rsid w:val="001F504E"/>
    <w:rsid w:val="001F77B2"/>
    <w:rsid w:val="0020038C"/>
    <w:rsid w:val="00202ED4"/>
    <w:rsid w:val="00203249"/>
    <w:rsid w:val="0020493F"/>
    <w:rsid w:val="0020594A"/>
    <w:rsid w:val="002064B0"/>
    <w:rsid w:val="00206A29"/>
    <w:rsid w:val="0020730A"/>
    <w:rsid w:val="00212FB1"/>
    <w:rsid w:val="00214D1E"/>
    <w:rsid w:val="00216FFC"/>
    <w:rsid w:val="002223DC"/>
    <w:rsid w:val="00223EA2"/>
    <w:rsid w:val="00225389"/>
    <w:rsid w:val="002260E3"/>
    <w:rsid w:val="002378FA"/>
    <w:rsid w:val="00241EDF"/>
    <w:rsid w:val="00243B12"/>
    <w:rsid w:val="00244C2D"/>
    <w:rsid w:val="00245378"/>
    <w:rsid w:val="00245F0F"/>
    <w:rsid w:val="002464CB"/>
    <w:rsid w:val="00247912"/>
    <w:rsid w:val="00247D4C"/>
    <w:rsid w:val="00250318"/>
    <w:rsid w:val="00253663"/>
    <w:rsid w:val="00260055"/>
    <w:rsid w:val="002604EE"/>
    <w:rsid w:val="002614CB"/>
    <w:rsid w:val="00261F41"/>
    <w:rsid w:val="002621AB"/>
    <w:rsid w:val="00262DF9"/>
    <w:rsid w:val="002673F8"/>
    <w:rsid w:val="002732FA"/>
    <w:rsid w:val="00276FFA"/>
    <w:rsid w:val="00280F41"/>
    <w:rsid w:val="002816AE"/>
    <w:rsid w:val="00285C13"/>
    <w:rsid w:val="0029542F"/>
    <w:rsid w:val="00295D8B"/>
    <w:rsid w:val="002963E4"/>
    <w:rsid w:val="00296D20"/>
    <w:rsid w:val="002970CF"/>
    <w:rsid w:val="00297D82"/>
    <w:rsid w:val="002A11CC"/>
    <w:rsid w:val="002A16BE"/>
    <w:rsid w:val="002A2132"/>
    <w:rsid w:val="002A2B1A"/>
    <w:rsid w:val="002A3554"/>
    <w:rsid w:val="002A38F4"/>
    <w:rsid w:val="002A50A1"/>
    <w:rsid w:val="002A5350"/>
    <w:rsid w:val="002B07C9"/>
    <w:rsid w:val="002B2858"/>
    <w:rsid w:val="002B2886"/>
    <w:rsid w:val="002B377B"/>
    <w:rsid w:val="002B3DB9"/>
    <w:rsid w:val="002B4AB5"/>
    <w:rsid w:val="002B6A40"/>
    <w:rsid w:val="002B75BF"/>
    <w:rsid w:val="002B7E0F"/>
    <w:rsid w:val="002C076F"/>
    <w:rsid w:val="002C2044"/>
    <w:rsid w:val="002C48CB"/>
    <w:rsid w:val="002C5362"/>
    <w:rsid w:val="002C5D1D"/>
    <w:rsid w:val="002C6FBC"/>
    <w:rsid w:val="002D0D38"/>
    <w:rsid w:val="002D1842"/>
    <w:rsid w:val="002D2D1B"/>
    <w:rsid w:val="002D31A5"/>
    <w:rsid w:val="002D333C"/>
    <w:rsid w:val="002D3CBE"/>
    <w:rsid w:val="002E1139"/>
    <w:rsid w:val="002E3224"/>
    <w:rsid w:val="002E53B7"/>
    <w:rsid w:val="002E5BF9"/>
    <w:rsid w:val="002E6DF3"/>
    <w:rsid w:val="002E7C9A"/>
    <w:rsid w:val="002F0809"/>
    <w:rsid w:val="002F0834"/>
    <w:rsid w:val="002F0E02"/>
    <w:rsid w:val="002F3738"/>
    <w:rsid w:val="002F4914"/>
    <w:rsid w:val="002F5DC9"/>
    <w:rsid w:val="0030056A"/>
    <w:rsid w:val="00301F87"/>
    <w:rsid w:val="00303453"/>
    <w:rsid w:val="00303CB5"/>
    <w:rsid w:val="003052D6"/>
    <w:rsid w:val="00310744"/>
    <w:rsid w:val="00311C0F"/>
    <w:rsid w:val="003120BA"/>
    <w:rsid w:val="00312898"/>
    <w:rsid w:val="003140F0"/>
    <w:rsid w:val="003146FC"/>
    <w:rsid w:val="00315D59"/>
    <w:rsid w:val="0031643E"/>
    <w:rsid w:val="00317DA8"/>
    <w:rsid w:val="00322BC7"/>
    <w:rsid w:val="0033136B"/>
    <w:rsid w:val="00334F47"/>
    <w:rsid w:val="003360CE"/>
    <w:rsid w:val="00337EEC"/>
    <w:rsid w:val="0034054A"/>
    <w:rsid w:val="003425D6"/>
    <w:rsid w:val="00345CE5"/>
    <w:rsid w:val="003504DB"/>
    <w:rsid w:val="00351FDA"/>
    <w:rsid w:val="003520D0"/>
    <w:rsid w:val="0035351B"/>
    <w:rsid w:val="00355582"/>
    <w:rsid w:val="0035715D"/>
    <w:rsid w:val="0035741C"/>
    <w:rsid w:val="003622EA"/>
    <w:rsid w:val="0036396D"/>
    <w:rsid w:val="00364A63"/>
    <w:rsid w:val="00365034"/>
    <w:rsid w:val="00373074"/>
    <w:rsid w:val="00374A8A"/>
    <w:rsid w:val="00375A49"/>
    <w:rsid w:val="00375DFB"/>
    <w:rsid w:val="00376F11"/>
    <w:rsid w:val="00380D57"/>
    <w:rsid w:val="00384E0F"/>
    <w:rsid w:val="0038610C"/>
    <w:rsid w:val="00391434"/>
    <w:rsid w:val="00393082"/>
    <w:rsid w:val="003935F5"/>
    <w:rsid w:val="003940F7"/>
    <w:rsid w:val="00395A40"/>
    <w:rsid w:val="00396EF5"/>
    <w:rsid w:val="003A0E66"/>
    <w:rsid w:val="003A2220"/>
    <w:rsid w:val="003A28FA"/>
    <w:rsid w:val="003A2DBC"/>
    <w:rsid w:val="003A4663"/>
    <w:rsid w:val="003A60F6"/>
    <w:rsid w:val="003A650F"/>
    <w:rsid w:val="003A6867"/>
    <w:rsid w:val="003A6CB4"/>
    <w:rsid w:val="003A6EA2"/>
    <w:rsid w:val="003B04B1"/>
    <w:rsid w:val="003B0982"/>
    <w:rsid w:val="003B13D7"/>
    <w:rsid w:val="003B283D"/>
    <w:rsid w:val="003B3628"/>
    <w:rsid w:val="003C2480"/>
    <w:rsid w:val="003C2BA3"/>
    <w:rsid w:val="003C6B25"/>
    <w:rsid w:val="003D146C"/>
    <w:rsid w:val="003D41F6"/>
    <w:rsid w:val="003D4F39"/>
    <w:rsid w:val="003D5E05"/>
    <w:rsid w:val="003E26DF"/>
    <w:rsid w:val="003E3D50"/>
    <w:rsid w:val="003E5375"/>
    <w:rsid w:val="003F058C"/>
    <w:rsid w:val="003F0C20"/>
    <w:rsid w:val="003F28AB"/>
    <w:rsid w:val="003F2B38"/>
    <w:rsid w:val="003F407C"/>
    <w:rsid w:val="003F57DD"/>
    <w:rsid w:val="003F5F34"/>
    <w:rsid w:val="003F7D04"/>
    <w:rsid w:val="00401DC4"/>
    <w:rsid w:val="004028BE"/>
    <w:rsid w:val="004049D7"/>
    <w:rsid w:val="00404AFE"/>
    <w:rsid w:val="00410B78"/>
    <w:rsid w:val="00411DDB"/>
    <w:rsid w:val="00413895"/>
    <w:rsid w:val="00413C7F"/>
    <w:rsid w:val="00414F63"/>
    <w:rsid w:val="00420E91"/>
    <w:rsid w:val="00424BB1"/>
    <w:rsid w:val="00424E58"/>
    <w:rsid w:val="004274BB"/>
    <w:rsid w:val="004314FD"/>
    <w:rsid w:val="00436618"/>
    <w:rsid w:val="00437AD8"/>
    <w:rsid w:val="00437E2C"/>
    <w:rsid w:val="00443CC4"/>
    <w:rsid w:val="00443E7D"/>
    <w:rsid w:val="00444FB8"/>
    <w:rsid w:val="00445EE6"/>
    <w:rsid w:val="00451E85"/>
    <w:rsid w:val="0045287A"/>
    <w:rsid w:val="004528A8"/>
    <w:rsid w:val="0045338D"/>
    <w:rsid w:val="0045750E"/>
    <w:rsid w:val="004579CF"/>
    <w:rsid w:val="00460657"/>
    <w:rsid w:val="004613AF"/>
    <w:rsid w:val="004639C4"/>
    <w:rsid w:val="004654D0"/>
    <w:rsid w:val="004654E2"/>
    <w:rsid w:val="00466E68"/>
    <w:rsid w:val="004709CF"/>
    <w:rsid w:val="00471C4D"/>
    <w:rsid w:val="00472FAF"/>
    <w:rsid w:val="0047300E"/>
    <w:rsid w:val="00473D7A"/>
    <w:rsid w:val="0047497B"/>
    <w:rsid w:val="00477505"/>
    <w:rsid w:val="004800BE"/>
    <w:rsid w:val="00480E10"/>
    <w:rsid w:val="00481B81"/>
    <w:rsid w:val="00482058"/>
    <w:rsid w:val="0048420B"/>
    <w:rsid w:val="004847FD"/>
    <w:rsid w:val="0048492C"/>
    <w:rsid w:val="004869F1"/>
    <w:rsid w:val="00486A72"/>
    <w:rsid w:val="00486B48"/>
    <w:rsid w:val="00490974"/>
    <w:rsid w:val="00490B87"/>
    <w:rsid w:val="00491183"/>
    <w:rsid w:val="00493FD1"/>
    <w:rsid w:val="00495431"/>
    <w:rsid w:val="004959F8"/>
    <w:rsid w:val="00496B93"/>
    <w:rsid w:val="004976ED"/>
    <w:rsid w:val="00497966"/>
    <w:rsid w:val="004A0322"/>
    <w:rsid w:val="004A042A"/>
    <w:rsid w:val="004A3712"/>
    <w:rsid w:val="004B28CC"/>
    <w:rsid w:val="004B3822"/>
    <w:rsid w:val="004B78EB"/>
    <w:rsid w:val="004B7DC6"/>
    <w:rsid w:val="004C35BA"/>
    <w:rsid w:val="004C3BCF"/>
    <w:rsid w:val="004C7143"/>
    <w:rsid w:val="004C7175"/>
    <w:rsid w:val="004D2CCA"/>
    <w:rsid w:val="004D3922"/>
    <w:rsid w:val="004D5C88"/>
    <w:rsid w:val="004D5CCC"/>
    <w:rsid w:val="004D651D"/>
    <w:rsid w:val="004D69EE"/>
    <w:rsid w:val="004D75A8"/>
    <w:rsid w:val="004D7B05"/>
    <w:rsid w:val="004E2B0C"/>
    <w:rsid w:val="004F1C15"/>
    <w:rsid w:val="004F2070"/>
    <w:rsid w:val="004F344A"/>
    <w:rsid w:val="004F42A6"/>
    <w:rsid w:val="004F445D"/>
    <w:rsid w:val="004F50BC"/>
    <w:rsid w:val="004F5E9D"/>
    <w:rsid w:val="004F6EEB"/>
    <w:rsid w:val="004F721C"/>
    <w:rsid w:val="004F771B"/>
    <w:rsid w:val="00500C55"/>
    <w:rsid w:val="00501E3C"/>
    <w:rsid w:val="00503396"/>
    <w:rsid w:val="00510528"/>
    <w:rsid w:val="005105A7"/>
    <w:rsid w:val="0051221E"/>
    <w:rsid w:val="00516EEA"/>
    <w:rsid w:val="005219C7"/>
    <w:rsid w:val="005247A3"/>
    <w:rsid w:val="00524F02"/>
    <w:rsid w:val="00524F87"/>
    <w:rsid w:val="00526A7C"/>
    <w:rsid w:val="00531B70"/>
    <w:rsid w:val="005354C2"/>
    <w:rsid w:val="0053729B"/>
    <w:rsid w:val="00537418"/>
    <w:rsid w:val="00540478"/>
    <w:rsid w:val="00540EB2"/>
    <w:rsid w:val="005418F8"/>
    <w:rsid w:val="00544CD6"/>
    <w:rsid w:val="0054675D"/>
    <w:rsid w:val="00550367"/>
    <w:rsid w:val="00552B71"/>
    <w:rsid w:val="00553CDD"/>
    <w:rsid w:val="00553F04"/>
    <w:rsid w:val="0055492F"/>
    <w:rsid w:val="00556818"/>
    <w:rsid w:val="00556DA7"/>
    <w:rsid w:val="00557F0D"/>
    <w:rsid w:val="00560FA6"/>
    <w:rsid w:val="005625C1"/>
    <w:rsid w:val="00562799"/>
    <w:rsid w:val="00562A03"/>
    <w:rsid w:val="0056657C"/>
    <w:rsid w:val="0057585C"/>
    <w:rsid w:val="00575FA6"/>
    <w:rsid w:val="005778C3"/>
    <w:rsid w:val="00580E25"/>
    <w:rsid w:val="00580FA3"/>
    <w:rsid w:val="005853FA"/>
    <w:rsid w:val="00585C57"/>
    <w:rsid w:val="00586A51"/>
    <w:rsid w:val="00587990"/>
    <w:rsid w:val="00590B47"/>
    <w:rsid w:val="00590FF7"/>
    <w:rsid w:val="00593736"/>
    <w:rsid w:val="00594E8D"/>
    <w:rsid w:val="0059591A"/>
    <w:rsid w:val="0059666E"/>
    <w:rsid w:val="005A00E9"/>
    <w:rsid w:val="005A3453"/>
    <w:rsid w:val="005A4972"/>
    <w:rsid w:val="005A5348"/>
    <w:rsid w:val="005A5743"/>
    <w:rsid w:val="005A7017"/>
    <w:rsid w:val="005A7B84"/>
    <w:rsid w:val="005B01C4"/>
    <w:rsid w:val="005C0572"/>
    <w:rsid w:val="005C09BA"/>
    <w:rsid w:val="005C1C9A"/>
    <w:rsid w:val="005C319F"/>
    <w:rsid w:val="005C36CF"/>
    <w:rsid w:val="005C76FA"/>
    <w:rsid w:val="005D1A82"/>
    <w:rsid w:val="005D28AA"/>
    <w:rsid w:val="005D468D"/>
    <w:rsid w:val="005D4D72"/>
    <w:rsid w:val="005E05A6"/>
    <w:rsid w:val="005E0F40"/>
    <w:rsid w:val="005E3132"/>
    <w:rsid w:val="005E3C14"/>
    <w:rsid w:val="005E41E2"/>
    <w:rsid w:val="005E4999"/>
    <w:rsid w:val="005E717B"/>
    <w:rsid w:val="005E7A01"/>
    <w:rsid w:val="005F6164"/>
    <w:rsid w:val="005F74CE"/>
    <w:rsid w:val="006027AA"/>
    <w:rsid w:val="006030F0"/>
    <w:rsid w:val="00605ED1"/>
    <w:rsid w:val="00606B96"/>
    <w:rsid w:val="0061193B"/>
    <w:rsid w:val="00616983"/>
    <w:rsid w:val="0061714E"/>
    <w:rsid w:val="006174C0"/>
    <w:rsid w:val="006235FF"/>
    <w:rsid w:val="0062378C"/>
    <w:rsid w:val="00624DE7"/>
    <w:rsid w:val="00624E41"/>
    <w:rsid w:val="0062502A"/>
    <w:rsid w:val="006267D6"/>
    <w:rsid w:val="00634928"/>
    <w:rsid w:val="00641A64"/>
    <w:rsid w:val="00644BAE"/>
    <w:rsid w:val="00644BDE"/>
    <w:rsid w:val="00644EF9"/>
    <w:rsid w:val="00645132"/>
    <w:rsid w:val="00646194"/>
    <w:rsid w:val="00647D51"/>
    <w:rsid w:val="00650E04"/>
    <w:rsid w:val="00656BCB"/>
    <w:rsid w:val="00656C03"/>
    <w:rsid w:val="00657DF9"/>
    <w:rsid w:val="006627F0"/>
    <w:rsid w:val="00663411"/>
    <w:rsid w:val="006659F9"/>
    <w:rsid w:val="00665C83"/>
    <w:rsid w:val="00673207"/>
    <w:rsid w:val="00675390"/>
    <w:rsid w:val="00675D29"/>
    <w:rsid w:val="00677DC9"/>
    <w:rsid w:val="00682852"/>
    <w:rsid w:val="0068692E"/>
    <w:rsid w:val="0069143A"/>
    <w:rsid w:val="00691E92"/>
    <w:rsid w:val="00692CCD"/>
    <w:rsid w:val="00693531"/>
    <w:rsid w:val="0069571E"/>
    <w:rsid w:val="00697036"/>
    <w:rsid w:val="006975DF"/>
    <w:rsid w:val="006A14A4"/>
    <w:rsid w:val="006A4499"/>
    <w:rsid w:val="006A5FC1"/>
    <w:rsid w:val="006A7C9D"/>
    <w:rsid w:val="006B2527"/>
    <w:rsid w:val="006C1E56"/>
    <w:rsid w:val="006C3B30"/>
    <w:rsid w:val="006C7D10"/>
    <w:rsid w:val="006C7E59"/>
    <w:rsid w:val="006D0548"/>
    <w:rsid w:val="006D1C7B"/>
    <w:rsid w:val="006D3148"/>
    <w:rsid w:val="006D3829"/>
    <w:rsid w:val="006D5E5F"/>
    <w:rsid w:val="006D7E6C"/>
    <w:rsid w:val="006E2A21"/>
    <w:rsid w:val="006E34FF"/>
    <w:rsid w:val="006E4840"/>
    <w:rsid w:val="006E7108"/>
    <w:rsid w:val="006E7425"/>
    <w:rsid w:val="006F1697"/>
    <w:rsid w:val="007009B4"/>
    <w:rsid w:val="00700AF4"/>
    <w:rsid w:val="0070134B"/>
    <w:rsid w:val="00703DD6"/>
    <w:rsid w:val="00704F6D"/>
    <w:rsid w:val="00705024"/>
    <w:rsid w:val="007069E0"/>
    <w:rsid w:val="0071027C"/>
    <w:rsid w:val="00711C21"/>
    <w:rsid w:val="007143F4"/>
    <w:rsid w:val="0071473B"/>
    <w:rsid w:val="00717490"/>
    <w:rsid w:val="007200F6"/>
    <w:rsid w:val="007205C2"/>
    <w:rsid w:val="00721619"/>
    <w:rsid w:val="00722F62"/>
    <w:rsid w:val="00723F78"/>
    <w:rsid w:val="007264BB"/>
    <w:rsid w:val="007309D8"/>
    <w:rsid w:val="00731DA6"/>
    <w:rsid w:val="00733E78"/>
    <w:rsid w:val="007359E5"/>
    <w:rsid w:val="0074245F"/>
    <w:rsid w:val="007429D6"/>
    <w:rsid w:val="00745F49"/>
    <w:rsid w:val="00745F86"/>
    <w:rsid w:val="00746524"/>
    <w:rsid w:val="007473C0"/>
    <w:rsid w:val="00747495"/>
    <w:rsid w:val="00747537"/>
    <w:rsid w:val="0075036E"/>
    <w:rsid w:val="007547BA"/>
    <w:rsid w:val="00755584"/>
    <w:rsid w:val="00755DDD"/>
    <w:rsid w:val="007572F2"/>
    <w:rsid w:val="00757D2A"/>
    <w:rsid w:val="00763AAF"/>
    <w:rsid w:val="007645F6"/>
    <w:rsid w:val="007648DA"/>
    <w:rsid w:val="00764A29"/>
    <w:rsid w:val="007678A4"/>
    <w:rsid w:val="007723DF"/>
    <w:rsid w:val="0077263C"/>
    <w:rsid w:val="0077352B"/>
    <w:rsid w:val="00774DDF"/>
    <w:rsid w:val="00775791"/>
    <w:rsid w:val="00776760"/>
    <w:rsid w:val="00777542"/>
    <w:rsid w:val="007842E6"/>
    <w:rsid w:val="00784847"/>
    <w:rsid w:val="00784FF1"/>
    <w:rsid w:val="00785DCA"/>
    <w:rsid w:val="00786478"/>
    <w:rsid w:val="00787DCF"/>
    <w:rsid w:val="007916A0"/>
    <w:rsid w:val="00791EE7"/>
    <w:rsid w:val="007924DC"/>
    <w:rsid w:val="00793138"/>
    <w:rsid w:val="007967B4"/>
    <w:rsid w:val="007A056F"/>
    <w:rsid w:val="007A3EC5"/>
    <w:rsid w:val="007A47E9"/>
    <w:rsid w:val="007A5928"/>
    <w:rsid w:val="007A6445"/>
    <w:rsid w:val="007A7FFB"/>
    <w:rsid w:val="007B02FC"/>
    <w:rsid w:val="007B0D67"/>
    <w:rsid w:val="007B206B"/>
    <w:rsid w:val="007B256B"/>
    <w:rsid w:val="007B3694"/>
    <w:rsid w:val="007B38C7"/>
    <w:rsid w:val="007B58D4"/>
    <w:rsid w:val="007B74C1"/>
    <w:rsid w:val="007C4379"/>
    <w:rsid w:val="007C47E3"/>
    <w:rsid w:val="007C6065"/>
    <w:rsid w:val="007C69F3"/>
    <w:rsid w:val="007D090D"/>
    <w:rsid w:val="007D2141"/>
    <w:rsid w:val="007D3506"/>
    <w:rsid w:val="007D3519"/>
    <w:rsid w:val="007D3CD8"/>
    <w:rsid w:val="007D508A"/>
    <w:rsid w:val="007D596C"/>
    <w:rsid w:val="007D63F9"/>
    <w:rsid w:val="007D7D3D"/>
    <w:rsid w:val="007E00A2"/>
    <w:rsid w:val="007E1252"/>
    <w:rsid w:val="007E1B20"/>
    <w:rsid w:val="007E1B2E"/>
    <w:rsid w:val="007E2EFD"/>
    <w:rsid w:val="007E3F70"/>
    <w:rsid w:val="007E42C3"/>
    <w:rsid w:val="007F1544"/>
    <w:rsid w:val="007F2364"/>
    <w:rsid w:val="007F3648"/>
    <w:rsid w:val="007F4209"/>
    <w:rsid w:val="007F5F4F"/>
    <w:rsid w:val="007F5F80"/>
    <w:rsid w:val="007F71AC"/>
    <w:rsid w:val="007F739E"/>
    <w:rsid w:val="007F7407"/>
    <w:rsid w:val="007F75B8"/>
    <w:rsid w:val="007F7A47"/>
    <w:rsid w:val="007F7B46"/>
    <w:rsid w:val="00801753"/>
    <w:rsid w:val="0080639C"/>
    <w:rsid w:val="00811B38"/>
    <w:rsid w:val="0081420E"/>
    <w:rsid w:val="008154D2"/>
    <w:rsid w:val="008179D9"/>
    <w:rsid w:val="00820E62"/>
    <w:rsid w:val="008220CE"/>
    <w:rsid w:val="008237B1"/>
    <w:rsid w:val="00823BE4"/>
    <w:rsid w:val="0083139C"/>
    <w:rsid w:val="0083190D"/>
    <w:rsid w:val="008349F2"/>
    <w:rsid w:val="00834C88"/>
    <w:rsid w:val="0083559E"/>
    <w:rsid w:val="00836B2F"/>
    <w:rsid w:val="00840681"/>
    <w:rsid w:val="00841D4D"/>
    <w:rsid w:val="008447DF"/>
    <w:rsid w:val="0084522A"/>
    <w:rsid w:val="00846BD7"/>
    <w:rsid w:val="00847581"/>
    <w:rsid w:val="00850F0F"/>
    <w:rsid w:val="00853CE2"/>
    <w:rsid w:val="00854CD0"/>
    <w:rsid w:val="00857206"/>
    <w:rsid w:val="0085791D"/>
    <w:rsid w:val="008603E1"/>
    <w:rsid w:val="00861700"/>
    <w:rsid w:val="00864492"/>
    <w:rsid w:val="00864B20"/>
    <w:rsid w:val="00864C9F"/>
    <w:rsid w:val="00865AF3"/>
    <w:rsid w:val="00866156"/>
    <w:rsid w:val="008676C4"/>
    <w:rsid w:val="00870671"/>
    <w:rsid w:val="00871CBC"/>
    <w:rsid w:val="008721F8"/>
    <w:rsid w:val="008726BC"/>
    <w:rsid w:val="00873741"/>
    <w:rsid w:val="00876BE1"/>
    <w:rsid w:val="008770F9"/>
    <w:rsid w:val="00877E56"/>
    <w:rsid w:val="008811D5"/>
    <w:rsid w:val="00882C40"/>
    <w:rsid w:val="008835F9"/>
    <w:rsid w:val="00884231"/>
    <w:rsid w:val="00885080"/>
    <w:rsid w:val="00886BBF"/>
    <w:rsid w:val="00887C49"/>
    <w:rsid w:val="00890F06"/>
    <w:rsid w:val="008929F7"/>
    <w:rsid w:val="008930FD"/>
    <w:rsid w:val="0089388D"/>
    <w:rsid w:val="00893909"/>
    <w:rsid w:val="0089575E"/>
    <w:rsid w:val="00896A32"/>
    <w:rsid w:val="008973BE"/>
    <w:rsid w:val="0089798B"/>
    <w:rsid w:val="008A0B75"/>
    <w:rsid w:val="008A1A36"/>
    <w:rsid w:val="008A2288"/>
    <w:rsid w:val="008A2730"/>
    <w:rsid w:val="008A2A04"/>
    <w:rsid w:val="008A3383"/>
    <w:rsid w:val="008A5648"/>
    <w:rsid w:val="008A5A53"/>
    <w:rsid w:val="008A69C9"/>
    <w:rsid w:val="008B2991"/>
    <w:rsid w:val="008B3F18"/>
    <w:rsid w:val="008B43DD"/>
    <w:rsid w:val="008B51B0"/>
    <w:rsid w:val="008B7060"/>
    <w:rsid w:val="008C2673"/>
    <w:rsid w:val="008C2A2F"/>
    <w:rsid w:val="008C3233"/>
    <w:rsid w:val="008C4847"/>
    <w:rsid w:val="008C5504"/>
    <w:rsid w:val="008C68F0"/>
    <w:rsid w:val="008D14D6"/>
    <w:rsid w:val="008D32B4"/>
    <w:rsid w:val="008D4E00"/>
    <w:rsid w:val="008D62B5"/>
    <w:rsid w:val="008D71FB"/>
    <w:rsid w:val="008D79DD"/>
    <w:rsid w:val="008E11AC"/>
    <w:rsid w:val="008E282D"/>
    <w:rsid w:val="008E3BE0"/>
    <w:rsid w:val="008E4F23"/>
    <w:rsid w:val="008E5721"/>
    <w:rsid w:val="008E734D"/>
    <w:rsid w:val="008F41EE"/>
    <w:rsid w:val="008F4CC5"/>
    <w:rsid w:val="008F5258"/>
    <w:rsid w:val="009021EB"/>
    <w:rsid w:val="00905A2C"/>
    <w:rsid w:val="0090661C"/>
    <w:rsid w:val="00907F0D"/>
    <w:rsid w:val="009110F7"/>
    <w:rsid w:val="009120D1"/>
    <w:rsid w:val="0091328A"/>
    <w:rsid w:val="009156E2"/>
    <w:rsid w:val="00916123"/>
    <w:rsid w:val="00917A17"/>
    <w:rsid w:val="00921256"/>
    <w:rsid w:val="00923024"/>
    <w:rsid w:val="00923356"/>
    <w:rsid w:val="009252FF"/>
    <w:rsid w:val="00925451"/>
    <w:rsid w:val="00926A92"/>
    <w:rsid w:val="00930450"/>
    <w:rsid w:val="00930E95"/>
    <w:rsid w:val="00934A1F"/>
    <w:rsid w:val="009372D4"/>
    <w:rsid w:val="00937AA5"/>
    <w:rsid w:val="00937E49"/>
    <w:rsid w:val="0094172B"/>
    <w:rsid w:val="00941BEB"/>
    <w:rsid w:val="00942618"/>
    <w:rsid w:val="00946FF6"/>
    <w:rsid w:val="00950D77"/>
    <w:rsid w:val="00952485"/>
    <w:rsid w:val="00953960"/>
    <w:rsid w:val="00955EED"/>
    <w:rsid w:val="009563A2"/>
    <w:rsid w:val="00956515"/>
    <w:rsid w:val="00956C53"/>
    <w:rsid w:val="00960043"/>
    <w:rsid w:val="00961D1C"/>
    <w:rsid w:val="009674B6"/>
    <w:rsid w:val="00970D2C"/>
    <w:rsid w:val="009721F2"/>
    <w:rsid w:val="0097240D"/>
    <w:rsid w:val="009758F7"/>
    <w:rsid w:val="00975D71"/>
    <w:rsid w:val="00982EED"/>
    <w:rsid w:val="00983016"/>
    <w:rsid w:val="0098323C"/>
    <w:rsid w:val="00984673"/>
    <w:rsid w:val="0098554C"/>
    <w:rsid w:val="009865CE"/>
    <w:rsid w:val="00990533"/>
    <w:rsid w:val="009927D3"/>
    <w:rsid w:val="00995F3E"/>
    <w:rsid w:val="009A03FF"/>
    <w:rsid w:val="009A2636"/>
    <w:rsid w:val="009A476B"/>
    <w:rsid w:val="009A5D20"/>
    <w:rsid w:val="009A6B2A"/>
    <w:rsid w:val="009B2F94"/>
    <w:rsid w:val="009B34E8"/>
    <w:rsid w:val="009B603F"/>
    <w:rsid w:val="009B60B0"/>
    <w:rsid w:val="009B6167"/>
    <w:rsid w:val="009B72AB"/>
    <w:rsid w:val="009B7788"/>
    <w:rsid w:val="009B7AD4"/>
    <w:rsid w:val="009B7FF2"/>
    <w:rsid w:val="009C0820"/>
    <w:rsid w:val="009C0B50"/>
    <w:rsid w:val="009C0B9D"/>
    <w:rsid w:val="009C33CA"/>
    <w:rsid w:val="009C3DBF"/>
    <w:rsid w:val="009C590B"/>
    <w:rsid w:val="009D0803"/>
    <w:rsid w:val="009D1194"/>
    <w:rsid w:val="009D3E00"/>
    <w:rsid w:val="009D47A9"/>
    <w:rsid w:val="009D49EA"/>
    <w:rsid w:val="009D4B36"/>
    <w:rsid w:val="009D7549"/>
    <w:rsid w:val="009E0EB9"/>
    <w:rsid w:val="009E3782"/>
    <w:rsid w:val="009F4145"/>
    <w:rsid w:val="009F5651"/>
    <w:rsid w:val="009F697B"/>
    <w:rsid w:val="009F7873"/>
    <w:rsid w:val="00A00F4D"/>
    <w:rsid w:val="00A00FBD"/>
    <w:rsid w:val="00A05088"/>
    <w:rsid w:val="00A07E3A"/>
    <w:rsid w:val="00A10236"/>
    <w:rsid w:val="00A1193F"/>
    <w:rsid w:val="00A124BD"/>
    <w:rsid w:val="00A159E7"/>
    <w:rsid w:val="00A205EB"/>
    <w:rsid w:val="00A21B95"/>
    <w:rsid w:val="00A22E94"/>
    <w:rsid w:val="00A23CB6"/>
    <w:rsid w:val="00A25509"/>
    <w:rsid w:val="00A2772B"/>
    <w:rsid w:val="00A30059"/>
    <w:rsid w:val="00A33486"/>
    <w:rsid w:val="00A34641"/>
    <w:rsid w:val="00A37890"/>
    <w:rsid w:val="00A37985"/>
    <w:rsid w:val="00A41D16"/>
    <w:rsid w:val="00A45974"/>
    <w:rsid w:val="00A50C41"/>
    <w:rsid w:val="00A54CAB"/>
    <w:rsid w:val="00A558E5"/>
    <w:rsid w:val="00A60895"/>
    <w:rsid w:val="00A6166C"/>
    <w:rsid w:val="00A63218"/>
    <w:rsid w:val="00A635DD"/>
    <w:rsid w:val="00A6383A"/>
    <w:rsid w:val="00A644C1"/>
    <w:rsid w:val="00A64683"/>
    <w:rsid w:val="00A64EA0"/>
    <w:rsid w:val="00A679BF"/>
    <w:rsid w:val="00A722FF"/>
    <w:rsid w:val="00A729BC"/>
    <w:rsid w:val="00A75B65"/>
    <w:rsid w:val="00A8078D"/>
    <w:rsid w:val="00A835B7"/>
    <w:rsid w:val="00A84925"/>
    <w:rsid w:val="00A85110"/>
    <w:rsid w:val="00A870DA"/>
    <w:rsid w:val="00A901DF"/>
    <w:rsid w:val="00A9098E"/>
    <w:rsid w:val="00A91404"/>
    <w:rsid w:val="00A9611C"/>
    <w:rsid w:val="00A971A6"/>
    <w:rsid w:val="00AA15C6"/>
    <w:rsid w:val="00AA28B7"/>
    <w:rsid w:val="00AA3112"/>
    <w:rsid w:val="00AA31E2"/>
    <w:rsid w:val="00AA38E7"/>
    <w:rsid w:val="00AA4068"/>
    <w:rsid w:val="00AA752C"/>
    <w:rsid w:val="00AA759B"/>
    <w:rsid w:val="00AB08B5"/>
    <w:rsid w:val="00AB0EE3"/>
    <w:rsid w:val="00AB168F"/>
    <w:rsid w:val="00AB1A36"/>
    <w:rsid w:val="00AB3C66"/>
    <w:rsid w:val="00AB5973"/>
    <w:rsid w:val="00AC0CD7"/>
    <w:rsid w:val="00AC131D"/>
    <w:rsid w:val="00AC1F9D"/>
    <w:rsid w:val="00AC41AE"/>
    <w:rsid w:val="00AC45D6"/>
    <w:rsid w:val="00AC60D2"/>
    <w:rsid w:val="00AC717C"/>
    <w:rsid w:val="00AD466A"/>
    <w:rsid w:val="00AD5288"/>
    <w:rsid w:val="00AD7358"/>
    <w:rsid w:val="00AE17EC"/>
    <w:rsid w:val="00AE4606"/>
    <w:rsid w:val="00AE549E"/>
    <w:rsid w:val="00AE6C3B"/>
    <w:rsid w:val="00AE7AAB"/>
    <w:rsid w:val="00AF29E8"/>
    <w:rsid w:val="00AF3961"/>
    <w:rsid w:val="00AF61EA"/>
    <w:rsid w:val="00AF79D5"/>
    <w:rsid w:val="00B0016D"/>
    <w:rsid w:val="00B014FC"/>
    <w:rsid w:val="00B06AFD"/>
    <w:rsid w:val="00B070D2"/>
    <w:rsid w:val="00B07297"/>
    <w:rsid w:val="00B133E4"/>
    <w:rsid w:val="00B158D4"/>
    <w:rsid w:val="00B16EEC"/>
    <w:rsid w:val="00B20ADA"/>
    <w:rsid w:val="00B224E1"/>
    <w:rsid w:val="00B24E41"/>
    <w:rsid w:val="00B24F30"/>
    <w:rsid w:val="00B25661"/>
    <w:rsid w:val="00B2790F"/>
    <w:rsid w:val="00B33694"/>
    <w:rsid w:val="00B41203"/>
    <w:rsid w:val="00B4436E"/>
    <w:rsid w:val="00B45900"/>
    <w:rsid w:val="00B46311"/>
    <w:rsid w:val="00B46718"/>
    <w:rsid w:val="00B478E2"/>
    <w:rsid w:val="00B515BF"/>
    <w:rsid w:val="00B52229"/>
    <w:rsid w:val="00B524F1"/>
    <w:rsid w:val="00B52504"/>
    <w:rsid w:val="00B527FD"/>
    <w:rsid w:val="00B5384F"/>
    <w:rsid w:val="00B549D9"/>
    <w:rsid w:val="00B549FA"/>
    <w:rsid w:val="00B60007"/>
    <w:rsid w:val="00B60548"/>
    <w:rsid w:val="00B60562"/>
    <w:rsid w:val="00B60609"/>
    <w:rsid w:val="00B61A99"/>
    <w:rsid w:val="00B61E28"/>
    <w:rsid w:val="00B65001"/>
    <w:rsid w:val="00B6634A"/>
    <w:rsid w:val="00B67D8C"/>
    <w:rsid w:val="00B721C0"/>
    <w:rsid w:val="00B7319E"/>
    <w:rsid w:val="00B75FD2"/>
    <w:rsid w:val="00B760A8"/>
    <w:rsid w:val="00B80672"/>
    <w:rsid w:val="00B86CB3"/>
    <w:rsid w:val="00B92F42"/>
    <w:rsid w:val="00B94120"/>
    <w:rsid w:val="00B94CAE"/>
    <w:rsid w:val="00B970BA"/>
    <w:rsid w:val="00BA1F9F"/>
    <w:rsid w:val="00BA3C9A"/>
    <w:rsid w:val="00BA4542"/>
    <w:rsid w:val="00BA54A1"/>
    <w:rsid w:val="00BA5A04"/>
    <w:rsid w:val="00BB0BCA"/>
    <w:rsid w:val="00BB1DAA"/>
    <w:rsid w:val="00BB24C6"/>
    <w:rsid w:val="00BB687A"/>
    <w:rsid w:val="00BB6B33"/>
    <w:rsid w:val="00BC1B4D"/>
    <w:rsid w:val="00BC2A3F"/>
    <w:rsid w:val="00BC30C4"/>
    <w:rsid w:val="00BC54B6"/>
    <w:rsid w:val="00BC5648"/>
    <w:rsid w:val="00BC6373"/>
    <w:rsid w:val="00BC715E"/>
    <w:rsid w:val="00BD29C6"/>
    <w:rsid w:val="00BD4A35"/>
    <w:rsid w:val="00BD5775"/>
    <w:rsid w:val="00BD6F89"/>
    <w:rsid w:val="00BE1349"/>
    <w:rsid w:val="00BE459C"/>
    <w:rsid w:val="00BE6944"/>
    <w:rsid w:val="00BE72D8"/>
    <w:rsid w:val="00BF0C2A"/>
    <w:rsid w:val="00BF4451"/>
    <w:rsid w:val="00BF5A07"/>
    <w:rsid w:val="00C0053D"/>
    <w:rsid w:val="00C00AFF"/>
    <w:rsid w:val="00C1148A"/>
    <w:rsid w:val="00C114BB"/>
    <w:rsid w:val="00C12922"/>
    <w:rsid w:val="00C132A9"/>
    <w:rsid w:val="00C167A6"/>
    <w:rsid w:val="00C16B1A"/>
    <w:rsid w:val="00C20364"/>
    <w:rsid w:val="00C210BA"/>
    <w:rsid w:val="00C2393C"/>
    <w:rsid w:val="00C24315"/>
    <w:rsid w:val="00C2526E"/>
    <w:rsid w:val="00C25FF1"/>
    <w:rsid w:val="00C26888"/>
    <w:rsid w:val="00C3001D"/>
    <w:rsid w:val="00C355CF"/>
    <w:rsid w:val="00C35F31"/>
    <w:rsid w:val="00C361A0"/>
    <w:rsid w:val="00C36226"/>
    <w:rsid w:val="00C420ED"/>
    <w:rsid w:val="00C45360"/>
    <w:rsid w:val="00C45C66"/>
    <w:rsid w:val="00C5412F"/>
    <w:rsid w:val="00C5499C"/>
    <w:rsid w:val="00C56A32"/>
    <w:rsid w:val="00C56BDE"/>
    <w:rsid w:val="00C57020"/>
    <w:rsid w:val="00C60B7C"/>
    <w:rsid w:val="00C64D6A"/>
    <w:rsid w:val="00C6510B"/>
    <w:rsid w:val="00C65604"/>
    <w:rsid w:val="00C65FC7"/>
    <w:rsid w:val="00C7616F"/>
    <w:rsid w:val="00C80E7D"/>
    <w:rsid w:val="00C819CE"/>
    <w:rsid w:val="00C83152"/>
    <w:rsid w:val="00C8493A"/>
    <w:rsid w:val="00C86BA5"/>
    <w:rsid w:val="00C871C7"/>
    <w:rsid w:val="00C87830"/>
    <w:rsid w:val="00C93F09"/>
    <w:rsid w:val="00C954DD"/>
    <w:rsid w:val="00C955B7"/>
    <w:rsid w:val="00C956F9"/>
    <w:rsid w:val="00C97518"/>
    <w:rsid w:val="00CA1499"/>
    <w:rsid w:val="00CA7292"/>
    <w:rsid w:val="00CA73B5"/>
    <w:rsid w:val="00CB0D11"/>
    <w:rsid w:val="00CB1A71"/>
    <w:rsid w:val="00CB2034"/>
    <w:rsid w:val="00CB2111"/>
    <w:rsid w:val="00CB216C"/>
    <w:rsid w:val="00CB27A7"/>
    <w:rsid w:val="00CB3A0B"/>
    <w:rsid w:val="00CB3C65"/>
    <w:rsid w:val="00CB46AC"/>
    <w:rsid w:val="00CC0785"/>
    <w:rsid w:val="00CC0844"/>
    <w:rsid w:val="00CC279F"/>
    <w:rsid w:val="00CC2A72"/>
    <w:rsid w:val="00CC4445"/>
    <w:rsid w:val="00CC466C"/>
    <w:rsid w:val="00CC591A"/>
    <w:rsid w:val="00CC6A9F"/>
    <w:rsid w:val="00CC7CB6"/>
    <w:rsid w:val="00CD15DB"/>
    <w:rsid w:val="00CD1D57"/>
    <w:rsid w:val="00CD2A8E"/>
    <w:rsid w:val="00CD4AB8"/>
    <w:rsid w:val="00CD5673"/>
    <w:rsid w:val="00CD65B8"/>
    <w:rsid w:val="00CD6AE1"/>
    <w:rsid w:val="00CD6EA1"/>
    <w:rsid w:val="00CE0722"/>
    <w:rsid w:val="00CE1210"/>
    <w:rsid w:val="00CE1E2B"/>
    <w:rsid w:val="00CE4862"/>
    <w:rsid w:val="00CE500E"/>
    <w:rsid w:val="00CE7527"/>
    <w:rsid w:val="00CF1D77"/>
    <w:rsid w:val="00CF42DC"/>
    <w:rsid w:val="00CF49AF"/>
    <w:rsid w:val="00CF586E"/>
    <w:rsid w:val="00CF74B9"/>
    <w:rsid w:val="00D007C0"/>
    <w:rsid w:val="00D00C48"/>
    <w:rsid w:val="00D01498"/>
    <w:rsid w:val="00D01821"/>
    <w:rsid w:val="00D026F6"/>
    <w:rsid w:val="00D02A6E"/>
    <w:rsid w:val="00D02D70"/>
    <w:rsid w:val="00D02EAF"/>
    <w:rsid w:val="00D034A9"/>
    <w:rsid w:val="00D03B71"/>
    <w:rsid w:val="00D03DBF"/>
    <w:rsid w:val="00D044EA"/>
    <w:rsid w:val="00D0553D"/>
    <w:rsid w:val="00D070CB"/>
    <w:rsid w:val="00D10245"/>
    <w:rsid w:val="00D10456"/>
    <w:rsid w:val="00D11914"/>
    <w:rsid w:val="00D13256"/>
    <w:rsid w:val="00D13A7B"/>
    <w:rsid w:val="00D17290"/>
    <w:rsid w:val="00D17F39"/>
    <w:rsid w:val="00D2264D"/>
    <w:rsid w:val="00D244EA"/>
    <w:rsid w:val="00D270CB"/>
    <w:rsid w:val="00D3267E"/>
    <w:rsid w:val="00D33236"/>
    <w:rsid w:val="00D33F82"/>
    <w:rsid w:val="00D34BC4"/>
    <w:rsid w:val="00D426F1"/>
    <w:rsid w:val="00D450F1"/>
    <w:rsid w:val="00D465D9"/>
    <w:rsid w:val="00D502AB"/>
    <w:rsid w:val="00D5607F"/>
    <w:rsid w:val="00D57B74"/>
    <w:rsid w:val="00D60436"/>
    <w:rsid w:val="00D61F08"/>
    <w:rsid w:val="00D63596"/>
    <w:rsid w:val="00D645A1"/>
    <w:rsid w:val="00D6465F"/>
    <w:rsid w:val="00D66C8C"/>
    <w:rsid w:val="00D727A1"/>
    <w:rsid w:val="00D7333C"/>
    <w:rsid w:val="00D74B2E"/>
    <w:rsid w:val="00D812DD"/>
    <w:rsid w:val="00D8276B"/>
    <w:rsid w:val="00D82A9E"/>
    <w:rsid w:val="00D82DDE"/>
    <w:rsid w:val="00D8398F"/>
    <w:rsid w:val="00D84974"/>
    <w:rsid w:val="00D84ACD"/>
    <w:rsid w:val="00D875FB"/>
    <w:rsid w:val="00D90099"/>
    <w:rsid w:val="00D90DBD"/>
    <w:rsid w:val="00D912EB"/>
    <w:rsid w:val="00D92853"/>
    <w:rsid w:val="00D929C5"/>
    <w:rsid w:val="00D92F90"/>
    <w:rsid w:val="00D930BD"/>
    <w:rsid w:val="00D94B2B"/>
    <w:rsid w:val="00D968DB"/>
    <w:rsid w:val="00D96CCE"/>
    <w:rsid w:val="00D96E50"/>
    <w:rsid w:val="00D97C33"/>
    <w:rsid w:val="00DA0377"/>
    <w:rsid w:val="00DA37BB"/>
    <w:rsid w:val="00DA6C94"/>
    <w:rsid w:val="00DA6E3C"/>
    <w:rsid w:val="00DA738C"/>
    <w:rsid w:val="00DA73F9"/>
    <w:rsid w:val="00DB74AB"/>
    <w:rsid w:val="00DC161A"/>
    <w:rsid w:val="00DC2C8E"/>
    <w:rsid w:val="00DC41FE"/>
    <w:rsid w:val="00DD74F2"/>
    <w:rsid w:val="00DD7841"/>
    <w:rsid w:val="00DE05A3"/>
    <w:rsid w:val="00DE0DDA"/>
    <w:rsid w:val="00DE1C42"/>
    <w:rsid w:val="00DE2B0D"/>
    <w:rsid w:val="00DE33A3"/>
    <w:rsid w:val="00DE3492"/>
    <w:rsid w:val="00DE3C49"/>
    <w:rsid w:val="00DE4C30"/>
    <w:rsid w:val="00DE6EF9"/>
    <w:rsid w:val="00DF18CB"/>
    <w:rsid w:val="00DF29F1"/>
    <w:rsid w:val="00DF4E31"/>
    <w:rsid w:val="00DF4F70"/>
    <w:rsid w:val="00DF53A0"/>
    <w:rsid w:val="00DF5E41"/>
    <w:rsid w:val="00DF5EDB"/>
    <w:rsid w:val="00DF6444"/>
    <w:rsid w:val="00DF6456"/>
    <w:rsid w:val="00E029B6"/>
    <w:rsid w:val="00E02BD8"/>
    <w:rsid w:val="00E03E56"/>
    <w:rsid w:val="00E04969"/>
    <w:rsid w:val="00E04AF2"/>
    <w:rsid w:val="00E0507A"/>
    <w:rsid w:val="00E100DA"/>
    <w:rsid w:val="00E1131C"/>
    <w:rsid w:val="00E12354"/>
    <w:rsid w:val="00E14D4B"/>
    <w:rsid w:val="00E15A5D"/>
    <w:rsid w:val="00E21FB8"/>
    <w:rsid w:val="00E2406C"/>
    <w:rsid w:val="00E24267"/>
    <w:rsid w:val="00E2569C"/>
    <w:rsid w:val="00E2605B"/>
    <w:rsid w:val="00E340FD"/>
    <w:rsid w:val="00E354BA"/>
    <w:rsid w:val="00E402B1"/>
    <w:rsid w:val="00E41AE7"/>
    <w:rsid w:val="00E42BEC"/>
    <w:rsid w:val="00E43881"/>
    <w:rsid w:val="00E43C80"/>
    <w:rsid w:val="00E43FCC"/>
    <w:rsid w:val="00E464D4"/>
    <w:rsid w:val="00E467FF"/>
    <w:rsid w:val="00E46B7A"/>
    <w:rsid w:val="00E477CB"/>
    <w:rsid w:val="00E51A3B"/>
    <w:rsid w:val="00E53743"/>
    <w:rsid w:val="00E5449B"/>
    <w:rsid w:val="00E57766"/>
    <w:rsid w:val="00E623C9"/>
    <w:rsid w:val="00E62A0F"/>
    <w:rsid w:val="00E64B41"/>
    <w:rsid w:val="00E706C5"/>
    <w:rsid w:val="00E70DDB"/>
    <w:rsid w:val="00E72252"/>
    <w:rsid w:val="00E7262E"/>
    <w:rsid w:val="00E750FA"/>
    <w:rsid w:val="00E80764"/>
    <w:rsid w:val="00E82A82"/>
    <w:rsid w:val="00E8643A"/>
    <w:rsid w:val="00E87A93"/>
    <w:rsid w:val="00E90E30"/>
    <w:rsid w:val="00E9137C"/>
    <w:rsid w:val="00E91EDF"/>
    <w:rsid w:val="00E92378"/>
    <w:rsid w:val="00E95B64"/>
    <w:rsid w:val="00EA0066"/>
    <w:rsid w:val="00EA3D61"/>
    <w:rsid w:val="00EA6AFA"/>
    <w:rsid w:val="00EA75D9"/>
    <w:rsid w:val="00EA793D"/>
    <w:rsid w:val="00EA7B19"/>
    <w:rsid w:val="00EB0415"/>
    <w:rsid w:val="00EB1475"/>
    <w:rsid w:val="00EB3096"/>
    <w:rsid w:val="00EB4F01"/>
    <w:rsid w:val="00EB7714"/>
    <w:rsid w:val="00EB7A5E"/>
    <w:rsid w:val="00EB7DE6"/>
    <w:rsid w:val="00EC09A4"/>
    <w:rsid w:val="00EC0F59"/>
    <w:rsid w:val="00EC3508"/>
    <w:rsid w:val="00EC561D"/>
    <w:rsid w:val="00EC7257"/>
    <w:rsid w:val="00EC7BE9"/>
    <w:rsid w:val="00ED0A1A"/>
    <w:rsid w:val="00ED1E33"/>
    <w:rsid w:val="00ED26CC"/>
    <w:rsid w:val="00EE0DF3"/>
    <w:rsid w:val="00EE3B9A"/>
    <w:rsid w:val="00EE4F04"/>
    <w:rsid w:val="00EE525F"/>
    <w:rsid w:val="00EE6219"/>
    <w:rsid w:val="00EE67DA"/>
    <w:rsid w:val="00EE7552"/>
    <w:rsid w:val="00EE7F0A"/>
    <w:rsid w:val="00EF0468"/>
    <w:rsid w:val="00EF09EA"/>
    <w:rsid w:val="00EF262A"/>
    <w:rsid w:val="00EF2F0C"/>
    <w:rsid w:val="00EF461C"/>
    <w:rsid w:val="00EF7025"/>
    <w:rsid w:val="00F01773"/>
    <w:rsid w:val="00F062AB"/>
    <w:rsid w:val="00F06B93"/>
    <w:rsid w:val="00F1006E"/>
    <w:rsid w:val="00F103A4"/>
    <w:rsid w:val="00F1056E"/>
    <w:rsid w:val="00F11385"/>
    <w:rsid w:val="00F11C95"/>
    <w:rsid w:val="00F121A3"/>
    <w:rsid w:val="00F12234"/>
    <w:rsid w:val="00F14E4E"/>
    <w:rsid w:val="00F160A9"/>
    <w:rsid w:val="00F171F4"/>
    <w:rsid w:val="00F26419"/>
    <w:rsid w:val="00F27C1C"/>
    <w:rsid w:val="00F309D9"/>
    <w:rsid w:val="00F31FF0"/>
    <w:rsid w:val="00F33407"/>
    <w:rsid w:val="00F42F19"/>
    <w:rsid w:val="00F43698"/>
    <w:rsid w:val="00F4374D"/>
    <w:rsid w:val="00F4386C"/>
    <w:rsid w:val="00F43C58"/>
    <w:rsid w:val="00F473AD"/>
    <w:rsid w:val="00F47402"/>
    <w:rsid w:val="00F50E70"/>
    <w:rsid w:val="00F51428"/>
    <w:rsid w:val="00F52F2D"/>
    <w:rsid w:val="00F537CA"/>
    <w:rsid w:val="00F55468"/>
    <w:rsid w:val="00F56AED"/>
    <w:rsid w:val="00F57572"/>
    <w:rsid w:val="00F610C2"/>
    <w:rsid w:val="00F62B5A"/>
    <w:rsid w:val="00F725FE"/>
    <w:rsid w:val="00F732F7"/>
    <w:rsid w:val="00F735A8"/>
    <w:rsid w:val="00F7395F"/>
    <w:rsid w:val="00F7489B"/>
    <w:rsid w:val="00F75E0E"/>
    <w:rsid w:val="00F7700C"/>
    <w:rsid w:val="00F822E4"/>
    <w:rsid w:val="00F83052"/>
    <w:rsid w:val="00F83373"/>
    <w:rsid w:val="00F9150F"/>
    <w:rsid w:val="00F9165D"/>
    <w:rsid w:val="00F9214A"/>
    <w:rsid w:val="00F93449"/>
    <w:rsid w:val="00F93EC4"/>
    <w:rsid w:val="00F94766"/>
    <w:rsid w:val="00F95FD2"/>
    <w:rsid w:val="00F96233"/>
    <w:rsid w:val="00FA0C98"/>
    <w:rsid w:val="00FA2839"/>
    <w:rsid w:val="00FA5A0B"/>
    <w:rsid w:val="00FA6DE6"/>
    <w:rsid w:val="00FB0793"/>
    <w:rsid w:val="00FB192A"/>
    <w:rsid w:val="00FB3619"/>
    <w:rsid w:val="00FB3838"/>
    <w:rsid w:val="00FB41CD"/>
    <w:rsid w:val="00FB6392"/>
    <w:rsid w:val="00FC02F3"/>
    <w:rsid w:val="00FC0786"/>
    <w:rsid w:val="00FC2DF5"/>
    <w:rsid w:val="00FC5AC1"/>
    <w:rsid w:val="00FD1C54"/>
    <w:rsid w:val="00FD1EFE"/>
    <w:rsid w:val="00FD2CE5"/>
    <w:rsid w:val="00FD36D4"/>
    <w:rsid w:val="00FD4633"/>
    <w:rsid w:val="00FD7135"/>
    <w:rsid w:val="00FD7336"/>
    <w:rsid w:val="00FE06CF"/>
    <w:rsid w:val="00FE1997"/>
    <w:rsid w:val="00FE3D46"/>
    <w:rsid w:val="00FE480F"/>
    <w:rsid w:val="00FE6A13"/>
    <w:rsid w:val="00FE7CC5"/>
    <w:rsid w:val="00FF1812"/>
    <w:rsid w:val="00FF4079"/>
    <w:rsid w:val="00FF4088"/>
    <w:rsid w:val="00FF6392"/>
    <w:rsid w:val="00FF67EF"/>
    <w:rsid w:val="00FF73E5"/>
    <w:rsid w:val="00FF7516"/>
    <w:rsid w:val="00FF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4">
    <w:name w:val="Plain Table 4"/>
    <w:basedOn w:val="TableNormal"/>
    <w:uiPriority w:val="44"/>
    <w:rsid w:val="00AA311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4D2CC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hyperlink" Target="http://nefeli.lib.teicrete.gr/browse/sdo/fi/2012/AndroulakiAthina/attached-document-1343751992-644452-12293/Androulaki_Athina_2012.pdf"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yperlink" Target="https://opencores.org/project,tiny_aes" TargetMode="External"/><Relationship Id="rId135"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hyperlink" Target="http://www.ertl.jp/chstone/"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10.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15BBF-51E7-4A2A-8B45-282EDCE4E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1019727</TotalTime>
  <Pages>70</Pages>
  <Words>11558</Words>
  <Characters>62417</Characters>
  <Application>Microsoft Office Word</Application>
  <DocSecurity>0</DocSecurity>
  <Lines>520</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73828</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Netuser</cp:lastModifiedBy>
  <cp:revision>84</cp:revision>
  <cp:lastPrinted>2011-10-13T08:39:00Z</cp:lastPrinted>
  <dcterms:created xsi:type="dcterms:W3CDTF">2018-06-05T07:39:00Z</dcterms:created>
  <dcterms:modified xsi:type="dcterms:W3CDTF">2018-06-05T18:11:00Z</dcterms:modified>
</cp:coreProperties>
</file>