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A38E7" w:rsidRDefault="0059591A">
      <w:pPr>
        <w:spacing w:before="480"/>
        <w:jc w:val="both"/>
        <w:rPr>
          <w:rFonts w:ascii="Calibri" w:hAnsi="Calibri" w:cs="Calibri"/>
          <w:b/>
          <w:sz w:val="20"/>
          <w:szCs w:val="20"/>
          <w:lang w:val="en-US" w:eastAsia="en-US"/>
        </w:rPr>
      </w:pPr>
      <w:r>
        <w:rPr>
          <w:noProof/>
          <w:lang w:eastAsia="el-GR"/>
        </w:rPr>
        <mc:AlternateContent>
          <mc:Choice Requires="wps">
            <w:drawing>
              <wp:anchor distT="0" distB="0" distL="114935" distR="114935" simplePos="0" relativeHeight="251657728" behindDoc="0" locked="0" layoutInCell="1" allowOverlap="1">
                <wp:simplePos x="0" y="0"/>
                <wp:positionH relativeFrom="column">
                  <wp:posOffset>-475615</wp:posOffset>
                </wp:positionH>
                <wp:positionV relativeFrom="paragraph">
                  <wp:posOffset>-180975</wp:posOffset>
                </wp:positionV>
                <wp:extent cx="6506845" cy="8409940"/>
                <wp:effectExtent l="25400" t="19050" r="20955" b="1968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6845" cy="8409940"/>
                        </a:xfrm>
                        <a:prstGeom prst="rect">
                          <a:avLst/>
                        </a:prstGeom>
                        <a:solidFill>
                          <a:srgbClr val="FFFFFF"/>
                        </a:solidFill>
                        <a:ln w="38100" cmpd="dbl">
                          <a:solidFill>
                            <a:srgbClr val="000000"/>
                          </a:solidFill>
                          <a:miter lim="800000"/>
                          <a:headEnd/>
                          <a:tailEnd/>
                        </a:ln>
                      </wps:spPr>
                      <wps:txbx>
                        <w:txbxContent>
                          <w:p w:rsidR="00586A51" w:rsidRDefault="00586A51">
                            <w:pPr>
                              <w:jc w:val="center"/>
                              <w:rPr>
                                <w:rFonts w:ascii="Georgia" w:hAnsi="Georgia" w:cs="Arial"/>
                                <w:sz w:val="32"/>
                                <w:szCs w:val="32"/>
                                <w:lang w:val="en-US"/>
                              </w:rPr>
                            </w:pPr>
                          </w:p>
                          <w:p w:rsidR="00586A51" w:rsidRDefault="00586A51">
                            <w:pPr>
                              <w:jc w:val="center"/>
                              <w:rPr>
                                <w:rFonts w:ascii="Georgia" w:hAnsi="Georgia" w:cs="Arial"/>
                                <w:sz w:val="32"/>
                                <w:szCs w:val="32"/>
                                <w:lang w:val="en-US"/>
                              </w:rPr>
                            </w:pPr>
                          </w:p>
                          <w:p w:rsidR="00586A51" w:rsidRDefault="00586A51">
                            <w:pPr>
                              <w:jc w:val="center"/>
                              <w:rPr>
                                <w:rFonts w:ascii="Calibri" w:hAnsi="Calibri" w:cs="Calibri"/>
                                <w:sz w:val="32"/>
                                <w:szCs w:val="32"/>
                              </w:rPr>
                            </w:pPr>
                            <w:r>
                              <w:rPr>
                                <w:rFonts w:ascii="Calibri" w:hAnsi="Calibri" w:cs="Calibri"/>
                                <w:sz w:val="32"/>
                                <w:szCs w:val="32"/>
                              </w:rPr>
                              <w:t>ΠΑΝΕΠΙΣΤΗΜΙΟ ΠΕΙΡΑΙΩΣ</w:t>
                            </w:r>
                          </w:p>
                          <w:p w:rsidR="00586A51" w:rsidRDefault="00586A51">
                            <w:pPr>
                              <w:jc w:val="center"/>
                              <w:rPr>
                                <w:rFonts w:ascii="Calibri" w:hAnsi="Calibri" w:cs="Calibri"/>
                                <w:sz w:val="32"/>
                                <w:szCs w:val="32"/>
                                <w:lang w:val="en-US"/>
                              </w:rPr>
                            </w:pPr>
                            <w:r>
                              <w:rPr>
                                <w:rFonts w:ascii="Calibri" w:hAnsi="Calibri" w:cs="Calibri"/>
                                <w:sz w:val="32"/>
                                <w:szCs w:val="32"/>
                              </w:rPr>
                              <w:t>Τμήμα Πληροφορικής</w:t>
                            </w:r>
                          </w:p>
                          <w:p w:rsidR="00586A51" w:rsidRDefault="00586A51">
                            <w:pPr>
                              <w:jc w:val="center"/>
                              <w:rPr>
                                <w:rFonts w:ascii="Calibri" w:hAnsi="Calibri" w:cs="Calibri"/>
                                <w:sz w:val="32"/>
                                <w:szCs w:val="32"/>
                                <w:lang w:val="en-US"/>
                              </w:rPr>
                            </w:pPr>
                          </w:p>
                          <w:p w:rsidR="00586A51" w:rsidRDefault="00586A51">
                            <w:pPr>
                              <w:jc w:val="center"/>
                              <w:rPr>
                                <w:rFonts w:ascii="Calibri" w:hAnsi="Calibri" w:cs="Calibri"/>
                                <w:sz w:val="32"/>
                                <w:szCs w:val="32"/>
                                <w:lang w:val="en-US"/>
                              </w:rPr>
                            </w:pPr>
                          </w:p>
                          <w:p w:rsidR="00586A51" w:rsidRDefault="00586A51">
                            <w:pPr>
                              <w:jc w:val="center"/>
                              <w:rPr>
                                <w:rFonts w:ascii="Calibri" w:hAnsi="Calibri" w:cs="Calibri"/>
                                <w:i/>
                                <w:sz w:val="32"/>
                                <w:szCs w:val="32"/>
                                <w:lang w:val="en-US"/>
                              </w:rPr>
                            </w:pPr>
                            <w:r>
                              <w:rPr>
                                <w:rFonts w:ascii="Calibri" w:hAnsi="Calibri" w:cs="Calibri"/>
                                <w:noProof/>
                                <w:sz w:val="32"/>
                                <w:szCs w:val="32"/>
                                <w:lang w:eastAsia="el-GR"/>
                              </w:rPr>
                              <w:drawing>
                                <wp:inline distT="0" distB="0" distL="0" distR="0">
                                  <wp:extent cx="914400"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solidFill>
                                            <a:srgbClr val="FFFFFF"/>
                                          </a:solidFill>
                                          <a:ln>
                                            <a:noFill/>
                                          </a:ln>
                                        </pic:spPr>
                                      </pic:pic>
                                    </a:graphicData>
                                  </a:graphic>
                                </wp:inline>
                              </w:drawing>
                            </w:r>
                          </w:p>
                          <w:p w:rsidR="00586A51" w:rsidRDefault="00586A51">
                            <w:pPr>
                              <w:jc w:val="center"/>
                              <w:rPr>
                                <w:rFonts w:ascii="Calibri" w:hAnsi="Calibri" w:cs="Calibri"/>
                                <w:i/>
                                <w:sz w:val="32"/>
                                <w:szCs w:val="32"/>
                                <w:lang w:val="en-US"/>
                              </w:rPr>
                            </w:pPr>
                          </w:p>
                          <w:p w:rsidR="00586A51" w:rsidRDefault="00586A51">
                            <w:pPr>
                              <w:jc w:val="center"/>
                              <w:rPr>
                                <w:rFonts w:ascii="Calibri" w:hAnsi="Calibri" w:cs="Calibri"/>
                                <w:i/>
                                <w:sz w:val="32"/>
                                <w:szCs w:val="32"/>
                                <w:lang w:val="en-US"/>
                              </w:rPr>
                            </w:pPr>
                          </w:p>
                          <w:p w:rsidR="00586A51" w:rsidRDefault="00586A51">
                            <w:pPr>
                              <w:jc w:val="center"/>
                              <w:rPr>
                                <w:rFonts w:ascii="Calibri" w:hAnsi="Calibri" w:cs="Calibri"/>
                                <w:b/>
                                <w:sz w:val="32"/>
                                <w:szCs w:val="32"/>
                              </w:rPr>
                            </w:pPr>
                            <w:r>
                              <w:rPr>
                                <w:rFonts w:ascii="Calibri" w:hAnsi="Calibri" w:cs="Calibri"/>
                                <w:sz w:val="36"/>
                                <w:szCs w:val="32"/>
                              </w:rPr>
                              <w:t>ΠΤΥΧΙΑΚΗ ΕΡΓΑΣΙΑ</w:t>
                            </w:r>
                          </w:p>
                          <w:p w:rsidR="00586A51" w:rsidRDefault="00586A51">
                            <w:pPr>
                              <w:jc w:val="both"/>
                              <w:rPr>
                                <w:rFonts w:ascii="Calibri" w:hAnsi="Calibri" w:cs="Calibri"/>
                                <w:b/>
                                <w:sz w:val="32"/>
                                <w:szCs w:val="32"/>
                              </w:rPr>
                            </w:pPr>
                          </w:p>
                          <w:p w:rsidR="00586A51" w:rsidRPr="00704F6D" w:rsidRDefault="00586A51">
                            <w:pPr>
                              <w:pStyle w:val="icomchecklistbullet"/>
                              <w:numPr>
                                <w:ilvl w:val="0"/>
                                <w:numId w:val="0"/>
                              </w:numPr>
                              <w:tabs>
                                <w:tab w:val="left" w:pos="426"/>
                              </w:tabs>
                              <w:spacing w:before="0"/>
                              <w:ind w:left="68"/>
                              <w:jc w:val="center"/>
                              <w:rPr>
                                <w:rFonts w:ascii="Calibri" w:hAnsi="Calibri" w:cs="Calibri"/>
                                <w:b/>
                                <w:i/>
                                <w:sz w:val="32"/>
                                <w:szCs w:val="32"/>
                                <w:shd w:val="clear" w:color="auto" w:fill="FFFF00"/>
                              </w:rPr>
                            </w:pPr>
                            <w:r>
                              <w:rPr>
                                <w:rFonts w:ascii="Calibri" w:hAnsi="Calibri" w:cs="Calibri"/>
                                <w:b/>
                                <w:i/>
                                <w:sz w:val="32"/>
                                <w:szCs w:val="32"/>
                              </w:rPr>
                              <w:t xml:space="preserve">Ανάλυση αλγορίθμου </w:t>
                            </w:r>
                            <w:r>
                              <w:rPr>
                                <w:rFonts w:ascii="Calibri" w:hAnsi="Calibri" w:cs="Calibri"/>
                                <w:b/>
                                <w:i/>
                                <w:sz w:val="32"/>
                                <w:szCs w:val="32"/>
                                <w:lang w:val="en-US"/>
                              </w:rPr>
                              <w:t>AES</w:t>
                            </w:r>
                            <w:r>
                              <w:rPr>
                                <w:rFonts w:ascii="Calibri" w:hAnsi="Calibri" w:cs="Calibri"/>
                                <w:b/>
                                <w:i/>
                                <w:sz w:val="32"/>
                                <w:szCs w:val="32"/>
                              </w:rPr>
                              <w:t xml:space="preserve"> με την χρήση του εργαλείου </w:t>
                            </w:r>
                            <w:r>
                              <w:rPr>
                                <w:rFonts w:ascii="Calibri" w:hAnsi="Calibri" w:cs="Calibri"/>
                                <w:b/>
                                <w:i/>
                                <w:sz w:val="32"/>
                                <w:szCs w:val="32"/>
                                <w:lang w:val="en-US"/>
                              </w:rPr>
                              <w:t>HLS</w:t>
                            </w:r>
                          </w:p>
                          <w:p w:rsidR="00586A51" w:rsidRDefault="00586A51">
                            <w:pPr>
                              <w:jc w:val="center"/>
                              <w:rPr>
                                <w:rFonts w:ascii="Calibri" w:hAnsi="Calibri" w:cs="Calibri"/>
                                <w:b/>
                                <w:i/>
                                <w:sz w:val="32"/>
                                <w:szCs w:val="32"/>
                                <w:shd w:val="clear" w:color="auto" w:fill="FFFF00"/>
                              </w:rPr>
                            </w:pPr>
                          </w:p>
                          <w:p w:rsidR="00586A51" w:rsidRDefault="00586A51">
                            <w:pPr>
                              <w:jc w:val="center"/>
                              <w:rPr>
                                <w:rFonts w:ascii="Calibri" w:hAnsi="Calibri" w:cs="Calibri"/>
                                <w:sz w:val="32"/>
                                <w:szCs w:val="32"/>
                              </w:rPr>
                            </w:pPr>
                          </w:p>
                          <w:p w:rsidR="00586A51" w:rsidRDefault="00586A51">
                            <w:pPr>
                              <w:rPr>
                                <w:rFonts w:ascii="Calibri" w:hAnsi="Calibri" w:cs="Calibri"/>
                                <w:sz w:val="32"/>
                                <w:szCs w:val="32"/>
                              </w:rPr>
                            </w:pPr>
                          </w:p>
                          <w:p w:rsidR="00586A51" w:rsidRPr="00244C2D" w:rsidRDefault="00586A51">
                            <w:pPr>
                              <w:jc w:val="center"/>
                              <w:rPr>
                                <w:rFonts w:ascii="Calibri" w:hAnsi="Calibri" w:cs="Calibri"/>
                                <w:i/>
                                <w:sz w:val="32"/>
                                <w:szCs w:val="32"/>
                              </w:rPr>
                            </w:pPr>
                            <w:proofErr w:type="spellStart"/>
                            <w:r>
                              <w:rPr>
                                <w:rFonts w:ascii="Calibri" w:hAnsi="Calibri" w:cs="Calibri"/>
                                <w:i/>
                                <w:sz w:val="32"/>
                                <w:szCs w:val="32"/>
                              </w:rPr>
                              <w:t>Λιαούτσης</w:t>
                            </w:r>
                            <w:proofErr w:type="spellEnd"/>
                            <w:r>
                              <w:rPr>
                                <w:rFonts w:ascii="Calibri" w:hAnsi="Calibri" w:cs="Calibri"/>
                                <w:i/>
                                <w:sz w:val="32"/>
                                <w:szCs w:val="32"/>
                              </w:rPr>
                              <w:t xml:space="preserve"> Αβραάμ-Αναστάσιος, Π14097</w:t>
                            </w:r>
                          </w:p>
                          <w:p w:rsidR="00586A51" w:rsidRDefault="00586A51">
                            <w:pPr>
                              <w:jc w:val="center"/>
                              <w:rPr>
                                <w:rFonts w:ascii="Calibri" w:hAnsi="Calibri" w:cs="Calibri"/>
                                <w:i/>
                                <w:sz w:val="32"/>
                                <w:szCs w:val="32"/>
                              </w:rPr>
                            </w:pPr>
                          </w:p>
                          <w:p w:rsidR="00586A51" w:rsidRDefault="00586A51">
                            <w:pPr>
                              <w:jc w:val="center"/>
                              <w:rPr>
                                <w:rFonts w:ascii="Calibri" w:hAnsi="Calibri" w:cs="Calibri"/>
                                <w:b/>
                                <w:sz w:val="32"/>
                                <w:szCs w:val="32"/>
                              </w:rPr>
                            </w:pPr>
                          </w:p>
                          <w:p w:rsidR="00586A51" w:rsidRPr="0047497B" w:rsidRDefault="00586A51">
                            <w:pPr>
                              <w:rPr>
                                <w:rFonts w:ascii="Calibri" w:hAnsi="Calibri" w:cs="Calibri"/>
                                <w:b/>
                                <w:sz w:val="32"/>
                                <w:szCs w:val="32"/>
                              </w:rPr>
                            </w:pPr>
                          </w:p>
                          <w:p w:rsidR="00586A51" w:rsidRDefault="00586A51">
                            <w:pPr>
                              <w:jc w:val="center"/>
                              <w:rPr>
                                <w:rFonts w:ascii="Calibri" w:hAnsi="Calibri" w:cs="Calibri"/>
                                <w:sz w:val="32"/>
                                <w:szCs w:val="32"/>
                              </w:rPr>
                            </w:pPr>
                          </w:p>
                          <w:p w:rsidR="00586A51" w:rsidRDefault="00586A51">
                            <w:pPr>
                              <w:jc w:val="center"/>
                              <w:rPr>
                                <w:rFonts w:ascii="Calibri" w:hAnsi="Calibri" w:cs="Calibri"/>
                                <w:sz w:val="32"/>
                                <w:szCs w:val="32"/>
                              </w:rPr>
                            </w:pPr>
                            <w:r>
                              <w:rPr>
                                <w:rFonts w:ascii="Calibri" w:hAnsi="Calibri" w:cs="Calibri"/>
                                <w:sz w:val="28"/>
                                <w:szCs w:val="32"/>
                              </w:rPr>
                              <w:t xml:space="preserve">Επιβλέπων: Επίκουρος Καθηγητής Μ. </w:t>
                            </w:r>
                            <w:proofErr w:type="spellStart"/>
                            <w:r>
                              <w:rPr>
                                <w:rFonts w:ascii="Calibri" w:hAnsi="Calibri" w:cs="Calibri"/>
                                <w:sz w:val="28"/>
                                <w:szCs w:val="32"/>
                              </w:rPr>
                              <w:t>Ψαράκης</w:t>
                            </w:r>
                            <w:proofErr w:type="spellEnd"/>
                          </w:p>
                          <w:p w:rsidR="00586A51" w:rsidRDefault="00586A51">
                            <w:pPr>
                              <w:jc w:val="center"/>
                              <w:rPr>
                                <w:rFonts w:ascii="Calibri" w:hAnsi="Calibri" w:cs="Calibri"/>
                                <w:sz w:val="32"/>
                                <w:szCs w:val="32"/>
                              </w:rPr>
                            </w:pPr>
                          </w:p>
                          <w:p w:rsidR="00586A51" w:rsidRDefault="00586A51">
                            <w:pPr>
                              <w:jc w:val="both"/>
                              <w:rPr>
                                <w:rFonts w:ascii="Calibri" w:hAnsi="Calibri" w:cs="Calibri"/>
                                <w:sz w:val="32"/>
                                <w:szCs w:val="32"/>
                              </w:rPr>
                            </w:pPr>
                          </w:p>
                          <w:p w:rsidR="00586A51" w:rsidRDefault="00586A51">
                            <w:pPr>
                              <w:jc w:val="center"/>
                            </w:pPr>
                            <w:r>
                              <w:rPr>
                                <w:rFonts w:ascii="Calibri" w:hAnsi="Calibri" w:cs="Calibri"/>
                                <w:sz w:val="32"/>
                                <w:szCs w:val="32"/>
                              </w:rPr>
                              <w:t xml:space="preserve">Πειραιάς, </w:t>
                            </w:r>
                            <w:r>
                              <w:rPr>
                                <w:rFonts w:ascii="Calibri" w:hAnsi="Calibri" w:cs="Calibri"/>
                                <w:i/>
                                <w:sz w:val="32"/>
                                <w:szCs w:val="32"/>
                              </w:rPr>
                              <w:t>Ιούνιος 2018</w:t>
                            </w:r>
                          </w:p>
                        </w:txbxContent>
                      </wps:txbx>
                      <wps:bodyPr rot="0" vert="horz" wrap="square" lIns="78740" tIns="33020" rIns="78740" bIns="330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7.45pt;margin-top:-14.25pt;width:512.35pt;height:662.2pt;z-index:25165772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" strokeweight="3pt">
                <v:stroke linestyle="thinThin"/>
                <v:textbox inset="6.2pt,2.6pt,6.2pt,2.6pt">
                  <w:txbxContent>
                    <w:p w:rsidR="00586A51" w:rsidRDefault="00586A51">
                      <w:pPr>
                        <w:jc w:val="center"/>
                        <w:rPr>
                          <w:rFonts w:ascii="Georgia" w:hAnsi="Georgia" w:cs="Arial"/>
                          <w:sz w:val="32"/>
                          <w:szCs w:val="32"/>
                          <w:lang w:val="en-US"/>
                        </w:rPr>
                      </w:pPr>
                    </w:p>
                    <w:p w:rsidR="00586A51" w:rsidRDefault="00586A51">
                      <w:pPr>
                        <w:jc w:val="center"/>
                        <w:rPr>
                          <w:rFonts w:ascii="Georgia" w:hAnsi="Georgia" w:cs="Arial"/>
                          <w:sz w:val="32"/>
                          <w:szCs w:val="32"/>
                          <w:lang w:val="en-US"/>
                        </w:rPr>
                      </w:pPr>
                    </w:p>
                    <w:p w:rsidR="00586A51" w:rsidRDefault="00586A51">
                      <w:pPr>
                        <w:jc w:val="center"/>
                        <w:rPr>
                          <w:rFonts w:ascii="Calibri" w:hAnsi="Calibri" w:cs="Calibri"/>
                          <w:sz w:val="32"/>
                          <w:szCs w:val="32"/>
                        </w:rPr>
                      </w:pPr>
                      <w:r>
                        <w:rPr>
                          <w:rFonts w:ascii="Calibri" w:hAnsi="Calibri" w:cs="Calibri"/>
                          <w:sz w:val="32"/>
                          <w:szCs w:val="32"/>
                        </w:rPr>
                        <w:t>ΠΑΝΕΠΙΣΤΗΜΙΟ ΠΕΙΡΑΙΩΣ</w:t>
                      </w:r>
                    </w:p>
                    <w:p w:rsidR="00586A51" w:rsidRDefault="00586A51">
                      <w:pPr>
                        <w:jc w:val="center"/>
                        <w:rPr>
                          <w:rFonts w:ascii="Calibri" w:hAnsi="Calibri" w:cs="Calibri"/>
                          <w:sz w:val="32"/>
                          <w:szCs w:val="32"/>
                          <w:lang w:val="en-US"/>
                        </w:rPr>
                      </w:pPr>
                      <w:r>
                        <w:rPr>
                          <w:rFonts w:ascii="Calibri" w:hAnsi="Calibri" w:cs="Calibri"/>
                          <w:sz w:val="32"/>
                          <w:szCs w:val="32"/>
                        </w:rPr>
                        <w:t>Τμήμα Πληροφορικής</w:t>
                      </w:r>
                    </w:p>
                    <w:p w:rsidR="00586A51" w:rsidRDefault="00586A51">
                      <w:pPr>
                        <w:jc w:val="center"/>
                        <w:rPr>
                          <w:rFonts w:ascii="Calibri" w:hAnsi="Calibri" w:cs="Calibri"/>
                          <w:sz w:val="32"/>
                          <w:szCs w:val="32"/>
                          <w:lang w:val="en-US"/>
                        </w:rPr>
                      </w:pPr>
                    </w:p>
                    <w:p w:rsidR="00586A51" w:rsidRDefault="00586A51">
                      <w:pPr>
                        <w:jc w:val="center"/>
                        <w:rPr>
                          <w:rFonts w:ascii="Calibri" w:hAnsi="Calibri" w:cs="Calibri"/>
                          <w:sz w:val="32"/>
                          <w:szCs w:val="32"/>
                          <w:lang w:val="en-US"/>
                        </w:rPr>
                      </w:pPr>
                    </w:p>
                    <w:p w:rsidR="00586A51" w:rsidRDefault="00586A51">
                      <w:pPr>
                        <w:jc w:val="center"/>
                        <w:rPr>
                          <w:rFonts w:ascii="Calibri" w:hAnsi="Calibri" w:cs="Calibri"/>
                          <w:i/>
                          <w:sz w:val="32"/>
                          <w:szCs w:val="32"/>
                          <w:lang w:val="en-US"/>
                        </w:rPr>
                      </w:pPr>
                      <w:r>
                        <w:rPr>
                          <w:rFonts w:ascii="Calibri" w:hAnsi="Calibri" w:cs="Calibri"/>
                          <w:noProof/>
                          <w:sz w:val="32"/>
                          <w:szCs w:val="32"/>
                          <w:lang w:eastAsia="el-GR"/>
                        </w:rPr>
                        <w:drawing>
                          <wp:inline distT="0" distB="0" distL="0" distR="0">
                            <wp:extent cx="914400" cy="91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solidFill>
                                      <a:srgbClr val="FFFFFF"/>
                                    </a:solidFill>
                                    <a:ln>
                                      <a:noFill/>
                                    </a:ln>
                                  </pic:spPr>
                                </pic:pic>
                              </a:graphicData>
                            </a:graphic>
                          </wp:inline>
                        </w:drawing>
                      </w:r>
                    </w:p>
                    <w:p w:rsidR="00586A51" w:rsidRDefault="00586A51">
                      <w:pPr>
                        <w:jc w:val="center"/>
                        <w:rPr>
                          <w:rFonts w:ascii="Calibri" w:hAnsi="Calibri" w:cs="Calibri"/>
                          <w:i/>
                          <w:sz w:val="32"/>
                          <w:szCs w:val="32"/>
                          <w:lang w:val="en-US"/>
                        </w:rPr>
                      </w:pPr>
                    </w:p>
                    <w:p w:rsidR="00586A51" w:rsidRDefault="00586A51">
                      <w:pPr>
                        <w:jc w:val="center"/>
                        <w:rPr>
                          <w:rFonts w:ascii="Calibri" w:hAnsi="Calibri" w:cs="Calibri"/>
                          <w:i/>
                          <w:sz w:val="32"/>
                          <w:szCs w:val="32"/>
                          <w:lang w:val="en-US"/>
                        </w:rPr>
                      </w:pPr>
                    </w:p>
                    <w:p w:rsidR="00586A51" w:rsidRDefault="00586A51">
                      <w:pPr>
                        <w:jc w:val="center"/>
                        <w:rPr>
                          <w:rFonts w:ascii="Calibri" w:hAnsi="Calibri" w:cs="Calibri"/>
                          <w:b/>
                          <w:sz w:val="32"/>
                          <w:szCs w:val="32"/>
                        </w:rPr>
                      </w:pPr>
                      <w:r>
                        <w:rPr>
                          <w:rFonts w:ascii="Calibri" w:hAnsi="Calibri" w:cs="Calibri"/>
                          <w:sz w:val="36"/>
                          <w:szCs w:val="32"/>
                        </w:rPr>
                        <w:t>ΠΤΥΧΙΑΚΗ ΕΡΓΑΣΙΑ</w:t>
                      </w:r>
                    </w:p>
                    <w:p w:rsidR="00586A51" w:rsidRDefault="00586A51">
                      <w:pPr>
                        <w:jc w:val="both"/>
                        <w:rPr>
                          <w:rFonts w:ascii="Calibri" w:hAnsi="Calibri" w:cs="Calibri"/>
                          <w:b/>
                          <w:sz w:val="32"/>
                          <w:szCs w:val="32"/>
                        </w:rPr>
                      </w:pPr>
                    </w:p>
                    <w:p w:rsidR="00586A51" w:rsidRPr="00704F6D" w:rsidRDefault="00586A51">
                      <w:pPr>
                        <w:pStyle w:val="icomchecklistbullet"/>
                        <w:numPr>
                          <w:ilvl w:val="0"/>
                          <w:numId w:val="0"/>
                        </w:numPr>
                        <w:tabs>
                          <w:tab w:val="left" w:pos="426"/>
                        </w:tabs>
                        <w:spacing w:before="0"/>
                        <w:ind w:left="68"/>
                        <w:jc w:val="center"/>
                        <w:rPr>
                          <w:rFonts w:ascii="Calibri" w:hAnsi="Calibri" w:cs="Calibri"/>
                          <w:b/>
                          <w:i/>
                          <w:sz w:val="32"/>
                          <w:szCs w:val="32"/>
                          <w:shd w:val="clear" w:color="auto" w:fill="FFFF00"/>
                        </w:rPr>
                      </w:pPr>
                      <w:r>
                        <w:rPr>
                          <w:rFonts w:ascii="Calibri" w:hAnsi="Calibri" w:cs="Calibri"/>
                          <w:b/>
                          <w:i/>
                          <w:sz w:val="32"/>
                          <w:szCs w:val="32"/>
                        </w:rPr>
                        <w:t xml:space="preserve">Ανάλυση αλγορίθμου </w:t>
                      </w:r>
                      <w:r>
                        <w:rPr>
                          <w:rFonts w:ascii="Calibri" w:hAnsi="Calibri" w:cs="Calibri"/>
                          <w:b/>
                          <w:i/>
                          <w:sz w:val="32"/>
                          <w:szCs w:val="32"/>
                          <w:lang w:val="en-US"/>
                        </w:rPr>
                        <w:t>AES</w:t>
                      </w:r>
                      <w:r>
                        <w:rPr>
                          <w:rFonts w:ascii="Calibri" w:hAnsi="Calibri" w:cs="Calibri"/>
                          <w:b/>
                          <w:i/>
                          <w:sz w:val="32"/>
                          <w:szCs w:val="32"/>
                        </w:rPr>
                        <w:t xml:space="preserve"> με την χρήση του εργαλείου </w:t>
                      </w:r>
                      <w:r>
                        <w:rPr>
                          <w:rFonts w:ascii="Calibri" w:hAnsi="Calibri" w:cs="Calibri"/>
                          <w:b/>
                          <w:i/>
                          <w:sz w:val="32"/>
                          <w:szCs w:val="32"/>
                          <w:lang w:val="en-US"/>
                        </w:rPr>
                        <w:t>HLS</w:t>
                      </w:r>
                    </w:p>
                    <w:p w:rsidR="00586A51" w:rsidRDefault="00586A51">
                      <w:pPr>
                        <w:jc w:val="center"/>
                        <w:rPr>
                          <w:rFonts w:ascii="Calibri" w:hAnsi="Calibri" w:cs="Calibri"/>
                          <w:b/>
                          <w:i/>
                          <w:sz w:val="32"/>
                          <w:szCs w:val="32"/>
                          <w:shd w:val="clear" w:color="auto" w:fill="FFFF00"/>
                        </w:rPr>
                      </w:pPr>
                    </w:p>
                    <w:p w:rsidR="00586A51" w:rsidRDefault="00586A51">
                      <w:pPr>
                        <w:jc w:val="center"/>
                        <w:rPr>
                          <w:rFonts w:ascii="Calibri" w:hAnsi="Calibri" w:cs="Calibri"/>
                          <w:sz w:val="32"/>
                          <w:szCs w:val="32"/>
                        </w:rPr>
                      </w:pPr>
                    </w:p>
                    <w:p w:rsidR="00586A51" w:rsidRDefault="00586A51">
                      <w:pPr>
                        <w:rPr>
                          <w:rFonts w:ascii="Calibri" w:hAnsi="Calibri" w:cs="Calibri"/>
                          <w:sz w:val="32"/>
                          <w:szCs w:val="32"/>
                        </w:rPr>
                      </w:pPr>
                    </w:p>
                    <w:p w:rsidR="00586A51" w:rsidRPr="00244C2D" w:rsidRDefault="00586A51">
                      <w:pPr>
                        <w:jc w:val="center"/>
                        <w:rPr>
                          <w:rFonts w:ascii="Calibri" w:hAnsi="Calibri" w:cs="Calibri"/>
                          <w:i/>
                          <w:sz w:val="32"/>
                          <w:szCs w:val="32"/>
                        </w:rPr>
                      </w:pPr>
                      <w:r>
                        <w:rPr>
                          <w:rFonts w:ascii="Calibri" w:hAnsi="Calibri" w:cs="Calibri"/>
                          <w:i/>
                          <w:sz w:val="32"/>
                          <w:szCs w:val="32"/>
                        </w:rPr>
                        <w:t>Λιαούτσης Αβραάμ-Αναστάσιος, Π14097</w:t>
                      </w:r>
                    </w:p>
                    <w:p w:rsidR="00586A51" w:rsidRDefault="00586A51">
                      <w:pPr>
                        <w:jc w:val="center"/>
                        <w:rPr>
                          <w:rFonts w:ascii="Calibri" w:hAnsi="Calibri" w:cs="Calibri"/>
                          <w:i/>
                          <w:sz w:val="32"/>
                          <w:szCs w:val="32"/>
                        </w:rPr>
                      </w:pPr>
                    </w:p>
                    <w:p w:rsidR="00586A51" w:rsidRDefault="00586A51">
                      <w:pPr>
                        <w:jc w:val="center"/>
                        <w:rPr>
                          <w:rFonts w:ascii="Calibri" w:hAnsi="Calibri" w:cs="Calibri"/>
                          <w:b/>
                          <w:sz w:val="32"/>
                          <w:szCs w:val="32"/>
                        </w:rPr>
                      </w:pPr>
                    </w:p>
                    <w:p w:rsidR="00586A51" w:rsidRPr="0047497B" w:rsidRDefault="00586A51">
                      <w:pPr>
                        <w:rPr>
                          <w:rFonts w:ascii="Calibri" w:hAnsi="Calibri" w:cs="Calibri"/>
                          <w:b/>
                          <w:sz w:val="32"/>
                          <w:szCs w:val="32"/>
                        </w:rPr>
                      </w:pPr>
                    </w:p>
                    <w:p w:rsidR="00586A51" w:rsidRDefault="00586A51">
                      <w:pPr>
                        <w:jc w:val="center"/>
                        <w:rPr>
                          <w:rFonts w:ascii="Calibri" w:hAnsi="Calibri" w:cs="Calibri"/>
                          <w:sz w:val="32"/>
                          <w:szCs w:val="32"/>
                        </w:rPr>
                      </w:pPr>
                    </w:p>
                    <w:p w:rsidR="00586A51" w:rsidRDefault="00586A51">
                      <w:pPr>
                        <w:jc w:val="center"/>
                        <w:rPr>
                          <w:rFonts w:ascii="Calibri" w:hAnsi="Calibri" w:cs="Calibri"/>
                          <w:sz w:val="32"/>
                          <w:szCs w:val="32"/>
                        </w:rPr>
                      </w:pPr>
                      <w:r>
                        <w:rPr>
                          <w:rFonts w:ascii="Calibri" w:hAnsi="Calibri" w:cs="Calibri"/>
                          <w:sz w:val="28"/>
                          <w:szCs w:val="32"/>
                        </w:rPr>
                        <w:t>Επιβλέπων: Επίκουρος Καθηγητής Μ. Ψαράκης</w:t>
                      </w:r>
                    </w:p>
                    <w:p w:rsidR="00586A51" w:rsidRDefault="00586A51">
                      <w:pPr>
                        <w:jc w:val="center"/>
                        <w:rPr>
                          <w:rFonts w:ascii="Calibri" w:hAnsi="Calibri" w:cs="Calibri"/>
                          <w:sz w:val="32"/>
                          <w:szCs w:val="32"/>
                        </w:rPr>
                      </w:pPr>
                    </w:p>
                    <w:p w:rsidR="00586A51" w:rsidRDefault="00586A51">
                      <w:pPr>
                        <w:jc w:val="both"/>
                        <w:rPr>
                          <w:rFonts w:ascii="Calibri" w:hAnsi="Calibri" w:cs="Calibri"/>
                          <w:sz w:val="32"/>
                          <w:szCs w:val="32"/>
                        </w:rPr>
                      </w:pPr>
                    </w:p>
                    <w:p w:rsidR="00586A51" w:rsidRDefault="00586A51">
                      <w:pPr>
                        <w:jc w:val="center"/>
                      </w:pPr>
                      <w:r>
                        <w:rPr>
                          <w:rFonts w:ascii="Calibri" w:hAnsi="Calibri" w:cs="Calibri"/>
                          <w:sz w:val="32"/>
                          <w:szCs w:val="32"/>
                        </w:rPr>
                        <w:t xml:space="preserve">Πειραιάς, </w:t>
                      </w:r>
                      <w:r>
                        <w:rPr>
                          <w:rFonts w:ascii="Calibri" w:hAnsi="Calibri" w:cs="Calibri"/>
                          <w:i/>
                          <w:sz w:val="32"/>
                          <w:szCs w:val="32"/>
                        </w:rPr>
                        <w:t>Ιούνιος 2018</w:t>
                      </w:r>
                    </w:p>
                  </w:txbxContent>
                </v:textbox>
                <w10:wrap type="square"/>
              </v:shape>
            </w:pict>
          </mc:Fallback>
        </mc:AlternateContent>
      </w:r>
      <w:proofErr w:type="gramStart"/>
      <w:r w:rsidR="009D5EA8">
        <w:rPr>
          <w:rFonts w:ascii="Calibri" w:hAnsi="Calibri" w:cs="Calibri"/>
          <w:b/>
          <w:sz w:val="20"/>
          <w:szCs w:val="20"/>
          <w:lang w:val="en-US" w:eastAsia="en-US"/>
        </w:rPr>
        <w:t>a</w:t>
      </w:r>
      <w:proofErr w:type="gramEnd"/>
    </w:p>
    <w:p w:rsidR="00A124BD" w:rsidRPr="00FF7516" w:rsidRDefault="00A124BD" w:rsidP="00AD2CDE">
      <w:pPr>
        <w:rPr>
          <w:rFonts w:ascii="Calibri" w:hAnsi="Calibri" w:cs="Calibri"/>
          <w:b/>
          <w:sz w:val="28"/>
          <w:szCs w:val="28"/>
        </w:rPr>
      </w:pPr>
      <w:r w:rsidRPr="00FF7516">
        <w:rPr>
          <w:rFonts w:ascii="Calibri" w:hAnsi="Calibri" w:cs="Calibri"/>
          <w:b/>
          <w:sz w:val="28"/>
          <w:szCs w:val="28"/>
        </w:rPr>
        <w:lastRenderedPageBreak/>
        <w:t>Περίληψη</w:t>
      </w:r>
    </w:p>
    <w:p w:rsidR="00A124BD" w:rsidRDefault="00A124BD" w:rsidP="00A124BD">
      <w:pPr>
        <w:jc w:val="center"/>
        <w:rPr>
          <w:sz w:val="36"/>
          <w:szCs w:val="36"/>
        </w:rPr>
      </w:pPr>
    </w:p>
    <w:p w:rsidR="00A124BD" w:rsidRPr="00FF7516" w:rsidRDefault="00A124BD" w:rsidP="00A124BD">
      <w:pPr>
        <w:ind w:firstLine="720"/>
        <w:rPr>
          <w:rFonts w:ascii="Calibri" w:hAnsi="Calibri" w:cs="Calibri"/>
          <w:sz w:val="23"/>
          <w:szCs w:val="23"/>
        </w:rPr>
      </w:pPr>
      <w:r w:rsidRPr="00FF7516">
        <w:rPr>
          <w:rFonts w:ascii="Calibri" w:hAnsi="Calibri" w:cs="Calibri"/>
          <w:sz w:val="23"/>
          <w:szCs w:val="23"/>
        </w:rPr>
        <w:t>Βασικό αντικείμενο, αυτής της εργασίας, όπως μαρτυρά και ο τίτλος της είναι η ανάλυση διαφόρων υλοποιήσεων του αλγορίθμου κρυπτογράφησης AES , που προκύπτουν από την χρήση του εργαλείου</w:t>
      </w:r>
      <w:r w:rsidR="007069E0">
        <w:rPr>
          <w:rFonts w:ascii="Calibri" w:hAnsi="Calibri" w:cs="Calibri"/>
          <w:sz w:val="23"/>
          <w:szCs w:val="23"/>
        </w:rPr>
        <w:t xml:space="preserve"> </w:t>
      </w:r>
      <w:r w:rsidRPr="00FF7516">
        <w:rPr>
          <w:rFonts w:ascii="Calibri" w:hAnsi="Calibri" w:cs="Calibri"/>
          <w:sz w:val="23"/>
          <w:szCs w:val="23"/>
        </w:rPr>
        <w:t xml:space="preserve">HLS. Πιο συγκεκριμένα, γίνεται ανάλυση της </w:t>
      </w:r>
      <w:r w:rsidR="00FB41CD" w:rsidRPr="00FB41CD">
        <w:rPr>
          <w:rFonts w:ascii="Calibri" w:hAnsi="Calibri" w:cs="Calibri"/>
          <w:sz w:val="23"/>
          <w:szCs w:val="23"/>
        </w:rPr>
        <w:t>α</w:t>
      </w:r>
      <w:r w:rsidR="00FB41CD">
        <w:rPr>
          <w:rFonts w:ascii="Calibri" w:hAnsi="Calibri" w:cs="Calibri"/>
          <w:sz w:val="23"/>
          <w:szCs w:val="23"/>
        </w:rPr>
        <w:t>πόδοσης</w:t>
      </w:r>
      <w:r w:rsidRPr="00FF7516">
        <w:rPr>
          <w:rFonts w:ascii="Calibri" w:hAnsi="Calibri" w:cs="Calibri"/>
          <w:sz w:val="23"/>
          <w:szCs w:val="23"/>
        </w:rPr>
        <w:t xml:space="preserve"> ενός αλγορίθμου κρυπτογράφησης, καθώς χρησιμοποιούμε τρείς διαφορετικές υλοποιήσεις. Εφόσον, φτιάξαμε τις υλοποιήσεις ώστε να είναι συνθέσιμες για το εργαλείο που χρησιμοποιούμε, τις κάνουμε σύνθεση. Μετά την σύνθεση, μπορέσαμε να βρούμε τις αποδόσεις των τριών διαφορετικών υλοποιήσεων. </w:t>
      </w:r>
      <w:r w:rsidR="00CE0722">
        <w:rPr>
          <w:rFonts w:ascii="Calibri" w:hAnsi="Calibri" w:cs="Calibri"/>
          <w:sz w:val="23"/>
          <w:szCs w:val="23"/>
        </w:rPr>
        <w:t>Καθώς</w:t>
      </w:r>
      <w:r w:rsidRPr="00FF7516">
        <w:rPr>
          <w:rFonts w:ascii="Calibri" w:hAnsi="Calibri" w:cs="Calibri"/>
          <w:sz w:val="23"/>
          <w:szCs w:val="23"/>
        </w:rPr>
        <w:t>, λάβαμε γνώση τις αποδόσεις, εντοπίσαμε τις διαφορές των υλοποιήσεων αυτών. Στην συνέχεια, εφόσον έχουμε εντοπίσει τις διαφορές</w:t>
      </w:r>
      <w:r w:rsidR="00CE0722">
        <w:rPr>
          <w:rFonts w:ascii="Calibri" w:hAnsi="Calibri" w:cs="Calibri"/>
          <w:sz w:val="23"/>
          <w:szCs w:val="23"/>
        </w:rPr>
        <w:t>,</w:t>
      </w:r>
      <w:r w:rsidRPr="00FF7516">
        <w:rPr>
          <w:rFonts w:ascii="Calibri" w:hAnsi="Calibri" w:cs="Calibri"/>
          <w:sz w:val="23"/>
          <w:szCs w:val="23"/>
        </w:rPr>
        <w:t xml:space="preserve"> μπορέσαμε πιο εύκολα να δούμε τον λόγο</w:t>
      </w:r>
      <w:r w:rsidR="00CE0722">
        <w:rPr>
          <w:rFonts w:ascii="Calibri" w:hAnsi="Calibri" w:cs="Calibri"/>
          <w:sz w:val="23"/>
          <w:szCs w:val="23"/>
        </w:rPr>
        <w:t>,</w:t>
      </w:r>
      <w:r w:rsidRPr="00FF7516">
        <w:rPr>
          <w:rFonts w:ascii="Calibri" w:hAnsi="Calibri" w:cs="Calibri"/>
          <w:sz w:val="23"/>
          <w:szCs w:val="23"/>
        </w:rPr>
        <w:t xml:space="preserve"> για την διαφορά των </w:t>
      </w:r>
      <w:r w:rsidR="005C09BA">
        <w:rPr>
          <w:rFonts w:ascii="Calibri" w:hAnsi="Calibri" w:cs="Calibri"/>
          <w:sz w:val="23"/>
          <w:szCs w:val="23"/>
        </w:rPr>
        <w:t>αποδόσεων</w:t>
      </w:r>
      <w:r w:rsidRPr="00FF7516">
        <w:rPr>
          <w:rFonts w:ascii="Calibri" w:hAnsi="Calibri" w:cs="Calibri"/>
          <w:sz w:val="23"/>
          <w:szCs w:val="23"/>
        </w:rPr>
        <w:t xml:space="preserve"> που υπάρχουν. Έπειτα, χάρις κάποιες </w:t>
      </w:r>
      <w:proofErr w:type="spellStart"/>
      <w:r w:rsidRPr="00FF7516">
        <w:rPr>
          <w:rFonts w:ascii="Calibri" w:hAnsi="Calibri" w:cs="Calibri"/>
          <w:sz w:val="23"/>
          <w:szCs w:val="23"/>
        </w:rPr>
        <w:t>παραμετροποιήσεις</w:t>
      </w:r>
      <w:proofErr w:type="spellEnd"/>
      <w:r w:rsidRPr="00FF7516">
        <w:rPr>
          <w:rFonts w:ascii="Calibri" w:hAnsi="Calibri" w:cs="Calibri"/>
          <w:sz w:val="23"/>
          <w:szCs w:val="23"/>
        </w:rPr>
        <w:t xml:space="preserve"> που κάναμε στην πιο αργή υλοποίηση και </w:t>
      </w:r>
      <w:r w:rsidR="00F735A8">
        <w:rPr>
          <w:rFonts w:ascii="Calibri" w:hAnsi="Calibri" w:cs="Calibri"/>
          <w:sz w:val="23"/>
          <w:szCs w:val="23"/>
        </w:rPr>
        <w:t xml:space="preserve">μέσω </w:t>
      </w:r>
      <w:r w:rsidRPr="00FF7516">
        <w:rPr>
          <w:rFonts w:ascii="Calibri" w:hAnsi="Calibri" w:cs="Calibri"/>
          <w:sz w:val="23"/>
          <w:szCs w:val="23"/>
        </w:rPr>
        <w:t>κάποιων εργαλείων που μας παρέχει το εργαλείο</w:t>
      </w:r>
      <w:r w:rsidR="007069E0" w:rsidRPr="007069E0">
        <w:rPr>
          <w:rFonts w:ascii="Calibri" w:hAnsi="Calibri" w:cs="Calibri"/>
          <w:sz w:val="23"/>
          <w:szCs w:val="23"/>
        </w:rPr>
        <w:t xml:space="preserve"> </w:t>
      </w:r>
      <w:r w:rsidRPr="00FF7516">
        <w:rPr>
          <w:rFonts w:ascii="Calibri" w:hAnsi="Calibri" w:cs="Calibri"/>
          <w:sz w:val="23"/>
          <w:szCs w:val="23"/>
        </w:rPr>
        <w:t>HLS, μπορέσαμε να μεγαλώσουμε την απόδοση αυτηνής της υλοποίησης, σε ένα πολύ ικανοποιητικ</w:t>
      </w:r>
      <w:r w:rsidR="00A679BF">
        <w:rPr>
          <w:rFonts w:ascii="Calibri" w:hAnsi="Calibri" w:cs="Calibri"/>
          <w:sz w:val="23"/>
          <w:szCs w:val="23"/>
        </w:rPr>
        <w:t>ό επίπεδο. Στο τέλος, συμπεραίνου</w:t>
      </w:r>
      <w:r w:rsidRPr="00FF7516">
        <w:rPr>
          <w:rFonts w:ascii="Calibri" w:hAnsi="Calibri" w:cs="Calibri"/>
          <w:sz w:val="23"/>
          <w:szCs w:val="23"/>
        </w:rPr>
        <w:t>με ότι με την σωστή γραφή του κώδικα καθώς με την χρήση κάποιων εργαλείων που μας προσφέρει το λογισμικό μπορούμε να φτιάξουμε κυκλώματα</w:t>
      </w:r>
      <w:r w:rsidR="00CE0722">
        <w:rPr>
          <w:rFonts w:ascii="Calibri" w:hAnsi="Calibri" w:cs="Calibri"/>
          <w:sz w:val="23"/>
          <w:szCs w:val="23"/>
        </w:rPr>
        <w:t xml:space="preserve"> ενός πολύπλοκου αλγορίθμου,</w:t>
      </w:r>
      <w:r w:rsidR="00045242" w:rsidRPr="00045242">
        <w:rPr>
          <w:rFonts w:ascii="Calibri" w:hAnsi="Calibri" w:cs="Calibri"/>
          <w:sz w:val="23"/>
          <w:szCs w:val="23"/>
        </w:rPr>
        <w:t xml:space="preserve"> </w:t>
      </w:r>
      <w:r w:rsidRPr="00FF7516">
        <w:rPr>
          <w:rFonts w:ascii="Calibri" w:hAnsi="Calibri" w:cs="Calibri"/>
          <w:sz w:val="23"/>
          <w:szCs w:val="23"/>
        </w:rPr>
        <w:t>με υψηλή απόδοση.</w:t>
      </w:r>
    </w:p>
    <w:p w:rsidR="00A124BD" w:rsidRPr="00FF7516" w:rsidRDefault="00A124BD" w:rsidP="00A124BD">
      <w:pPr>
        <w:ind w:firstLine="720"/>
        <w:rPr>
          <w:rFonts w:ascii="Calibri" w:hAnsi="Calibri" w:cs="Calibri"/>
        </w:rPr>
      </w:pPr>
    </w:p>
    <w:p w:rsidR="00A124BD" w:rsidRPr="00FF7516" w:rsidRDefault="00A124BD" w:rsidP="00A124BD">
      <w:pPr>
        <w:rPr>
          <w:rFonts w:ascii="Calibri" w:hAnsi="Calibri" w:cs="Calibri"/>
        </w:rPr>
      </w:pPr>
    </w:p>
    <w:p w:rsidR="00A124BD" w:rsidRPr="00FF7516" w:rsidRDefault="00A124BD" w:rsidP="00A124BD">
      <w:pPr>
        <w:rPr>
          <w:rFonts w:ascii="Calibri" w:hAnsi="Calibri" w:cs="Calibri"/>
        </w:rPr>
      </w:pPr>
    </w:p>
    <w:p w:rsidR="00A124BD" w:rsidRPr="00CE4862" w:rsidRDefault="00A124BD" w:rsidP="00097080">
      <w:pPr>
        <w:jc w:val="center"/>
        <w:rPr>
          <w:rFonts w:ascii="Calibri" w:hAnsi="Calibri" w:cs="Calibri"/>
          <w:lang w:val="en-US"/>
        </w:rPr>
      </w:pPr>
      <w:r w:rsidRPr="00FF7516">
        <w:rPr>
          <w:rFonts w:ascii="Calibri" w:hAnsi="Calibri" w:cs="Calibri"/>
        </w:rPr>
        <w:t>Απόδοση</w:t>
      </w:r>
      <w:r w:rsidRPr="00CE4862">
        <w:rPr>
          <w:rFonts w:ascii="Calibri" w:hAnsi="Calibri" w:cs="Calibri"/>
          <w:lang w:val="en-US"/>
        </w:rPr>
        <w:t xml:space="preserve"> </w:t>
      </w:r>
      <w:r w:rsidRPr="00FF7516">
        <w:rPr>
          <w:rFonts w:ascii="Calibri" w:hAnsi="Calibri" w:cs="Calibri"/>
        </w:rPr>
        <w:t>στα</w:t>
      </w:r>
      <w:r w:rsidRPr="00CE4862">
        <w:rPr>
          <w:rFonts w:ascii="Calibri" w:hAnsi="Calibri" w:cs="Calibri"/>
          <w:lang w:val="en-US"/>
        </w:rPr>
        <w:t xml:space="preserve"> </w:t>
      </w:r>
      <w:r w:rsidRPr="00FF7516">
        <w:rPr>
          <w:rFonts w:ascii="Calibri" w:hAnsi="Calibri" w:cs="Calibri"/>
        </w:rPr>
        <w:t>αγγλικά</w:t>
      </w:r>
      <w:r w:rsidRPr="00CE4862">
        <w:rPr>
          <w:rFonts w:ascii="Calibri" w:hAnsi="Calibri" w:cs="Calibri"/>
          <w:lang w:val="en-US"/>
        </w:rPr>
        <w:t>:</w:t>
      </w:r>
    </w:p>
    <w:p w:rsidR="00A124BD" w:rsidRPr="00CE4862" w:rsidRDefault="00A124BD" w:rsidP="00A124BD">
      <w:pPr>
        <w:rPr>
          <w:rFonts w:ascii="Calibri" w:hAnsi="Calibri" w:cs="Calibri"/>
          <w:lang w:val="en-US"/>
        </w:rPr>
      </w:pPr>
    </w:p>
    <w:p w:rsidR="00A124BD" w:rsidRPr="00FF7516" w:rsidRDefault="00A124BD" w:rsidP="00A124BD">
      <w:pPr>
        <w:ind w:firstLine="720"/>
        <w:rPr>
          <w:rFonts w:ascii="Calibri" w:hAnsi="Calibri" w:cs="Calibri"/>
          <w:sz w:val="23"/>
          <w:szCs w:val="23"/>
          <w:lang w:val="en-US"/>
        </w:rPr>
      </w:pPr>
      <w:r w:rsidRPr="00FF7516">
        <w:rPr>
          <w:rFonts w:ascii="Calibri" w:hAnsi="Calibri" w:cs="Calibri"/>
          <w:sz w:val="23"/>
          <w:szCs w:val="23"/>
          <w:lang w:val="en"/>
        </w:rPr>
        <w:t>The main object of this work, as evidenced by its title, is the analysis of various implementations of the AES encryption algorithm resulting from the use of the HLS</w:t>
      </w:r>
      <w:r w:rsidR="00711C21" w:rsidRPr="00711C21">
        <w:rPr>
          <w:rFonts w:asciiTheme="minorHAnsi" w:hAnsiTheme="minorHAnsi" w:cstheme="minorHAnsi"/>
          <w:sz w:val="23"/>
          <w:szCs w:val="23"/>
          <w:lang w:val="en"/>
        </w:rPr>
        <w:t xml:space="preserve"> </w:t>
      </w:r>
      <w:r w:rsidRPr="00FF7516">
        <w:rPr>
          <w:rFonts w:ascii="Calibri" w:hAnsi="Calibri" w:cs="Calibri"/>
          <w:sz w:val="23"/>
          <w:szCs w:val="23"/>
          <w:lang w:val="en"/>
        </w:rPr>
        <w:t xml:space="preserve">tool. More specifically, the performance of an encryption algorithm was analyzed, as we used three different implementations. Since we've made the implementations to be synthesized for the tool we're using, we're making </w:t>
      </w:r>
      <w:r w:rsidRPr="00FF7516">
        <w:rPr>
          <w:rFonts w:ascii="Calibri" w:hAnsi="Calibri" w:cs="Calibri"/>
          <w:sz w:val="23"/>
          <w:szCs w:val="23"/>
          <w:lang w:val="en-US"/>
        </w:rPr>
        <w:t>the</w:t>
      </w:r>
      <w:r w:rsidRPr="00FF7516">
        <w:rPr>
          <w:rFonts w:ascii="Calibri" w:hAnsi="Calibri" w:cs="Calibri"/>
          <w:sz w:val="23"/>
          <w:szCs w:val="23"/>
          <w:lang w:val="en"/>
        </w:rPr>
        <w:t xml:space="preserve"> synthesis for these implementations. After the synthesis, we were able to find the performances of the three different implementations. Since we learned the odds, we identified the differences from the different three designs. Then, once we have identified the differences, we could more easily see the reason for the difference in yields. Then, thanks to some parameterizations we made to the slower implementation and some of the tools provided by the HLS</w:t>
      </w:r>
      <w:r w:rsidR="007069E0" w:rsidRPr="007069E0">
        <w:rPr>
          <w:lang w:val="en"/>
        </w:rPr>
        <w:t xml:space="preserve"> </w:t>
      </w:r>
      <w:r w:rsidRPr="00FF7516">
        <w:rPr>
          <w:rFonts w:ascii="Calibri" w:hAnsi="Calibri" w:cs="Calibri"/>
          <w:sz w:val="23"/>
          <w:szCs w:val="23"/>
          <w:lang w:val="en"/>
        </w:rPr>
        <w:t xml:space="preserve">tool, we were able to increase performance of this implementation to a very satisfactory level. </w:t>
      </w:r>
      <w:r w:rsidR="0085791D" w:rsidRPr="0085791D">
        <w:rPr>
          <w:rFonts w:ascii="Calibri" w:hAnsi="Calibri" w:cs="Calibri"/>
          <w:sz w:val="23"/>
          <w:szCs w:val="23"/>
          <w:lang w:val="en"/>
        </w:rPr>
        <w:t>Finally, we conclude that with the correct scripting of the code as with the use of some tools offered by the software we can build circuits of a complex algorithm with high efficiency</w:t>
      </w:r>
    </w:p>
    <w:p w:rsidR="00AA38E7" w:rsidRPr="00A124BD" w:rsidRDefault="00AA38E7">
      <w:pPr>
        <w:pStyle w:val="-"/>
        <w:rPr>
          <w:lang w:val="en-US"/>
        </w:rPr>
      </w:pPr>
    </w:p>
    <w:p w:rsidR="00AA38E7" w:rsidRPr="00682852" w:rsidRDefault="00AA38E7">
      <w:pPr>
        <w:pageBreakBefore/>
        <w:spacing w:before="480" w:after="240"/>
        <w:jc w:val="both"/>
        <w:rPr>
          <w:rFonts w:ascii="Calibri" w:hAnsi="Calibri"/>
          <w:sz w:val="36"/>
          <w:szCs w:val="36"/>
        </w:rPr>
      </w:pPr>
      <w:r w:rsidRPr="00424BB1">
        <w:rPr>
          <w:rFonts w:ascii="Calibri" w:hAnsi="Calibri" w:cs="Georgia"/>
          <w:b/>
          <w:sz w:val="36"/>
          <w:szCs w:val="36"/>
        </w:rPr>
        <w:lastRenderedPageBreak/>
        <w:t>Ευχαριστίες</w:t>
      </w:r>
    </w:p>
    <w:p w:rsidR="00AA38E7" w:rsidRDefault="00AA38E7" w:rsidP="0059591A">
      <w:pPr>
        <w:pStyle w:val="-"/>
        <w:ind w:firstLine="720"/>
      </w:pPr>
      <w:r>
        <w:t>Στην ενότητα αυτή μπορείτε προαιρετικά να προσθέσετε ευχαριστίες σε όποιους επιθυμείτε και θεωρείτε ότι συνέβαλαν με οποιοδήποτε τρόπο στην ολοκλήρωση της εργασίας και των σπουδών σας.</w:t>
      </w:r>
    </w:p>
    <w:p w:rsidR="00AA38E7" w:rsidRDefault="00AA38E7">
      <w:pPr>
        <w:pStyle w:val="-"/>
      </w:pPr>
    </w:p>
    <w:p w:rsidR="00AA38E7" w:rsidRPr="004C7143" w:rsidRDefault="00DE3492">
      <w:pPr>
        <w:pStyle w:val="-"/>
        <w:jc w:val="right"/>
      </w:pPr>
      <w:r>
        <w:t>Ιούνιος</w:t>
      </w:r>
      <w:r w:rsidR="00AA38E7">
        <w:t xml:space="preserve"> </w:t>
      </w:r>
      <w:r>
        <w:t>2018</w:t>
      </w:r>
      <w:r w:rsidR="00D57B74" w:rsidRPr="004C7143">
        <w:t>,</w:t>
      </w:r>
    </w:p>
    <w:p w:rsidR="00AA38E7" w:rsidRPr="007C69F3" w:rsidRDefault="00DE3492">
      <w:pPr>
        <w:pStyle w:val="-"/>
        <w:jc w:val="right"/>
      </w:pPr>
      <w:proofErr w:type="spellStart"/>
      <w:r>
        <w:t>Λιαούτσης</w:t>
      </w:r>
      <w:proofErr w:type="spellEnd"/>
      <w:r>
        <w:t xml:space="preserve"> Αβραάμ</w:t>
      </w:r>
    </w:p>
    <w:p w:rsidR="00AA38E7" w:rsidRDefault="00AA38E7">
      <w:pPr>
        <w:pStyle w:val="-"/>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pPr>
        <w:pStyle w:val="TOCHeading"/>
        <w:rPr>
          <w:rFonts w:ascii="Calibri" w:hAnsi="Calibri" w:cs="Calibri"/>
          <w:b/>
          <w:color w:val="auto"/>
          <w:sz w:val="36"/>
          <w:szCs w:val="36"/>
        </w:rPr>
      </w:pPr>
    </w:p>
    <w:p w:rsidR="00CE1E2B" w:rsidRDefault="00CE1E2B" w:rsidP="00CE1E2B">
      <w:pPr>
        <w:rPr>
          <w:lang w:val="en-US" w:eastAsia="en-US"/>
        </w:rPr>
      </w:pPr>
    </w:p>
    <w:p w:rsidR="00CE1E2B" w:rsidRDefault="00CE1E2B" w:rsidP="00CE1E2B">
      <w:pPr>
        <w:rPr>
          <w:lang w:val="en-US" w:eastAsia="en-US"/>
        </w:rPr>
      </w:pPr>
    </w:p>
    <w:p w:rsidR="00CE1E2B" w:rsidRDefault="00CE1E2B" w:rsidP="00CE1E2B">
      <w:pPr>
        <w:rPr>
          <w:lang w:val="en-US" w:eastAsia="en-US"/>
        </w:rPr>
      </w:pPr>
    </w:p>
    <w:p w:rsidR="00CE1E2B" w:rsidRDefault="00CE1E2B">
      <w:pPr>
        <w:pStyle w:val="TOCHeading"/>
        <w:rPr>
          <w:rFonts w:ascii="Times New Roman" w:hAnsi="Times New Roman"/>
          <w:color w:val="auto"/>
          <w:sz w:val="24"/>
          <w:szCs w:val="24"/>
        </w:rPr>
      </w:pPr>
    </w:p>
    <w:p w:rsidR="00CE1E2B" w:rsidRPr="00CE1E2B" w:rsidRDefault="00CE1E2B" w:rsidP="00CE1E2B">
      <w:pPr>
        <w:rPr>
          <w:lang w:val="en-US" w:eastAsia="en-US"/>
        </w:rPr>
      </w:pPr>
    </w:p>
    <w:sdt>
      <w:sdtPr>
        <w:rPr>
          <w:rFonts w:ascii="Calibri" w:hAnsi="Calibri" w:cs="Calibri"/>
          <w:b/>
          <w:color w:val="auto"/>
          <w:sz w:val="36"/>
          <w:szCs w:val="36"/>
          <w:lang w:val="el-GR" w:eastAsia="zh-CN"/>
        </w:rPr>
        <w:id w:val="-650826711"/>
        <w:docPartObj>
          <w:docPartGallery w:val="Table of Contents"/>
          <w:docPartUnique/>
        </w:docPartObj>
      </w:sdtPr>
      <w:sdtEndPr>
        <w:rPr>
          <w:rFonts w:ascii="Times New Roman" w:hAnsi="Times New Roman" w:cs="Times New Roman"/>
          <w:bCs/>
          <w:noProof/>
          <w:sz w:val="24"/>
          <w:szCs w:val="24"/>
        </w:rPr>
      </w:sdtEndPr>
      <w:sdtContent>
        <w:p w:rsidR="00393082" w:rsidRPr="00C26888" w:rsidRDefault="00C26888">
          <w:pPr>
            <w:pStyle w:val="TOCHeading"/>
            <w:rPr>
              <w:rFonts w:ascii="Calibri" w:hAnsi="Calibri" w:cs="Calibri"/>
              <w:b/>
              <w:color w:val="auto"/>
              <w:sz w:val="36"/>
              <w:szCs w:val="36"/>
              <w:lang w:val="el-GR"/>
            </w:rPr>
          </w:pPr>
          <w:r w:rsidRPr="00C26888">
            <w:rPr>
              <w:rFonts w:ascii="Calibri" w:hAnsi="Calibri" w:cs="Calibri"/>
              <w:b/>
              <w:color w:val="auto"/>
              <w:sz w:val="36"/>
              <w:szCs w:val="36"/>
              <w:lang w:val="el-GR"/>
            </w:rPr>
            <w:t>Περιεχόμενα</w:t>
          </w:r>
        </w:p>
        <w:p w:rsidR="00C26888" w:rsidRPr="00C26888" w:rsidRDefault="00C26888" w:rsidP="00C26888">
          <w:pPr>
            <w:rPr>
              <w:lang w:eastAsia="en-US"/>
            </w:rPr>
          </w:pPr>
        </w:p>
        <w:p w:rsidR="00CD20FB" w:rsidRDefault="00393082">
          <w:pPr>
            <w:pStyle w:val="TOC1"/>
            <w:tabs>
              <w:tab w:val="right" w:leader="dot" w:pos="8942"/>
            </w:tabs>
            <w:rPr>
              <w:rFonts w:asciiTheme="minorHAnsi" w:eastAsiaTheme="minorEastAsia" w:hAnsiTheme="minorHAnsi" w:cstheme="minorBidi"/>
              <w:noProof/>
              <w:lang w:eastAsia="el-GR"/>
            </w:rPr>
          </w:pPr>
          <w:r>
            <w:rPr>
              <w:b/>
              <w:bCs/>
              <w:noProof/>
            </w:rPr>
            <w:fldChar w:fldCharType="begin"/>
          </w:r>
          <w:r>
            <w:rPr>
              <w:b/>
              <w:bCs/>
              <w:noProof/>
            </w:rPr>
            <w:instrText xml:space="preserve"> TOC \o "1-3" \h \z \u </w:instrText>
          </w:r>
          <w:r>
            <w:rPr>
              <w:b/>
              <w:bCs/>
              <w:noProof/>
            </w:rPr>
            <w:fldChar w:fldCharType="separate"/>
          </w:r>
          <w:hyperlink w:anchor="_Toc516004728" w:history="1">
            <w:r w:rsidR="00CD20FB" w:rsidRPr="00B14678">
              <w:rPr>
                <w:rStyle w:val="Hyperlink"/>
                <w:noProof/>
              </w:rPr>
              <w:t>1.Εισαγωγή</w:t>
            </w:r>
            <w:r w:rsidR="00CD20FB">
              <w:rPr>
                <w:noProof/>
                <w:webHidden/>
              </w:rPr>
              <w:tab/>
            </w:r>
            <w:r w:rsidR="00CD20FB">
              <w:rPr>
                <w:noProof/>
                <w:webHidden/>
              </w:rPr>
              <w:fldChar w:fldCharType="begin"/>
            </w:r>
            <w:r w:rsidR="00CD20FB">
              <w:rPr>
                <w:noProof/>
                <w:webHidden/>
              </w:rPr>
              <w:instrText xml:space="preserve"> PAGEREF _Toc516004728 \h </w:instrText>
            </w:r>
            <w:r w:rsidR="00CD20FB">
              <w:rPr>
                <w:noProof/>
                <w:webHidden/>
              </w:rPr>
            </w:r>
            <w:r w:rsidR="00CD20FB">
              <w:rPr>
                <w:noProof/>
                <w:webHidden/>
              </w:rPr>
              <w:fldChar w:fldCharType="separate"/>
            </w:r>
            <w:r w:rsidR="00CD20FB">
              <w:rPr>
                <w:noProof/>
                <w:webHidden/>
              </w:rPr>
              <w:t>5</w:t>
            </w:r>
            <w:r w:rsidR="00CD20FB">
              <w:rPr>
                <w:noProof/>
                <w:webHidden/>
              </w:rPr>
              <w:fldChar w:fldCharType="end"/>
            </w:r>
          </w:hyperlink>
        </w:p>
        <w:p w:rsidR="00CD20FB" w:rsidRDefault="005F01EB">
          <w:pPr>
            <w:pStyle w:val="TOC1"/>
            <w:tabs>
              <w:tab w:val="right" w:leader="dot" w:pos="8942"/>
            </w:tabs>
            <w:rPr>
              <w:rFonts w:asciiTheme="minorHAnsi" w:eastAsiaTheme="minorEastAsia" w:hAnsiTheme="minorHAnsi" w:cstheme="minorBidi"/>
              <w:noProof/>
              <w:lang w:eastAsia="el-GR"/>
            </w:rPr>
          </w:pPr>
          <w:hyperlink w:anchor="_Toc516004729" w:history="1">
            <w:r w:rsidR="00CD20FB" w:rsidRPr="00B14678">
              <w:rPr>
                <w:rStyle w:val="Hyperlink"/>
                <w:noProof/>
              </w:rPr>
              <w:t>2.</w:t>
            </w:r>
            <w:r w:rsidR="00CD20FB" w:rsidRPr="00B14678">
              <w:rPr>
                <w:rStyle w:val="Hyperlink"/>
                <w:noProof/>
                <w:lang w:val="en-US"/>
              </w:rPr>
              <w:t>High</w:t>
            </w:r>
            <w:r w:rsidR="00CD20FB" w:rsidRPr="00B14678">
              <w:rPr>
                <w:rStyle w:val="Hyperlink"/>
                <w:noProof/>
              </w:rPr>
              <w:t xml:space="preserve"> </w:t>
            </w:r>
            <w:r w:rsidR="00CD20FB" w:rsidRPr="00B14678">
              <w:rPr>
                <w:rStyle w:val="Hyperlink"/>
                <w:noProof/>
                <w:lang w:val="en-US"/>
              </w:rPr>
              <w:t>Level</w:t>
            </w:r>
            <w:r w:rsidR="00CD20FB" w:rsidRPr="00B14678">
              <w:rPr>
                <w:rStyle w:val="Hyperlink"/>
                <w:noProof/>
              </w:rPr>
              <w:t xml:space="preserve"> </w:t>
            </w:r>
            <w:r w:rsidR="00CD20FB" w:rsidRPr="00B14678">
              <w:rPr>
                <w:rStyle w:val="Hyperlink"/>
                <w:noProof/>
                <w:lang w:val="en-US"/>
              </w:rPr>
              <w:t>Synthesis</w:t>
            </w:r>
            <w:r w:rsidR="00CD20FB">
              <w:rPr>
                <w:noProof/>
                <w:webHidden/>
              </w:rPr>
              <w:tab/>
            </w:r>
            <w:r w:rsidR="00CD20FB">
              <w:rPr>
                <w:noProof/>
                <w:webHidden/>
              </w:rPr>
              <w:fldChar w:fldCharType="begin"/>
            </w:r>
            <w:r w:rsidR="00CD20FB">
              <w:rPr>
                <w:noProof/>
                <w:webHidden/>
              </w:rPr>
              <w:instrText xml:space="preserve"> PAGEREF _Toc516004729 \h </w:instrText>
            </w:r>
            <w:r w:rsidR="00CD20FB">
              <w:rPr>
                <w:noProof/>
                <w:webHidden/>
              </w:rPr>
            </w:r>
            <w:r w:rsidR="00CD20FB">
              <w:rPr>
                <w:noProof/>
                <w:webHidden/>
              </w:rPr>
              <w:fldChar w:fldCharType="separate"/>
            </w:r>
            <w:r w:rsidR="00CD20FB">
              <w:rPr>
                <w:noProof/>
                <w:webHidden/>
              </w:rPr>
              <w:t>7</w:t>
            </w:r>
            <w:r w:rsidR="00CD20FB">
              <w:rPr>
                <w:noProof/>
                <w:webHidden/>
              </w:rPr>
              <w:fldChar w:fldCharType="end"/>
            </w:r>
          </w:hyperlink>
        </w:p>
        <w:p w:rsidR="00CD20FB" w:rsidRDefault="005F01EB">
          <w:pPr>
            <w:pStyle w:val="TOC2"/>
            <w:tabs>
              <w:tab w:val="right" w:leader="dot" w:pos="8942"/>
            </w:tabs>
            <w:rPr>
              <w:rFonts w:asciiTheme="minorHAnsi" w:eastAsiaTheme="minorEastAsia" w:hAnsiTheme="minorHAnsi" w:cstheme="minorBidi"/>
              <w:noProof/>
              <w:lang w:eastAsia="el-GR"/>
            </w:rPr>
          </w:pPr>
          <w:hyperlink w:anchor="_Toc516004730" w:history="1">
            <w:r w:rsidR="00CD20FB" w:rsidRPr="00B14678">
              <w:rPr>
                <w:rStyle w:val="Hyperlink"/>
                <w:noProof/>
              </w:rPr>
              <w:t>2.1 Κατανοώντας το HLS</w:t>
            </w:r>
            <w:r w:rsidR="00CD20FB">
              <w:rPr>
                <w:noProof/>
                <w:webHidden/>
              </w:rPr>
              <w:tab/>
            </w:r>
            <w:r w:rsidR="00CD20FB">
              <w:rPr>
                <w:noProof/>
                <w:webHidden/>
              </w:rPr>
              <w:fldChar w:fldCharType="begin"/>
            </w:r>
            <w:r w:rsidR="00CD20FB">
              <w:rPr>
                <w:noProof/>
                <w:webHidden/>
              </w:rPr>
              <w:instrText xml:space="preserve"> PAGEREF _Toc516004730 \h </w:instrText>
            </w:r>
            <w:r w:rsidR="00CD20FB">
              <w:rPr>
                <w:noProof/>
                <w:webHidden/>
              </w:rPr>
            </w:r>
            <w:r w:rsidR="00CD20FB">
              <w:rPr>
                <w:noProof/>
                <w:webHidden/>
              </w:rPr>
              <w:fldChar w:fldCharType="separate"/>
            </w:r>
            <w:r w:rsidR="00CD20FB">
              <w:rPr>
                <w:noProof/>
                <w:webHidden/>
              </w:rPr>
              <w:t>8</w:t>
            </w:r>
            <w:r w:rsidR="00CD20FB">
              <w:rPr>
                <w:noProof/>
                <w:webHidden/>
              </w:rPr>
              <w:fldChar w:fldCharType="end"/>
            </w:r>
          </w:hyperlink>
        </w:p>
        <w:p w:rsidR="00CD20FB" w:rsidRDefault="005F01EB">
          <w:pPr>
            <w:pStyle w:val="TOC2"/>
            <w:tabs>
              <w:tab w:val="right" w:leader="dot" w:pos="8942"/>
            </w:tabs>
            <w:rPr>
              <w:rFonts w:asciiTheme="minorHAnsi" w:eastAsiaTheme="minorEastAsia" w:hAnsiTheme="minorHAnsi" w:cstheme="minorBidi"/>
              <w:noProof/>
              <w:lang w:eastAsia="el-GR"/>
            </w:rPr>
          </w:pPr>
          <w:hyperlink w:anchor="_Toc516004731" w:history="1">
            <w:r w:rsidR="00CD20FB" w:rsidRPr="00B14678">
              <w:rPr>
                <w:rStyle w:val="Hyperlink"/>
                <w:noProof/>
              </w:rPr>
              <w:t>2.2 Test Bench, Υποστήριξη γλωσσών, βιβλιοθήκες της C.</w:t>
            </w:r>
            <w:r w:rsidR="00CD20FB">
              <w:rPr>
                <w:noProof/>
                <w:webHidden/>
              </w:rPr>
              <w:tab/>
            </w:r>
            <w:r w:rsidR="00CD20FB">
              <w:rPr>
                <w:noProof/>
                <w:webHidden/>
              </w:rPr>
              <w:fldChar w:fldCharType="begin"/>
            </w:r>
            <w:r w:rsidR="00CD20FB">
              <w:rPr>
                <w:noProof/>
                <w:webHidden/>
              </w:rPr>
              <w:instrText xml:space="preserve"> PAGEREF _Toc516004731 \h </w:instrText>
            </w:r>
            <w:r w:rsidR="00CD20FB">
              <w:rPr>
                <w:noProof/>
                <w:webHidden/>
              </w:rPr>
            </w:r>
            <w:r w:rsidR="00CD20FB">
              <w:rPr>
                <w:noProof/>
                <w:webHidden/>
              </w:rPr>
              <w:fldChar w:fldCharType="separate"/>
            </w:r>
            <w:r w:rsidR="00CD20FB">
              <w:rPr>
                <w:noProof/>
                <w:webHidden/>
              </w:rPr>
              <w:t>10</w:t>
            </w:r>
            <w:r w:rsidR="00CD20FB">
              <w:rPr>
                <w:noProof/>
                <w:webHidden/>
              </w:rPr>
              <w:fldChar w:fldCharType="end"/>
            </w:r>
          </w:hyperlink>
        </w:p>
        <w:p w:rsidR="00CD20FB" w:rsidRDefault="005F01EB">
          <w:pPr>
            <w:pStyle w:val="TOC3"/>
            <w:rPr>
              <w:rFonts w:asciiTheme="minorHAnsi" w:eastAsiaTheme="minorEastAsia" w:hAnsiTheme="minorHAnsi" w:cstheme="minorBidi"/>
              <w:noProof/>
              <w:lang w:val="el-GR" w:eastAsia="el-GR"/>
            </w:rPr>
          </w:pPr>
          <w:hyperlink w:anchor="_Toc516004732" w:history="1">
            <w:r w:rsidR="00CD20FB" w:rsidRPr="00B14678">
              <w:rPr>
                <w:rStyle w:val="Hyperlink"/>
                <w:noProof/>
              </w:rPr>
              <w:t>2.2.1 Τest Bench</w:t>
            </w:r>
            <w:r w:rsidR="00CD20FB">
              <w:rPr>
                <w:noProof/>
                <w:webHidden/>
              </w:rPr>
              <w:tab/>
            </w:r>
            <w:r w:rsidR="00CD20FB">
              <w:rPr>
                <w:noProof/>
                <w:webHidden/>
              </w:rPr>
              <w:fldChar w:fldCharType="begin"/>
            </w:r>
            <w:r w:rsidR="00CD20FB">
              <w:rPr>
                <w:noProof/>
                <w:webHidden/>
              </w:rPr>
              <w:instrText xml:space="preserve"> PAGEREF _Toc516004732 \h </w:instrText>
            </w:r>
            <w:r w:rsidR="00CD20FB">
              <w:rPr>
                <w:noProof/>
                <w:webHidden/>
              </w:rPr>
            </w:r>
            <w:r w:rsidR="00CD20FB">
              <w:rPr>
                <w:noProof/>
                <w:webHidden/>
              </w:rPr>
              <w:fldChar w:fldCharType="separate"/>
            </w:r>
            <w:r w:rsidR="00CD20FB">
              <w:rPr>
                <w:noProof/>
                <w:webHidden/>
              </w:rPr>
              <w:t>10</w:t>
            </w:r>
            <w:r w:rsidR="00CD20FB">
              <w:rPr>
                <w:noProof/>
                <w:webHidden/>
              </w:rPr>
              <w:fldChar w:fldCharType="end"/>
            </w:r>
          </w:hyperlink>
        </w:p>
        <w:p w:rsidR="00CD20FB" w:rsidRDefault="005F01EB">
          <w:pPr>
            <w:pStyle w:val="TOC3"/>
            <w:rPr>
              <w:rFonts w:asciiTheme="minorHAnsi" w:eastAsiaTheme="minorEastAsia" w:hAnsiTheme="minorHAnsi" w:cstheme="minorBidi"/>
              <w:noProof/>
              <w:lang w:val="el-GR" w:eastAsia="el-GR"/>
            </w:rPr>
          </w:pPr>
          <w:hyperlink w:anchor="_Toc516004733" w:history="1">
            <w:r w:rsidR="00CD20FB" w:rsidRPr="00B14678">
              <w:rPr>
                <w:rStyle w:val="Hyperlink"/>
                <w:noProof/>
              </w:rPr>
              <w:t>2.2.2 Υποστήριξη γλωσσών</w:t>
            </w:r>
            <w:r w:rsidR="00CD20FB">
              <w:rPr>
                <w:noProof/>
                <w:webHidden/>
              </w:rPr>
              <w:tab/>
            </w:r>
            <w:r w:rsidR="00CD20FB">
              <w:rPr>
                <w:noProof/>
                <w:webHidden/>
              </w:rPr>
              <w:fldChar w:fldCharType="begin"/>
            </w:r>
            <w:r w:rsidR="00CD20FB">
              <w:rPr>
                <w:noProof/>
                <w:webHidden/>
              </w:rPr>
              <w:instrText xml:space="preserve"> PAGEREF _Toc516004733 \h </w:instrText>
            </w:r>
            <w:r w:rsidR="00CD20FB">
              <w:rPr>
                <w:noProof/>
                <w:webHidden/>
              </w:rPr>
            </w:r>
            <w:r w:rsidR="00CD20FB">
              <w:rPr>
                <w:noProof/>
                <w:webHidden/>
              </w:rPr>
              <w:fldChar w:fldCharType="separate"/>
            </w:r>
            <w:r w:rsidR="00CD20FB">
              <w:rPr>
                <w:noProof/>
                <w:webHidden/>
              </w:rPr>
              <w:t>10</w:t>
            </w:r>
            <w:r w:rsidR="00CD20FB">
              <w:rPr>
                <w:noProof/>
                <w:webHidden/>
              </w:rPr>
              <w:fldChar w:fldCharType="end"/>
            </w:r>
          </w:hyperlink>
        </w:p>
        <w:p w:rsidR="00CD20FB" w:rsidRDefault="005F01EB">
          <w:pPr>
            <w:pStyle w:val="TOC3"/>
            <w:rPr>
              <w:rFonts w:asciiTheme="minorHAnsi" w:eastAsiaTheme="minorEastAsia" w:hAnsiTheme="minorHAnsi" w:cstheme="minorBidi"/>
              <w:noProof/>
              <w:lang w:val="el-GR" w:eastAsia="el-GR"/>
            </w:rPr>
          </w:pPr>
          <w:hyperlink w:anchor="_Toc516004734" w:history="1">
            <w:r w:rsidR="00CD20FB" w:rsidRPr="00B14678">
              <w:rPr>
                <w:rStyle w:val="Hyperlink"/>
                <w:noProof/>
              </w:rPr>
              <w:t>2.2.3 Βιβλιοθήκες της C</w:t>
            </w:r>
            <w:r w:rsidR="00CD20FB">
              <w:rPr>
                <w:noProof/>
                <w:webHidden/>
              </w:rPr>
              <w:tab/>
            </w:r>
            <w:r w:rsidR="00CD20FB">
              <w:rPr>
                <w:noProof/>
                <w:webHidden/>
              </w:rPr>
              <w:fldChar w:fldCharType="begin"/>
            </w:r>
            <w:r w:rsidR="00CD20FB">
              <w:rPr>
                <w:noProof/>
                <w:webHidden/>
              </w:rPr>
              <w:instrText xml:space="preserve"> PAGEREF _Toc516004734 \h </w:instrText>
            </w:r>
            <w:r w:rsidR="00CD20FB">
              <w:rPr>
                <w:noProof/>
                <w:webHidden/>
              </w:rPr>
            </w:r>
            <w:r w:rsidR="00CD20FB">
              <w:rPr>
                <w:noProof/>
                <w:webHidden/>
              </w:rPr>
              <w:fldChar w:fldCharType="separate"/>
            </w:r>
            <w:r w:rsidR="00CD20FB">
              <w:rPr>
                <w:noProof/>
                <w:webHidden/>
              </w:rPr>
              <w:t>11</w:t>
            </w:r>
            <w:r w:rsidR="00CD20FB">
              <w:rPr>
                <w:noProof/>
                <w:webHidden/>
              </w:rPr>
              <w:fldChar w:fldCharType="end"/>
            </w:r>
          </w:hyperlink>
        </w:p>
        <w:p w:rsidR="00CD20FB" w:rsidRDefault="005F01EB">
          <w:pPr>
            <w:pStyle w:val="TOC2"/>
            <w:tabs>
              <w:tab w:val="right" w:leader="dot" w:pos="8942"/>
            </w:tabs>
            <w:rPr>
              <w:rFonts w:asciiTheme="minorHAnsi" w:eastAsiaTheme="minorEastAsia" w:hAnsiTheme="minorHAnsi" w:cstheme="minorBidi"/>
              <w:noProof/>
              <w:lang w:eastAsia="el-GR"/>
            </w:rPr>
          </w:pPr>
          <w:hyperlink w:anchor="_Toc516004735" w:history="1">
            <w:r w:rsidR="00CD20FB" w:rsidRPr="00B14678">
              <w:rPr>
                <w:rStyle w:val="Hyperlink"/>
                <w:noProof/>
              </w:rPr>
              <w:t>2.4 Σύνθεση</w:t>
            </w:r>
            <w:r w:rsidR="00CD20FB">
              <w:rPr>
                <w:noProof/>
                <w:webHidden/>
              </w:rPr>
              <w:tab/>
            </w:r>
            <w:r w:rsidR="00CD20FB">
              <w:rPr>
                <w:noProof/>
                <w:webHidden/>
              </w:rPr>
              <w:fldChar w:fldCharType="begin"/>
            </w:r>
            <w:r w:rsidR="00CD20FB">
              <w:rPr>
                <w:noProof/>
                <w:webHidden/>
              </w:rPr>
              <w:instrText xml:space="preserve"> PAGEREF _Toc516004735 \h </w:instrText>
            </w:r>
            <w:r w:rsidR="00CD20FB">
              <w:rPr>
                <w:noProof/>
                <w:webHidden/>
              </w:rPr>
            </w:r>
            <w:r w:rsidR="00CD20FB">
              <w:rPr>
                <w:noProof/>
                <w:webHidden/>
              </w:rPr>
              <w:fldChar w:fldCharType="separate"/>
            </w:r>
            <w:r w:rsidR="00CD20FB">
              <w:rPr>
                <w:noProof/>
                <w:webHidden/>
              </w:rPr>
              <w:t>11</w:t>
            </w:r>
            <w:r w:rsidR="00CD20FB">
              <w:rPr>
                <w:noProof/>
                <w:webHidden/>
              </w:rPr>
              <w:fldChar w:fldCharType="end"/>
            </w:r>
          </w:hyperlink>
        </w:p>
        <w:p w:rsidR="00CD20FB" w:rsidRDefault="005F01EB">
          <w:pPr>
            <w:pStyle w:val="TOC2"/>
            <w:tabs>
              <w:tab w:val="right" w:leader="dot" w:pos="8942"/>
            </w:tabs>
            <w:rPr>
              <w:rFonts w:asciiTheme="minorHAnsi" w:eastAsiaTheme="minorEastAsia" w:hAnsiTheme="minorHAnsi" w:cstheme="minorBidi"/>
              <w:noProof/>
              <w:lang w:eastAsia="el-GR"/>
            </w:rPr>
          </w:pPr>
          <w:hyperlink w:anchor="_Toc516004736" w:history="1">
            <w:r w:rsidR="00CD20FB" w:rsidRPr="00B14678">
              <w:rPr>
                <w:rStyle w:val="Hyperlink"/>
                <w:noProof/>
              </w:rPr>
              <w:t>2.5 Βελτιστοποίηση</w:t>
            </w:r>
            <w:r w:rsidR="00CD20FB">
              <w:rPr>
                <w:noProof/>
                <w:webHidden/>
              </w:rPr>
              <w:tab/>
            </w:r>
            <w:r w:rsidR="00CD20FB">
              <w:rPr>
                <w:noProof/>
                <w:webHidden/>
              </w:rPr>
              <w:fldChar w:fldCharType="begin"/>
            </w:r>
            <w:r w:rsidR="00CD20FB">
              <w:rPr>
                <w:noProof/>
                <w:webHidden/>
              </w:rPr>
              <w:instrText xml:space="preserve"> PAGEREF _Toc516004736 \h </w:instrText>
            </w:r>
            <w:r w:rsidR="00CD20FB">
              <w:rPr>
                <w:noProof/>
                <w:webHidden/>
              </w:rPr>
            </w:r>
            <w:r w:rsidR="00CD20FB">
              <w:rPr>
                <w:noProof/>
                <w:webHidden/>
              </w:rPr>
              <w:fldChar w:fldCharType="separate"/>
            </w:r>
            <w:r w:rsidR="00CD20FB">
              <w:rPr>
                <w:noProof/>
                <w:webHidden/>
              </w:rPr>
              <w:t>12</w:t>
            </w:r>
            <w:r w:rsidR="00CD20FB">
              <w:rPr>
                <w:noProof/>
                <w:webHidden/>
              </w:rPr>
              <w:fldChar w:fldCharType="end"/>
            </w:r>
          </w:hyperlink>
        </w:p>
        <w:p w:rsidR="00CD20FB" w:rsidRDefault="005F01EB">
          <w:pPr>
            <w:pStyle w:val="TOC2"/>
            <w:tabs>
              <w:tab w:val="right" w:leader="dot" w:pos="8942"/>
            </w:tabs>
            <w:rPr>
              <w:rFonts w:asciiTheme="minorHAnsi" w:eastAsiaTheme="minorEastAsia" w:hAnsiTheme="minorHAnsi" w:cstheme="minorBidi"/>
              <w:noProof/>
              <w:lang w:eastAsia="el-GR"/>
            </w:rPr>
          </w:pPr>
          <w:hyperlink w:anchor="_Toc516004737" w:history="1">
            <w:r w:rsidR="00CD20FB" w:rsidRPr="00B14678">
              <w:rPr>
                <w:rStyle w:val="Hyperlink"/>
                <w:noProof/>
              </w:rPr>
              <w:t>2.6 Ανάλυση</w:t>
            </w:r>
            <w:r w:rsidR="00CD20FB">
              <w:rPr>
                <w:noProof/>
                <w:webHidden/>
              </w:rPr>
              <w:tab/>
            </w:r>
            <w:r w:rsidR="00CD20FB">
              <w:rPr>
                <w:noProof/>
                <w:webHidden/>
              </w:rPr>
              <w:fldChar w:fldCharType="begin"/>
            </w:r>
            <w:r w:rsidR="00CD20FB">
              <w:rPr>
                <w:noProof/>
                <w:webHidden/>
              </w:rPr>
              <w:instrText xml:space="preserve"> PAGEREF _Toc516004737 \h </w:instrText>
            </w:r>
            <w:r w:rsidR="00CD20FB">
              <w:rPr>
                <w:noProof/>
                <w:webHidden/>
              </w:rPr>
            </w:r>
            <w:r w:rsidR="00CD20FB">
              <w:rPr>
                <w:noProof/>
                <w:webHidden/>
              </w:rPr>
              <w:fldChar w:fldCharType="separate"/>
            </w:r>
            <w:r w:rsidR="00CD20FB">
              <w:rPr>
                <w:noProof/>
                <w:webHidden/>
              </w:rPr>
              <w:t>12</w:t>
            </w:r>
            <w:r w:rsidR="00CD20FB">
              <w:rPr>
                <w:noProof/>
                <w:webHidden/>
              </w:rPr>
              <w:fldChar w:fldCharType="end"/>
            </w:r>
          </w:hyperlink>
        </w:p>
        <w:p w:rsidR="00CD20FB" w:rsidRDefault="005F01EB">
          <w:pPr>
            <w:pStyle w:val="TOC2"/>
            <w:tabs>
              <w:tab w:val="right" w:leader="dot" w:pos="8942"/>
            </w:tabs>
            <w:rPr>
              <w:rFonts w:asciiTheme="minorHAnsi" w:eastAsiaTheme="minorEastAsia" w:hAnsiTheme="minorHAnsi" w:cstheme="minorBidi"/>
              <w:noProof/>
              <w:lang w:eastAsia="el-GR"/>
            </w:rPr>
          </w:pPr>
          <w:hyperlink w:anchor="_Toc516004738" w:history="1">
            <w:r w:rsidR="00CD20FB" w:rsidRPr="00B14678">
              <w:rPr>
                <w:rStyle w:val="Hyperlink"/>
                <w:noProof/>
              </w:rPr>
              <w:t>2.7 Επαλήθευση RTL</w:t>
            </w:r>
            <w:r w:rsidR="00CD20FB">
              <w:rPr>
                <w:noProof/>
                <w:webHidden/>
              </w:rPr>
              <w:tab/>
            </w:r>
            <w:r w:rsidR="00CD20FB">
              <w:rPr>
                <w:noProof/>
                <w:webHidden/>
              </w:rPr>
              <w:fldChar w:fldCharType="begin"/>
            </w:r>
            <w:r w:rsidR="00CD20FB">
              <w:rPr>
                <w:noProof/>
                <w:webHidden/>
              </w:rPr>
              <w:instrText xml:space="preserve"> PAGEREF _Toc516004738 \h </w:instrText>
            </w:r>
            <w:r w:rsidR="00CD20FB">
              <w:rPr>
                <w:noProof/>
                <w:webHidden/>
              </w:rPr>
            </w:r>
            <w:r w:rsidR="00CD20FB">
              <w:rPr>
                <w:noProof/>
                <w:webHidden/>
              </w:rPr>
              <w:fldChar w:fldCharType="separate"/>
            </w:r>
            <w:r w:rsidR="00CD20FB">
              <w:rPr>
                <w:noProof/>
                <w:webHidden/>
              </w:rPr>
              <w:t>13</w:t>
            </w:r>
            <w:r w:rsidR="00CD20FB">
              <w:rPr>
                <w:noProof/>
                <w:webHidden/>
              </w:rPr>
              <w:fldChar w:fldCharType="end"/>
            </w:r>
          </w:hyperlink>
        </w:p>
        <w:p w:rsidR="00CD20FB" w:rsidRDefault="005F01EB">
          <w:pPr>
            <w:pStyle w:val="TOC2"/>
            <w:tabs>
              <w:tab w:val="right" w:leader="dot" w:pos="8942"/>
            </w:tabs>
            <w:rPr>
              <w:rFonts w:asciiTheme="minorHAnsi" w:eastAsiaTheme="minorEastAsia" w:hAnsiTheme="minorHAnsi" w:cstheme="minorBidi"/>
              <w:noProof/>
              <w:lang w:eastAsia="el-GR"/>
            </w:rPr>
          </w:pPr>
          <w:hyperlink w:anchor="_Toc516004739" w:history="1">
            <w:r w:rsidR="00CD20FB" w:rsidRPr="00B14678">
              <w:rPr>
                <w:rStyle w:val="Hyperlink"/>
                <w:noProof/>
              </w:rPr>
              <w:t>2.8 Προτάσεις</w:t>
            </w:r>
            <w:r w:rsidR="00CD20FB">
              <w:rPr>
                <w:noProof/>
                <w:webHidden/>
              </w:rPr>
              <w:tab/>
            </w:r>
            <w:r w:rsidR="00CD20FB">
              <w:rPr>
                <w:noProof/>
                <w:webHidden/>
              </w:rPr>
              <w:fldChar w:fldCharType="begin"/>
            </w:r>
            <w:r w:rsidR="00CD20FB">
              <w:rPr>
                <w:noProof/>
                <w:webHidden/>
              </w:rPr>
              <w:instrText xml:space="preserve"> PAGEREF _Toc516004739 \h </w:instrText>
            </w:r>
            <w:r w:rsidR="00CD20FB">
              <w:rPr>
                <w:noProof/>
                <w:webHidden/>
              </w:rPr>
            </w:r>
            <w:r w:rsidR="00CD20FB">
              <w:rPr>
                <w:noProof/>
                <w:webHidden/>
              </w:rPr>
              <w:fldChar w:fldCharType="separate"/>
            </w:r>
            <w:r w:rsidR="00CD20FB">
              <w:rPr>
                <w:noProof/>
                <w:webHidden/>
              </w:rPr>
              <w:t>13</w:t>
            </w:r>
            <w:r w:rsidR="00CD20FB">
              <w:rPr>
                <w:noProof/>
                <w:webHidden/>
              </w:rPr>
              <w:fldChar w:fldCharType="end"/>
            </w:r>
          </w:hyperlink>
        </w:p>
        <w:p w:rsidR="00CD20FB" w:rsidRDefault="005F01EB">
          <w:pPr>
            <w:pStyle w:val="TOC3"/>
            <w:rPr>
              <w:rFonts w:asciiTheme="minorHAnsi" w:eastAsiaTheme="minorEastAsia" w:hAnsiTheme="minorHAnsi" w:cstheme="minorBidi"/>
              <w:noProof/>
              <w:lang w:val="el-GR" w:eastAsia="el-GR"/>
            </w:rPr>
          </w:pPr>
          <w:hyperlink w:anchor="_Toc516004740" w:history="1">
            <w:r w:rsidR="00CD20FB" w:rsidRPr="00B14678">
              <w:rPr>
                <w:rStyle w:val="Hyperlink"/>
                <w:noProof/>
              </w:rPr>
              <w:t>2.8.1 Κώδικας</w:t>
            </w:r>
            <w:r w:rsidR="00CD20FB">
              <w:rPr>
                <w:noProof/>
                <w:webHidden/>
              </w:rPr>
              <w:tab/>
            </w:r>
            <w:r w:rsidR="00CD20FB">
              <w:rPr>
                <w:noProof/>
                <w:webHidden/>
              </w:rPr>
              <w:fldChar w:fldCharType="begin"/>
            </w:r>
            <w:r w:rsidR="00CD20FB">
              <w:rPr>
                <w:noProof/>
                <w:webHidden/>
              </w:rPr>
              <w:instrText xml:space="preserve"> PAGEREF _Toc516004740 \h </w:instrText>
            </w:r>
            <w:r w:rsidR="00CD20FB">
              <w:rPr>
                <w:noProof/>
                <w:webHidden/>
              </w:rPr>
            </w:r>
            <w:r w:rsidR="00CD20FB">
              <w:rPr>
                <w:noProof/>
                <w:webHidden/>
              </w:rPr>
              <w:fldChar w:fldCharType="separate"/>
            </w:r>
            <w:r w:rsidR="00CD20FB">
              <w:rPr>
                <w:noProof/>
                <w:webHidden/>
              </w:rPr>
              <w:t>13</w:t>
            </w:r>
            <w:r w:rsidR="00CD20FB">
              <w:rPr>
                <w:noProof/>
                <w:webHidden/>
              </w:rPr>
              <w:fldChar w:fldCharType="end"/>
            </w:r>
          </w:hyperlink>
        </w:p>
        <w:p w:rsidR="00CD20FB" w:rsidRDefault="005F01EB">
          <w:pPr>
            <w:pStyle w:val="TOC3"/>
            <w:rPr>
              <w:rFonts w:asciiTheme="minorHAnsi" w:eastAsiaTheme="minorEastAsia" w:hAnsiTheme="minorHAnsi" w:cstheme="minorBidi"/>
              <w:noProof/>
              <w:lang w:val="el-GR" w:eastAsia="el-GR"/>
            </w:rPr>
          </w:pPr>
          <w:hyperlink w:anchor="_Toc516004741" w:history="1">
            <w:r w:rsidR="00CD20FB" w:rsidRPr="00B14678">
              <w:rPr>
                <w:rStyle w:val="Hyperlink"/>
                <w:noProof/>
              </w:rPr>
              <w:t>2.8.2 Γλώσσα Προγραμματισμού</w:t>
            </w:r>
            <w:r w:rsidR="00CD20FB">
              <w:rPr>
                <w:noProof/>
                <w:webHidden/>
              </w:rPr>
              <w:tab/>
            </w:r>
            <w:r w:rsidR="00CD20FB">
              <w:rPr>
                <w:noProof/>
                <w:webHidden/>
              </w:rPr>
              <w:fldChar w:fldCharType="begin"/>
            </w:r>
            <w:r w:rsidR="00CD20FB">
              <w:rPr>
                <w:noProof/>
                <w:webHidden/>
              </w:rPr>
              <w:instrText xml:space="preserve"> PAGEREF _Toc516004741 \h </w:instrText>
            </w:r>
            <w:r w:rsidR="00CD20FB">
              <w:rPr>
                <w:noProof/>
                <w:webHidden/>
              </w:rPr>
            </w:r>
            <w:r w:rsidR="00CD20FB">
              <w:rPr>
                <w:noProof/>
                <w:webHidden/>
              </w:rPr>
              <w:fldChar w:fldCharType="separate"/>
            </w:r>
            <w:r w:rsidR="00CD20FB">
              <w:rPr>
                <w:noProof/>
                <w:webHidden/>
              </w:rPr>
              <w:t>14</w:t>
            </w:r>
            <w:r w:rsidR="00CD20FB">
              <w:rPr>
                <w:noProof/>
                <w:webHidden/>
              </w:rPr>
              <w:fldChar w:fldCharType="end"/>
            </w:r>
          </w:hyperlink>
        </w:p>
        <w:p w:rsidR="00CD20FB" w:rsidRDefault="005F01EB">
          <w:pPr>
            <w:pStyle w:val="TOC3"/>
            <w:rPr>
              <w:rFonts w:asciiTheme="minorHAnsi" w:eastAsiaTheme="minorEastAsia" w:hAnsiTheme="minorHAnsi" w:cstheme="minorBidi"/>
              <w:noProof/>
              <w:lang w:val="el-GR" w:eastAsia="el-GR"/>
            </w:rPr>
          </w:pPr>
          <w:hyperlink w:anchor="_Toc516004742" w:history="1">
            <w:r w:rsidR="00CD20FB" w:rsidRPr="00B14678">
              <w:rPr>
                <w:rStyle w:val="Hyperlink"/>
                <w:noProof/>
              </w:rPr>
              <w:t>2.8.3 Directives</w:t>
            </w:r>
            <w:r w:rsidR="00CD20FB">
              <w:rPr>
                <w:noProof/>
                <w:webHidden/>
              </w:rPr>
              <w:tab/>
            </w:r>
            <w:r w:rsidR="00CD20FB">
              <w:rPr>
                <w:noProof/>
                <w:webHidden/>
              </w:rPr>
              <w:fldChar w:fldCharType="begin"/>
            </w:r>
            <w:r w:rsidR="00CD20FB">
              <w:rPr>
                <w:noProof/>
                <w:webHidden/>
              </w:rPr>
              <w:instrText xml:space="preserve"> PAGEREF _Toc516004742 \h </w:instrText>
            </w:r>
            <w:r w:rsidR="00CD20FB">
              <w:rPr>
                <w:noProof/>
                <w:webHidden/>
              </w:rPr>
            </w:r>
            <w:r w:rsidR="00CD20FB">
              <w:rPr>
                <w:noProof/>
                <w:webHidden/>
              </w:rPr>
              <w:fldChar w:fldCharType="separate"/>
            </w:r>
            <w:r w:rsidR="00CD20FB">
              <w:rPr>
                <w:noProof/>
                <w:webHidden/>
              </w:rPr>
              <w:t>14</w:t>
            </w:r>
            <w:r w:rsidR="00CD20FB">
              <w:rPr>
                <w:noProof/>
                <w:webHidden/>
              </w:rPr>
              <w:fldChar w:fldCharType="end"/>
            </w:r>
          </w:hyperlink>
        </w:p>
        <w:p w:rsidR="00CD20FB" w:rsidRDefault="005F01EB">
          <w:pPr>
            <w:pStyle w:val="TOC1"/>
            <w:tabs>
              <w:tab w:val="right" w:leader="dot" w:pos="8942"/>
            </w:tabs>
            <w:rPr>
              <w:rFonts w:asciiTheme="minorHAnsi" w:eastAsiaTheme="minorEastAsia" w:hAnsiTheme="minorHAnsi" w:cstheme="minorBidi"/>
              <w:noProof/>
              <w:lang w:eastAsia="el-GR"/>
            </w:rPr>
          </w:pPr>
          <w:hyperlink w:anchor="_Toc516004743" w:history="1">
            <w:r w:rsidR="00CD20FB" w:rsidRPr="00B14678">
              <w:rPr>
                <w:rStyle w:val="Hyperlink"/>
                <w:noProof/>
              </w:rPr>
              <w:t>3. Μελέτη του αλγορίθμου AES</w:t>
            </w:r>
            <w:r w:rsidR="00CD20FB">
              <w:rPr>
                <w:noProof/>
                <w:webHidden/>
              </w:rPr>
              <w:tab/>
            </w:r>
            <w:r w:rsidR="00CD20FB">
              <w:rPr>
                <w:noProof/>
                <w:webHidden/>
              </w:rPr>
              <w:fldChar w:fldCharType="begin"/>
            </w:r>
            <w:r w:rsidR="00CD20FB">
              <w:rPr>
                <w:noProof/>
                <w:webHidden/>
              </w:rPr>
              <w:instrText xml:space="preserve"> PAGEREF _Toc516004743 \h </w:instrText>
            </w:r>
            <w:r w:rsidR="00CD20FB">
              <w:rPr>
                <w:noProof/>
                <w:webHidden/>
              </w:rPr>
            </w:r>
            <w:r w:rsidR="00CD20FB">
              <w:rPr>
                <w:noProof/>
                <w:webHidden/>
              </w:rPr>
              <w:fldChar w:fldCharType="separate"/>
            </w:r>
            <w:r w:rsidR="00CD20FB">
              <w:rPr>
                <w:noProof/>
                <w:webHidden/>
              </w:rPr>
              <w:t>17</w:t>
            </w:r>
            <w:r w:rsidR="00CD20FB">
              <w:rPr>
                <w:noProof/>
                <w:webHidden/>
              </w:rPr>
              <w:fldChar w:fldCharType="end"/>
            </w:r>
          </w:hyperlink>
        </w:p>
        <w:p w:rsidR="00CD20FB" w:rsidRDefault="005F01EB">
          <w:pPr>
            <w:pStyle w:val="TOC2"/>
            <w:tabs>
              <w:tab w:val="right" w:leader="dot" w:pos="8942"/>
            </w:tabs>
            <w:rPr>
              <w:rFonts w:asciiTheme="minorHAnsi" w:eastAsiaTheme="minorEastAsia" w:hAnsiTheme="minorHAnsi" w:cstheme="minorBidi"/>
              <w:noProof/>
              <w:lang w:eastAsia="el-GR"/>
            </w:rPr>
          </w:pPr>
          <w:hyperlink w:anchor="_Toc516004744" w:history="1">
            <w:r w:rsidR="00CD20FB" w:rsidRPr="00B14678">
              <w:rPr>
                <w:rStyle w:val="Hyperlink"/>
                <w:noProof/>
              </w:rPr>
              <w:t>3.1 Ανάλυση συναρτήσεων</w:t>
            </w:r>
            <w:r w:rsidR="00CD20FB">
              <w:rPr>
                <w:noProof/>
                <w:webHidden/>
              </w:rPr>
              <w:tab/>
            </w:r>
            <w:r w:rsidR="00CD20FB">
              <w:rPr>
                <w:noProof/>
                <w:webHidden/>
              </w:rPr>
              <w:fldChar w:fldCharType="begin"/>
            </w:r>
            <w:r w:rsidR="00CD20FB">
              <w:rPr>
                <w:noProof/>
                <w:webHidden/>
              </w:rPr>
              <w:instrText xml:space="preserve"> PAGEREF _Toc516004744 \h </w:instrText>
            </w:r>
            <w:r w:rsidR="00CD20FB">
              <w:rPr>
                <w:noProof/>
                <w:webHidden/>
              </w:rPr>
            </w:r>
            <w:r w:rsidR="00CD20FB">
              <w:rPr>
                <w:noProof/>
                <w:webHidden/>
              </w:rPr>
              <w:fldChar w:fldCharType="separate"/>
            </w:r>
            <w:r w:rsidR="00CD20FB">
              <w:rPr>
                <w:noProof/>
                <w:webHidden/>
              </w:rPr>
              <w:t>20</w:t>
            </w:r>
            <w:r w:rsidR="00CD20FB">
              <w:rPr>
                <w:noProof/>
                <w:webHidden/>
              </w:rPr>
              <w:fldChar w:fldCharType="end"/>
            </w:r>
          </w:hyperlink>
        </w:p>
        <w:p w:rsidR="00CD20FB" w:rsidRDefault="005F01EB">
          <w:pPr>
            <w:pStyle w:val="TOC1"/>
            <w:tabs>
              <w:tab w:val="right" w:leader="dot" w:pos="8942"/>
            </w:tabs>
            <w:rPr>
              <w:rFonts w:asciiTheme="minorHAnsi" w:eastAsiaTheme="minorEastAsia" w:hAnsiTheme="minorHAnsi" w:cstheme="minorBidi"/>
              <w:noProof/>
              <w:lang w:eastAsia="el-GR"/>
            </w:rPr>
          </w:pPr>
          <w:hyperlink w:anchor="_Toc516004745" w:history="1">
            <w:r w:rsidR="00CD20FB" w:rsidRPr="00B14678">
              <w:rPr>
                <w:rStyle w:val="Hyperlink"/>
                <w:noProof/>
              </w:rPr>
              <w:t>4. Ανάλυση υλοποιήσεων</w:t>
            </w:r>
            <w:r w:rsidR="00CD20FB">
              <w:rPr>
                <w:noProof/>
                <w:webHidden/>
              </w:rPr>
              <w:tab/>
            </w:r>
            <w:r w:rsidR="00CD20FB">
              <w:rPr>
                <w:noProof/>
                <w:webHidden/>
              </w:rPr>
              <w:fldChar w:fldCharType="begin"/>
            </w:r>
            <w:r w:rsidR="00CD20FB">
              <w:rPr>
                <w:noProof/>
                <w:webHidden/>
              </w:rPr>
              <w:instrText xml:space="preserve"> PAGEREF _Toc516004745 \h </w:instrText>
            </w:r>
            <w:r w:rsidR="00CD20FB">
              <w:rPr>
                <w:noProof/>
                <w:webHidden/>
              </w:rPr>
            </w:r>
            <w:r w:rsidR="00CD20FB">
              <w:rPr>
                <w:noProof/>
                <w:webHidden/>
              </w:rPr>
              <w:fldChar w:fldCharType="separate"/>
            </w:r>
            <w:r w:rsidR="00CD20FB">
              <w:rPr>
                <w:noProof/>
                <w:webHidden/>
              </w:rPr>
              <w:t>26</w:t>
            </w:r>
            <w:r w:rsidR="00CD20FB">
              <w:rPr>
                <w:noProof/>
                <w:webHidden/>
              </w:rPr>
              <w:fldChar w:fldCharType="end"/>
            </w:r>
          </w:hyperlink>
        </w:p>
        <w:p w:rsidR="00CD20FB" w:rsidRDefault="005F01EB">
          <w:pPr>
            <w:pStyle w:val="TOC2"/>
            <w:tabs>
              <w:tab w:val="right" w:leader="dot" w:pos="8942"/>
            </w:tabs>
            <w:rPr>
              <w:rFonts w:asciiTheme="minorHAnsi" w:eastAsiaTheme="minorEastAsia" w:hAnsiTheme="minorHAnsi" w:cstheme="minorBidi"/>
              <w:noProof/>
              <w:lang w:eastAsia="el-GR"/>
            </w:rPr>
          </w:pPr>
          <w:hyperlink w:anchor="_Toc516004746" w:history="1">
            <w:r w:rsidR="00CD20FB" w:rsidRPr="00B14678">
              <w:rPr>
                <w:rStyle w:val="Hyperlink"/>
                <w:noProof/>
              </w:rPr>
              <w:t>4.1 Τροποποιήσεις υλοποιήσεων για σύνθεση</w:t>
            </w:r>
            <w:r w:rsidR="00CD20FB">
              <w:rPr>
                <w:noProof/>
                <w:webHidden/>
              </w:rPr>
              <w:tab/>
            </w:r>
            <w:r w:rsidR="00CD20FB">
              <w:rPr>
                <w:noProof/>
                <w:webHidden/>
              </w:rPr>
              <w:fldChar w:fldCharType="begin"/>
            </w:r>
            <w:r w:rsidR="00CD20FB">
              <w:rPr>
                <w:noProof/>
                <w:webHidden/>
              </w:rPr>
              <w:instrText xml:space="preserve"> PAGEREF _Toc516004746 \h </w:instrText>
            </w:r>
            <w:r w:rsidR="00CD20FB">
              <w:rPr>
                <w:noProof/>
                <w:webHidden/>
              </w:rPr>
            </w:r>
            <w:r w:rsidR="00CD20FB">
              <w:rPr>
                <w:noProof/>
                <w:webHidden/>
              </w:rPr>
              <w:fldChar w:fldCharType="separate"/>
            </w:r>
            <w:r w:rsidR="00CD20FB">
              <w:rPr>
                <w:noProof/>
                <w:webHidden/>
              </w:rPr>
              <w:t>26</w:t>
            </w:r>
            <w:r w:rsidR="00CD20FB">
              <w:rPr>
                <w:noProof/>
                <w:webHidden/>
              </w:rPr>
              <w:fldChar w:fldCharType="end"/>
            </w:r>
          </w:hyperlink>
        </w:p>
        <w:p w:rsidR="00CD20FB" w:rsidRDefault="005F01EB">
          <w:pPr>
            <w:pStyle w:val="TOC3"/>
            <w:rPr>
              <w:rFonts w:asciiTheme="minorHAnsi" w:eastAsiaTheme="minorEastAsia" w:hAnsiTheme="minorHAnsi" w:cstheme="minorBidi"/>
              <w:noProof/>
              <w:lang w:val="el-GR" w:eastAsia="el-GR"/>
            </w:rPr>
          </w:pPr>
          <w:hyperlink w:anchor="_Toc516004747" w:history="1">
            <w:r w:rsidR="00CD20FB" w:rsidRPr="00B14678">
              <w:rPr>
                <w:rStyle w:val="Hyperlink"/>
                <w:noProof/>
              </w:rPr>
              <w:t>4.1.1 1</w:t>
            </w:r>
            <w:r w:rsidR="00CD20FB" w:rsidRPr="00B14678">
              <w:rPr>
                <w:rStyle w:val="Hyperlink"/>
                <w:noProof/>
                <w:vertAlign w:val="superscript"/>
              </w:rPr>
              <w:t>ος</w:t>
            </w:r>
            <w:r w:rsidR="00CD20FB" w:rsidRPr="00B14678">
              <w:rPr>
                <w:rStyle w:val="Hyperlink"/>
                <w:noProof/>
              </w:rPr>
              <w:t xml:space="preserve"> κώδικας</w:t>
            </w:r>
            <w:r w:rsidR="00CD20FB">
              <w:rPr>
                <w:noProof/>
                <w:webHidden/>
              </w:rPr>
              <w:tab/>
            </w:r>
            <w:r w:rsidR="00CD20FB">
              <w:rPr>
                <w:noProof/>
                <w:webHidden/>
              </w:rPr>
              <w:fldChar w:fldCharType="begin"/>
            </w:r>
            <w:r w:rsidR="00CD20FB">
              <w:rPr>
                <w:noProof/>
                <w:webHidden/>
              </w:rPr>
              <w:instrText xml:space="preserve"> PAGEREF _Toc516004747 \h </w:instrText>
            </w:r>
            <w:r w:rsidR="00CD20FB">
              <w:rPr>
                <w:noProof/>
                <w:webHidden/>
              </w:rPr>
            </w:r>
            <w:r w:rsidR="00CD20FB">
              <w:rPr>
                <w:noProof/>
                <w:webHidden/>
              </w:rPr>
              <w:fldChar w:fldCharType="separate"/>
            </w:r>
            <w:r w:rsidR="00CD20FB">
              <w:rPr>
                <w:noProof/>
                <w:webHidden/>
              </w:rPr>
              <w:t>26</w:t>
            </w:r>
            <w:r w:rsidR="00CD20FB">
              <w:rPr>
                <w:noProof/>
                <w:webHidden/>
              </w:rPr>
              <w:fldChar w:fldCharType="end"/>
            </w:r>
          </w:hyperlink>
        </w:p>
        <w:p w:rsidR="00CD20FB" w:rsidRDefault="005F01EB">
          <w:pPr>
            <w:pStyle w:val="TOC3"/>
            <w:rPr>
              <w:rFonts w:asciiTheme="minorHAnsi" w:eastAsiaTheme="minorEastAsia" w:hAnsiTheme="minorHAnsi" w:cstheme="minorBidi"/>
              <w:noProof/>
              <w:lang w:val="el-GR" w:eastAsia="el-GR"/>
            </w:rPr>
          </w:pPr>
          <w:hyperlink w:anchor="_Toc516004748" w:history="1">
            <w:r w:rsidR="00CD20FB" w:rsidRPr="00B14678">
              <w:rPr>
                <w:rStyle w:val="Hyperlink"/>
                <w:noProof/>
              </w:rPr>
              <w:t>4.1.2 2</w:t>
            </w:r>
            <w:r w:rsidR="00CD20FB" w:rsidRPr="00B14678">
              <w:rPr>
                <w:rStyle w:val="Hyperlink"/>
                <w:noProof/>
                <w:vertAlign w:val="superscript"/>
              </w:rPr>
              <w:t>ος</w:t>
            </w:r>
            <w:r w:rsidR="00CD20FB" w:rsidRPr="00B14678">
              <w:rPr>
                <w:rStyle w:val="Hyperlink"/>
                <w:noProof/>
              </w:rPr>
              <w:t xml:space="preserve"> κώδικας</w:t>
            </w:r>
            <w:r w:rsidR="00CD20FB">
              <w:rPr>
                <w:noProof/>
                <w:webHidden/>
              </w:rPr>
              <w:tab/>
            </w:r>
            <w:r w:rsidR="00CD20FB">
              <w:rPr>
                <w:noProof/>
                <w:webHidden/>
              </w:rPr>
              <w:fldChar w:fldCharType="begin"/>
            </w:r>
            <w:r w:rsidR="00CD20FB">
              <w:rPr>
                <w:noProof/>
                <w:webHidden/>
              </w:rPr>
              <w:instrText xml:space="preserve"> PAGEREF _Toc516004748 \h </w:instrText>
            </w:r>
            <w:r w:rsidR="00CD20FB">
              <w:rPr>
                <w:noProof/>
                <w:webHidden/>
              </w:rPr>
            </w:r>
            <w:r w:rsidR="00CD20FB">
              <w:rPr>
                <w:noProof/>
                <w:webHidden/>
              </w:rPr>
              <w:fldChar w:fldCharType="separate"/>
            </w:r>
            <w:r w:rsidR="00CD20FB">
              <w:rPr>
                <w:noProof/>
                <w:webHidden/>
              </w:rPr>
              <w:t>28</w:t>
            </w:r>
            <w:r w:rsidR="00CD20FB">
              <w:rPr>
                <w:noProof/>
                <w:webHidden/>
              </w:rPr>
              <w:fldChar w:fldCharType="end"/>
            </w:r>
          </w:hyperlink>
        </w:p>
        <w:p w:rsidR="00CD20FB" w:rsidRDefault="005F01EB">
          <w:pPr>
            <w:pStyle w:val="TOC3"/>
            <w:rPr>
              <w:rFonts w:asciiTheme="minorHAnsi" w:eastAsiaTheme="minorEastAsia" w:hAnsiTheme="minorHAnsi" w:cstheme="minorBidi"/>
              <w:noProof/>
              <w:lang w:val="el-GR" w:eastAsia="el-GR"/>
            </w:rPr>
          </w:pPr>
          <w:hyperlink w:anchor="_Toc516004749" w:history="1">
            <w:r w:rsidR="00CD20FB" w:rsidRPr="00B14678">
              <w:rPr>
                <w:rStyle w:val="Hyperlink"/>
                <w:noProof/>
              </w:rPr>
              <w:t>4.1.3 3</w:t>
            </w:r>
            <w:r w:rsidR="00CD20FB" w:rsidRPr="00B14678">
              <w:rPr>
                <w:rStyle w:val="Hyperlink"/>
                <w:noProof/>
                <w:vertAlign w:val="superscript"/>
              </w:rPr>
              <w:t>ος</w:t>
            </w:r>
            <w:r w:rsidR="00CD20FB" w:rsidRPr="00B14678">
              <w:rPr>
                <w:rStyle w:val="Hyperlink"/>
                <w:noProof/>
              </w:rPr>
              <w:t xml:space="preserve"> κώδικας</w:t>
            </w:r>
            <w:r w:rsidR="00CD20FB">
              <w:rPr>
                <w:noProof/>
                <w:webHidden/>
              </w:rPr>
              <w:tab/>
            </w:r>
            <w:r w:rsidR="00CD20FB">
              <w:rPr>
                <w:noProof/>
                <w:webHidden/>
              </w:rPr>
              <w:fldChar w:fldCharType="begin"/>
            </w:r>
            <w:r w:rsidR="00CD20FB">
              <w:rPr>
                <w:noProof/>
                <w:webHidden/>
              </w:rPr>
              <w:instrText xml:space="preserve"> PAGEREF _Toc516004749 \h </w:instrText>
            </w:r>
            <w:r w:rsidR="00CD20FB">
              <w:rPr>
                <w:noProof/>
                <w:webHidden/>
              </w:rPr>
            </w:r>
            <w:r w:rsidR="00CD20FB">
              <w:rPr>
                <w:noProof/>
                <w:webHidden/>
              </w:rPr>
              <w:fldChar w:fldCharType="separate"/>
            </w:r>
            <w:r w:rsidR="00CD20FB">
              <w:rPr>
                <w:noProof/>
                <w:webHidden/>
              </w:rPr>
              <w:t>30</w:t>
            </w:r>
            <w:r w:rsidR="00CD20FB">
              <w:rPr>
                <w:noProof/>
                <w:webHidden/>
              </w:rPr>
              <w:fldChar w:fldCharType="end"/>
            </w:r>
          </w:hyperlink>
        </w:p>
        <w:p w:rsidR="00CD20FB" w:rsidRDefault="005F01EB">
          <w:pPr>
            <w:pStyle w:val="TOC2"/>
            <w:tabs>
              <w:tab w:val="right" w:leader="dot" w:pos="8942"/>
            </w:tabs>
            <w:rPr>
              <w:rFonts w:asciiTheme="minorHAnsi" w:eastAsiaTheme="minorEastAsia" w:hAnsiTheme="minorHAnsi" w:cstheme="minorBidi"/>
              <w:noProof/>
              <w:lang w:eastAsia="el-GR"/>
            </w:rPr>
          </w:pPr>
          <w:hyperlink w:anchor="_Toc516004750" w:history="1">
            <w:r w:rsidR="00CD20FB" w:rsidRPr="00B14678">
              <w:rPr>
                <w:rStyle w:val="Hyperlink"/>
                <w:noProof/>
              </w:rPr>
              <w:t>4.2 Ομογενοποίηση υλοποιήσεων</w:t>
            </w:r>
            <w:r w:rsidR="00CD20FB">
              <w:rPr>
                <w:noProof/>
                <w:webHidden/>
              </w:rPr>
              <w:tab/>
            </w:r>
            <w:r w:rsidR="00CD20FB">
              <w:rPr>
                <w:noProof/>
                <w:webHidden/>
              </w:rPr>
              <w:fldChar w:fldCharType="begin"/>
            </w:r>
            <w:r w:rsidR="00CD20FB">
              <w:rPr>
                <w:noProof/>
                <w:webHidden/>
              </w:rPr>
              <w:instrText xml:space="preserve"> PAGEREF _Toc516004750 \h </w:instrText>
            </w:r>
            <w:r w:rsidR="00CD20FB">
              <w:rPr>
                <w:noProof/>
                <w:webHidden/>
              </w:rPr>
            </w:r>
            <w:r w:rsidR="00CD20FB">
              <w:rPr>
                <w:noProof/>
                <w:webHidden/>
              </w:rPr>
              <w:fldChar w:fldCharType="separate"/>
            </w:r>
            <w:r w:rsidR="00CD20FB">
              <w:rPr>
                <w:noProof/>
                <w:webHidden/>
              </w:rPr>
              <w:t>32</w:t>
            </w:r>
            <w:r w:rsidR="00CD20FB">
              <w:rPr>
                <w:noProof/>
                <w:webHidden/>
              </w:rPr>
              <w:fldChar w:fldCharType="end"/>
            </w:r>
          </w:hyperlink>
        </w:p>
        <w:p w:rsidR="00CD20FB" w:rsidRDefault="005F01EB">
          <w:pPr>
            <w:pStyle w:val="TOC3"/>
            <w:rPr>
              <w:rFonts w:asciiTheme="minorHAnsi" w:eastAsiaTheme="minorEastAsia" w:hAnsiTheme="minorHAnsi" w:cstheme="minorBidi"/>
              <w:noProof/>
              <w:lang w:val="el-GR" w:eastAsia="el-GR"/>
            </w:rPr>
          </w:pPr>
          <w:hyperlink w:anchor="_Toc516004751" w:history="1">
            <w:r w:rsidR="00CD20FB" w:rsidRPr="00B14678">
              <w:rPr>
                <w:rStyle w:val="Hyperlink"/>
                <w:noProof/>
              </w:rPr>
              <w:t>Κύκλωμα 2</w:t>
            </w:r>
            <w:r w:rsidR="00CD20FB">
              <w:rPr>
                <w:noProof/>
                <w:webHidden/>
              </w:rPr>
              <w:tab/>
            </w:r>
            <w:r w:rsidR="00CD20FB">
              <w:rPr>
                <w:noProof/>
                <w:webHidden/>
              </w:rPr>
              <w:fldChar w:fldCharType="begin"/>
            </w:r>
            <w:r w:rsidR="00CD20FB">
              <w:rPr>
                <w:noProof/>
                <w:webHidden/>
              </w:rPr>
              <w:instrText xml:space="preserve"> PAGEREF _Toc516004751 \h </w:instrText>
            </w:r>
            <w:r w:rsidR="00CD20FB">
              <w:rPr>
                <w:noProof/>
                <w:webHidden/>
              </w:rPr>
            </w:r>
            <w:r w:rsidR="00CD20FB">
              <w:rPr>
                <w:noProof/>
                <w:webHidden/>
              </w:rPr>
              <w:fldChar w:fldCharType="separate"/>
            </w:r>
            <w:r w:rsidR="00CD20FB">
              <w:rPr>
                <w:noProof/>
                <w:webHidden/>
              </w:rPr>
              <w:t>34</w:t>
            </w:r>
            <w:r w:rsidR="00CD20FB">
              <w:rPr>
                <w:noProof/>
                <w:webHidden/>
              </w:rPr>
              <w:fldChar w:fldCharType="end"/>
            </w:r>
          </w:hyperlink>
        </w:p>
        <w:p w:rsidR="00CD20FB" w:rsidRDefault="005F01EB">
          <w:pPr>
            <w:pStyle w:val="TOC3"/>
            <w:rPr>
              <w:rFonts w:asciiTheme="minorHAnsi" w:eastAsiaTheme="minorEastAsia" w:hAnsiTheme="minorHAnsi" w:cstheme="minorBidi"/>
              <w:noProof/>
              <w:lang w:val="el-GR" w:eastAsia="el-GR"/>
            </w:rPr>
          </w:pPr>
          <w:hyperlink w:anchor="_Toc516004752" w:history="1">
            <w:r w:rsidR="00CD20FB" w:rsidRPr="00B14678">
              <w:rPr>
                <w:rStyle w:val="Hyperlink"/>
                <w:noProof/>
              </w:rPr>
              <w:t>Κύκλωμα 3</w:t>
            </w:r>
            <w:r w:rsidR="00CD20FB">
              <w:rPr>
                <w:noProof/>
                <w:webHidden/>
              </w:rPr>
              <w:tab/>
            </w:r>
            <w:r w:rsidR="00CD20FB">
              <w:rPr>
                <w:noProof/>
                <w:webHidden/>
              </w:rPr>
              <w:fldChar w:fldCharType="begin"/>
            </w:r>
            <w:r w:rsidR="00CD20FB">
              <w:rPr>
                <w:noProof/>
                <w:webHidden/>
              </w:rPr>
              <w:instrText xml:space="preserve"> PAGEREF _Toc516004752 \h </w:instrText>
            </w:r>
            <w:r w:rsidR="00CD20FB">
              <w:rPr>
                <w:noProof/>
                <w:webHidden/>
              </w:rPr>
            </w:r>
            <w:r w:rsidR="00CD20FB">
              <w:rPr>
                <w:noProof/>
                <w:webHidden/>
              </w:rPr>
              <w:fldChar w:fldCharType="separate"/>
            </w:r>
            <w:r w:rsidR="00CD20FB">
              <w:rPr>
                <w:noProof/>
                <w:webHidden/>
              </w:rPr>
              <w:t>36</w:t>
            </w:r>
            <w:r w:rsidR="00CD20FB">
              <w:rPr>
                <w:noProof/>
                <w:webHidden/>
              </w:rPr>
              <w:fldChar w:fldCharType="end"/>
            </w:r>
          </w:hyperlink>
        </w:p>
        <w:p w:rsidR="00CD20FB" w:rsidRDefault="005F01EB">
          <w:pPr>
            <w:pStyle w:val="TOC2"/>
            <w:tabs>
              <w:tab w:val="right" w:leader="dot" w:pos="8942"/>
            </w:tabs>
            <w:rPr>
              <w:rFonts w:asciiTheme="minorHAnsi" w:eastAsiaTheme="minorEastAsia" w:hAnsiTheme="minorHAnsi" w:cstheme="minorBidi"/>
              <w:noProof/>
              <w:lang w:eastAsia="el-GR"/>
            </w:rPr>
          </w:pPr>
          <w:hyperlink w:anchor="_Toc516004753" w:history="1">
            <w:r w:rsidR="00CD20FB" w:rsidRPr="00B14678">
              <w:rPr>
                <w:rStyle w:val="Hyperlink"/>
                <w:noProof/>
              </w:rPr>
              <w:t>4.3 Σύγκριση των υλοποιήσεων</w:t>
            </w:r>
            <w:r w:rsidR="00CD20FB">
              <w:rPr>
                <w:noProof/>
                <w:webHidden/>
              </w:rPr>
              <w:tab/>
            </w:r>
            <w:r w:rsidR="00CD20FB">
              <w:rPr>
                <w:noProof/>
                <w:webHidden/>
              </w:rPr>
              <w:fldChar w:fldCharType="begin"/>
            </w:r>
            <w:r w:rsidR="00CD20FB">
              <w:rPr>
                <w:noProof/>
                <w:webHidden/>
              </w:rPr>
              <w:instrText xml:space="preserve"> PAGEREF _Toc516004753 \h </w:instrText>
            </w:r>
            <w:r w:rsidR="00CD20FB">
              <w:rPr>
                <w:noProof/>
                <w:webHidden/>
              </w:rPr>
            </w:r>
            <w:r w:rsidR="00CD20FB">
              <w:rPr>
                <w:noProof/>
                <w:webHidden/>
              </w:rPr>
              <w:fldChar w:fldCharType="separate"/>
            </w:r>
            <w:r w:rsidR="00CD20FB">
              <w:rPr>
                <w:noProof/>
                <w:webHidden/>
              </w:rPr>
              <w:t>38</w:t>
            </w:r>
            <w:r w:rsidR="00CD20FB">
              <w:rPr>
                <w:noProof/>
                <w:webHidden/>
              </w:rPr>
              <w:fldChar w:fldCharType="end"/>
            </w:r>
          </w:hyperlink>
        </w:p>
        <w:p w:rsidR="00CD20FB" w:rsidRDefault="005F01EB">
          <w:pPr>
            <w:pStyle w:val="TOC1"/>
            <w:tabs>
              <w:tab w:val="right" w:leader="dot" w:pos="8942"/>
            </w:tabs>
            <w:rPr>
              <w:rFonts w:asciiTheme="minorHAnsi" w:eastAsiaTheme="minorEastAsia" w:hAnsiTheme="minorHAnsi" w:cstheme="minorBidi"/>
              <w:noProof/>
              <w:lang w:eastAsia="el-GR"/>
            </w:rPr>
          </w:pPr>
          <w:hyperlink w:anchor="_Toc516004754" w:history="1">
            <w:r w:rsidR="00CD20FB" w:rsidRPr="00B14678">
              <w:rPr>
                <w:rStyle w:val="Hyperlink"/>
                <w:noProof/>
              </w:rPr>
              <w:t>5.Βελτιστοποίηση κυκλώματος</w:t>
            </w:r>
            <w:r w:rsidR="00CD20FB">
              <w:rPr>
                <w:noProof/>
                <w:webHidden/>
              </w:rPr>
              <w:tab/>
            </w:r>
            <w:r w:rsidR="00CD20FB">
              <w:rPr>
                <w:noProof/>
                <w:webHidden/>
              </w:rPr>
              <w:fldChar w:fldCharType="begin"/>
            </w:r>
            <w:r w:rsidR="00CD20FB">
              <w:rPr>
                <w:noProof/>
                <w:webHidden/>
              </w:rPr>
              <w:instrText xml:space="preserve"> PAGEREF _Toc516004754 \h </w:instrText>
            </w:r>
            <w:r w:rsidR="00CD20FB">
              <w:rPr>
                <w:noProof/>
                <w:webHidden/>
              </w:rPr>
            </w:r>
            <w:r w:rsidR="00CD20FB">
              <w:rPr>
                <w:noProof/>
                <w:webHidden/>
              </w:rPr>
              <w:fldChar w:fldCharType="separate"/>
            </w:r>
            <w:r w:rsidR="00CD20FB">
              <w:rPr>
                <w:noProof/>
                <w:webHidden/>
              </w:rPr>
              <w:t>60</w:t>
            </w:r>
            <w:r w:rsidR="00CD20FB">
              <w:rPr>
                <w:noProof/>
                <w:webHidden/>
              </w:rPr>
              <w:fldChar w:fldCharType="end"/>
            </w:r>
          </w:hyperlink>
        </w:p>
        <w:p w:rsidR="00CD20FB" w:rsidRDefault="005F01EB">
          <w:pPr>
            <w:pStyle w:val="TOC1"/>
            <w:tabs>
              <w:tab w:val="right" w:leader="dot" w:pos="8942"/>
            </w:tabs>
            <w:rPr>
              <w:rFonts w:asciiTheme="minorHAnsi" w:eastAsiaTheme="minorEastAsia" w:hAnsiTheme="minorHAnsi" w:cstheme="minorBidi"/>
              <w:noProof/>
              <w:lang w:eastAsia="el-GR"/>
            </w:rPr>
          </w:pPr>
          <w:hyperlink w:anchor="_Toc516004755" w:history="1">
            <w:r w:rsidR="00CD20FB" w:rsidRPr="00B14678">
              <w:rPr>
                <w:rStyle w:val="Hyperlink"/>
                <w:noProof/>
              </w:rPr>
              <w:t>6.Συμπεράσματα</w:t>
            </w:r>
            <w:r w:rsidR="00CD20FB">
              <w:rPr>
                <w:noProof/>
                <w:webHidden/>
              </w:rPr>
              <w:tab/>
            </w:r>
            <w:r w:rsidR="00CD20FB">
              <w:rPr>
                <w:noProof/>
                <w:webHidden/>
              </w:rPr>
              <w:fldChar w:fldCharType="begin"/>
            </w:r>
            <w:r w:rsidR="00CD20FB">
              <w:rPr>
                <w:noProof/>
                <w:webHidden/>
              </w:rPr>
              <w:instrText xml:space="preserve"> PAGEREF _Toc516004755 \h </w:instrText>
            </w:r>
            <w:r w:rsidR="00CD20FB">
              <w:rPr>
                <w:noProof/>
                <w:webHidden/>
              </w:rPr>
            </w:r>
            <w:r w:rsidR="00CD20FB">
              <w:rPr>
                <w:noProof/>
                <w:webHidden/>
              </w:rPr>
              <w:fldChar w:fldCharType="separate"/>
            </w:r>
            <w:r w:rsidR="00CD20FB">
              <w:rPr>
                <w:noProof/>
                <w:webHidden/>
              </w:rPr>
              <w:t>68</w:t>
            </w:r>
            <w:r w:rsidR="00CD20FB">
              <w:rPr>
                <w:noProof/>
                <w:webHidden/>
              </w:rPr>
              <w:fldChar w:fldCharType="end"/>
            </w:r>
          </w:hyperlink>
        </w:p>
        <w:p w:rsidR="00CD20FB" w:rsidRDefault="005F01EB">
          <w:pPr>
            <w:pStyle w:val="TOC1"/>
            <w:tabs>
              <w:tab w:val="right" w:leader="dot" w:pos="8942"/>
            </w:tabs>
            <w:rPr>
              <w:rFonts w:asciiTheme="minorHAnsi" w:eastAsiaTheme="minorEastAsia" w:hAnsiTheme="minorHAnsi" w:cstheme="minorBidi"/>
              <w:noProof/>
              <w:lang w:eastAsia="el-GR"/>
            </w:rPr>
          </w:pPr>
          <w:hyperlink w:anchor="_Toc516004756" w:history="1">
            <w:r w:rsidR="00CD20FB" w:rsidRPr="00B14678">
              <w:rPr>
                <w:rStyle w:val="Hyperlink"/>
                <w:noProof/>
              </w:rPr>
              <w:t>7.Βιβλιογραφικές Πηγές</w:t>
            </w:r>
            <w:r w:rsidR="00CD20FB">
              <w:rPr>
                <w:noProof/>
                <w:webHidden/>
              </w:rPr>
              <w:tab/>
            </w:r>
            <w:r w:rsidR="00CD20FB">
              <w:rPr>
                <w:noProof/>
                <w:webHidden/>
              </w:rPr>
              <w:fldChar w:fldCharType="begin"/>
            </w:r>
            <w:r w:rsidR="00CD20FB">
              <w:rPr>
                <w:noProof/>
                <w:webHidden/>
              </w:rPr>
              <w:instrText xml:space="preserve"> PAGEREF _Toc516004756 \h </w:instrText>
            </w:r>
            <w:r w:rsidR="00CD20FB">
              <w:rPr>
                <w:noProof/>
                <w:webHidden/>
              </w:rPr>
            </w:r>
            <w:r w:rsidR="00CD20FB">
              <w:rPr>
                <w:noProof/>
                <w:webHidden/>
              </w:rPr>
              <w:fldChar w:fldCharType="separate"/>
            </w:r>
            <w:r w:rsidR="00CD20FB">
              <w:rPr>
                <w:noProof/>
                <w:webHidden/>
              </w:rPr>
              <w:t>69</w:t>
            </w:r>
            <w:r w:rsidR="00CD20FB">
              <w:rPr>
                <w:noProof/>
                <w:webHidden/>
              </w:rPr>
              <w:fldChar w:fldCharType="end"/>
            </w:r>
          </w:hyperlink>
        </w:p>
        <w:p w:rsidR="00393082" w:rsidRDefault="00393082">
          <w:r>
            <w:rPr>
              <w:b/>
              <w:bCs/>
              <w:noProof/>
            </w:rPr>
            <w:fldChar w:fldCharType="end"/>
          </w:r>
        </w:p>
      </w:sdtContent>
    </w:sdt>
    <w:p w:rsidR="00AA38E7" w:rsidRDefault="00AA38E7">
      <w:pPr>
        <w:spacing w:before="360" w:after="360"/>
        <w:jc w:val="both"/>
        <w:rPr>
          <w:rFonts w:ascii="Calibri" w:hAnsi="Calibri" w:cs="Calibri"/>
          <w:b/>
          <w:bCs/>
          <w:sz w:val="28"/>
          <w:szCs w:val="28"/>
          <w:lang w:val="en-US" w:eastAsia="en-US"/>
        </w:rPr>
      </w:pPr>
    </w:p>
    <w:p w:rsidR="00EA7B19" w:rsidRDefault="00EA7B19">
      <w:pPr>
        <w:spacing w:before="360" w:after="360"/>
        <w:jc w:val="both"/>
        <w:rPr>
          <w:rFonts w:ascii="Calibri" w:hAnsi="Calibri" w:cs="Calibri"/>
          <w:b/>
          <w:bCs/>
          <w:sz w:val="28"/>
          <w:szCs w:val="28"/>
          <w:lang w:val="en-US" w:eastAsia="en-US"/>
        </w:rPr>
      </w:pPr>
    </w:p>
    <w:p w:rsidR="00AA38E7" w:rsidRDefault="00AA38E7">
      <w:pPr>
        <w:pageBreakBefore/>
        <w:spacing w:before="360" w:after="360"/>
        <w:jc w:val="right"/>
      </w:pPr>
      <w:r>
        <w:rPr>
          <w:rFonts w:ascii="Calibri" w:hAnsi="Calibri" w:cs="Calibri"/>
          <w:b/>
          <w:i/>
          <w:sz w:val="44"/>
          <w:szCs w:val="44"/>
        </w:rPr>
        <w:lastRenderedPageBreak/>
        <w:t>Κεφάλαιο 1</w:t>
      </w:r>
      <w:r>
        <w:rPr>
          <w:rFonts w:ascii="Calibri" w:hAnsi="Calibri" w:cs="Calibri"/>
          <w:b/>
          <w:i/>
          <w:sz w:val="44"/>
          <w:szCs w:val="44"/>
          <w:vertAlign w:val="superscript"/>
        </w:rPr>
        <w:t>ο</w:t>
      </w:r>
    </w:p>
    <w:p w:rsidR="00AA38E7" w:rsidRPr="00E82A82" w:rsidRDefault="00E82A82" w:rsidP="00452994">
      <w:pPr>
        <w:pStyle w:val="Heading1"/>
        <w:ind w:firstLine="432"/>
        <w:jc w:val="left"/>
        <w:rPr>
          <w:rFonts w:ascii="Calibri" w:hAnsi="Calibri"/>
          <w:sz w:val="36"/>
          <w:szCs w:val="36"/>
        </w:rPr>
      </w:pPr>
      <w:bookmarkStart w:id="0" w:name="__RefHeading___Toc306572100"/>
      <w:bookmarkStart w:id="1" w:name="_Toc510818418"/>
      <w:bookmarkStart w:id="2" w:name="_Toc510818476"/>
      <w:bookmarkStart w:id="3" w:name="_Toc510818711"/>
      <w:bookmarkStart w:id="4" w:name="_Toc510818761"/>
      <w:bookmarkStart w:id="5" w:name="_Toc510818905"/>
      <w:bookmarkStart w:id="6" w:name="_Toc510819583"/>
      <w:bookmarkStart w:id="7" w:name="_Toc511586423"/>
      <w:bookmarkStart w:id="8" w:name="_Toc511850874"/>
      <w:bookmarkStart w:id="9" w:name="_Toc512189509"/>
      <w:bookmarkStart w:id="10" w:name="_Toc512200228"/>
      <w:bookmarkStart w:id="11" w:name="_Toc516004728"/>
      <w:bookmarkEnd w:id="0"/>
      <w:r w:rsidRPr="00FD7135">
        <w:rPr>
          <w:rFonts w:ascii="Calibri" w:hAnsi="Calibri"/>
          <w:sz w:val="36"/>
          <w:szCs w:val="36"/>
        </w:rPr>
        <w:t>1.</w:t>
      </w:r>
      <w:r w:rsidR="00AA38E7" w:rsidRPr="00E82A82">
        <w:rPr>
          <w:rFonts w:ascii="Calibri" w:hAnsi="Calibri"/>
          <w:sz w:val="36"/>
          <w:szCs w:val="36"/>
        </w:rPr>
        <w:t>Εισαγωγή</w:t>
      </w:r>
      <w:bookmarkEnd w:id="1"/>
      <w:bookmarkEnd w:id="2"/>
      <w:bookmarkEnd w:id="3"/>
      <w:bookmarkEnd w:id="4"/>
      <w:bookmarkEnd w:id="5"/>
      <w:bookmarkEnd w:id="6"/>
      <w:bookmarkEnd w:id="7"/>
      <w:bookmarkEnd w:id="8"/>
      <w:bookmarkEnd w:id="9"/>
      <w:bookmarkEnd w:id="10"/>
      <w:bookmarkEnd w:id="11"/>
    </w:p>
    <w:p w:rsidR="00A124BD" w:rsidRPr="00A124BD" w:rsidRDefault="00A124BD" w:rsidP="00A124BD">
      <w:pPr>
        <w:pStyle w:val="-"/>
      </w:pPr>
    </w:p>
    <w:p w:rsidR="00A124BD" w:rsidRDefault="00A124BD" w:rsidP="002816AE">
      <w:pPr>
        <w:ind w:left="432" w:firstLine="288"/>
        <w:jc w:val="both"/>
        <w:rPr>
          <w:rFonts w:ascii="Calibri" w:hAnsi="Calibri" w:cs="Calibri"/>
          <w:sz w:val="23"/>
          <w:szCs w:val="23"/>
        </w:rPr>
      </w:pPr>
      <w:r w:rsidRPr="00FF7516">
        <w:rPr>
          <w:rFonts w:ascii="Calibri" w:hAnsi="Calibri" w:cs="Calibri"/>
          <w:sz w:val="23"/>
          <w:szCs w:val="23"/>
        </w:rPr>
        <w:t>Οι βασικές γλώσσες περιγραφής υλικού (</w:t>
      </w:r>
      <w:r w:rsidR="00AE17EC">
        <w:rPr>
          <w:rFonts w:ascii="Calibri" w:hAnsi="Calibri" w:cs="Calibri"/>
          <w:sz w:val="23"/>
          <w:szCs w:val="23"/>
          <w:lang w:val="en-US"/>
        </w:rPr>
        <w:t>Hardware</w:t>
      </w:r>
      <w:r w:rsidRPr="00FF7516">
        <w:rPr>
          <w:rFonts w:ascii="Calibri" w:hAnsi="Calibri" w:cs="Calibri"/>
          <w:sz w:val="23"/>
          <w:szCs w:val="23"/>
        </w:rPr>
        <w:t xml:space="preserve"> </w:t>
      </w:r>
      <w:r w:rsidR="00AE17EC">
        <w:rPr>
          <w:rFonts w:ascii="Calibri" w:hAnsi="Calibri" w:cs="Calibri"/>
          <w:sz w:val="23"/>
          <w:szCs w:val="23"/>
          <w:lang w:val="en-US"/>
        </w:rPr>
        <w:t>Description</w:t>
      </w:r>
      <w:r w:rsidRPr="00FF7516">
        <w:rPr>
          <w:rFonts w:ascii="Calibri" w:hAnsi="Calibri" w:cs="Calibri"/>
          <w:sz w:val="23"/>
          <w:szCs w:val="23"/>
        </w:rPr>
        <w:t xml:space="preserve"> </w:t>
      </w:r>
      <w:r w:rsidR="00AE17EC">
        <w:rPr>
          <w:rFonts w:ascii="Calibri" w:hAnsi="Calibri" w:cs="Calibri"/>
          <w:sz w:val="23"/>
          <w:szCs w:val="23"/>
          <w:lang w:val="en-US"/>
        </w:rPr>
        <w:t>Language</w:t>
      </w:r>
      <w:r w:rsidRPr="00FF7516">
        <w:rPr>
          <w:rFonts w:ascii="Calibri" w:hAnsi="Calibri" w:cs="Calibri"/>
          <w:sz w:val="23"/>
          <w:szCs w:val="23"/>
        </w:rPr>
        <w:t xml:space="preserve">, HDL) που γράφουν οι προγραμματιστές για να μπορέσουν να προγραμματίσουν </w:t>
      </w:r>
      <w:r w:rsidR="0006281A">
        <w:rPr>
          <w:rFonts w:ascii="Calibri" w:hAnsi="Calibri" w:cs="Calibri"/>
          <w:sz w:val="23"/>
          <w:szCs w:val="23"/>
        </w:rPr>
        <w:t>συσκευές</w:t>
      </w:r>
      <w:r w:rsidRPr="00FF7516">
        <w:rPr>
          <w:rFonts w:ascii="Calibri" w:hAnsi="Calibri" w:cs="Calibri"/>
          <w:sz w:val="23"/>
          <w:szCs w:val="23"/>
        </w:rPr>
        <w:t xml:space="preserve"> FPGA, είναι η </w:t>
      </w:r>
      <w:proofErr w:type="spellStart"/>
      <w:r w:rsidRPr="00FF7516">
        <w:rPr>
          <w:rFonts w:ascii="Calibri" w:hAnsi="Calibri" w:cs="Calibri"/>
          <w:sz w:val="23"/>
          <w:szCs w:val="23"/>
        </w:rPr>
        <w:t>Verilog</w:t>
      </w:r>
      <w:proofErr w:type="spellEnd"/>
      <w:r w:rsidRPr="00FF7516">
        <w:rPr>
          <w:rFonts w:ascii="Calibri" w:hAnsi="Calibri" w:cs="Calibri"/>
          <w:sz w:val="23"/>
          <w:szCs w:val="23"/>
        </w:rPr>
        <w:t xml:space="preserve"> και η VHDL. Οι προγραμματιστές για παρά πολλά χρόνια χρησιμοποιούν αυτές τις γλώσσες που </w:t>
      </w:r>
      <w:r w:rsidR="00540478">
        <w:rPr>
          <w:rFonts w:ascii="Calibri" w:hAnsi="Calibri" w:cs="Calibri"/>
          <w:sz w:val="23"/>
          <w:szCs w:val="23"/>
        </w:rPr>
        <w:t xml:space="preserve">καθιστούν </w:t>
      </w:r>
      <w:r w:rsidRPr="00FF7516">
        <w:rPr>
          <w:rFonts w:ascii="Calibri" w:hAnsi="Calibri" w:cs="Calibri"/>
          <w:sz w:val="23"/>
          <w:szCs w:val="23"/>
        </w:rPr>
        <w:t xml:space="preserve">πάρα πολύ δύσκολη και  χρονοβόρα την διαδικασία να </w:t>
      </w:r>
      <w:r w:rsidR="00934A1F" w:rsidRPr="00FF7516">
        <w:rPr>
          <w:rFonts w:ascii="Calibri" w:hAnsi="Calibri" w:cs="Calibri"/>
          <w:sz w:val="23"/>
          <w:szCs w:val="23"/>
        </w:rPr>
        <w:t>φτιάξουν</w:t>
      </w:r>
      <w:r w:rsidR="00934A1F" w:rsidRPr="00F4374D">
        <w:rPr>
          <w:rFonts w:ascii="Calibri" w:hAnsi="Calibri" w:cs="Calibri"/>
          <w:sz w:val="23"/>
          <w:szCs w:val="23"/>
        </w:rPr>
        <w:t>,</w:t>
      </w:r>
      <w:r w:rsidR="00934A1F" w:rsidRPr="00FF7516">
        <w:rPr>
          <w:rFonts w:ascii="Calibri" w:hAnsi="Calibri" w:cs="Calibri"/>
          <w:sz w:val="23"/>
          <w:szCs w:val="23"/>
        </w:rPr>
        <w:t xml:space="preserve"> καθώς</w:t>
      </w:r>
      <w:r w:rsidRPr="00FF7516">
        <w:rPr>
          <w:rFonts w:ascii="Calibri" w:hAnsi="Calibri" w:cs="Calibri"/>
          <w:sz w:val="23"/>
          <w:szCs w:val="23"/>
        </w:rPr>
        <w:t xml:space="preserve"> να </w:t>
      </w:r>
      <w:proofErr w:type="spellStart"/>
      <w:r w:rsidRPr="00FF7516">
        <w:rPr>
          <w:rFonts w:ascii="Calibri" w:hAnsi="Calibri" w:cs="Calibri"/>
          <w:sz w:val="23"/>
          <w:szCs w:val="23"/>
        </w:rPr>
        <w:t>αποσφαλματώσουν</w:t>
      </w:r>
      <w:proofErr w:type="spellEnd"/>
      <w:r w:rsidRPr="00FF7516">
        <w:rPr>
          <w:rFonts w:ascii="Calibri" w:hAnsi="Calibri" w:cs="Calibri"/>
          <w:sz w:val="23"/>
          <w:szCs w:val="23"/>
        </w:rPr>
        <w:t xml:space="preserve"> προγράμματα γραμμένα σε </w:t>
      </w:r>
      <w:r w:rsidR="00B52229">
        <w:rPr>
          <w:rFonts w:ascii="Calibri" w:hAnsi="Calibri" w:cs="Calibri"/>
          <w:sz w:val="23"/>
          <w:szCs w:val="23"/>
        </w:rPr>
        <w:t>γλώσσα περιγραφής υλικού</w:t>
      </w:r>
      <w:r w:rsidR="00540478">
        <w:rPr>
          <w:rFonts w:ascii="Calibri" w:hAnsi="Calibri" w:cs="Calibri"/>
          <w:sz w:val="23"/>
          <w:szCs w:val="23"/>
        </w:rPr>
        <w:t>,</w:t>
      </w:r>
      <w:r w:rsidRPr="00FF7516">
        <w:rPr>
          <w:rFonts w:ascii="Calibri" w:hAnsi="Calibri" w:cs="Calibri"/>
          <w:sz w:val="23"/>
          <w:szCs w:val="23"/>
        </w:rPr>
        <w:t xml:space="preserve"> σε σύγκριση με ένα πρόγραμμα που θα μπορούσαν να</w:t>
      </w:r>
      <w:r w:rsidR="00540478">
        <w:rPr>
          <w:rFonts w:ascii="Calibri" w:hAnsi="Calibri" w:cs="Calibri"/>
          <w:sz w:val="23"/>
          <w:szCs w:val="23"/>
        </w:rPr>
        <w:t xml:space="preserve"> είχαν φτιάξει χρησιμοποιώντας </w:t>
      </w:r>
      <w:r w:rsidRPr="00FF7516">
        <w:rPr>
          <w:rFonts w:ascii="Calibri" w:hAnsi="Calibri" w:cs="Calibri"/>
          <w:sz w:val="23"/>
          <w:szCs w:val="23"/>
        </w:rPr>
        <w:t>γλώσσα υψηλού επιπέδου</w:t>
      </w:r>
      <w:r w:rsidR="00777542">
        <w:rPr>
          <w:rFonts w:ascii="Calibri" w:hAnsi="Calibri" w:cs="Calibri"/>
          <w:sz w:val="23"/>
          <w:szCs w:val="23"/>
        </w:rPr>
        <w:t xml:space="preserve"> </w:t>
      </w:r>
      <w:r w:rsidR="000F1DB6">
        <w:rPr>
          <w:rFonts w:ascii="Calibri" w:hAnsi="Calibri" w:cs="Calibri"/>
          <w:sz w:val="23"/>
          <w:szCs w:val="23"/>
        </w:rPr>
        <w:t>.</w:t>
      </w:r>
      <w:r w:rsidRPr="00FF7516">
        <w:rPr>
          <w:rFonts w:ascii="Calibri" w:hAnsi="Calibri" w:cs="Calibri"/>
          <w:sz w:val="23"/>
          <w:szCs w:val="23"/>
        </w:rPr>
        <w:t xml:space="preserve">Όλο αυτό άλλαξε, καθώς η εταιρεία </w:t>
      </w:r>
      <w:proofErr w:type="spellStart"/>
      <w:r w:rsidRPr="00FF7516">
        <w:rPr>
          <w:rFonts w:ascii="Calibri" w:hAnsi="Calibri" w:cs="Calibri"/>
          <w:sz w:val="23"/>
          <w:szCs w:val="23"/>
        </w:rPr>
        <w:t>Xilinx</w:t>
      </w:r>
      <w:proofErr w:type="spellEnd"/>
      <w:r w:rsidRPr="00FF7516">
        <w:rPr>
          <w:rFonts w:ascii="Calibri" w:hAnsi="Calibri" w:cs="Calibri"/>
          <w:sz w:val="23"/>
          <w:szCs w:val="23"/>
        </w:rPr>
        <w:t xml:space="preserve"> το 2012 </w:t>
      </w:r>
      <w:r w:rsidR="00857206">
        <w:rPr>
          <w:rFonts w:ascii="Calibri" w:hAnsi="Calibri" w:cs="Calibri"/>
          <w:sz w:val="23"/>
          <w:szCs w:val="23"/>
        </w:rPr>
        <w:t>έφτιαξε το λογισμικό</w:t>
      </w:r>
      <w:r w:rsidR="00022237">
        <w:rPr>
          <w:rFonts w:ascii="Calibri" w:hAnsi="Calibri" w:cs="Calibri"/>
          <w:sz w:val="23"/>
          <w:szCs w:val="23"/>
        </w:rPr>
        <w:t xml:space="preserve"> σχεδίασης</w:t>
      </w:r>
      <w:r w:rsidRPr="00FF7516">
        <w:rPr>
          <w:rFonts w:ascii="Calibri" w:hAnsi="Calibri" w:cs="Calibri"/>
          <w:sz w:val="23"/>
          <w:szCs w:val="23"/>
        </w:rPr>
        <w:t xml:space="preserve"> </w:t>
      </w:r>
      <w:proofErr w:type="spellStart"/>
      <w:r w:rsidRPr="00FF7516">
        <w:rPr>
          <w:rFonts w:ascii="Calibri" w:hAnsi="Calibri" w:cs="Calibri"/>
          <w:sz w:val="23"/>
          <w:szCs w:val="23"/>
        </w:rPr>
        <w:t>Vivado</w:t>
      </w:r>
      <w:proofErr w:type="spellEnd"/>
      <w:r w:rsidRPr="00FF7516">
        <w:rPr>
          <w:rFonts w:ascii="Calibri" w:hAnsi="Calibri" w:cs="Calibri"/>
          <w:sz w:val="23"/>
          <w:szCs w:val="23"/>
        </w:rPr>
        <w:t xml:space="preserve"> </w:t>
      </w:r>
      <w:proofErr w:type="spellStart"/>
      <w:r w:rsidRPr="00FF7516">
        <w:rPr>
          <w:rFonts w:ascii="Calibri" w:hAnsi="Calibri" w:cs="Calibri"/>
          <w:sz w:val="23"/>
          <w:szCs w:val="23"/>
        </w:rPr>
        <w:t>Suite</w:t>
      </w:r>
      <w:proofErr w:type="spellEnd"/>
      <w:r w:rsidRPr="00FF7516">
        <w:rPr>
          <w:rFonts w:ascii="Calibri" w:hAnsi="Calibri" w:cs="Calibri"/>
          <w:sz w:val="23"/>
          <w:szCs w:val="23"/>
        </w:rPr>
        <w:t xml:space="preserve"> που περιλαμβάνει το εργαλείο</w:t>
      </w:r>
      <w:r w:rsidR="00857206">
        <w:rPr>
          <w:rFonts w:ascii="Calibri" w:hAnsi="Calibri" w:cs="Calibri"/>
          <w:sz w:val="23"/>
          <w:szCs w:val="23"/>
        </w:rPr>
        <w:t xml:space="preserve"> </w:t>
      </w:r>
      <w:r w:rsidRPr="00FF7516">
        <w:rPr>
          <w:rFonts w:ascii="Calibri" w:hAnsi="Calibri" w:cs="Calibri"/>
          <w:sz w:val="23"/>
          <w:szCs w:val="23"/>
        </w:rPr>
        <w:t xml:space="preserve">HLS (High </w:t>
      </w:r>
      <w:r w:rsidR="00B970BA">
        <w:rPr>
          <w:rFonts w:ascii="Calibri" w:hAnsi="Calibri" w:cs="Calibri"/>
          <w:sz w:val="23"/>
          <w:szCs w:val="23"/>
          <w:lang w:val="en-US"/>
        </w:rPr>
        <w:t>Level</w:t>
      </w:r>
      <w:r w:rsidRPr="00FF7516">
        <w:rPr>
          <w:rFonts w:ascii="Calibri" w:hAnsi="Calibri" w:cs="Calibri"/>
          <w:sz w:val="23"/>
          <w:szCs w:val="23"/>
        </w:rPr>
        <w:t xml:space="preserve"> </w:t>
      </w:r>
      <w:r w:rsidR="00B970BA">
        <w:rPr>
          <w:rFonts w:ascii="Calibri" w:hAnsi="Calibri" w:cs="Calibri"/>
          <w:sz w:val="23"/>
          <w:szCs w:val="23"/>
          <w:lang w:val="en-US"/>
        </w:rPr>
        <w:t>Synthesis</w:t>
      </w:r>
      <w:r w:rsidR="00B52229">
        <w:rPr>
          <w:rFonts w:ascii="Calibri" w:hAnsi="Calibri" w:cs="Calibri"/>
          <w:sz w:val="23"/>
          <w:szCs w:val="23"/>
        </w:rPr>
        <w:t xml:space="preserve"> </w:t>
      </w:r>
      <w:r w:rsidR="00B52229" w:rsidRPr="00B52229">
        <w:rPr>
          <w:rFonts w:ascii="Calibri" w:hAnsi="Calibri" w:cs="Calibri"/>
          <w:sz w:val="23"/>
          <w:szCs w:val="23"/>
        </w:rPr>
        <w:t xml:space="preserve">ή </w:t>
      </w:r>
      <w:r w:rsidR="00B52229" w:rsidRPr="00B52229">
        <w:rPr>
          <w:rFonts w:ascii="Calibri" w:hAnsi="Calibri"/>
          <w:sz w:val="23"/>
          <w:szCs w:val="23"/>
          <w:shd w:val="clear" w:color="auto" w:fill="FFFFFF"/>
        </w:rPr>
        <w:t>Σύνθεση υψηλού επιπέδου</w:t>
      </w:r>
      <w:r w:rsidRPr="00FF7516">
        <w:rPr>
          <w:rFonts w:ascii="Calibri" w:hAnsi="Calibri" w:cs="Calibri"/>
          <w:sz w:val="23"/>
          <w:szCs w:val="23"/>
        </w:rPr>
        <w:t xml:space="preserve">).  Η συγκεκριμένη εταιρεία και στο παρελθόν είχε φτιάξει λογισμικά που χρησιμοποιούνται από πάρα πολλούς </w:t>
      </w:r>
      <w:r w:rsidR="00FD7135">
        <w:rPr>
          <w:rFonts w:ascii="Calibri" w:hAnsi="Calibri" w:cs="Calibri"/>
          <w:sz w:val="23"/>
          <w:szCs w:val="23"/>
        </w:rPr>
        <w:t>προγραμματιστές</w:t>
      </w:r>
      <w:r w:rsidR="007B0D67">
        <w:rPr>
          <w:rFonts w:ascii="Calibri" w:hAnsi="Calibri" w:cs="Calibri"/>
          <w:sz w:val="23"/>
          <w:szCs w:val="23"/>
        </w:rPr>
        <w:t>, ώστε να προγραμματίσ</w:t>
      </w:r>
      <w:r w:rsidRPr="00FF7516">
        <w:rPr>
          <w:rFonts w:ascii="Calibri" w:hAnsi="Calibri" w:cs="Calibri"/>
          <w:sz w:val="23"/>
          <w:szCs w:val="23"/>
        </w:rPr>
        <w:t xml:space="preserve">ουν </w:t>
      </w:r>
      <w:r w:rsidR="0006281A">
        <w:rPr>
          <w:rFonts w:ascii="Calibri" w:hAnsi="Calibri" w:cs="Calibri"/>
          <w:sz w:val="23"/>
          <w:szCs w:val="23"/>
        </w:rPr>
        <w:t>συσκευές</w:t>
      </w:r>
      <w:r w:rsidRPr="00FF7516">
        <w:rPr>
          <w:rFonts w:ascii="Calibri" w:hAnsi="Calibri" w:cs="Calibri"/>
          <w:sz w:val="23"/>
          <w:szCs w:val="23"/>
        </w:rPr>
        <w:t xml:space="preserve"> FPGA. Για παράδειγμα είχε φτιάξει το </w:t>
      </w:r>
      <w:r w:rsidR="00B52229">
        <w:rPr>
          <w:rFonts w:ascii="Calibri" w:hAnsi="Calibri" w:cs="Calibri"/>
          <w:sz w:val="23"/>
          <w:szCs w:val="23"/>
        </w:rPr>
        <w:t xml:space="preserve">λογισμικό σχεδίασης </w:t>
      </w:r>
      <w:proofErr w:type="spellStart"/>
      <w:r w:rsidRPr="00FF7516">
        <w:rPr>
          <w:rFonts w:ascii="Calibri" w:hAnsi="Calibri" w:cs="Calibri"/>
          <w:sz w:val="23"/>
          <w:szCs w:val="23"/>
        </w:rPr>
        <w:t>X</w:t>
      </w:r>
      <w:r w:rsidR="00D426F1">
        <w:rPr>
          <w:rFonts w:ascii="Calibri" w:hAnsi="Calibri" w:cs="Calibri"/>
          <w:sz w:val="23"/>
          <w:szCs w:val="23"/>
        </w:rPr>
        <w:t>ilinx</w:t>
      </w:r>
      <w:proofErr w:type="spellEnd"/>
      <w:r w:rsidR="00D426F1">
        <w:rPr>
          <w:rFonts w:ascii="Calibri" w:hAnsi="Calibri" w:cs="Calibri"/>
          <w:sz w:val="23"/>
          <w:szCs w:val="23"/>
        </w:rPr>
        <w:t xml:space="preserve"> ISE, που χρησιμοποιείτε </w:t>
      </w:r>
      <w:r w:rsidRPr="00FF7516">
        <w:rPr>
          <w:rFonts w:ascii="Calibri" w:hAnsi="Calibri" w:cs="Calibri"/>
          <w:sz w:val="23"/>
          <w:szCs w:val="23"/>
        </w:rPr>
        <w:t>από</w:t>
      </w:r>
      <w:r w:rsidR="00FD7135">
        <w:rPr>
          <w:rFonts w:ascii="Calibri" w:hAnsi="Calibri" w:cs="Calibri"/>
          <w:sz w:val="23"/>
          <w:szCs w:val="23"/>
        </w:rPr>
        <w:t xml:space="preserve"> πολλ</w:t>
      </w:r>
      <w:r w:rsidR="00E706C5">
        <w:rPr>
          <w:rFonts w:ascii="Calibri" w:hAnsi="Calibri" w:cs="Calibri"/>
          <w:sz w:val="23"/>
          <w:szCs w:val="23"/>
        </w:rPr>
        <w:t>ούς</w:t>
      </w:r>
      <w:r w:rsidRPr="00FF7516">
        <w:rPr>
          <w:rFonts w:ascii="Calibri" w:hAnsi="Calibri" w:cs="Calibri"/>
          <w:sz w:val="23"/>
          <w:szCs w:val="23"/>
        </w:rPr>
        <w:t xml:space="preserve"> προγραμματιστές </w:t>
      </w:r>
      <w:r w:rsidR="00FD7135">
        <w:rPr>
          <w:rFonts w:ascii="Calibri" w:hAnsi="Calibri" w:cs="Calibri"/>
          <w:sz w:val="23"/>
          <w:szCs w:val="23"/>
        </w:rPr>
        <w:t>εδώ και</w:t>
      </w:r>
      <w:r w:rsidRPr="00FF7516">
        <w:rPr>
          <w:rFonts w:ascii="Calibri" w:hAnsi="Calibri" w:cs="Calibri"/>
          <w:sz w:val="23"/>
          <w:szCs w:val="23"/>
        </w:rPr>
        <w:t xml:space="preserve"> παρά πολλά χρόνια. Με την τελευταία προσθήκη του </w:t>
      </w:r>
      <w:r w:rsidR="004F344A">
        <w:rPr>
          <w:rFonts w:ascii="Calibri" w:hAnsi="Calibri" w:cs="Calibri"/>
          <w:sz w:val="23"/>
          <w:szCs w:val="23"/>
        </w:rPr>
        <w:t xml:space="preserve">εργαλείου </w:t>
      </w:r>
      <w:r w:rsidRPr="00FF7516">
        <w:rPr>
          <w:rFonts w:ascii="Calibri" w:hAnsi="Calibri" w:cs="Calibri"/>
          <w:sz w:val="23"/>
          <w:szCs w:val="23"/>
        </w:rPr>
        <w:t>HLS στο</w:t>
      </w:r>
      <w:r w:rsidR="00022237">
        <w:rPr>
          <w:rFonts w:ascii="Calibri" w:hAnsi="Calibri" w:cs="Calibri"/>
          <w:sz w:val="23"/>
          <w:szCs w:val="23"/>
        </w:rPr>
        <w:t xml:space="preserve"> λογισμικό </w:t>
      </w:r>
      <w:r w:rsidR="00B52229">
        <w:rPr>
          <w:rFonts w:ascii="Calibri" w:hAnsi="Calibri" w:cs="Calibri"/>
          <w:sz w:val="23"/>
          <w:szCs w:val="23"/>
        </w:rPr>
        <w:t>σχεδί</w:t>
      </w:r>
      <w:r w:rsidR="00022237">
        <w:rPr>
          <w:rFonts w:ascii="Calibri" w:hAnsi="Calibri" w:cs="Calibri"/>
          <w:sz w:val="23"/>
          <w:szCs w:val="23"/>
        </w:rPr>
        <w:t>ασης</w:t>
      </w:r>
      <w:r w:rsidRPr="00FF7516">
        <w:rPr>
          <w:rFonts w:ascii="Calibri" w:hAnsi="Calibri" w:cs="Calibri"/>
          <w:sz w:val="23"/>
          <w:szCs w:val="23"/>
        </w:rPr>
        <w:t xml:space="preserve"> </w:t>
      </w:r>
      <w:proofErr w:type="spellStart"/>
      <w:r w:rsidRPr="00FF7516">
        <w:rPr>
          <w:rFonts w:ascii="Calibri" w:hAnsi="Calibri" w:cs="Calibri"/>
          <w:sz w:val="23"/>
          <w:szCs w:val="23"/>
        </w:rPr>
        <w:t>Vivado</w:t>
      </w:r>
      <w:proofErr w:type="spellEnd"/>
      <w:r w:rsidRPr="00FF7516">
        <w:rPr>
          <w:rFonts w:ascii="Calibri" w:hAnsi="Calibri" w:cs="Calibri"/>
          <w:sz w:val="23"/>
          <w:szCs w:val="23"/>
        </w:rPr>
        <w:t xml:space="preserve"> </w:t>
      </w:r>
      <w:r w:rsidR="00022237">
        <w:rPr>
          <w:rFonts w:ascii="Calibri" w:hAnsi="Calibri" w:cs="Calibri"/>
          <w:sz w:val="23"/>
          <w:szCs w:val="23"/>
        </w:rPr>
        <w:t>,</w:t>
      </w:r>
      <w:r w:rsidR="00B52229">
        <w:rPr>
          <w:rFonts w:ascii="Calibri" w:hAnsi="Calibri" w:cs="Calibri"/>
          <w:sz w:val="23"/>
          <w:szCs w:val="23"/>
        </w:rPr>
        <w:t xml:space="preserve">η </w:t>
      </w:r>
      <w:r w:rsidR="00B52229">
        <w:rPr>
          <w:rFonts w:ascii="Calibri" w:hAnsi="Calibri" w:cs="Calibri"/>
          <w:sz w:val="23"/>
          <w:szCs w:val="23"/>
          <w:lang w:val="en-US"/>
        </w:rPr>
        <w:t>Xilinx</w:t>
      </w:r>
      <w:r w:rsidR="00B52229" w:rsidRPr="00B52229">
        <w:rPr>
          <w:rFonts w:ascii="Calibri" w:hAnsi="Calibri" w:cs="Calibri"/>
          <w:sz w:val="23"/>
          <w:szCs w:val="23"/>
        </w:rPr>
        <w:t xml:space="preserve"> </w:t>
      </w:r>
      <w:r w:rsidRPr="00FF7516">
        <w:rPr>
          <w:rFonts w:ascii="Calibri" w:hAnsi="Calibri" w:cs="Calibri"/>
          <w:sz w:val="23"/>
          <w:szCs w:val="23"/>
        </w:rPr>
        <w:t xml:space="preserve">έφερε την επανάσταση στο τρόπο προγραμματισμού </w:t>
      </w:r>
      <w:r w:rsidR="00A8078D">
        <w:rPr>
          <w:rFonts w:ascii="Calibri" w:hAnsi="Calibri" w:cs="Calibri"/>
          <w:sz w:val="23"/>
          <w:szCs w:val="23"/>
        </w:rPr>
        <w:t>συσκευών</w:t>
      </w:r>
      <w:r w:rsidRPr="00FF7516">
        <w:rPr>
          <w:rFonts w:ascii="Calibri" w:hAnsi="Calibri" w:cs="Calibri"/>
          <w:sz w:val="23"/>
          <w:szCs w:val="23"/>
        </w:rPr>
        <w:t xml:space="preserve">. Πλέον, με αυτό το </w:t>
      </w:r>
      <w:r w:rsidR="00C3001D">
        <w:rPr>
          <w:rFonts w:ascii="Calibri" w:hAnsi="Calibri" w:cs="Calibri"/>
          <w:sz w:val="23"/>
          <w:szCs w:val="23"/>
        </w:rPr>
        <w:t>εργαλείο</w:t>
      </w:r>
      <w:r w:rsidRPr="00FF7516">
        <w:rPr>
          <w:rFonts w:ascii="Calibri" w:hAnsi="Calibri" w:cs="Calibri"/>
          <w:sz w:val="23"/>
          <w:szCs w:val="23"/>
        </w:rPr>
        <w:t xml:space="preserve"> μ</w:t>
      </w:r>
      <w:r w:rsidR="009372D4">
        <w:rPr>
          <w:rFonts w:ascii="Calibri" w:hAnsi="Calibri" w:cs="Calibri"/>
          <w:sz w:val="23"/>
          <w:szCs w:val="23"/>
        </w:rPr>
        <w:t xml:space="preserve">πορεί ο κάθε προγραμματιστής </w:t>
      </w:r>
      <w:r w:rsidRPr="00FF7516">
        <w:rPr>
          <w:rFonts w:ascii="Calibri" w:hAnsi="Calibri" w:cs="Calibri"/>
          <w:sz w:val="23"/>
          <w:szCs w:val="23"/>
        </w:rPr>
        <w:t xml:space="preserve">να φτιάξει </w:t>
      </w:r>
      <w:r w:rsidR="00B52229">
        <w:rPr>
          <w:rFonts w:ascii="Calibri" w:hAnsi="Calibri" w:cs="Calibri"/>
          <w:sz w:val="23"/>
          <w:szCs w:val="23"/>
        </w:rPr>
        <w:t>προγρά</w:t>
      </w:r>
      <w:r w:rsidRPr="00FF7516">
        <w:rPr>
          <w:rFonts w:ascii="Calibri" w:hAnsi="Calibri" w:cs="Calibri"/>
          <w:sz w:val="23"/>
          <w:szCs w:val="23"/>
        </w:rPr>
        <w:t>μμα</w:t>
      </w:r>
      <w:r w:rsidR="00B52229">
        <w:rPr>
          <w:rFonts w:ascii="Calibri" w:hAnsi="Calibri" w:cs="Calibri"/>
          <w:sz w:val="23"/>
          <w:szCs w:val="23"/>
        </w:rPr>
        <w:t>τα που είναι γραμμένα</w:t>
      </w:r>
      <w:r w:rsidRPr="00FF7516">
        <w:rPr>
          <w:rFonts w:ascii="Calibri" w:hAnsi="Calibri" w:cs="Calibri"/>
          <w:sz w:val="23"/>
          <w:szCs w:val="23"/>
        </w:rPr>
        <w:t xml:space="preserve"> σε γλώσσα υψηλού επιπέδου για παράδειγμα C,</w:t>
      </w:r>
      <w:r w:rsidR="00B52229">
        <w:rPr>
          <w:rFonts w:ascii="Calibri" w:hAnsi="Calibri" w:cs="Calibri"/>
          <w:sz w:val="23"/>
          <w:szCs w:val="23"/>
        </w:rPr>
        <w:t xml:space="preserve"> C++ και ακόμη και </w:t>
      </w:r>
      <w:proofErr w:type="spellStart"/>
      <w:r w:rsidR="00B52229">
        <w:rPr>
          <w:rFonts w:ascii="Calibri" w:hAnsi="Calibri" w:cs="Calibri"/>
          <w:sz w:val="23"/>
          <w:szCs w:val="23"/>
        </w:rPr>
        <w:t>SystemC</w:t>
      </w:r>
      <w:proofErr w:type="spellEnd"/>
      <w:r w:rsidR="00B52229">
        <w:rPr>
          <w:rFonts w:ascii="Calibri" w:hAnsi="Calibri" w:cs="Calibri"/>
          <w:sz w:val="23"/>
          <w:szCs w:val="23"/>
        </w:rPr>
        <w:t>, να τα</w:t>
      </w:r>
      <w:r w:rsidRPr="00FF7516">
        <w:rPr>
          <w:rFonts w:ascii="Calibri" w:hAnsi="Calibri" w:cs="Calibri"/>
          <w:sz w:val="23"/>
          <w:szCs w:val="23"/>
        </w:rPr>
        <w:t xml:space="preserve"> κάνει σύνθεση ώστε να δημιουργήσει μια υλοποίηση που θα τρέχει αυτομάτως σε μια </w:t>
      </w:r>
      <w:r w:rsidR="00D92F90">
        <w:rPr>
          <w:rFonts w:ascii="Calibri" w:hAnsi="Calibri" w:cs="Calibri"/>
          <w:sz w:val="23"/>
          <w:szCs w:val="23"/>
        </w:rPr>
        <w:t>συσκευή</w:t>
      </w:r>
      <w:r w:rsidRPr="00FF7516">
        <w:rPr>
          <w:rFonts w:ascii="Calibri" w:hAnsi="Calibri" w:cs="Calibri"/>
          <w:sz w:val="23"/>
          <w:szCs w:val="23"/>
        </w:rPr>
        <w:t xml:space="preserve"> FPGA, χωρίς να χρειαστεί να γράψει καθόλου κώδικα </w:t>
      </w:r>
      <w:r w:rsidR="00B52229">
        <w:rPr>
          <w:rFonts w:ascii="Calibri" w:hAnsi="Calibri" w:cs="Calibri"/>
          <w:sz w:val="23"/>
          <w:szCs w:val="23"/>
        </w:rPr>
        <w:t>περιγραφής υλικού</w:t>
      </w:r>
      <w:r w:rsidRPr="00FF7516">
        <w:rPr>
          <w:rFonts w:ascii="Calibri" w:hAnsi="Calibri" w:cs="Calibri"/>
          <w:sz w:val="23"/>
          <w:szCs w:val="23"/>
        </w:rPr>
        <w:t>. Μ</w:t>
      </w:r>
      <w:r w:rsidR="00010A02">
        <w:rPr>
          <w:rFonts w:ascii="Calibri" w:hAnsi="Calibri" w:cs="Calibri"/>
          <w:sz w:val="23"/>
          <w:szCs w:val="23"/>
        </w:rPr>
        <w:t>ε την χρήση αυτού του εργαλείου</w:t>
      </w:r>
      <w:r w:rsidR="009D0803">
        <w:rPr>
          <w:rFonts w:ascii="Calibri" w:hAnsi="Calibri" w:cs="Calibri"/>
          <w:sz w:val="23"/>
          <w:szCs w:val="23"/>
        </w:rPr>
        <w:t xml:space="preserve"> </w:t>
      </w:r>
      <w:r w:rsidR="00010A02">
        <w:rPr>
          <w:rFonts w:ascii="Calibri" w:hAnsi="Calibri" w:cs="Calibri"/>
          <w:sz w:val="23"/>
          <w:szCs w:val="23"/>
        </w:rPr>
        <w:t>,</w:t>
      </w:r>
      <w:r w:rsidRPr="00FF7516">
        <w:rPr>
          <w:rFonts w:ascii="Calibri" w:hAnsi="Calibri" w:cs="Calibri"/>
          <w:sz w:val="23"/>
          <w:szCs w:val="23"/>
        </w:rPr>
        <w:t xml:space="preserve">μπορεί </w:t>
      </w:r>
      <w:r w:rsidR="00010A02">
        <w:rPr>
          <w:rFonts w:ascii="Calibri" w:hAnsi="Calibri" w:cs="Calibri"/>
          <w:sz w:val="23"/>
          <w:szCs w:val="23"/>
        </w:rPr>
        <w:t xml:space="preserve">να </w:t>
      </w:r>
      <w:r w:rsidRPr="00FF7516">
        <w:rPr>
          <w:rFonts w:ascii="Calibri" w:hAnsi="Calibri" w:cs="Calibri"/>
          <w:sz w:val="23"/>
          <w:szCs w:val="23"/>
        </w:rPr>
        <w:t>σώσει ένα σημαντικό μέρος από το χρόνο του</w:t>
      </w:r>
      <w:r w:rsidR="00A22E94">
        <w:rPr>
          <w:rFonts w:ascii="Calibri" w:hAnsi="Calibri" w:cs="Calibri"/>
          <w:sz w:val="23"/>
          <w:szCs w:val="23"/>
        </w:rPr>
        <w:t xml:space="preserve">, </w:t>
      </w:r>
      <w:r w:rsidRPr="00FF7516">
        <w:rPr>
          <w:rFonts w:ascii="Calibri" w:hAnsi="Calibri" w:cs="Calibri"/>
          <w:sz w:val="23"/>
          <w:szCs w:val="23"/>
        </w:rPr>
        <w:t xml:space="preserve">που θα μπορούσε να </w:t>
      </w:r>
      <w:r w:rsidR="00E706C5">
        <w:rPr>
          <w:rFonts w:ascii="Calibri" w:hAnsi="Calibri" w:cs="Calibri"/>
          <w:sz w:val="23"/>
          <w:szCs w:val="23"/>
        </w:rPr>
        <w:t>δαπανήσει,</w:t>
      </w:r>
      <w:r w:rsidRPr="00FF7516">
        <w:rPr>
          <w:rFonts w:ascii="Calibri" w:hAnsi="Calibri" w:cs="Calibri"/>
          <w:sz w:val="23"/>
          <w:szCs w:val="23"/>
        </w:rPr>
        <w:t xml:space="preserve"> φτιάχνοντας την υλοποίηση </w:t>
      </w:r>
      <w:r w:rsidR="00B52229">
        <w:rPr>
          <w:rFonts w:ascii="Calibri" w:hAnsi="Calibri" w:cs="Calibri"/>
          <w:sz w:val="23"/>
          <w:szCs w:val="23"/>
        </w:rPr>
        <w:t>από την αρχή</w:t>
      </w:r>
      <w:r w:rsidRPr="00FF7516">
        <w:rPr>
          <w:rFonts w:ascii="Calibri" w:hAnsi="Calibri" w:cs="Calibri"/>
          <w:sz w:val="23"/>
          <w:szCs w:val="23"/>
        </w:rPr>
        <w:t>. Προηγούμενες έρευνες έχουν δείξει ότι το εργαλείο</w:t>
      </w:r>
      <w:r w:rsidR="00B52229">
        <w:rPr>
          <w:rFonts w:ascii="Calibri" w:hAnsi="Calibri" w:cs="Calibri"/>
          <w:sz w:val="23"/>
          <w:szCs w:val="23"/>
        </w:rPr>
        <w:t xml:space="preserve"> </w:t>
      </w:r>
      <w:r w:rsidR="00B52229" w:rsidRPr="00B52229">
        <w:rPr>
          <w:rFonts w:ascii="Calibri" w:hAnsi="Calibri"/>
          <w:sz w:val="23"/>
          <w:szCs w:val="23"/>
          <w:shd w:val="clear" w:color="auto" w:fill="FFFFFF"/>
        </w:rPr>
        <w:t>Σύνθεσης υψηλού επιπέδου</w:t>
      </w:r>
      <w:r w:rsidR="00B52229">
        <w:rPr>
          <w:rFonts w:ascii="Calibri" w:hAnsi="Calibri"/>
          <w:color w:val="1F497D"/>
          <w:sz w:val="22"/>
          <w:szCs w:val="22"/>
          <w:shd w:val="clear" w:color="auto" w:fill="FFFFFF"/>
        </w:rPr>
        <w:t xml:space="preserve">  </w:t>
      </w:r>
      <w:r w:rsidRPr="00FF7516">
        <w:rPr>
          <w:rFonts w:ascii="Calibri" w:hAnsi="Calibri" w:cs="Calibri"/>
          <w:sz w:val="23"/>
          <w:szCs w:val="23"/>
        </w:rPr>
        <w:t xml:space="preserve">μπορεί αναμφίβολα, να </w:t>
      </w:r>
      <w:proofErr w:type="spellStart"/>
      <w:r w:rsidRPr="00FF7516">
        <w:rPr>
          <w:rFonts w:ascii="Calibri" w:hAnsi="Calibri" w:cs="Calibri"/>
          <w:sz w:val="23"/>
          <w:szCs w:val="23"/>
        </w:rPr>
        <w:t>παράξει</w:t>
      </w:r>
      <w:proofErr w:type="spellEnd"/>
      <w:r w:rsidRPr="00FF7516">
        <w:rPr>
          <w:rFonts w:ascii="Calibri" w:hAnsi="Calibri" w:cs="Calibri"/>
          <w:sz w:val="23"/>
          <w:szCs w:val="23"/>
        </w:rPr>
        <w:t xml:space="preserve"> κυκλώματα για </w:t>
      </w:r>
      <w:r w:rsidR="0006281A">
        <w:rPr>
          <w:rFonts w:ascii="Calibri" w:hAnsi="Calibri" w:cs="Calibri"/>
          <w:sz w:val="23"/>
          <w:szCs w:val="23"/>
        </w:rPr>
        <w:t>συσκευές</w:t>
      </w:r>
      <w:r w:rsidRPr="00FF7516">
        <w:rPr>
          <w:rFonts w:ascii="Calibri" w:hAnsi="Calibri" w:cs="Calibri"/>
          <w:sz w:val="23"/>
          <w:szCs w:val="23"/>
        </w:rPr>
        <w:t xml:space="preserve"> που ήταν γραμμένα σε γλώσσα υψηλού επιπέδου και να λειτουργήσουν σωστά. Δυστυχώς όμως, επειδή αποτελεί ένα καινούριο λογισμικό, δεν γνωρίζουμε </w:t>
      </w:r>
      <w:r w:rsidR="00B52229">
        <w:rPr>
          <w:rFonts w:ascii="Calibri" w:hAnsi="Calibri" w:cs="Calibri"/>
          <w:sz w:val="23"/>
          <w:szCs w:val="23"/>
        </w:rPr>
        <w:t>αν μπορεί να φτιάξει κυκλώματα με υψηλή απόδοση</w:t>
      </w:r>
      <w:r w:rsidRPr="00FF7516">
        <w:rPr>
          <w:rFonts w:ascii="Calibri" w:hAnsi="Calibri" w:cs="Calibri"/>
          <w:sz w:val="23"/>
          <w:szCs w:val="23"/>
        </w:rPr>
        <w:t xml:space="preserve">, πράγμα που αποτελεί παρά πολύ κρίσιμος παράγοντας  για τους προγραμματιστές. Το ερώτημα αυτό παραμένει ευρέως ανοικτό ειδικά στο τομέα που αφορά την κρυπτογράφηση και ασφάλειας[2]. Ο λόγος που αφορά πιο πολλούς αυτούς τους τομείς, είναι εξαιτίας </w:t>
      </w:r>
      <w:r w:rsidR="00B52229">
        <w:rPr>
          <w:rFonts w:ascii="Calibri" w:hAnsi="Calibri" w:cs="Calibri"/>
          <w:sz w:val="23"/>
          <w:szCs w:val="23"/>
        </w:rPr>
        <w:t>της πολυπλοκότητας</w:t>
      </w:r>
      <w:r w:rsidR="00703DD6">
        <w:rPr>
          <w:rFonts w:ascii="Calibri" w:hAnsi="Calibri" w:cs="Calibri"/>
          <w:sz w:val="23"/>
          <w:szCs w:val="23"/>
        </w:rPr>
        <w:t xml:space="preserve"> και δυσκολίας</w:t>
      </w:r>
      <w:r w:rsidR="00B52229">
        <w:rPr>
          <w:rFonts w:ascii="Calibri" w:hAnsi="Calibri" w:cs="Calibri"/>
          <w:sz w:val="23"/>
          <w:szCs w:val="23"/>
        </w:rPr>
        <w:t xml:space="preserve"> που έχουν αυτοί οι </w:t>
      </w:r>
      <w:r w:rsidR="00703DD6">
        <w:rPr>
          <w:rFonts w:ascii="Calibri" w:hAnsi="Calibri" w:cs="Calibri"/>
          <w:sz w:val="23"/>
          <w:szCs w:val="23"/>
        </w:rPr>
        <w:t>αλγόριθμοι</w:t>
      </w:r>
      <w:r w:rsidR="00864492">
        <w:rPr>
          <w:rFonts w:ascii="Calibri" w:hAnsi="Calibri" w:cs="Calibri"/>
          <w:sz w:val="23"/>
          <w:szCs w:val="23"/>
        </w:rPr>
        <w:t xml:space="preserve"> </w:t>
      </w:r>
      <w:r w:rsidR="00703DD6">
        <w:rPr>
          <w:rFonts w:ascii="Calibri" w:hAnsi="Calibri" w:cs="Calibri"/>
          <w:sz w:val="23"/>
          <w:szCs w:val="23"/>
        </w:rPr>
        <w:t>,</w:t>
      </w:r>
      <w:r w:rsidRPr="00FF7516">
        <w:rPr>
          <w:rFonts w:ascii="Calibri" w:hAnsi="Calibri" w:cs="Calibri"/>
          <w:sz w:val="23"/>
          <w:szCs w:val="23"/>
        </w:rPr>
        <w:t>ώστε να υλοποιηθούν. Σκοπός αυτής της εργασίας είναι να αναλύσουμε την απόδοση διαφόρων υλοποιήσεων ενός αλ</w:t>
      </w:r>
      <w:r w:rsidR="00864492">
        <w:rPr>
          <w:rFonts w:ascii="Calibri" w:hAnsi="Calibri" w:cs="Calibri"/>
          <w:sz w:val="23"/>
          <w:szCs w:val="23"/>
        </w:rPr>
        <w:t>γόριθμου κρυπτογράφησης που έχουν</w:t>
      </w:r>
      <w:r w:rsidRPr="00FF7516">
        <w:rPr>
          <w:rFonts w:ascii="Calibri" w:hAnsi="Calibri" w:cs="Calibri"/>
          <w:sz w:val="23"/>
          <w:szCs w:val="23"/>
        </w:rPr>
        <w:t xml:space="preserve"> γρα</w:t>
      </w:r>
      <w:r w:rsidR="00253663">
        <w:rPr>
          <w:rFonts w:ascii="Calibri" w:hAnsi="Calibri" w:cs="Calibri"/>
          <w:sz w:val="23"/>
          <w:szCs w:val="23"/>
        </w:rPr>
        <w:t>φτεί σε γλώσσα υψηλού επίπεδου</w:t>
      </w:r>
      <w:r w:rsidRPr="00FF7516">
        <w:rPr>
          <w:rFonts w:ascii="Calibri" w:hAnsi="Calibri" w:cs="Calibri"/>
          <w:sz w:val="23"/>
          <w:szCs w:val="23"/>
        </w:rPr>
        <w:t>. Πιο συγκεκριμένα, θα αναλύσουμε την αλγόριθμο AES (</w:t>
      </w:r>
      <w:r w:rsidR="0010039A">
        <w:rPr>
          <w:rFonts w:ascii="Calibri" w:hAnsi="Calibri" w:cs="Calibri"/>
          <w:sz w:val="23"/>
          <w:szCs w:val="23"/>
          <w:lang w:val="en-US"/>
        </w:rPr>
        <w:t>Advanced</w:t>
      </w:r>
      <w:r w:rsidR="002816AE">
        <w:rPr>
          <w:rFonts w:ascii="Calibri" w:hAnsi="Calibri" w:cs="Calibri"/>
          <w:sz w:val="23"/>
          <w:szCs w:val="23"/>
        </w:rPr>
        <w:t xml:space="preserve"> </w:t>
      </w:r>
      <w:r w:rsidR="0010039A">
        <w:rPr>
          <w:rFonts w:ascii="Calibri" w:hAnsi="Calibri" w:cs="Calibri"/>
          <w:sz w:val="23"/>
          <w:szCs w:val="23"/>
          <w:lang w:val="en-US"/>
        </w:rPr>
        <w:t>Encryption</w:t>
      </w:r>
      <w:r w:rsidRPr="00FF7516">
        <w:rPr>
          <w:rFonts w:ascii="Calibri" w:hAnsi="Calibri" w:cs="Calibri"/>
          <w:sz w:val="23"/>
          <w:szCs w:val="23"/>
        </w:rPr>
        <w:t xml:space="preserve"> Standard) που αποτελεί ένας ιδιαίτερα σημαντικός αλγόριθμος που χρησιμοποιείται από πολλούς οργανισμούς καθώς από την υλοποίηση του, καταλαβαίνουμε ότι έχει μεγάλη</w:t>
      </w:r>
      <w:r w:rsidR="00253663">
        <w:rPr>
          <w:rFonts w:ascii="Calibri" w:hAnsi="Calibri" w:cs="Calibri"/>
          <w:sz w:val="23"/>
          <w:szCs w:val="23"/>
        </w:rPr>
        <w:t xml:space="preserve"> πολυπλοκότητα. Στην συνέχεια, </w:t>
      </w:r>
      <w:r w:rsidRPr="00FF7516">
        <w:rPr>
          <w:rFonts w:ascii="Calibri" w:hAnsi="Calibri" w:cs="Calibri"/>
          <w:sz w:val="23"/>
          <w:szCs w:val="23"/>
        </w:rPr>
        <w:t>αν</w:t>
      </w:r>
      <w:r w:rsidR="00253663">
        <w:rPr>
          <w:rFonts w:ascii="Calibri" w:hAnsi="Calibri" w:cs="Calibri"/>
          <w:sz w:val="23"/>
          <w:szCs w:val="23"/>
        </w:rPr>
        <w:t>αλύουμε</w:t>
      </w:r>
      <w:r w:rsidRPr="00FF7516">
        <w:rPr>
          <w:rFonts w:ascii="Calibri" w:hAnsi="Calibri" w:cs="Calibri"/>
          <w:sz w:val="23"/>
          <w:szCs w:val="23"/>
        </w:rPr>
        <w:t xml:space="preserve"> </w:t>
      </w:r>
      <w:r w:rsidR="00253663">
        <w:rPr>
          <w:rFonts w:ascii="Calibri" w:hAnsi="Calibri" w:cs="Calibri"/>
          <w:sz w:val="23"/>
          <w:szCs w:val="23"/>
        </w:rPr>
        <w:t xml:space="preserve">τις </w:t>
      </w:r>
      <w:r w:rsidRPr="00FF7516">
        <w:rPr>
          <w:rFonts w:ascii="Calibri" w:hAnsi="Calibri" w:cs="Calibri"/>
          <w:sz w:val="23"/>
          <w:szCs w:val="23"/>
        </w:rPr>
        <w:t>τρείς διαφορετικές υλοποιήσεις του αλγόριθμου αυτού</w:t>
      </w:r>
      <w:r w:rsidR="00D34BC4">
        <w:rPr>
          <w:rFonts w:ascii="Calibri" w:hAnsi="Calibri" w:cs="Calibri"/>
          <w:sz w:val="23"/>
          <w:szCs w:val="23"/>
        </w:rPr>
        <w:t xml:space="preserve"> </w:t>
      </w:r>
      <w:r w:rsidR="00F735A8">
        <w:rPr>
          <w:rFonts w:ascii="Calibri" w:hAnsi="Calibri" w:cs="Calibri"/>
          <w:sz w:val="23"/>
          <w:szCs w:val="23"/>
        </w:rPr>
        <w:t>,</w:t>
      </w:r>
      <w:r w:rsidR="00253663">
        <w:rPr>
          <w:rFonts w:ascii="Calibri" w:hAnsi="Calibri" w:cs="Calibri"/>
          <w:sz w:val="23"/>
          <w:szCs w:val="23"/>
        </w:rPr>
        <w:t>καθώς συμπεραίνου</w:t>
      </w:r>
      <w:r w:rsidRPr="00FF7516">
        <w:rPr>
          <w:rFonts w:ascii="Calibri" w:hAnsi="Calibri" w:cs="Calibri"/>
          <w:sz w:val="23"/>
          <w:szCs w:val="23"/>
        </w:rPr>
        <w:t xml:space="preserve">με ότι με την βοήθεια κάποιων εργαλείων που προσφέρει το κύκλωμα καθώς με την κατάλληλη συγγραφή κώδικα μπορούμε να φτιάξουμε κυκλώματα </w:t>
      </w:r>
      <w:r w:rsidR="00EE6219">
        <w:rPr>
          <w:rFonts w:ascii="Calibri" w:hAnsi="Calibri" w:cs="Calibri"/>
          <w:sz w:val="23"/>
          <w:szCs w:val="23"/>
        </w:rPr>
        <w:t>για συσκευές</w:t>
      </w:r>
      <w:r w:rsidRPr="00FF7516">
        <w:rPr>
          <w:rFonts w:ascii="Calibri" w:hAnsi="Calibri" w:cs="Calibri"/>
          <w:sz w:val="23"/>
          <w:szCs w:val="23"/>
        </w:rPr>
        <w:t xml:space="preserve"> με υψηλή απόδοση.</w:t>
      </w:r>
    </w:p>
    <w:p w:rsidR="00A124BD" w:rsidRDefault="00A124BD" w:rsidP="00A124BD">
      <w:pPr>
        <w:rPr>
          <w:rFonts w:ascii="Calibri" w:hAnsi="Calibri" w:cs="Calibri"/>
        </w:rPr>
      </w:pPr>
    </w:p>
    <w:p w:rsidR="00CB27A7" w:rsidRPr="00FF7516" w:rsidRDefault="00CB27A7" w:rsidP="00A124BD">
      <w:pPr>
        <w:rPr>
          <w:rFonts w:ascii="Calibri" w:hAnsi="Calibri" w:cs="Calibri"/>
        </w:rPr>
      </w:pPr>
    </w:p>
    <w:p w:rsidR="00A124BD" w:rsidRPr="00FF7516" w:rsidRDefault="00A124BD" w:rsidP="00CB27A7">
      <w:pPr>
        <w:ind w:left="432"/>
        <w:jc w:val="both"/>
        <w:rPr>
          <w:rFonts w:ascii="Calibri" w:hAnsi="Calibri" w:cs="Calibri"/>
        </w:rPr>
      </w:pPr>
      <w:r w:rsidRPr="00FF7516">
        <w:rPr>
          <w:rFonts w:ascii="Calibri" w:hAnsi="Calibri" w:cs="Calibri"/>
        </w:rPr>
        <w:lastRenderedPageBreak/>
        <w:t>Η δομή της εργασίας έχει ως εξής:</w:t>
      </w:r>
    </w:p>
    <w:p w:rsidR="00A124BD" w:rsidRPr="00FF7516" w:rsidRDefault="00A124BD" w:rsidP="00CB27A7">
      <w:pPr>
        <w:ind w:left="432"/>
        <w:jc w:val="both"/>
        <w:rPr>
          <w:rFonts w:ascii="Calibri" w:hAnsi="Calibri" w:cs="Calibri"/>
          <w:sz w:val="23"/>
          <w:szCs w:val="23"/>
        </w:rPr>
      </w:pPr>
    </w:p>
    <w:p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Στ</w:t>
      </w:r>
      <w:r w:rsidR="00F735A8">
        <w:rPr>
          <w:rFonts w:ascii="Calibri" w:hAnsi="Calibri" w:cs="Calibri"/>
          <w:sz w:val="23"/>
          <w:szCs w:val="23"/>
        </w:rPr>
        <w:t xml:space="preserve">ο </w:t>
      </w:r>
      <w:r w:rsidRPr="00FF7516">
        <w:rPr>
          <w:rFonts w:ascii="Calibri" w:hAnsi="Calibri" w:cs="Calibri"/>
          <w:b/>
          <w:sz w:val="23"/>
          <w:szCs w:val="23"/>
        </w:rPr>
        <w:t>Πρώτο Κεφ</w:t>
      </w:r>
      <w:r w:rsidR="00F735A8">
        <w:rPr>
          <w:rFonts w:ascii="Calibri" w:hAnsi="Calibri" w:cs="Calibri"/>
          <w:b/>
          <w:sz w:val="23"/>
          <w:szCs w:val="23"/>
        </w:rPr>
        <w:t>ά</w:t>
      </w:r>
      <w:r w:rsidRPr="00FF7516">
        <w:rPr>
          <w:rFonts w:ascii="Calibri" w:hAnsi="Calibri" w:cs="Calibri"/>
          <w:b/>
          <w:sz w:val="23"/>
          <w:szCs w:val="23"/>
        </w:rPr>
        <w:t>λα</w:t>
      </w:r>
      <w:r w:rsidR="00F735A8">
        <w:rPr>
          <w:rFonts w:ascii="Calibri" w:hAnsi="Calibri" w:cs="Calibri"/>
          <w:b/>
          <w:sz w:val="23"/>
          <w:szCs w:val="23"/>
        </w:rPr>
        <w:t>ι</w:t>
      </w:r>
      <w:r w:rsidRPr="00FF7516">
        <w:rPr>
          <w:rFonts w:ascii="Calibri" w:hAnsi="Calibri" w:cs="Calibri"/>
          <w:b/>
          <w:sz w:val="23"/>
          <w:szCs w:val="23"/>
        </w:rPr>
        <w:t>ο</w:t>
      </w:r>
      <w:r w:rsidRPr="00FF7516">
        <w:rPr>
          <w:rFonts w:ascii="Calibri" w:hAnsi="Calibri" w:cs="Calibri"/>
          <w:sz w:val="23"/>
          <w:szCs w:val="23"/>
        </w:rPr>
        <w:t xml:space="preserve"> της εργασίας παρατίθενται η εισαγωγή της πτυχιακής εργασία</w:t>
      </w:r>
      <w:r w:rsidR="00395A40">
        <w:rPr>
          <w:rFonts w:ascii="Calibri" w:hAnsi="Calibri" w:cs="Calibri"/>
          <w:sz w:val="23"/>
          <w:szCs w:val="23"/>
        </w:rPr>
        <w:t>ς</w:t>
      </w:r>
      <w:r w:rsidRPr="00FF7516">
        <w:rPr>
          <w:rFonts w:ascii="Calibri" w:hAnsi="Calibri" w:cs="Calibri"/>
          <w:sz w:val="23"/>
          <w:szCs w:val="23"/>
        </w:rPr>
        <w:t>. Αναφέρουμε συνοπτικά αυτά που κάναμε στην εργασία αυτή.</w:t>
      </w:r>
    </w:p>
    <w:p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 xml:space="preserve">Στο </w:t>
      </w:r>
      <w:r w:rsidRPr="00FF7516">
        <w:rPr>
          <w:rFonts w:ascii="Calibri" w:hAnsi="Calibri" w:cs="Calibri"/>
          <w:b/>
          <w:sz w:val="23"/>
          <w:szCs w:val="23"/>
        </w:rPr>
        <w:t>Δεύτερο Κεφάλαιο</w:t>
      </w:r>
      <w:r w:rsidRPr="00FF7516">
        <w:rPr>
          <w:rFonts w:ascii="Calibri" w:hAnsi="Calibri" w:cs="Calibri"/>
          <w:sz w:val="23"/>
          <w:szCs w:val="23"/>
        </w:rPr>
        <w:t xml:space="preserve"> γίνεται η εισαγωγή του αναγνώστη στο </w:t>
      </w:r>
      <w:r w:rsidR="001A0ACC">
        <w:rPr>
          <w:rFonts w:ascii="Calibri" w:hAnsi="Calibri" w:cs="Calibri"/>
          <w:sz w:val="23"/>
          <w:szCs w:val="23"/>
        </w:rPr>
        <w:t>πρόγραμμα</w:t>
      </w:r>
      <w:r w:rsidR="00721619">
        <w:rPr>
          <w:rFonts w:ascii="Calibri" w:hAnsi="Calibri" w:cs="Calibri"/>
          <w:sz w:val="23"/>
          <w:szCs w:val="23"/>
        </w:rPr>
        <w:t xml:space="preserve"> που χρησιμοποιούμε</w:t>
      </w:r>
      <w:r w:rsidR="001A0ACC">
        <w:rPr>
          <w:rFonts w:ascii="Calibri" w:hAnsi="Calibri" w:cs="Calibri"/>
          <w:sz w:val="23"/>
          <w:szCs w:val="23"/>
        </w:rPr>
        <w:t xml:space="preserve"> </w:t>
      </w:r>
      <w:r w:rsidR="00721619">
        <w:rPr>
          <w:rFonts w:ascii="Calibri" w:hAnsi="Calibri" w:cs="Calibri"/>
          <w:sz w:val="23"/>
          <w:szCs w:val="23"/>
        </w:rPr>
        <w:t>,</w:t>
      </w:r>
      <w:r w:rsidRPr="00FF7516">
        <w:rPr>
          <w:rFonts w:ascii="Calibri" w:hAnsi="Calibri" w:cs="Calibri"/>
          <w:sz w:val="23"/>
          <w:szCs w:val="23"/>
        </w:rPr>
        <w:t xml:space="preserve">που είναι το </w:t>
      </w:r>
      <w:r w:rsidR="00022237">
        <w:rPr>
          <w:rFonts w:ascii="Calibri" w:hAnsi="Calibri" w:cs="Calibri"/>
          <w:sz w:val="23"/>
          <w:szCs w:val="23"/>
        </w:rPr>
        <w:t xml:space="preserve">εργαλείο </w:t>
      </w:r>
      <w:r w:rsidRPr="00FF7516">
        <w:rPr>
          <w:rFonts w:ascii="Calibri" w:hAnsi="Calibri" w:cs="Calibri"/>
          <w:sz w:val="23"/>
          <w:szCs w:val="23"/>
        </w:rPr>
        <w:t>HLS. Αναφέρουμε λεπτομερώς την λειτουργία του καθώς τι περιλαμβάνει.</w:t>
      </w:r>
    </w:p>
    <w:p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 xml:space="preserve">Το </w:t>
      </w:r>
      <w:r w:rsidRPr="00FF7516">
        <w:rPr>
          <w:rFonts w:ascii="Calibri" w:hAnsi="Calibri" w:cs="Calibri"/>
          <w:b/>
          <w:sz w:val="23"/>
          <w:szCs w:val="23"/>
        </w:rPr>
        <w:t>Τρίτο Κεφάλαιο</w:t>
      </w:r>
      <w:r w:rsidRPr="00FF7516">
        <w:rPr>
          <w:rFonts w:ascii="Calibri" w:hAnsi="Calibri" w:cs="Calibri"/>
          <w:sz w:val="23"/>
          <w:szCs w:val="23"/>
        </w:rPr>
        <w:t xml:space="preserve"> αφορά τον αλγόριθμο κρυπτογράφησης που υλοποιούμε. Στην αρχή, αναφέρουμε κάποια εισαγωγικά στοιχεία και στην συνέχεια αναλύουμε τα στάδια υλοποίησης του.</w:t>
      </w:r>
    </w:p>
    <w:p w:rsidR="00171119" w:rsidRDefault="00A124BD" w:rsidP="00CB27A7">
      <w:pPr>
        <w:ind w:left="432"/>
        <w:jc w:val="both"/>
        <w:rPr>
          <w:rFonts w:ascii="Calibri" w:hAnsi="Calibri" w:cs="Calibri"/>
          <w:sz w:val="23"/>
          <w:szCs w:val="23"/>
        </w:rPr>
      </w:pPr>
      <w:r w:rsidRPr="00FF7516">
        <w:rPr>
          <w:rFonts w:ascii="Calibri" w:hAnsi="Calibri" w:cs="Calibri"/>
          <w:sz w:val="23"/>
          <w:szCs w:val="23"/>
        </w:rPr>
        <w:t xml:space="preserve">Το </w:t>
      </w:r>
      <w:r w:rsidRPr="00FF7516">
        <w:rPr>
          <w:rFonts w:ascii="Calibri" w:hAnsi="Calibri" w:cs="Calibri"/>
          <w:b/>
          <w:sz w:val="23"/>
          <w:szCs w:val="23"/>
        </w:rPr>
        <w:t>Τέταρτο Κεφάλαιο</w:t>
      </w:r>
      <w:r w:rsidRPr="00FF7516">
        <w:rPr>
          <w:rFonts w:ascii="Calibri" w:hAnsi="Calibri" w:cs="Calibri"/>
          <w:sz w:val="23"/>
          <w:szCs w:val="23"/>
        </w:rPr>
        <w:t xml:space="preserve"> αφορά την </w:t>
      </w:r>
      <w:r w:rsidR="001D33FF">
        <w:rPr>
          <w:rFonts w:ascii="Calibri" w:hAnsi="Calibri" w:cs="Calibri"/>
          <w:sz w:val="23"/>
          <w:szCs w:val="23"/>
        </w:rPr>
        <w:t>επεξεργασία</w:t>
      </w:r>
      <w:r w:rsidRPr="00FF7516">
        <w:rPr>
          <w:rFonts w:ascii="Calibri" w:hAnsi="Calibri" w:cs="Calibri"/>
          <w:sz w:val="23"/>
          <w:szCs w:val="23"/>
        </w:rPr>
        <w:t xml:space="preserve"> των διάφορων υλοποιήσεων του αλγόριθμου κρυπτογράφησης</w:t>
      </w:r>
      <w:r w:rsidR="001D33FF">
        <w:rPr>
          <w:rFonts w:ascii="Calibri" w:hAnsi="Calibri" w:cs="Calibri"/>
          <w:sz w:val="23"/>
          <w:szCs w:val="23"/>
        </w:rPr>
        <w:t xml:space="preserve"> ώστε να γίνουν συνθέσιμοι από το εργαλείο </w:t>
      </w:r>
      <w:r w:rsidR="001D33FF">
        <w:rPr>
          <w:rFonts w:ascii="Calibri" w:hAnsi="Calibri" w:cs="Calibri"/>
          <w:sz w:val="23"/>
          <w:szCs w:val="23"/>
          <w:lang w:val="en-US"/>
        </w:rPr>
        <w:t>HLS</w:t>
      </w:r>
      <w:r w:rsidR="00171119" w:rsidRPr="00171119">
        <w:rPr>
          <w:rFonts w:ascii="Calibri" w:hAnsi="Calibri" w:cs="Calibri"/>
          <w:sz w:val="23"/>
          <w:szCs w:val="23"/>
        </w:rPr>
        <w:t>.</w:t>
      </w:r>
      <w:r w:rsidR="00171119">
        <w:rPr>
          <w:rFonts w:ascii="Calibri" w:hAnsi="Calibri" w:cs="Calibri"/>
          <w:sz w:val="23"/>
          <w:szCs w:val="23"/>
        </w:rPr>
        <w:t xml:space="preserve">Στην συνέχεια, κάνουμε διάφορες αλλαγές </w:t>
      </w:r>
      <w:r w:rsidR="0075036E">
        <w:rPr>
          <w:rFonts w:ascii="Calibri" w:hAnsi="Calibri" w:cs="Calibri"/>
          <w:sz w:val="23"/>
          <w:szCs w:val="23"/>
        </w:rPr>
        <w:t>ώστε</w:t>
      </w:r>
      <w:r w:rsidR="00171119">
        <w:rPr>
          <w:rFonts w:ascii="Calibri" w:hAnsi="Calibri" w:cs="Calibri"/>
          <w:sz w:val="23"/>
          <w:szCs w:val="23"/>
        </w:rPr>
        <w:t xml:space="preserve"> οι τρείς υλοποιήσεις </w:t>
      </w:r>
      <w:r w:rsidR="0075036E">
        <w:rPr>
          <w:rFonts w:ascii="Calibri" w:hAnsi="Calibri" w:cs="Calibri"/>
          <w:sz w:val="23"/>
          <w:szCs w:val="23"/>
        </w:rPr>
        <w:t>,</w:t>
      </w:r>
      <w:r w:rsidR="00171119">
        <w:rPr>
          <w:rFonts w:ascii="Calibri" w:hAnsi="Calibri" w:cs="Calibri"/>
          <w:sz w:val="23"/>
          <w:szCs w:val="23"/>
        </w:rPr>
        <w:t xml:space="preserve">να έχουν κοινά ορίσματα για να γίνει </w:t>
      </w:r>
      <w:r w:rsidR="00A22E94">
        <w:rPr>
          <w:rFonts w:ascii="Calibri" w:hAnsi="Calibri" w:cs="Calibri"/>
          <w:sz w:val="23"/>
          <w:szCs w:val="23"/>
        </w:rPr>
        <w:t>σωστή</w:t>
      </w:r>
      <w:r w:rsidR="00171119">
        <w:rPr>
          <w:rFonts w:ascii="Calibri" w:hAnsi="Calibri" w:cs="Calibri"/>
          <w:sz w:val="23"/>
          <w:szCs w:val="23"/>
        </w:rPr>
        <w:t xml:space="preserve"> σύγκριση.</w:t>
      </w:r>
    </w:p>
    <w:p w:rsidR="00171119" w:rsidRPr="00171119" w:rsidRDefault="00171119" w:rsidP="00CB27A7">
      <w:pPr>
        <w:ind w:left="432"/>
        <w:jc w:val="both"/>
        <w:rPr>
          <w:rFonts w:ascii="Calibri" w:hAnsi="Calibri" w:cs="Calibri"/>
          <w:sz w:val="23"/>
          <w:szCs w:val="23"/>
        </w:rPr>
      </w:pPr>
      <w:r>
        <w:rPr>
          <w:rFonts w:ascii="Calibri" w:hAnsi="Calibri" w:cs="Calibri"/>
          <w:sz w:val="23"/>
          <w:szCs w:val="23"/>
        </w:rPr>
        <w:t xml:space="preserve">Στο </w:t>
      </w:r>
      <w:r w:rsidR="005E05A6">
        <w:rPr>
          <w:rFonts w:ascii="Calibri" w:hAnsi="Calibri" w:cs="Calibri"/>
          <w:b/>
          <w:sz w:val="23"/>
          <w:szCs w:val="23"/>
        </w:rPr>
        <w:t>Πέμπτο</w:t>
      </w:r>
      <w:r w:rsidRPr="00171119">
        <w:rPr>
          <w:rFonts w:ascii="Calibri" w:hAnsi="Calibri" w:cs="Calibri"/>
          <w:b/>
          <w:sz w:val="23"/>
          <w:szCs w:val="23"/>
        </w:rPr>
        <w:t xml:space="preserve"> κεφάλαιο</w:t>
      </w:r>
      <w:r w:rsidR="00D044EA">
        <w:rPr>
          <w:rFonts w:ascii="Calibri" w:hAnsi="Calibri" w:cs="Calibri"/>
          <w:sz w:val="23"/>
          <w:szCs w:val="23"/>
        </w:rPr>
        <w:t xml:space="preserve"> ,</w:t>
      </w:r>
      <w:r>
        <w:rPr>
          <w:rFonts w:ascii="Calibri" w:hAnsi="Calibri" w:cs="Calibri"/>
          <w:sz w:val="23"/>
          <w:szCs w:val="23"/>
        </w:rPr>
        <w:t xml:space="preserve"> κάνουμε  τροποποιήσεις, με διάφορους </w:t>
      </w:r>
      <w:r w:rsidR="00247912">
        <w:rPr>
          <w:rFonts w:ascii="Calibri" w:hAnsi="Calibri" w:cs="Calibri"/>
          <w:sz w:val="23"/>
          <w:szCs w:val="23"/>
        </w:rPr>
        <w:t>τρόπους</w:t>
      </w:r>
      <w:r>
        <w:rPr>
          <w:rFonts w:ascii="Calibri" w:hAnsi="Calibri" w:cs="Calibri"/>
          <w:sz w:val="23"/>
          <w:szCs w:val="23"/>
        </w:rPr>
        <w:t xml:space="preserve"> ώστε να επιταχύνουμε την απόδοση του πιο αργού κυκλώματος.</w:t>
      </w:r>
    </w:p>
    <w:p w:rsidR="00A124BD" w:rsidRPr="00FF7516" w:rsidRDefault="00A124BD" w:rsidP="00CB27A7">
      <w:pPr>
        <w:ind w:left="432"/>
        <w:jc w:val="both"/>
        <w:rPr>
          <w:rFonts w:ascii="Calibri" w:hAnsi="Calibri" w:cs="Calibri"/>
          <w:sz w:val="23"/>
          <w:szCs w:val="23"/>
        </w:rPr>
      </w:pPr>
      <w:r w:rsidRPr="00FF7516">
        <w:rPr>
          <w:rFonts w:ascii="Calibri" w:hAnsi="Calibri" w:cs="Calibri"/>
          <w:sz w:val="23"/>
          <w:szCs w:val="23"/>
        </w:rPr>
        <w:t xml:space="preserve">Η εργασία ολοκληρώνεται με το </w:t>
      </w:r>
      <w:r w:rsidR="005E05A6">
        <w:rPr>
          <w:rFonts w:ascii="Calibri" w:hAnsi="Calibri" w:cs="Calibri"/>
          <w:b/>
          <w:sz w:val="23"/>
          <w:szCs w:val="23"/>
        </w:rPr>
        <w:t>Έκτο</w:t>
      </w:r>
      <w:r w:rsidRPr="00FF7516">
        <w:rPr>
          <w:rFonts w:ascii="Calibri" w:hAnsi="Calibri" w:cs="Calibri"/>
          <w:b/>
          <w:sz w:val="23"/>
          <w:szCs w:val="23"/>
        </w:rPr>
        <w:t xml:space="preserve"> Κεφάλαιο</w:t>
      </w:r>
      <w:r w:rsidRPr="00FF7516">
        <w:rPr>
          <w:rFonts w:ascii="Calibri" w:hAnsi="Calibri" w:cs="Calibri"/>
          <w:sz w:val="23"/>
          <w:szCs w:val="23"/>
        </w:rPr>
        <w:t xml:space="preserve"> με επιλεκτική σύνοψη και απόδοση των συμπερασμάτων που προκύπτουν.</w:t>
      </w:r>
    </w:p>
    <w:p w:rsidR="00A124BD" w:rsidRPr="00A124BD" w:rsidRDefault="00A124BD" w:rsidP="00A124BD">
      <w:pPr>
        <w:pStyle w:val="-"/>
      </w:pPr>
    </w:p>
    <w:p w:rsidR="00AA38E7" w:rsidRPr="00CE4862" w:rsidRDefault="00AA38E7">
      <w:pPr>
        <w:pageBreakBefore/>
        <w:spacing w:before="360" w:after="360"/>
        <w:jc w:val="right"/>
      </w:pPr>
      <w:bookmarkStart w:id="12" w:name="__RefHeading___Toc306572101"/>
      <w:bookmarkEnd w:id="12"/>
      <w:r>
        <w:rPr>
          <w:rFonts w:ascii="Calibri" w:hAnsi="Calibri" w:cs="Calibri"/>
          <w:b/>
          <w:i/>
          <w:sz w:val="44"/>
          <w:szCs w:val="44"/>
        </w:rPr>
        <w:lastRenderedPageBreak/>
        <w:t>Κεφάλαιο</w:t>
      </w:r>
      <w:r w:rsidRPr="00CE4862">
        <w:rPr>
          <w:rFonts w:ascii="Calibri" w:hAnsi="Calibri" w:cs="Calibri"/>
          <w:b/>
          <w:i/>
          <w:sz w:val="44"/>
          <w:szCs w:val="44"/>
        </w:rPr>
        <w:t xml:space="preserve"> 2</w:t>
      </w:r>
      <w:r>
        <w:rPr>
          <w:rFonts w:ascii="Calibri" w:hAnsi="Calibri" w:cs="Calibri"/>
          <w:b/>
          <w:i/>
          <w:sz w:val="44"/>
          <w:szCs w:val="44"/>
          <w:vertAlign w:val="superscript"/>
        </w:rPr>
        <w:t>ο</w:t>
      </w:r>
    </w:p>
    <w:p w:rsidR="00AA38E7" w:rsidRPr="00CE4862" w:rsidRDefault="00E82A82" w:rsidP="005F01EB">
      <w:pPr>
        <w:pStyle w:val="Heading1"/>
        <w:jc w:val="left"/>
        <w:rPr>
          <w:rFonts w:ascii="Calibri" w:hAnsi="Calibri"/>
          <w:sz w:val="36"/>
          <w:szCs w:val="36"/>
        </w:rPr>
      </w:pPr>
      <w:bookmarkStart w:id="13" w:name="__RefHeading___Toc306572114"/>
      <w:bookmarkStart w:id="14" w:name="_Toc510818419"/>
      <w:bookmarkStart w:id="15" w:name="_Toc510818477"/>
      <w:bookmarkStart w:id="16" w:name="_Toc510818712"/>
      <w:bookmarkStart w:id="17" w:name="_Toc510818762"/>
      <w:bookmarkStart w:id="18" w:name="_Toc510818906"/>
      <w:bookmarkStart w:id="19" w:name="_Toc510819584"/>
      <w:bookmarkStart w:id="20" w:name="_Toc511586424"/>
      <w:bookmarkStart w:id="21" w:name="_Toc511850875"/>
      <w:bookmarkStart w:id="22" w:name="_Toc512189510"/>
      <w:bookmarkStart w:id="23" w:name="_Toc512200229"/>
      <w:bookmarkStart w:id="24" w:name="_Toc516004729"/>
      <w:bookmarkStart w:id="25" w:name="_GoBack"/>
      <w:bookmarkEnd w:id="13"/>
      <w:r w:rsidRPr="00CE4862">
        <w:rPr>
          <w:rFonts w:ascii="Calibri" w:hAnsi="Calibri"/>
          <w:sz w:val="36"/>
          <w:szCs w:val="36"/>
        </w:rPr>
        <w:t>2.</w:t>
      </w:r>
      <w:r w:rsidR="00A124BD" w:rsidRPr="00E82A82">
        <w:rPr>
          <w:rFonts w:ascii="Calibri" w:hAnsi="Calibri"/>
          <w:sz w:val="36"/>
          <w:szCs w:val="36"/>
          <w:lang w:val="en-US"/>
        </w:rPr>
        <w:t>High</w:t>
      </w:r>
      <w:r w:rsidR="00A124BD" w:rsidRPr="00CE4862">
        <w:rPr>
          <w:rFonts w:ascii="Calibri" w:hAnsi="Calibri"/>
          <w:sz w:val="36"/>
          <w:szCs w:val="36"/>
        </w:rPr>
        <w:t xml:space="preserve"> </w:t>
      </w:r>
      <w:r w:rsidR="00A124BD" w:rsidRPr="00E82A82">
        <w:rPr>
          <w:rFonts w:ascii="Calibri" w:hAnsi="Calibri"/>
          <w:sz w:val="36"/>
          <w:szCs w:val="36"/>
          <w:lang w:val="en-US"/>
        </w:rPr>
        <w:t>Level</w:t>
      </w:r>
      <w:r w:rsidR="00A124BD" w:rsidRPr="00CE4862">
        <w:rPr>
          <w:rFonts w:ascii="Calibri" w:hAnsi="Calibri"/>
          <w:sz w:val="36"/>
          <w:szCs w:val="36"/>
        </w:rPr>
        <w:t xml:space="preserve"> </w:t>
      </w:r>
      <w:r w:rsidR="00A124BD" w:rsidRPr="00E82A82">
        <w:rPr>
          <w:rFonts w:ascii="Calibri" w:hAnsi="Calibri"/>
          <w:sz w:val="36"/>
          <w:szCs w:val="36"/>
          <w:lang w:val="en-US"/>
        </w:rPr>
        <w:t>Synthesis</w:t>
      </w:r>
      <w:bookmarkEnd w:id="14"/>
      <w:bookmarkEnd w:id="15"/>
      <w:bookmarkEnd w:id="16"/>
      <w:bookmarkEnd w:id="17"/>
      <w:bookmarkEnd w:id="18"/>
      <w:bookmarkEnd w:id="19"/>
      <w:bookmarkEnd w:id="20"/>
      <w:bookmarkEnd w:id="21"/>
      <w:bookmarkEnd w:id="22"/>
      <w:bookmarkEnd w:id="23"/>
      <w:bookmarkEnd w:id="24"/>
    </w:p>
    <w:bookmarkEnd w:id="25"/>
    <w:p w:rsidR="00A124BD" w:rsidRPr="00CE4862" w:rsidRDefault="00A124BD" w:rsidP="00A124BD">
      <w:pPr>
        <w:suppressAutoHyphens w:val="0"/>
        <w:spacing w:after="160" w:line="259" w:lineRule="auto"/>
        <w:rPr>
          <w:rFonts w:ascii="Calibri" w:eastAsia="Calibri" w:hAnsi="Calibri"/>
          <w:sz w:val="22"/>
          <w:szCs w:val="22"/>
          <w:lang w:eastAsia="en-US"/>
        </w:rPr>
      </w:pPr>
    </w:p>
    <w:p w:rsidR="00A124BD" w:rsidRPr="00A124BD" w:rsidRDefault="00A124BD" w:rsidP="000D698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155CDD">
        <w:rPr>
          <w:rFonts w:ascii="Calibri" w:eastAsia="Calibri" w:hAnsi="Calibri"/>
          <w:sz w:val="23"/>
          <w:szCs w:val="23"/>
          <w:lang w:eastAsia="en-US"/>
        </w:rPr>
        <w:t xml:space="preserve">εργαλείο </w:t>
      </w:r>
      <w:r w:rsidRPr="00A124BD">
        <w:rPr>
          <w:rFonts w:ascii="Calibri" w:eastAsia="Calibri" w:hAnsi="Calibri"/>
          <w:sz w:val="23"/>
          <w:szCs w:val="23"/>
          <w:lang w:val="en-US" w:eastAsia="en-US"/>
        </w:rPr>
        <w:t>high</w:t>
      </w:r>
      <w:r w:rsidRPr="00A124BD">
        <w:rPr>
          <w:rFonts w:ascii="Calibri" w:eastAsia="Calibri" w:hAnsi="Calibri"/>
          <w:sz w:val="23"/>
          <w:szCs w:val="23"/>
          <w:lang w:eastAsia="en-US"/>
        </w:rPr>
        <w:t>-</w:t>
      </w:r>
      <w:r w:rsidRPr="00A124BD">
        <w:rPr>
          <w:rFonts w:ascii="Calibri" w:eastAsia="Calibri" w:hAnsi="Calibri"/>
          <w:sz w:val="23"/>
          <w:szCs w:val="23"/>
          <w:lang w:val="en-US" w:eastAsia="en-US"/>
        </w:rPr>
        <w:t>level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synthesis</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w:t>
      </w:r>
      <w:r w:rsidR="001A0ACC">
        <w:rPr>
          <w:rFonts w:ascii="Calibri" w:eastAsia="Calibri" w:hAnsi="Calibri"/>
          <w:sz w:val="23"/>
          <w:szCs w:val="23"/>
          <w:lang w:eastAsia="en-US"/>
        </w:rPr>
        <w:t xml:space="preserve"> ή Σύνθεση Υψηλού Επιπέδου</w:t>
      </w:r>
      <w:r w:rsidRPr="00A124BD">
        <w:rPr>
          <w:rFonts w:ascii="Calibri" w:eastAsia="Calibri" w:hAnsi="Calibri"/>
          <w:sz w:val="23"/>
          <w:szCs w:val="23"/>
          <w:lang w:eastAsia="en-US"/>
        </w:rPr>
        <w:t xml:space="preserve"> αποτελεί μια επέκταση του λογισμικού</w:t>
      </w:r>
      <w:r w:rsidR="00022237">
        <w:rPr>
          <w:rFonts w:ascii="Calibri" w:eastAsia="Calibri" w:hAnsi="Calibri"/>
          <w:sz w:val="23"/>
          <w:szCs w:val="23"/>
          <w:lang w:eastAsia="en-US"/>
        </w:rPr>
        <w:t xml:space="preserve"> σχεδίασης</w:t>
      </w:r>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το οποίο κατασκευάστηκε από την εταιρεία </w:t>
      </w:r>
      <w:r w:rsidR="00A22E94">
        <w:rPr>
          <w:rFonts w:ascii="Calibri" w:eastAsia="Calibri" w:hAnsi="Calibri"/>
          <w:sz w:val="23"/>
          <w:szCs w:val="23"/>
          <w:lang w:eastAsia="en-US"/>
        </w:rPr>
        <w:t>Χ</w:t>
      </w:r>
      <w:proofErr w:type="spellStart"/>
      <w:r w:rsidRPr="00A124BD">
        <w:rPr>
          <w:rFonts w:ascii="Calibri" w:eastAsia="Calibri" w:hAnsi="Calibri"/>
          <w:sz w:val="23"/>
          <w:szCs w:val="23"/>
          <w:lang w:val="en-US" w:eastAsia="en-US"/>
        </w:rPr>
        <w:t>ilinx</w:t>
      </w:r>
      <w:proofErr w:type="spellEnd"/>
      <w:r w:rsidR="005A3453">
        <w:rPr>
          <w:rFonts w:ascii="Calibri" w:eastAsia="Calibri" w:hAnsi="Calibri"/>
          <w:sz w:val="23"/>
          <w:szCs w:val="23"/>
          <w:lang w:eastAsia="en-US"/>
        </w:rPr>
        <w:t xml:space="preserve"> τον Απρίλιο του</w:t>
      </w:r>
      <w:r w:rsidRPr="00A124BD">
        <w:rPr>
          <w:rFonts w:ascii="Calibri" w:eastAsia="Calibri" w:hAnsi="Calibri"/>
          <w:sz w:val="23"/>
          <w:szCs w:val="23"/>
          <w:lang w:eastAsia="en-US"/>
        </w:rPr>
        <w:t xml:space="preserve"> 2012. Το</w:t>
      </w:r>
      <w:r w:rsidR="001A0ACC">
        <w:rPr>
          <w:rFonts w:ascii="Calibri" w:eastAsia="Calibri" w:hAnsi="Calibri"/>
          <w:sz w:val="23"/>
          <w:szCs w:val="23"/>
          <w:lang w:eastAsia="en-US"/>
        </w:rPr>
        <w:t xml:space="preserve"> λογισμικό σχεδίασης</w:t>
      </w:r>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αποτελεί ένα </w:t>
      </w:r>
      <w:r w:rsidR="001A0ACC">
        <w:rPr>
          <w:rFonts w:ascii="Calibri" w:eastAsia="Calibri" w:hAnsi="Calibri"/>
          <w:sz w:val="23"/>
          <w:szCs w:val="23"/>
          <w:lang w:eastAsia="en-US"/>
        </w:rPr>
        <w:t>πρόγραμμα</w:t>
      </w:r>
      <w:r w:rsidRPr="00A124BD">
        <w:rPr>
          <w:rFonts w:ascii="Calibri" w:eastAsia="Calibri" w:hAnsi="Calibri"/>
          <w:sz w:val="23"/>
          <w:szCs w:val="23"/>
          <w:lang w:eastAsia="en-US"/>
        </w:rPr>
        <w:t xml:space="preserve"> για τη σχεδίαση και ανάλυση κυκλωμάτων</w:t>
      </w:r>
      <w:r w:rsidR="001A0ACC">
        <w:rPr>
          <w:rFonts w:ascii="Calibri" w:eastAsia="Calibri" w:hAnsi="Calibri"/>
          <w:sz w:val="23"/>
          <w:szCs w:val="23"/>
          <w:lang w:eastAsia="en-US"/>
        </w:rPr>
        <w:t xml:space="preserve"> περιγραφής υλικού</w:t>
      </w:r>
      <w:r w:rsidRPr="00A124BD">
        <w:rPr>
          <w:rFonts w:ascii="Calibri" w:eastAsia="Calibri" w:hAnsi="Calibri"/>
          <w:sz w:val="23"/>
          <w:szCs w:val="23"/>
          <w:lang w:eastAsia="en-US"/>
        </w:rPr>
        <w:t xml:space="preserve">, αντικαθιστώντας το </w:t>
      </w:r>
      <w:r w:rsidR="008E282D">
        <w:rPr>
          <w:rFonts w:ascii="Calibri" w:eastAsia="Calibri" w:hAnsi="Calibri"/>
          <w:sz w:val="23"/>
          <w:szCs w:val="23"/>
          <w:lang w:eastAsia="en-US"/>
        </w:rPr>
        <w:t>προηγούμενο</w:t>
      </w:r>
      <w:r w:rsidRPr="00A124BD">
        <w:rPr>
          <w:rFonts w:ascii="Calibri" w:eastAsia="Calibri" w:hAnsi="Calibri"/>
          <w:sz w:val="23"/>
          <w:szCs w:val="23"/>
          <w:lang w:eastAsia="en-US"/>
        </w:rPr>
        <w:t xml:space="preserve"> λογισμικό που είχε φτιάξει</w:t>
      </w:r>
      <w:r w:rsidR="006627F0">
        <w:rPr>
          <w:rFonts w:ascii="Calibri" w:eastAsia="Calibri" w:hAnsi="Calibri"/>
          <w:sz w:val="23"/>
          <w:szCs w:val="23"/>
          <w:lang w:eastAsia="en-US"/>
        </w:rPr>
        <w:t>,</w:t>
      </w:r>
      <w:r w:rsidRPr="00A124BD">
        <w:rPr>
          <w:rFonts w:ascii="Calibri" w:eastAsia="Calibri" w:hAnsi="Calibri"/>
          <w:sz w:val="23"/>
          <w:szCs w:val="23"/>
          <w:lang w:eastAsia="en-US"/>
        </w:rPr>
        <w:t xml:space="preserve"> το οποίο </w:t>
      </w:r>
      <w:r w:rsidR="001A0ACC">
        <w:rPr>
          <w:rFonts w:ascii="Calibri" w:eastAsia="Calibri" w:hAnsi="Calibri"/>
          <w:sz w:val="23"/>
          <w:szCs w:val="23"/>
          <w:lang w:eastAsia="en-US"/>
        </w:rPr>
        <w:t>ήταν</w:t>
      </w:r>
      <w:r w:rsidRPr="00A124BD">
        <w:rPr>
          <w:rFonts w:ascii="Calibri" w:eastAsia="Calibri" w:hAnsi="Calibri"/>
          <w:sz w:val="23"/>
          <w:szCs w:val="23"/>
          <w:lang w:eastAsia="en-US"/>
        </w:rPr>
        <w:t xml:space="preserve"> το </w:t>
      </w:r>
      <w:r w:rsidRPr="00A124BD">
        <w:rPr>
          <w:rFonts w:ascii="Calibri" w:eastAsia="Calibri" w:hAnsi="Calibri"/>
          <w:sz w:val="23"/>
          <w:szCs w:val="23"/>
          <w:lang w:val="en-US" w:eastAsia="en-US"/>
        </w:rPr>
        <w:t>Xilinx</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IS</w:t>
      </w:r>
      <w:r w:rsidRPr="00A124BD">
        <w:rPr>
          <w:rFonts w:ascii="Calibri" w:eastAsia="Calibri" w:hAnsi="Calibri"/>
          <w:sz w:val="23"/>
          <w:szCs w:val="23"/>
          <w:lang w:eastAsia="en-US"/>
        </w:rPr>
        <w:t>Ε (</w:t>
      </w:r>
      <w:r w:rsidRPr="00A124BD">
        <w:rPr>
          <w:rFonts w:ascii="Calibri" w:eastAsia="Calibri" w:hAnsi="Calibri"/>
          <w:sz w:val="23"/>
          <w:szCs w:val="23"/>
          <w:lang w:val="en-US" w:eastAsia="en-US"/>
        </w:rPr>
        <w:t>Integrated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Synthesis</w:t>
      </w:r>
      <w:r w:rsidRPr="00A124BD">
        <w:rPr>
          <w:rFonts w:ascii="Calibri" w:eastAsia="Calibri" w:hAnsi="Calibri"/>
          <w:sz w:val="23"/>
          <w:szCs w:val="23"/>
          <w:lang w:eastAsia="en-US"/>
        </w:rPr>
        <w:t xml:space="preserve"> </w:t>
      </w:r>
      <w:r w:rsidR="00E464D4" w:rsidRPr="00A124BD">
        <w:rPr>
          <w:rFonts w:ascii="Calibri" w:eastAsia="Calibri" w:hAnsi="Calibri"/>
          <w:sz w:val="23"/>
          <w:szCs w:val="23"/>
          <w:lang w:val="en-US" w:eastAsia="en-US"/>
        </w:rPr>
        <w:t>Environment</w:t>
      </w:r>
      <w:r w:rsidRPr="00A124BD">
        <w:rPr>
          <w:rFonts w:ascii="Calibri" w:eastAsia="Calibri" w:hAnsi="Calibri"/>
          <w:sz w:val="23"/>
          <w:szCs w:val="23"/>
          <w:lang w:eastAsia="en-US"/>
        </w:rPr>
        <w:t>). Τα πρόσθετα χαρακτηριστικά του</w:t>
      </w:r>
      <w:r w:rsidR="00022237">
        <w:rPr>
          <w:rFonts w:ascii="Calibri" w:eastAsia="Calibri" w:hAnsi="Calibri"/>
          <w:sz w:val="23"/>
          <w:szCs w:val="23"/>
          <w:lang w:eastAsia="en-US"/>
        </w:rPr>
        <w:t xml:space="preserve"> λογισμικού σχεδίασης</w:t>
      </w:r>
      <w:r w:rsidRPr="00A124BD">
        <w:rPr>
          <w:rFonts w:ascii="Calibri" w:eastAsia="Calibri" w:hAnsi="Calibri"/>
          <w:sz w:val="23"/>
          <w:szCs w:val="23"/>
          <w:lang w:eastAsia="en-US"/>
        </w:rPr>
        <w:t xml:space="preserve"> </w:t>
      </w:r>
      <w:proofErr w:type="spellStart"/>
      <w:r w:rsidR="00F735A8">
        <w:rPr>
          <w:rFonts w:ascii="Calibri" w:eastAsia="Calibri" w:hAnsi="Calibri"/>
          <w:sz w:val="23"/>
          <w:szCs w:val="23"/>
          <w:lang w:val="en-US" w:eastAsia="en-US"/>
        </w:rPr>
        <w:t>V</w:t>
      </w:r>
      <w:r w:rsidRPr="00A124BD">
        <w:rPr>
          <w:rFonts w:ascii="Calibri" w:eastAsia="Calibri" w:hAnsi="Calibri"/>
          <w:sz w:val="23"/>
          <w:szCs w:val="23"/>
          <w:lang w:val="en-US" w:eastAsia="en-US"/>
        </w:rPr>
        <w:t>ivado</w:t>
      </w:r>
      <w:proofErr w:type="spellEnd"/>
      <w:r w:rsidRPr="00A124BD">
        <w:rPr>
          <w:rFonts w:ascii="Calibri" w:eastAsia="Calibri" w:hAnsi="Calibri"/>
          <w:sz w:val="23"/>
          <w:szCs w:val="23"/>
          <w:lang w:eastAsia="en-US"/>
        </w:rPr>
        <w:t xml:space="preserve"> είναι η </w:t>
      </w:r>
      <w:r w:rsidR="001A0ACC">
        <w:rPr>
          <w:rFonts w:ascii="Calibri" w:eastAsia="Calibri" w:hAnsi="Calibri"/>
          <w:sz w:val="23"/>
          <w:szCs w:val="23"/>
          <w:lang w:eastAsia="en-US"/>
        </w:rPr>
        <w:t xml:space="preserve">δυνατότητα </w:t>
      </w:r>
      <w:r w:rsidRPr="00A124BD">
        <w:rPr>
          <w:rFonts w:ascii="Calibri" w:eastAsia="Calibri" w:hAnsi="Calibri"/>
          <w:sz w:val="23"/>
          <w:szCs w:val="23"/>
          <w:lang w:eastAsia="en-US"/>
        </w:rPr>
        <w:t xml:space="preserve">ανάπτυξης </w:t>
      </w:r>
      <w:r w:rsidRPr="00A124BD">
        <w:rPr>
          <w:rFonts w:ascii="Calibri" w:eastAsia="Calibri" w:hAnsi="Calibri"/>
          <w:sz w:val="23"/>
          <w:szCs w:val="23"/>
          <w:lang w:val="en-US" w:eastAsia="en-US"/>
        </w:rPr>
        <w:t>chip</w:t>
      </w:r>
      <w:r w:rsidR="00EB7A5E">
        <w:rPr>
          <w:rFonts w:ascii="Calibri" w:eastAsia="Calibri" w:hAnsi="Calibri"/>
          <w:sz w:val="23"/>
          <w:szCs w:val="23"/>
          <w:lang w:eastAsia="en-US"/>
        </w:rPr>
        <w:t xml:space="preserve"> καθώς και η προσθήκη της </w:t>
      </w:r>
      <w:r w:rsidR="001A0ACC">
        <w:rPr>
          <w:rFonts w:ascii="Calibri" w:eastAsia="Calibri" w:hAnsi="Calibri"/>
          <w:sz w:val="23"/>
          <w:szCs w:val="23"/>
          <w:lang w:eastAsia="en-US"/>
        </w:rPr>
        <w:t>Σύνθεση</w:t>
      </w:r>
      <w:r w:rsidR="00EB7A5E">
        <w:rPr>
          <w:rFonts w:ascii="Calibri" w:eastAsia="Calibri" w:hAnsi="Calibri"/>
          <w:sz w:val="23"/>
          <w:szCs w:val="23"/>
          <w:lang w:eastAsia="en-US"/>
        </w:rPr>
        <w:t>ς</w:t>
      </w:r>
      <w:r w:rsidR="001A0ACC">
        <w:rPr>
          <w:rFonts w:ascii="Calibri" w:eastAsia="Calibri" w:hAnsi="Calibri"/>
          <w:sz w:val="23"/>
          <w:szCs w:val="23"/>
          <w:lang w:eastAsia="en-US"/>
        </w:rPr>
        <w:t xml:space="preserve"> Υψηλού Επιπέδου</w:t>
      </w:r>
      <w:r w:rsidRPr="00A124BD">
        <w:rPr>
          <w:rFonts w:ascii="Calibri" w:eastAsia="Calibri" w:hAnsi="Calibri"/>
          <w:sz w:val="23"/>
          <w:szCs w:val="23"/>
          <w:lang w:eastAsia="en-US"/>
        </w:rPr>
        <w:t xml:space="preserve"> που θα μελετήσουμε περαιτέρω. Το </w:t>
      </w:r>
      <w:r w:rsidR="00953960">
        <w:rPr>
          <w:rFonts w:ascii="Calibri" w:eastAsia="Calibri" w:hAnsi="Calibri"/>
          <w:sz w:val="23"/>
          <w:szCs w:val="23"/>
          <w:lang w:eastAsia="en-US"/>
        </w:rPr>
        <w:t xml:space="preserve">λογισμικό σχεδίασης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αντιπροσωπεύει μια </w:t>
      </w:r>
      <w:proofErr w:type="spellStart"/>
      <w:r w:rsidRPr="00A124BD">
        <w:rPr>
          <w:rFonts w:ascii="Calibri" w:eastAsia="Calibri" w:hAnsi="Calibri"/>
          <w:sz w:val="23"/>
          <w:szCs w:val="23"/>
          <w:lang w:eastAsia="en-US"/>
        </w:rPr>
        <w:t>επαναγραφή</w:t>
      </w:r>
      <w:proofErr w:type="spellEnd"/>
      <w:r w:rsidRPr="00A124BD">
        <w:rPr>
          <w:rFonts w:ascii="Calibri" w:eastAsia="Calibri" w:hAnsi="Calibri"/>
          <w:sz w:val="23"/>
          <w:szCs w:val="23"/>
          <w:lang w:eastAsia="en-US"/>
        </w:rPr>
        <w:t xml:space="preserve"> και </w:t>
      </w:r>
      <w:r w:rsidR="00295D8B" w:rsidRPr="00A124BD">
        <w:rPr>
          <w:rFonts w:ascii="Calibri" w:eastAsia="Calibri" w:hAnsi="Calibri"/>
          <w:sz w:val="23"/>
          <w:szCs w:val="23"/>
          <w:lang w:eastAsia="en-US"/>
        </w:rPr>
        <w:t>επανεξέταση</w:t>
      </w:r>
      <w:r w:rsidRPr="00A124BD">
        <w:rPr>
          <w:rFonts w:ascii="Calibri" w:eastAsia="Calibri" w:hAnsi="Calibri"/>
          <w:sz w:val="23"/>
          <w:szCs w:val="23"/>
          <w:lang w:eastAsia="en-US"/>
        </w:rPr>
        <w:t xml:space="preserve"> της συνολικής ροής σχεδιασμού (σε σύγκριση με το </w:t>
      </w:r>
      <w:r w:rsidRPr="00A124BD">
        <w:rPr>
          <w:rFonts w:ascii="Calibri" w:eastAsia="Calibri" w:hAnsi="Calibri"/>
          <w:sz w:val="23"/>
          <w:szCs w:val="23"/>
          <w:lang w:val="en-US" w:eastAsia="en-US"/>
        </w:rPr>
        <w:t>ISE</w:t>
      </w:r>
      <w:r w:rsidRPr="00A124BD">
        <w:rPr>
          <w:rFonts w:ascii="Calibri" w:eastAsia="Calibri" w:hAnsi="Calibri"/>
          <w:sz w:val="23"/>
          <w:szCs w:val="23"/>
          <w:lang w:eastAsia="en-US"/>
        </w:rPr>
        <w:t xml:space="preserve">) και έχει </w:t>
      </w:r>
      <w:proofErr w:type="spellStart"/>
      <w:r w:rsidRPr="00A124BD">
        <w:rPr>
          <w:rFonts w:ascii="Calibri" w:eastAsia="Calibri" w:hAnsi="Calibri"/>
          <w:sz w:val="23"/>
          <w:szCs w:val="23"/>
          <w:lang w:eastAsia="en-US"/>
        </w:rPr>
        <w:t>περιγραφεί</w:t>
      </w:r>
      <w:proofErr w:type="spellEnd"/>
      <w:r w:rsidRPr="00A124BD">
        <w:rPr>
          <w:rFonts w:ascii="Calibri" w:eastAsia="Calibri" w:hAnsi="Calibri"/>
          <w:sz w:val="23"/>
          <w:szCs w:val="23"/>
          <w:lang w:eastAsia="en-US"/>
        </w:rPr>
        <w:t xml:space="preserve"> από πολλούς ως «καλά </w:t>
      </w:r>
      <w:r w:rsidR="00D645A1" w:rsidRPr="00A124BD">
        <w:rPr>
          <w:rFonts w:ascii="Calibri" w:eastAsia="Calibri" w:hAnsi="Calibri"/>
          <w:sz w:val="23"/>
          <w:szCs w:val="23"/>
          <w:lang w:eastAsia="en-US"/>
        </w:rPr>
        <w:t>σχεδιασμ</w:t>
      </w:r>
      <w:r w:rsidR="00D645A1">
        <w:rPr>
          <w:rFonts w:ascii="Calibri" w:eastAsia="Calibri" w:hAnsi="Calibri"/>
          <w:sz w:val="23"/>
          <w:szCs w:val="23"/>
          <w:lang w:eastAsia="en-US"/>
        </w:rPr>
        <w:t>ένο</w:t>
      </w:r>
      <w:r w:rsidRPr="00A124BD">
        <w:rPr>
          <w:rFonts w:ascii="Calibri" w:eastAsia="Calibri" w:hAnsi="Calibri"/>
          <w:sz w:val="23"/>
          <w:szCs w:val="23"/>
          <w:lang w:eastAsia="en-US"/>
        </w:rPr>
        <w:t>, γρήγορο και διατηρήσιμο εργαλείο»</w:t>
      </w:r>
      <w:r w:rsidR="00C8493A">
        <w:rPr>
          <w:rFonts w:ascii="Calibri" w:eastAsia="Calibri" w:hAnsi="Calibri"/>
          <w:sz w:val="23"/>
          <w:szCs w:val="23"/>
          <w:lang w:eastAsia="en-US"/>
        </w:rPr>
        <w:t>[6]</w:t>
      </w:r>
      <w:r w:rsidRPr="00A124BD">
        <w:rPr>
          <w:rFonts w:ascii="Calibri" w:eastAsia="Calibri" w:hAnsi="Calibri"/>
          <w:sz w:val="23"/>
          <w:szCs w:val="23"/>
          <w:lang w:eastAsia="en-US"/>
        </w:rPr>
        <w:t>.</w:t>
      </w:r>
    </w:p>
    <w:p w:rsidR="00A124BD" w:rsidRPr="00A124BD" w:rsidRDefault="00A124BD" w:rsidP="00CB27A7">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Οι επεκτάσεις που έχει το</w:t>
      </w:r>
      <w:r w:rsidR="002C5362">
        <w:rPr>
          <w:rFonts w:ascii="Calibri" w:eastAsia="Calibri" w:hAnsi="Calibri"/>
          <w:sz w:val="23"/>
          <w:szCs w:val="23"/>
          <w:lang w:eastAsia="en-US"/>
        </w:rPr>
        <w:t xml:space="preserve"> λογισμικό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Design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Suite</w:t>
      </w:r>
      <w:r w:rsidRPr="00A124BD">
        <w:rPr>
          <w:rFonts w:ascii="Calibri" w:eastAsia="Calibri" w:hAnsi="Calibri"/>
          <w:sz w:val="23"/>
          <w:szCs w:val="23"/>
          <w:lang w:eastAsia="en-US"/>
        </w:rPr>
        <w:t xml:space="preserve"> είναι οι παρακάτω:</w:t>
      </w:r>
    </w:p>
    <w:p w:rsidR="00A124BD" w:rsidRPr="00A124BD" w:rsidRDefault="00A124BD" w:rsidP="00CB27A7">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Store</w:t>
      </w:r>
      <w:r w:rsidRPr="00A124BD">
        <w:rPr>
          <w:rFonts w:ascii="Calibri" w:eastAsia="Calibri" w:hAnsi="Calibri"/>
          <w:sz w:val="23"/>
          <w:szCs w:val="23"/>
          <w:lang w:eastAsia="en-US"/>
        </w:rPr>
        <w:t xml:space="preserve"> αποτελεί ένα σύστημα </w:t>
      </w:r>
      <w:r w:rsidR="00952485">
        <w:rPr>
          <w:rFonts w:ascii="Calibri" w:eastAsia="Calibri" w:hAnsi="Calibri"/>
          <w:sz w:val="23"/>
          <w:szCs w:val="23"/>
          <w:lang w:eastAsia="en-US"/>
        </w:rPr>
        <w:t>σεναρίων</w:t>
      </w:r>
      <w:r w:rsidRPr="00A124BD">
        <w:rPr>
          <w:rFonts w:ascii="Calibri" w:eastAsia="Calibri" w:hAnsi="Calibri"/>
          <w:sz w:val="23"/>
          <w:szCs w:val="23"/>
          <w:lang w:eastAsia="en-US"/>
        </w:rPr>
        <w:t xml:space="preserve"> για την ανάπτυξη πρόσθετων επεκτάσεων για το</w:t>
      </w:r>
      <w:r w:rsidR="00953960">
        <w:rPr>
          <w:rFonts w:ascii="Calibri" w:eastAsia="Calibri" w:hAnsi="Calibri"/>
          <w:sz w:val="23"/>
          <w:szCs w:val="23"/>
          <w:lang w:eastAsia="en-US"/>
        </w:rPr>
        <w:t xml:space="preserve"> λογισμικό σχεδίασης</w:t>
      </w:r>
      <w:r w:rsidRPr="00A124BD">
        <w:rPr>
          <w:rFonts w:ascii="Calibri" w:eastAsia="Calibri" w:hAnsi="Calibri"/>
          <w:sz w:val="23"/>
          <w:szCs w:val="23"/>
          <w:lang w:eastAsia="en-US"/>
        </w:rPr>
        <w:t xml:space="preserve"> </w:t>
      </w:r>
      <w:proofErr w:type="spellStart"/>
      <w:r w:rsidR="00585C57">
        <w:rPr>
          <w:rFonts w:ascii="Calibri" w:eastAsia="Calibri" w:hAnsi="Calibri"/>
          <w:sz w:val="23"/>
          <w:szCs w:val="23"/>
          <w:lang w:val="en-US" w:eastAsia="en-US"/>
        </w:rPr>
        <w:t>V</w:t>
      </w:r>
      <w:r w:rsidRPr="00A124BD">
        <w:rPr>
          <w:rFonts w:ascii="Calibri" w:eastAsia="Calibri" w:hAnsi="Calibri"/>
          <w:sz w:val="23"/>
          <w:szCs w:val="23"/>
          <w:lang w:val="en-US" w:eastAsia="en-US"/>
        </w:rPr>
        <w:t>ivado</w:t>
      </w:r>
      <w:proofErr w:type="spellEnd"/>
      <w:r w:rsidRPr="00A124BD">
        <w:rPr>
          <w:rFonts w:ascii="Calibri" w:eastAsia="Calibri" w:hAnsi="Calibri"/>
          <w:sz w:val="23"/>
          <w:szCs w:val="23"/>
          <w:lang w:eastAsia="en-US"/>
        </w:rPr>
        <w:t>. Μπορεί να χρησιμοποιηθεί για να προσθέσει και να τροποποιήσει τις δυνατότητες του</w:t>
      </w:r>
      <w:r w:rsidR="00953960">
        <w:rPr>
          <w:rFonts w:ascii="Calibri" w:eastAsia="Calibri" w:hAnsi="Calibri"/>
          <w:sz w:val="23"/>
          <w:szCs w:val="23"/>
          <w:lang w:eastAsia="en-US"/>
        </w:rPr>
        <w:t xml:space="preserve"> λογισμικού σχεδίασης</w:t>
      </w:r>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που προέρχεται από τις λέξεις </w:t>
      </w:r>
      <w:r w:rsidRPr="00A124BD">
        <w:rPr>
          <w:rFonts w:ascii="Calibri" w:eastAsia="Calibri" w:hAnsi="Calibri"/>
          <w:sz w:val="23"/>
          <w:szCs w:val="23"/>
          <w:lang w:val="en-US" w:eastAsia="en-US"/>
        </w:rPr>
        <w:t>Tool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Command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Language</w:t>
      </w:r>
      <w:r w:rsidRPr="00A124BD">
        <w:rPr>
          <w:rFonts w:ascii="Calibri" w:eastAsia="Calibri" w:hAnsi="Calibri"/>
          <w:sz w:val="23"/>
          <w:szCs w:val="23"/>
          <w:lang w:eastAsia="en-US"/>
        </w:rPr>
        <w:t xml:space="preserve">, αποτελεί μια γλώσσα </w:t>
      </w:r>
      <w:r w:rsidR="00952485">
        <w:rPr>
          <w:rFonts w:ascii="Calibri" w:eastAsia="Calibri" w:hAnsi="Calibri"/>
          <w:sz w:val="23"/>
          <w:szCs w:val="23"/>
          <w:lang w:eastAsia="en-US"/>
        </w:rPr>
        <w:t xml:space="preserve">σεναρίων </w:t>
      </w:r>
      <w:r w:rsidRPr="00A124BD">
        <w:rPr>
          <w:rFonts w:ascii="Calibri" w:eastAsia="Calibri" w:hAnsi="Calibri"/>
          <w:sz w:val="23"/>
          <w:szCs w:val="23"/>
          <w:lang w:eastAsia="en-US"/>
        </w:rPr>
        <w:t>στην οποία βασίζεται το ίδιο το</w:t>
      </w:r>
      <w:r w:rsidR="004F50BC">
        <w:rPr>
          <w:rFonts w:ascii="Calibri" w:eastAsia="Calibri" w:hAnsi="Calibri"/>
          <w:sz w:val="23"/>
          <w:szCs w:val="23"/>
          <w:lang w:eastAsia="en-US"/>
        </w:rPr>
        <w:t xml:space="preserve"> λογισμικό σχεδίασης</w:t>
      </w:r>
      <w:r w:rsidRPr="00A124BD">
        <w:rPr>
          <w:rFonts w:ascii="Calibri" w:eastAsia="Calibri" w:hAnsi="Calibri"/>
          <w:sz w:val="23"/>
          <w:szCs w:val="23"/>
          <w:lang w:eastAsia="en-US"/>
        </w:rPr>
        <w:t xml:space="preserve"> </w:t>
      </w:r>
      <w:proofErr w:type="spellStart"/>
      <w:r w:rsidR="00A22E94">
        <w:rPr>
          <w:rFonts w:ascii="Calibri" w:eastAsia="Calibri" w:hAnsi="Calibri"/>
          <w:sz w:val="23"/>
          <w:szCs w:val="23"/>
          <w:lang w:val="en-US" w:eastAsia="en-US"/>
        </w:rPr>
        <w:t>V</w:t>
      </w:r>
      <w:r w:rsidRPr="00A124BD">
        <w:rPr>
          <w:rFonts w:ascii="Calibri" w:eastAsia="Calibri" w:hAnsi="Calibri"/>
          <w:sz w:val="23"/>
          <w:szCs w:val="23"/>
          <w:lang w:val="en-US" w:eastAsia="en-US"/>
        </w:rPr>
        <w:t>ivado</w:t>
      </w:r>
      <w:proofErr w:type="spellEnd"/>
      <w:r w:rsidRPr="00A124BD">
        <w:rPr>
          <w:rFonts w:ascii="Calibri" w:eastAsia="Calibri" w:hAnsi="Calibri"/>
          <w:sz w:val="23"/>
          <w:szCs w:val="23"/>
          <w:lang w:eastAsia="en-US"/>
        </w:rPr>
        <w:t xml:space="preserve">. Όλες οι λειτουργίες που προσφέρει το εργαλείο μπορούν να χρησιμοποιηθούν και να ελεγχθούν από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w:t>
      </w:r>
      <w:r w:rsidR="00F735A8">
        <w:rPr>
          <w:rFonts w:ascii="Calibri" w:eastAsia="Calibri" w:hAnsi="Calibri"/>
          <w:sz w:val="23"/>
          <w:szCs w:val="23"/>
          <w:lang w:eastAsia="en-US"/>
        </w:rPr>
        <w:t xml:space="preserve">σενάρια ή αλλιώς </w:t>
      </w:r>
      <w:r w:rsidR="00F735A8">
        <w:rPr>
          <w:rFonts w:ascii="Calibri" w:eastAsia="Calibri" w:hAnsi="Calibri"/>
          <w:sz w:val="23"/>
          <w:szCs w:val="23"/>
          <w:lang w:val="en-US" w:eastAsia="en-US"/>
        </w:rPr>
        <w:t>scripts</w:t>
      </w:r>
      <w:r w:rsidRPr="00A124BD">
        <w:rPr>
          <w:rFonts w:ascii="Calibri" w:eastAsia="Calibri" w:hAnsi="Calibri"/>
          <w:sz w:val="23"/>
          <w:szCs w:val="23"/>
          <w:lang w:eastAsia="en-US"/>
        </w:rPr>
        <w:t>.</w:t>
      </w:r>
    </w:p>
    <w:p w:rsidR="00A124BD" w:rsidRPr="00A124BD" w:rsidRDefault="00A124BD" w:rsidP="00CB27A7">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Simulator</w:t>
      </w:r>
      <w:r w:rsidRPr="00A124BD">
        <w:rPr>
          <w:rFonts w:ascii="Calibri" w:eastAsia="Calibri" w:hAnsi="Calibri"/>
          <w:sz w:val="23"/>
          <w:szCs w:val="23"/>
          <w:lang w:eastAsia="en-US"/>
        </w:rPr>
        <w:t xml:space="preserve"> αποτελεί έναν προσομοιωτή το οποίο υποστηρίζει διάφορες γλώσσες προγραμματισμού, </w:t>
      </w:r>
      <w:r w:rsidRPr="00A124BD">
        <w:rPr>
          <w:rFonts w:ascii="Calibri" w:eastAsia="Calibri" w:hAnsi="Calibri"/>
          <w:sz w:val="23"/>
          <w:szCs w:val="23"/>
          <w:lang w:val="en-US" w:eastAsia="en-US"/>
        </w:rPr>
        <w:t>TCL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scripts</w:t>
      </w:r>
      <w:r w:rsidRPr="00A124BD">
        <w:rPr>
          <w:rFonts w:ascii="Calibri" w:eastAsia="Calibri" w:hAnsi="Calibri"/>
          <w:sz w:val="23"/>
          <w:szCs w:val="23"/>
          <w:lang w:eastAsia="en-US"/>
        </w:rPr>
        <w:t xml:space="preserve">, κρυπτογραφημένες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καθώς και βελτιωμένες επαληθεύσεις για το τελικό αποτέλεσμα μετά την σύνθεση.</w:t>
      </w:r>
    </w:p>
    <w:p w:rsidR="00A124BD" w:rsidRPr="00A124BD" w:rsidRDefault="00A124BD" w:rsidP="00CB27A7">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proofErr w:type="spellStart"/>
      <w:r w:rsidRPr="00A124BD">
        <w:rPr>
          <w:rFonts w:ascii="Calibri" w:eastAsia="Calibri" w:hAnsi="Calibri"/>
          <w:sz w:val="23"/>
          <w:szCs w:val="23"/>
          <w:lang w:val="en-US" w:eastAsia="en-US"/>
        </w:rPr>
        <w:t>Vivado</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w:t>
      </w:r>
      <w:r w:rsidR="005C36CF">
        <w:rPr>
          <w:rFonts w:ascii="Calibri" w:eastAsia="Calibri" w:hAnsi="Calibri"/>
          <w:sz w:val="23"/>
          <w:szCs w:val="23"/>
          <w:lang w:val="en-US" w:eastAsia="en-US"/>
        </w:rPr>
        <w:t>I</w:t>
      </w:r>
      <w:r w:rsidRPr="00A124BD">
        <w:rPr>
          <w:rFonts w:ascii="Calibri" w:eastAsia="Calibri" w:hAnsi="Calibri"/>
          <w:sz w:val="23"/>
          <w:szCs w:val="23"/>
          <w:lang w:val="en-US" w:eastAsia="en-US"/>
        </w:rPr>
        <w:t>ntegrator</w:t>
      </w:r>
      <w:r w:rsidRPr="00A124BD">
        <w:rPr>
          <w:rFonts w:ascii="Calibri" w:eastAsia="Calibri" w:hAnsi="Calibri"/>
          <w:sz w:val="23"/>
          <w:szCs w:val="23"/>
          <w:lang w:eastAsia="en-US"/>
        </w:rPr>
        <w:t xml:space="preserve"> επιτρέπει στους </w:t>
      </w:r>
      <w:r w:rsidR="002C2044">
        <w:rPr>
          <w:rFonts w:ascii="Calibri" w:eastAsia="Calibri" w:hAnsi="Calibri"/>
          <w:sz w:val="23"/>
          <w:szCs w:val="23"/>
          <w:lang w:eastAsia="en-US"/>
        </w:rPr>
        <w:t>προγραμματιστές</w:t>
      </w:r>
      <w:r w:rsidRPr="00A124BD">
        <w:rPr>
          <w:rFonts w:ascii="Calibri" w:eastAsia="Calibri" w:hAnsi="Calibri"/>
          <w:sz w:val="23"/>
          <w:szCs w:val="23"/>
          <w:lang w:eastAsia="en-US"/>
        </w:rPr>
        <w:t xml:space="preserve"> να ενσωματώσουν και να ρυθμίσουν γρήγορα τα </w:t>
      </w:r>
      <w:r w:rsidRPr="00A124BD">
        <w:rPr>
          <w:rFonts w:ascii="Calibri" w:eastAsia="Calibri" w:hAnsi="Calibri"/>
          <w:sz w:val="23"/>
          <w:szCs w:val="23"/>
          <w:lang w:val="en-US" w:eastAsia="en-US"/>
        </w:rPr>
        <w:t>IP</w:t>
      </w:r>
      <w:r w:rsidR="00F735A8" w:rsidRPr="00F735A8">
        <w:rPr>
          <w:rFonts w:ascii="Calibri" w:eastAsia="Calibri" w:hAnsi="Calibri"/>
          <w:sz w:val="23"/>
          <w:szCs w:val="23"/>
          <w:lang w:eastAsia="en-US"/>
        </w:rPr>
        <w:t>(Intellectual Property)</w:t>
      </w:r>
      <w:r w:rsidRPr="00A124BD">
        <w:rPr>
          <w:rFonts w:ascii="Calibri" w:eastAsia="Calibri" w:hAnsi="Calibri"/>
          <w:sz w:val="23"/>
          <w:szCs w:val="23"/>
          <w:lang w:eastAsia="en-US"/>
        </w:rPr>
        <w:t xml:space="preserve"> με την βοήθεια της χρήσης της  μεγάλης βιβλιοθήκη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που υποστηρίζει το εργαλείο. Το </w:t>
      </w:r>
      <w:r w:rsidR="00D60436">
        <w:rPr>
          <w:rFonts w:ascii="Calibri" w:eastAsia="Calibri" w:hAnsi="Calibri"/>
          <w:sz w:val="23"/>
          <w:szCs w:val="23"/>
          <w:lang w:val="en-US" w:eastAsia="en-US"/>
        </w:rPr>
        <w:t>I</w:t>
      </w:r>
      <w:r w:rsidR="00D60436" w:rsidRPr="00A124BD">
        <w:rPr>
          <w:rFonts w:ascii="Calibri" w:eastAsia="Calibri" w:hAnsi="Calibri"/>
          <w:sz w:val="23"/>
          <w:szCs w:val="23"/>
          <w:lang w:val="en-US" w:eastAsia="en-US"/>
        </w:rPr>
        <w:t>ntegrator</w:t>
      </w:r>
      <w:r w:rsidR="00D60436"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είναι επίσης σχεδιασμένο ώστε να δουλεύει κυκλώματα </w:t>
      </w:r>
      <w:proofErr w:type="spellStart"/>
      <w:r w:rsidRPr="00A124BD">
        <w:rPr>
          <w:rFonts w:ascii="Calibri" w:eastAsia="Calibri" w:hAnsi="Calibri"/>
          <w:sz w:val="23"/>
          <w:szCs w:val="23"/>
          <w:lang w:val="en-US" w:eastAsia="en-US"/>
        </w:rPr>
        <w:t>MathWorks</w:t>
      </w:r>
      <w:proofErr w:type="spellEnd"/>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Simulink</w:t>
      </w:r>
      <w:r w:rsidRPr="00A124BD">
        <w:rPr>
          <w:rFonts w:ascii="Calibri" w:eastAsia="Calibri" w:hAnsi="Calibri"/>
          <w:sz w:val="23"/>
          <w:szCs w:val="23"/>
          <w:lang w:eastAsia="en-US"/>
        </w:rPr>
        <w:t xml:space="preserve"> τα οποία όμως έχουν κατασκευαστεί μέσω των εργαλείων </w:t>
      </w:r>
      <w:r w:rsidRPr="00A124BD">
        <w:rPr>
          <w:rFonts w:ascii="Calibri" w:eastAsia="Calibri" w:hAnsi="Calibri"/>
          <w:sz w:val="23"/>
          <w:szCs w:val="23"/>
          <w:lang w:val="en-US" w:eastAsia="en-US"/>
        </w:rPr>
        <w:t>Xilinx</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System</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Generator</w:t>
      </w:r>
      <w:r w:rsidRPr="00A124BD">
        <w:rPr>
          <w:rFonts w:ascii="Calibri" w:eastAsia="Calibri" w:hAnsi="Calibri"/>
          <w:sz w:val="23"/>
          <w:szCs w:val="23"/>
          <w:lang w:eastAsia="en-US"/>
        </w:rPr>
        <w:t xml:space="preserve"> και </w:t>
      </w:r>
      <w:r w:rsidR="00B65001">
        <w:rPr>
          <w:rFonts w:ascii="Calibri" w:eastAsia="Calibri" w:hAnsi="Calibri"/>
          <w:sz w:val="23"/>
          <w:szCs w:val="23"/>
          <w:lang w:eastAsia="en-US"/>
        </w:rPr>
        <w:t>σύνθεσης υψηλού ε</w:t>
      </w:r>
      <w:r w:rsidR="00E477CB">
        <w:rPr>
          <w:rFonts w:ascii="Calibri" w:eastAsia="Calibri" w:hAnsi="Calibri"/>
          <w:sz w:val="23"/>
          <w:szCs w:val="23"/>
          <w:lang w:eastAsia="en-US"/>
        </w:rPr>
        <w:t>πιπέδου</w:t>
      </w:r>
      <w:r w:rsidRPr="00A124BD">
        <w:rPr>
          <w:rFonts w:ascii="Calibri" w:eastAsia="Calibri" w:hAnsi="Calibri"/>
          <w:sz w:val="23"/>
          <w:szCs w:val="23"/>
          <w:lang w:eastAsia="en-US"/>
        </w:rPr>
        <w:t>.</w:t>
      </w:r>
    </w:p>
    <w:p w:rsidR="00030418" w:rsidRDefault="00A124BD" w:rsidP="00D0376A">
      <w:pPr>
        <w:numPr>
          <w:ilvl w:val="0"/>
          <w:numId w:val="7"/>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Το εργαλείο </w:t>
      </w:r>
      <w:r w:rsidR="008B51B0">
        <w:rPr>
          <w:rFonts w:ascii="Calibri" w:eastAsia="Calibri" w:hAnsi="Calibri"/>
          <w:sz w:val="23"/>
          <w:szCs w:val="23"/>
          <w:lang w:eastAsia="en-US"/>
        </w:rPr>
        <w:t>σύνθεσης υψηλού ε</w:t>
      </w:r>
      <w:r w:rsidR="00D60436">
        <w:rPr>
          <w:rFonts w:ascii="Calibri" w:eastAsia="Calibri" w:hAnsi="Calibri"/>
          <w:sz w:val="23"/>
          <w:szCs w:val="23"/>
          <w:lang w:eastAsia="en-US"/>
        </w:rPr>
        <w:t>πιπέδου</w:t>
      </w:r>
      <w:r w:rsidR="00D60436"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απο</w:t>
      </w:r>
      <w:r w:rsidR="006C3B30">
        <w:rPr>
          <w:rFonts w:ascii="Calibri" w:eastAsia="Calibri" w:hAnsi="Calibri"/>
          <w:sz w:val="23"/>
          <w:szCs w:val="23"/>
          <w:lang w:eastAsia="en-US"/>
        </w:rPr>
        <w:t xml:space="preserve">τελεί έναν μεταγλωττιστή </w:t>
      </w:r>
      <w:r w:rsidRPr="00A124BD">
        <w:rPr>
          <w:rFonts w:ascii="Calibri" w:eastAsia="Calibri" w:hAnsi="Calibri"/>
          <w:sz w:val="23"/>
          <w:szCs w:val="23"/>
          <w:lang w:eastAsia="en-US"/>
        </w:rPr>
        <w:t xml:space="preserve">που επιτρέπει στα προγράμματα που έχουν γραφτεί σε γλώσσα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και </w:t>
      </w:r>
      <w:proofErr w:type="spellStart"/>
      <w:r w:rsidRPr="00A124BD">
        <w:rPr>
          <w:rFonts w:ascii="Calibri" w:eastAsia="Calibri" w:hAnsi="Calibri"/>
          <w:sz w:val="23"/>
          <w:szCs w:val="23"/>
          <w:lang w:val="en-US" w:eastAsia="en-US"/>
        </w:rPr>
        <w:t>SystemC</w:t>
      </w:r>
      <w:proofErr w:type="spellEnd"/>
      <w:r w:rsidRPr="00A124BD">
        <w:rPr>
          <w:rFonts w:ascii="Calibri" w:eastAsia="Calibri" w:hAnsi="Calibri"/>
          <w:sz w:val="23"/>
          <w:szCs w:val="23"/>
          <w:lang w:eastAsia="en-US"/>
        </w:rPr>
        <w:t xml:space="preserve"> να λειτουργήσουν άμεσα στις συσκευές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eastAsia="en-US"/>
        </w:rPr>
        <w:t>Field-programmable</w:t>
      </w:r>
      <w:proofErr w:type="spellEnd"/>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eastAsia="en-US"/>
        </w:rPr>
        <w:t>gate</w:t>
      </w:r>
      <w:proofErr w:type="spellEnd"/>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eastAsia="en-US"/>
        </w:rPr>
        <w:t>array</w:t>
      </w:r>
      <w:proofErr w:type="spellEnd"/>
      <w:r w:rsidRPr="00A124BD">
        <w:rPr>
          <w:rFonts w:ascii="Calibri" w:eastAsia="Calibri" w:hAnsi="Calibri"/>
          <w:sz w:val="23"/>
          <w:szCs w:val="23"/>
          <w:lang w:eastAsia="en-US"/>
        </w:rPr>
        <w:t xml:space="preserve">) χωρίς την  </w:t>
      </w:r>
      <w:r w:rsidR="000A5C0C">
        <w:rPr>
          <w:rFonts w:ascii="Calibri" w:eastAsia="Calibri" w:hAnsi="Calibri"/>
          <w:sz w:val="23"/>
          <w:szCs w:val="23"/>
          <w:lang w:eastAsia="en-US"/>
        </w:rPr>
        <w:t>δημιουργία</w:t>
      </w:r>
      <w:r w:rsidR="004D7B05">
        <w:rPr>
          <w:rFonts w:ascii="Calibri" w:eastAsia="Calibri" w:hAnsi="Calibri"/>
          <w:sz w:val="23"/>
          <w:szCs w:val="23"/>
          <w:lang w:eastAsia="en-US"/>
        </w:rPr>
        <w:t xml:space="preserve"> κυκλώματος </w:t>
      </w:r>
      <w:r w:rsidR="009865CE">
        <w:rPr>
          <w:rFonts w:ascii="Calibri" w:eastAsia="Calibri" w:hAnsi="Calibri"/>
          <w:sz w:val="23"/>
          <w:szCs w:val="23"/>
          <w:lang w:eastAsia="en-US"/>
        </w:rPr>
        <w:t>RTL</w:t>
      </w:r>
      <w:r w:rsidRPr="00A124BD">
        <w:rPr>
          <w:rFonts w:ascii="Calibri" w:eastAsia="Calibri" w:hAnsi="Calibri"/>
          <w:sz w:val="23"/>
          <w:szCs w:val="23"/>
          <w:lang w:eastAsia="en-US"/>
        </w:rPr>
        <w:t>(</w:t>
      </w:r>
      <w:proofErr w:type="spellStart"/>
      <w:r w:rsidRPr="00A124BD">
        <w:rPr>
          <w:rFonts w:ascii="Calibri" w:eastAsia="Calibri" w:hAnsi="Calibri"/>
          <w:sz w:val="23"/>
          <w:szCs w:val="23"/>
          <w:lang w:eastAsia="en-US"/>
        </w:rPr>
        <w:t>Register</w:t>
      </w:r>
      <w:proofErr w:type="spellEnd"/>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eastAsia="en-US"/>
        </w:rPr>
        <w:t>Transfer</w:t>
      </w:r>
      <w:proofErr w:type="spellEnd"/>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eastAsia="en-US"/>
        </w:rPr>
        <w:t>Level</w:t>
      </w:r>
      <w:proofErr w:type="spellEnd"/>
      <w:r w:rsidRPr="00A124BD">
        <w:rPr>
          <w:rFonts w:ascii="Calibri" w:eastAsia="Calibri" w:hAnsi="Calibri"/>
          <w:sz w:val="23"/>
          <w:szCs w:val="23"/>
          <w:lang w:eastAsia="en-US"/>
        </w:rPr>
        <w:t xml:space="preserve">). Το </w:t>
      </w:r>
      <w:r w:rsidR="00953960">
        <w:rPr>
          <w:rFonts w:ascii="Calibri" w:eastAsia="Calibri" w:hAnsi="Calibri"/>
          <w:sz w:val="23"/>
          <w:szCs w:val="23"/>
          <w:lang w:eastAsia="en-US"/>
        </w:rPr>
        <w:t xml:space="preserve">εργαλείο </w:t>
      </w:r>
      <w:r w:rsidR="00B65001">
        <w:rPr>
          <w:rFonts w:ascii="Calibri" w:eastAsia="Calibri" w:hAnsi="Calibri"/>
          <w:sz w:val="23"/>
          <w:szCs w:val="23"/>
          <w:lang w:eastAsia="en-US"/>
        </w:rPr>
        <w:t>σύνθεσης υψηλού ε</w:t>
      </w:r>
      <w:r w:rsidR="009865CE">
        <w:rPr>
          <w:rFonts w:ascii="Calibri" w:eastAsia="Calibri" w:hAnsi="Calibri"/>
          <w:sz w:val="23"/>
          <w:szCs w:val="23"/>
          <w:lang w:eastAsia="en-US"/>
        </w:rPr>
        <w:t>πιπέδου</w:t>
      </w:r>
      <w:r w:rsidR="009865CE"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αυξάνει την παραγωγικότητα των προγραμματιστών, καθώς έχει επιβεβαιωθεί ότι υποστηρίζει </w:t>
      </w:r>
      <w:proofErr w:type="spellStart"/>
      <w:r w:rsidRPr="00A124BD">
        <w:rPr>
          <w:rFonts w:ascii="Calibri" w:eastAsia="Calibri" w:hAnsi="Calibri"/>
          <w:sz w:val="23"/>
          <w:szCs w:val="23"/>
          <w:lang w:eastAsia="en-US"/>
        </w:rPr>
        <w:t>κλάσσεις</w:t>
      </w:r>
      <w:proofErr w:type="spellEnd"/>
      <w:r w:rsidRPr="00A124BD">
        <w:rPr>
          <w:rFonts w:ascii="Calibri" w:eastAsia="Calibri" w:hAnsi="Calibri"/>
          <w:sz w:val="23"/>
          <w:szCs w:val="23"/>
          <w:lang w:eastAsia="en-US"/>
        </w:rPr>
        <w:t xml:space="preserve">, πρότυπα, συναρτήσεις καθώς και διάφορους τελεστές της γλώσσας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p>
    <w:p w:rsidR="00D0376A" w:rsidRPr="00D0376A" w:rsidRDefault="00D0376A" w:rsidP="00D0376A">
      <w:pPr>
        <w:suppressAutoHyphens w:val="0"/>
        <w:spacing w:after="160" w:line="259" w:lineRule="auto"/>
        <w:ind w:left="720"/>
        <w:contextualSpacing/>
        <w:jc w:val="both"/>
        <w:rPr>
          <w:rFonts w:ascii="Calibri" w:eastAsia="Calibri" w:hAnsi="Calibri"/>
          <w:sz w:val="23"/>
          <w:szCs w:val="23"/>
          <w:lang w:eastAsia="en-US"/>
        </w:rPr>
      </w:pPr>
    </w:p>
    <w:p w:rsidR="00393082" w:rsidRPr="008929F7" w:rsidRDefault="00393082" w:rsidP="00030418">
      <w:pPr>
        <w:pStyle w:val="Heading2"/>
        <w:jc w:val="left"/>
        <w:rPr>
          <w:lang w:val="el-GR"/>
        </w:rPr>
      </w:pPr>
      <w:bookmarkStart w:id="26" w:name="_Toc516004730"/>
      <w:r w:rsidRPr="008929F7">
        <w:rPr>
          <w:lang w:val="el-GR"/>
        </w:rPr>
        <w:lastRenderedPageBreak/>
        <w:t xml:space="preserve">2.1 Κατανοώντας το </w:t>
      </w:r>
      <w:r w:rsidRPr="00393082">
        <w:t>HLS</w:t>
      </w:r>
      <w:bookmarkEnd w:id="26"/>
    </w:p>
    <w:p w:rsidR="00A124BD" w:rsidRPr="00A124BD" w:rsidRDefault="00A124BD" w:rsidP="00A124BD">
      <w:pPr>
        <w:suppressAutoHyphens w:val="0"/>
        <w:spacing w:after="160" w:line="259" w:lineRule="auto"/>
        <w:ind w:left="720"/>
        <w:contextualSpacing/>
        <w:jc w:val="center"/>
        <w:rPr>
          <w:rFonts w:ascii="Calibri" w:eastAsia="Calibri" w:hAnsi="Calibri"/>
          <w:sz w:val="23"/>
          <w:szCs w:val="23"/>
          <w:lang w:eastAsia="en-US"/>
        </w:rPr>
      </w:pPr>
    </w:p>
    <w:p w:rsidR="00A124BD" w:rsidRPr="00A124BD" w:rsidRDefault="00B75FD2" w:rsidP="004F5E9D">
      <w:pPr>
        <w:suppressAutoHyphens w:val="0"/>
        <w:spacing w:after="160" w:line="259" w:lineRule="auto"/>
        <w:ind w:left="720"/>
        <w:contextualSpacing/>
        <w:jc w:val="both"/>
        <w:rPr>
          <w:rFonts w:ascii="Calibri" w:eastAsia="Calibri" w:hAnsi="Calibri"/>
          <w:sz w:val="23"/>
          <w:szCs w:val="23"/>
          <w:lang w:eastAsia="en-US"/>
        </w:rPr>
      </w:pPr>
      <w:r>
        <w:rPr>
          <w:rFonts w:ascii="Calibri" w:eastAsia="Calibri" w:hAnsi="Calibri"/>
          <w:sz w:val="23"/>
          <w:szCs w:val="23"/>
          <w:lang w:val="en-US" w:eastAsia="en-US"/>
        </w:rPr>
        <w:t>To</w:t>
      </w:r>
      <w:r w:rsidR="00A124BD" w:rsidRPr="00A124BD">
        <w:rPr>
          <w:rFonts w:ascii="Calibri" w:eastAsia="Calibri" w:hAnsi="Calibri"/>
          <w:sz w:val="23"/>
          <w:szCs w:val="23"/>
          <w:lang w:eastAsia="en-US"/>
        </w:rPr>
        <w:t xml:space="preserve"> εργαλείο </w:t>
      </w:r>
      <w:r w:rsidR="00B65001">
        <w:rPr>
          <w:rFonts w:ascii="Calibri" w:eastAsia="Calibri" w:hAnsi="Calibri"/>
          <w:sz w:val="23"/>
          <w:szCs w:val="23"/>
          <w:lang w:eastAsia="en-US"/>
        </w:rPr>
        <w:t>σύνθεσης υψηλού ε</w:t>
      </w:r>
      <w:r w:rsidR="0071473B">
        <w:rPr>
          <w:rFonts w:ascii="Calibri" w:eastAsia="Calibri" w:hAnsi="Calibri"/>
          <w:sz w:val="23"/>
          <w:szCs w:val="23"/>
          <w:lang w:eastAsia="en-US"/>
        </w:rPr>
        <w:t>πιπέδου</w:t>
      </w:r>
      <w:r w:rsidR="0071473B" w:rsidRPr="00A124BD">
        <w:rPr>
          <w:rFonts w:ascii="Calibri" w:eastAsia="Calibri" w:hAnsi="Calibri"/>
          <w:sz w:val="23"/>
          <w:szCs w:val="23"/>
          <w:lang w:eastAsia="en-US"/>
        </w:rPr>
        <w:t xml:space="preserve"> </w:t>
      </w:r>
      <w:r w:rsidR="00123F57">
        <w:rPr>
          <w:rFonts w:ascii="Calibri" w:eastAsia="Calibri" w:hAnsi="Calibri"/>
          <w:sz w:val="23"/>
          <w:szCs w:val="23"/>
          <w:lang w:eastAsia="en-US"/>
        </w:rPr>
        <w:t>[3]</w:t>
      </w:r>
      <w:r w:rsidR="00A124BD" w:rsidRPr="00A124BD">
        <w:rPr>
          <w:rFonts w:ascii="Calibri" w:eastAsia="Calibri" w:hAnsi="Calibri"/>
          <w:sz w:val="23"/>
          <w:szCs w:val="23"/>
          <w:lang w:eastAsia="en-US"/>
        </w:rPr>
        <w:t xml:space="preserve"> </w:t>
      </w:r>
      <w:r w:rsidRPr="00B75FD2">
        <w:rPr>
          <w:rFonts w:ascii="Calibri" w:eastAsia="Calibri" w:hAnsi="Calibri"/>
          <w:sz w:val="23"/>
          <w:szCs w:val="23"/>
          <w:lang w:eastAsia="en-US"/>
        </w:rPr>
        <w:t>μπορε</w:t>
      </w:r>
      <w:r>
        <w:rPr>
          <w:rFonts w:ascii="Calibri" w:eastAsia="Calibri" w:hAnsi="Calibri"/>
          <w:sz w:val="23"/>
          <w:szCs w:val="23"/>
          <w:lang w:eastAsia="en-US"/>
        </w:rPr>
        <w:t>ί να μετατρέψει</w:t>
      </w:r>
      <w:r w:rsidR="00A124BD" w:rsidRPr="00A124BD">
        <w:rPr>
          <w:rFonts w:ascii="Calibri" w:eastAsia="Calibri" w:hAnsi="Calibri"/>
          <w:sz w:val="23"/>
          <w:szCs w:val="23"/>
          <w:lang w:eastAsia="en-US"/>
        </w:rPr>
        <w:t xml:space="preserve"> συναρτήσεις που είναι γραμμένες σε γλώσσα υψηλού επιπέδου σε </w:t>
      </w:r>
      <w:r w:rsidR="00A124BD" w:rsidRPr="00A124BD">
        <w:rPr>
          <w:rFonts w:ascii="Calibri" w:eastAsia="Calibri" w:hAnsi="Calibri"/>
          <w:sz w:val="23"/>
          <w:szCs w:val="23"/>
          <w:lang w:val="en-US" w:eastAsia="en-US"/>
        </w:rPr>
        <w:t>IP</w:t>
      </w:r>
      <w:r w:rsidR="00A124BD" w:rsidRPr="00A124BD">
        <w:rPr>
          <w:rFonts w:ascii="Calibri" w:eastAsia="Calibri" w:hAnsi="Calibri"/>
          <w:sz w:val="23"/>
          <w:szCs w:val="23"/>
          <w:lang w:eastAsia="en-US"/>
        </w:rPr>
        <w:t xml:space="preserve"> </w:t>
      </w:r>
      <w:r w:rsidR="00A124BD" w:rsidRPr="00A124BD">
        <w:rPr>
          <w:rFonts w:ascii="Calibri" w:eastAsia="Calibri" w:hAnsi="Calibri"/>
          <w:sz w:val="23"/>
          <w:szCs w:val="23"/>
          <w:lang w:val="en-US" w:eastAsia="en-US"/>
        </w:rPr>
        <w:t>Block</w:t>
      </w:r>
      <w:r w:rsidR="00A124BD" w:rsidRPr="00A124BD">
        <w:rPr>
          <w:rFonts w:ascii="Calibri" w:eastAsia="Calibri" w:hAnsi="Calibri"/>
          <w:sz w:val="23"/>
          <w:szCs w:val="23"/>
          <w:lang w:eastAsia="en-US"/>
        </w:rPr>
        <w:t xml:space="preserve">, τα οποία μπορούν να ενσωματωθούν στο υλικό. Επειδή είναι ενσωματωμένο στο λογισμικό </w:t>
      </w:r>
      <w:r w:rsidR="00953960">
        <w:rPr>
          <w:rFonts w:ascii="Calibri" w:eastAsia="Calibri" w:hAnsi="Calibri"/>
          <w:sz w:val="23"/>
          <w:szCs w:val="23"/>
          <w:lang w:eastAsia="en-US"/>
        </w:rPr>
        <w:t xml:space="preserve">σχεδίασης </w:t>
      </w:r>
      <w:r w:rsidR="00BE6944">
        <w:rPr>
          <w:rFonts w:ascii="Calibri" w:eastAsia="Calibri" w:hAnsi="Calibri"/>
          <w:sz w:val="23"/>
          <w:szCs w:val="23"/>
          <w:lang w:eastAsia="en-US"/>
        </w:rPr>
        <w:t xml:space="preserve">του </w:t>
      </w:r>
      <w:proofErr w:type="spellStart"/>
      <w:r w:rsidR="00BE6944">
        <w:rPr>
          <w:rFonts w:ascii="Calibri" w:eastAsia="Calibri" w:hAnsi="Calibri"/>
          <w:sz w:val="23"/>
          <w:szCs w:val="23"/>
          <w:lang w:val="en-US" w:eastAsia="en-US"/>
        </w:rPr>
        <w:t>Vivado</w:t>
      </w:r>
      <w:proofErr w:type="spellEnd"/>
      <w:r w:rsidR="00A124BD" w:rsidRPr="00A124BD">
        <w:rPr>
          <w:rFonts w:ascii="Calibri" w:eastAsia="Calibri" w:hAnsi="Calibri"/>
          <w:sz w:val="23"/>
          <w:szCs w:val="23"/>
          <w:lang w:eastAsia="en-US"/>
        </w:rPr>
        <w:t xml:space="preserve">, μπορεί να χρησιμοποιηθεί το </w:t>
      </w:r>
      <w:r w:rsidR="008B3F18">
        <w:rPr>
          <w:rFonts w:ascii="Calibri" w:eastAsia="Calibri" w:hAnsi="Calibri"/>
          <w:sz w:val="23"/>
          <w:szCs w:val="23"/>
          <w:lang w:val="en-US" w:eastAsia="en-US"/>
        </w:rPr>
        <w:t>HLS</w:t>
      </w:r>
      <w:r w:rsidR="00A124BD" w:rsidRPr="00A124BD">
        <w:rPr>
          <w:rFonts w:ascii="Calibri" w:eastAsia="Calibri" w:hAnsi="Calibri"/>
          <w:sz w:val="23"/>
          <w:szCs w:val="23"/>
          <w:lang w:eastAsia="en-US"/>
        </w:rPr>
        <w:t xml:space="preserve"> και από άλλα εργαλεία σχεδιασμού της </w:t>
      </w:r>
      <w:r w:rsidR="00A124BD" w:rsidRPr="00A124BD">
        <w:rPr>
          <w:rFonts w:ascii="Calibri" w:eastAsia="Calibri" w:hAnsi="Calibri"/>
          <w:sz w:val="23"/>
          <w:szCs w:val="23"/>
          <w:lang w:val="en-US" w:eastAsia="en-US"/>
        </w:rPr>
        <w:t>Xilinx</w:t>
      </w:r>
      <w:r w:rsidR="00A124BD" w:rsidRPr="00A124BD">
        <w:rPr>
          <w:rFonts w:ascii="Calibri" w:eastAsia="Calibri" w:hAnsi="Calibri"/>
          <w:sz w:val="23"/>
          <w:szCs w:val="23"/>
          <w:lang w:eastAsia="en-US"/>
        </w:rPr>
        <w:t xml:space="preserve"> καθώς υποστηρίζει πολλά εργαλεία για την δημιουργία </w:t>
      </w:r>
      <w:r>
        <w:rPr>
          <w:rFonts w:ascii="Calibri" w:eastAsia="Calibri" w:hAnsi="Calibri"/>
          <w:sz w:val="23"/>
          <w:szCs w:val="23"/>
          <w:lang w:eastAsia="en-US"/>
        </w:rPr>
        <w:t>της</w:t>
      </w:r>
      <w:r w:rsidR="00A91404">
        <w:rPr>
          <w:rFonts w:ascii="Calibri" w:eastAsia="Calibri" w:hAnsi="Calibri"/>
          <w:sz w:val="23"/>
          <w:szCs w:val="23"/>
          <w:lang w:eastAsia="en-US"/>
        </w:rPr>
        <w:t xml:space="preserve"> βέλτιστης υλοποίησης του αλγορίθμου </w:t>
      </w:r>
      <w:r w:rsidR="00A124BD" w:rsidRPr="00A124BD">
        <w:rPr>
          <w:rFonts w:ascii="Calibri" w:eastAsia="Calibri" w:hAnsi="Calibri"/>
          <w:sz w:val="23"/>
          <w:szCs w:val="23"/>
          <w:lang w:eastAsia="en-US"/>
        </w:rPr>
        <w:t>που θα γραφτεί σε γλώσσα υψηλού επιπέδου. Η διαδικασία εκτέλεσης του εργαλείου είναι οι παρακάτω:</w:t>
      </w:r>
    </w:p>
    <w:p w:rsidR="00A124BD" w:rsidRPr="00A124BD" w:rsidRDefault="00A124BD" w:rsidP="00A124BD">
      <w:pPr>
        <w:suppressAutoHyphens w:val="0"/>
        <w:spacing w:after="160" w:line="259" w:lineRule="auto"/>
        <w:ind w:left="720"/>
        <w:contextualSpacing/>
        <w:rPr>
          <w:rFonts w:ascii="Calibri" w:eastAsia="Calibri" w:hAnsi="Calibri"/>
          <w:sz w:val="23"/>
          <w:szCs w:val="23"/>
          <w:lang w:eastAsia="en-US"/>
        </w:rPr>
      </w:pPr>
    </w:p>
    <w:p w:rsidR="00A124BD" w:rsidRPr="00A124BD" w:rsidRDefault="00A124BD" w:rsidP="00CB27A7">
      <w:pPr>
        <w:numPr>
          <w:ilvl w:val="0"/>
          <w:numId w:val="8"/>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Μεταγλώττιση, εκτέλεση (προσομοίωση) και </w:t>
      </w:r>
      <w:proofErr w:type="spellStart"/>
      <w:r w:rsidRPr="00A124BD">
        <w:rPr>
          <w:rFonts w:ascii="Calibri" w:eastAsia="Calibri" w:hAnsi="Calibri"/>
          <w:sz w:val="23"/>
          <w:szCs w:val="23"/>
          <w:lang w:eastAsia="en-US"/>
        </w:rPr>
        <w:t>αποσφαλμάτωση</w:t>
      </w:r>
      <w:proofErr w:type="spellEnd"/>
      <w:r w:rsidRPr="00A124BD">
        <w:rPr>
          <w:rFonts w:ascii="Calibri" w:eastAsia="Calibri" w:hAnsi="Calibri"/>
          <w:sz w:val="23"/>
          <w:szCs w:val="23"/>
          <w:lang w:eastAsia="en-US"/>
        </w:rPr>
        <w:t xml:space="preserve"> του αλγορίθμου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p>
    <w:p w:rsidR="00A124BD" w:rsidRPr="00A124BD" w:rsidRDefault="00A124BD" w:rsidP="00CB27A7">
      <w:pPr>
        <w:numPr>
          <w:ilvl w:val="0"/>
          <w:numId w:val="8"/>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Σύνθεση του αλγορίθμου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σε υλοποίηση </w:t>
      </w:r>
      <w:r w:rsidRPr="00A124BD">
        <w:rPr>
          <w:rFonts w:ascii="Calibri" w:eastAsia="Calibri" w:hAnsi="Calibri"/>
          <w:sz w:val="23"/>
          <w:szCs w:val="23"/>
          <w:lang w:val="en-US" w:eastAsia="en-US"/>
        </w:rPr>
        <w:t>RTL</w:t>
      </w:r>
      <w:r w:rsidR="009D3E00">
        <w:rPr>
          <w:rFonts w:ascii="Calibri" w:eastAsia="Calibri" w:hAnsi="Calibri"/>
          <w:sz w:val="23"/>
          <w:szCs w:val="23"/>
          <w:lang w:eastAsia="en-US"/>
        </w:rPr>
        <w:t>.Μ</w:t>
      </w:r>
      <w:r w:rsidRPr="00A124BD">
        <w:rPr>
          <w:rFonts w:ascii="Calibri" w:eastAsia="Calibri" w:hAnsi="Calibri"/>
          <w:sz w:val="23"/>
          <w:szCs w:val="23"/>
          <w:lang w:eastAsia="en-US"/>
        </w:rPr>
        <w:t xml:space="preserve">πορούν να χρησιμοποιηθούν διάφορα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για βελτιστοποίηση.</w:t>
      </w:r>
    </w:p>
    <w:p w:rsidR="00A124BD" w:rsidRPr="00A124BD" w:rsidRDefault="00A124BD" w:rsidP="00CB27A7">
      <w:pPr>
        <w:numPr>
          <w:ilvl w:val="0"/>
          <w:numId w:val="8"/>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Δημιουργία αναλυτικών </w:t>
      </w:r>
      <w:r w:rsidR="00F735A8">
        <w:rPr>
          <w:rFonts w:ascii="Calibri" w:eastAsia="Calibri" w:hAnsi="Calibri"/>
          <w:sz w:val="23"/>
          <w:szCs w:val="23"/>
          <w:lang w:eastAsia="en-US"/>
        </w:rPr>
        <w:t>αναφορών</w:t>
      </w:r>
      <w:r w:rsidRPr="00A124BD">
        <w:rPr>
          <w:rFonts w:ascii="Calibri" w:eastAsia="Calibri" w:hAnsi="Calibri"/>
          <w:sz w:val="23"/>
          <w:szCs w:val="23"/>
          <w:lang w:eastAsia="en-US"/>
        </w:rPr>
        <w:t xml:space="preserve"> και ανάλυση </w:t>
      </w:r>
      <w:r w:rsidR="00A91404">
        <w:rPr>
          <w:rFonts w:ascii="Calibri" w:eastAsia="Calibri" w:hAnsi="Calibri"/>
          <w:sz w:val="23"/>
          <w:szCs w:val="23"/>
          <w:lang w:eastAsia="en-US"/>
        </w:rPr>
        <w:t>της απόδοσης</w:t>
      </w:r>
      <w:r w:rsidRPr="00A124BD">
        <w:rPr>
          <w:rFonts w:ascii="Calibri" w:eastAsia="Calibri" w:hAnsi="Calibri"/>
          <w:sz w:val="23"/>
          <w:szCs w:val="23"/>
          <w:lang w:eastAsia="en-US"/>
        </w:rPr>
        <w:t xml:space="preserve"> κυκλώματος μετά την σύνθεση.</w:t>
      </w:r>
    </w:p>
    <w:p w:rsidR="00A124BD" w:rsidRPr="00A124BD" w:rsidRDefault="00A124BD" w:rsidP="00CB27A7">
      <w:pPr>
        <w:numPr>
          <w:ilvl w:val="0"/>
          <w:numId w:val="8"/>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Επαλήθευση της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υλοποίησης με την χρήση μιας ροής που θα δημιουργηθεί.</w:t>
      </w:r>
    </w:p>
    <w:p w:rsidR="00A124BD" w:rsidRDefault="00A124BD" w:rsidP="00CB27A7">
      <w:pPr>
        <w:numPr>
          <w:ilvl w:val="0"/>
          <w:numId w:val="8"/>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Μετατροπή των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υλοποιήσεων σε </w:t>
      </w:r>
      <w:r w:rsidR="008B3F18">
        <w:rPr>
          <w:rFonts w:ascii="Calibri" w:eastAsia="Calibri" w:hAnsi="Calibri"/>
          <w:sz w:val="23"/>
          <w:szCs w:val="23"/>
          <w:lang w:eastAsia="en-US"/>
        </w:rPr>
        <w:t>ένα</w:t>
      </w:r>
      <w:r w:rsidRPr="00A124BD">
        <w:rPr>
          <w:rFonts w:ascii="Calibri" w:eastAsia="Calibri" w:hAnsi="Calibri"/>
          <w:sz w:val="23"/>
          <w:szCs w:val="23"/>
          <w:lang w:eastAsia="en-US"/>
        </w:rPr>
        <w:t xml:space="preserve"> εύρος από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formats</w:t>
      </w:r>
      <w:r w:rsidRPr="00A124BD">
        <w:rPr>
          <w:rFonts w:ascii="Calibri" w:eastAsia="Calibri" w:hAnsi="Calibri"/>
          <w:sz w:val="23"/>
          <w:szCs w:val="23"/>
          <w:lang w:eastAsia="en-US"/>
        </w:rPr>
        <w:t>.</w:t>
      </w:r>
    </w:p>
    <w:p w:rsidR="009D3E00" w:rsidRPr="009D3E00" w:rsidRDefault="009D3E00" w:rsidP="00CB27A7">
      <w:pPr>
        <w:suppressAutoHyphens w:val="0"/>
        <w:spacing w:after="160" w:line="259" w:lineRule="auto"/>
        <w:ind w:left="1440"/>
        <w:contextualSpacing/>
        <w:jc w:val="both"/>
        <w:rPr>
          <w:rFonts w:ascii="Calibri" w:eastAsia="Calibri" w:hAnsi="Calibri"/>
          <w:sz w:val="23"/>
          <w:szCs w:val="23"/>
          <w:lang w:eastAsia="en-US"/>
        </w:rPr>
      </w:pPr>
    </w:p>
    <w:p w:rsidR="00A124BD" w:rsidRPr="00A124BD" w:rsidRDefault="00A124BD" w:rsidP="00CB27A7">
      <w:pPr>
        <w:suppressAutoHyphens w:val="0"/>
        <w:spacing w:after="160" w:line="259" w:lineRule="auto"/>
        <w:ind w:left="720"/>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C954DD">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μπορεί να πάρει ως εισόδους τα παρακάτω:</w:t>
      </w:r>
    </w:p>
    <w:p w:rsidR="00A124BD" w:rsidRPr="00A124BD" w:rsidRDefault="00A124BD" w:rsidP="00CB27A7">
      <w:pPr>
        <w:numPr>
          <w:ilvl w:val="0"/>
          <w:numId w:val="9"/>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Συναρτήσεις γραμμένες σε γλώσσα υψηλού επιπέδου όπως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val="en-US" w:eastAsia="en-US"/>
        </w:rPr>
        <w:t>SystemC</w:t>
      </w:r>
      <w:proofErr w:type="spellEnd"/>
      <w:r w:rsidR="00BE6944">
        <w:rPr>
          <w:rFonts w:ascii="Calibri" w:eastAsia="Calibri" w:hAnsi="Calibri"/>
          <w:sz w:val="23"/>
          <w:szCs w:val="23"/>
          <w:lang w:eastAsia="en-US"/>
        </w:rPr>
        <w:t xml:space="preserve">. Αποτελούν </w:t>
      </w:r>
      <w:r w:rsidRPr="00A124BD">
        <w:rPr>
          <w:rFonts w:ascii="Calibri" w:eastAsia="Calibri" w:hAnsi="Calibri"/>
          <w:sz w:val="23"/>
          <w:szCs w:val="23"/>
          <w:lang w:eastAsia="en-US"/>
        </w:rPr>
        <w:t xml:space="preserve">την βασική είσοδο για το εργαλείο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w:t>
      </w:r>
      <w:r w:rsidR="003D41F6">
        <w:rPr>
          <w:rFonts w:ascii="Calibri" w:eastAsia="Calibri" w:hAnsi="Calibri"/>
          <w:sz w:val="23"/>
          <w:szCs w:val="23"/>
          <w:lang w:eastAsia="en-US"/>
        </w:rPr>
        <w:t>Επιπλέον</w:t>
      </w:r>
      <w:r w:rsidRPr="00A124BD">
        <w:rPr>
          <w:rFonts w:ascii="Calibri" w:eastAsia="Calibri" w:hAnsi="Calibri"/>
          <w:sz w:val="23"/>
          <w:szCs w:val="23"/>
          <w:lang w:eastAsia="en-US"/>
        </w:rPr>
        <w:t>,</w:t>
      </w:r>
      <w:r w:rsidR="004D75A8">
        <w:rPr>
          <w:rFonts w:ascii="Calibri" w:eastAsia="Calibri" w:hAnsi="Calibri"/>
          <w:sz w:val="23"/>
          <w:szCs w:val="23"/>
          <w:lang w:eastAsia="en-US"/>
        </w:rPr>
        <w:t xml:space="preserve"> </w:t>
      </w:r>
      <w:r w:rsidR="009D3E00">
        <w:rPr>
          <w:rFonts w:ascii="Calibri" w:eastAsia="Calibri" w:hAnsi="Calibri"/>
          <w:sz w:val="23"/>
          <w:szCs w:val="23"/>
          <w:lang w:eastAsia="en-US"/>
        </w:rPr>
        <w:t>οι</w:t>
      </w:r>
      <w:r w:rsidRPr="00A124BD">
        <w:rPr>
          <w:rFonts w:ascii="Calibri" w:eastAsia="Calibri" w:hAnsi="Calibri"/>
          <w:sz w:val="23"/>
          <w:szCs w:val="23"/>
          <w:lang w:eastAsia="en-US"/>
        </w:rPr>
        <w:t xml:space="preserve"> συναρτήσεις </w:t>
      </w:r>
      <w:r w:rsidR="00876BE1">
        <w:rPr>
          <w:rFonts w:ascii="Calibri" w:eastAsia="Calibri" w:hAnsi="Calibri"/>
          <w:sz w:val="23"/>
          <w:szCs w:val="23"/>
          <w:lang w:eastAsia="en-US"/>
        </w:rPr>
        <w:t>αυτές,</w:t>
      </w:r>
      <w:r w:rsidR="000958D3">
        <w:rPr>
          <w:rFonts w:ascii="Calibri" w:eastAsia="Calibri" w:hAnsi="Calibri"/>
          <w:sz w:val="23"/>
          <w:szCs w:val="23"/>
          <w:lang w:eastAsia="en-US"/>
        </w:rPr>
        <w:t xml:space="preserve"> </w:t>
      </w:r>
      <w:r w:rsidRPr="00A124BD">
        <w:rPr>
          <w:rFonts w:ascii="Calibri" w:eastAsia="Calibri" w:hAnsi="Calibri"/>
          <w:sz w:val="23"/>
          <w:szCs w:val="23"/>
          <w:lang w:eastAsia="en-US"/>
        </w:rPr>
        <w:t>μπορούν να εμπεριέχουν και άλλες υπ</w:t>
      </w:r>
      <w:r w:rsidR="008B3F18">
        <w:rPr>
          <w:rFonts w:ascii="Calibri" w:eastAsia="Calibri" w:hAnsi="Calibri"/>
          <w:sz w:val="23"/>
          <w:szCs w:val="23"/>
          <w:lang w:eastAsia="en-US"/>
        </w:rPr>
        <w:t>ό-</w:t>
      </w:r>
      <w:r w:rsidRPr="00A124BD">
        <w:rPr>
          <w:rFonts w:ascii="Calibri" w:eastAsia="Calibri" w:hAnsi="Calibri"/>
          <w:sz w:val="23"/>
          <w:szCs w:val="23"/>
          <w:lang w:eastAsia="en-US"/>
        </w:rPr>
        <w:t>συναρτήσεις.</w:t>
      </w:r>
    </w:p>
    <w:p w:rsidR="00A124BD" w:rsidRPr="00A124BD" w:rsidRDefault="00A124BD" w:rsidP="00CB27A7">
      <w:pPr>
        <w:numPr>
          <w:ilvl w:val="0"/>
          <w:numId w:val="9"/>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Ορίσματα. Τα ορίσματα είναι υποχρεωτικά και χρειάζονται να</w:t>
      </w:r>
      <w:r w:rsidR="00876BE1">
        <w:rPr>
          <w:rFonts w:ascii="Calibri" w:eastAsia="Calibri" w:hAnsi="Calibri"/>
          <w:sz w:val="23"/>
          <w:szCs w:val="23"/>
          <w:lang w:eastAsia="en-US"/>
        </w:rPr>
        <w:t xml:space="preserve"> τα συμπεριλάβουμε στο κύκλωμα. Τα ορίσματα αυτά είναι η</w:t>
      </w:r>
      <w:r w:rsidRPr="00A124BD">
        <w:rPr>
          <w:rFonts w:ascii="Calibri" w:eastAsia="Calibri" w:hAnsi="Calibri"/>
          <w:sz w:val="23"/>
          <w:szCs w:val="23"/>
          <w:lang w:eastAsia="en-US"/>
        </w:rPr>
        <w:t xml:space="preserve"> περίοδο</w:t>
      </w:r>
      <w:r w:rsidR="00876BE1">
        <w:rPr>
          <w:rFonts w:ascii="Calibri" w:eastAsia="Calibri" w:hAnsi="Calibri"/>
          <w:sz w:val="23"/>
          <w:szCs w:val="23"/>
          <w:lang w:eastAsia="en-US"/>
        </w:rPr>
        <w:t>ς του ρολογιού, η</w:t>
      </w:r>
      <w:r w:rsidRPr="00A124BD">
        <w:rPr>
          <w:rFonts w:ascii="Calibri" w:eastAsia="Calibri" w:hAnsi="Calibri"/>
          <w:sz w:val="23"/>
          <w:szCs w:val="23"/>
          <w:lang w:eastAsia="en-US"/>
        </w:rPr>
        <w:t xml:space="preserve"> απόκλιση που μπο</w:t>
      </w:r>
      <w:r w:rsidR="00876BE1">
        <w:rPr>
          <w:rFonts w:ascii="Calibri" w:eastAsia="Calibri" w:hAnsi="Calibri"/>
          <w:sz w:val="23"/>
          <w:szCs w:val="23"/>
          <w:lang w:eastAsia="en-US"/>
        </w:rPr>
        <w:t>ρεί να έχει το ρολόι καθώς και η</w:t>
      </w:r>
      <w:r w:rsidRPr="00A124BD">
        <w:rPr>
          <w:rFonts w:ascii="Calibri" w:eastAsia="Calibri" w:hAnsi="Calibri"/>
          <w:sz w:val="23"/>
          <w:szCs w:val="23"/>
          <w:lang w:eastAsia="en-US"/>
        </w:rPr>
        <w:t xml:space="preserve"> </w:t>
      </w:r>
      <w:r w:rsidR="00D92F90">
        <w:rPr>
          <w:rFonts w:ascii="Calibri" w:eastAsia="Calibri" w:hAnsi="Calibri"/>
          <w:sz w:val="23"/>
          <w:szCs w:val="23"/>
          <w:lang w:eastAsia="en-US"/>
        </w:rPr>
        <w:t>συσκε</w:t>
      </w:r>
      <w:r w:rsidR="00022237">
        <w:rPr>
          <w:rFonts w:ascii="Calibri" w:eastAsia="Calibri" w:hAnsi="Calibri"/>
          <w:sz w:val="23"/>
          <w:szCs w:val="23"/>
          <w:lang w:eastAsia="en-US"/>
        </w:rPr>
        <w:t>υή</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που μπορούμε να χρησιμοποιήσουμε για να τρέξουμε τον αλγόριθμο. Η απόκλιση του ρολογιού είναι περίπου ως προεπιλογή στο  12.5 % της περίοδος του ρολογιού.</w:t>
      </w:r>
    </w:p>
    <w:p w:rsidR="00A124BD" w:rsidRPr="00A124BD" w:rsidRDefault="00A124BD" w:rsidP="00CB27A7">
      <w:pPr>
        <w:numPr>
          <w:ilvl w:val="0"/>
          <w:numId w:val="9"/>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Τα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αποτελούν προαιρετικά εργαλεία που μπορούν να χρησιμοποιηθούν στη</w:t>
      </w:r>
      <w:r w:rsidR="000958D3">
        <w:rPr>
          <w:rFonts w:ascii="Calibri" w:eastAsia="Calibri" w:hAnsi="Calibri"/>
          <w:sz w:val="23"/>
          <w:szCs w:val="23"/>
          <w:lang w:eastAsia="en-US"/>
        </w:rPr>
        <w:t>ν σύνθεση του κυκλώματος ,</w:t>
      </w:r>
      <w:r w:rsidRPr="00A124BD">
        <w:rPr>
          <w:rFonts w:ascii="Calibri" w:eastAsia="Calibri" w:hAnsi="Calibri"/>
          <w:sz w:val="23"/>
          <w:szCs w:val="23"/>
          <w:lang w:eastAsia="en-US"/>
        </w:rPr>
        <w:t>ώστε να υλοποιήσουν μια συγκεκριμένη συμπεριφορά ή και ακόμη για να βελτιστοποιήσουν το κύκλωμα.</w:t>
      </w:r>
    </w:p>
    <w:p w:rsidR="00A124BD" w:rsidRPr="00A124BD" w:rsidRDefault="00A124BD" w:rsidP="00CB27A7">
      <w:pPr>
        <w:numPr>
          <w:ilvl w:val="0"/>
          <w:numId w:val="9"/>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Pr="00A124BD">
        <w:rPr>
          <w:rFonts w:ascii="Calibri" w:eastAsia="Calibri" w:hAnsi="Calibri"/>
          <w:sz w:val="23"/>
          <w:szCs w:val="23"/>
          <w:lang w:eastAsia="en-US"/>
        </w:rPr>
        <w:t xml:space="preserve"> και άλλα αρχεία. Το </w:t>
      </w:r>
      <w:r w:rsidR="00AA28B7">
        <w:rPr>
          <w:rFonts w:ascii="Calibri" w:eastAsia="Calibri" w:hAnsi="Calibri"/>
          <w:sz w:val="23"/>
          <w:szCs w:val="23"/>
          <w:lang w:eastAsia="en-US"/>
        </w:rPr>
        <w:t>εργαλείο</w:t>
      </w:r>
      <w:r w:rsidR="00B60007" w:rsidRPr="00B60007">
        <w:rPr>
          <w:rFonts w:ascii="Calibri" w:eastAsia="Calibri" w:hAnsi="Calibri"/>
          <w:sz w:val="23"/>
          <w:szCs w:val="23"/>
          <w:lang w:eastAsia="en-US"/>
        </w:rPr>
        <w:t xml:space="preserve"> </w:t>
      </w:r>
      <w:r w:rsidR="00F4386C">
        <w:rPr>
          <w:rFonts w:ascii="Calibri" w:eastAsia="Calibri" w:hAnsi="Calibri"/>
          <w:sz w:val="23"/>
          <w:szCs w:val="23"/>
          <w:lang w:eastAsia="en-US"/>
        </w:rPr>
        <w:t>σύνθεσης υψηλού ε</w:t>
      </w:r>
      <w:r w:rsidR="00B60007">
        <w:rPr>
          <w:rFonts w:ascii="Calibri" w:eastAsia="Calibri" w:hAnsi="Calibri"/>
          <w:sz w:val="23"/>
          <w:szCs w:val="23"/>
          <w:lang w:eastAsia="en-US"/>
        </w:rPr>
        <w:t>πιπέδου</w:t>
      </w:r>
      <w:r w:rsidR="00B60007"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χρησιμοποιεί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Pr="00A124BD">
        <w:rPr>
          <w:rFonts w:ascii="Calibri" w:eastAsia="Calibri" w:hAnsi="Calibri"/>
          <w:sz w:val="23"/>
          <w:szCs w:val="23"/>
          <w:lang w:eastAsia="en-US"/>
        </w:rPr>
        <w:t xml:space="preserve"> ώστε να </w:t>
      </w:r>
      <w:r w:rsidR="00BE6944" w:rsidRPr="00A124BD">
        <w:rPr>
          <w:rFonts w:ascii="Calibri" w:eastAsia="Calibri" w:hAnsi="Calibri"/>
          <w:sz w:val="23"/>
          <w:szCs w:val="23"/>
          <w:lang w:eastAsia="en-US"/>
        </w:rPr>
        <w:t>προσομοιώσ</w:t>
      </w:r>
      <w:r w:rsidR="00BE6944">
        <w:rPr>
          <w:rFonts w:ascii="Calibri" w:eastAsia="Calibri" w:hAnsi="Calibri"/>
          <w:sz w:val="23"/>
          <w:szCs w:val="23"/>
          <w:lang w:eastAsia="en-US"/>
        </w:rPr>
        <w:t>ει</w:t>
      </w:r>
      <w:r w:rsidR="008B3F18">
        <w:rPr>
          <w:rFonts w:ascii="Calibri" w:eastAsia="Calibri" w:hAnsi="Calibri"/>
          <w:sz w:val="23"/>
          <w:szCs w:val="23"/>
          <w:lang w:eastAsia="en-US"/>
        </w:rPr>
        <w:t xml:space="preserve"> </w:t>
      </w:r>
      <w:r w:rsidRPr="00A124BD">
        <w:rPr>
          <w:rFonts w:ascii="Calibri" w:eastAsia="Calibri" w:hAnsi="Calibri"/>
          <w:sz w:val="23"/>
          <w:szCs w:val="23"/>
          <w:lang w:eastAsia="en-US"/>
        </w:rPr>
        <w:t>τον αλγόριθμο πριν την σύνθεση του. Και ακόμη</w:t>
      </w:r>
      <w:r w:rsidR="00396EF5">
        <w:rPr>
          <w:rFonts w:ascii="Calibri" w:eastAsia="Calibri" w:hAnsi="Calibri"/>
          <w:sz w:val="23"/>
          <w:szCs w:val="23"/>
          <w:lang w:eastAsia="en-US"/>
        </w:rPr>
        <w:t xml:space="preserve"> </w:t>
      </w:r>
      <w:r w:rsidR="00376F11">
        <w:rPr>
          <w:rFonts w:ascii="Calibri" w:eastAsia="Calibri" w:hAnsi="Calibri"/>
          <w:sz w:val="23"/>
          <w:szCs w:val="23"/>
          <w:lang w:eastAsia="en-US"/>
        </w:rPr>
        <w:t xml:space="preserve">να επαληθεύσει τα αποτελέσματα, </w:t>
      </w:r>
      <w:r w:rsidRPr="00A124BD">
        <w:rPr>
          <w:rFonts w:ascii="Calibri" w:eastAsia="Calibri" w:hAnsi="Calibri"/>
          <w:sz w:val="23"/>
          <w:szCs w:val="23"/>
          <w:lang w:eastAsia="en-US"/>
        </w:rPr>
        <w:t xml:space="preserve">που θα βγάλει το κύκλωμα που έχει μετατραπεί σε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Για αυτήν τ</w:t>
      </w:r>
      <w:r w:rsidR="00384E0F">
        <w:rPr>
          <w:rFonts w:ascii="Calibri" w:eastAsia="Calibri" w:hAnsi="Calibri"/>
          <w:sz w:val="23"/>
          <w:szCs w:val="23"/>
          <w:lang w:eastAsia="en-US"/>
        </w:rPr>
        <w:t>ην λειτουργία χρησιμοποιείται η</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συν-προσομοίωση.</w:t>
      </w:r>
    </w:p>
    <w:p w:rsidR="00CB3A0B" w:rsidRDefault="00CB3A0B" w:rsidP="00B6634A">
      <w:pPr>
        <w:suppressAutoHyphens w:val="0"/>
        <w:spacing w:after="160" w:line="259" w:lineRule="auto"/>
        <w:ind w:left="1080"/>
        <w:rPr>
          <w:rFonts w:ascii="Calibri" w:eastAsia="Calibri" w:hAnsi="Calibri"/>
          <w:sz w:val="23"/>
          <w:szCs w:val="23"/>
          <w:lang w:eastAsia="en-US"/>
        </w:rPr>
      </w:pPr>
    </w:p>
    <w:p w:rsidR="00CB27A7" w:rsidRDefault="00CB27A7" w:rsidP="00B6634A">
      <w:pPr>
        <w:suppressAutoHyphens w:val="0"/>
        <w:spacing w:after="160" w:line="259" w:lineRule="auto"/>
        <w:ind w:left="1080"/>
        <w:rPr>
          <w:rFonts w:ascii="Calibri" w:eastAsia="Calibri" w:hAnsi="Calibri"/>
          <w:sz w:val="23"/>
          <w:szCs w:val="23"/>
          <w:lang w:eastAsia="en-US"/>
        </w:rPr>
      </w:pPr>
    </w:p>
    <w:p w:rsidR="00A124BD" w:rsidRPr="00A124BD" w:rsidRDefault="00A124BD" w:rsidP="00B6634A">
      <w:pPr>
        <w:suppressAutoHyphens w:val="0"/>
        <w:spacing w:after="160" w:line="259" w:lineRule="auto"/>
        <w:ind w:left="1080"/>
        <w:rPr>
          <w:rFonts w:ascii="Calibri" w:eastAsia="Calibri" w:hAnsi="Calibri"/>
          <w:sz w:val="23"/>
          <w:szCs w:val="23"/>
          <w:lang w:eastAsia="en-US"/>
        </w:rPr>
      </w:pPr>
    </w:p>
    <w:p w:rsidR="00A124BD" w:rsidRPr="00A124BD" w:rsidRDefault="00A124BD" w:rsidP="00CB27A7">
      <w:pPr>
        <w:suppressAutoHyphens w:val="0"/>
        <w:spacing w:after="160" w:line="259" w:lineRule="auto"/>
        <w:ind w:left="1080"/>
        <w:jc w:val="both"/>
        <w:rPr>
          <w:rFonts w:ascii="Calibri" w:eastAsia="Calibri" w:hAnsi="Calibri"/>
          <w:sz w:val="23"/>
          <w:szCs w:val="23"/>
          <w:lang w:eastAsia="en-US"/>
        </w:rPr>
      </w:pPr>
      <w:r w:rsidRPr="00A124BD">
        <w:rPr>
          <w:rFonts w:ascii="Calibri" w:eastAsia="Calibri" w:hAnsi="Calibri"/>
          <w:sz w:val="23"/>
          <w:szCs w:val="23"/>
          <w:lang w:eastAsia="en-US"/>
        </w:rPr>
        <w:lastRenderedPageBreak/>
        <w:t xml:space="preserve">Οι εξόδους που παράγει το </w:t>
      </w:r>
      <w:r w:rsidR="00CB216C">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είναι τα παρακάτω:</w:t>
      </w:r>
    </w:p>
    <w:p w:rsidR="00A124BD" w:rsidRPr="00CB27A7" w:rsidRDefault="00A124BD" w:rsidP="00CB27A7">
      <w:pPr>
        <w:numPr>
          <w:ilvl w:val="0"/>
          <w:numId w:val="10"/>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Αρχεία υλοποίησης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που είναι γραμμένα σε </w:t>
      </w:r>
      <w:r w:rsidR="008B3F18">
        <w:rPr>
          <w:rFonts w:ascii="Calibri" w:eastAsia="Calibri" w:hAnsi="Calibri"/>
          <w:sz w:val="23"/>
          <w:szCs w:val="23"/>
          <w:lang w:eastAsia="en-US"/>
        </w:rPr>
        <w:t>γλώσσα περιγραφής υλικού.</w:t>
      </w:r>
      <w:r w:rsidR="008B3F18" w:rsidRPr="008B3F18">
        <w:rPr>
          <w:rFonts w:ascii="Calibri" w:eastAsia="Calibri" w:hAnsi="Calibri"/>
          <w:sz w:val="23"/>
          <w:szCs w:val="23"/>
          <w:lang w:eastAsia="en-US"/>
        </w:rPr>
        <w:t xml:space="preserve"> </w:t>
      </w:r>
      <w:r w:rsidRPr="00A124BD">
        <w:rPr>
          <w:rFonts w:ascii="Calibri" w:eastAsia="Calibri" w:hAnsi="Calibri"/>
          <w:sz w:val="23"/>
          <w:szCs w:val="23"/>
          <w:lang w:eastAsia="en-US"/>
        </w:rPr>
        <w:t>Αποτελεί την βασική έξοδο</w:t>
      </w:r>
      <w:r w:rsidR="00B4436E">
        <w:rPr>
          <w:rFonts w:ascii="Calibri" w:eastAsia="Calibri" w:hAnsi="Calibri"/>
          <w:sz w:val="23"/>
          <w:szCs w:val="23"/>
          <w:lang w:eastAsia="en-US"/>
        </w:rPr>
        <w:t xml:space="preserve"> της</w:t>
      </w:r>
      <w:r w:rsidRPr="00A124BD">
        <w:rPr>
          <w:rFonts w:ascii="Calibri" w:eastAsia="Calibri" w:hAnsi="Calibri"/>
          <w:sz w:val="23"/>
          <w:szCs w:val="23"/>
          <w:lang w:eastAsia="en-US"/>
        </w:rPr>
        <w:t xml:space="preserve"> </w:t>
      </w:r>
      <w:r w:rsidR="00B4436E">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w:t>
      </w:r>
      <w:r w:rsidR="005105A7">
        <w:rPr>
          <w:rFonts w:ascii="Calibri" w:eastAsia="Calibri" w:hAnsi="Calibri"/>
          <w:sz w:val="23"/>
          <w:szCs w:val="23"/>
          <w:lang w:eastAsia="en-US"/>
        </w:rPr>
        <w:t xml:space="preserve"> </w:t>
      </w:r>
      <w:r w:rsidR="00F473AD">
        <w:rPr>
          <w:rFonts w:ascii="Calibri" w:eastAsia="Calibri" w:hAnsi="Calibri"/>
          <w:sz w:val="23"/>
          <w:szCs w:val="23"/>
          <w:lang w:eastAsia="en-US"/>
        </w:rPr>
        <w:t>Μ</w:t>
      </w:r>
      <w:r w:rsidRPr="00A124BD">
        <w:rPr>
          <w:rFonts w:ascii="Calibri" w:eastAsia="Calibri" w:hAnsi="Calibri"/>
          <w:sz w:val="23"/>
          <w:szCs w:val="23"/>
          <w:lang w:eastAsia="en-US"/>
        </w:rPr>
        <w:t>πορού</w:t>
      </w:r>
      <w:r w:rsidR="00F735A8">
        <w:rPr>
          <w:rFonts w:ascii="Calibri" w:eastAsia="Calibri" w:hAnsi="Calibri"/>
          <w:sz w:val="23"/>
          <w:szCs w:val="23"/>
          <w:lang w:eastAsia="en-US"/>
        </w:rPr>
        <w:t>μ</w:t>
      </w:r>
      <w:r w:rsidR="005105A7">
        <w:rPr>
          <w:rFonts w:ascii="Calibri" w:eastAsia="Calibri" w:hAnsi="Calibri"/>
          <w:sz w:val="23"/>
          <w:szCs w:val="23"/>
          <w:lang w:eastAsia="en-US"/>
        </w:rPr>
        <w:t xml:space="preserve">ε να μετατρέψουμε το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σε υλοποίηση επιπέδου πυλών (</w:t>
      </w:r>
      <w:r w:rsidRPr="00A124BD">
        <w:rPr>
          <w:rFonts w:ascii="Calibri" w:eastAsia="Calibri" w:hAnsi="Calibri"/>
          <w:sz w:val="23"/>
          <w:szCs w:val="23"/>
          <w:lang w:val="en-US" w:eastAsia="en-US"/>
        </w:rPr>
        <w:t>gate</w:t>
      </w:r>
      <w:r w:rsidR="00CB27A7">
        <w:rPr>
          <w:rFonts w:ascii="Calibri" w:eastAsia="Calibri" w:hAnsi="Calibri"/>
          <w:sz w:val="23"/>
          <w:szCs w:val="23"/>
          <w:lang w:eastAsia="en-US"/>
        </w:rPr>
        <w:t>-</w:t>
      </w:r>
      <w:r w:rsidR="00CB27A7" w:rsidRPr="00CB27A7">
        <w:rPr>
          <w:rFonts w:ascii="Calibri" w:eastAsia="Calibri" w:hAnsi="Calibri"/>
          <w:sz w:val="23"/>
          <w:szCs w:val="23"/>
          <w:lang w:val="en-US" w:eastAsia="en-US"/>
        </w:rPr>
        <w:t>l</w:t>
      </w:r>
      <w:r w:rsidRPr="00CB27A7">
        <w:rPr>
          <w:rFonts w:ascii="Calibri" w:eastAsia="Calibri" w:hAnsi="Calibri"/>
          <w:sz w:val="23"/>
          <w:szCs w:val="23"/>
          <w:lang w:val="en-US" w:eastAsia="en-US"/>
        </w:rPr>
        <w:t>evel</w:t>
      </w:r>
      <w:r w:rsidRPr="00CB27A7">
        <w:rPr>
          <w:rFonts w:ascii="Calibri" w:eastAsia="Calibri" w:hAnsi="Calibri"/>
          <w:sz w:val="23"/>
          <w:szCs w:val="23"/>
          <w:lang w:eastAsia="en-US"/>
        </w:rPr>
        <w:t xml:space="preserve"> </w:t>
      </w:r>
      <w:r w:rsidRPr="00CB27A7">
        <w:rPr>
          <w:rFonts w:ascii="Calibri" w:eastAsia="Calibri" w:hAnsi="Calibri"/>
          <w:sz w:val="23"/>
          <w:szCs w:val="23"/>
          <w:lang w:val="en-US" w:eastAsia="en-US"/>
        </w:rPr>
        <w:t>implementation</w:t>
      </w:r>
      <w:r w:rsidRPr="00CB27A7">
        <w:rPr>
          <w:rFonts w:ascii="Calibri" w:eastAsia="Calibri" w:hAnsi="Calibri"/>
          <w:sz w:val="23"/>
          <w:szCs w:val="23"/>
          <w:lang w:eastAsia="en-US"/>
        </w:rPr>
        <w:t xml:space="preserve">) και να </w:t>
      </w:r>
      <w:proofErr w:type="spellStart"/>
      <w:r w:rsidR="00A6383A" w:rsidRPr="00CB27A7">
        <w:rPr>
          <w:rFonts w:ascii="Calibri" w:eastAsia="Calibri" w:hAnsi="Calibri"/>
          <w:sz w:val="23"/>
          <w:szCs w:val="23"/>
          <w:lang w:eastAsia="en-US"/>
        </w:rPr>
        <w:t>παράξουμε</w:t>
      </w:r>
      <w:proofErr w:type="spellEnd"/>
      <w:r w:rsidRPr="00CB27A7">
        <w:rPr>
          <w:rFonts w:ascii="Calibri" w:eastAsia="Calibri" w:hAnsi="Calibri"/>
          <w:sz w:val="23"/>
          <w:szCs w:val="23"/>
          <w:lang w:eastAsia="en-US"/>
        </w:rPr>
        <w:t xml:space="preserve"> αρχείο </w:t>
      </w:r>
      <w:r w:rsidRPr="00CB27A7">
        <w:rPr>
          <w:rFonts w:ascii="Calibri" w:eastAsia="Calibri" w:hAnsi="Calibri"/>
          <w:sz w:val="23"/>
          <w:szCs w:val="23"/>
          <w:lang w:val="en-US" w:eastAsia="en-US"/>
        </w:rPr>
        <w:t>FPGA</w:t>
      </w:r>
      <w:r w:rsidRPr="00CB27A7">
        <w:rPr>
          <w:rFonts w:ascii="Calibri" w:eastAsia="Calibri" w:hAnsi="Calibri"/>
          <w:sz w:val="23"/>
          <w:szCs w:val="23"/>
          <w:lang w:eastAsia="en-US"/>
        </w:rPr>
        <w:t xml:space="preserve"> </w:t>
      </w:r>
      <w:proofErr w:type="spellStart"/>
      <w:r w:rsidRPr="00CB27A7">
        <w:rPr>
          <w:rFonts w:ascii="Calibri" w:eastAsia="Calibri" w:hAnsi="Calibri"/>
          <w:sz w:val="23"/>
          <w:szCs w:val="23"/>
          <w:lang w:val="en-US" w:eastAsia="en-US"/>
        </w:rPr>
        <w:t>bitstream</w:t>
      </w:r>
      <w:proofErr w:type="spellEnd"/>
      <w:r w:rsidRPr="00CB27A7">
        <w:rPr>
          <w:rFonts w:ascii="Calibri" w:eastAsia="Calibri" w:hAnsi="Calibri"/>
          <w:sz w:val="23"/>
          <w:szCs w:val="23"/>
          <w:lang w:eastAsia="en-US"/>
        </w:rPr>
        <w:t xml:space="preserve"> που θα χρησιμοποιηθεί ώστε να δουλέψει το κύκλωμα στην </w:t>
      </w:r>
      <w:r w:rsidR="00022237" w:rsidRPr="00CB27A7">
        <w:rPr>
          <w:rFonts w:ascii="Calibri" w:eastAsia="Calibri" w:hAnsi="Calibri"/>
          <w:sz w:val="23"/>
          <w:szCs w:val="23"/>
          <w:lang w:eastAsia="en-US"/>
        </w:rPr>
        <w:t xml:space="preserve">συσκευή </w:t>
      </w:r>
      <w:r w:rsidRPr="00CB27A7">
        <w:rPr>
          <w:rFonts w:ascii="Calibri" w:eastAsia="Calibri" w:hAnsi="Calibri"/>
          <w:sz w:val="23"/>
          <w:szCs w:val="23"/>
          <w:lang w:val="en-US" w:eastAsia="en-US"/>
        </w:rPr>
        <w:t>FPGA</w:t>
      </w:r>
      <w:r w:rsidRPr="00CB27A7">
        <w:rPr>
          <w:rFonts w:ascii="Calibri" w:eastAsia="Calibri" w:hAnsi="Calibri"/>
          <w:sz w:val="23"/>
          <w:szCs w:val="23"/>
          <w:lang w:eastAsia="en-US"/>
        </w:rPr>
        <w:t xml:space="preserve">. Το </w:t>
      </w:r>
      <w:r w:rsidR="006C7E59" w:rsidRPr="00CB27A7">
        <w:rPr>
          <w:rFonts w:ascii="Calibri" w:eastAsia="Calibri" w:hAnsi="Calibri"/>
          <w:sz w:val="23"/>
          <w:szCs w:val="23"/>
          <w:lang w:eastAsia="en-US"/>
        </w:rPr>
        <w:t>αρχείο</w:t>
      </w:r>
      <w:r w:rsidRPr="00CB27A7">
        <w:rPr>
          <w:rFonts w:ascii="Calibri" w:eastAsia="Calibri" w:hAnsi="Calibri"/>
          <w:sz w:val="23"/>
          <w:szCs w:val="23"/>
          <w:lang w:eastAsia="en-US"/>
        </w:rPr>
        <w:t xml:space="preserve"> που θα παραχθεί μπορεί</w:t>
      </w:r>
      <w:r w:rsidR="008B3F18" w:rsidRPr="00CB27A7">
        <w:rPr>
          <w:rFonts w:ascii="Calibri" w:eastAsia="Calibri" w:hAnsi="Calibri"/>
          <w:sz w:val="23"/>
          <w:szCs w:val="23"/>
          <w:lang w:eastAsia="en-US"/>
        </w:rPr>
        <w:t xml:space="preserve"> να</w:t>
      </w:r>
      <w:r w:rsidRPr="00CB27A7">
        <w:rPr>
          <w:rFonts w:ascii="Calibri" w:eastAsia="Calibri" w:hAnsi="Calibri"/>
          <w:sz w:val="23"/>
          <w:szCs w:val="23"/>
          <w:lang w:eastAsia="en-US"/>
        </w:rPr>
        <w:t xml:space="preserve"> είναι διαθέσιμο είτε σε </w:t>
      </w:r>
      <w:r w:rsidR="000355A9" w:rsidRPr="00CB27A7">
        <w:rPr>
          <w:rFonts w:ascii="Calibri" w:eastAsia="Calibri" w:hAnsi="Calibri"/>
          <w:sz w:val="23"/>
          <w:szCs w:val="23"/>
          <w:lang w:eastAsia="en-US"/>
        </w:rPr>
        <w:t>γλώσσα</w:t>
      </w:r>
      <w:r w:rsidRPr="00CB27A7">
        <w:rPr>
          <w:rFonts w:ascii="Calibri" w:eastAsia="Calibri" w:hAnsi="Calibri"/>
          <w:sz w:val="23"/>
          <w:szCs w:val="23"/>
          <w:lang w:eastAsia="en-US"/>
        </w:rPr>
        <w:t xml:space="preserve"> </w:t>
      </w:r>
      <w:r w:rsidRPr="00CB27A7">
        <w:rPr>
          <w:rFonts w:ascii="Calibri" w:eastAsia="Calibri" w:hAnsi="Calibri"/>
          <w:sz w:val="23"/>
          <w:szCs w:val="23"/>
          <w:lang w:val="en-US" w:eastAsia="en-US"/>
        </w:rPr>
        <w:t>VHDL</w:t>
      </w:r>
      <w:r w:rsidRPr="00CB27A7">
        <w:rPr>
          <w:rFonts w:ascii="Calibri" w:eastAsia="Calibri" w:hAnsi="Calibri"/>
          <w:sz w:val="23"/>
          <w:szCs w:val="23"/>
          <w:lang w:eastAsia="en-US"/>
        </w:rPr>
        <w:t xml:space="preserve"> είτε σε </w:t>
      </w:r>
      <w:r w:rsidRPr="00CB27A7">
        <w:rPr>
          <w:rFonts w:ascii="Calibri" w:eastAsia="Calibri" w:hAnsi="Calibri"/>
          <w:sz w:val="23"/>
          <w:szCs w:val="23"/>
          <w:lang w:val="en-US" w:eastAsia="en-US"/>
        </w:rPr>
        <w:t>Verilog</w:t>
      </w:r>
      <w:r w:rsidRPr="00CB27A7">
        <w:rPr>
          <w:rFonts w:ascii="Calibri" w:eastAsia="Calibri" w:hAnsi="Calibri"/>
          <w:sz w:val="23"/>
          <w:szCs w:val="23"/>
          <w:lang w:eastAsia="en-US"/>
        </w:rPr>
        <w:t>.</w:t>
      </w:r>
    </w:p>
    <w:p w:rsidR="00A124BD" w:rsidRPr="00A124BD" w:rsidRDefault="00A124BD" w:rsidP="00CB27A7">
      <w:pPr>
        <w:numPr>
          <w:ilvl w:val="0"/>
          <w:numId w:val="10"/>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Αρχεία ανάλυσης. Αποτελεί την έξοδο που θα βγάλει το κύκλωμα μετά την σύνθεση,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συν-προσομοίωση και </w:t>
      </w:r>
      <w:r w:rsidRPr="00A124BD">
        <w:rPr>
          <w:rFonts w:ascii="Calibri" w:eastAsia="Calibri" w:hAnsi="Calibri"/>
          <w:sz w:val="23"/>
          <w:szCs w:val="23"/>
          <w:lang w:val="en-US" w:eastAsia="en-US"/>
        </w:rPr>
        <w:t>IP</w:t>
      </w:r>
      <w:r w:rsidRPr="00A124BD">
        <w:rPr>
          <w:rFonts w:ascii="Calibri" w:eastAsia="Calibri" w:hAnsi="Calibri"/>
          <w:sz w:val="23"/>
          <w:szCs w:val="23"/>
          <w:lang w:eastAsia="en-US"/>
        </w:rPr>
        <w:t xml:space="preserve"> </w:t>
      </w:r>
      <w:r w:rsidR="000270F3">
        <w:rPr>
          <w:rFonts w:ascii="Calibri" w:eastAsia="Calibri" w:hAnsi="Calibri"/>
          <w:sz w:val="23"/>
          <w:szCs w:val="23"/>
          <w:lang w:val="en-US" w:eastAsia="en-US"/>
        </w:rPr>
        <w:t>P</w:t>
      </w:r>
      <w:r w:rsidRPr="00A124BD">
        <w:rPr>
          <w:rFonts w:ascii="Calibri" w:eastAsia="Calibri" w:hAnsi="Calibri"/>
          <w:sz w:val="23"/>
          <w:szCs w:val="23"/>
          <w:lang w:val="en-US" w:eastAsia="en-US"/>
        </w:rPr>
        <w:t>ackaging</w:t>
      </w:r>
      <w:r w:rsidRPr="00A124BD">
        <w:rPr>
          <w:rFonts w:ascii="Calibri" w:eastAsia="Calibri" w:hAnsi="Calibri"/>
          <w:sz w:val="23"/>
          <w:szCs w:val="23"/>
          <w:lang w:eastAsia="en-US"/>
        </w:rPr>
        <w:t>.</w:t>
      </w:r>
    </w:p>
    <w:p w:rsidR="00A124BD" w:rsidRPr="00A124BD" w:rsidRDefault="00A124BD" w:rsidP="00A124BD">
      <w:pPr>
        <w:suppressAutoHyphens w:val="0"/>
        <w:spacing w:after="160" w:line="259" w:lineRule="auto"/>
        <w:rPr>
          <w:rFonts w:ascii="Calibri" w:eastAsia="Calibri" w:hAnsi="Calibri"/>
          <w:sz w:val="23"/>
          <w:szCs w:val="23"/>
          <w:lang w:eastAsia="en-US"/>
        </w:rPr>
      </w:pPr>
    </w:p>
    <w:p w:rsidR="00A124BD" w:rsidRDefault="0059591A" w:rsidP="0006281A">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5029200" cy="383857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3838575"/>
                    </a:xfrm>
                    <a:prstGeom prst="rect">
                      <a:avLst/>
                    </a:prstGeom>
                    <a:noFill/>
                    <a:ln>
                      <a:noFill/>
                    </a:ln>
                  </pic:spPr>
                </pic:pic>
              </a:graphicData>
            </a:graphic>
          </wp:inline>
        </w:drawing>
      </w:r>
    </w:p>
    <w:p w:rsidR="008A5648" w:rsidRPr="007842E6" w:rsidRDefault="008A5648" w:rsidP="00AC0CD7">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Εικόνα 1</w:t>
      </w:r>
      <w:r w:rsidR="00AC0CD7">
        <w:rPr>
          <w:rFonts w:ascii="Calibri" w:eastAsia="Calibri" w:hAnsi="Calibri"/>
          <w:b/>
          <w:sz w:val="23"/>
          <w:szCs w:val="23"/>
          <w:lang w:eastAsia="en-US"/>
        </w:rPr>
        <w:t>:</w:t>
      </w:r>
      <w:r w:rsidR="00AC0CD7">
        <w:rPr>
          <w:rFonts w:ascii="Calibri" w:eastAsia="Calibri" w:hAnsi="Calibri"/>
          <w:sz w:val="23"/>
          <w:szCs w:val="23"/>
          <w:lang w:eastAsia="en-US"/>
        </w:rPr>
        <w:t xml:space="preserve">Επισκόπηση είσοδών και εξόδων του </w:t>
      </w:r>
      <w:r w:rsidR="007842E6">
        <w:rPr>
          <w:rFonts w:ascii="Calibri" w:eastAsia="Calibri" w:hAnsi="Calibri"/>
          <w:sz w:val="23"/>
          <w:szCs w:val="23"/>
          <w:lang w:eastAsia="en-US"/>
        </w:rPr>
        <w:t xml:space="preserve">λογισμικού </w:t>
      </w:r>
      <w:r w:rsidR="0098554C">
        <w:rPr>
          <w:rFonts w:ascii="Calibri" w:eastAsia="Calibri" w:hAnsi="Calibri"/>
          <w:sz w:val="23"/>
          <w:szCs w:val="23"/>
          <w:lang w:eastAsia="en-US"/>
        </w:rPr>
        <w:t>σύνθεσης υψηλού επιπέδου</w:t>
      </w:r>
      <w:r w:rsidR="007842E6" w:rsidRPr="007842E6">
        <w:rPr>
          <w:rFonts w:ascii="Calibri" w:eastAsia="Calibri" w:hAnsi="Calibri"/>
          <w:sz w:val="23"/>
          <w:szCs w:val="23"/>
          <w:lang w:eastAsia="en-US"/>
        </w:rPr>
        <w:t>.</w:t>
      </w:r>
    </w:p>
    <w:p w:rsidR="00A124BD" w:rsidRPr="00AC0CD7" w:rsidRDefault="00A124BD" w:rsidP="00A124BD">
      <w:pPr>
        <w:suppressAutoHyphens w:val="0"/>
        <w:spacing w:after="160" w:line="259" w:lineRule="auto"/>
        <w:rPr>
          <w:rFonts w:ascii="Calibri" w:eastAsia="Calibri" w:hAnsi="Calibri"/>
          <w:sz w:val="23"/>
          <w:szCs w:val="23"/>
          <w:lang w:eastAsia="en-US"/>
        </w:rPr>
      </w:pPr>
    </w:p>
    <w:p w:rsidR="00E82A82" w:rsidRPr="00AC0CD7" w:rsidRDefault="00E82A82" w:rsidP="00A124BD">
      <w:pPr>
        <w:suppressAutoHyphens w:val="0"/>
        <w:spacing w:after="160" w:line="259" w:lineRule="auto"/>
        <w:jc w:val="center"/>
        <w:rPr>
          <w:rFonts w:ascii="Calibri" w:eastAsia="Calibri" w:hAnsi="Calibri"/>
          <w:b/>
          <w:sz w:val="23"/>
          <w:szCs w:val="23"/>
          <w:lang w:eastAsia="en-US"/>
        </w:rPr>
      </w:pPr>
    </w:p>
    <w:p w:rsidR="00E82A82" w:rsidRPr="00AC0CD7" w:rsidRDefault="00E82A82" w:rsidP="00A124BD">
      <w:pPr>
        <w:suppressAutoHyphens w:val="0"/>
        <w:spacing w:after="160" w:line="259" w:lineRule="auto"/>
        <w:jc w:val="center"/>
        <w:rPr>
          <w:rFonts w:ascii="Calibri" w:eastAsia="Calibri" w:hAnsi="Calibri"/>
          <w:b/>
          <w:sz w:val="23"/>
          <w:szCs w:val="23"/>
          <w:lang w:eastAsia="en-US"/>
        </w:rPr>
      </w:pPr>
    </w:p>
    <w:p w:rsidR="00FA6DE6" w:rsidRPr="00AC0CD7" w:rsidRDefault="00FA6DE6" w:rsidP="00A124BD">
      <w:pPr>
        <w:suppressAutoHyphens w:val="0"/>
        <w:spacing w:after="160" w:line="259" w:lineRule="auto"/>
        <w:jc w:val="center"/>
        <w:rPr>
          <w:rFonts w:ascii="Calibri" w:eastAsia="Calibri" w:hAnsi="Calibri"/>
          <w:b/>
          <w:sz w:val="23"/>
          <w:szCs w:val="23"/>
          <w:lang w:eastAsia="en-US"/>
        </w:rPr>
      </w:pPr>
    </w:p>
    <w:p w:rsidR="00FD36D4" w:rsidRPr="00D17F39" w:rsidRDefault="00FD36D4" w:rsidP="00A124BD">
      <w:pPr>
        <w:suppressAutoHyphens w:val="0"/>
        <w:spacing w:after="160" w:line="259" w:lineRule="auto"/>
        <w:jc w:val="center"/>
        <w:rPr>
          <w:rFonts w:ascii="Calibri" w:eastAsia="Calibri" w:hAnsi="Calibri"/>
          <w:b/>
          <w:lang w:eastAsia="en-US"/>
        </w:rPr>
      </w:pPr>
    </w:p>
    <w:p w:rsidR="00D01498" w:rsidRPr="00D01498" w:rsidRDefault="00486B48" w:rsidP="00030418">
      <w:pPr>
        <w:pStyle w:val="Heading2"/>
        <w:jc w:val="left"/>
        <w:rPr>
          <w:lang w:val="el-GR"/>
        </w:rPr>
      </w:pPr>
      <w:bookmarkStart w:id="27" w:name="_Toc516004731"/>
      <w:r w:rsidRPr="008929F7">
        <w:rPr>
          <w:lang w:val="el-GR"/>
        </w:rPr>
        <w:lastRenderedPageBreak/>
        <w:t xml:space="preserve">2.2 </w:t>
      </w:r>
      <w:r w:rsidR="00A124BD" w:rsidRPr="00393082">
        <w:t>Test</w:t>
      </w:r>
      <w:r w:rsidR="00A124BD" w:rsidRPr="008929F7">
        <w:rPr>
          <w:lang w:val="el-GR"/>
        </w:rPr>
        <w:t xml:space="preserve"> </w:t>
      </w:r>
      <w:r w:rsidR="00A124BD" w:rsidRPr="00393082">
        <w:t>Bench</w:t>
      </w:r>
      <w:r w:rsidR="00A124BD" w:rsidRPr="008929F7">
        <w:rPr>
          <w:lang w:val="el-GR"/>
        </w:rPr>
        <w:t xml:space="preserve">, Υποστήριξη γλωσσών, βιβλιοθήκες της </w:t>
      </w:r>
      <w:r w:rsidR="00A124BD" w:rsidRPr="00393082">
        <w:t>C</w:t>
      </w:r>
      <w:r w:rsidR="00A124BD" w:rsidRPr="008929F7">
        <w:rPr>
          <w:lang w:val="el-GR"/>
        </w:rPr>
        <w:t>.</w:t>
      </w:r>
      <w:bookmarkEnd w:id="27"/>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Σε κάθε πρόγραμμα που είναι γραμμένο σε </w:t>
      </w:r>
      <w:r w:rsidRPr="00A124BD">
        <w:rPr>
          <w:rFonts w:ascii="Calibri" w:eastAsia="Calibri" w:hAnsi="Calibri"/>
          <w:sz w:val="23"/>
          <w:szCs w:val="23"/>
          <w:lang w:val="en-US" w:eastAsia="en-US"/>
        </w:rPr>
        <w:t>C</w:t>
      </w:r>
      <w:r w:rsidR="000407E5">
        <w:rPr>
          <w:rFonts w:ascii="Calibri" w:eastAsia="Calibri" w:hAnsi="Calibri"/>
          <w:sz w:val="23"/>
          <w:szCs w:val="23"/>
          <w:lang w:eastAsia="en-US"/>
        </w:rPr>
        <w:t xml:space="preserve">, η κύρια συνάρτηση </w:t>
      </w:r>
      <w:r w:rsidRPr="00A124BD">
        <w:rPr>
          <w:rFonts w:ascii="Calibri" w:eastAsia="Calibri" w:hAnsi="Calibri"/>
          <w:sz w:val="23"/>
          <w:szCs w:val="23"/>
          <w:lang w:eastAsia="en-US"/>
        </w:rPr>
        <w:t xml:space="preserve">ονομάζεται </w:t>
      </w:r>
      <w:r w:rsidRPr="00A124BD">
        <w:rPr>
          <w:rFonts w:ascii="Calibri" w:eastAsia="Calibri" w:hAnsi="Calibri"/>
          <w:sz w:val="23"/>
          <w:szCs w:val="23"/>
          <w:lang w:val="en-US" w:eastAsia="en-US"/>
        </w:rPr>
        <w:t>main</w:t>
      </w:r>
      <w:r w:rsidRPr="00A124BD">
        <w:rPr>
          <w:rFonts w:ascii="Calibri" w:eastAsia="Calibri" w:hAnsi="Calibri"/>
          <w:sz w:val="23"/>
          <w:szCs w:val="23"/>
          <w:lang w:eastAsia="en-US"/>
        </w:rPr>
        <w:t xml:space="preserve">(). </w:t>
      </w:r>
      <w:r w:rsidR="000407E5">
        <w:rPr>
          <w:rFonts w:ascii="Calibri" w:eastAsia="Calibri" w:hAnsi="Calibri"/>
          <w:sz w:val="23"/>
          <w:szCs w:val="23"/>
          <w:lang w:eastAsia="en-US"/>
        </w:rPr>
        <w:t xml:space="preserve">Στην σύνθεση υψηλού επιπέδου, </w:t>
      </w:r>
      <w:r w:rsidRPr="00A124BD">
        <w:rPr>
          <w:rFonts w:ascii="Calibri" w:eastAsia="Calibri" w:hAnsi="Calibri"/>
          <w:sz w:val="23"/>
          <w:szCs w:val="23"/>
          <w:lang w:eastAsia="en-US"/>
        </w:rPr>
        <w:t>μπορούμε να ορίσουμε οποιαδήποτε υπ</w:t>
      </w:r>
      <w:r w:rsidR="00185D3C">
        <w:rPr>
          <w:rFonts w:ascii="Calibri" w:eastAsia="Calibri" w:hAnsi="Calibri"/>
          <w:sz w:val="23"/>
          <w:szCs w:val="23"/>
          <w:lang w:eastAsia="en-US"/>
        </w:rPr>
        <w:t>ό-</w:t>
      </w:r>
      <w:r w:rsidRPr="00A124BD">
        <w:rPr>
          <w:rFonts w:ascii="Calibri" w:eastAsia="Calibri" w:hAnsi="Calibri"/>
          <w:sz w:val="23"/>
          <w:szCs w:val="23"/>
          <w:lang w:eastAsia="en-US"/>
        </w:rPr>
        <w:t xml:space="preserve">συνάρτηση που είναι κάτω από την </w:t>
      </w:r>
      <w:r w:rsidRPr="00A124BD">
        <w:rPr>
          <w:rFonts w:ascii="Calibri" w:eastAsia="Calibri" w:hAnsi="Calibri"/>
          <w:sz w:val="23"/>
          <w:szCs w:val="23"/>
          <w:lang w:val="en-US" w:eastAsia="en-US"/>
        </w:rPr>
        <w:t>main</w:t>
      </w:r>
      <w:r w:rsidR="004F721C">
        <w:rPr>
          <w:rFonts w:ascii="Calibri" w:eastAsia="Calibri" w:hAnsi="Calibri"/>
          <w:sz w:val="23"/>
          <w:szCs w:val="23"/>
          <w:lang w:eastAsia="en-US"/>
        </w:rPr>
        <w:t xml:space="preserve"> ως </w:t>
      </w:r>
      <w:r w:rsidR="000407E5">
        <w:rPr>
          <w:rFonts w:ascii="Calibri" w:eastAsia="Calibri" w:hAnsi="Calibri"/>
          <w:sz w:val="23"/>
          <w:szCs w:val="23"/>
          <w:lang w:eastAsia="en-US"/>
        </w:rPr>
        <w:t xml:space="preserve">κύρια συνάρτηση </w:t>
      </w:r>
      <w:r w:rsidRPr="00A124BD">
        <w:rPr>
          <w:rFonts w:ascii="Calibri" w:eastAsia="Calibri" w:hAnsi="Calibri"/>
          <w:sz w:val="23"/>
          <w:szCs w:val="23"/>
          <w:lang w:eastAsia="en-US"/>
        </w:rPr>
        <w:t xml:space="preserve">για σύνθεση. </w:t>
      </w:r>
      <w:r w:rsidR="001446A6">
        <w:rPr>
          <w:rFonts w:ascii="Calibri" w:eastAsia="Calibri" w:hAnsi="Calibri"/>
          <w:sz w:val="23"/>
          <w:szCs w:val="23"/>
          <w:lang w:eastAsia="en-US"/>
        </w:rPr>
        <w:t>Ωστόσο</w:t>
      </w:r>
      <w:r w:rsidR="00BB687A">
        <w:rPr>
          <w:rFonts w:ascii="Calibri" w:eastAsia="Calibri" w:hAnsi="Calibri"/>
          <w:sz w:val="23"/>
          <w:szCs w:val="23"/>
          <w:lang w:eastAsia="en-US"/>
        </w:rPr>
        <w:t>, δ</w:t>
      </w:r>
      <w:r w:rsidRPr="00A124BD">
        <w:rPr>
          <w:rFonts w:ascii="Calibri" w:eastAsia="Calibri" w:hAnsi="Calibri"/>
          <w:sz w:val="23"/>
          <w:szCs w:val="23"/>
          <w:lang w:eastAsia="en-US"/>
        </w:rPr>
        <w:t>εν μπορούμε</w:t>
      </w:r>
      <w:r w:rsidR="00BB687A">
        <w:rPr>
          <w:rFonts w:ascii="Calibri" w:eastAsia="Calibri" w:hAnsi="Calibri"/>
          <w:sz w:val="23"/>
          <w:szCs w:val="23"/>
          <w:lang w:eastAsia="en-US"/>
        </w:rPr>
        <w:t xml:space="preserve"> </w:t>
      </w:r>
      <w:r w:rsidRPr="00A124BD">
        <w:rPr>
          <w:rFonts w:ascii="Calibri" w:eastAsia="Calibri" w:hAnsi="Calibri"/>
          <w:sz w:val="23"/>
          <w:szCs w:val="23"/>
          <w:lang w:eastAsia="en-US"/>
        </w:rPr>
        <w:t>να κάνο</w:t>
      </w:r>
      <w:r w:rsidR="000407E5">
        <w:rPr>
          <w:rFonts w:ascii="Calibri" w:eastAsia="Calibri" w:hAnsi="Calibri"/>
          <w:sz w:val="23"/>
          <w:szCs w:val="23"/>
          <w:lang w:eastAsia="en-US"/>
        </w:rPr>
        <w:t>υμε σύνθεση την</w:t>
      </w:r>
      <w:r w:rsidR="001446A6">
        <w:rPr>
          <w:rFonts w:ascii="Calibri" w:eastAsia="Calibri" w:hAnsi="Calibri"/>
          <w:sz w:val="23"/>
          <w:szCs w:val="23"/>
          <w:lang w:eastAsia="en-US"/>
        </w:rPr>
        <w:t xml:space="preserve"> συνάρτηση</w:t>
      </w:r>
      <w:r w:rsidR="000407E5">
        <w:rPr>
          <w:rFonts w:ascii="Calibri" w:eastAsia="Calibri" w:hAnsi="Calibri"/>
          <w:sz w:val="23"/>
          <w:szCs w:val="23"/>
          <w:lang w:eastAsia="en-US"/>
        </w:rPr>
        <w:t xml:space="preserve"> </w:t>
      </w:r>
      <w:r w:rsidRPr="00A124BD">
        <w:rPr>
          <w:rFonts w:ascii="Calibri" w:eastAsia="Calibri" w:hAnsi="Calibri"/>
          <w:sz w:val="23"/>
          <w:szCs w:val="23"/>
          <w:lang w:val="en-US" w:eastAsia="en-US"/>
        </w:rPr>
        <w:t>main</w:t>
      </w:r>
      <w:r w:rsidR="001C7928">
        <w:rPr>
          <w:rFonts w:ascii="Calibri" w:eastAsia="Calibri" w:hAnsi="Calibri"/>
          <w:sz w:val="23"/>
          <w:szCs w:val="23"/>
          <w:lang w:eastAsia="en-US"/>
        </w:rPr>
        <w:t>(). Ε</w:t>
      </w:r>
      <w:r w:rsidRPr="00A124BD">
        <w:rPr>
          <w:rFonts w:ascii="Calibri" w:eastAsia="Calibri" w:hAnsi="Calibri"/>
          <w:sz w:val="23"/>
          <w:szCs w:val="23"/>
          <w:lang w:eastAsia="en-US"/>
        </w:rPr>
        <w:t>πιπλέον πρέ</w:t>
      </w:r>
      <w:r w:rsidR="0083559E">
        <w:rPr>
          <w:rFonts w:ascii="Calibri" w:eastAsia="Calibri" w:hAnsi="Calibri"/>
          <w:sz w:val="23"/>
          <w:szCs w:val="23"/>
          <w:lang w:eastAsia="en-US"/>
        </w:rPr>
        <w:t>πει να ισχύουν όλα τα παρακάτω:</w:t>
      </w:r>
    </w:p>
    <w:p w:rsidR="00A124BD" w:rsidRPr="00A124BD" w:rsidRDefault="00A124BD" w:rsidP="00D01498">
      <w:pPr>
        <w:numPr>
          <w:ilvl w:val="0"/>
          <w:numId w:val="11"/>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Μόνο μια συνάρτηση επιτρέπεται να είναι</w:t>
      </w:r>
      <w:r w:rsidR="00AF29E8">
        <w:rPr>
          <w:rFonts w:ascii="Calibri" w:eastAsia="Calibri" w:hAnsi="Calibri"/>
          <w:sz w:val="23"/>
          <w:szCs w:val="23"/>
          <w:lang w:eastAsia="en-US"/>
        </w:rPr>
        <w:t xml:space="preserve"> κύρια συνάρτηση για </w:t>
      </w:r>
      <w:r w:rsidRPr="00A124BD">
        <w:rPr>
          <w:rFonts w:ascii="Calibri" w:eastAsia="Calibri" w:hAnsi="Calibri"/>
          <w:sz w:val="23"/>
          <w:szCs w:val="23"/>
          <w:lang w:eastAsia="en-US"/>
        </w:rPr>
        <w:t>σύνθεση.</w:t>
      </w:r>
    </w:p>
    <w:p w:rsidR="00A124BD" w:rsidRPr="00A124BD" w:rsidRDefault="00A124BD" w:rsidP="00D01498">
      <w:pPr>
        <w:numPr>
          <w:ilvl w:val="0"/>
          <w:numId w:val="11"/>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Όποια συνάρτηση περιλαμβάνεται</w:t>
      </w:r>
      <w:r w:rsidR="00185D3C">
        <w:rPr>
          <w:rFonts w:ascii="Calibri" w:eastAsia="Calibri" w:hAnsi="Calibri"/>
          <w:sz w:val="23"/>
          <w:szCs w:val="23"/>
          <w:lang w:eastAsia="en-US"/>
        </w:rPr>
        <w:t xml:space="preserve"> σε αυτήν και</w:t>
      </w:r>
      <w:r w:rsidRPr="00A124BD">
        <w:rPr>
          <w:rFonts w:ascii="Calibri" w:eastAsia="Calibri" w:hAnsi="Calibri"/>
          <w:sz w:val="23"/>
          <w:szCs w:val="23"/>
          <w:lang w:eastAsia="en-US"/>
        </w:rPr>
        <w:t xml:space="preserve"> καλείται στην </w:t>
      </w:r>
      <w:r w:rsidR="00D33F82">
        <w:rPr>
          <w:rFonts w:ascii="Calibri" w:eastAsia="Calibri" w:hAnsi="Calibri"/>
          <w:sz w:val="23"/>
          <w:szCs w:val="23"/>
          <w:lang w:eastAsia="en-US"/>
        </w:rPr>
        <w:t>κύρια συνάρτηση</w:t>
      </w:r>
      <w:r w:rsidRPr="00A124BD">
        <w:rPr>
          <w:rFonts w:ascii="Calibri" w:eastAsia="Calibri" w:hAnsi="Calibri"/>
          <w:sz w:val="23"/>
          <w:szCs w:val="23"/>
          <w:lang w:eastAsia="en-US"/>
        </w:rPr>
        <w:t xml:space="preserve"> τότε και η ίδια θα μετατραπεί.</w:t>
      </w:r>
    </w:p>
    <w:p w:rsidR="00A124BD" w:rsidRDefault="00A124BD" w:rsidP="00D01498">
      <w:pPr>
        <w:numPr>
          <w:ilvl w:val="0"/>
          <w:numId w:val="11"/>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Αν θέλουμε να κάνουμε σύνθεση συναρτήσεις τα οποία δεν ανήκουν στην ιεραρχία, </w:t>
      </w:r>
      <w:r w:rsidR="00185D3C">
        <w:rPr>
          <w:rFonts w:ascii="Calibri" w:eastAsia="Calibri" w:hAnsi="Calibri"/>
          <w:sz w:val="23"/>
          <w:szCs w:val="23"/>
          <w:lang w:eastAsia="en-US"/>
        </w:rPr>
        <w:t xml:space="preserve">δηλαδή </w:t>
      </w:r>
      <w:r w:rsidRPr="00A124BD">
        <w:rPr>
          <w:rFonts w:ascii="Calibri" w:eastAsia="Calibri" w:hAnsi="Calibri"/>
          <w:sz w:val="23"/>
          <w:szCs w:val="23"/>
          <w:lang w:eastAsia="en-US"/>
        </w:rPr>
        <w:t xml:space="preserve">δεν είναι κάτω από την </w:t>
      </w:r>
      <w:r w:rsidR="00871CBC">
        <w:rPr>
          <w:rFonts w:ascii="Calibri" w:eastAsia="Calibri" w:hAnsi="Calibri"/>
          <w:sz w:val="23"/>
          <w:szCs w:val="23"/>
          <w:lang w:eastAsia="en-US"/>
        </w:rPr>
        <w:t xml:space="preserve">κύρια συνάρτηση που θα γίνει </w:t>
      </w:r>
      <w:r w:rsidRPr="00A124BD">
        <w:rPr>
          <w:rFonts w:ascii="Calibri" w:eastAsia="Calibri" w:hAnsi="Calibri"/>
          <w:sz w:val="23"/>
          <w:szCs w:val="23"/>
          <w:lang w:eastAsia="en-US"/>
        </w:rPr>
        <w:t>σύνθεση, τότε πρέπει να ενώσουμε αυτές τις συναρτήσεις</w:t>
      </w:r>
      <w:r w:rsidR="00D10456">
        <w:rPr>
          <w:rFonts w:ascii="Calibri" w:eastAsia="Calibri" w:hAnsi="Calibri"/>
          <w:sz w:val="23"/>
          <w:szCs w:val="23"/>
          <w:lang w:eastAsia="en-US"/>
        </w:rPr>
        <w:t xml:space="preserve"> με την κύρια ώστε</w:t>
      </w:r>
      <w:r w:rsidRPr="00A124BD">
        <w:rPr>
          <w:rFonts w:ascii="Calibri" w:eastAsia="Calibri" w:hAnsi="Calibri"/>
          <w:sz w:val="23"/>
          <w:szCs w:val="23"/>
          <w:lang w:eastAsia="en-US"/>
        </w:rPr>
        <w:t xml:space="preserve"> να μετατραπούν και αυτές.</w:t>
      </w:r>
    </w:p>
    <w:p w:rsidR="00D01498" w:rsidRPr="00D01498" w:rsidRDefault="00D01498" w:rsidP="00D01498">
      <w:pPr>
        <w:suppressAutoHyphens w:val="0"/>
        <w:spacing w:after="160" w:line="259" w:lineRule="auto"/>
        <w:ind w:left="720"/>
        <w:contextualSpacing/>
        <w:jc w:val="both"/>
        <w:rPr>
          <w:rFonts w:ascii="Calibri" w:eastAsia="Calibri" w:hAnsi="Calibri"/>
          <w:sz w:val="23"/>
          <w:szCs w:val="23"/>
          <w:lang w:eastAsia="en-US"/>
        </w:rPr>
      </w:pPr>
    </w:p>
    <w:p w:rsidR="00717490" w:rsidRPr="00717490" w:rsidRDefault="00486B48" w:rsidP="004654D0">
      <w:pPr>
        <w:pStyle w:val="Heading3"/>
        <w:jc w:val="left"/>
      </w:pPr>
      <w:bookmarkStart w:id="28" w:name="_Toc516004732"/>
      <w:r w:rsidRPr="00B60562">
        <w:t>2.</w:t>
      </w:r>
      <w:r w:rsidR="00B60562" w:rsidRPr="00B60562">
        <w:t>2.1</w:t>
      </w:r>
      <w:r w:rsidRPr="00B60562">
        <w:t xml:space="preserve"> </w:t>
      </w:r>
      <w:proofErr w:type="spellStart"/>
      <w:r w:rsidR="00A124BD" w:rsidRPr="00B60562">
        <w:t>Τest</w:t>
      </w:r>
      <w:proofErr w:type="spellEnd"/>
      <w:r w:rsidR="00A124BD" w:rsidRPr="00B60562">
        <w:t xml:space="preserve"> </w:t>
      </w:r>
      <w:proofErr w:type="spellStart"/>
      <w:r w:rsidR="00A124BD" w:rsidRPr="00B60562">
        <w:t>Bench</w:t>
      </w:r>
      <w:bookmarkEnd w:id="28"/>
      <w:proofErr w:type="spellEnd"/>
    </w:p>
    <w:p w:rsidR="00BE1349"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Όταν χρησιμοποιούμε το </w:t>
      </w:r>
      <w:r w:rsidR="007E3F70">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Pr="00A124BD">
        <w:rPr>
          <w:rFonts w:ascii="Calibri" w:eastAsia="Calibri" w:hAnsi="Calibri"/>
          <w:sz w:val="23"/>
          <w:szCs w:val="23"/>
          <w:lang w:eastAsia="en-US"/>
        </w:rPr>
        <w:t xml:space="preserve">, είναι πολύ χρονοβόρο να κάνουμε σύνθεση μια συνάρτηση </w:t>
      </w:r>
      <w:r w:rsidRPr="00A124BD">
        <w:rPr>
          <w:rFonts w:ascii="Calibri" w:eastAsia="Calibri" w:hAnsi="Calibri"/>
          <w:sz w:val="23"/>
          <w:szCs w:val="23"/>
          <w:lang w:val="en-US" w:eastAsia="en-US"/>
        </w:rPr>
        <w:t>C</w:t>
      </w:r>
      <w:r w:rsidR="00C956F9">
        <w:rPr>
          <w:rFonts w:ascii="Calibri" w:eastAsia="Calibri" w:hAnsi="Calibri"/>
          <w:sz w:val="23"/>
          <w:szCs w:val="23"/>
          <w:lang w:eastAsia="en-US"/>
        </w:rPr>
        <w:t>,</w:t>
      </w:r>
      <w:r w:rsidR="00594E8D">
        <w:rPr>
          <w:rFonts w:ascii="Calibri" w:eastAsia="Calibri" w:hAnsi="Calibri"/>
          <w:sz w:val="23"/>
          <w:szCs w:val="23"/>
          <w:lang w:eastAsia="en-US"/>
        </w:rPr>
        <w:t>η οποία</w:t>
      </w:r>
      <w:r w:rsidRPr="00A124BD">
        <w:rPr>
          <w:rFonts w:ascii="Calibri" w:eastAsia="Calibri" w:hAnsi="Calibri"/>
          <w:sz w:val="23"/>
          <w:szCs w:val="23"/>
          <w:lang w:eastAsia="en-US"/>
        </w:rPr>
        <w:t xml:space="preserve"> δεν λειτουργεί σ</w:t>
      </w:r>
      <w:r w:rsidR="00BE1349">
        <w:rPr>
          <w:rFonts w:ascii="Calibri" w:eastAsia="Calibri" w:hAnsi="Calibri"/>
          <w:sz w:val="23"/>
          <w:szCs w:val="23"/>
          <w:lang w:eastAsia="en-US"/>
        </w:rPr>
        <w:t>ωστά και στην συνέχεια, να αναλύσ</w:t>
      </w:r>
      <w:r w:rsidR="00F50E70">
        <w:rPr>
          <w:rFonts w:ascii="Calibri" w:eastAsia="Calibri" w:hAnsi="Calibri"/>
          <w:sz w:val="23"/>
          <w:szCs w:val="23"/>
          <w:lang w:eastAsia="en-US"/>
        </w:rPr>
        <w:t>ουμε τα αποτελέσματα</w:t>
      </w:r>
      <w:r w:rsidR="000B2CD4">
        <w:rPr>
          <w:rFonts w:ascii="Calibri" w:eastAsia="Calibri" w:hAnsi="Calibri"/>
          <w:sz w:val="23"/>
          <w:szCs w:val="23"/>
          <w:lang w:eastAsia="en-US"/>
        </w:rPr>
        <w:t xml:space="preserve"> που βγάζει, </w:t>
      </w:r>
      <w:r w:rsidRPr="00A124BD">
        <w:rPr>
          <w:rFonts w:ascii="Calibri" w:eastAsia="Calibri" w:hAnsi="Calibri"/>
          <w:sz w:val="23"/>
          <w:szCs w:val="23"/>
          <w:lang w:eastAsia="en-US"/>
        </w:rPr>
        <w:t xml:space="preserve">ώστε να </w:t>
      </w:r>
      <w:r w:rsidR="00BE1349">
        <w:rPr>
          <w:rFonts w:ascii="Calibri" w:eastAsia="Calibri" w:hAnsi="Calibri"/>
          <w:sz w:val="23"/>
          <w:szCs w:val="23"/>
          <w:lang w:eastAsia="en-US"/>
        </w:rPr>
        <w:t>μπορέσουμε να εντοπίσουμε τους λόγους που δεν λειτουργεί</w:t>
      </w:r>
      <w:r w:rsidRPr="00A124BD">
        <w:rPr>
          <w:rFonts w:ascii="Calibri" w:eastAsia="Calibri" w:hAnsi="Calibri"/>
          <w:sz w:val="23"/>
          <w:szCs w:val="23"/>
          <w:lang w:eastAsia="en-US"/>
        </w:rPr>
        <w:t xml:space="preserve">. Για </w:t>
      </w:r>
      <w:r w:rsidR="00C5499C">
        <w:rPr>
          <w:rFonts w:ascii="Calibri" w:eastAsia="Calibri" w:hAnsi="Calibri"/>
          <w:sz w:val="23"/>
          <w:szCs w:val="23"/>
          <w:lang w:eastAsia="en-US"/>
        </w:rPr>
        <w:t xml:space="preserve">αυτόν τον λόγο, για </w:t>
      </w:r>
      <w:r w:rsidRPr="00A124BD">
        <w:rPr>
          <w:rFonts w:ascii="Calibri" w:eastAsia="Calibri" w:hAnsi="Calibri"/>
          <w:sz w:val="23"/>
          <w:szCs w:val="23"/>
          <w:lang w:eastAsia="en-US"/>
        </w:rPr>
        <w:t xml:space="preserve">να αυξήσουμε την παραγωγικότητα </w:t>
      </w:r>
      <w:r w:rsidR="006E2A21">
        <w:rPr>
          <w:rFonts w:ascii="Calibri" w:eastAsia="Calibri" w:hAnsi="Calibri"/>
          <w:sz w:val="23"/>
          <w:szCs w:val="23"/>
          <w:lang w:eastAsia="en-US"/>
        </w:rPr>
        <w:t>μας</w:t>
      </w:r>
      <w:r w:rsidRPr="00A124BD">
        <w:rPr>
          <w:rFonts w:ascii="Calibri" w:eastAsia="Calibri" w:hAnsi="Calibri"/>
          <w:sz w:val="23"/>
          <w:szCs w:val="23"/>
          <w:lang w:eastAsia="en-US"/>
        </w:rPr>
        <w:t>, μπορούμε να  χρησιμοποιήσουμε τα</w:t>
      </w:r>
      <w:r w:rsidR="001810FD">
        <w:rPr>
          <w:rFonts w:ascii="Calibri" w:eastAsia="Calibri" w:hAnsi="Calibri"/>
          <w:sz w:val="23"/>
          <w:szCs w:val="23"/>
          <w:lang w:eastAsia="en-US"/>
        </w:rPr>
        <w:t xml:space="preserve"> αρχεία</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6D3148">
        <w:rPr>
          <w:rFonts w:ascii="Calibri" w:eastAsia="Calibri" w:hAnsi="Calibri"/>
          <w:sz w:val="23"/>
          <w:szCs w:val="23"/>
          <w:lang w:val="en-US" w:eastAsia="en-US"/>
        </w:rPr>
        <w:t>es</w:t>
      </w:r>
      <w:r w:rsidRPr="00A124BD">
        <w:rPr>
          <w:rFonts w:ascii="Calibri" w:eastAsia="Calibri" w:hAnsi="Calibri"/>
          <w:sz w:val="23"/>
          <w:szCs w:val="23"/>
          <w:lang w:eastAsia="en-US"/>
        </w:rPr>
        <w:t xml:space="preserve"> ώστε να </w:t>
      </w:r>
      <w:r w:rsidR="009F697B">
        <w:rPr>
          <w:rFonts w:ascii="Calibri" w:eastAsia="Calibri" w:hAnsi="Calibri"/>
          <w:sz w:val="23"/>
          <w:szCs w:val="23"/>
          <w:lang w:eastAsia="en-US"/>
        </w:rPr>
        <w:t>δούμε</w:t>
      </w:r>
      <w:r w:rsidRPr="00A124BD">
        <w:rPr>
          <w:rFonts w:ascii="Calibri" w:eastAsia="Calibri" w:hAnsi="Calibri"/>
          <w:sz w:val="23"/>
          <w:szCs w:val="23"/>
          <w:lang w:eastAsia="en-US"/>
        </w:rPr>
        <w:t xml:space="preserve"> </w:t>
      </w:r>
      <w:r w:rsidR="00F171F4" w:rsidRPr="009F697B">
        <w:rPr>
          <w:rFonts w:ascii="Calibri" w:eastAsia="Calibri" w:hAnsi="Calibri"/>
          <w:sz w:val="23"/>
          <w:szCs w:val="23"/>
          <w:lang w:eastAsia="en-US"/>
        </w:rPr>
        <w:t>αν</w:t>
      </w:r>
      <w:r w:rsidRPr="00A124BD">
        <w:rPr>
          <w:rFonts w:ascii="Calibri" w:eastAsia="Calibri" w:hAnsi="Calibri"/>
          <w:sz w:val="23"/>
          <w:szCs w:val="23"/>
          <w:lang w:eastAsia="en-US"/>
        </w:rPr>
        <w:t xml:space="preserve"> δουλεύει σωστά η συνάρτηση πριν κάνουμε </w:t>
      </w:r>
      <w:r w:rsidR="002A38F4">
        <w:rPr>
          <w:rFonts w:ascii="Calibri" w:eastAsia="Calibri" w:hAnsi="Calibri"/>
          <w:sz w:val="23"/>
          <w:szCs w:val="23"/>
          <w:lang w:eastAsia="en-US"/>
        </w:rPr>
        <w:t xml:space="preserve">καν την </w:t>
      </w:r>
      <w:r w:rsidRPr="00A124BD">
        <w:rPr>
          <w:rFonts w:ascii="Calibri" w:eastAsia="Calibri" w:hAnsi="Calibri"/>
          <w:sz w:val="23"/>
          <w:szCs w:val="23"/>
          <w:lang w:eastAsia="en-US"/>
        </w:rPr>
        <w:t>σύνθεση.</w:t>
      </w:r>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Το</w:t>
      </w:r>
      <w:r w:rsidR="001810FD">
        <w:rPr>
          <w:rFonts w:ascii="Calibri" w:eastAsia="Calibri" w:hAnsi="Calibri"/>
          <w:sz w:val="23"/>
          <w:szCs w:val="23"/>
          <w:lang w:eastAsia="en-US"/>
        </w:rPr>
        <w:t xml:space="preserve"> αρχείο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757D2A">
        <w:rPr>
          <w:rFonts w:ascii="Calibri" w:eastAsia="Calibri" w:hAnsi="Calibri"/>
          <w:sz w:val="23"/>
          <w:szCs w:val="23"/>
          <w:lang w:eastAsia="en-US"/>
        </w:rPr>
        <w:t xml:space="preserve"> περιέχει </w:t>
      </w:r>
      <w:r w:rsidRPr="00A124BD">
        <w:rPr>
          <w:rFonts w:ascii="Calibri" w:eastAsia="Calibri" w:hAnsi="Calibri"/>
          <w:sz w:val="23"/>
          <w:szCs w:val="23"/>
          <w:lang w:eastAsia="en-US"/>
        </w:rPr>
        <w:t>την</w:t>
      </w:r>
      <w:r w:rsidR="00EF262A">
        <w:rPr>
          <w:rFonts w:ascii="Calibri" w:eastAsia="Calibri" w:hAnsi="Calibri"/>
          <w:sz w:val="23"/>
          <w:szCs w:val="23"/>
          <w:lang w:eastAsia="en-US"/>
        </w:rPr>
        <w:t xml:space="preserve"> κύρια</w:t>
      </w:r>
      <w:r w:rsidRPr="00A124BD">
        <w:rPr>
          <w:rFonts w:ascii="Calibri" w:eastAsia="Calibri" w:hAnsi="Calibri"/>
          <w:sz w:val="23"/>
          <w:szCs w:val="23"/>
          <w:lang w:eastAsia="en-US"/>
        </w:rPr>
        <w:t xml:space="preserve"> συνάρτηση </w:t>
      </w:r>
      <w:r w:rsidRPr="00A124BD">
        <w:rPr>
          <w:rFonts w:ascii="Calibri" w:eastAsia="Calibri" w:hAnsi="Calibri"/>
          <w:sz w:val="23"/>
          <w:szCs w:val="23"/>
          <w:lang w:val="en-US" w:eastAsia="en-US"/>
        </w:rPr>
        <w:t>main</w:t>
      </w:r>
      <w:r w:rsidRPr="00A124BD">
        <w:rPr>
          <w:rFonts w:ascii="Calibri" w:eastAsia="Calibri" w:hAnsi="Calibri"/>
          <w:sz w:val="23"/>
          <w:szCs w:val="23"/>
          <w:lang w:eastAsia="en-US"/>
        </w:rPr>
        <w:t>() και μπορεί να περ</w:t>
      </w:r>
      <w:r w:rsidR="00375DFB">
        <w:rPr>
          <w:rFonts w:ascii="Calibri" w:eastAsia="Calibri" w:hAnsi="Calibri"/>
          <w:sz w:val="23"/>
          <w:szCs w:val="23"/>
          <w:lang w:eastAsia="en-US"/>
        </w:rPr>
        <w:t xml:space="preserve">ιέχει και άλλες συναρτήσεις που μπορεί να </w:t>
      </w:r>
      <w:r w:rsidRPr="00A124BD">
        <w:rPr>
          <w:rFonts w:ascii="Calibri" w:eastAsia="Calibri" w:hAnsi="Calibri"/>
          <w:sz w:val="23"/>
          <w:szCs w:val="23"/>
          <w:lang w:eastAsia="en-US"/>
        </w:rPr>
        <w:t xml:space="preserve">μην ανήκουν στην δομή, ιεραρχία της </w:t>
      </w:r>
      <w:r w:rsidR="00EF262A">
        <w:rPr>
          <w:rFonts w:ascii="Calibri" w:eastAsia="Calibri" w:hAnsi="Calibri"/>
          <w:sz w:val="23"/>
          <w:szCs w:val="23"/>
          <w:lang w:eastAsia="en-US"/>
        </w:rPr>
        <w:t xml:space="preserve">κύρια συνάρτησης που </w:t>
      </w:r>
      <w:r w:rsidR="00D968DB">
        <w:rPr>
          <w:rFonts w:ascii="Calibri" w:eastAsia="Calibri" w:hAnsi="Calibri"/>
          <w:sz w:val="23"/>
          <w:szCs w:val="23"/>
          <w:lang w:eastAsia="en-US"/>
        </w:rPr>
        <w:t xml:space="preserve">πρόκειται να γίνει </w:t>
      </w:r>
      <w:r w:rsidRPr="00A124BD">
        <w:rPr>
          <w:rFonts w:ascii="Calibri" w:eastAsia="Calibri" w:hAnsi="Calibri"/>
          <w:sz w:val="23"/>
          <w:szCs w:val="23"/>
          <w:lang w:eastAsia="en-US"/>
        </w:rPr>
        <w:t>σύνθεση. Με αυτές τις συναρτήσεις μπορούμε να ελέγξουμε αν η</w:t>
      </w:r>
      <w:r w:rsidR="008F4CC5">
        <w:rPr>
          <w:rFonts w:ascii="Calibri" w:eastAsia="Calibri" w:hAnsi="Calibri"/>
          <w:sz w:val="23"/>
          <w:szCs w:val="23"/>
          <w:lang w:eastAsia="en-US"/>
        </w:rPr>
        <w:t xml:space="preserve"> κύρια</w:t>
      </w:r>
      <w:r w:rsidRPr="00A124BD">
        <w:rPr>
          <w:rFonts w:ascii="Calibri" w:eastAsia="Calibri" w:hAnsi="Calibri"/>
          <w:sz w:val="23"/>
          <w:szCs w:val="23"/>
          <w:lang w:eastAsia="en-US"/>
        </w:rPr>
        <w:t xml:space="preserve"> συνάρτηση π</w:t>
      </w:r>
      <w:r w:rsidR="004D5C88">
        <w:rPr>
          <w:rFonts w:ascii="Calibri" w:eastAsia="Calibri" w:hAnsi="Calibri"/>
          <w:sz w:val="23"/>
          <w:szCs w:val="23"/>
          <w:lang w:eastAsia="en-US"/>
        </w:rPr>
        <w:t>ου πρόκειται να γίνει</w:t>
      </w:r>
      <w:r w:rsidR="002A2132">
        <w:rPr>
          <w:rFonts w:ascii="Calibri" w:eastAsia="Calibri" w:hAnsi="Calibri"/>
          <w:sz w:val="23"/>
          <w:szCs w:val="23"/>
          <w:lang w:eastAsia="en-US"/>
        </w:rPr>
        <w:t xml:space="preserve"> σύνθεση, </w:t>
      </w:r>
      <w:r w:rsidR="007D63F9">
        <w:rPr>
          <w:rFonts w:ascii="Calibri" w:eastAsia="Calibri" w:hAnsi="Calibri"/>
          <w:sz w:val="23"/>
          <w:szCs w:val="23"/>
          <w:lang w:eastAsia="en-US"/>
        </w:rPr>
        <w:t>λειτουργεί σωστά</w:t>
      </w:r>
      <w:r w:rsidRPr="00A124BD">
        <w:rPr>
          <w:rFonts w:ascii="Calibri" w:eastAsia="Calibri" w:hAnsi="Calibri"/>
          <w:sz w:val="23"/>
          <w:szCs w:val="23"/>
          <w:lang w:eastAsia="en-US"/>
        </w:rPr>
        <w:t>, βγάζοντας τ</w:t>
      </w:r>
      <w:r w:rsidR="00F55468">
        <w:rPr>
          <w:rFonts w:ascii="Calibri" w:eastAsia="Calibri" w:hAnsi="Calibri"/>
          <w:sz w:val="23"/>
          <w:szCs w:val="23"/>
          <w:lang w:eastAsia="en-US"/>
        </w:rPr>
        <w:t xml:space="preserve">ην </w:t>
      </w:r>
      <w:r w:rsidRPr="00A124BD">
        <w:rPr>
          <w:rFonts w:ascii="Calibri" w:eastAsia="Calibri" w:hAnsi="Calibri"/>
          <w:sz w:val="23"/>
          <w:szCs w:val="23"/>
          <w:lang w:eastAsia="en-US"/>
        </w:rPr>
        <w:t>ανάλογ</w:t>
      </w:r>
      <w:r w:rsidR="00F55468">
        <w:rPr>
          <w:rFonts w:ascii="Calibri" w:eastAsia="Calibri" w:hAnsi="Calibri"/>
          <w:sz w:val="23"/>
          <w:szCs w:val="23"/>
          <w:lang w:eastAsia="en-US"/>
        </w:rPr>
        <w:t>η</w:t>
      </w:r>
      <w:r w:rsidRPr="00A124BD">
        <w:rPr>
          <w:rFonts w:ascii="Calibri" w:eastAsia="Calibri" w:hAnsi="Calibri"/>
          <w:sz w:val="23"/>
          <w:szCs w:val="23"/>
          <w:lang w:eastAsia="en-US"/>
        </w:rPr>
        <w:t xml:space="preserve"> </w:t>
      </w:r>
      <w:r w:rsidR="00F55468">
        <w:rPr>
          <w:rFonts w:ascii="Calibri" w:eastAsia="Calibri" w:hAnsi="Calibri"/>
          <w:sz w:val="23"/>
          <w:szCs w:val="23"/>
          <w:lang w:eastAsia="en-US"/>
        </w:rPr>
        <w:t xml:space="preserve">έξοδο </w:t>
      </w:r>
      <w:r w:rsidRPr="00A124BD">
        <w:rPr>
          <w:rFonts w:ascii="Calibri" w:eastAsia="Calibri" w:hAnsi="Calibri"/>
          <w:sz w:val="23"/>
          <w:szCs w:val="23"/>
          <w:lang w:eastAsia="en-US"/>
        </w:rPr>
        <w:t xml:space="preserve">στην οθόνη. </w:t>
      </w:r>
    </w:p>
    <w:p w:rsidR="00D01498"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2A2132">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00C00AFF">
        <w:rPr>
          <w:rFonts w:ascii="Calibri" w:eastAsia="Calibri" w:hAnsi="Calibri"/>
          <w:sz w:val="23"/>
          <w:szCs w:val="23"/>
          <w:lang w:eastAsia="en-US"/>
        </w:rPr>
        <w:t>σύνθεσης υψηλού επιπέδου</w:t>
      </w:r>
      <w:r w:rsidR="00C00AFF"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χρησιμοποιεί τα </w:t>
      </w:r>
      <w:r w:rsidR="00956515">
        <w:rPr>
          <w:rFonts w:ascii="Calibri" w:eastAsia="Calibri" w:hAnsi="Calibri"/>
          <w:sz w:val="23"/>
          <w:szCs w:val="23"/>
          <w:lang w:eastAsia="en-US"/>
        </w:rPr>
        <w:t xml:space="preserve">αρχεία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C20364">
        <w:rPr>
          <w:rFonts w:ascii="Calibri" w:eastAsia="Calibri" w:hAnsi="Calibri"/>
          <w:sz w:val="23"/>
          <w:szCs w:val="23"/>
          <w:lang w:val="en-US" w:eastAsia="en-US"/>
        </w:rPr>
        <w:t>es</w:t>
      </w:r>
      <w:r w:rsidRPr="00A124BD">
        <w:rPr>
          <w:rFonts w:ascii="Calibri" w:eastAsia="Calibri" w:hAnsi="Calibri"/>
          <w:sz w:val="23"/>
          <w:szCs w:val="23"/>
          <w:lang w:eastAsia="en-US"/>
        </w:rPr>
        <w:t xml:space="preserve"> </w:t>
      </w:r>
      <w:r w:rsidR="00061044">
        <w:rPr>
          <w:rFonts w:ascii="Calibri" w:eastAsia="Calibri" w:hAnsi="Calibri"/>
          <w:sz w:val="23"/>
          <w:szCs w:val="23"/>
          <w:lang w:eastAsia="en-US"/>
        </w:rPr>
        <w:t>για</w:t>
      </w:r>
      <w:r w:rsidRPr="00A124BD">
        <w:rPr>
          <w:rFonts w:ascii="Calibri" w:eastAsia="Calibri" w:hAnsi="Calibri"/>
          <w:sz w:val="23"/>
          <w:szCs w:val="23"/>
          <w:lang w:eastAsia="en-US"/>
        </w:rPr>
        <w:t xml:space="preserve"> να μεταγλωττί</w:t>
      </w:r>
      <w:r w:rsidR="00185D3C">
        <w:rPr>
          <w:rFonts w:ascii="Calibri" w:eastAsia="Calibri" w:hAnsi="Calibri"/>
          <w:sz w:val="23"/>
          <w:szCs w:val="23"/>
          <w:lang w:eastAsia="en-US"/>
        </w:rPr>
        <w:t>σ</w:t>
      </w:r>
      <w:r w:rsidR="007F739E">
        <w:rPr>
          <w:rFonts w:ascii="Calibri" w:eastAsia="Calibri" w:hAnsi="Calibri"/>
          <w:sz w:val="23"/>
          <w:szCs w:val="23"/>
          <w:lang w:eastAsia="en-US"/>
        </w:rPr>
        <w:t>ει και να εκτελέσει την</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00F9165D">
        <w:rPr>
          <w:rFonts w:ascii="Calibri" w:eastAsia="Calibri" w:hAnsi="Calibri"/>
          <w:sz w:val="23"/>
          <w:szCs w:val="23"/>
          <w:lang w:eastAsia="en-US"/>
        </w:rPr>
        <w:t>-</w:t>
      </w:r>
      <w:r w:rsidR="008E734D">
        <w:rPr>
          <w:rFonts w:ascii="Calibri" w:eastAsia="Calibri" w:hAnsi="Calibri"/>
          <w:sz w:val="23"/>
          <w:szCs w:val="23"/>
          <w:lang w:eastAsia="en-US"/>
        </w:rPr>
        <w:t>Προσομοίωση</w:t>
      </w:r>
      <w:r w:rsidRPr="00A124BD">
        <w:rPr>
          <w:rFonts w:ascii="Calibri" w:eastAsia="Calibri" w:hAnsi="Calibri"/>
          <w:sz w:val="23"/>
          <w:szCs w:val="23"/>
          <w:lang w:eastAsia="en-US"/>
        </w:rPr>
        <w:t>. Κατά την διάρκεια της μεταγλ</w:t>
      </w:r>
      <w:r w:rsidR="000577D3">
        <w:rPr>
          <w:rFonts w:ascii="Calibri" w:eastAsia="Calibri" w:hAnsi="Calibri"/>
          <w:sz w:val="23"/>
          <w:szCs w:val="23"/>
          <w:lang w:eastAsia="en-US"/>
        </w:rPr>
        <w:t xml:space="preserve">ώττισης μπορούμε να διαλέξουμε </w:t>
      </w:r>
      <w:r w:rsidRPr="00A124BD">
        <w:rPr>
          <w:rFonts w:ascii="Calibri" w:eastAsia="Calibri" w:hAnsi="Calibri"/>
          <w:sz w:val="23"/>
          <w:szCs w:val="23"/>
          <w:lang w:eastAsia="en-US"/>
        </w:rPr>
        <w:t xml:space="preserve">την επιλογή </w:t>
      </w:r>
      <w:r w:rsidRPr="00A124BD">
        <w:rPr>
          <w:rFonts w:ascii="Calibri" w:eastAsia="Calibri" w:hAnsi="Calibri"/>
          <w:b/>
          <w:sz w:val="23"/>
          <w:szCs w:val="23"/>
          <w:lang w:val="en-US" w:eastAsia="en-US"/>
        </w:rPr>
        <w:t>Launch</w:t>
      </w:r>
      <w:r w:rsidRPr="00A124BD">
        <w:rPr>
          <w:rFonts w:ascii="Calibri" w:eastAsia="Calibri" w:hAnsi="Calibri"/>
          <w:b/>
          <w:sz w:val="23"/>
          <w:szCs w:val="23"/>
          <w:lang w:eastAsia="en-US"/>
        </w:rPr>
        <w:t xml:space="preserve"> </w:t>
      </w:r>
      <w:r w:rsidRPr="00A124BD">
        <w:rPr>
          <w:rFonts w:ascii="Calibri" w:eastAsia="Calibri" w:hAnsi="Calibri"/>
          <w:b/>
          <w:sz w:val="23"/>
          <w:szCs w:val="23"/>
          <w:lang w:val="en-US" w:eastAsia="en-US"/>
        </w:rPr>
        <w:t>Debugger</w:t>
      </w:r>
      <w:r w:rsidRPr="00A124BD">
        <w:rPr>
          <w:rFonts w:ascii="Calibri" w:eastAsia="Calibri" w:hAnsi="Calibri"/>
          <w:b/>
          <w:sz w:val="23"/>
          <w:szCs w:val="23"/>
          <w:lang w:eastAsia="en-US"/>
        </w:rPr>
        <w:t xml:space="preserve"> </w:t>
      </w:r>
      <w:r w:rsidRPr="00A124BD">
        <w:rPr>
          <w:rFonts w:ascii="Calibri" w:eastAsia="Calibri" w:hAnsi="Calibri"/>
          <w:sz w:val="23"/>
          <w:szCs w:val="23"/>
          <w:lang w:eastAsia="en-US"/>
        </w:rPr>
        <w:t xml:space="preserve">για να κάνουμε </w:t>
      </w:r>
      <w:proofErr w:type="spellStart"/>
      <w:r w:rsidRPr="00A124BD">
        <w:rPr>
          <w:rFonts w:ascii="Calibri" w:eastAsia="Calibri" w:hAnsi="Calibri"/>
          <w:sz w:val="23"/>
          <w:szCs w:val="23"/>
          <w:lang w:eastAsia="en-US"/>
        </w:rPr>
        <w:t>αποσφαλμάτωση</w:t>
      </w:r>
      <w:proofErr w:type="spellEnd"/>
      <w:r w:rsidRPr="00A124BD">
        <w:rPr>
          <w:rFonts w:ascii="Calibri" w:eastAsia="Calibri" w:hAnsi="Calibri"/>
          <w:sz w:val="23"/>
          <w:szCs w:val="23"/>
          <w:lang w:eastAsia="en-US"/>
        </w:rPr>
        <w:t xml:space="preserve"> του προγράμματος σε περίπτωση που χρειαστεί.</w:t>
      </w:r>
    </w:p>
    <w:p w:rsidR="00D01498" w:rsidRPr="00D01498" w:rsidRDefault="00B60562" w:rsidP="004654D0">
      <w:pPr>
        <w:pStyle w:val="Heading3"/>
        <w:jc w:val="left"/>
      </w:pPr>
      <w:bookmarkStart w:id="29" w:name="_Toc516004733"/>
      <w:r w:rsidRPr="00B60562">
        <w:t>2.2.2 Υποστήριξη γλωσσών</w:t>
      </w:r>
      <w:bookmarkEnd w:id="29"/>
    </w:p>
    <w:p w:rsidR="00A124BD" w:rsidRPr="00D17F39"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Γλώσσες που υποστηρίζει</w:t>
      </w:r>
      <w:r w:rsidRPr="00D17F39">
        <w:rPr>
          <w:rFonts w:ascii="Calibri" w:eastAsia="Calibri" w:hAnsi="Calibri"/>
          <w:sz w:val="23"/>
          <w:szCs w:val="23"/>
          <w:lang w:eastAsia="en-US"/>
        </w:rPr>
        <w:t>:</w:t>
      </w:r>
    </w:p>
    <w:p w:rsidR="00A124BD" w:rsidRPr="00A124BD" w:rsidRDefault="00E43C80" w:rsidP="00D01498">
      <w:pPr>
        <w:numPr>
          <w:ilvl w:val="0"/>
          <w:numId w:val="12"/>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val="en-US" w:eastAsia="en-US"/>
        </w:rPr>
        <w:t>C</w:t>
      </w:r>
    </w:p>
    <w:p w:rsidR="00097080" w:rsidRPr="00097080" w:rsidRDefault="00097080" w:rsidP="00D01498">
      <w:pPr>
        <w:numPr>
          <w:ilvl w:val="0"/>
          <w:numId w:val="12"/>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C++</w:t>
      </w:r>
    </w:p>
    <w:p w:rsidR="00E24267" w:rsidRPr="00F11C95" w:rsidRDefault="00A124BD" w:rsidP="00E24267">
      <w:pPr>
        <w:numPr>
          <w:ilvl w:val="0"/>
          <w:numId w:val="12"/>
        </w:numPr>
        <w:suppressAutoHyphens w:val="0"/>
        <w:spacing w:after="160" w:line="259" w:lineRule="auto"/>
        <w:contextualSpacing/>
        <w:jc w:val="both"/>
        <w:rPr>
          <w:rFonts w:ascii="Calibri" w:eastAsia="Calibri" w:hAnsi="Calibri"/>
          <w:sz w:val="23"/>
          <w:szCs w:val="23"/>
          <w:lang w:eastAsia="en-US"/>
        </w:rPr>
      </w:pPr>
      <w:proofErr w:type="spellStart"/>
      <w:r w:rsidRPr="00A124BD">
        <w:rPr>
          <w:rFonts w:ascii="Calibri" w:eastAsia="Calibri" w:hAnsi="Calibri"/>
          <w:sz w:val="23"/>
          <w:szCs w:val="23"/>
          <w:lang w:val="en-US" w:eastAsia="en-US"/>
        </w:rPr>
        <w:t>SystemC</w:t>
      </w:r>
      <w:proofErr w:type="spellEnd"/>
    </w:p>
    <w:p w:rsidR="00F11C95" w:rsidRPr="00E24267" w:rsidRDefault="00F11C95" w:rsidP="00F11C95">
      <w:pPr>
        <w:suppressAutoHyphens w:val="0"/>
        <w:spacing w:after="160" w:line="259" w:lineRule="auto"/>
        <w:ind w:left="720"/>
        <w:contextualSpacing/>
        <w:jc w:val="both"/>
        <w:rPr>
          <w:rFonts w:ascii="Calibri" w:eastAsia="Calibri" w:hAnsi="Calibri"/>
          <w:sz w:val="23"/>
          <w:szCs w:val="23"/>
          <w:lang w:eastAsia="en-US"/>
        </w:rPr>
      </w:pPr>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r w:rsidR="002732FA">
        <w:rPr>
          <w:rFonts w:ascii="Calibri" w:eastAsia="Calibri" w:hAnsi="Calibri"/>
          <w:sz w:val="23"/>
          <w:szCs w:val="23"/>
          <w:lang w:eastAsia="en-US"/>
        </w:rPr>
        <w:t>εργαλείο</w:t>
      </w:r>
      <w:r w:rsidR="00223EA2">
        <w:rPr>
          <w:rFonts w:ascii="Calibri" w:eastAsia="Calibri" w:hAnsi="Calibri"/>
          <w:sz w:val="23"/>
          <w:szCs w:val="23"/>
          <w:lang w:eastAsia="en-US"/>
        </w:rPr>
        <w:t xml:space="preserve"> σύνθεσης υψηλού επιπέδου</w:t>
      </w:r>
      <w:r w:rsidRPr="00A124BD">
        <w:rPr>
          <w:rFonts w:ascii="Calibri" w:eastAsia="Calibri" w:hAnsi="Calibri"/>
          <w:sz w:val="23"/>
          <w:szCs w:val="23"/>
          <w:lang w:eastAsia="en-US"/>
        </w:rPr>
        <w:t xml:space="preserve"> υποστηρίζει </w:t>
      </w:r>
      <w:r w:rsidR="00C00AFF">
        <w:rPr>
          <w:rFonts w:ascii="Calibri" w:eastAsia="Calibri" w:hAnsi="Calibri"/>
          <w:sz w:val="23"/>
          <w:szCs w:val="23"/>
          <w:lang w:eastAsia="en-US"/>
        </w:rPr>
        <w:t>διάφορα</w:t>
      </w:r>
      <w:r w:rsidRPr="00A124BD">
        <w:rPr>
          <w:rFonts w:ascii="Calibri" w:eastAsia="Calibri" w:hAnsi="Calibri"/>
          <w:sz w:val="23"/>
          <w:szCs w:val="23"/>
          <w:lang w:eastAsia="en-US"/>
        </w:rPr>
        <w:t xml:space="preserve"> εργαλεία της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και </w:t>
      </w:r>
      <w:proofErr w:type="spellStart"/>
      <w:r w:rsidR="007D63F9">
        <w:rPr>
          <w:rFonts w:ascii="Calibri" w:eastAsia="Calibri" w:hAnsi="Calibri"/>
          <w:sz w:val="23"/>
          <w:szCs w:val="23"/>
          <w:lang w:val="en-US" w:eastAsia="en-US"/>
        </w:rPr>
        <w:t>S</w:t>
      </w:r>
      <w:r w:rsidRPr="00A124BD">
        <w:rPr>
          <w:rFonts w:ascii="Calibri" w:eastAsia="Calibri" w:hAnsi="Calibri"/>
          <w:sz w:val="23"/>
          <w:szCs w:val="23"/>
          <w:lang w:val="en-US" w:eastAsia="en-US"/>
        </w:rPr>
        <w:t>ystemC</w:t>
      </w:r>
      <w:proofErr w:type="spellEnd"/>
      <w:r w:rsidR="00D01498">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καθώς πολλά </w:t>
      </w:r>
      <w:r w:rsidR="004959F8">
        <w:rPr>
          <w:rFonts w:ascii="Calibri" w:eastAsia="Calibri" w:hAnsi="Calibri"/>
          <w:sz w:val="23"/>
          <w:szCs w:val="23"/>
          <w:lang w:eastAsia="en-US"/>
        </w:rPr>
        <w:t>άλλα</w:t>
      </w:r>
      <w:r w:rsidR="00497966">
        <w:rPr>
          <w:rFonts w:ascii="Calibri" w:eastAsia="Calibri" w:hAnsi="Calibri"/>
          <w:sz w:val="23"/>
          <w:szCs w:val="23"/>
          <w:lang w:eastAsia="en-US"/>
        </w:rPr>
        <w:t>,</w:t>
      </w:r>
      <w:r w:rsidRPr="00A124BD">
        <w:rPr>
          <w:rFonts w:ascii="Calibri" w:eastAsia="Calibri" w:hAnsi="Calibri"/>
          <w:sz w:val="23"/>
          <w:szCs w:val="23"/>
          <w:lang w:eastAsia="en-US"/>
        </w:rPr>
        <w:t xml:space="preserve"> </w:t>
      </w:r>
      <w:r w:rsidR="002A50A1">
        <w:rPr>
          <w:rFonts w:ascii="Calibri" w:eastAsia="Calibri" w:hAnsi="Calibri"/>
          <w:sz w:val="23"/>
          <w:szCs w:val="23"/>
          <w:lang w:eastAsia="en-US"/>
        </w:rPr>
        <w:t xml:space="preserve">όπως </w:t>
      </w:r>
      <w:r w:rsidR="00A33486" w:rsidRPr="00A124BD">
        <w:rPr>
          <w:rFonts w:ascii="Calibri" w:eastAsia="Calibri" w:hAnsi="Calibri"/>
          <w:sz w:val="23"/>
          <w:szCs w:val="23"/>
          <w:lang w:eastAsia="en-US"/>
        </w:rPr>
        <w:t>πραγματικούς</w:t>
      </w:r>
      <w:r w:rsidR="007F5F80">
        <w:rPr>
          <w:rFonts w:ascii="Calibri" w:eastAsia="Calibri" w:hAnsi="Calibri"/>
          <w:sz w:val="23"/>
          <w:szCs w:val="23"/>
          <w:lang w:eastAsia="en-US"/>
        </w:rPr>
        <w:t xml:space="preserve"> </w:t>
      </w:r>
      <w:r w:rsidR="002A50A1" w:rsidRPr="00A124BD">
        <w:rPr>
          <w:rFonts w:ascii="Calibri" w:eastAsia="Calibri" w:hAnsi="Calibri"/>
          <w:sz w:val="23"/>
          <w:szCs w:val="23"/>
          <w:lang w:eastAsia="en-US"/>
        </w:rPr>
        <w:t>αριθμούς</w:t>
      </w:r>
      <w:r w:rsidRPr="00A124BD">
        <w:rPr>
          <w:rFonts w:ascii="Calibri" w:eastAsia="Calibri" w:hAnsi="Calibri"/>
          <w:sz w:val="23"/>
          <w:szCs w:val="23"/>
          <w:lang w:eastAsia="en-US"/>
        </w:rPr>
        <w:t xml:space="preserve"> </w:t>
      </w:r>
      <w:r w:rsidR="00A33486">
        <w:rPr>
          <w:rFonts w:ascii="Calibri" w:eastAsia="Calibri" w:hAnsi="Calibri"/>
          <w:sz w:val="23"/>
          <w:szCs w:val="23"/>
          <w:lang w:eastAsia="en-US"/>
        </w:rPr>
        <w:t xml:space="preserve">καθώς και </w:t>
      </w:r>
      <w:r w:rsidR="00AB08B5" w:rsidRPr="00A124BD">
        <w:rPr>
          <w:rFonts w:ascii="Calibri" w:eastAsia="Calibri" w:hAnsi="Calibri"/>
          <w:sz w:val="23"/>
          <w:szCs w:val="23"/>
          <w:lang w:eastAsia="en-US"/>
        </w:rPr>
        <w:t xml:space="preserve">αριθμούς </w:t>
      </w:r>
      <w:r w:rsidR="00A33486">
        <w:rPr>
          <w:rFonts w:ascii="Calibri" w:eastAsia="Calibri" w:hAnsi="Calibri"/>
          <w:sz w:val="23"/>
          <w:szCs w:val="23"/>
          <w:lang w:eastAsia="en-US"/>
        </w:rPr>
        <w:t>διπλής ακρίβειας</w:t>
      </w:r>
      <w:r w:rsidRPr="00A124BD">
        <w:rPr>
          <w:rFonts w:ascii="Calibri" w:eastAsia="Calibri" w:hAnsi="Calibri"/>
          <w:sz w:val="23"/>
          <w:szCs w:val="23"/>
          <w:lang w:eastAsia="en-US"/>
        </w:rPr>
        <w:t xml:space="preserve">. </w:t>
      </w:r>
      <w:r w:rsidRPr="00A124BD">
        <w:rPr>
          <w:rFonts w:ascii="Calibri" w:eastAsia="Calibri" w:hAnsi="Calibri"/>
          <w:sz w:val="23"/>
          <w:szCs w:val="23"/>
          <w:lang w:eastAsia="en-US"/>
        </w:rPr>
        <w:lastRenderedPageBreak/>
        <w:t>Ωστόσο, δεν μπ</w:t>
      </w:r>
      <w:r w:rsidR="0097240D">
        <w:rPr>
          <w:rFonts w:ascii="Calibri" w:eastAsia="Calibri" w:hAnsi="Calibri"/>
          <w:sz w:val="23"/>
          <w:szCs w:val="23"/>
          <w:lang w:eastAsia="en-US"/>
        </w:rPr>
        <w:t xml:space="preserve">ορεί να </w:t>
      </w:r>
      <w:r w:rsidR="00A64683">
        <w:rPr>
          <w:rFonts w:ascii="Calibri" w:eastAsia="Calibri" w:hAnsi="Calibri"/>
          <w:sz w:val="23"/>
          <w:szCs w:val="23"/>
          <w:lang w:eastAsia="en-US"/>
        </w:rPr>
        <w:t>κάνει</w:t>
      </w:r>
      <w:r w:rsidR="0097240D">
        <w:rPr>
          <w:rFonts w:ascii="Calibri" w:eastAsia="Calibri" w:hAnsi="Calibri"/>
          <w:sz w:val="23"/>
          <w:szCs w:val="23"/>
          <w:lang w:eastAsia="en-US"/>
        </w:rPr>
        <w:t xml:space="preserve"> σύνθεση σε όλα </w:t>
      </w:r>
      <w:r w:rsidR="006174C0">
        <w:rPr>
          <w:rFonts w:ascii="Calibri" w:eastAsia="Calibri" w:hAnsi="Calibri"/>
          <w:sz w:val="23"/>
          <w:szCs w:val="23"/>
          <w:lang w:eastAsia="en-US"/>
        </w:rPr>
        <w:t>αυτά που υποστηρίζουν οι παραπάνω γλώσσες, όπως δηλαδή:</w:t>
      </w:r>
    </w:p>
    <w:p w:rsidR="00A124BD" w:rsidRPr="00A124BD" w:rsidRDefault="00A124BD" w:rsidP="00D01498">
      <w:pPr>
        <w:numPr>
          <w:ilvl w:val="0"/>
          <w:numId w:val="13"/>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Δυναμική κατανομή μνήμης. Μια </w:t>
      </w:r>
      <w:r w:rsidR="00022237">
        <w:rPr>
          <w:rFonts w:ascii="Calibri" w:eastAsia="Calibri" w:hAnsi="Calibri"/>
          <w:sz w:val="23"/>
          <w:szCs w:val="23"/>
          <w:lang w:eastAsia="en-US"/>
        </w:rPr>
        <w:t>συσκευή</w:t>
      </w:r>
      <w:r w:rsidR="00022237"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έχει ένα σταθερό σύνολο πόρ</w:t>
      </w:r>
      <w:r w:rsidR="00921256">
        <w:rPr>
          <w:rFonts w:ascii="Calibri" w:eastAsia="Calibri" w:hAnsi="Calibri"/>
          <w:sz w:val="23"/>
          <w:szCs w:val="23"/>
          <w:lang w:eastAsia="en-US"/>
        </w:rPr>
        <w:t>ων και η δυναμική δημιουργία καθώς</w:t>
      </w:r>
      <w:r w:rsidR="00046E44">
        <w:rPr>
          <w:rFonts w:ascii="Calibri" w:eastAsia="Calibri" w:hAnsi="Calibri"/>
          <w:sz w:val="23"/>
          <w:szCs w:val="23"/>
          <w:lang w:eastAsia="en-US"/>
        </w:rPr>
        <w:t xml:space="preserve"> η</w:t>
      </w:r>
      <w:r w:rsidRPr="00A124BD">
        <w:rPr>
          <w:rFonts w:ascii="Calibri" w:eastAsia="Calibri" w:hAnsi="Calibri"/>
          <w:sz w:val="23"/>
          <w:szCs w:val="23"/>
          <w:lang w:eastAsia="en-US"/>
        </w:rPr>
        <w:t xml:space="preserve"> απελευθέρωση πόρων μνήμης δεν υποστηρίζεται.</w:t>
      </w:r>
    </w:p>
    <w:p w:rsidR="00A124BD" w:rsidRDefault="00A124BD" w:rsidP="00D01498">
      <w:pPr>
        <w:numPr>
          <w:ilvl w:val="0"/>
          <w:numId w:val="13"/>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Λειτουργίες λειτουργικού συστήματος (</w:t>
      </w:r>
      <w:r w:rsidRPr="00A124BD">
        <w:rPr>
          <w:rFonts w:ascii="Calibri" w:eastAsia="Calibri" w:hAnsi="Calibri"/>
          <w:sz w:val="23"/>
          <w:szCs w:val="23"/>
          <w:lang w:val="en-US" w:eastAsia="en-US"/>
        </w:rPr>
        <w:t>OS</w:t>
      </w:r>
      <w:r w:rsidRPr="00A124BD">
        <w:rPr>
          <w:rFonts w:ascii="Calibri" w:eastAsia="Calibri" w:hAnsi="Calibri"/>
          <w:sz w:val="23"/>
          <w:szCs w:val="23"/>
          <w:lang w:eastAsia="en-US"/>
        </w:rPr>
        <w:t xml:space="preserve">). Όλα τα δεδομένα από και προς τις </w:t>
      </w:r>
      <w:r w:rsidR="0006281A">
        <w:rPr>
          <w:rFonts w:ascii="Calibri" w:eastAsia="Calibri" w:hAnsi="Calibri"/>
          <w:sz w:val="23"/>
          <w:szCs w:val="23"/>
          <w:lang w:eastAsia="en-US"/>
        </w:rPr>
        <w:t>συσκευές</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πρέπει να διαβάζονται από τις πύλες εισόδου ή να γράφονται στις πύλες εξόδου. Δεν υποστηρίζοντα</w:t>
      </w:r>
      <w:r w:rsidR="00D01498">
        <w:rPr>
          <w:rFonts w:ascii="Calibri" w:eastAsia="Calibri" w:hAnsi="Calibri"/>
          <w:sz w:val="23"/>
          <w:szCs w:val="23"/>
          <w:lang w:eastAsia="en-US"/>
        </w:rPr>
        <w:t xml:space="preserve">ι </w:t>
      </w:r>
      <w:r w:rsidRPr="00A124BD">
        <w:rPr>
          <w:rFonts w:ascii="Calibri" w:eastAsia="Calibri" w:hAnsi="Calibri"/>
          <w:sz w:val="23"/>
          <w:szCs w:val="23"/>
          <w:lang w:eastAsia="en-US"/>
        </w:rPr>
        <w:t xml:space="preserve">λειτουργίες του λειτουργικού συστήματος όπως διάβασμα/δημιουργία αρχείου ή συναρτήσεις που χρησιμοποιούν την ώρα και την ημερομηνία. Αντί αυτού μπορούμε να χρησιμοποιήσουμε τις παραπάνω λειτουργίες και να μεταφέρουμε τα δεδομένα στην συνάρτηση που πρόκειται να γίνει σύνθεση μέσω των </w:t>
      </w:r>
      <w:r w:rsidR="00DF6456">
        <w:rPr>
          <w:rFonts w:ascii="Calibri" w:eastAsia="Calibri" w:hAnsi="Calibri"/>
          <w:sz w:val="23"/>
          <w:szCs w:val="23"/>
          <w:lang w:eastAsia="en-US"/>
        </w:rPr>
        <w:t>αρχείων</w:t>
      </w:r>
      <w:r w:rsidR="00C2393C">
        <w:rPr>
          <w:rFonts w:ascii="Calibri" w:eastAsia="Calibri" w:hAnsi="Calibri"/>
          <w:sz w:val="23"/>
          <w:szCs w:val="23"/>
          <w:lang w:eastAsia="en-US"/>
        </w:rPr>
        <w:t xml:space="preserve">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benches</w:t>
      </w:r>
      <w:r w:rsidRPr="00A124BD">
        <w:rPr>
          <w:rFonts w:ascii="Calibri" w:eastAsia="Calibri" w:hAnsi="Calibri"/>
          <w:sz w:val="23"/>
          <w:szCs w:val="23"/>
          <w:lang w:eastAsia="en-US"/>
        </w:rPr>
        <w:t>.</w:t>
      </w:r>
    </w:p>
    <w:p w:rsidR="00D01498" w:rsidRDefault="00D01498" w:rsidP="00D01498">
      <w:pPr>
        <w:suppressAutoHyphens w:val="0"/>
        <w:spacing w:after="160" w:line="259" w:lineRule="auto"/>
        <w:ind w:left="720"/>
        <w:contextualSpacing/>
        <w:jc w:val="both"/>
        <w:rPr>
          <w:rFonts w:ascii="Calibri" w:eastAsia="Calibri" w:hAnsi="Calibri"/>
          <w:sz w:val="23"/>
          <w:szCs w:val="23"/>
          <w:lang w:eastAsia="en-US"/>
        </w:rPr>
      </w:pPr>
    </w:p>
    <w:p w:rsidR="00374A8A" w:rsidRPr="00D01498" w:rsidRDefault="00B60562" w:rsidP="00030418">
      <w:pPr>
        <w:pStyle w:val="Heading3"/>
        <w:jc w:val="left"/>
      </w:pPr>
      <w:bookmarkStart w:id="30" w:name="_Toc516004734"/>
      <w:r w:rsidRPr="00B60562">
        <w:t>2.2.</w:t>
      </w:r>
      <w:r w:rsidRPr="00022237">
        <w:t>3</w:t>
      </w:r>
      <w:r w:rsidRPr="00B60562">
        <w:t xml:space="preserve"> </w:t>
      </w:r>
      <w:r w:rsidR="00C45360">
        <w:t>Β</w:t>
      </w:r>
      <w:r w:rsidR="00C45360" w:rsidRPr="008929F7">
        <w:t xml:space="preserve">ιβλιοθήκες </w:t>
      </w:r>
      <w:r w:rsidR="00C45360">
        <w:t xml:space="preserve">της </w:t>
      </w:r>
      <w:r w:rsidR="00C45360" w:rsidRPr="00393082">
        <w:t>C</w:t>
      </w:r>
      <w:bookmarkEnd w:id="30"/>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Εκτός από όλα αυτά, το </w:t>
      </w:r>
      <w:r w:rsidR="00641A64">
        <w:rPr>
          <w:rFonts w:ascii="Calibri" w:eastAsia="Calibri" w:hAnsi="Calibri"/>
          <w:sz w:val="23"/>
          <w:szCs w:val="23"/>
          <w:lang w:eastAsia="en-US"/>
        </w:rPr>
        <w:t>εργαλείο</w:t>
      </w:r>
      <w:r w:rsidRPr="00A124BD">
        <w:rPr>
          <w:rFonts w:ascii="Calibri" w:eastAsia="Calibri" w:hAnsi="Calibri"/>
          <w:sz w:val="23"/>
          <w:szCs w:val="23"/>
          <w:lang w:eastAsia="en-US"/>
        </w:rPr>
        <w:t xml:space="preserve"> </w:t>
      </w:r>
      <w:r w:rsidR="00641A64">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υποστηρίζει και πολλές βιβλιοθήκες της γλώσσας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οι οποίες περιλαμβάνουν συναρτήσεις και άλλα εργαλεία τα οποία είναι χρήσιμα </w:t>
      </w:r>
      <w:r w:rsidR="009A6B2A">
        <w:rPr>
          <w:rFonts w:ascii="Calibri" w:eastAsia="Calibri" w:hAnsi="Calibri"/>
          <w:sz w:val="23"/>
          <w:szCs w:val="23"/>
          <w:lang w:eastAsia="en-US"/>
        </w:rPr>
        <w:t>για την</w:t>
      </w:r>
      <w:r w:rsidR="00656C03">
        <w:rPr>
          <w:rFonts w:ascii="Calibri" w:eastAsia="Calibri" w:hAnsi="Calibri"/>
          <w:sz w:val="23"/>
          <w:szCs w:val="23"/>
          <w:lang w:eastAsia="en-US"/>
        </w:rPr>
        <w:t xml:space="preserve"> βελτιστοποίηση </w:t>
      </w:r>
      <w:r w:rsidRPr="00A124BD">
        <w:rPr>
          <w:rFonts w:ascii="Calibri" w:eastAsia="Calibri" w:hAnsi="Calibri"/>
          <w:sz w:val="23"/>
          <w:szCs w:val="23"/>
          <w:lang w:eastAsia="en-US"/>
        </w:rPr>
        <w:t>του κυκλώματος. Η χρήση αυτών των βιβλιοθηκών</w:t>
      </w:r>
      <w:r w:rsidR="00BB0BCA">
        <w:rPr>
          <w:rFonts w:ascii="Calibri" w:eastAsia="Calibri" w:hAnsi="Calibri"/>
          <w:sz w:val="23"/>
          <w:szCs w:val="23"/>
          <w:lang w:eastAsia="en-US"/>
        </w:rPr>
        <w:t>,</w:t>
      </w:r>
      <w:r w:rsidRPr="00A124BD">
        <w:rPr>
          <w:rFonts w:ascii="Calibri" w:eastAsia="Calibri" w:hAnsi="Calibri"/>
          <w:sz w:val="23"/>
          <w:szCs w:val="23"/>
          <w:lang w:eastAsia="en-US"/>
        </w:rPr>
        <w:t xml:space="preserve"> συμβάλλει στην εξασφάλιση υψ</w:t>
      </w:r>
      <w:r w:rsidR="00005C4A">
        <w:rPr>
          <w:rFonts w:ascii="Calibri" w:eastAsia="Calibri" w:hAnsi="Calibri"/>
          <w:sz w:val="23"/>
          <w:szCs w:val="23"/>
          <w:lang w:eastAsia="en-US"/>
        </w:rPr>
        <w:t>ηλής ποιότητας αποτελεσμάτων ώστε</w:t>
      </w:r>
      <w:r w:rsidRPr="00A124BD">
        <w:rPr>
          <w:rFonts w:ascii="Calibri" w:eastAsia="Calibri" w:hAnsi="Calibri"/>
          <w:sz w:val="23"/>
          <w:szCs w:val="23"/>
          <w:lang w:eastAsia="en-US"/>
        </w:rPr>
        <w:t xml:space="preserve"> να </w:t>
      </w:r>
      <w:proofErr w:type="spellStart"/>
      <w:r w:rsidRPr="00A124BD">
        <w:rPr>
          <w:rFonts w:ascii="Calibri" w:eastAsia="Calibri" w:hAnsi="Calibri"/>
          <w:sz w:val="23"/>
          <w:szCs w:val="23"/>
          <w:lang w:eastAsia="en-US"/>
        </w:rPr>
        <w:t>παράξουμε</w:t>
      </w:r>
      <w:proofErr w:type="spellEnd"/>
      <w:r w:rsidRPr="00A124BD">
        <w:rPr>
          <w:rFonts w:ascii="Calibri" w:eastAsia="Calibri" w:hAnsi="Calibri"/>
          <w:sz w:val="23"/>
          <w:szCs w:val="23"/>
          <w:lang w:eastAsia="en-US"/>
        </w:rPr>
        <w:t xml:space="preserve"> </w:t>
      </w:r>
      <w:r w:rsidR="00EF2F0C">
        <w:rPr>
          <w:rFonts w:ascii="Calibri" w:eastAsia="Calibri" w:hAnsi="Calibri"/>
          <w:sz w:val="23"/>
          <w:szCs w:val="23"/>
          <w:lang w:eastAsia="en-US"/>
        </w:rPr>
        <w:t>κυκλώ</w:t>
      </w:r>
      <w:r w:rsidRPr="00A124BD">
        <w:rPr>
          <w:rFonts w:ascii="Calibri" w:eastAsia="Calibri" w:hAnsi="Calibri"/>
          <w:sz w:val="23"/>
          <w:szCs w:val="23"/>
          <w:lang w:eastAsia="en-US"/>
        </w:rPr>
        <w:t>μα</w:t>
      </w:r>
      <w:r w:rsidR="00EF2F0C">
        <w:rPr>
          <w:rFonts w:ascii="Calibri" w:eastAsia="Calibri" w:hAnsi="Calibri"/>
          <w:sz w:val="23"/>
          <w:szCs w:val="23"/>
          <w:lang w:eastAsia="en-US"/>
        </w:rPr>
        <w:t>τα</w:t>
      </w:r>
      <w:r w:rsidR="00B24F30">
        <w:rPr>
          <w:rFonts w:ascii="Calibri" w:eastAsia="Calibri" w:hAnsi="Calibri"/>
          <w:sz w:val="23"/>
          <w:szCs w:val="23"/>
          <w:lang w:eastAsia="en-US"/>
        </w:rPr>
        <w:t xml:space="preserve"> υψηλής απόδοσης,</w:t>
      </w:r>
      <w:r w:rsidR="007B206B">
        <w:rPr>
          <w:rFonts w:ascii="Calibri" w:eastAsia="Calibri" w:hAnsi="Calibri"/>
          <w:sz w:val="23"/>
          <w:szCs w:val="23"/>
          <w:lang w:eastAsia="en-US"/>
        </w:rPr>
        <w:t xml:space="preserve"> </w:t>
      </w:r>
      <w:r w:rsidRPr="00A124BD">
        <w:rPr>
          <w:rFonts w:ascii="Calibri" w:eastAsia="Calibri" w:hAnsi="Calibri"/>
          <w:sz w:val="23"/>
          <w:szCs w:val="23"/>
          <w:lang w:eastAsia="en-US"/>
        </w:rPr>
        <w:t>εφόσον έχουμε κάνει την βέλτιστη χρήση των πόρων που μας δίνονται. Αυτές οι βιβλιοθήκες μπορούν να χρησιμοποιηθούν για την προσομοίωση του κυκλώματος πριν γίνει η σύνθεση.</w:t>
      </w:r>
    </w:p>
    <w:p w:rsidR="00A124BD" w:rsidRPr="00A124BD" w:rsidRDefault="00A124BD" w:rsidP="00D01498">
      <w:pPr>
        <w:suppressAutoHyphens w:val="0"/>
        <w:spacing w:after="160" w:line="259" w:lineRule="auto"/>
        <w:ind w:firstLine="360"/>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BF0C2A">
        <w:rPr>
          <w:rFonts w:ascii="Calibri" w:eastAsia="Calibri" w:hAnsi="Calibri"/>
          <w:sz w:val="23"/>
          <w:szCs w:val="23"/>
          <w:lang w:eastAsia="en-US"/>
        </w:rPr>
        <w:t>εργαλείο</w:t>
      </w:r>
      <w:r w:rsidR="00BF0C2A" w:rsidRPr="00A124BD">
        <w:rPr>
          <w:rFonts w:ascii="Calibri" w:eastAsia="Calibri" w:hAnsi="Calibri"/>
          <w:sz w:val="23"/>
          <w:szCs w:val="23"/>
          <w:lang w:eastAsia="en-US"/>
        </w:rPr>
        <w:t xml:space="preserve"> </w:t>
      </w:r>
      <w:r w:rsidR="00BF0C2A">
        <w:rPr>
          <w:rFonts w:ascii="Calibri" w:eastAsia="Calibri" w:hAnsi="Calibri"/>
          <w:sz w:val="23"/>
          <w:szCs w:val="23"/>
          <w:lang w:eastAsia="en-US"/>
        </w:rPr>
        <w:t>σύνθεσης υψηλού επιπέδου</w:t>
      </w:r>
      <w:r w:rsidR="00BF0C2A"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υποστηρίζει και άλλες βιβλιοθήκες για να επεκτείνει τις δυνατότητες της γλώσσας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και αυτές είναι οι παρακάτω:</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Τύποι δεδομένων αυθαίρετης ακρίβειας</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Τύποι δεδομένων κινητής υποδιαστολής μισής ακρίβειας των 16 </w:t>
      </w:r>
      <w:r w:rsidRPr="00A124BD">
        <w:rPr>
          <w:rFonts w:ascii="Calibri" w:eastAsia="Calibri" w:hAnsi="Calibri"/>
          <w:sz w:val="23"/>
          <w:szCs w:val="23"/>
          <w:lang w:val="en-US" w:eastAsia="en-US"/>
        </w:rPr>
        <w:t>bit</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val="en-US" w:eastAsia="en-US"/>
        </w:rPr>
      </w:pPr>
      <w:r w:rsidRPr="00A124BD">
        <w:rPr>
          <w:rFonts w:ascii="Calibri" w:eastAsia="Calibri" w:hAnsi="Calibri"/>
          <w:sz w:val="23"/>
          <w:szCs w:val="23"/>
          <w:lang w:eastAsia="en-US"/>
        </w:rPr>
        <w:t>Μαθηματικές συναρτήσεις</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val="en-US" w:eastAsia="en-US"/>
        </w:rPr>
      </w:pPr>
      <w:r w:rsidRPr="00A124BD">
        <w:rPr>
          <w:rFonts w:ascii="Calibri" w:eastAsia="Calibri" w:hAnsi="Calibri"/>
          <w:sz w:val="23"/>
          <w:szCs w:val="23"/>
          <w:lang w:eastAsia="en-US"/>
        </w:rPr>
        <w:t xml:space="preserve">Συναρτήσεις για </w:t>
      </w:r>
      <w:r w:rsidRPr="00A124BD">
        <w:rPr>
          <w:rFonts w:ascii="Calibri" w:eastAsia="Calibri" w:hAnsi="Calibri"/>
          <w:sz w:val="23"/>
          <w:szCs w:val="23"/>
          <w:lang w:val="en-US" w:eastAsia="en-US"/>
        </w:rPr>
        <w:t>Video</w:t>
      </w:r>
      <w:r w:rsidR="00A54CAB">
        <w:rPr>
          <w:rFonts w:ascii="Calibri" w:eastAsia="Calibri" w:hAnsi="Calibri"/>
          <w:sz w:val="23"/>
          <w:szCs w:val="23"/>
          <w:lang w:val="en-US" w:eastAsia="en-US"/>
        </w:rPr>
        <w:t xml:space="preserve"> </w:t>
      </w:r>
    </w:p>
    <w:p w:rsidR="00A124BD" w:rsidRPr="00A124BD" w:rsidRDefault="00A124BD" w:rsidP="00D01498">
      <w:pPr>
        <w:numPr>
          <w:ilvl w:val="0"/>
          <w:numId w:val="14"/>
        </w:numPr>
        <w:suppressAutoHyphens w:val="0"/>
        <w:spacing w:after="160" w:line="259" w:lineRule="auto"/>
        <w:contextualSpacing/>
        <w:jc w:val="both"/>
        <w:rPr>
          <w:rFonts w:ascii="Calibri" w:eastAsia="Calibri" w:hAnsi="Calibri"/>
          <w:sz w:val="23"/>
          <w:szCs w:val="23"/>
          <w:lang w:val="en-US" w:eastAsia="en-US"/>
        </w:rPr>
      </w:pPr>
      <w:r w:rsidRPr="00A124BD">
        <w:rPr>
          <w:rFonts w:ascii="Calibri" w:eastAsia="Calibri" w:hAnsi="Calibri"/>
          <w:sz w:val="23"/>
          <w:szCs w:val="23"/>
          <w:lang w:eastAsia="en-US"/>
        </w:rPr>
        <w:t>Συναρτήσεις</w:t>
      </w:r>
      <w:r w:rsidRPr="00A124BD">
        <w:rPr>
          <w:rFonts w:ascii="Calibri" w:eastAsia="Calibri" w:hAnsi="Calibri"/>
          <w:sz w:val="23"/>
          <w:szCs w:val="23"/>
          <w:lang w:val="en-US" w:eastAsia="en-US"/>
        </w:rPr>
        <w:t xml:space="preserve"> Xilinx IP, </w:t>
      </w:r>
      <w:r w:rsidRPr="00A124BD">
        <w:rPr>
          <w:rFonts w:ascii="Calibri" w:eastAsia="Calibri" w:hAnsi="Calibri"/>
          <w:sz w:val="23"/>
          <w:szCs w:val="23"/>
          <w:lang w:eastAsia="en-US"/>
        </w:rPr>
        <w:t>συμπεριλαμβάνοντας</w:t>
      </w:r>
      <w:r w:rsidRPr="00A124BD">
        <w:rPr>
          <w:rFonts w:ascii="Calibri" w:eastAsia="Calibri" w:hAnsi="Calibri"/>
          <w:sz w:val="23"/>
          <w:szCs w:val="23"/>
          <w:lang w:val="en-US" w:eastAsia="en-US"/>
        </w:rPr>
        <w:t xml:space="preserve"> </w:t>
      </w:r>
      <w:r w:rsidRPr="00A124BD">
        <w:rPr>
          <w:rFonts w:ascii="Calibri" w:eastAsia="Calibri" w:hAnsi="Calibri"/>
          <w:sz w:val="23"/>
          <w:szCs w:val="23"/>
          <w:lang w:eastAsia="en-US"/>
        </w:rPr>
        <w:t>μεθόδους</w:t>
      </w:r>
      <w:r w:rsidRPr="00A124BD">
        <w:rPr>
          <w:rFonts w:ascii="Calibri" w:eastAsia="Calibri" w:hAnsi="Calibri"/>
          <w:sz w:val="23"/>
          <w:szCs w:val="23"/>
          <w:lang w:val="en-US" w:eastAsia="en-US"/>
        </w:rPr>
        <w:t xml:space="preserve"> </w:t>
      </w:r>
      <w:r w:rsidRPr="00A124BD">
        <w:rPr>
          <w:rFonts w:ascii="Calibri" w:eastAsia="Calibri" w:hAnsi="Calibri"/>
          <w:sz w:val="23"/>
          <w:szCs w:val="23"/>
          <w:lang w:eastAsia="en-US"/>
        </w:rPr>
        <w:t>όπως</w:t>
      </w:r>
      <w:r w:rsidRPr="00A124BD">
        <w:rPr>
          <w:rFonts w:ascii="Calibri" w:eastAsia="Calibri" w:hAnsi="Calibri"/>
          <w:sz w:val="23"/>
          <w:szCs w:val="23"/>
          <w:lang w:val="en-US" w:eastAsia="en-US"/>
        </w:rPr>
        <w:t xml:space="preserve"> </w:t>
      </w:r>
      <w:r w:rsidRPr="00A124BD">
        <w:rPr>
          <w:rFonts w:ascii="Calibri" w:eastAsia="Calibri" w:hAnsi="Calibri"/>
          <w:sz w:val="23"/>
          <w:szCs w:val="23"/>
          <w:lang w:eastAsia="en-US"/>
        </w:rPr>
        <w:t>τον</w:t>
      </w:r>
      <w:r w:rsidRPr="00A124BD">
        <w:rPr>
          <w:rFonts w:ascii="Calibri" w:eastAsia="Calibri" w:hAnsi="Calibri"/>
          <w:sz w:val="23"/>
          <w:szCs w:val="23"/>
          <w:lang w:val="en-US" w:eastAsia="en-US"/>
        </w:rPr>
        <w:t xml:space="preserve"> </w:t>
      </w:r>
      <w:r w:rsidR="0081420E">
        <w:rPr>
          <w:rFonts w:ascii="Calibri" w:eastAsia="Calibri" w:hAnsi="Calibri"/>
          <w:sz w:val="23"/>
          <w:szCs w:val="23"/>
          <w:lang w:val="en-US" w:eastAsia="en-US"/>
        </w:rPr>
        <w:t>F</w:t>
      </w:r>
      <w:r w:rsidRPr="00A124BD">
        <w:rPr>
          <w:rFonts w:ascii="Calibri" w:eastAsia="Calibri" w:hAnsi="Calibri"/>
          <w:sz w:val="23"/>
          <w:szCs w:val="23"/>
          <w:lang w:val="en-US" w:eastAsia="en-US"/>
        </w:rPr>
        <w:t xml:space="preserve">ast </w:t>
      </w:r>
      <w:r w:rsidR="0081420E" w:rsidRPr="00A124BD">
        <w:rPr>
          <w:rFonts w:ascii="Calibri" w:eastAsia="Calibri" w:hAnsi="Calibri"/>
          <w:sz w:val="23"/>
          <w:szCs w:val="23"/>
          <w:lang w:val="en-US" w:eastAsia="en-US"/>
        </w:rPr>
        <w:t>Fourier</w:t>
      </w:r>
      <w:r w:rsidRPr="00A124BD">
        <w:rPr>
          <w:rFonts w:ascii="Calibri" w:eastAsia="Calibri" w:hAnsi="Calibri"/>
          <w:sz w:val="23"/>
          <w:szCs w:val="23"/>
          <w:lang w:val="en-US" w:eastAsia="en-US"/>
        </w:rPr>
        <w:t xml:space="preserve"> </w:t>
      </w:r>
      <w:r w:rsidR="0081420E">
        <w:rPr>
          <w:rFonts w:ascii="Calibri" w:eastAsia="Calibri" w:hAnsi="Calibri"/>
          <w:sz w:val="23"/>
          <w:szCs w:val="23"/>
          <w:lang w:val="en-US" w:eastAsia="en-US"/>
        </w:rPr>
        <w:t>T</w:t>
      </w:r>
      <w:r w:rsidRPr="00A124BD">
        <w:rPr>
          <w:rFonts w:ascii="Calibri" w:eastAsia="Calibri" w:hAnsi="Calibri"/>
          <w:sz w:val="23"/>
          <w:szCs w:val="23"/>
          <w:lang w:val="en-US" w:eastAsia="en-US"/>
        </w:rPr>
        <w:t xml:space="preserve">ransform (FFT) </w:t>
      </w:r>
      <w:r w:rsidRPr="00A124BD">
        <w:rPr>
          <w:rFonts w:ascii="Calibri" w:eastAsia="Calibri" w:hAnsi="Calibri"/>
          <w:sz w:val="23"/>
          <w:szCs w:val="23"/>
          <w:lang w:eastAsia="en-US"/>
        </w:rPr>
        <w:t>και</w:t>
      </w:r>
      <w:r w:rsidRPr="00A124BD">
        <w:rPr>
          <w:rFonts w:ascii="Calibri" w:eastAsia="Calibri" w:hAnsi="Calibri"/>
          <w:sz w:val="23"/>
          <w:szCs w:val="23"/>
          <w:lang w:val="en-US" w:eastAsia="en-US"/>
        </w:rPr>
        <w:t xml:space="preserve"> Finite impulse response (FIR)</w:t>
      </w:r>
    </w:p>
    <w:p w:rsidR="009927D3" w:rsidRDefault="00A124BD" w:rsidP="00D01498">
      <w:pPr>
        <w:numPr>
          <w:ilvl w:val="0"/>
          <w:numId w:val="14"/>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Συναρτήσεις πόρων της </w:t>
      </w:r>
      <w:r w:rsidRPr="00A124BD">
        <w:rPr>
          <w:rFonts w:ascii="Calibri" w:eastAsia="Calibri" w:hAnsi="Calibri"/>
          <w:sz w:val="23"/>
          <w:szCs w:val="23"/>
          <w:lang w:val="en-US" w:eastAsia="en-US"/>
        </w:rPr>
        <w:t>FPGA</w:t>
      </w:r>
      <w:r w:rsidRPr="00A124BD">
        <w:rPr>
          <w:rFonts w:ascii="Calibri" w:eastAsia="Calibri" w:hAnsi="Calibri"/>
          <w:sz w:val="23"/>
          <w:szCs w:val="23"/>
          <w:lang w:eastAsia="en-US"/>
        </w:rPr>
        <w:t xml:space="preserve"> </w:t>
      </w:r>
      <w:r w:rsidR="00022237">
        <w:rPr>
          <w:rFonts w:ascii="Calibri" w:eastAsia="Calibri" w:hAnsi="Calibri"/>
          <w:sz w:val="23"/>
          <w:szCs w:val="23"/>
          <w:lang w:eastAsia="en-US"/>
        </w:rPr>
        <w:t>συσκευής</w:t>
      </w:r>
      <w:r w:rsidR="00022237"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ώστε να μεγιστοποιείται η χρησιμότητα των πόρων </w:t>
      </w:r>
      <w:r w:rsidRPr="00A124BD">
        <w:rPr>
          <w:rFonts w:ascii="Calibri" w:eastAsia="Calibri" w:hAnsi="Calibri"/>
          <w:sz w:val="23"/>
          <w:szCs w:val="23"/>
          <w:lang w:val="en-US" w:eastAsia="en-US"/>
        </w:rPr>
        <w:t>shift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register</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LUT</w:t>
      </w:r>
      <w:r w:rsidRPr="00A124BD">
        <w:rPr>
          <w:rFonts w:ascii="Calibri" w:eastAsia="Calibri" w:hAnsi="Calibri"/>
          <w:sz w:val="23"/>
          <w:szCs w:val="23"/>
          <w:lang w:eastAsia="en-US"/>
        </w:rPr>
        <w:t xml:space="preserve"> ( </w:t>
      </w:r>
      <w:r w:rsidRPr="00A124BD">
        <w:rPr>
          <w:rFonts w:ascii="Calibri" w:eastAsia="Calibri" w:hAnsi="Calibri"/>
          <w:sz w:val="23"/>
          <w:szCs w:val="23"/>
          <w:lang w:val="en-US" w:eastAsia="en-US"/>
        </w:rPr>
        <w:t>Look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Up</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tables</w:t>
      </w:r>
      <w:r w:rsidRPr="00A124BD">
        <w:rPr>
          <w:rFonts w:ascii="Calibri" w:eastAsia="Calibri" w:hAnsi="Calibri"/>
          <w:sz w:val="23"/>
          <w:szCs w:val="23"/>
          <w:lang w:eastAsia="en-US"/>
        </w:rPr>
        <w:t>)</w:t>
      </w:r>
    </w:p>
    <w:p w:rsidR="00D01498" w:rsidRPr="00D01498" w:rsidRDefault="00D01498" w:rsidP="00D01498">
      <w:pPr>
        <w:suppressAutoHyphens w:val="0"/>
        <w:spacing w:after="160" w:line="259" w:lineRule="auto"/>
        <w:ind w:left="720"/>
        <w:contextualSpacing/>
        <w:jc w:val="both"/>
        <w:rPr>
          <w:rFonts w:ascii="Calibri" w:eastAsia="Calibri" w:hAnsi="Calibri"/>
          <w:sz w:val="23"/>
          <w:szCs w:val="23"/>
          <w:lang w:eastAsia="en-US"/>
        </w:rPr>
      </w:pPr>
    </w:p>
    <w:p w:rsidR="00A124BD" w:rsidRPr="00D01498" w:rsidRDefault="00393082" w:rsidP="00030418">
      <w:pPr>
        <w:pStyle w:val="Heading2"/>
        <w:jc w:val="left"/>
        <w:rPr>
          <w:lang w:val="el-GR"/>
        </w:rPr>
      </w:pPr>
      <w:bookmarkStart w:id="31" w:name="_Toc516004735"/>
      <w:r w:rsidRPr="008929F7">
        <w:rPr>
          <w:lang w:val="el-GR"/>
        </w:rPr>
        <w:t xml:space="preserve">2.4 </w:t>
      </w:r>
      <w:r w:rsidR="00A124BD" w:rsidRPr="008929F7">
        <w:rPr>
          <w:lang w:val="el-GR"/>
        </w:rPr>
        <w:t>Σύνθεση</w:t>
      </w:r>
      <w:bookmarkEnd w:id="31"/>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w:t>
      </w:r>
      <w:r w:rsidR="002E3224">
        <w:rPr>
          <w:rFonts w:ascii="Calibri" w:eastAsia="Calibri" w:hAnsi="Calibri"/>
          <w:sz w:val="23"/>
          <w:szCs w:val="23"/>
          <w:lang w:eastAsia="en-US"/>
        </w:rPr>
        <w:t>εργαλείο</w:t>
      </w:r>
      <w:r w:rsidR="002E3224" w:rsidRPr="00A124BD">
        <w:rPr>
          <w:rFonts w:ascii="Calibri" w:eastAsia="Calibri" w:hAnsi="Calibri"/>
          <w:sz w:val="23"/>
          <w:szCs w:val="23"/>
          <w:lang w:eastAsia="en-US"/>
        </w:rPr>
        <w:t xml:space="preserve"> </w:t>
      </w:r>
      <w:r w:rsidR="002E3224">
        <w:rPr>
          <w:rFonts w:ascii="Calibri" w:eastAsia="Calibri" w:hAnsi="Calibri"/>
          <w:sz w:val="23"/>
          <w:szCs w:val="23"/>
          <w:lang w:eastAsia="en-US"/>
        </w:rPr>
        <w:t>σύνθεσης υψηλού επιπέδου</w:t>
      </w:r>
      <w:r w:rsidR="002E3224"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αποτελεί </w:t>
      </w:r>
      <w:r w:rsidR="002D31A5">
        <w:rPr>
          <w:rFonts w:ascii="Calibri" w:eastAsia="Calibri" w:hAnsi="Calibri"/>
          <w:sz w:val="23"/>
          <w:szCs w:val="23"/>
          <w:lang w:eastAsia="en-US"/>
        </w:rPr>
        <w:t>πρόγραμμα</w:t>
      </w:r>
      <w:r w:rsidRPr="00A124BD">
        <w:rPr>
          <w:rFonts w:ascii="Calibri" w:eastAsia="Calibri" w:hAnsi="Calibri"/>
          <w:sz w:val="23"/>
          <w:szCs w:val="23"/>
          <w:lang w:eastAsia="en-US"/>
        </w:rPr>
        <w:t xml:space="preserve"> το οποίο βασίζεται πάνω σε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Κάθε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εμπεριέχει ένα σύνολο από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κώδικα και μπορεί να εμπεριέχει διάφορες λύσεις</w:t>
      </w:r>
      <w:r w:rsidR="00F55468">
        <w:rPr>
          <w:rFonts w:ascii="Calibri" w:eastAsia="Calibri" w:hAnsi="Calibri"/>
          <w:sz w:val="23"/>
          <w:szCs w:val="23"/>
          <w:lang w:eastAsia="en-US"/>
        </w:rPr>
        <w:t>-</w:t>
      </w:r>
      <w:r w:rsidRPr="00A124BD">
        <w:rPr>
          <w:rFonts w:ascii="Calibri" w:eastAsia="Calibri" w:hAnsi="Calibri"/>
          <w:sz w:val="23"/>
          <w:szCs w:val="23"/>
          <w:lang w:eastAsia="en-US"/>
        </w:rPr>
        <w:t xml:space="preserve">υλοποιήσεις για το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αυτό. Κάθε υλοποίηση μπορεί να εμπεριέχει διάφορα </w:t>
      </w:r>
      <w:r w:rsidR="00185D3C">
        <w:rPr>
          <w:rFonts w:ascii="Calibri" w:eastAsia="Calibri" w:hAnsi="Calibri"/>
          <w:sz w:val="23"/>
          <w:szCs w:val="23"/>
          <w:lang w:eastAsia="en-US"/>
        </w:rPr>
        <w:t>ορίσματα</w:t>
      </w:r>
      <w:r w:rsidRPr="00A124BD">
        <w:rPr>
          <w:rFonts w:ascii="Calibri" w:eastAsia="Calibri" w:hAnsi="Calibri"/>
          <w:sz w:val="23"/>
          <w:szCs w:val="23"/>
          <w:lang w:eastAsia="en-US"/>
        </w:rPr>
        <w:t xml:space="preserve"> και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για βελτιστοποίηση. </w:t>
      </w:r>
      <w:r w:rsidR="0056657C">
        <w:rPr>
          <w:rFonts w:ascii="Calibri" w:eastAsia="Calibri" w:hAnsi="Calibri"/>
          <w:sz w:val="23"/>
          <w:szCs w:val="23"/>
          <w:lang w:eastAsia="en-US"/>
        </w:rPr>
        <w:t>Επιπλέον, μ</w:t>
      </w:r>
      <w:r w:rsidRPr="00A124BD">
        <w:rPr>
          <w:rFonts w:ascii="Calibri" w:eastAsia="Calibri" w:hAnsi="Calibri"/>
          <w:sz w:val="23"/>
          <w:szCs w:val="23"/>
          <w:lang w:eastAsia="en-US"/>
        </w:rPr>
        <w:t>πορούμε να αναλύσουμε και να συγκρίνουμε τα</w:t>
      </w:r>
      <w:r w:rsidR="00F7700C">
        <w:rPr>
          <w:rFonts w:ascii="Calibri" w:eastAsia="Calibri" w:hAnsi="Calibri"/>
          <w:sz w:val="23"/>
          <w:szCs w:val="23"/>
          <w:lang w:eastAsia="en-US"/>
        </w:rPr>
        <w:t xml:space="preserve"> αποτελέσματα κάθε υλοποίησης.</w:t>
      </w:r>
    </w:p>
    <w:p w:rsidR="00A124BD" w:rsidRPr="00A124BD" w:rsidRDefault="00A124BD" w:rsidP="00D0149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lastRenderedPageBreak/>
        <w:t xml:space="preserve">Τα βήματα για την χρήση του λογισμικού αυτού είναι τα </w:t>
      </w:r>
      <w:r w:rsidR="00261F41">
        <w:rPr>
          <w:rFonts w:ascii="Calibri" w:eastAsia="Calibri" w:hAnsi="Calibri"/>
          <w:sz w:val="23"/>
          <w:szCs w:val="23"/>
          <w:lang w:eastAsia="en-US"/>
        </w:rPr>
        <w:t>παρακάτω</w:t>
      </w:r>
      <w:r w:rsidRPr="00A124BD">
        <w:rPr>
          <w:rFonts w:ascii="Calibri" w:eastAsia="Calibri" w:hAnsi="Calibri"/>
          <w:sz w:val="23"/>
          <w:szCs w:val="23"/>
          <w:lang w:eastAsia="en-US"/>
        </w:rPr>
        <w:t>:</w:t>
      </w:r>
    </w:p>
    <w:p w:rsidR="00A124BD" w:rsidRPr="00A124BD" w:rsidRDefault="00A124BD" w:rsidP="00D01498">
      <w:pPr>
        <w:numPr>
          <w:ilvl w:val="0"/>
          <w:numId w:val="15"/>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 xml:space="preserve">Δημιουργία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με μια </w:t>
      </w:r>
      <w:proofErr w:type="spellStart"/>
      <w:r w:rsidR="004639C4">
        <w:rPr>
          <w:rFonts w:ascii="Calibri" w:eastAsia="Calibri" w:hAnsi="Calibri"/>
          <w:sz w:val="23"/>
          <w:szCs w:val="23"/>
          <w:lang w:eastAsia="en-US"/>
        </w:rPr>
        <w:t>αρχικοπο</w:t>
      </w:r>
      <w:r w:rsidR="00261F41">
        <w:rPr>
          <w:rFonts w:ascii="Calibri" w:eastAsia="Calibri" w:hAnsi="Calibri"/>
          <w:sz w:val="23"/>
          <w:szCs w:val="23"/>
          <w:lang w:eastAsia="en-US"/>
        </w:rPr>
        <w:t>ιη</w:t>
      </w:r>
      <w:r w:rsidR="004639C4">
        <w:rPr>
          <w:rFonts w:ascii="Calibri" w:eastAsia="Calibri" w:hAnsi="Calibri"/>
          <w:sz w:val="23"/>
          <w:szCs w:val="23"/>
          <w:lang w:eastAsia="en-US"/>
        </w:rPr>
        <w:t>μ</w:t>
      </w:r>
      <w:r w:rsidR="000E186A">
        <w:rPr>
          <w:rFonts w:ascii="Calibri" w:eastAsia="Calibri" w:hAnsi="Calibri"/>
          <w:sz w:val="23"/>
          <w:szCs w:val="23"/>
          <w:lang w:eastAsia="en-US"/>
        </w:rPr>
        <w:t>έ</w:t>
      </w:r>
      <w:r w:rsidR="004639C4">
        <w:rPr>
          <w:rFonts w:ascii="Calibri" w:eastAsia="Calibri" w:hAnsi="Calibri"/>
          <w:sz w:val="23"/>
          <w:szCs w:val="23"/>
          <w:lang w:eastAsia="en-US"/>
        </w:rPr>
        <w:t>νη</w:t>
      </w:r>
      <w:proofErr w:type="spellEnd"/>
      <w:r w:rsidRPr="00A124BD">
        <w:rPr>
          <w:rFonts w:ascii="Calibri" w:eastAsia="Calibri" w:hAnsi="Calibri"/>
          <w:sz w:val="23"/>
          <w:szCs w:val="23"/>
          <w:lang w:eastAsia="en-US"/>
        </w:rPr>
        <w:t xml:space="preserve"> υλοποίηση</w:t>
      </w:r>
      <w:r w:rsidR="00E1131C" w:rsidRPr="00E1131C">
        <w:rPr>
          <w:rFonts w:ascii="Calibri" w:eastAsia="Calibri" w:hAnsi="Calibri"/>
          <w:sz w:val="23"/>
          <w:szCs w:val="23"/>
          <w:lang w:eastAsia="en-US"/>
        </w:rPr>
        <w:t xml:space="preserve"> </w:t>
      </w:r>
      <w:r w:rsidR="00E1131C">
        <w:rPr>
          <w:rFonts w:ascii="Calibri" w:eastAsia="Calibri" w:hAnsi="Calibri"/>
          <w:sz w:val="23"/>
          <w:szCs w:val="23"/>
          <w:lang w:eastAsia="en-US"/>
        </w:rPr>
        <w:t>δηλαδή γραμμένη</w:t>
      </w:r>
      <w:r w:rsidR="0011606D">
        <w:rPr>
          <w:rFonts w:ascii="Calibri" w:eastAsia="Calibri" w:hAnsi="Calibri"/>
          <w:sz w:val="23"/>
          <w:szCs w:val="23"/>
          <w:lang w:eastAsia="en-US"/>
        </w:rPr>
        <w:t xml:space="preserve"> σε γλώσσα υψηλού επιπέδου</w:t>
      </w:r>
      <w:r w:rsidRPr="00A124BD">
        <w:rPr>
          <w:rFonts w:ascii="Calibri" w:eastAsia="Calibri" w:hAnsi="Calibri"/>
          <w:sz w:val="23"/>
          <w:szCs w:val="23"/>
          <w:lang w:eastAsia="en-US"/>
        </w:rPr>
        <w:t>.</w:t>
      </w:r>
    </w:p>
    <w:p w:rsidR="00A124BD" w:rsidRPr="00A124BD" w:rsidRDefault="00AC45D6" w:rsidP="00D01498">
      <w:pPr>
        <w:numPr>
          <w:ilvl w:val="0"/>
          <w:numId w:val="15"/>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Π</w:t>
      </w:r>
      <w:r w:rsidR="00A124BD" w:rsidRPr="00A124BD">
        <w:rPr>
          <w:rFonts w:ascii="Calibri" w:eastAsia="Calibri" w:hAnsi="Calibri"/>
          <w:sz w:val="23"/>
          <w:szCs w:val="23"/>
          <w:lang w:eastAsia="en-US"/>
        </w:rPr>
        <w:t xml:space="preserve">ροσομοίωσης </w:t>
      </w:r>
      <w:r>
        <w:rPr>
          <w:rFonts w:ascii="Calibri" w:eastAsia="Calibri" w:hAnsi="Calibri"/>
          <w:sz w:val="23"/>
          <w:szCs w:val="23"/>
          <w:lang w:eastAsia="en-US"/>
        </w:rPr>
        <w:t>υψηλού επιπέδου ώστε να μην παρουσια</w:t>
      </w:r>
      <w:r w:rsidR="00A124BD" w:rsidRPr="00A124BD">
        <w:rPr>
          <w:rFonts w:ascii="Calibri" w:eastAsia="Calibri" w:hAnsi="Calibri"/>
          <w:sz w:val="23"/>
          <w:szCs w:val="23"/>
          <w:lang w:eastAsia="en-US"/>
        </w:rPr>
        <w:t>σ</w:t>
      </w:r>
      <w:r>
        <w:rPr>
          <w:rFonts w:ascii="Calibri" w:eastAsia="Calibri" w:hAnsi="Calibri"/>
          <w:sz w:val="23"/>
          <w:szCs w:val="23"/>
          <w:lang w:eastAsia="en-US"/>
        </w:rPr>
        <w:t>τεί</w:t>
      </w:r>
      <w:r w:rsidR="00A124BD" w:rsidRPr="00A124BD">
        <w:rPr>
          <w:rFonts w:ascii="Calibri" w:eastAsia="Calibri" w:hAnsi="Calibri"/>
          <w:sz w:val="23"/>
          <w:szCs w:val="23"/>
          <w:lang w:eastAsia="en-US"/>
        </w:rPr>
        <w:t xml:space="preserve"> κανένα σφάλμα.</w:t>
      </w:r>
    </w:p>
    <w:p w:rsidR="00A124BD" w:rsidRPr="00A124BD" w:rsidRDefault="00A124BD" w:rsidP="00D01498">
      <w:pPr>
        <w:numPr>
          <w:ilvl w:val="0"/>
          <w:numId w:val="15"/>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Σύνθεση της υλοποίησης</w:t>
      </w:r>
      <w:r w:rsidR="00152DC5">
        <w:rPr>
          <w:rFonts w:ascii="Calibri" w:eastAsia="Calibri" w:hAnsi="Calibri"/>
          <w:sz w:val="23"/>
          <w:szCs w:val="23"/>
          <w:lang w:eastAsia="en-US"/>
        </w:rPr>
        <w:t>.</w:t>
      </w:r>
    </w:p>
    <w:p w:rsidR="00F55468" w:rsidRDefault="00A124BD" w:rsidP="00D01498">
      <w:pPr>
        <w:numPr>
          <w:ilvl w:val="0"/>
          <w:numId w:val="15"/>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Ανάλυση των αποτελεσμάτων.</w:t>
      </w:r>
    </w:p>
    <w:p w:rsidR="00F55468" w:rsidRPr="00F55468" w:rsidRDefault="00F55468" w:rsidP="00D01498">
      <w:pPr>
        <w:suppressAutoHyphens w:val="0"/>
        <w:spacing w:after="160" w:line="259" w:lineRule="auto"/>
        <w:ind w:left="720"/>
        <w:contextualSpacing/>
        <w:jc w:val="both"/>
        <w:rPr>
          <w:rFonts w:ascii="Calibri" w:eastAsia="Calibri" w:hAnsi="Calibri"/>
          <w:sz w:val="23"/>
          <w:szCs w:val="23"/>
          <w:lang w:eastAsia="en-US"/>
        </w:rPr>
      </w:pPr>
    </w:p>
    <w:p w:rsidR="00A124BD" w:rsidRPr="00A124BD" w:rsidRDefault="00A124BD" w:rsidP="00E2569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Μετά την ανάλυση των αποτελεσμάτων, μπορ</w:t>
      </w:r>
      <w:r w:rsidR="0045287A">
        <w:rPr>
          <w:rFonts w:ascii="Calibri" w:eastAsia="Calibri" w:hAnsi="Calibri"/>
          <w:sz w:val="23"/>
          <w:szCs w:val="23"/>
          <w:lang w:eastAsia="en-US"/>
        </w:rPr>
        <w:t>ούμε να δ</w:t>
      </w:r>
      <w:r w:rsidR="00D01498">
        <w:rPr>
          <w:rFonts w:ascii="Calibri" w:eastAsia="Calibri" w:hAnsi="Calibri"/>
          <w:sz w:val="23"/>
          <w:szCs w:val="23"/>
          <w:lang w:eastAsia="en-US"/>
        </w:rPr>
        <w:t xml:space="preserve">ημιουργήσουμε </w:t>
      </w:r>
      <w:r w:rsidR="00D01498" w:rsidRPr="00D01498">
        <w:rPr>
          <w:rFonts w:ascii="Calibri" w:eastAsia="Calibri" w:hAnsi="Calibri"/>
          <w:sz w:val="23"/>
          <w:szCs w:val="23"/>
          <w:lang w:eastAsia="en-US"/>
        </w:rPr>
        <w:t>εναλλακτι</w:t>
      </w:r>
      <w:r w:rsidR="00D01498">
        <w:rPr>
          <w:rFonts w:ascii="Calibri" w:eastAsia="Calibri" w:hAnsi="Calibri"/>
          <w:sz w:val="23"/>
          <w:szCs w:val="23"/>
          <w:lang w:eastAsia="en-US"/>
        </w:rPr>
        <w:t>κές  λύσεις</w:t>
      </w:r>
      <w:r w:rsidR="0045287A">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για το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με διαφορετικά </w:t>
      </w:r>
      <w:r w:rsidR="00F55468">
        <w:rPr>
          <w:rFonts w:ascii="Calibri" w:eastAsia="Calibri" w:hAnsi="Calibri"/>
          <w:sz w:val="23"/>
          <w:szCs w:val="23"/>
          <w:lang w:eastAsia="en-US"/>
        </w:rPr>
        <w:t>ορίσματα</w:t>
      </w:r>
      <w:r w:rsidRPr="00A124BD">
        <w:rPr>
          <w:rFonts w:ascii="Calibri" w:eastAsia="Calibri" w:hAnsi="Calibri"/>
          <w:sz w:val="23"/>
          <w:szCs w:val="23"/>
          <w:lang w:eastAsia="en-US"/>
        </w:rPr>
        <w:t xml:space="preserve"> και </w:t>
      </w:r>
      <w:r w:rsidRPr="00A124BD">
        <w:rPr>
          <w:rFonts w:ascii="Calibri" w:eastAsia="Calibri" w:hAnsi="Calibri"/>
          <w:sz w:val="23"/>
          <w:szCs w:val="23"/>
          <w:lang w:val="en-US" w:eastAsia="en-US"/>
        </w:rPr>
        <w:t>directives</w:t>
      </w:r>
      <w:r w:rsidR="00970D2C">
        <w:rPr>
          <w:rFonts w:ascii="Calibri" w:eastAsia="Calibri" w:hAnsi="Calibri"/>
          <w:sz w:val="23"/>
          <w:szCs w:val="23"/>
          <w:lang w:eastAsia="en-US"/>
        </w:rPr>
        <w:t>. Επιπλέον</w:t>
      </w:r>
      <w:r w:rsidRPr="00A124BD">
        <w:rPr>
          <w:rFonts w:ascii="Calibri" w:eastAsia="Calibri" w:hAnsi="Calibri"/>
          <w:sz w:val="23"/>
          <w:szCs w:val="23"/>
          <w:lang w:eastAsia="en-US"/>
        </w:rPr>
        <w:t>,</w:t>
      </w:r>
      <w:r w:rsidR="00970D2C">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μπορούμε να επαναλάβουμε αυτήν την διαδικασία μέχρι το κύκλωμα μας </w:t>
      </w:r>
      <w:r w:rsidR="001C49C5">
        <w:rPr>
          <w:rFonts w:ascii="Calibri" w:eastAsia="Calibri" w:hAnsi="Calibri"/>
          <w:sz w:val="23"/>
          <w:szCs w:val="23"/>
          <w:lang w:eastAsia="en-US"/>
        </w:rPr>
        <w:t xml:space="preserve">να </w:t>
      </w:r>
      <w:r w:rsidRPr="00A124BD">
        <w:rPr>
          <w:rFonts w:ascii="Calibri" w:eastAsia="Calibri" w:hAnsi="Calibri"/>
          <w:sz w:val="23"/>
          <w:szCs w:val="23"/>
          <w:lang w:eastAsia="en-US"/>
        </w:rPr>
        <w:t xml:space="preserve">έχει την επιθυμητή απόδοση. </w:t>
      </w:r>
    </w:p>
    <w:p w:rsidR="00303CB5" w:rsidRDefault="00303CB5" w:rsidP="00A124BD">
      <w:pPr>
        <w:suppressAutoHyphens w:val="0"/>
        <w:spacing w:after="160" w:line="259" w:lineRule="auto"/>
        <w:jc w:val="center"/>
        <w:rPr>
          <w:rFonts w:ascii="Calibri" w:eastAsia="Calibri" w:hAnsi="Calibri"/>
          <w:b/>
          <w:sz w:val="23"/>
          <w:szCs w:val="23"/>
          <w:lang w:eastAsia="en-US"/>
        </w:rPr>
      </w:pPr>
    </w:p>
    <w:p w:rsidR="00A124BD" w:rsidRPr="00970D2C" w:rsidRDefault="00393082" w:rsidP="00030418">
      <w:pPr>
        <w:pStyle w:val="Heading2"/>
        <w:jc w:val="left"/>
        <w:rPr>
          <w:lang w:val="el-GR"/>
        </w:rPr>
      </w:pPr>
      <w:bookmarkStart w:id="32" w:name="_Toc516004736"/>
      <w:r w:rsidRPr="008929F7">
        <w:rPr>
          <w:lang w:val="el-GR"/>
        </w:rPr>
        <w:t xml:space="preserve">2.5 </w:t>
      </w:r>
      <w:r w:rsidR="00A124BD" w:rsidRPr="008929F7">
        <w:rPr>
          <w:lang w:val="el-GR"/>
        </w:rPr>
        <w:t>Βελτιστοποίηση</w:t>
      </w:r>
      <w:bookmarkEnd w:id="32"/>
    </w:p>
    <w:p w:rsidR="00A124BD" w:rsidRPr="00A124BD" w:rsidRDefault="00A124BD" w:rsidP="00970D2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Με την χρήση του </w:t>
      </w:r>
      <w:r w:rsidR="00317DA8">
        <w:rPr>
          <w:rFonts w:ascii="Calibri" w:eastAsia="Calibri" w:hAnsi="Calibri"/>
          <w:sz w:val="23"/>
          <w:szCs w:val="23"/>
          <w:lang w:eastAsia="en-US"/>
        </w:rPr>
        <w:t>εργαλείο</w:t>
      </w:r>
      <w:r w:rsidR="00DF6444">
        <w:rPr>
          <w:rFonts w:ascii="Calibri" w:eastAsia="Calibri" w:hAnsi="Calibri"/>
          <w:sz w:val="23"/>
          <w:szCs w:val="23"/>
          <w:lang w:eastAsia="en-US"/>
        </w:rPr>
        <w:t xml:space="preserve">υ </w:t>
      </w:r>
      <w:r w:rsidR="002B4AB5">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μπορούμε να εφαρμόσουμε στις υλοποιήσεις </w:t>
      </w:r>
      <w:r w:rsidR="00124A88">
        <w:rPr>
          <w:rFonts w:ascii="Calibri" w:eastAsia="Calibri" w:hAnsi="Calibri"/>
          <w:sz w:val="23"/>
          <w:szCs w:val="23"/>
          <w:lang w:eastAsia="en-US"/>
        </w:rPr>
        <w:t xml:space="preserve">μας </w:t>
      </w:r>
      <w:r w:rsidRPr="00A124BD">
        <w:rPr>
          <w:rFonts w:ascii="Calibri" w:eastAsia="Calibri" w:hAnsi="Calibri"/>
          <w:sz w:val="23"/>
          <w:szCs w:val="23"/>
          <w:lang w:eastAsia="en-US"/>
        </w:rPr>
        <w:t xml:space="preserve">διάφορα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ώστε να </w:t>
      </w:r>
      <w:r w:rsidR="00124A88">
        <w:rPr>
          <w:rFonts w:ascii="Calibri" w:eastAsia="Calibri" w:hAnsi="Calibri"/>
          <w:sz w:val="23"/>
          <w:szCs w:val="23"/>
          <w:lang w:eastAsia="en-US"/>
        </w:rPr>
        <w:t>τα</w:t>
      </w:r>
      <w:r w:rsidR="00D96CCE">
        <w:rPr>
          <w:rFonts w:ascii="Calibri" w:eastAsia="Calibri" w:hAnsi="Calibri"/>
          <w:sz w:val="23"/>
          <w:szCs w:val="23"/>
          <w:lang w:eastAsia="en-US"/>
        </w:rPr>
        <w:t xml:space="preserve"> </w:t>
      </w:r>
      <w:r w:rsidRPr="00A124BD">
        <w:rPr>
          <w:rFonts w:ascii="Calibri" w:eastAsia="Calibri" w:hAnsi="Calibri"/>
          <w:sz w:val="23"/>
          <w:szCs w:val="23"/>
          <w:lang w:eastAsia="en-US"/>
        </w:rPr>
        <w:t>βελτιστοποιήσουμε. Κάποια από αυτά είναι:</w:t>
      </w:r>
    </w:p>
    <w:p w:rsidR="00A124BD" w:rsidRPr="00A124BD" w:rsidRDefault="00540EB2"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 xml:space="preserve">Με την χρήση του </w:t>
      </w:r>
      <w:r>
        <w:rPr>
          <w:rFonts w:ascii="Calibri" w:eastAsia="Calibri" w:hAnsi="Calibri"/>
          <w:sz w:val="23"/>
          <w:szCs w:val="23"/>
          <w:lang w:val="en-US" w:eastAsia="en-US"/>
        </w:rPr>
        <w:t>Directive</w:t>
      </w:r>
      <w:r w:rsidRPr="00540EB2">
        <w:rPr>
          <w:rFonts w:ascii="Calibri" w:eastAsia="Calibri" w:hAnsi="Calibri"/>
          <w:sz w:val="23"/>
          <w:szCs w:val="23"/>
          <w:lang w:eastAsia="en-US"/>
        </w:rPr>
        <w:t xml:space="preserve"> </w:t>
      </w:r>
      <w:r>
        <w:rPr>
          <w:rFonts w:ascii="Calibri" w:eastAsia="Calibri" w:hAnsi="Calibri"/>
          <w:sz w:val="23"/>
          <w:szCs w:val="23"/>
          <w:lang w:val="en-US" w:eastAsia="en-US"/>
        </w:rPr>
        <w:t>Pipeline</w:t>
      </w:r>
      <w:r>
        <w:rPr>
          <w:rFonts w:ascii="Calibri" w:eastAsia="Calibri" w:hAnsi="Calibri"/>
          <w:sz w:val="23"/>
          <w:szCs w:val="23"/>
          <w:lang w:eastAsia="en-US"/>
        </w:rPr>
        <w:t>,μ</w:t>
      </w:r>
      <w:r w:rsidR="00A124BD" w:rsidRPr="00A124BD">
        <w:rPr>
          <w:rFonts w:ascii="Calibri" w:eastAsia="Calibri" w:hAnsi="Calibri"/>
          <w:sz w:val="23"/>
          <w:szCs w:val="23"/>
          <w:lang w:eastAsia="en-US"/>
        </w:rPr>
        <w:t>πορούμε να κάνουμε μια εντολή να εκτελεστεί</w:t>
      </w:r>
      <w:r w:rsidRPr="00540EB2">
        <w:rPr>
          <w:rFonts w:ascii="Calibri" w:eastAsia="Calibri" w:hAnsi="Calibri"/>
          <w:sz w:val="23"/>
          <w:szCs w:val="23"/>
          <w:lang w:eastAsia="en-US"/>
        </w:rPr>
        <w:t>,</w:t>
      </w:r>
      <w:r w:rsidR="00A124BD" w:rsidRPr="00A124BD">
        <w:rPr>
          <w:rFonts w:ascii="Calibri" w:eastAsia="Calibri" w:hAnsi="Calibri"/>
          <w:sz w:val="23"/>
          <w:szCs w:val="23"/>
          <w:lang w:eastAsia="en-US"/>
        </w:rPr>
        <w:t xml:space="preserve"> πριν ολοκληρωθεί η τρέχουσα εντολή αξιοποιώντας πολύτιμο χρόνο.</w:t>
      </w:r>
    </w:p>
    <w:p w:rsidR="00A124BD" w:rsidRPr="00A124BD" w:rsidRDefault="00540EB2"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 xml:space="preserve">Με την χρήση του </w:t>
      </w:r>
      <w:r>
        <w:rPr>
          <w:rFonts w:ascii="Calibri" w:eastAsia="Calibri" w:hAnsi="Calibri"/>
          <w:sz w:val="23"/>
          <w:szCs w:val="23"/>
          <w:lang w:val="en-US" w:eastAsia="en-US"/>
        </w:rPr>
        <w:t>Directive</w:t>
      </w:r>
      <w:r w:rsidRPr="00540EB2">
        <w:rPr>
          <w:rFonts w:ascii="Calibri" w:eastAsia="Calibri" w:hAnsi="Calibri"/>
          <w:sz w:val="23"/>
          <w:szCs w:val="23"/>
          <w:lang w:eastAsia="en-US"/>
        </w:rPr>
        <w:t xml:space="preserve"> </w:t>
      </w:r>
      <w:r>
        <w:rPr>
          <w:rFonts w:ascii="Calibri" w:eastAsia="Calibri" w:hAnsi="Calibri"/>
          <w:sz w:val="23"/>
          <w:szCs w:val="23"/>
          <w:lang w:val="en-US" w:eastAsia="en-US"/>
        </w:rPr>
        <w:t>Latency</w:t>
      </w:r>
      <w:r w:rsidRPr="00540EB2">
        <w:rPr>
          <w:rFonts w:ascii="Calibri" w:eastAsia="Calibri" w:hAnsi="Calibri"/>
          <w:sz w:val="23"/>
          <w:szCs w:val="23"/>
          <w:lang w:eastAsia="en-US"/>
        </w:rPr>
        <w:t>,</w:t>
      </w:r>
      <w:r>
        <w:rPr>
          <w:rFonts w:ascii="Calibri" w:eastAsia="Calibri" w:hAnsi="Calibri"/>
          <w:sz w:val="23"/>
          <w:szCs w:val="23"/>
          <w:lang w:eastAsia="en-US"/>
        </w:rPr>
        <w:t>μ</w:t>
      </w:r>
      <w:r w:rsidR="00A124BD" w:rsidRPr="00A124BD">
        <w:rPr>
          <w:rFonts w:ascii="Calibri" w:eastAsia="Calibri" w:hAnsi="Calibri"/>
          <w:sz w:val="23"/>
          <w:szCs w:val="23"/>
          <w:lang w:eastAsia="en-US"/>
        </w:rPr>
        <w:t>πορούμε να καθορίσουμε το χρόνο</w:t>
      </w:r>
      <w:r w:rsidR="00FB0793" w:rsidRPr="00FB0793">
        <w:rPr>
          <w:rFonts w:ascii="Calibri" w:eastAsia="Calibri" w:hAnsi="Calibri"/>
          <w:sz w:val="23"/>
          <w:szCs w:val="23"/>
          <w:lang w:eastAsia="en-US"/>
        </w:rPr>
        <w:t xml:space="preserve"> </w:t>
      </w:r>
      <w:r w:rsidR="00A124BD" w:rsidRPr="00A124BD">
        <w:rPr>
          <w:rFonts w:ascii="Calibri" w:eastAsia="Calibri" w:hAnsi="Calibri"/>
          <w:sz w:val="23"/>
          <w:szCs w:val="23"/>
          <w:lang w:eastAsia="en-US"/>
        </w:rPr>
        <w:t>που χρειάζεται για την ολοκλήρωση των συναρτήσεων και βρόγχων</w:t>
      </w:r>
      <w:r>
        <w:rPr>
          <w:rFonts w:ascii="Calibri" w:eastAsia="Calibri" w:hAnsi="Calibri"/>
          <w:sz w:val="23"/>
          <w:szCs w:val="23"/>
          <w:lang w:eastAsia="en-US"/>
        </w:rPr>
        <w:t xml:space="preserve"> </w:t>
      </w:r>
    </w:p>
    <w:p w:rsidR="00A124BD" w:rsidRDefault="00A124BD" w:rsidP="00970D2C">
      <w:pPr>
        <w:numPr>
          <w:ilvl w:val="0"/>
          <w:numId w:val="16"/>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eastAsia="en-US"/>
        </w:rPr>
        <w:t>Μπορούμε να καθορίσουμε το όριο των πόρων που χρησιμοποιούνται στο κύκλωμα</w:t>
      </w:r>
      <w:r w:rsidR="00540EB2" w:rsidRPr="00540EB2">
        <w:rPr>
          <w:rFonts w:ascii="Calibri" w:eastAsia="Calibri" w:hAnsi="Calibri"/>
          <w:sz w:val="23"/>
          <w:szCs w:val="23"/>
          <w:lang w:eastAsia="en-US"/>
        </w:rPr>
        <w:t xml:space="preserve"> </w:t>
      </w:r>
      <w:r w:rsidR="00540EB2">
        <w:rPr>
          <w:rFonts w:ascii="Calibri" w:eastAsia="Calibri" w:hAnsi="Calibri"/>
          <w:sz w:val="23"/>
          <w:szCs w:val="23"/>
          <w:lang w:eastAsia="en-US"/>
        </w:rPr>
        <w:t xml:space="preserve">με την χρήση του </w:t>
      </w:r>
      <w:r w:rsidR="00540EB2">
        <w:rPr>
          <w:rFonts w:ascii="Calibri" w:eastAsia="Calibri" w:hAnsi="Calibri"/>
          <w:sz w:val="23"/>
          <w:szCs w:val="23"/>
          <w:lang w:val="en-US" w:eastAsia="en-US"/>
        </w:rPr>
        <w:t>Directive</w:t>
      </w:r>
      <w:r w:rsidR="00540EB2" w:rsidRPr="00540EB2">
        <w:rPr>
          <w:rFonts w:ascii="Calibri" w:eastAsia="Calibri" w:hAnsi="Calibri"/>
          <w:sz w:val="23"/>
          <w:szCs w:val="23"/>
          <w:lang w:eastAsia="en-US"/>
        </w:rPr>
        <w:t xml:space="preserve"> </w:t>
      </w:r>
      <w:r w:rsidR="00540EB2">
        <w:rPr>
          <w:rFonts w:ascii="Calibri" w:eastAsia="Calibri" w:hAnsi="Calibri"/>
          <w:sz w:val="23"/>
          <w:szCs w:val="23"/>
          <w:lang w:val="en-US" w:eastAsia="en-US"/>
        </w:rPr>
        <w:t>Allocation</w:t>
      </w:r>
      <w:r w:rsidR="00540EB2" w:rsidRPr="00540EB2">
        <w:rPr>
          <w:rFonts w:ascii="Calibri" w:eastAsia="Calibri" w:hAnsi="Calibri"/>
          <w:sz w:val="23"/>
          <w:szCs w:val="23"/>
          <w:lang w:eastAsia="en-US"/>
        </w:rPr>
        <w:t>.</w:t>
      </w:r>
    </w:p>
    <w:p w:rsidR="00A124BD" w:rsidRPr="00A124BD" w:rsidRDefault="00D6465F"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 xml:space="preserve">Με την χρήση του </w:t>
      </w:r>
      <w:r>
        <w:rPr>
          <w:rFonts w:ascii="Calibri" w:eastAsia="Calibri" w:hAnsi="Calibri"/>
          <w:sz w:val="23"/>
          <w:szCs w:val="23"/>
          <w:lang w:val="en-US" w:eastAsia="en-US"/>
        </w:rPr>
        <w:t>Directive</w:t>
      </w:r>
      <w:r w:rsidRPr="00D6465F">
        <w:rPr>
          <w:rFonts w:ascii="Calibri" w:eastAsia="Calibri" w:hAnsi="Calibri"/>
          <w:sz w:val="23"/>
          <w:szCs w:val="23"/>
          <w:lang w:eastAsia="en-US"/>
        </w:rPr>
        <w:t xml:space="preserve"> </w:t>
      </w:r>
      <w:r>
        <w:rPr>
          <w:rFonts w:ascii="Calibri" w:eastAsia="Calibri" w:hAnsi="Calibri"/>
          <w:sz w:val="23"/>
          <w:szCs w:val="23"/>
          <w:lang w:val="en-US" w:eastAsia="en-US"/>
        </w:rPr>
        <w:t>Inline</w:t>
      </w:r>
      <w:r>
        <w:rPr>
          <w:rFonts w:ascii="Calibri" w:eastAsia="Calibri" w:hAnsi="Calibri"/>
          <w:sz w:val="23"/>
          <w:szCs w:val="23"/>
          <w:lang w:eastAsia="en-US"/>
        </w:rPr>
        <w:t>,μ</w:t>
      </w:r>
      <w:r w:rsidR="00A124BD" w:rsidRPr="00A124BD">
        <w:rPr>
          <w:rFonts w:ascii="Calibri" w:eastAsia="Calibri" w:hAnsi="Calibri"/>
          <w:sz w:val="23"/>
          <w:szCs w:val="23"/>
          <w:lang w:eastAsia="en-US"/>
        </w:rPr>
        <w:t>πορούμε να καταργήσουμε τις εξαρτήσεις των εντολών του κώδικα και να εκτελέσουμε κάπ</w:t>
      </w:r>
      <w:r w:rsidR="005B01C4">
        <w:rPr>
          <w:rFonts w:ascii="Calibri" w:eastAsia="Calibri" w:hAnsi="Calibri"/>
          <w:sz w:val="23"/>
          <w:szCs w:val="23"/>
          <w:lang w:eastAsia="en-US"/>
        </w:rPr>
        <w:t>οιες συγκεκριμένες λειτουργίες.</w:t>
      </w:r>
    </w:p>
    <w:p w:rsidR="00A124BD" w:rsidRDefault="00D6465F" w:rsidP="00970D2C">
      <w:pPr>
        <w:numPr>
          <w:ilvl w:val="0"/>
          <w:numId w:val="16"/>
        </w:numPr>
        <w:suppressAutoHyphens w:val="0"/>
        <w:spacing w:after="160" w:line="259" w:lineRule="auto"/>
        <w:contextualSpacing/>
        <w:jc w:val="both"/>
        <w:rPr>
          <w:rFonts w:ascii="Calibri" w:eastAsia="Calibri" w:hAnsi="Calibri"/>
          <w:sz w:val="23"/>
          <w:szCs w:val="23"/>
          <w:lang w:eastAsia="en-US"/>
        </w:rPr>
      </w:pPr>
      <w:r>
        <w:rPr>
          <w:rFonts w:ascii="Calibri" w:eastAsia="Calibri" w:hAnsi="Calibri"/>
          <w:sz w:val="23"/>
          <w:szCs w:val="23"/>
          <w:lang w:eastAsia="en-US"/>
        </w:rPr>
        <w:t xml:space="preserve">Με την χρήση του </w:t>
      </w:r>
      <w:r>
        <w:rPr>
          <w:rFonts w:ascii="Calibri" w:eastAsia="Calibri" w:hAnsi="Calibri"/>
          <w:sz w:val="23"/>
          <w:szCs w:val="23"/>
          <w:lang w:val="en-US" w:eastAsia="en-US"/>
        </w:rPr>
        <w:t>Directive</w:t>
      </w:r>
      <w:r w:rsidRPr="00D6465F">
        <w:rPr>
          <w:rFonts w:ascii="Calibri" w:eastAsia="Calibri" w:hAnsi="Calibri"/>
          <w:sz w:val="23"/>
          <w:szCs w:val="23"/>
          <w:lang w:eastAsia="en-US"/>
        </w:rPr>
        <w:t xml:space="preserve"> </w:t>
      </w:r>
      <w:r>
        <w:rPr>
          <w:rFonts w:ascii="Calibri" w:eastAsia="Calibri" w:hAnsi="Calibri"/>
          <w:sz w:val="23"/>
          <w:szCs w:val="23"/>
          <w:lang w:val="en-US" w:eastAsia="en-US"/>
        </w:rPr>
        <w:t>Protocol</w:t>
      </w:r>
      <w:r w:rsidRPr="00D6465F">
        <w:rPr>
          <w:rFonts w:ascii="Calibri" w:eastAsia="Calibri" w:hAnsi="Calibri"/>
          <w:sz w:val="23"/>
          <w:szCs w:val="23"/>
          <w:lang w:eastAsia="en-US"/>
        </w:rPr>
        <w:t>,</w:t>
      </w:r>
      <w:r>
        <w:rPr>
          <w:rFonts w:ascii="Calibri" w:eastAsia="Calibri" w:hAnsi="Calibri"/>
          <w:sz w:val="23"/>
          <w:szCs w:val="23"/>
          <w:lang w:eastAsia="en-US"/>
        </w:rPr>
        <w:t>μ</w:t>
      </w:r>
      <w:r w:rsidR="00A124BD" w:rsidRPr="00A124BD">
        <w:rPr>
          <w:rFonts w:ascii="Calibri" w:eastAsia="Calibri" w:hAnsi="Calibri"/>
          <w:sz w:val="23"/>
          <w:szCs w:val="23"/>
          <w:lang w:eastAsia="en-US"/>
        </w:rPr>
        <w:t xml:space="preserve">πορούμε να επιλέξουμε το πρωτόκολλο εισόδου/εξόδου ώστε να σιγουρευτούμε ότι το τελικό σχέδιο μπορεί να συνδεθεί με τα άλλα </w:t>
      </w:r>
      <w:r w:rsidR="00A124BD" w:rsidRPr="00A124BD">
        <w:rPr>
          <w:rFonts w:ascii="Calibri" w:eastAsia="Calibri" w:hAnsi="Calibri"/>
          <w:sz w:val="23"/>
          <w:szCs w:val="23"/>
          <w:lang w:val="en-US" w:eastAsia="en-US"/>
        </w:rPr>
        <w:t>blocks</w:t>
      </w:r>
      <w:r w:rsidR="00A124BD" w:rsidRPr="00A124BD">
        <w:rPr>
          <w:rFonts w:ascii="Calibri" w:eastAsia="Calibri" w:hAnsi="Calibri"/>
          <w:sz w:val="23"/>
          <w:szCs w:val="23"/>
          <w:lang w:eastAsia="en-US"/>
        </w:rPr>
        <w:t xml:space="preserve"> του </w:t>
      </w:r>
      <w:r w:rsidR="00D96CCE">
        <w:rPr>
          <w:rFonts w:ascii="Calibri" w:eastAsia="Calibri" w:hAnsi="Calibri"/>
          <w:sz w:val="23"/>
          <w:szCs w:val="23"/>
          <w:lang w:eastAsia="en-US"/>
        </w:rPr>
        <w:t>υλικού</w:t>
      </w:r>
      <w:r w:rsidR="00A124BD" w:rsidRPr="00A124BD">
        <w:rPr>
          <w:rFonts w:ascii="Calibri" w:eastAsia="Calibri" w:hAnsi="Calibri"/>
          <w:sz w:val="23"/>
          <w:szCs w:val="23"/>
          <w:lang w:eastAsia="en-US"/>
        </w:rPr>
        <w:t xml:space="preserve"> με το ίδιο πρωτόκολλο</w:t>
      </w:r>
      <w:r>
        <w:rPr>
          <w:rFonts w:ascii="Calibri" w:eastAsia="Calibri" w:hAnsi="Calibri"/>
          <w:sz w:val="23"/>
          <w:szCs w:val="23"/>
          <w:lang w:eastAsia="en-US"/>
        </w:rPr>
        <w:t>.</w:t>
      </w:r>
    </w:p>
    <w:p w:rsidR="00D82DDE" w:rsidRDefault="00D82DDE" w:rsidP="00303453">
      <w:pPr>
        <w:suppressAutoHyphens w:val="0"/>
        <w:spacing w:after="160" w:line="259" w:lineRule="auto"/>
        <w:rPr>
          <w:rFonts w:ascii="Calibri" w:eastAsia="Calibri" w:hAnsi="Calibri"/>
          <w:b/>
          <w:sz w:val="23"/>
          <w:szCs w:val="23"/>
          <w:lang w:eastAsia="en-US"/>
        </w:rPr>
      </w:pPr>
    </w:p>
    <w:p w:rsidR="00A124BD" w:rsidRPr="00970D2C" w:rsidRDefault="00393082" w:rsidP="00030418">
      <w:pPr>
        <w:pStyle w:val="Heading2"/>
        <w:jc w:val="left"/>
        <w:rPr>
          <w:lang w:val="el-GR"/>
        </w:rPr>
      </w:pPr>
      <w:bookmarkStart w:id="33" w:name="_Toc516004737"/>
      <w:r w:rsidRPr="008929F7">
        <w:rPr>
          <w:lang w:val="el-GR"/>
        </w:rPr>
        <w:t xml:space="preserve">2.6 </w:t>
      </w:r>
      <w:r w:rsidR="00A124BD" w:rsidRPr="008929F7">
        <w:rPr>
          <w:lang w:val="el-GR"/>
        </w:rPr>
        <w:t>Ανάλυση</w:t>
      </w:r>
      <w:bookmarkEnd w:id="33"/>
    </w:p>
    <w:p w:rsidR="00A124BD" w:rsidRPr="00A124BD" w:rsidRDefault="00A124BD" w:rsidP="00970D2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Όταν ολοκληρωθεί η σύνθεση, το </w:t>
      </w:r>
      <w:r w:rsidR="008726BC">
        <w:rPr>
          <w:rFonts w:ascii="Calibri" w:eastAsia="Calibri" w:hAnsi="Calibri"/>
          <w:sz w:val="23"/>
          <w:szCs w:val="23"/>
          <w:lang w:eastAsia="en-US"/>
        </w:rPr>
        <w:t>εργαλείο</w:t>
      </w:r>
      <w:r w:rsidR="008726BC" w:rsidRPr="00A124BD">
        <w:rPr>
          <w:rFonts w:ascii="Calibri" w:eastAsia="Calibri" w:hAnsi="Calibri"/>
          <w:sz w:val="23"/>
          <w:szCs w:val="23"/>
          <w:lang w:eastAsia="en-US"/>
        </w:rPr>
        <w:t xml:space="preserve"> </w:t>
      </w:r>
      <w:r w:rsidR="008726BC">
        <w:rPr>
          <w:rFonts w:ascii="Calibri" w:eastAsia="Calibri" w:hAnsi="Calibri"/>
          <w:sz w:val="23"/>
          <w:szCs w:val="23"/>
          <w:lang w:eastAsia="en-US"/>
        </w:rPr>
        <w:t>σύνθεσης υψηλού επιπέδου</w:t>
      </w:r>
      <w:r w:rsidR="008726BC"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αυτομάτως φτιάχνει </w:t>
      </w:r>
      <w:r w:rsidR="00F55468">
        <w:rPr>
          <w:rFonts w:ascii="Calibri" w:eastAsia="Calibri" w:hAnsi="Calibri"/>
          <w:sz w:val="23"/>
          <w:szCs w:val="23"/>
          <w:lang w:eastAsia="en-US"/>
        </w:rPr>
        <w:t xml:space="preserve">μια αναφορά </w:t>
      </w:r>
      <w:r w:rsidRPr="00A124BD">
        <w:rPr>
          <w:rFonts w:ascii="Calibri" w:eastAsia="Calibri" w:hAnsi="Calibri"/>
          <w:sz w:val="23"/>
          <w:szCs w:val="23"/>
          <w:lang w:eastAsia="en-US"/>
        </w:rPr>
        <w:t xml:space="preserve">για το παραγόμενο ώστε να μας βοηθήσει να καταλάβουμε την απόδοση της υλοποίησης μας. Στο γραφικό περιβάλλον του </w:t>
      </w:r>
      <w:r w:rsidR="00F725FE">
        <w:rPr>
          <w:rFonts w:ascii="Calibri" w:eastAsia="Calibri" w:hAnsi="Calibri"/>
          <w:sz w:val="23"/>
          <w:szCs w:val="23"/>
          <w:lang w:eastAsia="en-US"/>
        </w:rPr>
        <w:t>εργαλείου</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HLS</w:t>
      </w:r>
      <w:r w:rsidR="00F725FE">
        <w:rPr>
          <w:rFonts w:ascii="Calibri" w:eastAsia="Calibri" w:hAnsi="Calibri"/>
          <w:sz w:val="23"/>
          <w:szCs w:val="23"/>
          <w:lang w:eastAsia="en-US"/>
        </w:rPr>
        <w:t xml:space="preserve"> το </w:t>
      </w:r>
      <w:r w:rsidRPr="00A124BD">
        <w:rPr>
          <w:rFonts w:ascii="Calibri" w:eastAsia="Calibri" w:hAnsi="Calibri"/>
          <w:sz w:val="23"/>
          <w:szCs w:val="23"/>
          <w:lang w:val="en-US" w:eastAsia="en-US"/>
        </w:rPr>
        <w:t>analysis</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perspective</w:t>
      </w:r>
      <w:r w:rsidRPr="00A124BD">
        <w:rPr>
          <w:rFonts w:ascii="Calibri" w:eastAsia="Calibri" w:hAnsi="Calibri"/>
          <w:sz w:val="23"/>
          <w:szCs w:val="23"/>
          <w:lang w:eastAsia="en-US"/>
        </w:rPr>
        <w:t xml:space="preserve"> εμπεριέχει το </w:t>
      </w:r>
      <w:r w:rsidR="00F725FE">
        <w:rPr>
          <w:rFonts w:ascii="Calibri" w:eastAsia="Calibri" w:hAnsi="Calibri"/>
          <w:sz w:val="23"/>
          <w:szCs w:val="23"/>
          <w:lang w:eastAsia="en-US"/>
        </w:rPr>
        <w:t>πίνακα</w:t>
      </w:r>
      <w:r w:rsidRPr="00A124BD">
        <w:rPr>
          <w:rFonts w:ascii="Calibri" w:eastAsia="Calibri" w:hAnsi="Calibri"/>
          <w:sz w:val="23"/>
          <w:szCs w:val="23"/>
          <w:lang w:eastAsia="en-US"/>
        </w:rPr>
        <w:t xml:space="preserve"> </w:t>
      </w:r>
      <w:r w:rsidR="003504DB">
        <w:rPr>
          <w:rFonts w:ascii="Calibri" w:eastAsia="Calibri" w:hAnsi="Calibri"/>
          <w:sz w:val="23"/>
          <w:szCs w:val="23"/>
          <w:lang w:eastAsia="en-US"/>
        </w:rPr>
        <w:t>απόδοσης</w:t>
      </w:r>
      <w:r w:rsidRPr="00A124BD">
        <w:rPr>
          <w:rFonts w:ascii="Calibri" w:eastAsia="Calibri" w:hAnsi="Calibri"/>
          <w:sz w:val="23"/>
          <w:szCs w:val="23"/>
          <w:lang w:eastAsia="en-US"/>
        </w:rPr>
        <w:t>, στο οποίο μας επιτρέπει να δούμε και να αναλύσουμε με λεπτομέρεια τα αποτελέσματα.</w:t>
      </w:r>
    </w:p>
    <w:p w:rsidR="00A124BD" w:rsidRDefault="0059591A" w:rsidP="00A124BD">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eastAsia="el-GR"/>
        </w:rPr>
        <w:lastRenderedPageBreak/>
        <w:drawing>
          <wp:inline distT="0" distB="0" distL="0" distR="0">
            <wp:extent cx="3838575" cy="23812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8575" cy="2381250"/>
                    </a:xfrm>
                    <a:prstGeom prst="rect">
                      <a:avLst/>
                    </a:prstGeom>
                    <a:noFill/>
                    <a:ln>
                      <a:noFill/>
                    </a:ln>
                  </pic:spPr>
                </pic:pic>
              </a:graphicData>
            </a:graphic>
          </wp:inline>
        </w:drawing>
      </w:r>
    </w:p>
    <w:p w:rsidR="007842E6" w:rsidRDefault="007842E6" w:rsidP="00A124BD">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 xml:space="preserve">2: </w:t>
      </w:r>
      <w:r>
        <w:rPr>
          <w:rFonts w:ascii="Calibri" w:eastAsia="Calibri" w:hAnsi="Calibri"/>
          <w:sz w:val="23"/>
          <w:szCs w:val="23"/>
          <w:lang w:eastAsia="en-US"/>
        </w:rPr>
        <w:t xml:space="preserve">Παράδειγμα ανάλυσης απόδοσης </w:t>
      </w:r>
    </w:p>
    <w:p w:rsidR="00776760" w:rsidRDefault="00445EE6" w:rsidP="00245F0F">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Στην Εικόνα 2 απεικονίζεται</w:t>
      </w:r>
      <w:r w:rsidR="00C1148A" w:rsidRPr="00C1148A">
        <w:rPr>
          <w:rFonts w:ascii="Calibri" w:eastAsia="Calibri" w:hAnsi="Calibri"/>
          <w:sz w:val="23"/>
          <w:szCs w:val="23"/>
          <w:lang w:eastAsia="en-US"/>
        </w:rPr>
        <w:t xml:space="preserve"> </w:t>
      </w:r>
      <w:r w:rsidR="00C1148A">
        <w:rPr>
          <w:rFonts w:ascii="Calibri" w:eastAsia="Calibri" w:hAnsi="Calibri"/>
          <w:sz w:val="23"/>
          <w:szCs w:val="23"/>
          <w:lang w:eastAsia="en-US"/>
        </w:rPr>
        <w:t xml:space="preserve">ένα παράδειγμα ανάλυσης απόδοσης της συνάρτησης </w:t>
      </w:r>
      <w:r w:rsidR="00C1148A">
        <w:rPr>
          <w:rFonts w:ascii="Calibri" w:eastAsia="Calibri" w:hAnsi="Calibri"/>
          <w:sz w:val="23"/>
          <w:szCs w:val="23"/>
          <w:lang w:val="en-US" w:eastAsia="en-US"/>
        </w:rPr>
        <w:t>foo</w:t>
      </w:r>
      <w:r w:rsidR="00C1148A" w:rsidRPr="00C1148A">
        <w:rPr>
          <w:rFonts w:ascii="Calibri" w:eastAsia="Calibri" w:hAnsi="Calibri"/>
          <w:sz w:val="23"/>
          <w:szCs w:val="23"/>
          <w:lang w:eastAsia="en-US"/>
        </w:rPr>
        <w:t>.</w:t>
      </w:r>
      <w:r w:rsidR="000C4F04">
        <w:rPr>
          <w:rFonts w:ascii="Calibri" w:eastAsia="Calibri" w:hAnsi="Calibri"/>
          <w:sz w:val="23"/>
          <w:szCs w:val="23"/>
          <w:lang w:eastAsia="en-US"/>
        </w:rPr>
        <w:t>Αρχικά</w:t>
      </w:r>
      <w:r w:rsidR="00C1148A">
        <w:rPr>
          <w:rFonts w:ascii="Calibri" w:eastAsia="Calibri" w:hAnsi="Calibri"/>
          <w:sz w:val="23"/>
          <w:szCs w:val="23"/>
          <w:lang w:eastAsia="en-US"/>
        </w:rPr>
        <w:t>, βλέπουμε στην αρχή στον 1</w:t>
      </w:r>
      <w:r w:rsidR="00C1148A" w:rsidRPr="00C1148A">
        <w:rPr>
          <w:rFonts w:ascii="Calibri" w:eastAsia="Calibri" w:hAnsi="Calibri"/>
          <w:sz w:val="23"/>
          <w:szCs w:val="23"/>
          <w:vertAlign w:val="superscript"/>
          <w:lang w:eastAsia="en-US"/>
        </w:rPr>
        <w:t>ο</w:t>
      </w:r>
      <w:r w:rsidR="00C1148A">
        <w:rPr>
          <w:rFonts w:ascii="Calibri" w:eastAsia="Calibri" w:hAnsi="Calibri"/>
          <w:sz w:val="23"/>
          <w:szCs w:val="23"/>
          <w:lang w:eastAsia="en-US"/>
        </w:rPr>
        <w:t xml:space="preserve"> κύκλο </w:t>
      </w:r>
      <w:r w:rsidR="00C1148A" w:rsidRPr="00C1148A">
        <w:rPr>
          <w:rFonts w:ascii="Calibri" w:eastAsia="Calibri" w:hAnsi="Calibri"/>
          <w:sz w:val="23"/>
          <w:szCs w:val="23"/>
          <w:lang w:eastAsia="en-US"/>
        </w:rPr>
        <w:t>(</w:t>
      </w:r>
      <w:r w:rsidR="00C1148A">
        <w:rPr>
          <w:rFonts w:ascii="Calibri" w:eastAsia="Calibri" w:hAnsi="Calibri"/>
          <w:sz w:val="23"/>
          <w:szCs w:val="23"/>
          <w:lang w:val="en-US" w:eastAsia="en-US"/>
        </w:rPr>
        <w:t>C</w:t>
      </w:r>
      <w:r w:rsidR="00C1148A" w:rsidRPr="00C1148A">
        <w:rPr>
          <w:rFonts w:ascii="Calibri" w:eastAsia="Calibri" w:hAnsi="Calibri"/>
          <w:sz w:val="23"/>
          <w:szCs w:val="23"/>
          <w:lang w:eastAsia="en-US"/>
        </w:rPr>
        <w:t xml:space="preserve">0) </w:t>
      </w:r>
      <w:r w:rsidR="008C68F0">
        <w:rPr>
          <w:rFonts w:ascii="Calibri" w:eastAsia="Calibri" w:hAnsi="Calibri"/>
          <w:sz w:val="23"/>
          <w:szCs w:val="23"/>
          <w:lang w:eastAsia="en-US"/>
        </w:rPr>
        <w:t xml:space="preserve">να </w:t>
      </w:r>
      <w:r w:rsidR="002223DC">
        <w:rPr>
          <w:rFonts w:ascii="Calibri" w:eastAsia="Calibri" w:hAnsi="Calibri"/>
          <w:sz w:val="23"/>
          <w:szCs w:val="23"/>
          <w:lang w:eastAsia="en-US"/>
        </w:rPr>
        <w:t xml:space="preserve">διαβάζει από τις θύρες τις μεταβλητές </w:t>
      </w:r>
      <w:r w:rsidR="002223DC">
        <w:rPr>
          <w:rFonts w:ascii="Calibri" w:eastAsia="Calibri" w:hAnsi="Calibri"/>
          <w:sz w:val="23"/>
          <w:szCs w:val="23"/>
          <w:lang w:val="en-US" w:eastAsia="en-US"/>
        </w:rPr>
        <w:t>a</w:t>
      </w:r>
      <w:r w:rsidR="002223DC" w:rsidRPr="002223DC">
        <w:rPr>
          <w:rFonts w:ascii="Calibri" w:eastAsia="Calibri" w:hAnsi="Calibri"/>
          <w:sz w:val="23"/>
          <w:szCs w:val="23"/>
          <w:lang w:eastAsia="en-US"/>
        </w:rPr>
        <w:t>,</w:t>
      </w:r>
      <w:r w:rsidR="002223DC">
        <w:rPr>
          <w:rFonts w:ascii="Calibri" w:eastAsia="Calibri" w:hAnsi="Calibri"/>
          <w:sz w:val="23"/>
          <w:szCs w:val="23"/>
          <w:lang w:val="en-US" w:eastAsia="en-US"/>
        </w:rPr>
        <w:t>b</w:t>
      </w:r>
      <w:r w:rsidR="002223DC" w:rsidRPr="002223DC">
        <w:rPr>
          <w:rFonts w:ascii="Calibri" w:eastAsia="Calibri" w:hAnsi="Calibri"/>
          <w:sz w:val="23"/>
          <w:szCs w:val="23"/>
          <w:lang w:eastAsia="en-US"/>
        </w:rPr>
        <w:t>,</w:t>
      </w:r>
      <w:r w:rsidR="002223DC">
        <w:rPr>
          <w:rFonts w:ascii="Calibri" w:eastAsia="Calibri" w:hAnsi="Calibri"/>
          <w:sz w:val="23"/>
          <w:szCs w:val="23"/>
          <w:lang w:val="en-US" w:eastAsia="en-US"/>
        </w:rPr>
        <w:t>c</w:t>
      </w:r>
      <w:r w:rsidR="002223DC" w:rsidRPr="002223DC">
        <w:rPr>
          <w:rFonts w:ascii="Calibri" w:eastAsia="Calibri" w:hAnsi="Calibri"/>
          <w:sz w:val="23"/>
          <w:szCs w:val="23"/>
          <w:lang w:eastAsia="en-US"/>
        </w:rPr>
        <w:t xml:space="preserve"> </w:t>
      </w:r>
      <w:r w:rsidR="002223DC">
        <w:rPr>
          <w:rFonts w:ascii="Calibri" w:eastAsia="Calibri" w:hAnsi="Calibri"/>
          <w:sz w:val="23"/>
          <w:szCs w:val="23"/>
          <w:lang w:eastAsia="en-US"/>
        </w:rPr>
        <w:t xml:space="preserve">καθώς και την </w:t>
      </w:r>
      <w:r w:rsidR="00471C4D">
        <w:rPr>
          <w:rFonts w:ascii="Calibri" w:eastAsia="Calibri" w:hAnsi="Calibri"/>
          <w:sz w:val="23"/>
          <w:szCs w:val="23"/>
          <w:lang w:eastAsia="en-US"/>
        </w:rPr>
        <w:t xml:space="preserve">λειτουργία της </w:t>
      </w:r>
      <w:r w:rsidR="002223DC">
        <w:rPr>
          <w:rFonts w:ascii="Calibri" w:eastAsia="Calibri" w:hAnsi="Calibri"/>
          <w:sz w:val="23"/>
          <w:szCs w:val="23"/>
          <w:lang w:eastAsia="en-US"/>
        </w:rPr>
        <w:t>πρόσθεση</w:t>
      </w:r>
      <w:r w:rsidR="00471C4D">
        <w:rPr>
          <w:rFonts w:ascii="Calibri" w:eastAsia="Calibri" w:hAnsi="Calibri"/>
          <w:sz w:val="23"/>
          <w:szCs w:val="23"/>
          <w:lang w:eastAsia="en-US"/>
        </w:rPr>
        <w:t>ς</w:t>
      </w:r>
      <w:r w:rsidR="00D13256" w:rsidRPr="00D13256">
        <w:rPr>
          <w:rFonts w:ascii="Calibri" w:eastAsia="Calibri" w:hAnsi="Calibri"/>
          <w:sz w:val="23"/>
          <w:szCs w:val="23"/>
          <w:lang w:eastAsia="en-US"/>
        </w:rPr>
        <w:t>.</w:t>
      </w:r>
      <w:r w:rsidR="00B60562" w:rsidRPr="00B60562">
        <w:rPr>
          <w:rFonts w:ascii="Calibri" w:eastAsia="Calibri" w:hAnsi="Calibri"/>
          <w:sz w:val="23"/>
          <w:szCs w:val="23"/>
          <w:lang w:eastAsia="en-US"/>
        </w:rPr>
        <w:t xml:space="preserve"> </w:t>
      </w:r>
      <w:r w:rsidR="000C4F04">
        <w:rPr>
          <w:rFonts w:ascii="Calibri" w:eastAsia="Calibri" w:hAnsi="Calibri"/>
          <w:sz w:val="23"/>
          <w:szCs w:val="23"/>
          <w:lang w:eastAsia="en-US"/>
        </w:rPr>
        <w:t>Δεύτερον</w:t>
      </w:r>
      <w:r w:rsidR="002223DC">
        <w:rPr>
          <w:rFonts w:ascii="Calibri" w:eastAsia="Calibri" w:hAnsi="Calibri"/>
          <w:sz w:val="23"/>
          <w:szCs w:val="23"/>
          <w:lang w:eastAsia="en-US"/>
        </w:rPr>
        <w:t xml:space="preserve"> ,βλέπουμε ότι το κύκλωμα μπαίνει σε ένα βρόγχο</w:t>
      </w:r>
      <w:r w:rsidR="002223DC" w:rsidRPr="002223DC">
        <w:rPr>
          <w:rFonts w:ascii="Calibri" w:eastAsia="Calibri" w:hAnsi="Calibri"/>
          <w:sz w:val="23"/>
          <w:szCs w:val="23"/>
          <w:lang w:eastAsia="en-US"/>
        </w:rPr>
        <w:t>(</w:t>
      </w:r>
      <w:r w:rsidR="002223DC">
        <w:rPr>
          <w:rFonts w:ascii="Calibri" w:eastAsia="Calibri" w:hAnsi="Calibri"/>
          <w:sz w:val="23"/>
          <w:szCs w:val="23"/>
          <w:lang w:val="en-US" w:eastAsia="en-US"/>
        </w:rPr>
        <w:t>Loop</w:t>
      </w:r>
      <w:r w:rsidR="002223DC" w:rsidRPr="002223DC">
        <w:rPr>
          <w:rFonts w:ascii="Calibri" w:eastAsia="Calibri" w:hAnsi="Calibri"/>
          <w:sz w:val="23"/>
          <w:szCs w:val="23"/>
          <w:lang w:eastAsia="en-US"/>
        </w:rPr>
        <w:t xml:space="preserve"> 1) </w:t>
      </w:r>
      <w:r w:rsidR="002223DC">
        <w:rPr>
          <w:rFonts w:ascii="Calibri" w:eastAsia="Calibri" w:hAnsi="Calibri"/>
          <w:sz w:val="23"/>
          <w:szCs w:val="23"/>
          <w:lang w:eastAsia="en-US"/>
        </w:rPr>
        <w:t xml:space="preserve">καθώς </w:t>
      </w:r>
      <w:r w:rsidR="000C4F04">
        <w:rPr>
          <w:rFonts w:ascii="Calibri" w:eastAsia="Calibri" w:hAnsi="Calibri"/>
          <w:sz w:val="23"/>
          <w:szCs w:val="23"/>
          <w:lang w:eastAsia="en-US"/>
        </w:rPr>
        <w:t>παράλληλα ελέγχεται</w:t>
      </w:r>
      <w:r w:rsidR="002223DC">
        <w:rPr>
          <w:rFonts w:ascii="Calibri" w:eastAsia="Calibri" w:hAnsi="Calibri"/>
          <w:sz w:val="23"/>
          <w:szCs w:val="23"/>
          <w:lang w:eastAsia="en-US"/>
        </w:rPr>
        <w:t xml:space="preserve"> </w:t>
      </w:r>
      <w:r w:rsidR="000C4F04">
        <w:rPr>
          <w:rFonts w:ascii="Calibri" w:eastAsia="Calibri" w:hAnsi="Calibri"/>
          <w:sz w:val="23"/>
          <w:szCs w:val="23"/>
          <w:lang w:eastAsia="en-US"/>
        </w:rPr>
        <w:t>η μεταβλητή που μετράει τον αριθμό των επαναλήψεων του βρόγχου(</w:t>
      </w:r>
      <w:r w:rsidR="000C4F04">
        <w:rPr>
          <w:rFonts w:ascii="Calibri" w:eastAsia="Calibri" w:hAnsi="Calibri"/>
          <w:sz w:val="23"/>
          <w:szCs w:val="23"/>
          <w:lang w:val="en-US" w:eastAsia="en-US"/>
        </w:rPr>
        <w:t>I</w:t>
      </w:r>
      <w:r w:rsidR="000C4F04" w:rsidRPr="000C4F04">
        <w:rPr>
          <w:rFonts w:ascii="Calibri" w:eastAsia="Calibri" w:hAnsi="Calibri"/>
          <w:sz w:val="23"/>
          <w:szCs w:val="23"/>
          <w:lang w:eastAsia="en-US"/>
        </w:rPr>
        <w:t xml:space="preserve"> 1(+)) </w:t>
      </w:r>
      <w:r w:rsidR="009563A2">
        <w:rPr>
          <w:rFonts w:ascii="Calibri" w:eastAsia="Calibri" w:hAnsi="Calibri"/>
          <w:sz w:val="23"/>
          <w:szCs w:val="23"/>
          <w:lang w:eastAsia="en-US"/>
        </w:rPr>
        <w:t xml:space="preserve">και επιπλέον ελέγχεται και η συνθήκη εξόδου για το τερματισμού του </w:t>
      </w:r>
      <w:r w:rsidR="000C4F04">
        <w:rPr>
          <w:rFonts w:ascii="Calibri" w:eastAsia="Calibri" w:hAnsi="Calibri"/>
          <w:sz w:val="23"/>
          <w:szCs w:val="23"/>
          <w:lang w:eastAsia="en-US"/>
        </w:rPr>
        <w:t>βρόγχο</w:t>
      </w:r>
      <w:r w:rsidR="009563A2">
        <w:rPr>
          <w:rFonts w:ascii="Calibri" w:eastAsia="Calibri" w:hAnsi="Calibri"/>
          <w:sz w:val="23"/>
          <w:szCs w:val="23"/>
          <w:lang w:eastAsia="en-US"/>
        </w:rPr>
        <w:t>υ</w:t>
      </w:r>
      <w:r w:rsidR="000C4F04">
        <w:rPr>
          <w:rFonts w:ascii="Calibri" w:eastAsia="Calibri" w:hAnsi="Calibri"/>
          <w:sz w:val="23"/>
          <w:szCs w:val="23"/>
          <w:lang w:eastAsia="en-US"/>
        </w:rPr>
        <w:t>(</w:t>
      </w:r>
      <w:proofErr w:type="spellStart"/>
      <w:r w:rsidR="000C4F04">
        <w:rPr>
          <w:rFonts w:ascii="Calibri" w:eastAsia="Calibri" w:hAnsi="Calibri"/>
          <w:sz w:val="23"/>
          <w:szCs w:val="23"/>
          <w:lang w:val="en-US" w:eastAsia="en-US"/>
        </w:rPr>
        <w:t>exitcond</w:t>
      </w:r>
      <w:proofErr w:type="spellEnd"/>
      <w:r w:rsidR="000C4F04" w:rsidRPr="000C4F04">
        <w:rPr>
          <w:rFonts w:ascii="Calibri" w:eastAsia="Calibri" w:hAnsi="Calibri"/>
          <w:sz w:val="23"/>
          <w:szCs w:val="23"/>
          <w:lang w:eastAsia="en-US"/>
        </w:rPr>
        <w:t>(</w:t>
      </w:r>
      <w:proofErr w:type="spellStart"/>
      <w:r w:rsidR="000C4F04">
        <w:rPr>
          <w:rFonts w:ascii="Calibri" w:eastAsia="Calibri" w:hAnsi="Calibri"/>
          <w:sz w:val="23"/>
          <w:szCs w:val="23"/>
          <w:lang w:val="en-US" w:eastAsia="en-US"/>
        </w:rPr>
        <w:t>icmp</w:t>
      </w:r>
      <w:proofErr w:type="spellEnd"/>
      <w:r w:rsidR="000C4F04" w:rsidRPr="000C4F04">
        <w:rPr>
          <w:rFonts w:ascii="Calibri" w:eastAsia="Calibri" w:hAnsi="Calibri"/>
          <w:sz w:val="23"/>
          <w:szCs w:val="23"/>
          <w:lang w:eastAsia="en-US"/>
        </w:rPr>
        <w:t>)).</w:t>
      </w:r>
      <w:r w:rsidR="00FE06CF" w:rsidRPr="00FE06CF">
        <w:rPr>
          <w:rFonts w:ascii="Calibri" w:eastAsia="Calibri" w:hAnsi="Calibri"/>
          <w:sz w:val="23"/>
          <w:szCs w:val="23"/>
          <w:lang w:eastAsia="en-US"/>
        </w:rPr>
        <w:t xml:space="preserve"> </w:t>
      </w:r>
      <w:r w:rsidR="000C4F04">
        <w:rPr>
          <w:rFonts w:ascii="Calibri" w:eastAsia="Calibri" w:hAnsi="Calibri"/>
          <w:sz w:val="23"/>
          <w:szCs w:val="23"/>
          <w:lang w:eastAsia="en-US"/>
        </w:rPr>
        <w:t xml:space="preserve">Τρίτον, βλέπουμε </w:t>
      </w:r>
      <w:r w:rsidR="00FE06CF">
        <w:rPr>
          <w:rFonts w:ascii="Calibri" w:eastAsia="Calibri" w:hAnsi="Calibri"/>
          <w:sz w:val="23"/>
          <w:szCs w:val="23"/>
          <w:lang w:eastAsia="en-US"/>
        </w:rPr>
        <w:t>ότι διαβάζονται δεδομένα στην μεταβλητή</w:t>
      </w:r>
      <w:r w:rsidR="00FE06CF" w:rsidRPr="00FE06CF">
        <w:rPr>
          <w:rFonts w:ascii="Calibri" w:eastAsia="Calibri" w:hAnsi="Calibri"/>
          <w:sz w:val="23"/>
          <w:szCs w:val="23"/>
          <w:lang w:eastAsia="en-US"/>
        </w:rPr>
        <w:t xml:space="preserve"> </w:t>
      </w:r>
      <w:r w:rsidR="00FE06CF">
        <w:rPr>
          <w:rFonts w:ascii="Calibri" w:eastAsia="Calibri" w:hAnsi="Calibri"/>
          <w:sz w:val="23"/>
          <w:szCs w:val="23"/>
          <w:lang w:val="en-US" w:eastAsia="en-US"/>
        </w:rPr>
        <w:t>X</w:t>
      </w:r>
      <w:r w:rsidR="00FE06CF">
        <w:rPr>
          <w:rFonts w:ascii="Calibri" w:eastAsia="Calibri" w:hAnsi="Calibri"/>
          <w:sz w:val="23"/>
          <w:szCs w:val="23"/>
          <w:lang w:eastAsia="en-US"/>
        </w:rPr>
        <w:t>(</w:t>
      </w:r>
      <w:r w:rsidR="00FE06CF">
        <w:rPr>
          <w:rFonts w:ascii="Calibri" w:eastAsia="Calibri" w:hAnsi="Calibri"/>
          <w:sz w:val="23"/>
          <w:szCs w:val="23"/>
          <w:lang w:val="en-US" w:eastAsia="en-US"/>
        </w:rPr>
        <w:t>read</w:t>
      </w:r>
      <w:r w:rsidR="005C1C9A">
        <w:rPr>
          <w:rFonts w:ascii="Calibri" w:eastAsia="Calibri" w:hAnsi="Calibri"/>
          <w:sz w:val="23"/>
          <w:szCs w:val="23"/>
          <w:lang w:eastAsia="en-US"/>
        </w:rPr>
        <w:t>).Αυτή</w:t>
      </w:r>
      <w:r w:rsidR="00FE06CF">
        <w:rPr>
          <w:rFonts w:ascii="Calibri" w:eastAsia="Calibri" w:hAnsi="Calibri"/>
          <w:sz w:val="23"/>
          <w:szCs w:val="23"/>
          <w:lang w:eastAsia="en-US"/>
        </w:rPr>
        <w:t xml:space="preserve"> η ενέρ</w:t>
      </w:r>
      <w:r w:rsidR="000567F8">
        <w:rPr>
          <w:rFonts w:ascii="Calibri" w:eastAsia="Calibri" w:hAnsi="Calibri"/>
          <w:sz w:val="23"/>
          <w:szCs w:val="23"/>
          <w:lang w:eastAsia="en-US"/>
        </w:rPr>
        <w:t>γεια απαιτεί 2 κύκλους ρολογιού,</w:t>
      </w:r>
      <w:r w:rsidR="001D391B">
        <w:rPr>
          <w:rFonts w:ascii="Calibri" w:eastAsia="Calibri" w:hAnsi="Calibri"/>
          <w:sz w:val="23"/>
          <w:szCs w:val="23"/>
          <w:lang w:eastAsia="en-US"/>
        </w:rPr>
        <w:t xml:space="preserve"> </w:t>
      </w:r>
      <w:r w:rsidR="00FE06CF">
        <w:rPr>
          <w:rFonts w:ascii="Calibri" w:eastAsia="Calibri" w:hAnsi="Calibri"/>
          <w:sz w:val="23"/>
          <w:szCs w:val="23"/>
          <w:lang w:eastAsia="en-US"/>
        </w:rPr>
        <w:t xml:space="preserve">επειδή έχει πρόσβαση σε μνήμη </w:t>
      </w:r>
      <w:r w:rsidR="00FE06CF">
        <w:rPr>
          <w:rFonts w:ascii="Calibri" w:eastAsia="Calibri" w:hAnsi="Calibri"/>
          <w:sz w:val="23"/>
          <w:szCs w:val="23"/>
          <w:lang w:val="en-US" w:eastAsia="en-US"/>
        </w:rPr>
        <w:t>RAM</w:t>
      </w:r>
      <w:r w:rsidR="00FE06CF">
        <w:rPr>
          <w:rFonts w:ascii="Calibri" w:eastAsia="Calibri" w:hAnsi="Calibri"/>
          <w:sz w:val="23"/>
          <w:szCs w:val="23"/>
          <w:lang w:eastAsia="en-US"/>
        </w:rPr>
        <w:t>(παράγει διεύθυνση σε έναν κύκλο και στην συνέχεια διαβάζει τα δεδομένα στον επόμενο).Τέλος, βλέπουμε στον 4</w:t>
      </w:r>
      <w:r w:rsidR="00FE06CF" w:rsidRPr="00FE06CF">
        <w:rPr>
          <w:rFonts w:ascii="Calibri" w:eastAsia="Calibri" w:hAnsi="Calibri"/>
          <w:sz w:val="23"/>
          <w:szCs w:val="23"/>
          <w:vertAlign w:val="superscript"/>
          <w:lang w:eastAsia="en-US"/>
        </w:rPr>
        <w:t>ο</w:t>
      </w:r>
      <w:r w:rsidR="00FE06CF">
        <w:rPr>
          <w:rFonts w:ascii="Calibri" w:eastAsia="Calibri" w:hAnsi="Calibri"/>
          <w:sz w:val="23"/>
          <w:szCs w:val="23"/>
          <w:lang w:eastAsia="en-US"/>
        </w:rPr>
        <w:t xml:space="preserve"> κύκλο</w:t>
      </w:r>
      <w:r w:rsidR="00FE06CF" w:rsidRPr="00FE06CF">
        <w:rPr>
          <w:rFonts w:ascii="Calibri" w:eastAsia="Calibri" w:hAnsi="Calibri"/>
          <w:sz w:val="23"/>
          <w:szCs w:val="23"/>
          <w:lang w:eastAsia="en-US"/>
        </w:rPr>
        <w:t>(</w:t>
      </w:r>
      <w:r w:rsidR="00FE06CF">
        <w:rPr>
          <w:rFonts w:ascii="Calibri" w:eastAsia="Calibri" w:hAnsi="Calibri"/>
          <w:sz w:val="23"/>
          <w:szCs w:val="23"/>
          <w:lang w:val="en-US" w:eastAsia="en-US"/>
        </w:rPr>
        <w:t>C</w:t>
      </w:r>
      <w:r w:rsidR="00FE06CF" w:rsidRPr="00FE06CF">
        <w:rPr>
          <w:rFonts w:ascii="Calibri" w:eastAsia="Calibri" w:hAnsi="Calibri"/>
          <w:sz w:val="23"/>
          <w:szCs w:val="23"/>
          <w:lang w:eastAsia="en-US"/>
        </w:rPr>
        <w:t xml:space="preserve">3), </w:t>
      </w:r>
      <w:r w:rsidR="00B52504">
        <w:rPr>
          <w:rFonts w:ascii="Calibri" w:eastAsia="Calibri" w:hAnsi="Calibri"/>
          <w:sz w:val="23"/>
          <w:szCs w:val="23"/>
          <w:lang w:eastAsia="en-US"/>
        </w:rPr>
        <w:t>γίνονται οι υπολογισμοί</w:t>
      </w:r>
      <w:r w:rsidR="007F7A47">
        <w:rPr>
          <w:rFonts w:ascii="Calibri" w:eastAsia="Calibri" w:hAnsi="Calibri"/>
          <w:sz w:val="23"/>
          <w:szCs w:val="23"/>
          <w:lang w:eastAsia="en-US"/>
        </w:rPr>
        <w:t>(</w:t>
      </w:r>
      <w:proofErr w:type="spellStart"/>
      <w:r w:rsidR="007F7A47">
        <w:rPr>
          <w:rFonts w:ascii="Calibri" w:eastAsia="Calibri" w:hAnsi="Calibri"/>
          <w:sz w:val="23"/>
          <w:szCs w:val="23"/>
          <w:lang w:val="en-US" w:eastAsia="en-US"/>
        </w:rPr>
        <w:t>tmp</w:t>
      </w:r>
      <w:proofErr w:type="spellEnd"/>
      <w:r w:rsidR="007F7A47" w:rsidRPr="007F7A47">
        <w:rPr>
          <w:rFonts w:ascii="Calibri" w:eastAsia="Calibri" w:hAnsi="Calibri"/>
          <w:sz w:val="23"/>
          <w:szCs w:val="23"/>
          <w:lang w:eastAsia="en-US"/>
        </w:rPr>
        <w:t xml:space="preserve"> 6(*), </w:t>
      </w:r>
      <w:r w:rsidR="007F7A47">
        <w:rPr>
          <w:rFonts w:ascii="Calibri" w:eastAsia="Calibri" w:hAnsi="Calibri"/>
          <w:sz w:val="23"/>
          <w:szCs w:val="23"/>
          <w:lang w:val="en-US" w:eastAsia="en-US"/>
        </w:rPr>
        <w:t>y</w:t>
      </w:r>
      <w:r w:rsidR="007F7A47" w:rsidRPr="007F7A47">
        <w:rPr>
          <w:rFonts w:ascii="Calibri" w:eastAsia="Calibri" w:hAnsi="Calibri"/>
          <w:sz w:val="23"/>
          <w:szCs w:val="23"/>
          <w:lang w:eastAsia="en-US"/>
        </w:rPr>
        <w:t xml:space="preserve">(+), </w:t>
      </w:r>
      <w:r w:rsidR="007F7A47">
        <w:rPr>
          <w:rFonts w:ascii="Calibri" w:eastAsia="Calibri" w:hAnsi="Calibri"/>
          <w:sz w:val="23"/>
          <w:szCs w:val="23"/>
          <w:lang w:val="en-US" w:eastAsia="en-US"/>
        </w:rPr>
        <w:t>node</w:t>
      </w:r>
      <w:r w:rsidR="007F7A47" w:rsidRPr="007F7A47">
        <w:rPr>
          <w:rFonts w:ascii="Calibri" w:eastAsia="Calibri" w:hAnsi="Calibri"/>
          <w:sz w:val="23"/>
          <w:szCs w:val="23"/>
          <w:lang w:eastAsia="en-US"/>
        </w:rPr>
        <w:t xml:space="preserve"> 36(</w:t>
      </w:r>
      <w:r w:rsidR="007F7A47">
        <w:rPr>
          <w:rFonts w:ascii="Calibri" w:eastAsia="Calibri" w:hAnsi="Calibri"/>
          <w:sz w:val="23"/>
          <w:szCs w:val="23"/>
          <w:lang w:val="en-US" w:eastAsia="en-US"/>
        </w:rPr>
        <w:t>write</w:t>
      </w:r>
      <w:r w:rsidR="007F7A47" w:rsidRPr="007F7A47">
        <w:rPr>
          <w:rFonts w:ascii="Calibri" w:eastAsia="Calibri" w:hAnsi="Calibri"/>
          <w:sz w:val="23"/>
          <w:szCs w:val="23"/>
          <w:lang w:eastAsia="en-US"/>
        </w:rPr>
        <w:t>))</w:t>
      </w:r>
      <w:r w:rsidR="00B52504">
        <w:rPr>
          <w:rFonts w:ascii="Calibri" w:eastAsia="Calibri" w:hAnsi="Calibri"/>
          <w:sz w:val="23"/>
          <w:szCs w:val="23"/>
          <w:lang w:eastAsia="en-US"/>
        </w:rPr>
        <w:t>καθώς η έξοδος γράφεται στην θύρα Υ</w:t>
      </w:r>
      <w:r w:rsidR="00B52504" w:rsidRPr="00B52504">
        <w:rPr>
          <w:rFonts w:ascii="Calibri" w:eastAsia="Calibri" w:hAnsi="Calibri"/>
          <w:sz w:val="23"/>
          <w:szCs w:val="23"/>
          <w:lang w:eastAsia="en-US"/>
        </w:rPr>
        <w:t xml:space="preserve"> </w:t>
      </w:r>
      <w:r w:rsidR="00B52504">
        <w:rPr>
          <w:rFonts w:ascii="Calibri" w:eastAsia="Calibri" w:hAnsi="Calibri"/>
          <w:sz w:val="23"/>
          <w:szCs w:val="23"/>
          <w:lang w:eastAsia="en-US"/>
        </w:rPr>
        <w:t>και ο βρόγχος ξεκινάει από την αρχή.</w:t>
      </w:r>
    </w:p>
    <w:p w:rsidR="00AA4068" w:rsidRPr="00AA4068" w:rsidRDefault="00AA4068" w:rsidP="00AA4068">
      <w:pPr>
        <w:suppressAutoHyphens w:val="0"/>
        <w:spacing w:after="160" w:line="259" w:lineRule="auto"/>
        <w:ind w:firstLine="720"/>
        <w:jc w:val="both"/>
        <w:rPr>
          <w:rFonts w:ascii="Calibri" w:eastAsia="Calibri" w:hAnsi="Calibri"/>
          <w:sz w:val="23"/>
          <w:szCs w:val="23"/>
          <w:lang w:eastAsia="en-US"/>
        </w:rPr>
      </w:pPr>
    </w:p>
    <w:p w:rsidR="00A124BD" w:rsidRPr="008929F7" w:rsidRDefault="00393082" w:rsidP="00030418">
      <w:pPr>
        <w:pStyle w:val="Heading2"/>
        <w:jc w:val="left"/>
        <w:rPr>
          <w:lang w:val="el-GR"/>
        </w:rPr>
      </w:pPr>
      <w:bookmarkStart w:id="34" w:name="_Toc516004738"/>
      <w:r w:rsidRPr="008929F7">
        <w:rPr>
          <w:lang w:val="el-GR"/>
        </w:rPr>
        <w:t xml:space="preserve">2.7 </w:t>
      </w:r>
      <w:r w:rsidR="00A124BD" w:rsidRPr="008929F7">
        <w:rPr>
          <w:lang w:val="el-GR"/>
        </w:rPr>
        <w:t xml:space="preserve">Επαλήθευση </w:t>
      </w:r>
      <w:r w:rsidR="00A124BD" w:rsidRPr="00393082">
        <w:t>RTL</w:t>
      </w:r>
      <w:bookmarkEnd w:id="34"/>
    </w:p>
    <w:p w:rsidR="00AA4068" w:rsidRDefault="00A124BD" w:rsidP="004654D0">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Με την χρήση</w:t>
      </w:r>
      <w:r w:rsidR="00E15A5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ενός </w:t>
      </w:r>
      <w:r w:rsidR="00E15A5D">
        <w:rPr>
          <w:rFonts w:ascii="Calibri" w:eastAsia="Calibri" w:hAnsi="Calibri"/>
          <w:sz w:val="23"/>
          <w:szCs w:val="23"/>
          <w:lang w:eastAsia="en-US"/>
        </w:rPr>
        <w:t xml:space="preserve">αρχείου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Pr="00A124BD">
        <w:rPr>
          <w:rFonts w:ascii="Calibri" w:eastAsia="Calibri" w:hAnsi="Calibri"/>
          <w:sz w:val="23"/>
          <w:szCs w:val="23"/>
          <w:lang w:eastAsia="en-US"/>
        </w:rPr>
        <w:t xml:space="preserve"> που είναι γραμμένο σε γλώσσα </w:t>
      </w:r>
      <w:r w:rsidR="00310744">
        <w:rPr>
          <w:rFonts w:ascii="Calibri" w:eastAsia="Calibri" w:hAnsi="Calibri"/>
          <w:sz w:val="23"/>
          <w:szCs w:val="23"/>
          <w:lang w:eastAsia="en-US"/>
        </w:rPr>
        <w:t>υψηλού επιπέδου</w:t>
      </w:r>
      <w:r w:rsidR="00BC54B6">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μπορούμε να επαληθεύσουμε εάν λειτουργικά είναι ίδια το παραγόμενο κύκλωμα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με το </w:t>
      </w:r>
      <w:r w:rsidR="00DF18CB">
        <w:rPr>
          <w:rFonts w:ascii="Calibri" w:eastAsia="Calibri" w:hAnsi="Calibri"/>
          <w:sz w:val="23"/>
          <w:szCs w:val="23"/>
          <w:lang w:eastAsia="en-US"/>
        </w:rPr>
        <w:t>πρωτότυπο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To</w:t>
      </w:r>
      <w:r w:rsidRPr="00A124BD">
        <w:rPr>
          <w:rFonts w:ascii="Calibri" w:eastAsia="Calibri" w:hAnsi="Calibri"/>
          <w:sz w:val="23"/>
          <w:szCs w:val="23"/>
          <w:lang w:eastAsia="en-US"/>
        </w:rPr>
        <w:t xml:space="preserve"> </w:t>
      </w:r>
      <w:r w:rsidR="00F9150F">
        <w:rPr>
          <w:rFonts w:ascii="Calibri" w:eastAsia="Calibri" w:hAnsi="Calibri"/>
          <w:sz w:val="23"/>
          <w:szCs w:val="23"/>
          <w:lang w:eastAsia="en-US"/>
        </w:rPr>
        <w:t xml:space="preserve">αρχείο </w:t>
      </w:r>
      <w:r w:rsidRPr="00A124BD">
        <w:rPr>
          <w:rFonts w:ascii="Calibri" w:eastAsia="Calibri" w:hAnsi="Calibri"/>
          <w:sz w:val="23"/>
          <w:szCs w:val="23"/>
          <w:lang w:val="en-US" w:eastAsia="en-US"/>
        </w:rPr>
        <w:t>test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bench</w:t>
      </w:r>
      <w:r w:rsidR="000D2615">
        <w:rPr>
          <w:rFonts w:ascii="Calibri" w:eastAsia="Calibri" w:hAnsi="Calibri"/>
          <w:sz w:val="23"/>
          <w:szCs w:val="23"/>
          <w:lang w:eastAsia="en-US"/>
        </w:rPr>
        <w:t xml:space="preserve"> μπορεί</w:t>
      </w:r>
      <w:r w:rsidRPr="00A124BD">
        <w:rPr>
          <w:rFonts w:ascii="Calibri" w:eastAsia="Calibri" w:hAnsi="Calibri"/>
          <w:sz w:val="23"/>
          <w:szCs w:val="23"/>
          <w:lang w:eastAsia="en-US"/>
        </w:rPr>
        <w:t xml:space="preserve"> να επαληθεύ</w:t>
      </w:r>
      <w:r w:rsidR="002F0809">
        <w:rPr>
          <w:rFonts w:ascii="Calibri" w:eastAsia="Calibri" w:hAnsi="Calibri"/>
          <w:sz w:val="23"/>
          <w:szCs w:val="23"/>
          <w:lang w:eastAsia="en-US"/>
        </w:rPr>
        <w:t>σ</w:t>
      </w:r>
      <w:r w:rsidRPr="00A124BD">
        <w:rPr>
          <w:rFonts w:ascii="Calibri" w:eastAsia="Calibri" w:hAnsi="Calibri"/>
          <w:sz w:val="23"/>
          <w:szCs w:val="23"/>
          <w:lang w:eastAsia="en-US"/>
        </w:rPr>
        <w:t xml:space="preserve">ει την έξοδο από την </w:t>
      </w:r>
      <w:r w:rsidR="00AE6C3B">
        <w:rPr>
          <w:rFonts w:ascii="Calibri" w:eastAsia="Calibri" w:hAnsi="Calibri"/>
          <w:sz w:val="23"/>
          <w:szCs w:val="23"/>
          <w:lang w:eastAsia="en-US"/>
        </w:rPr>
        <w:t>κύρια συνάρτηση</w:t>
      </w:r>
      <w:r w:rsidRPr="00A124BD">
        <w:rPr>
          <w:rFonts w:ascii="Calibri" w:eastAsia="Calibri" w:hAnsi="Calibri"/>
          <w:sz w:val="23"/>
          <w:szCs w:val="23"/>
          <w:lang w:eastAsia="en-US"/>
        </w:rPr>
        <w:t xml:space="preserve"> που κάναμε σύνθεση, επιστρέφοντας μηδέν αν</w:t>
      </w:r>
      <w:r w:rsidR="00B549D9">
        <w:rPr>
          <w:rFonts w:ascii="Calibri" w:eastAsia="Calibri" w:hAnsi="Calibri"/>
          <w:sz w:val="23"/>
          <w:szCs w:val="23"/>
          <w:lang w:eastAsia="en-US"/>
        </w:rPr>
        <w:t xml:space="preserve"> το</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είναι λειτουρ</w:t>
      </w:r>
      <w:r w:rsidR="004869F1">
        <w:rPr>
          <w:rFonts w:ascii="Calibri" w:eastAsia="Calibri" w:hAnsi="Calibri"/>
          <w:sz w:val="23"/>
          <w:szCs w:val="23"/>
          <w:lang w:eastAsia="en-US"/>
        </w:rPr>
        <w:t>γικά ίδιο με το πρωτότυπο. Χ</w:t>
      </w:r>
      <w:r w:rsidRPr="00A124BD">
        <w:rPr>
          <w:rFonts w:ascii="Calibri" w:eastAsia="Calibri" w:hAnsi="Calibri"/>
          <w:sz w:val="23"/>
          <w:szCs w:val="23"/>
          <w:lang w:eastAsia="en-US"/>
        </w:rPr>
        <w:t xml:space="preserve">ρησιμοποιείται </w:t>
      </w:r>
      <w:r w:rsidR="00784FF1">
        <w:rPr>
          <w:rFonts w:ascii="Calibri" w:eastAsia="Calibri" w:hAnsi="Calibri"/>
          <w:sz w:val="23"/>
          <w:szCs w:val="23"/>
          <w:lang w:eastAsia="en-US"/>
        </w:rPr>
        <w:t>στη</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004869F1">
        <w:rPr>
          <w:rFonts w:ascii="Calibri" w:eastAsia="Calibri" w:hAnsi="Calibri"/>
          <w:sz w:val="23"/>
          <w:szCs w:val="23"/>
          <w:lang w:eastAsia="en-US"/>
        </w:rPr>
        <w:t>-</w:t>
      </w:r>
      <w:r w:rsidR="0038610C">
        <w:rPr>
          <w:rFonts w:ascii="Calibri" w:eastAsia="Calibri" w:hAnsi="Calibri"/>
          <w:sz w:val="23"/>
          <w:szCs w:val="23"/>
          <w:lang w:eastAsia="en-US"/>
        </w:rPr>
        <w:t>προσομοίωση καθώς και</w:t>
      </w:r>
      <w:r w:rsidR="00784FF1">
        <w:rPr>
          <w:rFonts w:ascii="Calibri" w:eastAsia="Calibri" w:hAnsi="Calibri"/>
          <w:sz w:val="23"/>
          <w:szCs w:val="23"/>
          <w:lang w:eastAsia="en-US"/>
        </w:rPr>
        <w:t xml:space="preserve"> στη</w:t>
      </w:r>
      <w:r w:rsidR="004869F1">
        <w:rPr>
          <w:rFonts w:ascii="Calibri" w:eastAsia="Calibri" w:hAnsi="Calibri"/>
          <w:sz w:val="23"/>
          <w:szCs w:val="23"/>
          <w:lang w:eastAsia="en-US"/>
        </w:rPr>
        <w:t>ν</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w:t>
      </w:r>
      <w:r w:rsidR="00F55468">
        <w:rPr>
          <w:rFonts w:ascii="Calibri" w:eastAsia="Calibri" w:hAnsi="Calibri"/>
          <w:sz w:val="23"/>
          <w:szCs w:val="23"/>
          <w:lang w:eastAsia="en-US"/>
        </w:rPr>
        <w:t>συν-προσομοίωση</w:t>
      </w:r>
      <w:r w:rsidRPr="00A124BD">
        <w:rPr>
          <w:rFonts w:ascii="Calibri" w:eastAsia="Calibri" w:hAnsi="Calibri"/>
          <w:sz w:val="23"/>
          <w:szCs w:val="23"/>
          <w:lang w:eastAsia="en-US"/>
        </w:rPr>
        <w:t xml:space="preserve">. Εάν το αποτέλεσμα που βγάλει είναι διάφορο του μηδέν τότε το </w:t>
      </w:r>
      <w:r w:rsidR="00784FF1">
        <w:rPr>
          <w:rFonts w:ascii="Calibri" w:eastAsia="Calibri" w:hAnsi="Calibri"/>
          <w:sz w:val="23"/>
          <w:szCs w:val="23"/>
          <w:lang w:eastAsia="en-US"/>
        </w:rPr>
        <w:t>εργαλείο</w:t>
      </w:r>
      <w:r w:rsidR="00784FF1" w:rsidRPr="00A124BD">
        <w:rPr>
          <w:rFonts w:ascii="Calibri" w:eastAsia="Calibri" w:hAnsi="Calibri"/>
          <w:sz w:val="23"/>
          <w:szCs w:val="23"/>
          <w:lang w:eastAsia="en-US"/>
        </w:rPr>
        <w:t xml:space="preserve"> </w:t>
      </w:r>
      <w:r w:rsidR="00784FF1">
        <w:rPr>
          <w:rFonts w:ascii="Calibri" w:eastAsia="Calibri" w:hAnsi="Calibri"/>
          <w:sz w:val="23"/>
          <w:szCs w:val="23"/>
          <w:lang w:eastAsia="en-US"/>
        </w:rPr>
        <w:t>σύνθεσης υψηλού επιπέδου</w:t>
      </w:r>
      <w:r w:rsidR="00784FF1"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εμφανίζει</w:t>
      </w:r>
      <w:r w:rsidR="007473C0">
        <w:rPr>
          <w:rFonts w:ascii="Calibri" w:eastAsia="Calibri" w:hAnsi="Calibri"/>
          <w:sz w:val="23"/>
          <w:szCs w:val="23"/>
          <w:lang w:eastAsia="en-US"/>
        </w:rPr>
        <w:t xml:space="preserve"> </w:t>
      </w:r>
      <w:r w:rsidR="007B3694">
        <w:rPr>
          <w:rFonts w:ascii="Calibri" w:eastAsia="Calibri" w:hAnsi="Calibri"/>
          <w:sz w:val="23"/>
          <w:szCs w:val="23"/>
          <w:lang w:eastAsia="en-US"/>
        </w:rPr>
        <w:t>μήνυμα</w:t>
      </w:r>
      <w:r w:rsidR="0011606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 ότι απέτυχε η προσομοίωση.</w:t>
      </w:r>
    </w:p>
    <w:p w:rsidR="004654D0" w:rsidRDefault="004654D0" w:rsidP="004654D0">
      <w:pPr>
        <w:suppressAutoHyphens w:val="0"/>
        <w:spacing w:after="160" w:line="259" w:lineRule="auto"/>
        <w:jc w:val="both"/>
        <w:rPr>
          <w:rFonts w:ascii="Calibri" w:eastAsia="Calibri" w:hAnsi="Calibri"/>
          <w:b/>
          <w:lang w:eastAsia="en-US"/>
        </w:rPr>
      </w:pPr>
    </w:p>
    <w:p w:rsidR="00F01773" w:rsidRPr="004654D0" w:rsidRDefault="00393082" w:rsidP="00030418">
      <w:pPr>
        <w:pStyle w:val="Heading2"/>
        <w:jc w:val="left"/>
        <w:rPr>
          <w:lang w:val="el-GR"/>
        </w:rPr>
      </w:pPr>
      <w:bookmarkStart w:id="35" w:name="_Toc516004739"/>
      <w:r w:rsidRPr="004654D0">
        <w:rPr>
          <w:lang w:val="el-GR"/>
        </w:rPr>
        <w:t xml:space="preserve">2.8 </w:t>
      </w:r>
      <w:r w:rsidR="00BC54B6" w:rsidRPr="004654D0">
        <w:rPr>
          <w:lang w:val="el-GR"/>
        </w:rPr>
        <w:t>Προτάσεις</w:t>
      </w:r>
      <w:bookmarkEnd w:id="35"/>
    </w:p>
    <w:p w:rsidR="009C0B9D" w:rsidRPr="00F01773" w:rsidRDefault="00BC54B6" w:rsidP="00903BC0">
      <w:pPr>
        <w:pStyle w:val="Heading3"/>
        <w:jc w:val="left"/>
      </w:pPr>
      <w:bookmarkStart w:id="36" w:name="_Toc516004740"/>
      <w:r w:rsidRPr="00030418">
        <w:t xml:space="preserve">2.8.1 </w:t>
      </w:r>
      <w:r w:rsidR="00F01773" w:rsidRPr="00030418">
        <w:t>Κ</w:t>
      </w:r>
      <w:r w:rsidR="00F01773">
        <w:t>ώδικας</w:t>
      </w:r>
      <w:bookmarkEnd w:id="36"/>
    </w:p>
    <w:p w:rsidR="009C0B9D" w:rsidRPr="00A124BD"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Πρώτο μέλημα μας είναι να </w:t>
      </w:r>
      <w:proofErr w:type="spellStart"/>
      <w:r w:rsidRPr="00A124BD">
        <w:rPr>
          <w:rFonts w:ascii="Calibri" w:eastAsia="Calibri" w:hAnsi="Calibri"/>
          <w:sz w:val="23"/>
          <w:szCs w:val="23"/>
          <w:lang w:eastAsia="en-US"/>
        </w:rPr>
        <w:t>λιγοστεύσουμε</w:t>
      </w:r>
      <w:proofErr w:type="spellEnd"/>
      <w:r w:rsidRPr="00A124BD">
        <w:rPr>
          <w:rFonts w:ascii="Calibri" w:eastAsia="Calibri" w:hAnsi="Calibri"/>
          <w:sz w:val="23"/>
          <w:szCs w:val="23"/>
          <w:lang w:eastAsia="en-US"/>
        </w:rPr>
        <w:t xml:space="preserve"> τα δεδομένα που διαβάζει η κύρια συνάρτηση, δηλαδή τα βασικ</w:t>
      </w:r>
      <w:r w:rsidR="00EE3B9A">
        <w:rPr>
          <w:rFonts w:ascii="Calibri" w:eastAsia="Calibri" w:hAnsi="Calibri"/>
          <w:sz w:val="23"/>
          <w:szCs w:val="23"/>
          <w:lang w:eastAsia="en-US"/>
        </w:rPr>
        <w:t xml:space="preserve">ές εισόδους </w:t>
      </w:r>
      <w:r w:rsidR="000678BB">
        <w:rPr>
          <w:rFonts w:ascii="Calibri" w:eastAsia="Calibri" w:hAnsi="Calibri"/>
          <w:sz w:val="23"/>
          <w:szCs w:val="23"/>
          <w:lang w:eastAsia="en-US"/>
        </w:rPr>
        <w:t xml:space="preserve">που χρειάζεται η συνάρτηση </w:t>
      </w:r>
      <w:r w:rsidRPr="00A124BD">
        <w:rPr>
          <w:rFonts w:ascii="Calibri" w:eastAsia="Calibri" w:hAnsi="Calibri"/>
          <w:sz w:val="23"/>
          <w:szCs w:val="23"/>
          <w:lang w:eastAsia="en-US"/>
        </w:rPr>
        <w:t xml:space="preserve">για να λειτουργήσει. Αυτά τα </w:t>
      </w:r>
      <w:r w:rsidRPr="00A124BD">
        <w:rPr>
          <w:rFonts w:ascii="Calibri" w:eastAsia="Calibri" w:hAnsi="Calibri"/>
          <w:sz w:val="23"/>
          <w:szCs w:val="23"/>
          <w:lang w:eastAsia="en-US"/>
        </w:rPr>
        <w:lastRenderedPageBreak/>
        <w:t xml:space="preserve">δεδομένα θα μεταφραστούν σε </w:t>
      </w:r>
      <w:r w:rsidR="005247A3" w:rsidRPr="005247A3">
        <w:rPr>
          <w:rFonts w:ascii="Calibri" w:eastAsia="Calibri" w:hAnsi="Calibri"/>
          <w:sz w:val="23"/>
          <w:szCs w:val="23"/>
          <w:lang w:eastAsia="en-US"/>
        </w:rPr>
        <w:t>π</w:t>
      </w:r>
      <w:r w:rsidR="005247A3">
        <w:rPr>
          <w:rFonts w:ascii="Calibri" w:eastAsia="Calibri" w:hAnsi="Calibri"/>
          <w:sz w:val="23"/>
          <w:szCs w:val="23"/>
          <w:lang w:eastAsia="en-US"/>
        </w:rPr>
        <w:t>ύλες εισόδου και εξόδου στο κύκλωμα.</w:t>
      </w:r>
      <w:r w:rsidR="00CC279F">
        <w:rPr>
          <w:rFonts w:ascii="Calibri" w:eastAsia="Calibri" w:hAnsi="Calibri"/>
          <w:sz w:val="23"/>
          <w:szCs w:val="23"/>
          <w:lang w:eastAsia="en-US"/>
        </w:rPr>
        <w:t xml:space="preserve"> </w:t>
      </w:r>
      <w:r w:rsidR="005247A3">
        <w:rPr>
          <w:rFonts w:ascii="Calibri" w:eastAsia="Calibri" w:hAnsi="Calibri"/>
          <w:sz w:val="23"/>
          <w:szCs w:val="23"/>
          <w:lang w:eastAsia="en-US"/>
        </w:rPr>
        <w:t>Τ</w:t>
      </w:r>
      <w:r w:rsidRPr="00A124BD">
        <w:rPr>
          <w:rFonts w:ascii="Calibri" w:eastAsia="Calibri" w:hAnsi="Calibri"/>
          <w:sz w:val="23"/>
          <w:szCs w:val="23"/>
          <w:lang w:eastAsia="en-US"/>
        </w:rPr>
        <w:t>α</w:t>
      </w:r>
      <w:r w:rsidR="0007602E">
        <w:rPr>
          <w:rFonts w:ascii="Calibri" w:eastAsia="Calibri" w:hAnsi="Calibri"/>
          <w:sz w:val="23"/>
          <w:szCs w:val="23"/>
          <w:lang w:eastAsia="en-US"/>
        </w:rPr>
        <w:t xml:space="preserve"> δεδομένα που έχει ο αλγόριθμος, </w:t>
      </w:r>
      <w:r w:rsidR="00105089">
        <w:rPr>
          <w:rFonts w:ascii="Calibri" w:eastAsia="Calibri" w:hAnsi="Calibri"/>
          <w:sz w:val="23"/>
          <w:szCs w:val="23"/>
          <w:lang w:eastAsia="en-US"/>
        </w:rPr>
        <w:t>τα οποία θα</w:t>
      </w:r>
      <w:r w:rsidR="009B34E8">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διαβαστούν σε ένα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της </w:t>
      </w:r>
      <w:r w:rsidR="00AB3C66">
        <w:rPr>
          <w:rFonts w:ascii="Calibri" w:eastAsia="Calibri" w:hAnsi="Calibri"/>
          <w:sz w:val="23"/>
          <w:szCs w:val="23"/>
          <w:lang w:eastAsia="en-US"/>
        </w:rPr>
        <w:t>συσκευής</w:t>
      </w:r>
      <w:r w:rsidRPr="00A124BD">
        <w:rPr>
          <w:rFonts w:ascii="Calibri" w:eastAsia="Calibri" w:hAnsi="Calibri"/>
          <w:sz w:val="23"/>
          <w:szCs w:val="23"/>
          <w:lang w:eastAsia="en-US"/>
        </w:rPr>
        <w:t xml:space="preserve">, μπορούν εύκολα </w:t>
      </w:r>
      <w:r w:rsidR="0007602E">
        <w:rPr>
          <w:rFonts w:ascii="Calibri" w:eastAsia="Calibri" w:hAnsi="Calibri"/>
          <w:sz w:val="23"/>
          <w:szCs w:val="23"/>
          <w:lang w:eastAsia="en-US"/>
        </w:rPr>
        <w:t>να τα διαχειριστούμε</w:t>
      </w:r>
      <w:r w:rsidR="00C114BB">
        <w:rPr>
          <w:rFonts w:ascii="Calibri" w:eastAsia="Calibri" w:hAnsi="Calibri"/>
          <w:sz w:val="23"/>
          <w:szCs w:val="23"/>
          <w:lang w:eastAsia="en-US"/>
        </w:rPr>
        <w:t xml:space="preserve"> και να εκτελεστούν</w:t>
      </w:r>
      <w:r w:rsidR="0007602E">
        <w:rPr>
          <w:rFonts w:ascii="Calibri" w:eastAsia="Calibri" w:hAnsi="Calibri"/>
          <w:sz w:val="23"/>
          <w:szCs w:val="23"/>
          <w:lang w:eastAsia="en-US"/>
        </w:rPr>
        <w:t xml:space="preserve"> παράλληλα, </w:t>
      </w:r>
      <w:r w:rsidRPr="00A124BD">
        <w:rPr>
          <w:rFonts w:ascii="Calibri" w:eastAsia="Calibri" w:hAnsi="Calibri"/>
          <w:sz w:val="23"/>
          <w:szCs w:val="23"/>
          <w:lang w:eastAsia="en-US"/>
        </w:rPr>
        <w:t xml:space="preserve">αλλά </w:t>
      </w:r>
      <w:r w:rsidR="0007602E">
        <w:rPr>
          <w:rFonts w:ascii="Calibri" w:eastAsia="Calibri" w:hAnsi="Calibri"/>
          <w:sz w:val="23"/>
          <w:szCs w:val="23"/>
          <w:lang w:eastAsia="en-US"/>
        </w:rPr>
        <w:t>οι πύλες εισόδου και εξόδου</w:t>
      </w:r>
      <w:r w:rsidRPr="00A124BD">
        <w:rPr>
          <w:rFonts w:ascii="Calibri" w:eastAsia="Calibri" w:hAnsi="Calibri"/>
          <w:sz w:val="23"/>
          <w:szCs w:val="23"/>
          <w:lang w:eastAsia="en-US"/>
        </w:rPr>
        <w:t xml:space="preserve"> μπορούν να </w:t>
      </w:r>
      <w:r w:rsidR="00AB3C66">
        <w:rPr>
          <w:rFonts w:ascii="Calibri" w:eastAsia="Calibri" w:hAnsi="Calibri"/>
          <w:sz w:val="23"/>
          <w:szCs w:val="23"/>
          <w:lang w:eastAsia="en-US"/>
        </w:rPr>
        <w:t>γίνουν ο λόγος καθυστέρησης του</w:t>
      </w:r>
      <w:r w:rsidR="001268BD">
        <w:rPr>
          <w:rFonts w:ascii="Calibri" w:eastAsia="Calibri" w:hAnsi="Calibri"/>
          <w:sz w:val="23"/>
          <w:szCs w:val="23"/>
          <w:lang w:eastAsia="en-US"/>
        </w:rPr>
        <w:t xml:space="preserve"> </w:t>
      </w:r>
      <w:r w:rsidR="00AB3C66">
        <w:rPr>
          <w:rFonts w:ascii="Calibri" w:eastAsia="Calibri" w:hAnsi="Calibri"/>
          <w:sz w:val="23"/>
          <w:szCs w:val="23"/>
          <w:lang w:eastAsia="en-US"/>
        </w:rPr>
        <w:t>κυκλώ</w:t>
      </w:r>
      <w:r w:rsidR="00AB3C66" w:rsidRPr="00A124BD">
        <w:rPr>
          <w:rFonts w:ascii="Calibri" w:eastAsia="Calibri" w:hAnsi="Calibri"/>
          <w:sz w:val="23"/>
          <w:szCs w:val="23"/>
          <w:lang w:eastAsia="en-US"/>
        </w:rPr>
        <w:t>μα</w:t>
      </w:r>
      <w:r w:rsidR="00AB3C66">
        <w:rPr>
          <w:rFonts w:ascii="Calibri" w:eastAsia="Calibri" w:hAnsi="Calibri"/>
          <w:sz w:val="23"/>
          <w:szCs w:val="23"/>
          <w:lang w:eastAsia="en-US"/>
        </w:rPr>
        <w:t>τος</w:t>
      </w:r>
      <w:r w:rsidRPr="00A124BD">
        <w:rPr>
          <w:rFonts w:ascii="Calibri" w:eastAsia="Calibri" w:hAnsi="Calibri"/>
          <w:sz w:val="23"/>
          <w:szCs w:val="23"/>
          <w:lang w:eastAsia="en-US"/>
        </w:rPr>
        <w:t>.</w:t>
      </w:r>
      <w:r w:rsidR="00E5449B">
        <w:rPr>
          <w:rFonts w:ascii="Calibri" w:eastAsia="Calibri" w:hAnsi="Calibri"/>
          <w:sz w:val="23"/>
          <w:szCs w:val="23"/>
          <w:lang w:eastAsia="en-US"/>
        </w:rPr>
        <w:t xml:space="preserve"> </w:t>
      </w:r>
    </w:p>
    <w:p w:rsidR="00587990"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Εκτός από την μείωση των δεδομένω</w:t>
      </w:r>
      <w:r w:rsidR="007924DC">
        <w:rPr>
          <w:rFonts w:ascii="Calibri" w:eastAsia="Calibri" w:hAnsi="Calibri"/>
          <w:sz w:val="23"/>
          <w:szCs w:val="23"/>
          <w:lang w:eastAsia="en-US"/>
        </w:rPr>
        <w:t xml:space="preserve">ν που χρησιμοποιούνται </w:t>
      </w:r>
      <w:r w:rsidRPr="00A124BD">
        <w:rPr>
          <w:rFonts w:ascii="Calibri" w:eastAsia="Calibri" w:hAnsi="Calibri"/>
          <w:sz w:val="23"/>
          <w:szCs w:val="23"/>
          <w:lang w:eastAsia="en-US"/>
        </w:rPr>
        <w:t xml:space="preserve">σαν είσοδο στην κύρια συνάρτηση, θα πρέπει να </w:t>
      </w:r>
      <w:proofErr w:type="spellStart"/>
      <w:r w:rsidRPr="00A124BD">
        <w:rPr>
          <w:rFonts w:ascii="Calibri" w:eastAsia="Calibri" w:hAnsi="Calibri"/>
          <w:sz w:val="23"/>
          <w:szCs w:val="23"/>
          <w:lang w:eastAsia="en-US"/>
        </w:rPr>
        <w:t>λιγοστεύσουμε</w:t>
      </w:r>
      <w:proofErr w:type="spellEnd"/>
      <w:r w:rsidRPr="00A124BD">
        <w:rPr>
          <w:rFonts w:ascii="Calibri" w:eastAsia="Calibri" w:hAnsi="Calibri"/>
          <w:sz w:val="23"/>
          <w:szCs w:val="23"/>
          <w:lang w:eastAsia="en-US"/>
        </w:rPr>
        <w:t xml:space="preserve"> τις προσπελάσεις που γίνονται σε πίνακες , ειδικά στα μεγάλους πίνακες. Οι πίνακες μετά την σύνθεση υλοποιούνται σε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00C24315">
        <w:rPr>
          <w:rFonts w:ascii="Calibri" w:eastAsia="Calibri" w:hAnsi="Calibri"/>
          <w:sz w:val="23"/>
          <w:szCs w:val="23"/>
          <w:lang w:eastAsia="en-US"/>
        </w:rPr>
        <w:t xml:space="preserve"> οι οποίες όπως και οι πύλες εισόδου, εξόδου</w:t>
      </w:r>
      <w:r w:rsidRPr="00A124BD">
        <w:rPr>
          <w:rFonts w:ascii="Calibri" w:eastAsia="Calibri" w:hAnsi="Calibri"/>
          <w:sz w:val="23"/>
          <w:szCs w:val="23"/>
          <w:lang w:eastAsia="en-US"/>
        </w:rPr>
        <w:t xml:space="preserve"> είναι περιορισμένα σ</w:t>
      </w:r>
      <w:r>
        <w:rPr>
          <w:rFonts w:ascii="Calibri" w:eastAsia="Calibri" w:hAnsi="Calibri"/>
          <w:sz w:val="23"/>
          <w:szCs w:val="23"/>
          <w:lang w:eastAsia="en-US"/>
        </w:rPr>
        <w:t>ε</w:t>
      </w:r>
      <w:r w:rsidRPr="00A124BD">
        <w:rPr>
          <w:rFonts w:ascii="Calibri" w:eastAsia="Calibri" w:hAnsi="Calibri"/>
          <w:sz w:val="23"/>
          <w:szCs w:val="23"/>
          <w:lang w:eastAsia="en-US"/>
        </w:rPr>
        <w:t xml:space="preserve"> αριθμό</w:t>
      </w:r>
      <w:r w:rsidR="00F43698">
        <w:rPr>
          <w:rFonts w:ascii="Calibri" w:eastAsia="Calibri" w:hAnsi="Calibri"/>
          <w:sz w:val="23"/>
          <w:szCs w:val="23"/>
          <w:lang w:eastAsia="en-US"/>
        </w:rPr>
        <w:t xml:space="preserve"> και μπορεί να καθυστερήσουν το</w:t>
      </w:r>
      <w:r w:rsidR="00F94766">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κύκλωμα. Οι πίνακες μπορούν να κατανεμηθούν σε μικρότερους πίνακες </w:t>
      </w:r>
      <w:r w:rsidR="00D97C33">
        <w:rPr>
          <w:rFonts w:ascii="Calibri" w:eastAsia="Calibri" w:hAnsi="Calibri"/>
          <w:sz w:val="23"/>
          <w:szCs w:val="23"/>
          <w:lang w:eastAsia="en-US"/>
        </w:rPr>
        <w:t xml:space="preserve">ή </w:t>
      </w:r>
      <w:r w:rsidRPr="00A124BD">
        <w:rPr>
          <w:rFonts w:ascii="Calibri" w:eastAsia="Calibri" w:hAnsi="Calibri"/>
          <w:sz w:val="23"/>
          <w:szCs w:val="23"/>
          <w:lang w:eastAsia="en-US"/>
        </w:rPr>
        <w:t xml:space="preserve">ακόμη </w:t>
      </w:r>
      <w:r w:rsidR="006C7D10">
        <w:rPr>
          <w:rFonts w:ascii="Calibri" w:eastAsia="Calibri" w:hAnsi="Calibri"/>
          <w:sz w:val="23"/>
          <w:szCs w:val="23"/>
          <w:lang w:eastAsia="en-US"/>
        </w:rPr>
        <w:t xml:space="preserve">και σε </w:t>
      </w:r>
      <w:proofErr w:type="spellStart"/>
      <w:r w:rsidR="00E5449B">
        <w:rPr>
          <w:rFonts w:ascii="Calibri" w:eastAsia="Calibri" w:hAnsi="Calibri"/>
          <w:sz w:val="23"/>
          <w:szCs w:val="23"/>
          <w:lang w:eastAsia="en-US"/>
        </w:rPr>
        <w:t>καταχωρητές</w:t>
      </w:r>
      <w:proofErr w:type="spellEnd"/>
      <w:r w:rsidR="00E5449B">
        <w:rPr>
          <w:rFonts w:ascii="Calibri" w:eastAsia="Calibri" w:hAnsi="Calibri"/>
          <w:sz w:val="23"/>
          <w:szCs w:val="23"/>
          <w:lang w:eastAsia="en-US"/>
        </w:rPr>
        <w:t xml:space="preserve"> .</w:t>
      </w:r>
      <w:r w:rsidR="00EF461C">
        <w:rPr>
          <w:rFonts w:ascii="Calibri" w:eastAsia="Calibri" w:hAnsi="Calibri"/>
          <w:sz w:val="23"/>
          <w:szCs w:val="23"/>
          <w:lang w:eastAsia="en-US"/>
        </w:rPr>
        <w:t>Ωστόσο</w:t>
      </w:r>
      <w:r w:rsidR="00E5449B">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η </w:t>
      </w:r>
      <w:proofErr w:type="spellStart"/>
      <w:r w:rsidRPr="00A124BD">
        <w:rPr>
          <w:rFonts w:ascii="Calibri" w:eastAsia="Calibri" w:hAnsi="Calibri"/>
          <w:sz w:val="23"/>
          <w:szCs w:val="23"/>
          <w:lang w:eastAsia="en-US"/>
        </w:rPr>
        <w:t>δ</w:t>
      </w:r>
      <w:r w:rsidR="0091328A">
        <w:rPr>
          <w:rFonts w:ascii="Calibri" w:eastAsia="Calibri" w:hAnsi="Calibri"/>
          <w:sz w:val="23"/>
          <w:szCs w:val="23"/>
          <w:lang w:eastAsia="en-US"/>
        </w:rPr>
        <w:t>ιαμέριση</w:t>
      </w:r>
      <w:proofErr w:type="spellEnd"/>
      <w:r w:rsidR="0091328A">
        <w:rPr>
          <w:rFonts w:ascii="Calibri" w:eastAsia="Calibri" w:hAnsi="Calibri"/>
          <w:sz w:val="23"/>
          <w:szCs w:val="23"/>
          <w:lang w:eastAsia="en-US"/>
        </w:rPr>
        <w:t xml:space="preserve"> των μεγάλων πινάκων καθιστά </w:t>
      </w:r>
      <w:r w:rsidRPr="00A124BD">
        <w:rPr>
          <w:rFonts w:ascii="Calibri" w:eastAsia="Calibri" w:hAnsi="Calibri"/>
          <w:sz w:val="23"/>
          <w:szCs w:val="23"/>
          <w:lang w:eastAsia="en-US"/>
        </w:rPr>
        <w:t xml:space="preserve">αναγκαία την χρήση ενός πολύ μεγάλου αριθμού </w:t>
      </w:r>
      <w:proofErr w:type="spellStart"/>
      <w:r w:rsidRPr="00A124BD">
        <w:rPr>
          <w:rFonts w:ascii="Calibri" w:eastAsia="Calibri" w:hAnsi="Calibri"/>
          <w:sz w:val="23"/>
          <w:szCs w:val="23"/>
          <w:lang w:eastAsia="en-US"/>
        </w:rPr>
        <w:t>καταχωρητών</w:t>
      </w:r>
      <w:proofErr w:type="spellEnd"/>
      <w:r w:rsidRPr="00A124BD">
        <w:rPr>
          <w:rFonts w:ascii="Calibri" w:eastAsia="Calibri" w:hAnsi="Calibri"/>
          <w:sz w:val="23"/>
          <w:szCs w:val="23"/>
          <w:lang w:eastAsia="en-US"/>
        </w:rPr>
        <w:t xml:space="preserve">. </w:t>
      </w:r>
    </w:p>
    <w:p w:rsidR="009C0B9D" w:rsidRPr="00A124BD"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Επιπλέον, πρέπει να  επιδιώξουμε να εκτελούμε διακλαδώσεις υπό συνθήκη εντός σε </w:t>
      </w:r>
      <w:r>
        <w:rPr>
          <w:rFonts w:ascii="Calibri" w:eastAsia="Calibri" w:hAnsi="Calibri"/>
          <w:sz w:val="23"/>
          <w:szCs w:val="23"/>
          <w:lang w:eastAsia="en-US"/>
        </w:rPr>
        <w:t xml:space="preserve">εντολές </w:t>
      </w:r>
      <w:r w:rsidRPr="00A124BD">
        <w:rPr>
          <w:rFonts w:ascii="Calibri" w:eastAsia="Calibri" w:hAnsi="Calibri"/>
          <w:sz w:val="23"/>
          <w:szCs w:val="23"/>
          <w:lang w:eastAsia="en-US"/>
        </w:rPr>
        <w:t xml:space="preserve"> που εκτελο</w:t>
      </w:r>
      <w:r w:rsidR="00656BCB">
        <w:rPr>
          <w:rFonts w:ascii="Calibri" w:eastAsia="Calibri" w:hAnsi="Calibri"/>
          <w:sz w:val="23"/>
          <w:szCs w:val="23"/>
          <w:lang w:eastAsia="en-US"/>
        </w:rPr>
        <w:t>ύνται με την χρήση διοχέτευσης</w:t>
      </w:r>
      <w:r w:rsidRPr="00A124BD">
        <w:rPr>
          <w:rFonts w:ascii="Calibri" w:eastAsia="Calibri" w:hAnsi="Calibri"/>
          <w:sz w:val="23"/>
          <w:szCs w:val="23"/>
          <w:lang w:eastAsia="en-US"/>
        </w:rPr>
        <w:t>. Οι συνθήκες θα υλοποιηθούν σε διαφορετικά μονοπάτια με την χρήση διοχέτευσης. Με το να επιτρέπεται στα δεδομένα από μια εντολ</w:t>
      </w:r>
      <w:r w:rsidR="00656BCB">
        <w:rPr>
          <w:rFonts w:ascii="Calibri" w:eastAsia="Calibri" w:hAnsi="Calibri"/>
          <w:sz w:val="23"/>
          <w:szCs w:val="23"/>
          <w:lang w:eastAsia="en-US"/>
        </w:rPr>
        <w:t>ή να χρησιμοποιούνται παράλληλα,</w:t>
      </w:r>
      <w:r w:rsidR="00650E04">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καθώς </w:t>
      </w:r>
      <w:r w:rsidR="009120D1">
        <w:rPr>
          <w:rFonts w:ascii="Calibri" w:eastAsia="Calibri" w:hAnsi="Calibri"/>
          <w:sz w:val="23"/>
          <w:szCs w:val="23"/>
          <w:lang w:eastAsia="en-US"/>
        </w:rPr>
        <w:t xml:space="preserve">εκτελείται </w:t>
      </w:r>
      <w:r w:rsidR="00650E04">
        <w:rPr>
          <w:rFonts w:ascii="Calibri" w:eastAsia="Calibri" w:hAnsi="Calibri"/>
          <w:sz w:val="23"/>
          <w:szCs w:val="23"/>
          <w:lang w:eastAsia="en-US"/>
        </w:rPr>
        <w:t xml:space="preserve">η επόμενη εντολή η οποία </w:t>
      </w:r>
      <w:r w:rsidR="0010545A">
        <w:rPr>
          <w:rFonts w:ascii="Calibri" w:eastAsia="Calibri" w:hAnsi="Calibri"/>
          <w:sz w:val="23"/>
          <w:szCs w:val="23"/>
          <w:lang w:eastAsia="en-US"/>
        </w:rPr>
        <w:t>είναι υπό συνθήκη,</w:t>
      </w:r>
      <w:r w:rsidR="00F11C95" w:rsidRPr="00F11C95">
        <w:rPr>
          <w:rFonts w:ascii="Calibri" w:eastAsia="Calibri" w:hAnsi="Calibri"/>
          <w:sz w:val="23"/>
          <w:szCs w:val="23"/>
          <w:lang w:eastAsia="en-US"/>
        </w:rPr>
        <w:t xml:space="preserve"> </w:t>
      </w:r>
      <w:r w:rsidRPr="00A124BD">
        <w:rPr>
          <w:rFonts w:ascii="Calibri" w:eastAsia="Calibri" w:hAnsi="Calibri"/>
          <w:sz w:val="23"/>
          <w:szCs w:val="23"/>
          <w:lang w:eastAsia="en-US"/>
        </w:rPr>
        <w:t>θα οδηγήσει στην αύξηση της απόδοσης του κυκλώματος μας.</w:t>
      </w:r>
    </w:p>
    <w:p w:rsidR="00AA4068"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Εκτός από όλα αυτά πρέπει να λάβο</w:t>
      </w:r>
      <w:r w:rsidR="00D034A9">
        <w:rPr>
          <w:rFonts w:ascii="Calibri" w:eastAsia="Calibri" w:hAnsi="Calibri"/>
          <w:sz w:val="23"/>
          <w:szCs w:val="23"/>
          <w:lang w:eastAsia="en-US"/>
        </w:rPr>
        <w:t>υμε υπόψιν και τις εξόδους</w:t>
      </w:r>
      <w:r w:rsidRPr="00A124BD">
        <w:rPr>
          <w:rFonts w:ascii="Calibri" w:eastAsia="Calibri" w:hAnsi="Calibri"/>
          <w:sz w:val="23"/>
          <w:szCs w:val="23"/>
          <w:lang w:eastAsia="en-US"/>
        </w:rPr>
        <w:t>. Τα δεδομένα που θα γράψει η κύρια συνάρτηση πρέπει να περιοριστούν για τον ίδιο λόγο που θα πρέπει και στα δεδομέν</w:t>
      </w:r>
      <w:r w:rsidR="00D034A9">
        <w:rPr>
          <w:rFonts w:ascii="Calibri" w:eastAsia="Calibri" w:hAnsi="Calibri"/>
          <w:sz w:val="23"/>
          <w:szCs w:val="23"/>
          <w:lang w:eastAsia="en-US"/>
        </w:rPr>
        <w:t xml:space="preserve">α που πρόκειται να διαβάσει. Οι πύλες εισόδου και εξόδου </w:t>
      </w:r>
      <w:r w:rsidRPr="00A124BD">
        <w:rPr>
          <w:rFonts w:ascii="Calibri" w:eastAsia="Calibri" w:hAnsi="Calibri"/>
          <w:sz w:val="23"/>
          <w:szCs w:val="23"/>
          <w:lang w:eastAsia="en-US"/>
        </w:rPr>
        <w:t xml:space="preserve">μπορούν να καθυστερήσουν την </w:t>
      </w:r>
      <w:r w:rsidR="00D034A9">
        <w:rPr>
          <w:rFonts w:ascii="Calibri" w:eastAsia="Calibri" w:hAnsi="Calibri"/>
          <w:sz w:val="23"/>
          <w:szCs w:val="23"/>
          <w:lang w:eastAsia="en-US"/>
        </w:rPr>
        <w:t>συνολική απόδοση του κυκλώματος.</w:t>
      </w:r>
      <w:r w:rsidR="00D812D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Η δημιουργία περισσότερων </w:t>
      </w:r>
      <w:r w:rsidR="00D812DD">
        <w:rPr>
          <w:rFonts w:ascii="Calibri" w:eastAsia="Calibri" w:hAnsi="Calibri"/>
          <w:sz w:val="23"/>
          <w:szCs w:val="23"/>
          <w:lang w:eastAsia="en-US"/>
        </w:rPr>
        <w:t>πυλών</w:t>
      </w:r>
      <w:r w:rsidRPr="00A124BD">
        <w:rPr>
          <w:rFonts w:ascii="Calibri" w:eastAsia="Calibri" w:hAnsi="Calibri"/>
          <w:sz w:val="23"/>
          <w:szCs w:val="23"/>
          <w:lang w:eastAsia="en-US"/>
        </w:rPr>
        <w:t xml:space="preserve"> </w:t>
      </w:r>
      <w:r w:rsidR="003B0982">
        <w:rPr>
          <w:rFonts w:ascii="Calibri" w:eastAsia="Calibri" w:hAnsi="Calibri"/>
          <w:sz w:val="23"/>
          <w:szCs w:val="23"/>
          <w:lang w:eastAsia="en-US"/>
        </w:rPr>
        <w:t>που</w:t>
      </w:r>
      <w:r w:rsidR="00755584">
        <w:rPr>
          <w:rFonts w:ascii="Calibri" w:eastAsia="Calibri" w:hAnsi="Calibri"/>
          <w:sz w:val="23"/>
          <w:szCs w:val="23"/>
          <w:lang w:eastAsia="en-US"/>
        </w:rPr>
        <w:t xml:space="preserve"> μπορούν</w:t>
      </w:r>
      <w:r w:rsidR="00D812DD">
        <w:rPr>
          <w:rFonts w:ascii="Calibri" w:eastAsia="Calibri" w:hAnsi="Calibri"/>
          <w:sz w:val="23"/>
          <w:szCs w:val="23"/>
          <w:lang w:eastAsia="en-US"/>
        </w:rPr>
        <w:t xml:space="preserve"> να </w:t>
      </w:r>
      <w:r w:rsidR="00E90E30">
        <w:rPr>
          <w:rFonts w:ascii="Calibri" w:eastAsia="Calibri" w:hAnsi="Calibri"/>
          <w:sz w:val="23"/>
          <w:szCs w:val="23"/>
          <w:lang w:eastAsia="en-US"/>
        </w:rPr>
        <w:t>χρησιμοποιηθούν</w:t>
      </w:r>
      <w:r w:rsidR="00D812DD">
        <w:rPr>
          <w:rFonts w:ascii="Calibri" w:eastAsia="Calibri" w:hAnsi="Calibri"/>
          <w:sz w:val="23"/>
          <w:szCs w:val="23"/>
          <w:lang w:eastAsia="en-US"/>
        </w:rPr>
        <w:t xml:space="preserve"> είτε για είσοδο είτε για εξόδου, επιβαρύνουν </w:t>
      </w:r>
      <w:r w:rsidRPr="00A124BD">
        <w:rPr>
          <w:rFonts w:ascii="Calibri" w:eastAsia="Calibri" w:hAnsi="Calibri"/>
          <w:sz w:val="23"/>
          <w:szCs w:val="23"/>
          <w:lang w:eastAsia="en-US"/>
        </w:rPr>
        <w:t xml:space="preserve">περισσότερο το </w:t>
      </w:r>
      <w:r w:rsidR="007E00A2">
        <w:rPr>
          <w:rFonts w:ascii="Calibri" w:eastAsia="Calibri" w:hAnsi="Calibri"/>
          <w:sz w:val="23"/>
          <w:szCs w:val="23"/>
          <w:lang w:eastAsia="en-US"/>
        </w:rPr>
        <w:t>κύκλωμα</w:t>
      </w:r>
      <w:r>
        <w:rPr>
          <w:rFonts w:ascii="Calibri" w:eastAsia="Calibri" w:hAnsi="Calibri"/>
          <w:sz w:val="23"/>
          <w:szCs w:val="23"/>
          <w:lang w:eastAsia="en-US"/>
        </w:rPr>
        <w:t>[7]</w:t>
      </w:r>
      <w:r w:rsidRPr="00A124BD">
        <w:rPr>
          <w:rFonts w:ascii="Calibri" w:eastAsia="Calibri" w:hAnsi="Calibri"/>
          <w:sz w:val="23"/>
          <w:szCs w:val="23"/>
          <w:lang w:eastAsia="en-US"/>
        </w:rPr>
        <w:t>.</w:t>
      </w:r>
    </w:p>
    <w:p w:rsidR="00E24267" w:rsidRPr="00E2406C" w:rsidRDefault="00E24267" w:rsidP="00F01773">
      <w:pPr>
        <w:pStyle w:val="Heading3"/>
        <w:jc w:val="left"/>
      </w:pPr>
      <w:bookmarkStart w:id="37" w:name="_Toc516004741"/>
      <w:r w:rsidRPr="00E2406C">
        <w:t>2.8.2 Γλώσσα Προγραμματισμού</w:t>
      </w:r>
      <w:bookmarkEnd w:id="37"/>
    </w:p>
    <w:p w:rsidR="00AA4068"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Όπως αναφέρουμε πιο πάνω, το εργαλείο </w:t>
      </w:r>
      <w:r w:rsidR="00644BDE">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μπορεί να μετατρέψει σε </w:t>
      </w:r>
      <w:r w:rsidR="00FF1812" w:rsidRPr="00FF1812">
        <w:rPr>
          <w:rFonts w:ascii="Calibri" w:eastAsia="Calibri" w:hAnsi="Calibri"/>
          <w:sz w:val="23"/>
          <w:szCs w:val="23"/>
          <w:lang w:eastAsia="en-US"/>
        </w:rPr>
        <w:t>γλ</w:t>
      </w:r>
      <w:r w:rsidR="00FF1812">
        <w:rPr>
          <w:rFonts w:ascii="Calibri" w:eastAsia="Calibri" w:hAnsi="Calibri"/>
          <w:sz w:val="23"/>
          <w:szCs w:val="23"/>
          <w:lang w:eastAsia="en-US"/>
        </w:rPr>
        <w:t>ώσσα περιγραφής υλικού</w:t>
      </w:r>
      <w:r w:rsidR="007D3519">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τις γλώσσες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w:t>
      </w:r>
      <w:r w:rsidR="002D1842" w:rsidRPr="002D1842">
        <w:rPr>
          <w:rFonts w:ascii="Calibri" w:eastAsia="Calibri" w:hAnsi="Calibri"/>
          <w:sz w:val="23"/>
          <w:szCs w:val="23"/>
          <w:lang w:eastAsia="en-US"/>
        </w:rPr>
        <w:t xml:space="preserve"> </w:t>
      </w:r>
      <w:r w:rsidR="002D1842">
        <w:rPr>
          <w:rFonts w:ascii="Calibri" w:eastAsia="Calibri" w:hAnsi="Calibri"/>
          <w:sz w:val="23"/>
          <w:szCs w:val="23"/>
          <w:lang w:eastAsia="en-US"/>
        </w:rPr>
        <w:t>και</w:t>
      </w:r>
      <w:r w:rsidRPr="00A124BD">
        <w:rPr>
          <w:rFonts w:ascii="Calibri" w:eastAsia="Calibri" w:hAnsi="Calibri"/>
          <w:sz w:val="23"/>
          <w:szCs w:val="23"/>
          <w:lang w:eastAsia="en-US"/>
        </w:rPr>
        <w:t xml:space="preserve"> </w:t>
      </w:r>
      <w:proofErr w:type="spellStart"/>
      <w:r w:rsidRPr="00A124BD">
        <w:rPr>
          <w:rFonts w:ascii="Calibri" w:eastAsia="Calibri" w:hAnsi="Calibri"/>
          <w:sz w:val="23"/>
          <w:szCs w:val="23"/>
          <w:lang w:val="en-US" w:eastAsia="en-US"/>
        </w:rPr>
        <w:t>SystemC</w:t>
      </w:r>
      <w:proofErr w:type="spellEnd"/>
      <w:r w:rsidRPr="00A124BD">
        <w:rPr>
          <w:rFonts w:ascii="Calibri" w:eastAsia="Calibri" w:hAnsi="Calibri"/>
          <w:sz w:val="23"/>
          <w:szCs w:val="23"/>
          <w:lang w:eastAsia="en-US"/>
        </w:rPr>
        <w:t>.</w:t>
      </w:r>
    </w:p>
    <w:p w:rsidR="00D875FB"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Η Προτεινομένη γλώσσα αποτελεί η </w:t>
      </w:r>
      <w:proofErr w:type="spellStart"/>
      <w:r w:rsidR="00EE3B9A">
        <w:rPr>
          <w:rFonts w:ascii="Calibri" w:eastAsia="Calibri" w:hAnsi="Calibri"/>
          <w:sz w:val="23"/>
          <w:szCs w:val="23"/>
          <w:lang w:val="en-US" w:eastAsia="en-US"/>
        </w:rPr>
        <w:t>S</w:t>
      </w:r>
      <w:r w:rsidRPr="00A124BD">
        <w:rPr>
          <w:rFonts w:ascii="Calibri" w:eastAsia="Calibri" w:hAnsi="Calibri"/>
          <w:sz w:val="23"/>
          <w:szCs w:val="23"/>
          <w:lang w:val="en-US" w:eastAsia="en-US"/>
        </w:rPr>
        <w:t>ystemC</w:t>
      </w:r>
      <w:proofErr w:type="spellEnd"/>
      <w:r w:rsidRPr="00A124BD">
        <w:rPr>
          <w:rFonts w:ascii="Calibri" w:eastAsia="Calibri" w:hAnsi="Calibri"/>
          <w:sz w:val="23"/>
          <w:szCs w:val="23"/>
          <w:lang w:eastAsia="en-US"/>
        </w:rPr>
        <w:t>.</w:t>
      </w:r>
    </w:p>
    <w:p w:rsidR="00E2406C" w:rsidRDefault="009C0B9D" w:rsidP="004654D0">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Οι βασικές διαφορές  που έχει η </w:t>
      </w:r>
      <w:proofErr w:type="spellStart"/>
      <w:r w:rsidR="00EE3B9A">
        <w:rPr>
          <w:rFonts w:ascii="Calibri" w:eastAsia="Calibri" w:hAnsi="Calibri"/>
          <w:sz w:val="23"/>
          <w:szCs w:val="23"/>
          <w:lang w:val="en-US" w:eastAsia="en-US"/>
        </w:rPr>
        <w:t>S</w:t>
      </w:r>
      <w:r w:rsidRPr="00A124BD">
        <w:rPr>
          <w:rFonts w:ascii="Calibri" w:eastAsia="Calibri" w:hAnsi="Calibri"/>
          <w:sz w:val="23"/>
          <w:szCs w:val="23"/>
          <w:lang w:val="en-US" w:eastAsia="en-US"/>
        </w:rPr>
        <w:t>ystemC</w:t>
      </w:r>
      <w:proofErr w:type="spellEnd"/>
      <w:r w:rsidRPr="00A124BD">
        <w:rPr>
          <w:rFonts w:ascii="Calibri" w:eastAsia="Calibri" w:hAnsi="Calibri"/>
          <w:sz w:val="23"/>
          <w:szCs w:val="23"/>
          <w:lang w:eastAsia="en-US"/>
        </w:rPr>
        <w:t xml:space="preserve"> με τις άλλες γλώσσες είναι ότι η </w:t>
      </w:r>
      <w:proofErr w:type="spellStart"/>
      <w:r w:rsidRPr="00A124BD">
        <w:rPr>
          <w:rFonts w:ascii="Calibri" w:eastAsia="Calibri" w:hAnsi="Calibri"/>
          <w:sz w:val="23"/>
          <w:szCs w:val="23"/>
          <w:lang w:val="en-US" w:eastAsia="en-US"/>
        </w:rPr>
        <w:t>SystemC</w:t>
      </w:r>
      <w:proofErr w:type="spellEnd"/>
      <w:r w:rsidRPr="00A124BD">
        <w:rPr>
          <w:rFonts w:ascii="Calibri" w:eastAsia="Calibri" w:hAnsi="Calibri"/>
          <w:sz w:val="23"/>
          <w:szCs w:val="23"/>
          <w:lang w:eastAsia="en-US"/>
        </w:rPr>
        <w:t xml:space="preserve"> είναι ειδικά διαμορφωμένη να σχεδιάζει</w:t>
      </w:r>
      <w:r w:rsidR="003140F0">
        <w:rPr>
          <w:rFonts w:ascii="Calibri" w:eastAsia="Calibri" w:hAnsi="Calibri"/>
          <w:sz w:val="23"/>
          <w:szCs w:val="23"/>
          <w:lang w:eastAsia="en-US"/>
        </w:rPr>
        <w:t xml:space="preserve"> προγράμματα</w:t>
      </w:r>
      <w:r w:rsidRPr="00A124BD">
        <w:rPr>
          <w:rFonts w:ascii="Calibri" w:eastAsia="Calibri" w:hAnsi="Calibri"/>
          <w:sz w:val="23"/>
          <w:szCs w:val="23"/>
          <w:lang w:eastAsia="en-US"/>
        </w:rPr>
        <w:t xml:space="preserve"> σε επίπεδο συστήματος. Εκτός από τις βασικές κλάσεις που έχει η </w:t>
      </w:r>
      <w:r w:rsidRPr="00A124BD">
        <w:rPr>
          <w:rFonts w:ascii="Calibri" w:eastAsia="Calibri" w:hAnsi="Calibri"/>
          <w:sz w:val="23"/>
          <w:szCs w:val="23"/>
          <w:lang w:val="en-US" w:eastAsia="en-US"/>
        </w:rPr>
        <w:t>C</w:t>
      </w:r>
      <w:r w:rsidRPr="00A124BD">
        <w:rPr>
          <w:rFonts w:ascii="Calibri" w:eastAsia="Calibri" w:hAnsi="Calibri"/>
          <w:sz w:val="23"/>
          <w:szCs w:val="23"/>
          <w:lang w:eastAsia="en-US"/>
        </w:rPr>
        <w:t xml:space="preserve">++, παρέχει εργαλεία ώστε να προσομοιώνει διαδικασίες που εκτελούνται παράλληλα με την χρήση ρολογιών τα όποια μπορεί να εισάγει </w:t>
      </w:r>
      <w:r>
        <w:rPr>
          <w:rFonts w:ascii="Calibri" w:eastAsia="Calibri" w:hAnsi="Calibri"/>
          <w:sz w:val="23"/>
          <w:szCs w:val="23"/>
          <w:lang w:eastAsia="en-US"/>
        </w:rPr>
        <w:t xml:space="preserve">                                </w:t>
      </w:r>
      <w:r w:rsidRPr="00A124BD">
        <w:rPr>
          <w:rFonts w:ascii="Calibri" w:eastAsia="Calibri" w:hAnsi="Calibri"/>
          <w:sz w:val="23"/>
          <w:szCs w:val="23"/>
          <w:lang w:eastAsia="en-US"/>
        </w:rPr>
        <w:t>ο</w:t>
      </w:r>
      <w:r>
        <w:rPr>
          <w:rFonts w:ascii="Calibri" w:eastAsia="Calibri" w:hAnsi="Calibri"/>
          <w:sz w:val="23"/>
          <w:szCs w:val="23"/>
          <w:lang w:eastAsia="en-US"/>
        </w:rPr>
        <w:t xml:space="preserve"> </w:t>
      </w:r>
      <w:r w:rsidR="009B7AD4">
        <w:rPr>
          <w:rFonts w:ascii="Calibri" w:eastAsia="Calibri" w:hAnsi="Calibri"/>
          <w:sz w:val="23"/>
          <w:szCs w:val="23"/>
          <w:lang w:eastAsia="en-US"/>
        </w:rPr>
        <w:t xml:space="preserve">προγραμματιστής, </w:t>
      </w:r>
      <w:r w:rsidRPr="00A124BD">
        <w:rPr>
          <w:rFonts w:ascii="Calibri" w:eastAsia="Calibri" w:hAnsi="Calibri"/>
          <w:sz w:val="23"/>
          <w:szCs w:val="23"/>
          <w:lang w:eastAsia="en-US"/>
        </w:rPr>
        <w:t xml:space="preserve">στην υλοποίηση που πρόκειται να σχεδιάσει. Έκτος από όλα αυτά, παρέχει </w:t>
      </w:r>
      <w:r>
        <w:rPr>
          <w:rFonts w:ascii="Calibri" w:eastAsia="Calibri" w:hAnsi="Calibri"/>
          <w:sz w:val="23"/>
          <w:szCs w:val="23"/>
          <w:lang w:eastAsia="en-US"/>
        </w:rPr>
        <w:t>πύλες</w:t>
      </w:r>
      <w:r w:rsidRPr="00A124BD">
        <w:rPr>
          <w:rFonts w:ascii="Calibri" w:eastAsia="Calibri" w:hAnsi="Calibri"/>
          <w:sz w:val="23"/>
          <w:szCs w:val="23"/>
          <w:lang w:eastAsia="en-US"/>
        </w:rPr>
        <w:t xml:space="preserve">, </w:t>
      </w:r>
      <w:r>
        <w:rPr>
          <w:rFonts w:ascii="Calibri" w:eastAsia="Calibri" w:hAnsi="Calibri"/>
          <w:sz w:val="23"/>
          <w:szCs w:val="23"/>
          <w:lang w:eastAsia="en-US"/>
        </w:rPr>
        <w:t>σήματα</w:t>
      </w:r>
      <w:r w:rsidRPr="00A124BD">
        <w:rPr>
          <w:rFonts w:ascii="Calibri" w:eastAsia="Calibri" w:hAnsi="Calibri"/>
          <w:sz w:val="23"/>
          <w:szCs w:val="23"/>
          <w:lang w:eastAsia="en-US"/>
        </w:rPr>
        <w:t xml:space="preserve">, </w:t>
      </w:r>
      <w:r>
        <w:rPr>
          <w:rFonts w:ascii="Calibri" w:eastAsia="Calibri" w:hAnsi="Calibri"/>
          <w:sz w:val="23"/>
          <w:szCs w:val="23"/>
          <w:lang w:eastAsia="en-US"/>
        </w:rPr>
        <w:t>κανάλια</w:t>
      </w:r>
      <w:r w:rsidRPr="00A124BD">
        <w:rPr>
          <w:rFonts w:ascii="Calibri" w:eastAsia="Calibri" w:hAnsi="Calibri"/>
          <w:sz w:val="23"/>
          <w:szCs w:val="23"/>
          <w:lang w:eastAsia="en-US"/>
        </w:rPr>
        <w:t xml:space="preserve"> και </w:t>
      </w:r>
      <w:r>
        <w:rPr>
          <w:rFonts w:ascii="Calibri" w:eastAsia="Calibri" w:hAnsi="Calibri"/>
          <w:sz w:val="23"/>
          <w:szCs w:val="23"/>
          <w:lang w:eastAsia="en-US"/>
        </w:rPr>
        <w:t>γεγονότα</w:t>
      </w:r>
      <w:r w:rsidRPr="00A124BD">
        <w:rPr>
          <w:rFonts w:ascii="Calibri" w:eastAsia="Calibri" w:hAnsi="Calibri"/>
          <w:sz w:val="23"/>
          <w:szCs w:val="23"/>
          <w:lang w:eastAsia="en-US"/>
        </w:rPr>
        <w:t xml:space="preserve"> τα οποία υπάρχουν και </w:t>
      </w:r>
      <w:r w:rsidR="009B7AD4">
        <w:rPr>
          <w:rFonts w:ascii="Calibri" w:eastAsia="Calibri" w:hAnsi="Calibri"/>
          <w:sz w:val="23"/>
          <w:szCs w:val="23"/>
          <w:lang w:eastAsia="en-US"/>
        </w:rPr>
        <w:t>σε μια γλώσσα περιγραφής υλικού</w:t>
      </w:r>
      <w:r>
        <w:rPr>
          <w:rFonts w:ascii="Calibri" w:eastAsia="Calibri" w:hAnsi="Calibri"/>
          <w:sz w:val="23"/>
          <w:szCs w:val="23"/>
          <w:lang w:eastAsia="en-US"/>
        </w:rPr>
        <w:t>[8]</w:t>
      </w:r>
      <w:r w:rsidRPr="00A124BD">
        <w:rPr>
          <w:rFonts w:ascii="Calibri" w:eastAsia="Calibri" w:hAnsi="Calibri"/>
          <w:sz w:val="23"/>
          <w:szCs w:val="23"/>
          <w:lang w:eastAsia="en-US"/>
        </w:rPr>
        <w:t>.</w:t>
      </w:r>
      <w:r w:rsidR="00C210BA">
        <w:rPr>
          <w:rFonts w:ascii="Calibri" w:eastAsia="Calibri" w:hAnsi="Calibri"/>
          <w:sz w:val="23"/>
          <w:szCs w:val="23"/>
          <w:lang w:eastAsia="en-US"/>
        </w:rPr>
        <w:t>Ωστό</w:t>
      </w:r>
      <w:r w:rsidR="009B7AD4">
        <w:rPr>
          <w:rFonts w:ascii="Calibri" w:eastAsia="Calibri" w:hAnsi="Calibri"/>
          <w:sz w:val="23"/>
          <w:szCs w:val="23"/>
          <w:lang w:eastAsia="en-US"/>
        </w:rPr>
        <w:t>σο</w:t>
      </w:r>
      <w:r w:rsidR="00276FFA">
        <w:rPr>
          <w:rFonts w:ascii="Calibri" w:eastAsia="Calibri" w:hAnsi="Calibri"/>
          <w:sz w:val="23"/>
          <w:szCs w:val="23"/>
          <w:lang w:eastAsia="en-US"/>
        </w:rPr>
        <w:t>, η πολυπλοκότητα της, την καθ</w:t>
      </w:r>
      <w:r>
        <w:rPr>
          <w:rFonts w:ascii="Calibri" w:eastAsia="Calibri" w:hAnsi="Calibri"/>
          <w:sz w:val="23"/>
          <w:szCs w:val="23"/>
          <w:lang w:eastAsia="en-US"/>
        </w:rPr>
        <w:t xml:space="preserve">ιστά δύσκολη για </w:t>
      </w:r>
      <w:r w:rsidR="00956C53">
        <w:rPr>
          <w:rFonts w:ascii="Calibri" w:eastAsia="Calibri" w:hAnsi="Calibri"/>
          <w:sz w:val="23"/>
          <w:szCs w:val="23"/>
          <w:lang w:eastAsia="en-US"/>
        </w:rPr>
        <w:t>συγγραφή</w:t>
      </w:r>
      <w:r w:rsidR="00AA4068">
        <w:rPr>
          <w:rFonts w:ascii="Calibri" w:eastAsia="Calibri" w:hAnsi="Calibri"/>
          <w:sz w:val="23"/>
          <w:szCs w:val="23"/>
          <w:lang w:eastAsia="en-US"/>
        </w:rPr>
        <w:t xml:space="preserve"> κώδικα.</w:t>
      </w:r>
    </w:p>
    <w:p w:rsidR="009C0B9D" w:rsidRPr="00E2406C" w:rsidRDefault="00E2406C" w:rsidP="004654D0">
      <w:pPr>
        <w:pStyle w:val="Heading3"/>
        <w:jc w:val="left"/>
      </w:pPr>
      <w:bookmarkStart w:id="38" w:name="_Toc516004742"/>
      <w:r w:rsidRPr="00E2406C">
        <w:t xml:space="preserve">2.8.3 </w:t>
      </w:r>
      <w:proofErr w:type="spellStart"/>
      <w:r w:rsidRPr="00E2406C">
        <w:t>Directives</w:t>
      </w:r>
      <w:bookmarkEnd w:id="38"/>
      <w:proofErr w:type="spellEnd"/>
    </w:p>
    <w:p w:rsidR="00B86CB3" w:rsidRDefault="009C0B9D" w:rsidP="00F11C9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Για να αυξήσουμε την απόδοση του κυκλώματος, που παράχθηκε μετά την σύνθεση μπορούμε να χρησιμοποιήσουμε διάφορους οδηγούς που μας παρέχει το </w:t>
      </w:r>
      <w:r w:rsidR="005E41E2">
        <w:rPr>
          <w:rFonts w:ascii="Calibri" w:eastAsia="Calibri" w:hAnsi="Calibri"/>
          <w:sz w:val="23"/>
          <w:szCs w:val="23"/>
          <w:lang w:eastAsia="en-US"/>
        </w:rPr>
        <w:t>εργαλείο</w:t>
      </w:r>
      <w:r w:rsidR="005E41E2" w:rsidRPr="00A124BD">
        <w:rPr>
          <w:rFonts w:ascii="Calibri" w:eastAsia="Calibri" w:hAnsi="Calibri"/>
          <w:sz w:val="23"/>
          <w:szCs w:val="23"/>
          <w:lang w:eastAsia="en-US"/>
        </w:rPr>
        <w:t xml:space="preserve"> </w:t>
      </w:r>
      <w:r w:rsidR="005E41E2">
        <w:rPr>
          <w:rFonts w:ascii="Calibri" w:eastAsia="Calibri" w:hAnsi="Calibri"/>
          <w:sz w:val="23"/>
          <w:szCs w:val="23"/>
          <w:lang w:eastAsia="en-US"/>
        </w:rPr>
        <w:t>σύνθεσης υψηλού επιπέδου</w:t>
      </w:r>
      <w:r w:rsidRPr="00A124BD">
        <w:rPr>
          <w:rFonts w:ascii="Calibri" w:eastAsia="Calibri" w:hAnsi="Calibri"/>
          <w:sz w:val="23"/>
          <w:szCs w:val="23"/>
          <w:lang w:eastAsia="en-US"/>
        </w:rPr>
        <w:t xml:space="preserve">. Αυτοί οι οδηγοί λέγονται </w:t>
      </w:r>
      <w:r w:rsidRPr="00A124BD">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και μπορούν να χρησιμοποιηθούν για την αύξηση </w:t>
      </w:r>
      <w:r w:rsidRPr="00A124BD">
        <w:rPr>
          <w:rFonts w:ascii="Calibri" w:eastAsia="Calibri" w:hAnsi="Calibri"/>
          <w:sz w:val="23"/>
          <w:szCs w:val="23"/>
          <w:lang w:eastAsia="en-US"/>
        </w:rPr>
        <w:lastRenderedPageBreak/>
        <w:t>της απόδοσης του συστήματος καθώς και για την μείωση των πόρων που χρησιμοποιούνται στο κύκλωμα.</w:t>
      </w:r>
    </w:p>
    <w:p w:rsidR="00B86CB3"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Τα </w:t>
      </w:r>
      <w:r w:rsidR="00D875FB">
        <w:rPr>
          <w:rFonts w:ascii="Calibri" w:eastAsia="Calibri" w:hAnsi="Calibri"/>
          <w:sz w:val="23"/>
          <w:szCs w:val="23"/>
          <w:lang w:val="en-US" w:eastAsia="en-US"/>
        </w:rPr>
        <w:t>Directives</w:t>
      </w:r>
      <w:r w:rsidRPr="00A124BD">
        <w:rPr>
          <w:rFonts w:ascii="Calibri" w:eastAsia="Calibri" w:hAnsi="Calibri"/>
          <w:sz w:val="23"/>
          <w:szCs w:val="23"/>
          <w:lang w:eastAsia="en-US"/>
        </w:rPr>
        <w:t xml:space="preserve"> που μπορούν να χρησιμοποιηθούν είναι τα παρακάτω:</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ALLOCATION</w:t>
      </w:r>
      <w:r w:rsidRPr="00A124BD">
        <w:rPr>
          <w:rFonts w:ascii="Calibri" w:eastAsia="Calibri" w:hAnsi="Calibri"/>
          <w:sz w:val="23"/>
          <w:szCs w:val="23"/>
          <w:lang w:eastAsia="en-US"/>
        </w:rPr>
        <w:t xml:space="preserve">: Μπορούμε να ορίσουμε ένα αριθμητικό όριο για εκτέλεση </w:t>
      </w:r>
      <w:r>
        <w:rPr>
          <w:rFonts w:ascii="Calibri" w:eastAsia="Calibri" w:hAnsi="Calibri"/>
          <w:sz w:val="23"/>
          <w:szCs w:val="23"/>
          <w:lang w:eastAsia="en-US"/>
        </w:rPr>
        <w:t>πράξεων</w:t>
      </w:r>
      <w:r w:rsidRPr="00A124BD">
        <w:rPr>
          <w:rFonts w:ascii="Calibri" w:eastAsia="Calibri" w:hAnsi="Calibri"/>
          <w:sz w:val="23"/>
          <w:szCs w:val="23"/>
          <w:lang w:eastAsia="en-US"/>
        </w:rPr>
        <w:t xml:space="preserve">, συναρτήσεων καθώς και πυρήνων που χρησιμοποιούνται. </w:t>
      </w:r>
      <w:r>
        <w:rPr>
          <w:rFonts w:ascii="Calibri" w:eastAsia="Calibri" w:hAnsi="Calibri"/>
          <w:sz w:val="23"/>
          <w:szCs w:val="23"/>
          <w:lang w:eastAsia="en-US"/>
        </w:rPr>
        <w:t>Η</w:t>
      </w:r>
      <w:r w:rsidRPr="00A124BD">
        <w:rPr>
          <w:rFonts w:ascii="Calibri" w:eastAsia="Calibri" w:hAnsi="Calibri"/>
          <w:sz w:val="23"/>
          <w:szCs w:val="23"/>
          <w:lang w:eastAsia="en-US"/>
        </w:rPr>
        <w:t xml:space="preserve"> χρήση αυτού του </w:t>
      </w:r>
      <w:r w:rsidR="00853CE2" w:rsidRPr="00853CE2">
        <w:rPr>
          <w:rFonts w:ascii="Calibri" w:eastAsia="Calibri" w:hAnsi="Calibri"/>
          <w:sz w:val="23"/>
          <w:szCs w:val="23"/>
          <w:lang w:eastAsia="en-US"/>
        </w:rPr>
        <w:t>οδηγο</w:t>
      </w:r>
      <w:r w:rsidR="00853CE2">
        <w:rPr>
          <w:rFonts w:ascii="Calibri" w:eastAsia="Calibri" w:hAnsi="Calibri"/>
          <w:sz w:val="23"/>
          <w:szCs w:val="23"/>
          <w:lang w:eastAsia="en-US"/>
        </w:rPr>
        <w:t>ύ</w:t>
      </w:r>
      <w:r w:rsidRPr="00A124BD">
        <w:rPr>
          <w:rFonts w:ascii="Calibri" w:eastAsia="Calibri" w:hAnsi="Calibri"/>
          <w:sz w:val="23"/>
          <w:szCs w:val="23"/>
          <w:lang w:eastAsia="en-US"/>
        </w:rPr>
        <w:t xml:space="preserve"> μπορεί </w:t>
      </w:r>
      <w:r w:rsidR="00853CE2">
        <w:rPr>
          <w:rFonts w:ascii="Calibri" w:eastAsia="Calibri" w:hAnsi="Calibri"/>
          <w:sz w:val="23"/>
          <w:szCs w:val="23"/>
          <w:lang w:eastAsia="en-US"/>
        </w:rPr>
        <w:t xml:space="preserve">να </w:t>
      </w:r>
      <w:r w:rsidRPr="00A124BD">
        <w:rPr>
          <w:rFonts w:ascii="Calibri" w:eastAsia="Calibri" w:hAnsi="Calibri"/>
          <w:sz w:val="23"/>
          <w:szCs w:val="23"/>
          <w:lang w:eastAsia="en-US"/>
        </w:rPr>
        <w:t xml:space="preserve">οδηγήσει στην χρήση πιο πολλών πόρων του συστήματος με αποτέλεσμα να </w:t>
      </w:r>
      <w:r w:rsidR="00850F0F">
        <w:rPr>
          <w:rFonts w:ascii="Calibri" w:eastAsia="Calibri" w:hAnsi="Calibri"/>
          <w:sz w:val="23"/>
          <w:szCs w:val="23"/>
          <w:lang w:eastAsia="en-US"/>
        </w:rPr>
        <w:t>αυξηθεί</w:t>
      </w:r>
      <w:r w:rsidRPr="00A124BD">
        <w:rPr>
          <w:rFonts w:ascii="Calibri" w:eastAsia="Calibri" w:hAnsi="Calibri"/>
          <w:sz w:val="23"/>
          <w:szCs w:val="23"/>
          <w:lang w:eastAsia="en-US"/>
        </w:rPr>
        <w:t xml:space="preserve"> η απόδοση του συστήματος.</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ARRAY</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MAP</w:t>
      </w:r>
      <w:r w:rsidRPr="00A124BD">
        <w:rPr>
          <w:rFonts w:ascii="Calibri" w:eastAsia="Calibri" w:hAnsi="Calibri"/>
          <w:sz w:val="23"/>
          <w:szCs w:val="23"/>
          <w:lang w:eastAsia="en-US"/>
        </w:rPr>
        <w:t xml:space="preserve">: Μπορούμε να </w:t>
      </w:r>
      <w:r w:rsidR="009C3DBF">
        <w:rPr>
          <w:rFonts w:ascii="Calibri" w:eastAsia="Calibri" w:hAnsi="Calibri"/>
          <w:sz w:val="23"/>
          <w:szCs w:val="23"/>
          <w:lang w:eastAsia="en-US"/>
        </w:rPr>
        <w:t>συμπτύξουμε</w:t>
      </w:r>
      <w:r w:rsidRPr="00A124BD">
        <w:rPr>
          <w:rFonts w:ascii="Calibri" w:eastAsia="Calibri" w:hAnsi="Calibri"/>
          <w:sz w:val="23"/>
          <w:szCs w:val="23"/>
          <w:lang w:eastAsia="en-US"/>
        </w:rPr>
        <w:t xml:space="preserve"> μικρότερους πίνακες σε ένα μεγαλύτερο ώστε να μειώσουμε την χρήση των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ARRAY</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PARTITION</w:t>
      </w:r>
      <w:r w:rsidRPr="00A124BD">
        <w:rPr>
          <w:rFonts w:ascii="Calibri" w:eastAsia="Calibri" w:hAnsi="Calibri"/>
          <w:sz w:val="23"/>
          <w:szCs w:val="23"/>
          <w:lang w:eastAsia="en-US"/>
        </w:rPr>
        <w:t>: Μπορούμε να διαμερ</w:t>
      </w:r>
      <w:r w:rsidR="007678A4">
        <w:rPr>
          <w:rFonts w:ascii="Calibri" w:eastAsia="Calibri" w:hAnsi="Calibri"/>
          <w:sz w:val="23"/>
          <w:szCs w:val="23"/>
          <w:lang w:eastAsia="en-US"/>
        </w:rPr>
        <w:t>ίσουμε μεγάλους πίνακες σε πολλούς μικρότερους</w:t>
      </w:r>
      <w:r w:rsidRPr="00A124BD">
        <w:rPr>
          <w:rFonts w:ascii="Calibri" w:eastAsia="Calibri" w:hAnsi="Calibri"/>
          <w:sz w:val="23"/>
          <w:szCs w:val="23"/>
          <w:lang w:eastAsia="en-US"/>
        </w:rPr>
        <w:t xml:space="preserve"> και ακόμη σε </w:t>
      </w:r>
      <w:proofErr w:type="spellStart"/>
      <w:r w:rsidRPr="00A124BD">
        <w:rPr>
          <w:rFonts w:ascii="Calibri" w:eastAsia="Calibri" w:hAnsi="Calibri"/>
          <w:sz w:val="23"/>
          <w:szCs w:val="23"/>
          <w:lang w:eastAsia="en-US"/>
        </w:rPr>
        <w:t>καταχωρητές</w:t>
      </w:r>
      <w:proofErr w:type="spellEnd"/>
      <w:r w:rsidRPr="00A124BD">
        <w:rPr>
          <w:rFonts w:ascii="Calibri" w:eastAsia="Calibri" w:hAnsi="Calibri"/>
          <w:sz w:val="23"/>
          <w:szCs w:val="23"/>
          <w:lang w:eastAsia="en-US"/>
        </w:rPr>
        <w:t>, ώστε να αυξήσουμε την προσπέλαση στα δεδομένα καθώς να μειώσουμε τις</w:t>
      </w:r>
      <w:r w:rsidR="000D1908" w:rsidRPr="000D1908">
        <w:rPr>
          <w:rFonts w:ascii="Calibri" w:eastAsia="Calibri" w:hAnsi="Calibri"/>
          <w:sz w:val="23"/>
          <w:szCs w:val="23"/>
          <w:lang w:eastAsia="en-US"/>
        </w:rPr>
        <w:t xml:space="preserve"> </w:t>
      </w:r>
      <w:r w:rsidR="000D1908" w:rsidRPr="00A124BD">
        <w:rPr>
          <w:rFonts w:ascii="Calibri" w:eastAsia="Calibri" w:hAnsi="Calibri"/>
          <w:sz w:val="23"/>
          <w:szCs w:val="23"/>
          <w:lang w:eastAsia="en-US"/>
        </w:rPr>
        <w:t>καθυστερήσεις</w:t>
      </w:r>
      <w:r w:rsidR="000D1908">
        <w:rPr>
          <w:rFonts w:ascii="Calibri" w:eastAsia="Calibri" w:hAnsi="Calibri"/>
          <w:sz w:val="23"/>
          <w:szCs w:val="23"/>
          <w:lang w:eastAsia="en-US"/>
        </w:rPr>
        <w:t xml:space="preserve"> που γίνονται από τις προσπελάσεις σε</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ARRAY</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RESHAPE</w:t>
      </w:r>
      <w:r w:rsidRPr="00A124BD">
        <w:rPr>
          <w:rFonts w:ascii="Calibri" w:eastAsia="Calibri" w:hAnsi="Calibri"/>
          <w:sz w:val="23"/>
          <w:szCs w:val="23"/>
          <w:lang w:eastAsia="en-US"/>
        </w:rPr>
        <w:t xml:space="preserve">: Μπορούμε να </w:t>
      </w:r>
      <w:r w:rsidR="00EA75D9">
        <w:rPr>
          <w:rFonts w:ascii="Calibri" w:eastAsia="Calibri" w:hAnsi="Calibri"/>
          <w:sz w:val="23"/>
          <w:szCs w:val="23"/>
          <w:lang w:eastAsia="en-US"/>
        </w:rPr>
        <w:t>μετατρέψουμε</w:t>
      </w:r>
      <w:r w:rsidRPr="00A124BD">
        <w:rPr>
          <w:rFonts w:ascii="Calibri" w:eastAsia="Calibri" w:hAnsi="Calibri"/>
          <w:sz w:val="23"/>
          <w:szCs w:val="23"/>
          <w:lang w:eastAsia="en-US"/>
        </w:rPr>
        <w:t xml:space="preserve"> έναν πίνακα που μπορεί είτε </w:t>
      </w:r>
      <w:r w:rsidR="00EA75D9">
        <w:rPr>
          <w:rFonts w:ascii="Calibri" w:eastAsia="Calibri" w:hAnsi="Calibri"/>
          <w:sz w:val="23"/>
          <w:szCs w:val="23"/>
          <w:lang w:eastAsia="en-US"/>
        </w:rPr>
        <w:t>να έχει ένα στοιχείο είτε πολλά,</w:t>
      </w:r>
      <w:r w:rsidR="00CD6EA1">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σε ένα πίνακα μεγαλύτερου μεγέθους. Χρήσιμο για </w:t>
      </w:r>
      <w:r w:rsidR="00E100DA">
        <w:rPr>
          <w:rFonts w:ascii="Calibri" w:eastAsia="Calibri" w:hAnsi="Calibri"/>
          <w:sz w:val="23"/>
          <w:szCs w:val="23"/>
          <w:lang w:eastAsia="en-US"/>
        </w:rPr>
        <w:t xml:space="preserve">να </w:t>
      </w:r>
      <w:r w:rsidRPr="00A124BD">
        <w:rPr>
          <w:rFonts w:ascii="Calibri" w:eastAsia="Calibri" w:hAnsi="Calibri"/>
          <w:sz w:val="23"/>
          <w:szCs w:val="23"/>
          <w:lang w:eastAsia="en-US"/>
        </w:rPr>
        <w:t xml:space="preserve">αυξήσουμε την προσπέλαση στην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 xml:space="preserve"> χωρίς να χρησιμ</w:t>
      </w:r>
      <w:r w:rsidR="00DE1C42">
        <w:rPr>
          <w:rFonts w:ascii="Calibri" w:eastAsia="Calibri" w:hAnsi="Calibri"/>
          <w:sz w:val="23"/>
          <w:szCs w:val="23"/>
          <w:lang w:eastAsia="en-US"/>
        </w:rPr>
        <w:t>οποιήσουμε και άλλους πόρους</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CLOCK</w:t>
      </w:r>
      <w:r w:rsidRPr="00A124BD">
        <w:rPr>
          <w:rFonts w:ascii="Calibri" w:eastAsia="Calibri" w:hAnsi="Calibri"/>
          <w:sz w:val="23"/>
          <w:szCs w:val="23"/>
          <w:lang w:eastAsia="en-US"/>
        </w:rPr>
        <w:t xml:space="preserve">: Για τις υλοποιήσεις που έχουν γραφτεί σε </w:t>
      </w:r>
      <w:proofErr w:type="spellStart"/>
      <w:r w:rsidRPr="00A124BD">
        <w:rPr>
          <w:rFonts w:ascii="Calibri" w:eastAsia="Calibri" w:hAnsi="Calibri"/>
          <w:sz w:val="23"/>
          <w:szCs w:val="23"/>
          <w:lang w:val="en-US" w:eastAsia="en-US"/>
        </w:rPr>
        <w:t>SystemC</w:t>
      </w:r>
      <w:proofErr w:type="spellEnd"/>
      <w:r w:rsidRPr="00A124BD">
        <w:rPr>
          <w:rFonts w:ascii="Calibri" w:eastAsia="Calibri" w:hAnsi="Calibri"/>
          <w:sz w:val="23"/>
          <w:szCs w:val="23"/>
          <w:lang w:eastAsia="en-US"/>
        </w:rPr>
        <w:t xml:space="preserve">, μπορούμε να φτιάξουμε νέα ρολόγια πάνω στα </w:t>
      </w:r>
      <w:r w:rsidRPr="00A124BD">
        <w:rPr>
          <w:rFonts w:ascii="Calibri" w:eastAsia="Calibri" w:hAnsi="Calibri"/>
          <w:sz w:val="23"/>
          <w:szCs w:val="23"/>
          <w:lang w:val="en-US" w:eastAsia="en-US"/>
        </w:rPr>
        <w:t>SC</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MODULE</w:t>
      </w:r>
      <w:r w:rsidR="005219C7">
        <w:rPr>
          <w:rFonts w:ascii="Calibri" w:eastAsia="Calibri" w:hAnsi="Calibri"/>
          <w:sz w:val="23"/>
          <w:szCs w:val="23"/>
          <w:lang w:eastAsia="en-US"/>
        </w:rPr>
        <w:t xml:space="preserve"> χρησιμοποιώντας αυτό τον οδηγό</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DATA</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PACK</w:t>
      </w:r>
      <w:r w:rsidRPr="00A124BD">
        <w:rPr>
          <w:rFonts w:ascii="Calibri" w:eastAsia="Calibri" w:hAnsi="Calibri"/>
          <w:sz w:val="23"/>
          <w:szCs w:val="23"/>
          <w:lang w:eastAsia="en-US"/>
        </w:rPr>
        <w:t xml:space="preserve">: Ομαδοποιεί τα ορίσματα </w:t>
      </w:r>
      <w:r w:rsidR="00CC0844">
        <w:rPr>
          <w:rFonts w:ascii="Calibri" w:eastAsia="Calibri" w:hAnsi="Calibri"/>
          <w:sz w:val="23"/>
          <w:szCs w:val="23"/>
          <w:lang w:eastAsia="en-US"/>
        </w:rPr>
        <w:t>από</w:t>
      </w:r>
      <w:r w:rsidRPr="00A124BD">
        <w:rPr>
          <w:rFonts w:ascii="Calibri" w:eastAsia="Calibri" w:hAnsi="Calibri"/>
          <w:sz w:val="23"/>
          <w:szCs w:val="23"/>
          <w:lang w:eastAsia="en-US"/>
        </w:rPr>
        <w:t xml:space="preserve"> δομή σε </w:t>
      </w:r>
      <w:r w:rsidRPr="00A124BD">
        <w:rPr>
          <w:rFonts w:ascii="Calibri" w:eastAsia="Calibri" w:hAnsi="Calibri"/>
          <w:sz w:val="23"/>
          <w:szCs w:val="23"/>
          <w:lang w:val="en-US" w:eastAsia="en-US"/>
        </w:rPr>
        <w:t>scalar</w:t>
      </w:r>
      <w:r w:rsidRPr="00A124BD">
        <w:rPr>
          <w:rFonts w:ascii="Calibri" w:eastAsia="Calibri" w:hAnsi="Calibri"/>
          <w:sz w:val="23"/>
          <w:szCs w:val="23"/>
          <w:lang w:eastAsia="en-US"/>
        </w:rPr>
        <w:t xml:space="preserve"> χρησιμοποιώντας μεταβλητή μεγαλύτερου μεγέθους.</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DEPENDENCE</w:t>
      </w:r>
      <w:r w:rsidRPr="00A124BD">
        <w:rPr>
          <w:rFonts w:ascii="Calibri" w:eastAsia="Calibri" w:hAnsi="Calibri"/>
          <w:sz w:val="23"/>
          <w:szCs w:val="23"/>
          <w:lang w:eastAsia="en-US"/>
        </w:rPr>
        <w:t xml:space="preserve">: Χρησιμοποιείται ώστε </w:t>
      </w:r>
      <w:r w:rsidR="00917A17">
        <w:rPr>
          <w:rFonts w:ascii="Calibri" w:eastAsia="Calibri" w:hAnsi="Calibri"/>
          <w:sz w:val="23"/>
          <w:szCs w:val="23"/>
          <w:lang w:eastAsia="en-US"/>
        </w:rPr>
        <w:t>να παρέχει επιπλέον πληροφορίες</w:t>
      </w:r>
      <w:r w:rsidR="00B80672">
        <w:rPr>
          <w:rFonts w:ascii="Calibri" w:eastAsia="Calibri" w:hAnsi="Calibri"/>
          <w:sz w:val="23"/>
          <w:szCs w:val="23"/>
          <w:lang w:eastAsia="en-US"/>
        </w:rPr>
        <w:t xml:space="preserve"> για τις εξαρτήσεις μεταξύ των βρόγχων</w:t>
      </w:r>
      <w:r w:rsidR="00917A17">
        <w:rPr>
          <w:rFonts w:ascii="Calibri" w:eastAsia="Calibri" w:hAnsi="Calibri"/>
          <w:sz w:val="23"/>
          <w:szCs w:val="23"/>
          <w:lang w:eastAsia="en-US"/>
        </w:rPr>
        <w:t>,</w:t>
      </w:r>
      <w:r w:rsidR="00A00F4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με σκοπό να </w:t>
      </w:r>
      <w:r w:rsidR="00B80672">
        <w:rPr>
          <w:rFonts w:ascii="Calibri" w:eastAsia="Calibri" w:hAnsi="Calibri"/>
          <w:sz w:val="23"/>
          <w:szCs w:val="23"/>
          <w:lang w:eastAsia="en-US"/>
        </w:rPr>
        <w:t xml:space="preserve">τις ξεπεράσει, </w:t>
      </w:r>
      <w:r w:rsidRPr="00A124BD">
        <w:rPr>
          <w:rFonts w:ascii="Calibri" w:eastAsia="Calibri" w:hAnsi="Calibri"/>
          <w:sz w:val="23"/>
          <w:szCs w:val="23"/>
          <w:lang w:eastAsia="en-US"/>
        </w:rPr>
        <w:t>ώστε να επιτευχθεί η χρήση της μεθόδου διοχέτευσης σε αυτά.</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EXPRESSION</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BALANCE</w:t>
      </w:r>
      <w:r w:rsidRPr="00A124BD">
        <w:rPr>
          <w:rFonts w:ascii="Calibri" w:eastAsia="Calibri" w:hAnsi="Calibri"/>
          <w:sz w:val="23"/>
          <w:szCs w:val="23"/>
          <w:lang w:eastAsia="en-US"/>
        </w:rPr>
        <w:t xml:space="preserve">: Απενεργοποιεί την αυτόματη εξισορρόπηση των </w:t>
      </w:r>
      <w:r w:rsidRPr="00A124BD">
        <w:rPr>
          <w:rFonts w:ascii="Calibri" w:eastAsia="Calibri" w:hAnsi="Calibri"/>
          <w:sz w:val="23"/>
          <w:szCs w:val="23"/>
          <w:lang w:val="en-US" w:eastAsia="en-US"/>
        </w:rPr>
        <w:t>expression</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FUNCTION</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INSTANTIATE</w:t>
      </w:r>
      <w:r w:rsidRPr="00A124BD">
        <w:rPr>
          <w:rFonts w:ascii="Calibri" w:eastAsia="Calibri" w:hAnsi="Calibri"/>
          <w:sz w:val="23"/>
          <w:szCs w:val="23"/>
          <w:lang w:eastAsia="en-US"/>
        </w:rPr>
        <w:t xml:space="preserve">: Επιτρέπει διαφορετικά </w:t>
      </w:r>
      <w:r w:rsidRPr="00A124BD">
        <w:rPr>
          <w:rFonts w:ascii="Calibri" w:eastAsia="Calibri" w:hAnsi="Calibri"/>
          <w:sz w:val="23"/>
          <w:szCs w:val="23"/>
          <w:lang w:val="en-US" w:eastAsia="en-US"/>
        </w:rPr>
        <w:t>instances</w:t>
      </w:r>
      <w:r w:rsidRPr="00A124BD">
        <w:rPr>
          <w:rFonts w:ascii="Calibri" w:eastAsia="Calibri" w:hAnsi="Calibri"/>
          <w:sz w:val="23"/>
          <w:szCs w:val="23"/>
          <w:lang w:eastAsia="en-US"/>
        </w:rPr>
        <w:t xml:space="preserve"> της ίδιας συνάρτησης να βελτιστοποιηθούν.</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INLINE</w:t>
      </w:r>
      <w:r w:rsidRPr="00A124BD">
        <w:rPr>
          <w:rFonts w:ascii="Calibri" w:eastAsia="Calibri" w:hAnsi="Calibri"/>
          <w:sz w:val="23"/>
          <w:szCs w:val="23"/>
          <w:lang w:eastAsia="en-US"/>
        </w:rPr>
        <w:t xml:space="preserve">: Κάνει </w:t>
      </w:r>
      <w:r w:rsidRPr="00A124BD">
        <w:rPr>
          <w:rFonts w:ascii="Calibri" w:eastAsia="Calibri" w:hAnsi="Calibri"/>
          <w:sz w:val="23"/>
          <w:szCs w:val="23"/>
          <w:lang w:val="en-US" w:eastAsia="en-US"/>
        </w:rPr>
        <w:t>inline</w:t>
      </w:r>
      <w:r w:rsidRPr="00A124BD">
        <w:rPr>
          <w:rFonts w:ascii="Calibri" w:eastAsia="Calibri" w:hAnsi="Calibri"/>
          <w:sz w:val="23"/>
          <w:szCs w:val="23"/>
          <w:lang w:eastAsia="en-US"/>
        </w:rPr>
        <w:t xml:space="preserve"> σε μια συνάρτηση, ανεξαρτήτως την ιεραρχία που έχουν μεταξύ τους, οι συναρτήσεις. Χρησιμοποιείται ώστε να αυξήσει τ</w:t>
      </w:r>
      <w:r>
        <w:rPr>
          <w:rFonts w:ascii="Calibri" w:eastAsia="Calibri" w:hAnsi="Calibri"/>
          <w:sz w:val="23"/>
          <w:szCs w:val="23"/>
          <w:lang w:eastAsia="en-US"/>
        </w:rPr>
        <w:t>ην</w:t>
      </w:r>
      <w:r w:rsidRPr="00A124BD">
        <w:rPr>
          <w:rFonts w:ascii="Calibri" w:eastAsia="Calibri" w:hAnsi="Calibri"/>
          <w:sz w:val="23"/>
          <w:szCs w:val="23"/>
          <w:lang w:eastAsia="en-US"/>
        </w:rPr>
        <w:t xml:space="preserve"> </w:t>
      </w:r>
      <w:r>
        <w:rPr>
          <w:rFonts w:ascii="Calibri" w:eastAsia="Calibri" w:hAnsi="Calibri"/>
          <w:sz w:val="23"/>
          <w:szCs w:val="23"/>
          <w:lang w:eastAsia="en-US"/>
        </w:rPr>
        <w:t>απόδοση</w:t>
      </w:r>
      <w:r w:rsidRPr="00A124BD">
        <w:rPr>
          <w:rFonts w:ascii="Calibri" w:eastAsia="Calibri" w:hAnsi="Calibri"/>
          <w:sz w:val="23"/>
          <w:szCs w:val="23"/>
          <w:lang w:eastAsia="en-US"/>
        </w:rPr>
        <w:t xml:space="preserve"> του συστήματος μειώνοντας τα </w:t>
      </w:r>
      <w:r w:rsidRPr="00A124BD">
        <w:rPr>
          <w:rFonts w:ascii="Calibri" w:eastAsia="Calibri" w:hAnsi="Calibri"/>
          <w:sz w:val="23"/>
          <w:szCs w:val="23"/>
          <w:lang w:val="en-US" w:eastAsia="en-US"/>
        </w:rPr>
        <w:t>function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call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overhead</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INTERFACE</w:t>
      </w:r>
      <w:r w:rsidR="00E64B41">
        <w:rPr>
          <w:rFonts w:ascii="Calibri" w:eastAsia="Calibri" w:hAnsi="Calibri"/>
          <w:sz w:val="23"/>
          <w:szCs w:val="23"/>
          <w:lang w:eastAsia="en-US"/>
        </w:rPr>
        <w:t>: Ορίζει πώς οι</w:t>
      </w:r>
      <w:r w:rsidRPr="00A124BD">
        <w:rPr>
          <w:rFonts w:ascii="Calibri" w:eastAsia="Calibri" w:hAnsi="Calibri"/>
          <w:sz w:val="23"/>
          <w:szCs w:val="23"/>
          <w:lang w:eastAsia="en-US"/>
        </w:rPr>
        <w:t xml:space="preserve"> </w:t>
      </w:r>
      <w:r w:rsidR="00B61E28">
        <w:rPr>
          <w:rFonts w:ascii="Calibri" w:eastAsia="Calibri" w:hAnsi="Calibri"/>
          <w:sz w:val="23"/>
          <w:szCs w:val="23"/>
          <w:lang w:eastAsia="en-US"/>
        </w:rPr>
        <w:t>πύλες</w:t>
      </w:r>
      <w:r w:rsidR="00CF49AF">
        <w:rPr>
          <w:rFonts w:ascii="Calibri" w:eastAsia="Calibri" w:hAnsi="Calibri"/>
          <w:sz w:val="23"/>
          <w:szCs w:val="23"/>
          <w:lang w:eastAsia="en-US"/>
        </w:rPr>
        <w:t xml:space="preserve">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έχουν δημιουργηθεί από την περιγραφή της συνάρτησης.</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LATENCY</w:t>
      </w:r>
      <w:r w:rsidR="009E3782">
        <w:rPr>
          <w:rFonts w:ascii="Calibri" w:eastAsia="Calibri" w:hAnsi="Calibri"/>
          <w:sz w:val="23"/>
          <w:szCs w:val="23"/>
          <w:lang w:eastAsia="en-US"/>
        </w:rPr>
        <w:t>: Μπορούμε να ορίσουμε την ελάχιστη και μέγιστη</w:t>
      </w:r>
      <w:r w:rsidRPr="00A124BD">
        <w:rPr>
          <w:rFonts w:ascii="Calibri" w:eastAsia="Calibri" w:hAnsi="Calibri"/>
          <w:sz w:val="23"/>
          <w:szCs w:val="23"/>
          <w:lang w:eastAsia="en-US"/>
        </w:rPr>
        <w:t xml:space="preserve"> </w:t>
      </w:r>
      <w:r w:rsidR="00B67D8C">
        <w:rPr>
          <w:rFonts w:ascii="Calibri" w:eastAsia="Calibri" w:hAnsi="Calibri"/>
          <w:sz w:val="23"/>
          <w:szCs w:val="23"/>
          <w:lang w:eastAsia="en-US"/>
        </w:rPr>
        <w:t xml:space="preserve">καθυστέρηση που δημιουργείται από </w:t>
      </w:r>
      <w:r w:rsidR="00E029B6">
        <w:rPr>
          <w:rFonts w:ascii="Calibri" w:eastAsia="Calibri" w:hAnsi="Calibri"/>
          <w:sz w:val="23"/>
          <w:szCs w:val="23"/>
          <w:lang w:eastAsia="en-US"/>
        </w:rPr>
        <w:t>τον</w:t>
      </w:r>
      <w:r w:rsidRPr="00A124BD">
        <w:rPr>
          <w:rFonts w:ascii="Calibri" w:eastAsia="Calibri" w:hAnsi="Calibri"/>
          <w:sz w:val="23"/>
          <w:szCs w:val="23"/>
          <w:lang w:eastAsia="en-US"/>
        </w:rPr>
        <w:t xml:space="preserve"> συγκεκριμένο </w:t>
      </w:r>
      <w:r>
        <w:rPr>
          <w:rFonts w:ascii="Calibri" w:eastAsia="Calibri" w:hAnsi="Calibri"/>
          <w:sz w:val="23"/>
          <w:szCs w:val="23"/>
          <w:lang w:eastAsia="en-US"/>
        </w:rPr>
        <w:t>πόρο</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LOOP</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FLATEN</w:t>
      </w:r>
      <w:r w:rsidRPr="00A124BD">
        <w:rPr>
          <w:rFonts w:ascii="Calibri" w:eastAsia="Calibri" w:hAnsi="Calibri"/>
          <w:sz w:val="23"/>
          <w:szCs w:val="23"/>
          <w:lang w:eastAsia="en-US"/>
        </w:rPr>
        <w:t xml:space="preserve">: Επιτρέπει τους </w:t>
      </w:r>
      <w:proofErr w:type="spellStart"/>
      <w:r w:rsidRPr="00A124BD">
        <w:rPr>
          <w:rFonts w:ascii="Calibri" w:eastAsia="Calibri" w:hAnsi="Calibri"/>
          <w:sz w:val="23"/>
          <w:szCs w:val="23"/>
          <w:lang w:eastAsia="en-US"/>
        </w:rPr>
        <w:t>εμφωλευμένους</w:t>
      </w:r>
      <w:proofErr w:type="spellEnd"/>
      <w:r w:rsidRPr="00A124BD">
        <w:rPr>
          <w:rFonts w:ascii="Calibri" w:eastAsia="Calibri" w:hAnsi="Calibri"/>
          <w:sz w:val="23"/>
          <w:szCs w:val="23"/>
          <w:lang w:eastAsia="en-US"/>
        </w:rPr>
        <w:t xml:space="preserve"> βρόγχους να εκτελεστού</w:t>
      </w:r>
      <w:r w:rsidR="00FD4633">
        <w:rPr>
          <w:rFonts w:ascii="Calibri" w:eastAsia="Calibri" w:hAnsi="Calibri"/>
          <w:sz w:val="23"/>
          <w:szCs w:val="23"/>
          <w:lang w:eastAsia="en-US"/>
        </w:rPr>
        <w:t xml:space="preserve">ν σε έναν </w:t>
      </w:r>
      <w:r w:rsidR="0007371C">
        <w:rPr>
          <w:rFonts w:ascii="Calibri" w:eastAsia="Calibri" w:hAnsi="Calibri"/>
          <w:sz w:val="23"/>
          <w:szCs w:val="23"/>
          <w:lang w:eastAsia="en-US"/>
        </w:rPr>
        <w:t xml:space="preserve">αλλά με </w:t>
      </w:r>
      <w:r w:rsidR="00260055">
        <w:rPr>
          <w:rFonts w:ascii="Calibri" w:eastAsia="Calibri" w:hAnsi="Calibri"/>
          <w:sz w:val="23"/>
          <w:szCs w:val="23"/>
          <w:lang w:eastAsia="en-US"/>
        </w:rPr>
        <w:t>μεγαλύτερη</w:t>
      </w:r>
      <w:r w:rsidRPr="00A124BD">
        <w:rPr>
          <w:rFonts w:ascii="Calibri" w:eastAsia="Calibri" w:hAnsi="Calibri"/>
          <w:sz w:val="23"/>
          <w:szCs w:val="23"/>
          <w:lang w:eastAsia="en-US"/>
        </w:rPr>
        <w:t xml:space="preserve"> καθυστέρηση.</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lastRenderedPageBreak/>
        <w:t>LOOP</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MERGE</w:t>
      </w:r>
      <w:r w:rsidRPr="00A124BD">
        <w:rPr>
          <w:rFonts w:ascii="Calibri" w:eastAsia="Calibri" w:hAnsi="Calibri"/>
          <w:sz w:val="23"/>
          <w:szCs w:val="23"/>
          <w:lang w:eastAsia="en-US"/>
        </w:rPr>
        <w:t>: Ενώνει δια</w:t>
      </w:r>
      <w:r w:rsidR="008154D2">
        <w:rPr>
          <w:rFonts w:ascii="Calibri" w:eastAsia="Calibri" w:hAnsi="Calibri"/>
          <w:sz w:val="23"/>
          <w:szCs w:val="23"/>
          <w:lang w:eastAsia="en-US"/>
        </w:rPr>
        <w:t>δοχικούς βρόγχους για μειώσει την</w:t>
      </w:r>
      <w:r w:rsidRPr="00A124BD">
        <w:rPr>
          <w:rFonts w:ascii="Calibri" w:eastAsia="Calibri" w:hAnsi="Calibri"/>
          <w:sz w:val="23"/>
          <w:szCs w:val="23"/>
          <w:lang w:eastAsia="en-US"/>
        </w:rPr>
        <w:t xml:space="preserve"> </w:t>
      </w:r>
      <w:r w:rsidR="0045750E">
        <w:rPr>
          <w:rFonts w:ascii="Calibri" w:eastAsia="Calibri" w:hAnsi="Calibri"/>
          <w:sz w:val="23"/>
          <w:szCs w:val="23"/>
          <w:lang w:eastAsia="en-US"/>
        </w:rPr>
        <w:t>καθυστέρηση</w:t>
      </w:r>
      <w:r w:rsidRPr="00A124BD">
        <w:rPr>
          <w:rFonts w:ascii="Calibri" w:eastAsia="Calibri" w:hAnsi="Calibri"/>
          <w:sz w:val="23"/>
          <w:szCs w:val="23"/>
          <w:lang w:eastAsia="en-US"/>
        </w:rPr>
        <w:t>, αυξάνοντας</w:t>
      </w:r>
      <w:r w:rsidR="0045750E">
        <w:rPr>
          <w:rFonts w:ascii="Calibri" w:eastAsia="Calibri" w:hAnsi="Calibri"/>
          <w:sz w:val="23"/>
          <w:szCs w:val="23"/>
          <w:lang w:eastAsia="en-US"/>
        </w:rPr>
        <w:t xml:space="preserve"> όμως</w:t>
      </w:r>
      <w:r w:rsidRPr="00A124BD">
        <w:rPr>
          <w:rFonts w:ascii="Calibri" w:eastAsia="Calibri" w:hAnsi="Calibri"/>
          <w:sz w:val="23"/>
          <w:szCs w:val="23"/>
          <w:lang w:eastAsia="en-US"/>
        </w:rPr>
        <w:t xml:space="preserve"> το </w:t>
      </w:r>
      <w:r w:rsidR="00A34641">
        <w:rPr>
          <w:rFonts w:ascii="Calibri" w:eastAsia="Calibri" w:hAnsi="Calibri"/>
          <w:sz w:val="23"/>
          <w:szCs w:val="23"/>
          <w:lang w:eastAsia="en-US"/>
        </w:rPr>
        <w:t>αριθμό</w:t>
      </w:r>
      <w:r w:rsidRPr="00A124BD">
        <w:rPr>
          <w:rFonts w:ascii="Calibri" w:eastAsia="Calibri" w:hAnsi="Calibri"/>
          <w:sz w:val="23"/>
          <w:szCs w:val="23"/>
          <w:lang w:eastAsia="en-US"/>
        </w:rPr>
        <w:t xml:space="preserve"> των πόρων</w:t>
      </w:r>
      <w:r w:rsidR="00A34641">
        <w:rPr>
          <w:rFonts w:ascii="Calibri" w:eastAsia="Calibri" w:hAnsi="Calibri"/>
          <w:sz w:val="23"/>
          <w:szCs w:val="23"/>
          <w:lang w:eastAsia="en-US"/>
        </w:rPr>
        <w:t xml:space="preserve"> που χρησιμοποιούνται στο κύκλωμα</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LOOP</w:t>
      </w:r>
      <w:r w:rsidRPr="00A124BD">
        <w:rPr>
          <w:rFonts w:ascii="Calibri" w:eastAsia="Calibri" w:hAnsi="Calibri"/>
          <w:sz w:val="23"/>
          <w:szCs w:val="23"/>
          <w:lang w:eastAsia="en-US"/>
        </w:rPr>
        <w:t>_</w:t>
      </w:r>
      <w:r w:rsidRPr="00A124BD">
        <w:rPr>
          <w:rFonts w:ascii="Calibri" w:eastAsia="Calibri" w:hAnsi="Calibri"/>
          <w:sz w:val="23"/>
          <w:szCs w:val="23"/>
          <w:lang w:val="en-US" w:eastAsia="en-US"/>
        </w:rPr>
        <w:t>TRIPCOUNT</w:t>
      </w:r>
      <w:r w:rsidRPr="00A124BD">
        <w:rPr>
          <w:rFonts w:ascii="Calibri" w:eastAsia="Calibri" w:hAnsi="Calibri"/>
          <w:sz w:val="23"/>
          <w:szCs w:val="23"/>
          <w:lang w:eastAsia="en-US"/>
        </w:rPr>
        <w:t>: Χρησιμοποιείται στους βρόγχους, στους οποίους είναι μεταβλητό ο αριθμός των επαναλήψεων. Παρέχει μια εκτίμηση για το αριθμό των επαναλήψεων. Δεν έχει επίδραση στην σύνθεση, αλλά μόνο στην τελική αναφορά.</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OCCURRENCE</w:t>
      </w:r>
      <w:r w:rsidRPr="00A124BD">
        <w:rPr>
          <w:rFonts w:ascii="Calibri" w:eastAsia="Calibri" w:hAnsi="Calibri"/>
          <w:sz w:val="23"/>
          <w:szCs w:val="23"/>
          <w:lang w:eastAsia="en-US"/>
        </w:rPr>
        <w:t xml:space="preserve">: Χρησιμοποιείται όταν χρησιμοποιούμε την μέθοδο διοχέτευσης σε συναρτήσεις, </w:t>
      </w:r>
      <w:r w:rsidR="00351FDA">
        <w:rPr>
          <w:rFonts w:ascii="Calibri" w:eastAsia="Calibri" w:hAnsi="Calibri"/>
          <w:sz w:val="23"/>
          <w:szCs w:val="23"/>
          <w:lang w:eastAsia="en-US"/>
        </w:rPr>
        <w:t xml:space="preserve">βρόγχους, για να προσδιορίσουμε, αν </w:t>
      </w:r>
      <w:r w:rsidRPr="00A124BD">
        <w:rPr>
          <w:rFonts w:ascii="Calibri" w:eastAsia="Calibri" w:hAnsi="Calibri"/>
          <w:sz w:val="23"/>
          <w:szCs w:val="23"/>
          <w:lang w:eastAsia="en-US"/>
        </w:rPr>
        <w:t>ο κώδικας στο συγκεκριμένο πεδίο χρησιμοποιείται σε χαμηλότερο ρυθμό σε σύγκριση με το υπόλοιπο κώδικα.</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PIPELINE</w:t>
      </w:r>
      <w:r w:rsidR="009D1194">
        <w:rPr>
          <w:rFonts w:ascii="Calibri" w:eastAsia="Calibri" w:hAnsi="Calibri"/>
          <w:sz w:val="23"/>
          <w:szCs w:val="23"/>
          <w:lang w:eastAsia="en-US"/>
        </w:rPr>
        <w:t xml:space="preserve">: Μειώνει το διάστημα έναρξης, </w:t>
      </w:r>
      <w:r w:rsidRPr="00A124BD">
        <w:rPr>
          <w:rFonts w:ascii="Calibri" w:eastAsia="Calibri" w:hAnsi="Calibri"/>
          <w:sz w:val="23"/>
          <w:szCs w:val="23"/>
          <w:lang w:eastAsia="en-US"/>
        </w:rPr>
        <w:t>επιτρέποντας την παράλληλη εκτέλεση εντολών που ανήκουν σε ένα βρόγχο ή σε μια συνάρτηση.</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PROTOCOL</w:t>
      </w:r>
      <w:r w:rsidRPr="00A124BD">
        <w:rPr>
          <w:rFonts w:ascii="Calibri" w:eastAsia="Calibri" w:hAnsi="Calibri"/>
          <w:sz w:val="23"/>
          <w:szCs w:val="23"/>
          <w:lang w:eastAsia="en-US"/>
        </w:rPr>
        <w:t xml:space="preserve">: Με αυτήν την εντολή, μπορούμε να ορίσουμε ένα μέρος του κώδικα να είναι πρωτόκολλο </w:t>
      </w:r>
      <w:r w:rsidRPr="00A124BD">
        <w:rPr>
          <w:rFonts w:ascii="Calibri" w:eastAsia="Calibri" w:hAnsi="Calibri"/>
          <w:sz w:val="23"/>
          <w:szCs w:val="23"/>
          <w:lang w:val="en-US" w:eastAsia="en-US"/>
        </w:rPr>
        <w:t>region</w:t>
      </w:r>
      <w:r w:rsidRPr="00A124BD">
        <w:rPr>
          <w:rFonts w:ascii="Calibri" w:eastAsia="Calibri" w:hAnsi="Calibri"/>
          <w:sz w:val="23"/>
          <w:szCs w:val="23"/>
          <w:lang w:eastAsia="en-US"/>
        </w:rPr>
        <w:t xml:space="preserve">. Ένα </w:t>
      </w:r>
      <w:r w:rsidRPr="00A124BD">
        <w:rPr>
          <w:rFonts w:ascii="Calibri" w:eastAsia="Calibri" w:hAnsi="Calibri"/>
          <w:sz w:val="23"/>
          <w:szCs w:val="23"/>
          <w:lang w:val="en-US" w:eastAsia="en-US"/>
        </w:rPr>
        <w:t>protocol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region</w:t>
      </w:r>
      <w:r w:rsidRPr="00A124BD">
        <w:rPr>
          <w:rFonts w:ascii="Calibri" w:eastAsia="Calibri" w:hAnsi="Calibri"/>
          <w:sz w:val="23"/>
          <w:szCs w:val="23"/>
          <w:lang w:eastAsia="en-US"/>
        </w:rPr>
        <w:t xml:space="preserve"> μπορεί να χρησιμοποιηθεί ώστε να ορίσουμε ένα </w:t>
      </w:r>
      <w:r w:rsidRPr="00A124BD">
        <w:rPr>
          <w:rFonts w:ascii="Calibri" w:eastAsia="Calibri" w:hAnsi="Calibri"/>
          <w:sz w:val="23"/>
          <w:szCs w:val="23"/>
          <w:lang w:val="en-US" w:eastAsia="en-US"/>
        </w:rPr>
        <w:t>interface</w:t>
      </w:r>
      <w:r w:rsidRPr="00A124BD">
        <w:rPr>
          <w:rFonts w:ascii="Calibri" w:eastAsia="Calibri" w:hAnsi="Calibri"/>
          <w:sz w:val="23"/>
          <w:szCs w:val="23"/>
          <w:lang w:eastAsia="en-US"/>
        </w:rPr>
        <w:t xml:space="preserve"> πρωτόκολλο. </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RESET</w:t>
      </w:r>
      <w:r w:rsidR="00784847">
        <w:rPr>
          <w:rFonts w:ascii="Calibri" w:eastAsia="Calibri" w:hAnsi="Calibri"/>
          <w:sz w:val="23"/>
          <w:szCs w:val="23"/>
          <w:lang w:eastAsia="en-US"/>
        </w:rPr>
        <w:t>: Με αυτό τον οδηγό</w:t>
      </w:r>
      <w:r w:rsidRPr="00A124BD">
        <w:rPr>
          <w:rFonts w:ascii="Calibri" w:eastAsia="Calibri" w:hAnsi="Calibri"/>
          <w:sz w:val="23"/>
          <w:szCs w:val="23"/>
          <w:lang w:eastAsia="en-US"/>
        </w:rPr>
        <w:t xml:space="preserve">, μπορούμε να προσθέσουμε ή να αφαιρέσουμε σε μια μεταβλητή το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δηλαδή αν είναι </w:t>
      </w:r>
      <w:r w:rsidR="002B2858">
        <w:rPr>
          <w:rFonts w:ascii="Calibri" w:eastAsia="Calibri" w:hAnsi="Calibri"/>
          <w:sz w:val="23"/>
          <w:szCs w:val="23"/>
          <w:lang w:eastAsia="en-US"/>
        </w:rPr>
        <w:t>καθολική</w:t>
      </w:r>
      <w:r w:rsidRPr="00A124BD">
        <w:rPr>
          <w:rFonts w:ascii="Calibri" w:eastAsia="Calibri" w:hAnsi="Calibri"/>
          <w:sz w:val="23"/>
          <w:szCs w:val="23"/>
          <w:lang w:eastAsia="en-US"/>
        </w:rPr>
        <w:t xml:space="preserve"> ή </w:t>
      </w:r>
      <w:r w:rsidR="002B2858">
        <w:rPr>
          <w:rFonts w:ascii="Calibri" w:eastAsia="Calibri" w:hAnsi="Calibri"/>
          <w:sz w:val="23"/>
          <w:szCs w:val="23"/>
          <w:lang w:eastAsia="en-US"/>
        </w:rPr>
        <w:t>στατική</w:t>
      </w:r>
      <w:r w:rsidRPr="00A124BD">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RESOURCE</w:t>
      </w:r>
      <w:r w:rsidRPr="00A124BD">
        <w:rPr>
          <w:rFonts w:ascii="Calibri" w:eastAsia="Calibri" w:hAnsi="Calibri"/>
          <w:sz w:val="23"/>
          <w:szCs w:val="23"/>
          <w:lang w:eastAsia="en-US"/>
        </w:rPr>
        <w:t>: Μπορούμε να ορίσουμε μια συγκεκριμένη βιβλιοθήκη να χρησιμοποιηθεί ώστε να υλοποιήσουμε μια μεταβλητή που μπορεί να είναι</w:t>
      </w:r>
      <w:r w:rsidR="007D596C">
        <w:rPr>
          <w:rFonts w:ascii="Calibri" w:eastAsia="Calibri" w:hAnsi="Calibri"/>
          <w:sz w:val="23"/>
          <w:szCs w:val="23"/>
          <w:lang w:eastAsia="en-US"/>
        </w:rPr>
        <w:t>,</w:t>
      </w:r>
      <w:r w:rsidR="00DA0377">
        <w:rPr>
          <w:rFonts w:ascii="Calibri" w:eastAsia="Calibri" w:hAnsi="Calibri"/>
          <w:sz w:val="23"/>
          <w:szCs w:val="23"/>
          <w:lang w:eastAsia="en-US"/>
        </w:rPr>
        <w:t xml:space="preserve"> είτε πίνακας είτε</w:t>
      </w:r>
      <w:r w:rsidRPr="00A124BD">
        <w:rPr>
          <w:rFonts w:ascii="Calibri" w:eastAsia="Calibri" w:hAnsi="Calibri"/>
          <w:sz w:val="23"/>
          <w:szCs w:val="23"/>
          <w:lang w:eastAsia="en-US"/>
        </w:rPr>
        <w:t xml:space="preserve"> αριθμητικός τελεστής </w:t>
      </w:r>
      <w:r w:rsidR="00DA0377">
        <w:rPr>
          <w:rFonts w:ascii="Calibri" w:eastAsia="Calibri" w:hAnsi="Calibri"/>
          <w:sz w:val="23"/>
          <w:szCs w:val="23"/>
          <w:lang w:eastAsia="en-US"/>
        </w:rPr>
        <w:t xml:space="preserve">είτε </w:t>
      </w:r>
      <w:r w:rsidRPr="00A124BD">
        <w:rPr>
          <w:rFonts w:ascii="Calibri" w:eastAsia="Calibri" w:hAnsi="Calibri"/>
          <w:sz w:val="23"/>
          <w:szCs w:val="23"/>
          <w:lang w:eastAsia="en-US"/>
        </w:rPr>
        <w:t xml:space="preserve">όρισμα σε μια συνάρτηση, στο </w:t>
      </w:r>
      <w:r w:rsidRPr="00A124BD">
        <w:rPr>
          <w:rFonts w:ascii="Calibri" w:eastAsia="Calibri" w:hAnsi="Calibri"/>
          <w:sz w:val="23"/>
          <w:szCs w:val="23"/>
          <w:lang w:val="en-US" w:eastAsia="en-US"/>
        </w:rPr>
        <w:t>RTL</w:t>
      </w:r>
      <w:r w:rsidRPr="00A124BD">
        <w:rPr>
          <w:rFonts w:ascii="Calibri" w:eastAsia="Calibri" w:hAnsi="Calibri"/>
          <w:sz w:val="23"/>
          <w:szCs w:val="23"/>
          <w:lang w:eastAsia="en-US"/>
        </w:rPr>
        <w:t xml:space="preserve"> κύκλωμα.</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STREAM</w:t>
      </w:r>
      <w:r w:rsidRPr="00A124BD">
        <w:rPr>
          <w:rFonts w:ascii="Calibri" w:eastAsia="Calibri" w:hAnsi="Calibri"/>
          <w:sz w:val="23"/>
          <w:szCs w:val="23"/>
          <w:lang w:eastAsia="en-US"/>
        </w:rPr>
        <w:t xml:space="preserve">: Μπορούμε να ορίσουμε έναν συγκριμένο πίνακα να υλοποιηθεί με την χρήση </w:t>
      </w:r>
      <w:r w:rsidRPr="00A124BD">
        <w:rPr>
          <w:rFonts w:ascii="Calibri" w:eastAsia="Calibri" w:hAnsi="Calibri"/>
          <w:sz w:val="23"/>
          <w:szCs w:val="23"/>
          <w:lang w:val="en-US" w:eastAsia="en-US"/>
        </w:rPr>
        <w:t>FIFO</w:t>
      </w:r>
      <w:r w:rsidRPr="00A124BD">
        <w:rPr>
          <w:rFonts w:ascii="Calibri" w:eastAsia="Calibri" w:hAnsi="Calibri"/>
          <w:sz w:val="23"/>
          <w:szCs w:val="23"/>
          <w:lang w:eastAsia="en-US"/>
        </w:rPr>
        <w:t xml:space="preserve"> ή </w:t>
      </w:r>
      <w:r w:rsidRPr="00A124BD">
        <w:rPr>
          <w:rFonts w:ascii="Calibri" w:eastAsia="Calibri" w:hAnsi="Calibri"/>
          <w:sz w:val="23"/>
          <w:szCs w:val="23"/>
          <w:lang w:val="en-US" w:eastAsia="en-US"/>
        </w:rPr>
        <w:t>RAM</w:t>
      </w:r>
      <w:r w:rsidRPr="00A124BD">
        <w:rPr>
          <w:rFonts w:ascii="Calibri" w:eastAsia="Calibri" w:hAnsi="Calibri"/>
          <w:sz w:val="23"/>
          <w:szCs w:val="23"/>
          <w:lang w:eastAsia="en-US"/>
        </w:rPr>
        <w:t xml:space="preserve"> για βελτιστοποίηση του κυκλώματος</w:t>
      </w:r>
      <w:r w:rsidR="00EA6AFA">
        <w:rPr>
          <w:rFonts w:ascii="Calibri" w:eastAsia="Calibri" w:hAnsi="Calibri"/>
          <w:sz w:val="23"/>
          <w:szCs w:val="23"/>
          <w:lang w:eastAsia="en-US"/>
        </w:rPr>
        <w:t>.</w:t>
      </w:r>
    </w:p>
    <w:p w:rsidR="009C0B9D" w:rsidRPr="00A124B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TOP</w:t>
      </w:r>
      <w:r w:rsidRPr="00A124BD">
        <w:rPr>
          <w:rFonts w:ascii="Calibri" w:eastAsia="Calibri" w:hAnsi="Calibri"/>
          <w:sz w:val="23"/>
          <w:szCs w:val="23"/>
          <w:lang w:eastAsia="en-US"/>
        </w:rPr>
        <w:t xml:space="preserve">: Η </w:t>
      </w:r>
      <w:r w:rsidR="00EA6AFA">
        <w:rPr>
          <w:rFonts w:ascii="Calibri" w:eastAsia="Calibri" w:hAnsi="Calibri"/>
          <w:sz w:val="23"/>
          <w:szCs w:val="23"/>
          <w:lang w:eastAsia="en-US"/>
        </w:rPr>
        <w:t>κύρια συνάρτηση για</w:t>
      </w:r>
      <w:r w:rsidRPr="00A124BD">
        <w:rPr>
          <w:rFonts w:ascii="Calibri" w:eastAsia="Calibri" w:hAnsi="Calibri"/>
          <w:sz w:val="23"/>
          <w:szCs w:val="23"/>
          <w:lang w:eastAsia="en-US"/>
        </w:rPr>
        <w:t xml:space="preserve"> σύνθεση ορίζεται στα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settings</w:t>
      </w:r>
      <w:r w:rsidRPr="00A124BD">
        <w:rPr>
          <w:rFonts w:ascii="Calibri" w:eastAsia="Calibri" w:hAnsi="Calibri"/>
          <w:sz w:val="23"/>
          <w:szCs w:val="23"/>
          <w:lang w:eastAsia="en-US"/>
        </w:rPr>
        <w:t xml:space="preserve">. Αυτός ο οδηγός μπορεί να χρησιμοποιηθεί ώστε να ορίσουμε οποιαδήποτε ως </w:t>
      </w:r>
      <w:r w:rsidR="00580E25">
        <w:rPr>
          <w:rFonts w:ascii="Calibri" w:eastAsia="Calibri" w:hAnsi="Calibri"/>
          <w:sz w:val="23"/>
          <w:szCs w:val="23"/>
          <w:lang w:eastAsia="en-US"/>
        </w:rPr>
        <w:t>συνάρτηση για σύνθεση</w:t>
      </w:r>
      <w:r w:rsidRPr="00A124BD">
        <w:rPr>
          <w:rFonts w:ascii="Calibri" w:eastAsia="Calibri" w:hAnsi="Calibri"/>
          <w:sz w:val="23"/>
          <w:szCs w:val="23"/>
          <w:lang w:eastAsia="en-US"/>
        </w:rPr>
        <w:t xml:space="preserve">. Αυτό μας διευκολύνει ώστε να βρούμε την καλύτερη λύση για το κύκλωμα χωρίς να φτιάξουμε νέο </w:t>
      </w:r>
      <w:r w:rsidRPr="00A124BD">
        <w:rPr>
          <w:rFonts w:ascii="Calibri" w:eastAsia="Calibri" w:hAnsi="Calibri"/>
          <w:sz w:val="23"/>
          <w:szCs w:val="23"/>
          <w:lang w:val="en-US" w:eastAsia="en-US"/>
        </w:rPr>
        <w:t>project</w:t>
      </w:r>
      <w:r w:rsidRPr="00A124BD">
        <w:rPr>
          <w:rFonts w:ascii="Calibri" w:eastAsia="Calibri" w:hAnsi="Calibri"/>
          <w:sz w:val="23"/>
          <w:szCs w:val="23"/>
          <w:lang w:eastAsia="en-US"/>
        </w:rPr>
        <w:t>.</w:t>
      </w:r>
    </w:p>
    <w:p w:rsidR="009C0B9D" w:rsidRDefault="009C0B9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val="en-US" w:eastAsia="en-US"/>
        </w:rPr>
        <w:t>UNROLL</w:t>
      </w:r>
      <w:r w:rsidR="003F28AB">
        <w:rPr>
          <w:rFonts w:ascii="Calibri" w:eastAsia="Calibri" w:hAnsi="Calibri"/>
          <w:sz w:val="23"/>
          <w:szCs w:val="23"/>
          <w:lang w:eastAsia="en-US"/>
        </w:rPr>
        <w:t xml:space="preserve">: Ξετυλίγει τους </w:t>
      </w:r>
      <w:r w:rsidRPr="00A124BD">
        <w:rPr>
          <w:rFonts w:ascii="Calibri" w:eastAsia="Calibri" w:hAnsi="Calibri"/>
          <w:sz w:val="23"/>
          <w:szCs w:val="23"/>
          <w:lang w:eastAsia="en-US"/>
        </w:rPr>
        <w:t xml:space="preserve">βρόγχους τύπου </w:t>
      </w:r>
      <w:r w:rsidRPr="00A124BD">
        <w:rPr>
          <w:rFonts w:ascii="Calibri" w:eastAsia="Calibri" w:hAnsi="Calibri"/>
          <w:sz w:val="23"/>
          <w:szCs w:val="23"/>
          <w:lang w:val="en-US" w:eastAsia="en-US"/>
        </w:rPr>
        <w:t>for</w:t>
      </w:r>
      <w:r w:rsidR="00DA738C">
        <w:rPr>
          <w:rFonts w:ascii="Calibri" w:eastAsia="Calibri" w:hAnsi="Calibri"/>
          <w:sz w:val="23"/>
          <w:szCs w:val="23"/>
          <w:lang w:eastAsia="en-US"/>
        </w:rPr>
        <w:t>,</w:t>
      </w:r>
      <w:r w:rsidR="00AA4068">
        <w:rPr>
          <w:rFonts w:ascii="Calibri" w:eastAsia="Calibri" w:hAnsi="Calibri"/>
          <w:sz w:val="23"/>
          <w:szCs w:val="23"/>
          <w:lang w:eastAsia="en-US"/>
        </w:rPr>
        <w:t xml:space="preserve"> </w:t>
      </w:r>
      <w:r w:rsidRPr="00A124BD">
        <w:rPr>
          <w:rFonts w:ascii="Calibri" w:eastAsia="Calibri" w:hAnsi="Calibri"/>
          <w:sz w:val="23"/>
          <w:szCs w:val="23"/>
          <w:lang w:eastAsia="en-US"/>
        </w:rPr>
        <w:t>ώστε να εκτελέσει τις εντολές που μπορεί να είναι</w:t>
      </w:r>
      <w:r w:rsidR="00B721C0">
        <w:rPr>
          <w:rFonts w:ascii="Calibri" w:eastAsia="Calibri" w:hAnsi="Calibri"/>
          <w:sz w:val="23"/>
          <w:szCs w:val="23"/>
          <w:lang w:eastAsia="en-US"/>
        </w:rPr>
        <w:t xml:space="preserve"> ανεξάρτητες η μία από την άλλη, </w:t>
      </w:r>
      <w:r w:rsidRPr="00A124BD">
        <w:rPr>
          <w:rFonts w:ascii="Calibri" w:eastAsia="Calibri" w:hAnsi="Calibri"/>
          <w:sz w:val="23"/>
          <w:szCs w:val="23"/>
          <w:lang w:eastAsia="en-US"/>
        </w:rPr>
        <w:t xml:space="preserve">σειριακά αλλά και </w:t>
      </w:r>
      <w:r w:rsidR="004028BE">
        <w:rPr>
          <w:rFonts w:ascii="Calibri" w:eastAsia="Calibri" w:hAnsi="Calibri"/>
          <w:sz w:val="23"/>
          <w:szCs w:val="23"/>
          <w:lang w:eastAsia="en-US"/>
        </w:rPr>
        <w:t xml:space="preserve">επιπλέον </w:t>
      </w:r>
      <w:r w:rsidRPr="00A124BD">
        <w:rPr>
          <w:rFonts w:ascii="Calibri" w:eastAsia="Calibri" w:hAnsi="Calibri"/>
          <w:sz w:val="23"/>
          <w:szCs w:val="23"/>
          <w:lang w:eastAsia="en-US"/>
        </w:rPr>
        <w:t xml:space="preserve">μπορεί παράλληλα να χρησιμοποιηθεί μαζί με άλλο </w:t>
      </w:r>
      <w:r w:rsidR="0069571E">
        <w:rPr>
          <w:rFonts w:ascii="Calibri" w:eastAsia="Calibri" w:hAnsi="Calibri"/>
          <w:sz w:val="23"/>
          <w:szCs w:val="23"/>
          <w:lang w:eastAsia="en-US"/>
        </w:rPr>
        <w:t>οδηγό</w:t>
      </w:r>
      <w:r w:rsidRPr="00A124BD">
        <w:rPr>
          <w:rFonts w:ascii="Calibri" w:eastAsia="Calibri" w:hAnsi="Calibri"/>
          <w:sz w:val="23"/>
          <w:szCs w:val="23"/>
          <w:lang w:eastAsia="en-US"/>
        </w:rPr>
        <w:t>.</w:t>
      </w:r>
    </w:p>
    <w:p w:rsidR="00A124BD" w:rsidRPr="00A124BD" w:rsidRDefault="00DE2B0D" w:rsidP="00AA4068">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Όλα αυτά που αναλύσαμε, </w:t>
      </w:r>
      <w:r w:rsidR="00A124BD" w:rsidRPr="00A124BD">
        <w:rPr>
          <w:rFonts w:ascii="Calibri" w:eastAsia="Calibri" w:hAnsi="Calibri"/>
          <w:sz w:val="23"/>
          <w:szCs w:val="23"/>
          <w:lang w:eastAsia="en-US"/>
        </w:rPr>
        <w:t>πιο πάνω θα τα χρησιμοπο</w:t>
      </w:r>
      <w:r>
        <w:rPr>
          <w:rFonts w:ascii="Calibri" w:eastAsia="Calibri" w:hAnsi="Calibri"/>
          <w:sz w:val="23"/>
          <w:szCs w:val="23"/>
          <w:lang w:eastAsia="en-US"/>
        </w:rPr>
        <w:t>ιήσουμε στο δικό μας αλγόριθμο. Στην αρχή,</w:t>
      </w:r>
      <w:r w:rsidR="00925451">
        <w:rPr>
          <w:rFonts w:ascii="Calibri" w:eastAsia="Calibri" w:hAnsi="Calibri"/>
          <w:sz w:val="23"/>
          <w:szCs w:val="23"/>
          <w:lang w:eastAsia="en-US"/>
        </w:rPr>
        <w:t xml:space="preserve"> αναλύ</w:t>
      </w:r>
      <w:r w:rsidR="00A124BD" w:rsidRPr="00A124BD">
        <w:rPr>
          <w:rFonts w:ascii="Calibri" w:eastAsia="Calibri" w:hAnsi="Calibri"/>
          <w:sz w:val="23"/>
          <w:szCs w:val="23"/>
          <w:lang w:eastAsia="en-US"/>
        </w:rPr>
        <w:t>ουμε τις υλοποιήσεις που έχουμε φτιάξει για τον α</w:t>
      </w:r>
      <w:r w:rsidR="00925451">
        <w:rPr>
          <w:rFonts w:ascii="Calibri" w:eastAsia="Calibri" w:hAnsi="Calibri"/>
          <w:sz w:val="23"/>
          <w:szCs w:val="23"/>
          <w:lang w:eastAsia="en-US"/>
        </w:rPr>
        <w:t>λγό</w:t>
      </w:r>
      <w:r w:rsidR="006C1E56">
        <w:rPr>
          <w:rFonts w:ascii="Calibri" w:eastAsia="Calibri" w:hAnsi="Calibri"/>
          <w:sz w:val="23"/>
          <w:szCs w:val="23"/>
          <w:lang w:eastAsia="en-US"/>
        </w:rPr>
        <w:t xml:space="preserve">ριθμο, καθώς </w:t>
      </w:r>
      <w:r w:rsidR="00925451">
        <w:rPr>
          <w:rFonts w:ascii="Calibri" w:eastAsia="Calibri" w:hAnsi="Calibri"/>
          <w:sz w:val="23"/>
          <w:szCs w:val="23"/>
          <w:lang w:eastAsia="en-US"/>
        </w:rPr>
        <w:t>σχολιάζ</w:t>
      </w:r>
      <w:r w:rsidR="00A124BD" w:rsidRPr="00A124BD">
        <w:rPr>
          <w:rFonts w:ascii="Calibri" w:eastAsia="Calibri" w:hAnsi="Calibri"/>
          <w:sz w:val="23"/>
          <w:szCs w:val="23"/>
          <w:lang w:eastAsia="en-US"/>
        </w:rPr>
        <w:t xml:space="preserve">ουμε τους λόγους για τους οποίους είναι αποδοτικότερη </w:t>
      </w:r>
      <w:r w:rsidR="00FC02F3">
        <w:rPr>
          <w:rFonts w:ascii="Calibri" w:eastAsia="Calibri" w:hAnsi="Calibri"/>
          <w:sz w:val="23"/>
          <w:szCs w:val="23"/>
          <w:lang w:eastAsia="en-US"/>
        </w:rPr>
        <w:t>η μια από την άλλη</w:t>
      </w:r>
      <w:r w:rsidR="006C1E56">
        <w:rPr>
          <w:rFonts w:ascii="Calibri" w:eastAsia="Calibri" w:hAnsi="Calibri"/>
          <w:sz w:val="23"/>
          <w:szCs w:val="23"/>
          <w:lang w:eastAsia="en-US"/>
        </w:rPr>
        <w:t xml:space="preserve">. Στην συνέχεια, </w:t>
      </w:r>
      <w:r w:rsidR="00B527FD">
        <w:rPr>
          <w:rFonts w:ascii="Calibri" w:eastAsia="Calibri" w:hAnsi="Calibri"/>
          <w:sz w:val="23"/>
          <w:szCs w:val="23"/>
          <w:lang w:eastAsia="en-US"/>
        </w:rPr>
        <w:t>χρησιμοποιο</w:t>
      </w:r>
      <w:r w:rsidR="00B527FD" w:rsidRPr="00A124BD">
        <w:rPr>
          <w:rFonts w:ascii="Calibri" w:eastAsia="Calibri" w:hAnsi="Calibri"/>
          <w:sz w:val="23"/>
          <w:szCs w:val="23"/>
          <w:lang w:eastAsia="en-US"/>
        </w:rPr>
        <w:t>ύμε</w:t>
      </w:r>
      <w:r w:rsidR="009B7FF2">
        <w:rPr>
          <w:rFonts w:ascii="Calibri" w:eastAsia="Calibri" w:hAnsi="Calibri"/>
          <w:sz w:val="23"/>
          <w:szCs w:val="23"/>
          <w:lang w:eastAsia="en-US"/>
        </w:rPr>
        <w:t xml:space="preserve"> διάφορες τεχνικές μεθόδους </w:t>
      </w:r>
      <w:r w:rsidR="00A124BD" w:rsidRPr="00A124BD">
        <w:rPr>
          <w:rFonts w:ascii="Calibri" w:eastAsia="Calibri" w:hAnsi="Calibri"/>
          <w:sz w:val="23"/>
          <w:szCs w:val="23"/>
          <w:lang w:eastAsia="en-US"/>
        </w:rPr>
        <w:t>ώστε να βελτιστοποιήσουμε την απόδοση της πι</w:t>
      </w:r>
      <w:r w:rsidR="006C1E56">
        <w:rPr>
          <w:rFonts w:ascii="Calibri" w:eastAsia="Calibri" w:hAnsi="Calibri"/>
          <w:sz w:val="23"/>
          <w:szCs w:val="23"/>
          <w:lang w:eastAsia="en-US"/>
        </w:rPr>
        <w:t>ο αργής υλοποίησης. Στο τέλος</w:t>
      </w:r>
      <w:r w:rsidR="00F26419">
        <w:rPr>
          <w:rFonts w:ascii="Calibri" w:eastAsia="Calibri" w:hAnsi="Calibri"/>
          <w:sz w:val="23"/>
          <w:szCs w:val="23"/>
          <w:lang w:eastAsia="en-US"/>
        </w:rPr>
        <w:t>,</w:t>
      </w:r>
      <w:r w:rsidR="00B527FD">
        <w:rPr>
          <w:rFonts w:ascii="Calibri" w:eastAsia="Calibri" w:hAnsi="Calibri"/>
          <w:sz w:val="23"/>
          <w:szCs w:val="23"/>
          <w:lang w:eastAsia="en-US"/>
        </w:rPr>
        <w:t xml:space="preserve"> </w:t>
      </w:r>
      <w:r w:rsidR="00F26419">
        <w:rPr>
          <w:rFonts w:ascii="Calibri" w:eastAsia="Calibri" w:hAnsi="Calibri"/>
          <w:sz w:val="23"/>
          <w:szCs w:val="23"/>
          <w:lang w:eastAsia="en-US"/>
        </w:rPr>
        <w:t>αναλύουμε</w:t>
      </w:r>
      <w:r w:rsidR="00A124BD" w:rsidRPr="00A124BD">
        <w:rPr>
          <w:rFonts w:ascii="Calibri" w:eastAsia="Calibri" w:hAnsi="Calibri"/>
          <w:sz w:val="23"/>
          <w:szCs w:val="23"/>
          <w:lang w:eastAsia="en-US"/>
        </w:rPr>
        <w:t xml:space="preserve"> διάφορες τεχνικές</w:t>
      </w:r>
      <w:r w:rsidR="00BB6B33">
        <w:rPr>
          <w:rFonts w:ascii="Calibri" w:eastAsia="Calibri" w:hAnsi="Calibri"/>
          <w:sz w:val="23"/>
          <w:szCs w:val="23"/>
          <w:lang w:eastAsia="en-US"/>
        </w:rPr>
        <w:t xml:space="preserve"> </w:t>
      </w:r>
      <w:r w:rsidR="00BB1DAA">
        <w:rPr>
          <w:rFonts w:ascii="Calibri" w:eastAsia="Calibri" w:hAnsi="Calibri"/>
          <w:sz w:val="23"/>
          <w:szCs w:val="23"/>
          <w:lang w:eastAsia="en-US"/>
        </w:rPr>
        <w:t>- μεθόδους</w:t>
      </w:r>
      <w:r w:rsidR="00A124BD" w:rsidRPr="00A124BD">
        <w:rPr>
          <w:rFonts w:ascii="Calibri" w:eastAsia="Calibri" w:hAnsi="Calibri"/>
          <w:sz w:val="23"/>
          <w:szCs w:val="23"/>
          <w:lang w:eastAsia="en-US"/>
        </w:rPr>
        <w:t xml:space="preserve"> ώστε να διευκολύνουμε αυτούς που πρόκειται να χ</w:t>
      </w:r>
      <w:r w:rsidR="00E623C9">
        <w:rPr>
          <w:rFonts w:ascii="Calibri" w:eastAsia="Calibri" w:hAnsi="Calibri"/>
          <w:sz w:val="23"/>
          <w:szCs w:val="23"/>
          <w:lang w:eastAsia="en-US"/>
        </w:rPr>
        <w:t>ρησιμοποιήσουν το εργαλείο αυτό</w:t>
      </w:r>
      <w:r w:rsidR="00A124BD" w:rsidRPr="00A124BD">
        <w:rPr>
          <w:rFonts w:ascii="Calibri" w:eastAsia="Calibri" w:hAnsi="Calibri"/>
          <w:sz w:val="23"/>
          <w:szCs w:val="23"/>
          <w:lang w:eastAsia="en-US"/>
        </w:rPr>
        <w:t>, να γράψουν αποδοτικότερες υλοποιήσεις</w:t>
      </w:r>
      <w:r w:rsidR="00E623C9">
        <w:rPr>
          <w:rFonts w:ascii="Calibri" w:eastAsia="Calibri" w:hAnsi="Calibri"/>
          <w:sz w:val="23"/>
          <w:szCs w:val="23"/>
          <w:lang w:eastAsia="en-US"/>
        </w:rPr>
        <w:t>.</w:t>
      </w:r>
    </w:p>
    <w:p w:rsidR="00A124BD" w:rsidRPr="009C0B9D" w:rsidRDefault="00A124BD" w:rsidP="00AA4068">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Ο αλγόριθμός που έχουμε αποφασίσει να εξετάσουμε είναι αλγόριθμός κρυπτογράφησης </w:t>
      </w:r>
      <w:r w:rsidRPr="00A124BD">
        <w:rPr>
          <w:rFonts w:ascii="Calibri" w:eastAsia="Calibri" w:hAnsi="Calibri"/>
          <w:sz w:val="23"/>
          <w:szCs w:val="23"/>
          <w:lang w:val="en-US" w:eastAsia="en-US"/>
        </w:rPr>
        <w:t>AES</w:t>
      </w:r>
      <w:r w:rsidRPr="00A124BD">
        <w:rPr>
          <w:rFonts w:ascii="Calibri" w:eastAsia="Calibri" w:hAnsi="Calibri"/>
          <w:sz w:val="23"/>
          <w:szCs w:val="23"/>
          <w:lang w:eastAsia="en-US"/>
        </w:rPr>
        <w:t>.</w:t>
      </w:r>
    </w:p>
    <w:p w:rsidR="00A124BD" w:rsidRDefault="00A124BD" w:rsidP="00A124BD">
      <w:pPr>
        <w:pageBreakBefore/>
        <w:spacing w:before="360" w:after="360"/>
        <w:jc w:val="right"/>
      </w:pPr>
      <w:r>
        <w:rPr>
          <w:rFonts w:ascii="Calibri" w:hAnsi="Calibri" w:cs="Calibri"/>
          <w:b/>
          <w:i/>
          <w:sz w:val="44"/>
          <w:szCs w:val="44"/>
        </w:rPr>
        <w:lastRenderedPageBreak/>
        <w:t xml:space="preserve">Κεφάλαιο </w:t>
      </w:r>
      <w:r w:rsidRPr="002378FA">
        <w:rPr>
          <w:rFonts w:ascii="Calibri" w:hAnsi="Calibri" w:cs="Calibri"/>
          <w:b/>
          <w:i/>
          <w:sz w:val="44"/>
          <w:szCs w:val="44"/>
        </w:rPr>
        <w:t>3</w:t>
      </w:r>
      <w:r>
        <w:rPr>
          <w:rFonts w:ascii="Calibri" w:hAnsi="Calibri" w:cs="Calibri"/>
          <w:b/>
          <w:i/>
          <w:sz w:val="44"/>
          <w:szCs w:val="44"/>
          <w:vertAlign w:val="superscript"/>
        </w:rPr>
        <w:t>ο</w:t>
      </w:r>
    </w:p>
    <w:p w:rsidR="00A124BD" w:rsidRPr="00E82A82" w:rsidRDefault="002378FA" w:rsidP="00030418">
      <w:pPr>
        <w:pStyle w:val="Heading1"/>
        <w:jc w:val="left"/>
        <w:rPr>
          <w:rFonts w:ascii="Calibri" w:eastAsia="Calibri" w:hAnsi="Calibri"/>
          <w:sz w:val="36"/>
          <w:szCs w:val="36"/>
        </w:rPr>
      </w:pPr>
      <w:bookmarkStart w:id="39" w:name="_Toc510818713"/>
      <w:bookmarkStart w:id="40" w:name="_Toc510818763"/>
      <w:bookmarkStart w:id="41" w:name="_Toc510818907"/>
      <w:bookmarkStart w:id="42" w:name="_Toc510819585"/>
      <w:bookmarkStart w:id="43" w:name="_Toc511586425"/>
      <w:bookmarkStart w:id="44" w:name="_Toc511850876"/>
      <w:bookmarkStart w:id="45" w:name="_Toc512189511"/>
      <w:bookmarkStart w:id="46" w:name="_Toc512200230"/>
      <w:bookmarkStart w:id="47" w:name="_Toc516004743"/>
      <w:r w:rsidRPr="00E82A82">
        <w:rPr>
          <w:rFonts w:ascii="Calibri" w:eastAsia="Calibri" w:hAnsi="Calibri"/>
          <w:sz w:val="36"/>
          <w:szCs w:val="36"/>
        </w:rPr>
        <w:t>3</w:t>
      </w:r>
      <w:r w:rsidR="007C47E3" w:rsidRPr="00E82A82">
        <w:rPr>
          <w:rFonts w:ascii="Calibri" w:eastAsia="Calibri" w:hAnsi="Calibri"/>
          <w:sz w:val="36"/>
          <w:szCs w:val="36"/>
        </w:rPr>
        <w:t>.</w:t>
      </w:r>
      <w:r w:rsidR="00AB168F" w:rsidRPr="00E82A82">
        <w:rPr>
          <w:rFonts w:ascii="Calibri" w:eastAsia="Calibri" w:hAnsi="Calibri"/>
          <w:sz w:val="36"/>
          <w:szCs w:val="36"/>
        </w:rPr>
        <w:t xml:space="preserve"> </w:t>
      </w:r>
      <w:r w:rsidR="007C69F3" w:rsidRPr="00E82A82">
        <w:rPr>
          <w:rFonts w:ascii="Calibri" w:eastAsia="Calibri" w:hAnsi="Calibri"/>
          <w:sz w:val="36"/>
          <w:szCs w:val="36"/>
        </w:rPr>
        <w:t>Μελέτη του αλγορίθμου</w:t>
      </w:r>
      <w:r w:rsidR="00A124BD" w:rsidRPr="00E82A82">
        <w:rPr>
          <w:rFonts w:ascii="Calibri" w:eastAsia="Calibri" w:hAnsi="Calibri"/>
          <w:sz w:val="36"/>
          <w:szCs w:val="36"/>
        </w:rPr>
        <w:t xml:space="preserve"> AES</w:t>
      </w:r>
      <w:bookmarkEnd w:id="39"/>
      <w:bookmarkEnd w:id="40"/>
      <w:bookmarkEnd w:id="41"/>
      <w:bookmarkEnd w:id="42"/>
      <w:bookmarkEnd w:id="43"/>
      <w:bookmarkEnd w:id="44"/>
      <w:bookmarkEnd w:id="45"/>
      <w:bookmarkEnd w:id="46"/>
      <w:bookmarkEnd w:id="47"/>
    </w:p>
    <w:p w:rsidR="00A124BD" w:rsidRPr="00A124BD" w:rsidRDefault="00A124BD" w:rsidP="00A124BD">
      <w:pPr>
        <w:suppressAutoHyphens w:val="0"/>
        <w:spacing w:after="160" w:line="259" w:lineRule="auto"/>
        <w:jc w:val="center"/>
        <w:rPr>
          <w:rFonts w:ascii="Calibri" w:eastAsia="Calibri" w:hAnsi="Calibri"/>
          <w:sz w:val="22"/>
          <w:szCs w:val="22"/>
          <w:lang w:eastAsia="en-US"/>
        </w:rPr>
      </w:pPr>
    </w:p>
    <w:p w:rsidR="00A124BD" w:rsidRPr="00A124BD" w:rsidRDefault="00A124BD" w:rsidP="000B760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Το όνομα </w:t>
      </w:r>
      <w:r w:rsidR="00857206">
        <w:rPr>
          <w:rFonts w:ascii="Calibri" w:eastAsia="Calibri" w:hAnsi="Calibri"/>
          <w:sz w:val="23"/>
          <w:szCs w:val="23"/>
          <w:lang w:eastAsia="en-US"/>
        </w:rPr>
        <w:t>του αλγορίθμου προέρχεται</w:t>
      </w:r>
      <w:r w:rsidRPr="00A124BD">
        <w:rPr>
          <w:rFonts w:ascii="Calibri" w:eastAsia="Calibri" w:hAnsi="Calibri"/>
          <w:sz w:val="23"/>
          <w:szCs w:val="23"/>
          <w:lang w:eastAsia="en-US"/>
        </w:rPr>
        <w:t xml:space="preserve"> από τις λέξεις </w:t>
      </w:r>
      <w:r w:rsidRPr="00A124BD">
        <w:rPr>
          <w:rFonts w:ascii="Calibri" w:eastAsia="Calibri" w:hAnsi="Calibri"/>
          <w:sz w:val="23"/>
          <w:szCs w:val="23"/>
          <w:lang w:val="en-US" w:eastAsia="en-US"/>
        </w:rPr>
        <w:t>Advanced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Encryption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Standard</w:t>
      </w:r>
      <w:r w:rsidRPr="00A124BD">
        <w:rPr>
          <w:rFonts w:ascii="Calibri" w:eastAsia="Calibri" w:hAnsi="Calibri"/>
          <w:sz w:val="23"/>
          <w:szCs w:val="23"/>
          <w:lang w:eastAsia="en-US"/>
        </w:rPr>
        <w:t xml:space="preserve">. Το εναλλακτικό του όνομα είναι </w:t>
      </w:r>
      <w:proofErr w:type="spellStart"/>
      <w:r w:rsidRPr="00A124BD">
        <w:rPr>
          <w:rFonts w:ascii="Calibri" w:eastAsia="Calibri" w:hAnsi="Calibri"/>
          <w:sz w:val="23"/>
          <w:szCs w:val="23"/>
          <w:lang w:val="en-US" w:eastAsia="en-US"/>
        </w:rPr>
        <w:t>Rijndael</w:t>
      </w:r>
      <w:proofErr w:type="spellEnd"/>
      <w:r w:rsidRPr="00A124BD">
        <w:rPr>
          <w:rFonts w:ascii="Calibri" w:eastAsia="Calibri" w:hAnsi="Calibri"/>
          <w:sz w:val="23"/>
          <w:szCs w:val="23"/>
          <w:lang w:eastAsia="en-US"/>
        </w:rPr>
        <w:t xml:space="preserve"> και δημιουργήθηκε από δύο Βέλγους κρυπτογράφους το 2001. Χρησιμοποιήθηκε στην αρχή από την αμερικάνικη κυβέρνηση και τώρα χρησιμοποιείται διεθνώς από πολλούς οργανισμούς. Δημιουργήθηκε για να αντικαταστήσει έναν ά</w:t>
      </w:r>
      <w:r w:rsidR="00E02BD8">
        <w:rPr>
          <w:rFonts w:ascii="Calibri" w:eastAsia="Calibri" w:hAnsi="Calibri"/>
          <w:sz w:val="23"/>
          <w:szCs w:val="23"/>
          <w:lang w:eastAsia="en-US"/>
        </w:rPr>
        <w:t xml:space="preserve">λλο αλγόριθμο κρυπτογράφησης </w:t>
      </w:r>
      <w:r w:rsidR="00942618">
        <w:rPr>
          <w:rFonts w:ascii="Calibri" w:eastAsia="Calibri" w:hAnsi="Calibri"/>
          <w:sz w:val="23"/>
          <w:szCs w:val="23"/>
          <w:lang w:eastAsia="en-US"/>
        </w:rPr>
        <w:t xml:space="preserve">που είναι ο </w:t>
      </w:r>
      <w:r w:rsidRPr="00A124BD">
        <w:rPr>
          <w:rFonts w:ascii="Calibri" w:eastAsia="Calibri" w:hAnsi="Calibri"/>
          <w:sz w:val="23"/>
          <w:szCs w:val="23"/>
          <w:lang w:val="en-US" w:eastAsia="en-US"/>
        </w:rPr>
        <w:t>Data</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Encryption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Standard</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DES</w:t>
      </w:r>
      <w:r w:rsidRPr="00A124BD">
        <w:rPr>
          <w:rFonts w:ascii="Calibri" w:eastAsia="Calibri" w:hAnsi="Calibri"/>
          <w:sz w:val="23"/>
          <w:szCs w:val="23"/>
          <w:lang w:eastAsia="en-US"/>
        </w:rPr>
        <w:t xml:space="preserve">), ο οποίος δημοσιοποιήθηκε το 1977. Ο </w:t>
      </w:r>
      <w:r w:rsidRPr="00A124BD">
        <w:rPr>
          <w:rFonts w:ascii="Calibri" w:eastAsia="Calibri" w:hAnsi="Calibri"/>
          <w:sz w:val="23"/>
          <w:szCs w:val="23"/>
          <w:lang w:val="en-US" w:eastAsia="en-US"/>
        </w:rPr>
        <w:t>AES</w:t>
      </w:r>
      <w:r w:rsidRPr="00A124BD">
        <w:rPr>
          <w:rFonts w:ascii="Calibri" w:eastAsia="Calibri" w:hAnsi="Calibri"/>
          <w:sz w:val="23"/>
          <w:szCs w:val="23"/>
          <w:lang w:eastAsia="en-US"/>
        </w:rPr>
        <w:t xml:space="preserve"> αποτελεί έναν συμμετρικό αλγόριθμο κρυπτογράφησης, δηλαδή χρησιμοποιεί το ίδιο κλειδί για να κρυπτογραφήσει και να αποκρυπτογραφήσει δεδο</w:t>
      </w:r>
      <w:r w:rsidR="00942618">
        <w:rPr>
          <w:rFonts w:ascii="Calibri" w:eastAsia="Calibri" w:hAnsi="Calibri"/>
          <w:sz w:val="23"/>
          <w:szCs w:val="23"/>
          <w:lang w:eastAsia="en-US"/>
        </w:rPr>
        <w:t>μένα. Αποτελεί έναν πολύ ασφαλής</w:t>
      </w:r>
      <w:r w:rsidRPr="00A124BD">
        <w:rPr>
          <w:rFonts w:ascii="Calibri" w:eastAsia="Calibri" w:hAnsi="Calibri"/>
          <w:sz w:val="23"/>
          <w:szCs w:val="23"/>
          <w:lang w:eastAsia="en-US"/>
        </w:rPr>
        <w:t xml:space="preserve"> αλγόριθμό κρυπτογράφησης αφού είναι ο πρώτος και ο μοναδικός που έχει εγκριθεί από την </w:t>
      </w:r>
      <w:r w:rsidRPr="00A124BD">
        <w:rPr>
          <w:rFonts w:ascii="Calibri" w:eastAsia="Calibri" w:hAnsi="Calibri"/>
          <w:sz w:val="23"/>
          <w:szCs w:val="23"/>
          <w:lang w:val="en-US" w:eastAsia="en-US"/>
        </w:rPr>
        <w:t>National</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Security</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Agency</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NSA</w:t>
      </w:r>
      <w:r w:rsidRPr="00A124BD">
        <w:rPr>
          <w:rFonts w:ascii="Calibri" w:eastAsia="Calibri" w:hAnsi="Calibri"/>
          <w:sz w:val="23"/>
          <w:szCs w:val="23"/>
          <w:lang w:eastAsia="en-US"/>
        </w:rPr>
        <w:t xml:space="preserve">) για την ασφάλεια των δεδομένων </w:t>
      </w:r>
      <w:r w:rsidR="002970CF">
        <w:rPr>
          <w:rFonts w:ascii="Calibri" w:eastAsia="Calibri" w:hAnsi="Calibri"/>
          <w:sz w:val="23"/>
          <w:szCs w:val="23"/>
          <w:lang w:eastAsia="en-US"/>
        </w:rPr>
        <w:t>της[1]</w:t>
      </w:r>
      <w:r w:rsidRPr="00A124BD">
        <w:rPr>
          <w:rFonts w:ascii="Calibri" w:eastAsia="Calibri" w:hAnsi="Calibri"/>
          <w:sz w:val="23"/>
          <w:szCs w:val="23"/>
          <w:lang w:eastAsia="en-US"/>
        </w:rPr>
        <w:t>.</w:t>
      </w:r>
    </w:p>
    <w:p w:rsidR="00A124BD" w:rsidRPr="00A124BD" w:rsidRDefault="00E02BD8" w:rsidP="000B7605">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Ο αλγόριθμος αυτός χρειάζεται,</w:t>
      </w:r>
      <w:r w:rsidR="00E340FD">
        <w:rPr>
          <w:rFonts w:ascii="Calibri" w:eastAsia="Calibri" w:hAnsi="Calibri"/>
          <w:sz w:val="23"/>
          <w:szCs w:val="23"/>
          <w:lang w:eastAsia="en-US"/>
        </w:rPr>
        <w:t xml:space="preserve"> </w:t>
      </w:r>
      <w:r w:rsidR="00A124BD" w:rsidRPr="00A124BD">
        <w:rPr>
          <w:rFonts w:ascii="Calibri" w:eastAsia="Calibri" w:hAnsi="Calibri"/>
          <w:sz w:val="23"/>
          <w:szCs w:val="23"/>
          <w:lang w:eastAsia="en-US"/>
        </w:rPr>
        <w:t xml:space="preserve">όπως </w:t>
      </w:r>
      <w:r w:rsidR="006D3829">
        <w:rPr>
          <w:rFonts w:ascii="Calibri" w:eastAsia="Calibri" w:hAnsi="Calibri"/>
          <w:sz w:val="23"/>
          <w:szCs w:val="23"/>
          <w:lang w:eastAsia="en-US"/>
        </w:rPr>
        <w:t>όλους τους</w:t>
      </w:r>
      <w:r w:rsidR="00A124BD" w:rsidRPr="00A124BD">
        <w:rPr>
          <w:rFonts w:ascii="Calibri" w:eastAsia="Calibri" w:hAnsi="Calibri"/>
          <w:sz w:val="23"/>
          <w:szCs w:val="23"/>
          <w:lang w:eastAsia="en-US"/>
        </w:rPr>
        <w:t xml:space="preserve"> άλλους αλγορίθμους κρυπτογράφησης ένα κείμενο (</w:t>
      </w:r>
      <w:r w:rsidR="00A124BD" w:rsidRPr="00A124BD">
        <w:rPr>
          <w:rFonts w:ascii="Calibri" w:eastAsia="Calibri" w:hAnsi="Calibri"/>
          <w:sz w:val="23"/>
          <w:szCs w:val="23"/>
          <w:lang w:val="en-US" w:eastAsia="en-US"/>
        </w:rPr>
        <w:t>Plain</w:t>
      </w:r>
      <w:r w:rsidR="00A124BD" w:rsidRPr="00A124BD">
        <w:rPr>
          <w:rFonts w:ascii="Calibri" w:eastAsia="Calibri" w:hAnsi="Calibri"/>
          <w:sz w:val="23"/>
          <w:szCs w:val="23"/>
          <w:lang w:eastAsia="en-US"/>
        </w:rPr>
        <w:t xml:space="preserve"> </w:t>
      </w:r>
      <w:r w:rsidR="00A124BD" w:rsidRPr="00A124BD">
        <w:rPr>
          <w:rFonts w:ascii="Calibri" w:eastAsia="Calibri" w:hAnsi="Calibri"/>
          <w:sz w:val="23"/>
          <w:szCs w:val="23"/>
          <w:lang w:val="en-US" w:eastAsia="en-US"/>
        </w:rPr>
        <w:t>text</w:t>
      </w:r>
      <w:r w:rsidR="00A124BD" w:rsidRPr="00A124BD">
        <w:rPr>
          <w:rFonts w:ascii="Calibri" w:eastAsia="Calibri" w:hAnsi="Calibri"/>
          <w:sz w:val="23"/>
          <w:szCs w:val="23"/>
          <w:lang w:eastAsia="en-US"/>
        </w:rPr>
        <w:t>) καθώς και ένα κλειδί(</w:t>
      </w:r>
      <w:r w:rsidR="00A124BD" w:rsidRPr="00A124BD">
        <w:rPr>
          <w:rFonts w:ascii="Calibri" w:eastAsia="Calibri" w:hAnsi="Calibri"/>
          <w:sz w:val="23"/>
          <w:szCs w:val="23"/>
          <w:lang w:val="en-US" w:eastAsia="en-US"/>
        </w:rPr>
        <w:t>Cypher</w:t>
      </w:r>
      <w:r w:rsidR="00A124BD" w:rsidRPr="00A124BD">
        <w:rPr>
          <w:rFonts w:ascii="Calibri" w:eastAsia="Calibri" w:hAnsi="Calibri"/>
          <w:sz w:val="23"/>
          <w:szCs w:val="23"/>
          <w:lang w:eastAsia="en-US"/>
        </w:rPr>
        <w:t xml:space="preserve"> </w:t>
      </w:r>
      <w:r w:rsidR="00A124BD" w:rsidRPr="00A124BD">
        <w:rPr>
          <w:rFonts w:ascii="Calibri" w:eastAsia="Calibri" w:hAnsi="Calibri"/>
          <w:sz w:val="23"/>
          <w:szCs w:val="23"/>
          <w:lang w:val="en-US" w:eastAsia="en-US"/>
        </w:rPr>
        <w:t>Key</w:t>
      </w:r>
      <w:r w:rsidR="00A124BD" w:rsidRPr="00A124BD">
        <w:rPr>
          <w:rFonts w:ascii="Calibri" w:eastAsia="Calibri" w:hAnsi="Calibri"/>
          <w:sz w:val="23"/>
          <w:szCs w:val="23"/>
          <w:lang w:eastAsia="en-US"/>
        </w:rPr>
        <w:t>) καθώς με την χρήση του κλειδιού αυτού θα γίνει η κρυπτογράφηση του κειμένου.</w:t>
      </w:r>
    </w:p>
    <w:p w:rsidR="00A124BD" w:rsidRPr="00A124BD" w:rsidRDefault="00A124BD" w:rsidP="000B7605">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Ο αλγόριθμος χρησιμοποιεί κρυπτογράφηση ανά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καθώς κρυπτογραφεί 16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την φορά όπως βλέπουμ</w:t>
      </w:r>
      <w:r w:rsidR="007842E6">
        <w:rPr>
          <w:rFonts w:ascii="Calibri" w:eastAsia="Calibri" w:hAnsi="Calibri"/>
          <w:sz w:val="23"/>
          <w:szCs w:val="23"/>
          <w:lang w:eastAsia="en-US"/>
        </w:rPr>
        <w:t>ε στην εικόνα 3.1</w:t>
      </w:r>
      <w:r w:rsidR="000B7605">
        <w:rPr>
          <w:rFonts w:ascii="Calibri" w:eastAsia="Calibri" w:hAnsi="Calibri"/>
          <w:sz w:val="23"/>
          <w:szCs w:val="23"/>
          <w:lang w:eastAsia="en-US"/>
        </w:rPr>
        <w:t>.</w:t>
      </w:r>
    </w:p>
    <w:p w:rsidR="00A124BD" w:rsidRDefault="0059591A" w:rsidP="00A124BD">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2924175" cy="2647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4175" cy="2647950"/>
                    </a:xfrm>
                    <a:prstGeom prst="rect">
                      <a:avLst/>
                    </a:prstGeom>
                    <a:noFill/>
                    <a:ln>
                      <a:noFill/>
                    </a:ln>
                  </pic:spPr>
                </pic:pic>
              </a:graphicData>
            </a:graphic>
          </wp:inline>
        </w:drawing>
      </w:r>
    </w:p>
    <w:p w:rsidR="007842E6" w:rsidRPr="007842E6" w:rsidRDefault="007842E6" w:rsidP="007842E6">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 xml:space="preserve">3.1: </w:t>
      </w:r>
      <w:r>
        <w:rPr>
          <w:rFonts w:ascii="Calibri" w:eastAsia="Calibri" w:hAnsi="Calibri"/>
          <w:sz w:val="23"/>
          <w:szCs w:val="23"/>
          <w:lang w:eastAsia="en-US"/>
        </w:rPr>
        <w:t xml:space="preserve">Αρχικό </w:t>
      </w:r>
      <w:r w:rsidR="00D270CB">
        <w:rPr>
          <w:rFonts w:ascii="Calibri" w:eastAsia="Calibri" w:hAnsi="Calibri"/>
          <w:sz w:val="23"/>
          <w:szCs w:val="23"/>
          <w:lang w:eastAsia="en-US"/>
        </w:rPr>
        <w:t>κείμενο</w:t>
      </w:r>
      <w:r w:rsidR="009927D3">
        <w:rPr>
          <w:rFonts w:ascii="Calibri" w:eastAsia="Calibri" w:hAnsi="Calibri"/>
          <w:sz w:val="23"/>
          <w:szCs w:val="23"/>
          <w:lang w:eastAsia="en-US"/>
        </w:rPr>
        <w:t>.</w:t>
      </w:r>
    </w:p>
    <w:p w:rsidR="007842E6" w:rsidRPr="00A124BD" w:rsidRDefault="007842E6" w:rsidP="00A124BD">
      <w:pPr>
        <w:suppressAutoHyphens w:val="0"/>
        <w:spacing w:after="160" w:line="259" w:lineRule="auto"/>
        <w:jc w:val="center"/>
        <w:rPr>
          <w:rFonts w:ascii="Calibri" w:eastAsia="Calibri" w:hAnsi="Calibri"/>
          <w:sz w:val="23"/>
          <w:szCs w:val="23"/>
          <w:lang w:eastAsia="en-US"/>
        </w:rPr>
      </w:pPr>
    </w:p>
    <w:p w:rsidR="00A124BD" w:rsidRPr="00A124BD" w:rsidRDefault="00A124BD" w:rsidP="00A124BD">
      <w:pPr>
        <w:suppressAutoHyphens w:val="0"/>
        <w:spacing w:after="160" w:line="259" w:lineRule="auto"/>
        <w:rPr>
          <w:rFonts w:ascii="Calibri" w:eastAsia="Calibri" w:hAnsi="Calibri"/>
          <w:sz w:val="23"/>
          <w:szCs w:val="23"/>
          <w:lang w:eastAsia="en-US"/>
        </w:rPr>
      </w:pPr>
    </w:p>
    <w:p w:rsidR="00A124BD" w:rsidRPr="00A124BD" w:rsidRDefault="00A124BD" w:rsidP="00A124BD">
      <w:pPr>
        <w:suppressAutoHyphens w:val="0"/>
        <w:spacing w:after="160" w:line="259" w:lineRule="auto"/>
        <w:rPr>
          <w:rFonts w:ascii="Calibri" w:eastAsia="Calibri" w:hAnsi="Calibri"/>
          <w:sz w:val="23"/>
          <w:szCs w:val="23"/>
          <w:lang w:eastAsia="en-US"/>
        </w:rPr>
      </w:pPr>
      <w:r w:rsidRPr="00A124BD">
        <w:rPr>
          <w:rFonts w:ascii="Calibri" w:eastAsia="Calibri" w:hAnsi="Calibri"/>
          <w:sz w:val="23"/>
          <w:szCs w:val="23"/>
          <w:lang w:eastAsia="en-US"/>
        </w:rPr>
        <w:lastRenderedPageBreak/>
        <w:t xml:space="preserve">Και το κλειδί θα είναι διαιρεμένο σε 16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την φορά:</w:t>
      </w:r>
    </w:p>
    <w:p w:rsidR="00E53743" w:rsidRDefault="0059591A" w:rsidP="00E53743">
      <w:pPr>
        <w:suppressAutoHyphens w:val="0"/>
        <w:spacing w:after="160" w:line="259" w:lineRule="auto"/>
        <w:jc w:val="center"/>
        <w:rPr>
          <w:rFonts w:ascii="Calibri" w:eastAsia="Calibri" w:hAnsi="Calibri"/>
          <w:noProof/>
          <w:sz w:val="23"/>
          <w:szCs w:val="23"/>
          <w:lang w:val="en-US" w:eastAsia="en-US"/>
        </w:rPr>
      </w:pPr>
      <w:r>
        <w:rPr>
          <w:rFonts w:ascii="Calibri" w:eastAsia="Calibri" w:hAnsi="Calibri"/>
          <w:noProof/>
          <w:sz w:val="23"/>
          <w:szCs w:val="23"/>
          <w:lang w:eastAsia="el-GR"/>
        </w:rPr>
        <w:drawing>
          <wp:inline distT="0" distB="0" distL="0" distR="0">
            <wp:extent cx="3381375" cy="2647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1375" cy="2647950"/>
                    </a:xfrm>
                    <a:prstGeom prst="rect">
                      <a:avLst/>
                    </a:prstGeom>
                    <a:noFill/>
                    <a:ln>
                      <a:noFill/>
                    </a:ln>
                  </pic:spPr>
                </pic:pic>
              </a:graphicData>
            </a:graphic>
          </wp:inline>
        </w:drawing>
      </w:r>
    </w:p>
    <w:p w:rsidR="007842E6" w:rsidRPr="007842E6" w:rsidRDefault="007842E6" w:rsidP="00E53743">
      <w:pPr>
        <w:suppressAutoHyphens w:val="0"/>
        <w:spacing w:after="160" w:line="259" w:lineRule="auto"/>
        <w:jc w:val="center"/>
        <w:rPr>
          <w:rFonts w:ascii="Calibri" w:eastAsia="Calibri" w:hAnsi="Calibri"/>
          <w:noProof/>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 xml:space="preserve">3.2: </w:t>
      </w:r>
      <w:r>
        <w:rPr>
          <w:rFonts w:ascii="Calibri" w:eastAsia="Calibri" w:hAnsi="Calibri"/>
          <w:sz w:val="23"/>
          <w:szCs w:val="23"/>
          <w:lang w:eastAsia="en-US"/>
        </w:rPr>
        <w:t>Κλειδί κρυπτογράφησης</w:t>
      </w:r>
      <w:r w:rsidR="009927D3">
        <w:rPr>
          <w:rFonts w:ascii="Calibri" w:eastAsia="Calibri" w:hAnsi="Calibri"/>
          <w:sz w:val="23"/>
          <w:szCs w:val="23"/>
          <w:lang w:eastAsia="en-US"/>
        </w:rPr>
        <w:t>.</w:t>
      </w:r>
    </w:p>
    <w:p w:rsidR="00A124BD" w:rsidRDefault="00A124BD" w:rsidP="00E53743">
      <w:pPr>
        <w:suppressAutoHyphens w:val="0"/>
        <w:spacing w:after="160" w:line="259" w:lineRule="auto"/>
        <w:jc w:val="center"/>
        <w:rPr>
          <w:rFonts w:ascii="Calibri" w:eastAsia="Calibri" w:hAnsi="Calibri"/>
          <w:sz w:val="23"/>
          <w:szCs w:val="23"/>
          <w:lang w:eastAsia="en-US"/>
        </w:rPr>
      </w:pPr>
      <w:r w:rsidRPr="00A124BD">
        <w:rPr>
          <w:rFonts w:ascii="Calibri" w:eastAsia="Calibri" w:hAnsi="Calibri"/>
          <w:sz w:val="23"/>
          <w:szCs w:val="23"/>
          <w:lang w:eastAsia="en-US"/>
        </w:rPr>
        <w:t>:</w:t>
      </w:r>
      <w:r w:rsidR="0059591A">
        <w:rPr>
          <w:rFonts w:ascii="Calibri" w:eastAsia="Calibri" w:hAnsi="Calibri"/>
          <w:noProof/>
          <w:sz w:val="23"/>
          <w:szCs w:val="23"/>
          <w:lang w:eastAsia="el-GR"/>
        </w:rPr>
        <w:drawing>
          <wp:inline distT="0" distB="0" distL="0" distR="0">
            <wp:extent cx="5486400" cy="429577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295775"/>
                    </a:xfrm>
                    <a:prstGeom prst="rect">
                      <a:avLst/>
                    </a:prstGeom>
                    <a:noFill/>
                    <a:ln>
                      <a:noFill/>
                    </a:ln>
                  </pic:spPr>
                </pic:pic>
              </a:graphicData>
            </a:graphic>
          </wp:inline>
        </w:drawing>
      </w:r>
    </w:p>
    <w:p w:rsidR="007842E6" w:rsidRPr="007842E6" w:rsidRDefault="007842E6" w:rsidP="007842E6">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009927D3">
        <w:rPr>
          <w:rFonts w:ascii="Calibri" w:eastAsia="Calibri" w:hAnsi="Calibri"/>
          <w:b/>
          <w:sz w:val="23"/>
          <w:szCs w:val="23"/>
          <w:lang w:eastAsia="en-US"/>
        </w:rPr>
        <w:t>3</w:t>
      </w:r>
      <w:r>
        <w:rPr>
          <w:rFonts w:ascii="Calibri" w:eastAsia="Calibri" w:hAnsi="Calibri"/>
          <w:b/>
          <w:sz w:val="23"/>
          <w:szCs w:val="23"/>
          <w:lang w:eastAsia="en-US"/>
        </w:rPr>
        <w:t xml:space="preserve">: </w:t>
      </w:r>
      <w:r>
        <w:rPr>
          <w:rFonts w:ascii="Calibri" w:eastAsia="Calibri" w:hAnsi="Calibri"/>
          <w:sz w:val="23"/>
          <w:szCs w:val="23"/>
          <w:lang w:eastAsia="en-US"/>
        </w:rPr>
        <w:t>Διαδικασία Κρυπτογράφησης</w:t>
      </w:r>
      <w:r w:rsidR="009927D3">
        <w:rPr>
          <w:rFonts w:ascii="Calibri" w:eastAsia="Calibri" w:hAnsi="Calibri"/>
          <w:sz w:val="23"/>
          <w:szCs w:val="23"/>
          <w:lang w:eastAsia="en-US"/>
        </w:rPr>
        <w:t>.</w:t>
      </w:r>
    </w:p>
    <w:p w:rsidR="00A124BD" w:rsidRP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lastRenderedPageBreak/>
        <w:t>Όπως βλέπουμε και στην εικόνα</w:t>
      </w:r>
      <w:r w:rsidR="00FC5AC1">
        <w:rPr>
          <w:rFonts w:ascii="Calibri" w:eastAsia="Calibri" w:hAnsi="Calibri"/>
          <w:sz w:val="23"/>
          <w:szCs w:val="23"/>
          <w:lang w:eastAsia="en-US"/>
        </w:rPr>
        <w:t xml:space="preserve"> 3.3</w:t>
      </w:r>
      <w:r w:rsidRPr="00A124BD">
        <w:rPr>
          <w:rFonts w:ascii="Calibri" w:eastAsia="Calibri" w:hAnsi="Calibri"/>
          <w:sz w:val="23"/>
          <w:szCs w:val="23"/>
          <w:lang w:eastAsia="en-US"/>
        </w:rPr>
        <w:t xml:space="preserve">, ο αλγόριθμος </w:t>
      </w:r>
      <w:r w:rsidRPr="00A124BD">
        <w:rPr>
          <w:rFonts w:ascii="Calibri" w:eastAsia="Calibri" w:hAnsi="Calibri"/>
          <w:sz w:val="23"/>
          <w:szCs w:val="23"/>
          <w:lang w:val="en-US" w:eastAsia="en-US"/>
        </w:rPr>
        <w:t>AES</w:t>
      </w:r>
      <w:r w:rsidRPr="00A124BD">
        <w:rPr>
          <w:rFonts w:ascii="Calibri" w:eastAsia="Calibri" w:hAnsi="Calibri"/>
          <w:sz w:val="23"/>
          <w:szCs w:val="23"/>
          <w:lang w:eastAsia="en-US"/>
        </w:rPr>
        <w:t xml:space="preserve"> για την κρυπτογράφηση του </w:t>
      </w:r>
      <w:r w:rsidR="00665C83">
        <w:rPr>
          <w:rFonts w:ascii="Calibri" w:eastAsia="Calibri" w:hAnsi="Calibri"/>
          <w:sz w:val="23"/>
          <w:szCs w:val="23"/>
          <w:lang w:eastAsia="en-US"/>
        </w:rPr>
        <w:t>κειμένου</w:t>
      </w:r>
      <w:r w:rsidRPr="00A124BD">
        <w:rPr>
          <w:rFonts w:ascii="Calibri" w:eastAsia="Calibri" w:hAnsi="Calibri"/>
          <w:sz w:val="23"/>
          <w:szCs w:val="23"/>
          <w:lang w:eastAsia="en-US"/>
        </w:rPr>
        <w:t xml:space="preserve"> εκτελεί τις ακόλουθες συναρτήσεις:</w:t>
      </w:r>
    </w:p>
    <w:p w:rsidR="00A124BD" w:rsidRPr="00A124BD"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proofErr w:type="spellStart"/>
      <w:r w:rsidRPr="00A124BD">
        <w:rPr>
          <w:rFonts w:ascii="Calibri" w:eastAsia="Calibri" w:hAnsi="Calibri"/>
          <w:sz w:val="23"/>
          <w:szCs w:val="23"/>
          <w:lang w:val="en-US" w:eastAsia="en-US"/>
        </w:rPr>
        <w:t>AddRoundKey</w:t>
      </w:r>
      <w:proofErr w:type="spellEnd"/>
    </w:p>
    <w:p w:rsidR="00A124BD" w:rsidRPr="00A124BD"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proofErr w:type="spellStart"/>
      <w:r w:rsidRPr="00A124BD">
        <w:rPr>
          <w:rFonts w:ascii="Calibri" w:eastAsia="Calibri" w:hAnsi="Calibri"/>
          <w:sz w:val="23"/>
          <w:szCs w:val="23"/>
          <w:lang w:val="en-US" w:eastAsia="en-US"/>
        </w:rPr>
        <w:t>SubBytes</w:t>
      </w:r>
      <w:proofErr w:type="spellEnd"/>
    </w:p>
    <w:p w:rsidR="00A124BD" w:rsidRPr="00A124BD"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proofErr w:type="spellStart"/>
      <w:r w:rsidRPr="00A124BD">
        <w:rPr>
          <w:rFonts w:ascii="Calibri" w:eastAsia="Calibri" w:hAnsi="Calibri"/>
          <w:sz w:val="23"/>
          <w:szCs w:val="23"/>
          <w:lang w:val="en-US" w:eastAsia="en-US"/>
        </w:rPr>
        <w:t>MixColumns</w:t>
      </w:r>
      <w:proofErr w:type="spellEnd"/>
    </w:p>
    <w:p w:rsidR="00A124BD" w:rsidRPr="008811D5" w:rsidRDefault="00A124BD" w:rsidP="00E2406C">
      <w:pPr>
        <w:numPr>
          <w:ilvl w:val="0"/>
          <w:numId w:val="18"/>
        </w:numPr>
        <w:suppressAutoHyphens w:val="0"/>
        <w:spacing w:after="160" w:line="259" w:lineRule="auto"/>
        <w:contextualSpacing/>
        <w:jc w:val="both"/>
        <w:rPr>
          <w:rFonts w:ascii="Calibri" w:eastAsia="Calibri" w:hAnsi="Calibri"/>
          <w:sz w:val="23"/>
          <w:szCs w:val="23"/>
          <w:lang w:eastAsia="en-US"/>
        </w:rPr>
      </w:pPr>
      <w:proofErr w:type="spellStart"/>
      <w:r w:rsidRPr="00A124BD">
        <w:rPr>
          <w:rFonts w:ascii="Calibri" w:eastAsia="Calibri" w:hAnsi="Calibri"/>
          <w:sz w:val="23"/>
          <w:szCs w:val="23"/>
          <w:lang w:val="en-US" w:eastAsia="en-US"/>
        </w:rPr>
        <w:t>AddRoundkey</w:t>
      </w:r>
      <w:proofErr w:type="spellEnd"/>
    </w:p>
    <w:p w:rsidR="008811D5" w:rsidRPr="00A124BD" w:rsidRDefault="008811D5" w:rsidP="00E2406C">
      <w:pPr>
        <w:suppressAutoHyphens w:val="0"/>
        <w:spacing w:after="160" w:line="259" w:lineRule="auto"/>
        <w:ind w:left="765"/>
        <w:contextualSpacing/>
        <w:jc w:val="both"/>
        <w:rPr>
          <w:rFonts w:ascii="Calibri" w:eastAsia="Calibri" w:hAnsi="Calibri"/>
          <w:sz w:val="23"/>
          <w:szCs w:val="23"/>
          <w:lang w:eastAsia="en-US"/>
        </w:rPr>
      </w:pPr>
    </w:p>
    <w:p w:rsidR="00A124BD" w:rsidRPr="00A124BD" w:rsidRDefault="002C5D1D" w:rsidP="00E2406C">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Υπάρχουν 3 είδη κατηγοριών που</w:t>
      </w:r>
      <w:r w:rsidR="00A124BD" w:rsidRPr="00A124BD">
        <w:rPr>
          <w:rFonts w:ascii="Calibri" w:eastAsia="Calibri" w:hAnsi="Calibri"/>
          <w:sz w:val="23"/>
          <w:szCs w:val="23"/>
          <w:lang w:eastAsia="en-US"/>
        </w:rPr>
        <w:t xml:space="preserve"> έχουμε σε αυτόν τον αλγόριθμο.</w:t>
      </w:r>
    </w:p>
    <w:p w:rsidR="00A124BD" w:rsidRP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Να είναι το κείμενο (</w:t>
      </w:r>
      <w:r w:rsidRPr="00A124BD">
        <w:rPr>
          <w:rFonts w:ascii="Calibri" w:eastAsia="Calibri" w:hAnsi="Calibri"/>
          <w:sz w:val="23"/>
          <w:szCs w:val="23"/>
          <w:lang w:val="en-US" w:eastAsia="en-US"/>
        </w:rPr>
        <w:t>Plain</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Text</w:t>
      </w:r>
      <w:r w:rsidRPr="00A124BD">
        <w:rPr>
          <w:rFonts w:ascii="Calibri" w:eastAsia="Calibri" w:hAnsi="Calibri"/>
          <w:sz w:val="23"/>
          <w:szCs w:val="23"/>
          <w:lang w:eastAsia="en-US"/>
        </w:rPr>
        <w:t>):</w:t>
      </w:r>
    </w:p>
    <w:p w:rsidR="00A124BD" w:rsidRPr="00A124BD" w:rsidRDefault="00A124BD" w:rsidP="00E2406C">
      <w:pPr>
        <w:numPr>
          <w:ilvl w:val="0"/>
          <w:numId w:val="19"/>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128 bits</w:t>
      </w:r>
    </w:p>
    <w:p w:rsidR="00A124BD" w:rsidRPr="00A124BD" w:rsidRDefault="00A124BD" w:rsidP="00E2406C">
      <w:pPr>
        <w:numPr>
          <w:ilvl w:val="0"/>
          <w:numId w:val="19"/>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192</w:t>
      </w:r>
      <w:r w:rsidRPr="00A124BD">
        <w:rPr>
          <w:rFonts w:ascii="Calibri" w:eastAsia="Calibri" w:hAnsi="Calibri"/>
          <w:sz w:val="23"/>
          <w:szCs w:val="23"/>
          <w:lang w:eastAsia="en-US"/>
        </w:rPr>
        <w:t xml:space="preserve"> </w:t>
      </w:r>
      <w:r w:rsidRPr="00A124BD">
        <w:rPr>
          <w:rFonts w:ascii="Calibri" w:eastAsia="Calibri" w:hAnsi="Calibri"/>
          <w:sz w:val="23"/>
          <w:szCs w:val="23"/>
          <w:lang w:val="en-US" w:eastAsia="en-US"/>
        </w:rPr>
        <w:t>bits</w:t>
      </w:r>
    </w:p>
    <w:p w:rsidR="00A124BD" w:rsidRPr="00D912EB" w:rsidRDefault="00A124BD" w:rsidP="00E2406C">
      <w:pPr>
        <w:numPr>
          <w:ilvl w:val="0"/>
          <w:numId w:val="19"/>
        </w:numPr>
        <w:suppressAutoHyphens w:val="0"/>
        <w:spacing w:after="160" w:line="259" w:lineRule="auto"/>
        <w:contextualSpacing/>
        <w:jc w:val="both"/>
        <w:rPr>
          <w:rFonts w:ascii="Calibri" w:eastAsia="Calibri" w:hAnsi="Calibri"/>
          <w:sz w:val="23"/>
          <w:szCs w:val="23"/>
          <w:lang w:eastAsia="en-US"/>
        </w:rPr>
      </w:pPr>
      <w:r w:rsidRPr="00A124BD">
        <w:rPr>
          <w:rFonts w:ascii="Calibri" w:eastAsia="Calibri" w:hAnsi="Calibri"/>
          <w:sz w:val="23"/>
          <w:szCs w:val="23"/>
          <w:lang w:val="en-US" w:eastAsia="en-US"/>
        </w:rPr>
        <w:t xml:space="preserve">256 bits </w:t>
      </w:r>
    </w:p>
    <w:p w:rsidR="00A124BD" w:rsidRPr="00A124BD" w:rsidRDefault="00D912EB" w:rsidP="00E2406C">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Για τις παραπάνω κατηγορίες,</w:t>
      </w:r>
      <w:r w:rsidR="00923356">
        <w:rPr>
          <w:rFonts w:ascii="Calibri" w:eastAsia="Calibri" w:hAnsi="Calibri"/>
          <w:sz w:val="23"/>
          <w:szCs w:val="23"/>
          <w:lang w:eastAsia="en-US"/>
        </w:rPr>
        <w:t xml:space="preserve"> </w:t>
      </w:r>
      <w:r w:rsidR="00A124BD" w:rsidRPr="00A124BD">
        <w:rPr>
          <w:rFonts w:ascii="Calibri" w:eastAsia="Calibri" w:hAnsi="Calibri"/>
          <w:sz w:val="23"/>
          <w:szCs w:val="23"/>
          <w:lang w:eastAsia="en-US"/>
        </w:rPr>
        <w:t xml:space="preserve">οι αριθμοί των </w:t>
      </w:r>
      <w:r w:rsidR="00923356">
        <w:rPr>
          <w:rFonts w:ascii="Calibri" w:eastAsia="Calibri" w:hAnsi="Calibri"/>
          <w:sz w:val="23"/>
          <w:szCs w:val="23"/>
          <w:lang w:eastAsia="en-US"/>
        </w:rPr>
        <w:t>επαναλήψεων</w:t>
      </w:r>
      <w:r w:rsidR="00A124BD" w:rsidRPr="00A124BD">
        <w:rPr>
          <w:rFonts w:ascii="Calibri" w:eastAsia="Calibri" w:hAnsi="Calibri"/>
          <w:sz w:val="23"/>
          <w:szCs w:val="23"/>
          <w:lang w:eastAsia="en-US"/>
        </w:rPr>
        <w:t xml:space="preserve"> που βλέπουμε στην παραπάνω εικόνα αλλάζει.</w:t>
      </w:r>
    </w:p>
    <w:p w:rsid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Δηλαδή αν έχουμε 128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τότε θα γίνουν 10 επαναλήψεις , αν έχουμε 192 θα γίνουν 12 και αν έχουμε 256 θα γίνουν 14.  Δηλαδή ο αριθμός εκτέλεσης των παραπάνω συναρτήσεων φαίνεται στον πίνακα</w:t>
      </w:r>
      <w:r w:rsidR="009927D3">
        <w:rPr>
          <w:rFonts w:ascii="Calibri" w:eastAsia="Calibri" w:hAnsi="Calibri"/>
          <w:sz w:val="23"/>
          <w:szCs w:val="23"/>
          <w:lang w:eastAsia="en-US"/>
        </w:rPr>
        <w:t xml:space="preserve"> 1</w:t>
      </w:r>
      <w:r w:rsidRPr="00A124BD">
        <w:rPr>
          <w:rFonts w:ascii="Calibri" w:eastAsia="Calibri" w:hAnsi="Calibri"/>
          <w:sz w:val="23"/>
          <w:szCs w:val="23"/>
          <w:lang w:eastAsia="en-US"/>
        </w:rPr>
        <w:t>:</w:t>
      </w:r>
    </w:p>
    <w:p w:rsidR="00A84925" w:rsidRPr="00A84925" w:rsidRDefault="00A84925" w:rsidP="00A84925">
      <w:pPr>
        <w:suppressAutoHyphens w:val="0"/>
        <w:spacing w:after="160" w:line="259" w:lineRule="auto"/>
        <w:ind w:firstLine="720"/>
        <w:jc w:val="center"/>
        <w:rPr>
          <w:rFonts w:ascii="Calibri" w:eastAsia="Calibri" w:hAnsi="Calibri"/>
          <w:sz w:val="23"/>
          <w:szCs w:val="23"/>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6"/>
        <w:gridCol w:w="2158"/>
        <w:gridCol w:w="2158"/>
        <w:gridCol w:w="2158"/>
      </w:tblGrid>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eastAsia="en-US"/>
              </w:rPr>
              <w:t xml:space="preserve">Αριθμός </w:t>
            </w:r>
            <w:r w:rsidRPr="00FF7516">
              <w:rPr>
                <w:rFonts w:ascii="Calibri" w:eastAsia="Calibri" w:hAnsi="Calibri"/>
                <w:sz w:val="23"/>
                <w:szCs w:val="23"/>
                <w:lang w:val="en-US" w:eastAsia="en-US"/>
              </w:rPr>
              <w:t>Bits:</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128</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192</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256</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eastAsia="en-US"/>
              </w:rPr>
            </w:pPr>
            <w:proofErr w:type="spellStart"/>
            <w:r w:rsidRPr="00FF7516">
              <w:rPr>
                <w:rFonts w:ascii="Calibri" w:eastAsia="Calibri" w:hAnsi="Calibri"/>
                <w:sz w:val="23"/>
                <w:szCs w:val="23"/>
                <w:lang w:val="en-US" w:eastAsia="en-US"/>
              </w:rPr>
              <w:t>AddRoundKey</w:t>
            </w:r>
            <w:proofErr w:type="spellEnd"/>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12</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14</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16</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proofErr w:type="spellStart"/>
            <w:r w:rsidRPr="00FF7516">
              <w:rPr>
                <w:rFonts w:ascii="Calibri" w:eastAsia="Calibri" w:hAnsi="Calibri"/>
                <w:sz w:val="23"/>
                <w:szCs w:val="23"/>
                <w:lang w:val="en-US" w:eastAsia="en-US"/>
              </w:rPr>
              <w:t>SubBytes</w:t>
            </w:r>
            <w:proofErr w:type="spellEnd"/>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11</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13</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15</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proofErr w:type="spellStart"/>
            <w:r w:rsidRPr="00FF7516">
              <w:rPr>
                <w:rFonts w:ascii="Calibri" w:eastAsia="Calibri" w:hAnsi="Calibri"/>
                <w:sz w:val="23"/>
                <w:szCs w:val="23"/>
                <w:lang w:val="en-US" w:eastAsia="en-US"/>
              </w:rPr>
              <w:t>MixColumns</w:t>
            </w:r>
            <w:proofErr w:type="spellEnd"/>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10</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12</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14</w:t>
            </w:r>
          </w:p>
        </w:tc>
      </w:tr>
      <w:tr w:rsidR="00A124BD" w:rsidRPr="00FF7516" w:rsidTr="00FF7516">
        <w:tc>
          <w:tcPr>
            <w:tcW w:w="2156" w:type="dxa"/>
            <w:shd w:val="clear" w:color="auto" w:fill="auto"/>
          </w:tcPr>
          <w:p w:rsidR="00A124BD" w:rsidRPr="00FF7516" w:rsidRDefault="00A124BD" w:rsidP="00FF7516">
            <w:pPr>
              <w:suppressAutoHyphens w:val="0"/>
              <w:rPr>
                <w:rFonts w:ascii="Calibri" w:eastAsia="Calibri" w:hAnsi="Calibri"/>
                <w:sz w:val="23"/>
                <w:szCs w:val="23"/>
                <w:lang w:val="en-US" w:eastAsia="en-US"/>
              </w:rPr>
            </w:pPr>
            <w:proofErr w:type="spellStart"/>
            <w:r w:rsidRPr="00FF7516">
              <w:rPr>
                <w:rFonts w:ascii="Calibri" w:eastAsia="Calibri" w:hAnsi="Calibri"/>
                <w:sz w:val="23"/>
                <w:szCs w:val="23"/>
                <w:lang w:val="en-US" w:eastAsia="en-US"/>
              </w:rPr>
              <w:t>ShiftRows</w:t>
            </w:r>
            <w:proofErr w:type="spellEnd"/>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11</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13</w:t>
            </w:r>
          </w:p>
        </w:tc>
        <w:tc>
          <w:tcPr>
            <w:tcW w:w="2158" w:type="dxa"/>
            <w:shd w:val="clear" w:color="auto" w:fill="auto"/>
          </w:tcPr>
          <w:p w:rsidR="00A124BD" w:rsidRPr="00FF7516" w:rsidRDefault="00A124BD" w:rsidP="00FF7516">
            <w:pPr>
              <w:suppressAutoHyphens w:val="0"/>
              <w:rPr>
                <w:rFonts w:ascii="Calibri" w:eastAsia="Calibri" w:hAnsi="Calibri"/>
                <w:sz w:val="23"/>
                <w:szCs w:val="23"/>
                <w:lang w:val="en-US" w:eastAsia="en-US"/>
              </w:rPr>
            </w:pPr>
            <w:r w:rsidRPr="00FF7516">
              <w:rPr>
                <w:rFonts w:ascii="Calibri" w:eastAsia="Calibri" w:hAnsi="Calibri"/>
                <w:sz w:val="23"/>
                <w:szCs w:val="23"/>
                <w:lang w:val="en-US" w:eastAsia="en-US"/>
              </w:rPr>
              <w:t>15</w:t>
            </w:r>
          </w:p>
        </w:tc>
      </w:tr>
    </w:tbl>
    <w:p w:rsidR="008929F7" w:rsidRDefault="008929F7" w:rsidP="008929F7">
      <w:pPr>
        <w:suppressAutoHyphens w:val="0"/>
        <w:spacing w:after="160" w:line="259" w:lineRule="auto"/>
        <w:jc w:val="center"/>
        <w:rPr>
          <w:rFonts w:ascii="Calibri" w:eastAsia="Calibri" w:hAnsi="Calibri"/>
          <w:b/>
          <w:sz w:val="23"/>
          <w:szCs w:val="23"/>
          <w:lang w:eastAsia="en-US"/>
        </w:rPr>
      </w:pPr>
    </w:p>
    <w:p w:rsidR="00A124BD" w:rsidRPr="00A124BD" w:rsidRDefault="008929F7" w:rsidP="008929F7">
      <w:pPr>
        <w:suppressAutoHyphens w:val="0"/>
        <w:spacing w:after="160" w:line="259" w:lineRule="auto"/>
        <w:jc w:val="center"/>
        <w:rPr>
          <w:rFonts w:ascii="Calibri" w:eastAsia="Calibri" w:hAnsi="Calibri"/>
          <w:sz w:val="23"/>
          <w:szCs w:val="23"/>
          <w:lang w:eastAsia="en-US"/>
        </w:rPr>
      </w:pPr>
      <w:r>
        <w:rPr>
          <w:rFonts w:ascii="Calibri" w:eastAsia="Calibri" w:hAnsi="Calibri"/>
          <w:b/>
          <w:sz w:val="23"/>
          <w:szCs w:val="23"/>
          <w:lang w:eastAsia="en-US"/>
        </w:rPr>
        <w:t>Πίνακας 1:</w:t>
      </w:r>
      <w:r>
        <w:rPr>
          <w:rFonts w:ascii="Calibri" w:eastAsia="Calibri" w:hAnsi="Calibri"/>
          <w:sz w:val="23"/>
          <w:szCs w:val="23"/>
          <w:lang w:eastAsia="en-US"/>
        </w:rPr>
        <w:t xml:space="preserve">Αριθμός </w:t>
      </w:r>
      <w:r w:rsidR="0054675D">
        <w:rPr>
          <w:rFonts w:ascii="Calibri" w:eastAsia="Calibri" w:hAnsi="Calibri"/>
          <w:sz w:val="23"/>
          <w:szCs w:val="23"/>
          <w:lang w:eastAsia="en-US"/>
        </w:rPr>
        <w:t xml:space="preserve">Εκτέλεσης των </w:t>
      </w:r>
      <w:r w:rsidR="00081AA1">
        <w:rPr>
          <w:rFonts w:ascii="Calibri" w:eastAsia="Calibri" w:hAnsi="Calibri"/>
          <w:sz w:val="23"/>
          <w:szCs w:val="23"/>
          <w:lang w:eastAsia="en-US"/>
        </w:rPr>
        <w:t>Συναρτήσεων</w:t>
      </w:r>
      <w:r>
        <w:rPr>
          <w:rFonts w:ascii="Calibri" w:eastAsia="Calibri" w:hAnsi="Calibri"/>
          <w:sz w:val="23"/>
          <w:szCs w:val="23"/>
          <w:lang w:eastAsia="en-US"/>
        </w:rPr>
        <w:t>.</w:t>
      </w: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0203C0" w:rsidRDefault="000203C0" w:rsidP="00A124BD">
      <w:pPr>
        <w:suppressAutoHyphens w:val="0"/>
        <w:spacing w:after="160" w:line="259" w:lineRule="auto"/>
        <w:rPr>
          <w:rFonts w:ascii="Calibri" w:eastAsia="Calibri" w:hAnsi="Calibri"/>
          <w:b/>
          <w:sz w:val="23"/>
          <w:szCs w:val="23"/>
          <w:lang w:eastAsia="en-US"/>
        </w:rPr>
      </w:pPr>
    </w:p>
    <w:p w:rsidR="00950D77" w:rsidRDefault="00950D77" w:rsidP="00A124BD">
      <w:pPr>
        <w:suppressAutoHyphens w:val="0"/>
        <w:spacing w:after="160" w:line="259" w:lineRule="auto"/>
        <w:rPr>
          <w:rFonts w:ascii="Calibri" w:eastAsia="Calibri" w:hAnsi="Calibri"/>
          <w:b/>
          <w:sz w:val="23"/>
          <w:szCs w:val="23"/>
          <w:lang w:eastAsia="en-US"/>
        </w:rPr>
      </w:pPr>
    </w:p>
    <w:p w:rsidR="00A124BD" w:rsidRPr="007A3EC5" w:rsidRDefault="007A3EC5" w:rsidP="00030418">
      <w:pPr>
        <w:pStyle w:val="Heading2"/>
        <w:jc w:val="left"/>
      </w:pPr>
      <w:bookmarkStart w:id="48" w:name="_Toc516004744"/>
      <w:r w:rsidRPr="007A3EC5">
        <w:lastRenderedPageBreak/>
        <w:t xml:space="preserve">3.1 </w:t>
      </w:r>
      <w:proofErr w:type="spellStart"/>
      <w:r w:rsidR="00A124BD" w:rsidRPr="007A3EC5">
        <w:t>Ανάλυση</w:t>
      </w:r>
      <w:proofErr w:type="spellEnd"/>
      <w:r w:rsidR="00A124BD" w:rsidRPr="007A3EC5">
        <w:t xml:space="preserve"> </w:t>
      </w:r>
      <w:proofErr w:type="spellStart"/>
      <w:r w:rsidR="00A124BD" w:rsidRPr="007A3EC5">
        <w:t>συν</w:t>
      </w:r>
      <w:proofErr w:type="spellEnd"/>
      <w:r w:rsidR="00A124BD" w:rsidRPr="007A3EC5">
        <w:t>αρτήσεων</w:t>
      </w:r>
      <w:bookmarkEnd w:id="48"/>
    </w:p>
    <w:p w:rsidR="00A124BD" w:rsidRPr="00A124BD"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proofErr w:type="spellStart"/>
      <w:r w:rsidRPr="00A124BD">
        <w:rPr>
          <w:rFonts w:ascii="Calibri" w:eastAsia="Calibri" w:hAnsi="Calibri"/>
          <w:sz w:val="23"/>
          <w:szCs w:val="23"/>
          <w:lang w:val="en-US" w:eastAsia="en-US"/>
        </w:rPr>
        <w:t>SubBytes</w:t>
      </w:r>
      <w:proofErr w:type="spellEnd"/>
      <w:r w:rsidRPr="00A124BD">
        <w:rPr>
          <w:rFonts w:ascii="Calibri" w:eastAsia="Calibri" w:hAnsi="Calibri"/>
          <w:sz w:val="23"/>
          <w:szCs w:val="23"/>
          <w:lang w:val="en-US" w:eastAsia="en-US"/>
        </w:rPr>
        <w:t>:</w:t>
      </w:r>
    </w:p>
    <w:p w:rsidR="00A124BD" w:rsidRDefault="0059591A" w:rsidP="00A124BD">
      <w:pPr>
        <w:suppressAutoHyphens w:val="0"/>
        <w:spacing w:after="160" w:line="259" w:lineRule="auto"/>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5486400" cy="22860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rsidR="00950D77" w:rsidRPr="00A124BD" w:rsidRDefault="00950D77" w:rsidP="00B61A99">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3.4:</w:t>
      </w:r>
      <w:r>
        <w:rPr>
          <w:rFonts w:ascii="Calibri" w:eastAsia="Calibri" w:hAnsi="Calibri"/>
          <w:sz w:val="23"/>
          <w:szCs w:val="23"/>
          <w:lang w:eastAsia="en-US"/>
        </w:rPr>
        <w:t xml:space="preserve">Εκτέλεση συνάρτησης </w:t>
      </w:r>
      <w:proofErr w:type="spellStart"/>
      <w:r>
        <w:rPr>
          <w:rFonts w:ascii="Calibri" w:eastAsia="Calibri" w:hAnsi="Calibri"/>
          <w:sz w:val="23"/>
          <w:szCs w:val="23"/>
          <w:lang w:val="en-US" w:eastAsia="en-US"/>
        </w:rPr>
        <w:t>SubBytes</w:t>
      </w:r>
      <w:proofErr w:type="spellEnd"/>
      <w:r>
        <w:rPr>
          <w:rFonts w:ascii="Calibri" w:eastAsia="Calibri" w:hAnsi="Calibri"/>
          <w:sz w:val="23"/>
          <w:szCs w:val="23"/>
          <w:lang w:eastAsia="en-US"/>
        </w:rPr>
        <w:t>.</w:t>
      </w:r>
    </w:p>
    <w:p w:rsid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Καθώς έχουμε το παραπάνω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ή αλλιώς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παίρνουμε και αντικαθιστούμε το κάθε </w:t>
      </w:r>
      <w:r w:rsidRPr="00A124BD">
        <w:rPr>
          <w:rFonts w:ascii="Calibri" w:eastAsia="Calibri" w:hAnsi="Calibri"/>
          <w:sz w:val="23"/>
          <w:szCs w:val="23"/>
          <w:lang w:val="en-US" w:eastAsia="en-US"/>
        </w:rPr>
        <w:t>bit</w:t>
      </w:r>
      <w:r w:rsidRPr="00A124BD">
        <w:rPr>
          <w:rFonts w:ascii="Calibri" w:eastAsia="Calibri" w:hAnsi="Calibri"/>
          <w:sz w:val="23"/>
          <w:szCs w:val="23"/>
          <w:lang w:eastAsia="en-US"/>
        </w:rPr>
        <w:t xml:space="preserve"> με την τιμή που έχει στον άσπρο πίνακα που λέγεται </w:t>
      </w:r>
      <w:r w:rsidRPr="00A124BD">
        <w:rPr>
          <w:rFonts w:ascii="Calibri" w:eastAsia="Calibri" w:hAnsi="Calibri"/>
          <w:sz w:val="23"/>
          <w:szCs w:val="23"/>
          <w:lang w:val="en-US" w:eastAsia="en-US"/>
        </w:rPr>
        <w:t>S</w:t>
      </w:r>
      <w:r w:rsidRPr="00A124BD">
        <w:rPr>
          <w:rFonts w:ascii="Calibri" w:eastAsia="Calibri" w:hAnsi="Calibri"/>
          <w:sz w:val="23"/>
          <w:szCs w:val="23"/>
          <w:lang w:eastAsia="en-US"/>
        </w:rPr>
        <w:t>-</w:t>
      </w:r>
      <w:r w:rsidR="00DC41FE">
        <w:rPr>
          <w:rFonts w:ascii="Calibri" w:eastAsia="Calibri" w:hAnsi="Calibri"/>
          <w:sz w:val="23"/>
          <w:szCs w:val="23"/>
          <w:lang w:val="en-US" w:eastAsia="en-US"/>
        </w:rPr>
        <w:t>Box</w:t>
      </w:r>
      <w:r w:rsidRPr="00A124BD">
        <w:rPr>
          <w:rFonts w:ascii="Calibri" w:eastAsia="Calibri" w:hAnsi="Calibri"/>
          <w:sz w:val="23"/>
          <w:szCs w:val="23"/>
          <w:lang w:eastAsia="en-US"/>
        </w:rPr>
        <w:t xml:space="preserve">. Αυτό το κάνουμε σε όλα τα </w:t>
      </w:r>
      <w:r w:rsidRPr="00A124BD">
        <w:rPr>
          <w:rFonts w:ascii="Calibri" w:eastAsia="Calibri" w:hAnsi="Calibri"/>
          <w:sz w:val="23"/>
          <w:szCs w:val="23"/>
          <w:lang w:val="en-US" w:eastAsia="en-US"/>
        </w:rPr>
        <w:t>bits</w:t>
      </w:r>
      <w:r w:rsidRPr="00A124BD">
        <w:rPr>
          <w:rFonts w:ascii="Calibri" w:eastAsia="Calibri" w:hAnsi="Calibri"/>
          <w:sz w:val="23"/>
          <w:szCs w:val="23"/>
          <w:lang w:eastAsia="en-US"/>
        </w:rPr>
        <w:t xml:space="preserve"> του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.Σ</w:t>
      </w:r>
      <w:r w:rsidR="00930E95">
        <w:rPr>
          <w:rFonts w:ascii="Calibri" w:eastAsia="Calibri" w:hAnsi="Calibri"/>
          <w:sz w:val="23"/>
          <w:szCs w:val="23"/>
          <w:lang w:eastAsia="en-US"/>
        </w:rPr>
        <w:t>την Εικόνα 3.5 φαίνεται το τροπο</w:t>
      </w:r>
      <w:r w:rsidR="00DC41FE">
        <w:rPr>
          <w:rFonts w:ascii="Calibri" w:eastAsia="Calibri" w:hAnsi="Calibri"/>
          <w:sz w:val="23"/>
          <w:szCs w:val="23"/>
          <w:lang w:eastAsia="en-US"/>
        </w:rPr>
        <w:t>πο</w:t>
      </w:r>
      <w:r w:rsidR="00930E95">
        <w:rPr>
          <w:rFonts w:ascii="Calibri" w:eastAsia="Calibri" w:hAnsi="Calibri"/>
          <w:sz w:val="23"/>
          <w:szCs w:val="23"/>
          <w:lang w:eastAsia="en-US"/>
        </w:rPr>
        <w:t xml:space="preserve">ιημένο </w:t>
      </w:r>
      <w:r w:rsidR="000203C0">
        <w:rPr>
          <w:rFonts w:ascii="Calibri" w:eastAsia="Calibri" w:hAnsi="Calibri"/>
          <w:sz w:val="23"/>
          <w:szCs w:val="23"/>
          <w:lang w:eastAsia="en-US"/>
        </w:rPr>
        <w:t>κείμενο</w:t>
      </w:r>
      <w:r w:rsidRPr="00A124BD">
        <w:rPr>
          <w:rFonts w:ascii="Calibri" w:eastAsia="Calibri" w:hAnsi="Calibri"/>
          <w:sz w:val="23"/>
          <w:szCs w:val="23"/>
          <w:lang w:eastAsia="en-US"/>
        </w:rPr>
        <w:t>:</w:t>
      </w:r>
    </w:p>
    <w:p w:rsidR="00B61A99" w:rsidRPr="00A124BD" w:rsidRDefault="00B61A99" w:rsidP="00930E95">
      <w:pPr>
        <w:suppressAutoHyphens w:val="0"/>
        <w:spacing w:after="160" w:line="259" w:lineRule="auto"/>
        <w:ind w:firstLine="720"/>
        <w:rPr>
          <w:rFonts w:ascii="Calibri" w:eastAsia="Calibri" w:hAnsi="Calibri"/>
          <w:sz w:val="23"/>
          <w:szCs w:val="23"/>
          <w:lang w:eastAsia="en-US"/>
        </w:rPr>
      </w:pPr>
    </w:p>
    <w:p w:rsidR="00A124BD" w:rsidRDefault="0059591A" w:rsidP="00A124BD">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1924050" cy="1647825"/>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4050" cy="1647825"/>
                    </a:xfrm>
                    <a:prstGeom prst="rect">
                      <a:avLst/>
                    </a:prstGeom>
                    <a:noFill/>
                    <a:ln>
                      <a:noFill/>
                    </a:ln>
                  </pic:spPr>
                </pic:pic>
              </a:graphicData>
            </a:graphic>
          </wp:inline>
        </w:drawing>
      </w:r>
    </w:p>
    <w:p w:rsidR="00950D77" w:rsidRPr="007842E6" w:rsidRDefault="00950D77" w:rsidP="00950D77">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Pr>
          <w:rFonts w:ascii="Calibri" w:eastAsia="Calibri" w:hAnsi="Calibri"/>
          <w:b/>
          <w:sz w:val="23"/>
          <w:szCs w:val="23"/>
          <w:lang w:val="en-US" w:eastAsia="en-US"/>
        </w:rPr>
        <w:t>5</w:t>
      </w:r>
      <w:r>
        <w:rPr>
          <w:rFonts w:ascii="Calibri" w:eastAsia="Calibri" w:hAnsi="Calibri"/>
          <w:b/>
          <w:sz w:val="23"/>
          <w:szCs w:val="23"/>
          <w:lang w:eastAsia="en-US"/>
        </w:rPr>
        <w:t>:</w:t>
      </w:r>
      <w:r>
        <w:rPr>
          <w:rFonts w:ascii="Calibri" w:eastAsia="Calibri" w:hAnsi="Calibri"/>
          <w:sz w:val="23"/>
          <w:szCs w:val="23"/>
          <w:lang w:eastAsia="en-US"/>
        </w:rPr>
        <w:t xml:space="preserve">Τροποποιημένο </w:t>
      </w:r>
      <w:r w:rsidR="000203C0">
        <w:rPr>
          <w:rFonts w:ascii="Calibri" w:eastAsia="Calibri" w:hAnsi="Calibri"/>
          <w:sz w:val="23"/>
          <w:szCs w:val="23"/>
          <w:lang w:eastAsia="en-US"/>
        </w:rPr>
        <w:t>κείμενο</w:t>
      </w:r>
      <w:r>
        <w:rPr>
          <w:rFonts w:ascii="Calibri" w:eastAsia="Calibri" w:hAnsi="Calibri"/>
          <w:sz w:val="23"/>
          <w:szCs w:val="23"/>
          <w:lang w:eastAsia="en-US"/>
        </w:rPr>
        <w:t>.</w:t>
      </w:r>
    </w:p>
    <w:p w:rsidR="00950D77" w:rsidRPr="00A124BD" w:rsidRDefault="00950D77" w:rsidP="00A124BD">
      <w:pPr>
        <w:suppressAutoHyphens w:val="0"/>
        <w:spacing w:after="160" w:line="259" w:lineRule="auto"/>
        <w:jc w:val="center"/>
        <w:rPr>
          <w:rFonts w:ascii="Calibri" w:eastAsia="Calibri" w:hAnsi="Calibri"/>
          <w:sz w:val="23"/>
          <w:szCs w:val="23"/>
          <w:lang w:eastAsia="en-US"/>
        </w:rPr>
      </w:pPr>
    </w:p>
    <w:p w:rsidR="00A124BD" w:rsidRDefault="00A124BD" w:rsidP="00A124BD">
      <w:pPr>
        <w:suppressAutoHyphens w:val="0"/>
        <w:spacing w:after="160" w:line="259" w:lineRule="auto"/>
        <w:rPr>
          <w:rFonts w:ascii="Calibri" w:eastAsia="Calibri" w:hAnsi="Calibri"/>
          <w:sz w:val="23"/>
          <w:szCs w:val="23"/>
          <w:lang w:eastAsia="en-US"/>
        </w:rPr>
      </w:pPr>
    </w:p>
    <w:p w:rsidR="00EC09A4" w:rsidRDefault="00EC09A4" w:rsidP="00A124BD">
      <w:pPr>
        <w:suppressAutoHyphens w:val="0"/>
        <w:spacing w:after="160" w:line="259" w:lineRule="auto"/>
        <w:rPr>
          <w:rFonts w:ascii="Calibri" w:eastAsia="Calibri" w:hAnsi="Calibri"/>
          <w:sz w:val="23"/>
          <w:szCs w:val="23"/>
          <w:lang w:eastAsia="en-US"/>
        </w:rPr>
      </w:pPr>
    </w:p>
    <w:p w:rsidR="00FB3619" w:rsidRDefault="00FB3619" w:rsidP="00A124BD">
      <w:pPr>
        <w:suppressAutoHyphens w:val="0"/>
        <w:spacing w:after="160" w:line="259" w:lineRule="auto"/>
        <w:rPr>
          <w:rFonts w:ascii="Calibri" w:eastAsia="Calibri" w:hAnsi="Calibri"/>
          <w:sz w:val="23"/>
          <w:szCs w:val="23"/>
          <w:lang w:eastAsia="en-US"/>
        </w:rPr>
      </w:pPr>
    </w:p>
    <w:p w:rsidR="00EC09A4" w:rsidRDefault="00EC09A4" w:rsidP="00A124BD">
      <w:pPr>
        <w:suppressAutoHyphens w:val="0"/>
        <w:spacing w:after="160" w:line="259" w:lineRule="auto"/>
        <w:rPr>
          <w:rFonts w:ascii="Calibri" w:eastAsia="Calibri" w:hAnsi="Calibri"/>
          <w:sz w:val="23"/>
          <w:szCs w:val="23"/>
          <w:lang w:eastAsia="en-US"/>
        </w:rPr>
      </w:pPr>
    </w:p>
    <w:p w:rsidR="00C5412F" w:rsidRDefault="00C5412F" w:rsidP="00A124BD">
      <w:pPr>
        <w:suppressAutoHyphens w:val="0"/>
        <w:spacing w:after="160" w:line="259" w:lineRule="auto"/>
        <w:rPr>
          <w:rFonts w:ascii="Calibri" w:eastAsia="Calibri" w:hAnsi="Calibri"/>
          <w:sz w:val="23"/>
          <w:szCs w:val="23"/>
          <w:lang w:eastAsia="en-US"/>
        </w:rPr>
      </w:pPr>
    </w:p>
    <w:p w:rsidR="00A124BD" w:rsidRPr="00B61A99"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proofErr w:type="spellStart"/>
      <w:r w:rsidRPr="00A124BD">
        <w:rPr>
          <w:rFonts w:ascii="Calibri" w:eastAsia="Calibri" w:hAnsi="Calibri"/>
          <w:sz w:val="23"/>
          <w:szCs w:val="23"/>
          <w:lang w:val="en-US" w:eastAsia="en-US"/>
        </w:rPr>
        <w:lastRenderedPageBreak/>
        <w:t>ShiftRows</w:t>
      </w:r>
      <w:proofErr w:type="spellEnd"/>
      <w:r w:rsidRPr="00A124BD">
        <w:rPr>
          <w:rFonts w:ascii="Calibri" w:eastAsia="Calibri" w:hAnsi="Calibri"/>
          <w:sz w:val="23"/>
          <w:szCs w:val="23"/>
          <w:lang w:val="en-US" w:eastAsia="en-US"/>
        </w:rPr>
        <w:t>:</w:t>
      </w:r>
    </w:p>
    <w:p w:rsidR="00B61A99" w:rsidRPr="00A124BD" w:rsidRDefault="00B61A99" w:rsidP="00B61A99">
      <w:pPr>
        <w:suppressAutoHyphens w:val="0"/>
        <w:spacing w:after="160" w:line="259" w:lineRule="auto"/>
        <w:ind w:left="720"/>
        <w:contextualSpacing/>
        <w:rPr>
          <w:rFonts w:ascii="Calibri" w:eastAsia="Calibri" w:hAnsi="Calibri"/>
          <w:sz w:val="23"/>
          <w:szCs w:val="23"/>
          <w:lang w:eastAsia="en-US"/>
        </w:rPr>
      </w:pPr>
    </w:p>
    <w:p w:rsidR="00A124BD" w:rsidRPr="00A124BD" w:rsidRDefault="00A124BD" w:rsidP="00E2406C">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Στην συγκεκριμένη διαδικασία παίρνουμε την δεύτερη σειρά του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και την κάνουμε </w:t>
      </w:r>
      <w:r w:rsidRPr="00A124BD">
        <w:rPr>
          <w:rFonts w:ascii="Calibri" w:eastAsia="Calibri" w:hAnsi="Calibri"/>
          <w:sz w:val="23"/>
          <w:szCs w:val="23"/>
          <w:lang w:val="en-US" w:eastAsia="en-US"/>
        </w:rPr>
        <w:t>rotate</w:t>
      </w:r>
      <w:r w:rsidRPr="00A124BD">
        <w:rPr>
          <w:rFonts w:ascii="Calibri" w:eastAsia="Calibri" w:hAnsi="Calibri"/>
          <w:sz w:val="23"/>
          <w:szCs w:val="23"/>
          <w:lang w:eastAsia="en-US"/>
        </w:rPr>
        <w:t xml:space="preserve"> κατά ένα </w:t>
      </w:r>
      <w:r w:rsidRPr="00A124BD">
        <w:rPr>
          <w:rFonts w:ascii="Calibri" w:eastAsia="Calibri" w:hAnsi="Calibri"/>
          <w:sz w:val="23"/>
          <w:szCs w:val="23"/>
          <w:lang w:val="en-US" w:eastAsia="en-US"/>
        </w:rPr>
        <w:t>byte</w:t>
      </w:r>
      <w:r w:rsidRPr="00A124BD">
        <w:rPr>
          <w:rFonts w:ascii="Calibri" w:eastAsia="Calibri" w:hAnsi="Calibri"/>
          <w:sz w:val="23"/>
          <w:szCs w:val="23"/>
          <w:lang w:eastAsia="en-US"/>
        </w:rPr>
        <w:t xml:space="preserve">. Στην </w:t>
      </w:r>
      <w:r w:rsidR="00DC41FE">
        <w:rPr>
          <w:rFonts w:ascii="Calibri" w:eastAsia="Calibri" w:hAnsi="Calibri"/>
          <w:sz w:val="23"/>
          <w:szCs w:val="23"/>
          <w:lang w:eastAsia="en-US"/>
        </w:rPr>
        <w:t>τ</w:t>
      </w:r>
      <w:r w:rsidRPr="00A124BD">
        <w:rPr>
          <w:rFonts w:ascii="Calibri" w:eastAsia="Calibri" w:hAnsi="Calibri"/>
          <w:sz w:val="23"/>
          <w:szCs w:val="23"/>
          <w:lang w:eastAsia="en-US"/>
        </w:rPr>
        <w:t xml:space="preserve">ρίτη σειρά θα την κάνουμε </w:t>
      </w:r>
      <w:r w:rsidRPr="00A124BD">
        <w:rPr>
          <w:rFonts w:ascii="Calibri" w:eastAsia="Calibri" w:hAnsi="Calibri"/>
          <w:sz w:val="23"/>
          <w:szCs w:val="23"/>
          <w:lang w:val="en-US" w:eastAsia="en-US"/>
        </w:rPr>
        <w:t>rotate</w:t>
      </w:r>
      <w:r w:rsidRPr="00A124BD">
        <w:rPr>
          <w:rFonts w:ascii="Calibri" w:eastAsia="Calibri" w:hAnsi="Calibri"/>
          <w:sz w:val="23"/>
          <w:szCs w:val="23"/>
          <w:lang w:eastAsia="en-US"/>
        </w:rPr>
        <w:t xml:space="preserve"> ανά 2 </w:t>
      </w:r>
      <w:r w:rsidRPr="00A124BD">
        <w:rPr>
          <w:rFonts w:ascii="Calibri" w:eastAsia="Calibri" w:hAnsi="Calibri"/>
          <w:sz w:val="23"/>
          <w:szCs w:val="23"/>
          <w:lang w:val="en-US" w:eastAsia="en-US"/>
        </w:rPr>
        <w:t>byte</w:t>
      </w:r>
      <w:r w:rsidRPr="00A124BD">
        <w:rPr>
          <w:rFonts w:ascii="Calibri" w:eastAsia="Calibri" w:hAnsi="Calibri"/>
          <w:sz w:val="23"/>
          <w:szCs w:val="23"/>
          <w:lang w:eastAsia="en-US"/>
        </w:rPr>
        <w:t xml:space="preserve"> ενώ στο τελευταία σειρά θα την κάνουμε </w:t>
      </w:r>
      <w:r w:rsidRPr="00A124BD">
        <w:rPr>
          <w:rFonts w:ascii="Calibri" w:eastAsia="Calibri" w:hAnsi="Calibri"/>
          <w:sz w:val="23"/>
          <w:szCs w:val="23"/>
          <w:lang w:val="en-US" w:eastAsia="en-US"/>
        </w:rPr>
        <w:t>rotate</w:t>
      </w:r>
      <w:r w:rsidRPr="00A124BD">
        <w:rPr>
          <w:rFonts w:ascii="Calibri" w:eastAsia="Calibri" w:hAnsi="Calibri"/>
          <w:sz w:val="23"/>
          <w:szCs w:val="23"/>
          <w:lang w:eastAsia="en-US"/>
        </w:rPr>
        <w:t xml:space="preserve"> ανά 3 </w:t>
      </w:r>
      <w:r w:rsidRPr="00A124BD">
        <w:rPr>
          <w:rFonts w:ascii="Calibri" w:eastAsia="Calibri" w:hAnsi="Calibri"/>
          <w:sz w:val="23"/>
          <w:szCs w:val="23"/>
          <w:lang w:val="en-US" w:eastAsia="en-US"/>
        </w:rPr>
        <w:t>byte</w:t>
      </w:r>
      <w:r w:rsidRPr="00A124BD">
        <w:rPr>
          <w:rFonts w:ascii="Calibri" w:eastAsia="Calibri" w:hAnsi="Calibri"/>
          <w:sz w:val="23"/>
          <w:szCs w:val="23"/>
          <w:lang w:eastAsia="en-US"/>
        </w:rPr>
        <w:t xml:space="preserve"> </w:t>
      </w:r>
      <w:r w:rsidR="00DC41FE">
        <w:rPr>
          <w:rFonts w:ascii="Calibri" w:eastAsia="Calibri" w:hAnsi="Calibri"/>
          <w:sz w:val="23"/>
          <w:szCs w:val="23"/>
          <w:lang w:eastAsia="en-US"/>
        </w:rPr>
        <w:t>όπως φαίνεται στην Εικόνα 3.6</w:t>
      </w:r>
      <w:r w:rsidRPr="00A124BD">
        <w:rPr>
          <w:rFonts w:ascii="Calibri" w:eastAsia="Calibri" w:hAnsi="Calibri"/>
          <w:sz w:val="23"/>
          <w:szCs w:val="23"/>
          <w:lang w:eastAsia="en-US"/>
        </w:rPr>
        <w:t>:</w:t>
      </w:r>
    </w:p>
    <w:p w:rsidR="00A124BD" w:rsidRDefault="0059591A" w:rsidP="00A124BD">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1924050" cy="1552575"/>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4050" cy="1552575"/>
                    </a:xfrm>
                    <a:prstGeom prst="rect">
                      <a:avLst/>
                    </a:prstGeom>
                    <a:noFill/>
                    <a:ln>
                      <a:noFill/>
                    </a:ln>
                  </pic:spPr>
                </pic:pic>
              </a:graphicData>
            </a:graphic>
          </wp:inline>
        </w:drawing>
      </w:r>
    </w:p>
    <w:p w:rsidR="00EC09A4" w:rsidRPr="007842E6" w:rsidRDefault="00EC09A4" w:rsidP="00EC09A4">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00C97518">
        <w:rPr>
          <w:rFonts w:ascii="Calibri" w:eastAsia="Calibri" w:hAnsi="Calibri"/>
          <w:b/>
          <w:sz w:val="23"/>
          <w:szCs w:val="23"/>
          <w:lang w:val="en-US" w:eastAsia="en-US"/>
        </w:rPr>
        <w:t>6</w:t>
      </w:r>
      <w:r w:rsidR="00C97518">
        <w:rPr>
          <w:rFonts w:ascii="Calibri" w:eastAsia="Calibri" w:hAnsi="Calibri"/>
          <w:b/>
          <w:sz w:val="23"/>
          <w:szCs w:val="23"/>
          <w:lang w:eastAsia="en-US"/>
        </w:rPr>
        <w:t>:</w:t>
      </w:r>
      <w:r>
        <w:rPr>
          <w:rFonts w:ascii="Calibri" w:eastAsia="Calibri" w:hAnsi="Calibri"/>
          <w:sz w:val="23"/>
          <w:szCs w:val="23"/>
          <w:lang w:eastAsia="en-US"/>
        </w:rPr>
        <w:t xml:space="preserve">Εκτέλεση συνάρτησης </w:t>
      </w:r>
      <w:proofErr w:type="spellStart"/>
      <w:r>
        <w:rPr>
          <w:rFonts w:ascii="Calibri" w:eastAsia="Calibri" w:hAnsi="Calibri"/>
          <w:sz w:val="23"/>
          <w:szCs w:val="23"/>
          <w:lang w:val="en-US" w:eastAsia="en-US"/>
        </w:rPr>
        <w:t>ShiftRows</w:t>
      </w:r>
      <w:proofErr w:type="spellEnd"/>
      <w:r>
        <w:rPr>
          <w:rFonts w:ascii="Calibri" w:eastAsia="Calibri" w:hAnsi="Calibri"/>
          <w:sz w:val="23"/>
          <w:szCs w:val="23"/>
          <w:lang w:eastAsia="en-US"/>
        </w:rPr>
        <w:t>.</w:t>
      </w:r>
    </w:p>
    <w:p w:rsidR="00A124BD" w:rsidRPr="00A124BD" w:rsidRDefault="00A124BD" w:rsidP="00A124BD">
      <w:pPr>
        <w:suppressAutoHyphens w:val="0"/>
        <w:spacing w:after="160" w:line="259" w:lineRule="auto"/>
        <w:jc w:val="center"/>
        <w:rPr>
          <w:rFonts w:ascii="Calibri" w:eastAsia="Calibri" w:hAnsi="Calibri"/>
          <w:sz w:val="23"/>
          <w:szCs w:val="23"/>
          <w:lang w:eastAsia="en-US"/>
        </w:rPr>
      </w:pPr>
    </w:p>
    <w:p w:rsidR="00A124BD" w:rsidRPr="00B61A99"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proofErr w:type="spellStart"/>
      <w:r w:rsidRPr="00A124BD">
        <w:rPr>
          <w:rFonts w:ascii="Calibri" w:eastAsia="Calibri" w:hAnsi="Calibri"/>
          <w:sz w:val="23"/>
          <w:szCs w:val="23"/>
          <w:lang w:val="en-US" w:eastAsia="en-US"/>
        </w:rPr>
        <w:t>MixColumns</w:t>
      </w:r>
      <w:proofErr w:type="spellEnd"/>
      <w:r w:rsidRPr="00A124BD">
        <w:rPr>
          <w:rFonts w:ascii="Calibri" w:eastAsia="Calibri" w:hAnsi="Calibri"/>
          <w:sz w:val="23"/>
          <w:szCs w:val="23"/>
          <w:lang w:val="en-US" w:eastAsia="en-US"/>
        </w:rPr>
        <w:t>:</w:t>
      </w:r>
    </w:p>
    <w:p w:rsidR="00B61A99" w:rsidRPr="00A124BD" w:rsidRDefault="00B61A99" w:rsidP="00B61A99">
      <w:pPr>
        <w:suppressAutoHyphens w:val="0"/>
        <w:spacing w:after="160" w:line="259" w:lineRule="auto"/>
        <w:ind w:left="720"/>
        <w:contextualSpacing/>
        <w:rPr>
          <w:rFonts w:ascii="Calibri" w:eastAsia="Calibri" w:hAnsi="Calibri"/>
          <w:sz w:val="23"/>
          <w:szCs w:val="23"/>
          <w:lang w:eastAsia="en-US"/>
        </w:rPr>
      </w:pPr>
    </w:p>
    <w:p w:rsidR="00A124BD" w:rsidRPr="00A124BD" w:rsidRDefault="00DC41FE"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Εικόνα 3.7 απεικονίζεται η </w:t>
      </w:r>
      <w:r w:rsidR="00A124BD" w:rsidRPr="00A124BD">
        <w:rPr>
          <w:rFonts w:ascii="Calibri" w:eastAsia="Calibri" w:hAnsi="Calibri"/>
          <w:sz w:val="23"/>
          <w:szCs w:val="23"/>
          <w:lang w:eastAsia="en-US"/>
        </w:rPr>
        <w:t>διαδικασία</w:t>
      </w:r>
      <w:r>
        <w:rPr>
          <w:rFonts w:ascii="Calibri" w:eastAsia="Calibri" w:hAnsi="Calibri"/>
          <w:sz w:val="23"/>
          <w:szCs w:val="23"/>
          <w:lang w:eastAsia="en-US"/>
        </w:rPr>
        <w:t xml:space="preserve"> που</w:t>
      </w:r>
      <w:r w:rsidR="00A124BD" w:rsidRPr="00A124BD">
        <w:rPr>
          <w:rFonts w:ascii="Calibri" w:eastAsia="Calibri" w:hAnsi="Calibri"/>
          <w:sz w:val="23"/>
          <w:szCs w:val="23"/>
          <w:lang w:eastAsia="en-US"/>
        </w:rPr>
        <w:t xml:space="preserve"> παίρνουμε την πρώτη στήλη του </w:t>
      </w:r>
      <w:r w:rsidR="00A124BD" w:rsidRPr="00A124BD">
        <w:rPr>
          <w:rFonts w:ascii="Calibri" w:eastAsia="Calibri" w:hAnsi="Calibri"/>
          <w:sz w:val="23"/>
          <w:szCs w:val="23"/>
          <w:lang w:val="en-US" w:eastAsia="en-US"/>
        </w:rPr>
        <w:t>block</w:t>
      </w:r>
      <w:r w:rsidR="00A124BD" w:rsidRPr="00A124BD">
        <w:rPr>
          <w:rFonts w:ascii="Calibri" w:eastAsia="Calibri" w:hAnsi="Calibri"/>
          <w:sz w:val="23"/>
          <w:szCs w:val="23"/>
          <w:lang w:eastAsia="en-US"/>
        </w:rPr>
        <w:t xml:space="preserve"> και την πολλαπλασιάζουμε με έναν συγκεκριμένο πίνακα:</w:t>
      </w:r>
    </w:p>
    <w:p w:rsidR="00A124BD" w:rsidRDefault="0059591A" w:rsidP="00A124BD">
      <w:pPr>
        <w:suppressAutoHyphens w:val="0"/>
        <w:spacing w:after="160" w:line="259" w:lineRule="auto"/>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5486400" cy="3019425"/>
            <wp:effectExtent l="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019425"/>
                    </a:xfrm>
                    <a:prstGeom prst="rect">
                      <a:avLst/>
                    </a:prstGeom>
                    <a:noFill/>
                    <a:ln>
                      <a:noFill/>
                    </a:ln>
                  </pic:spPr>
                </pic:pic>
              </a:graphicData>
            </a:graphic>
          </wp:inline>
        </w:drawing>
      </w:r>
    </w:p>
    <w:p w:rsidR="00C97518" w:rsidRPr="007842E6" w:rsidRDefault="00C97518" w:rsidP="00C97518">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Pr="008929F7">
        <w:rPr>
          <w:rFonts w:ascii="Calibri" w:eastAsia="Calibri" w:hAnsi="Calibri"/>
          <w:b/>
          <w:sz w:val="23"/>
          <w:szCs w:val="23"/>
          <w:lang w:eastAsia="en-US"/>
        </w:rPr>
        <w:t>7</w:t>
      </w:r>
      <w:r>
        <w:rPr>
          <w:rFonts w:ascii="Calibri" w:eastAsia="Calibri" w:hAnsi="Calibri"/>
          <w:b/>
          <w:sz w:val="23"/>
          <w:szCs w:val="23"/>
          <w:lang w:eastAsia="en-US"/>
        </w:rPr>
        <w:t>:</w:t>
      </w:r>
      <w:r>
        <w:rPr>
          <w:rFonts w:ascii="Calibri" w:eastAsia="Calibri" w:hAnsi="Calibri"/>
          <w:sz w:val="23"/>
          <w:szCs w:val="23"/>
          <w:lang w:eastAsia="en-US"/>
        </w:rPr>
        <w:t xml:space="preserve">Εκτέλεση συνάρτησης </w:t>
      </w:r>
      <w:proofErr w:type="spellStart"/>
      <w:r>
        <w:rPr>
          <w:rFonts w:ascii="Calibri" w:eastAsia="Calibri" w:hAnsi="Calibri"/>
          <w:sz w:val="23"/>
          <w:szCs w:val="23"/>
          <w:lang w:val="en-US" w:eastAsia="en-US"/>
        </w:rPr>
        <w:t>MixColumns</w:t>
      </w:r>
      <w:proofErr w:type="spellEnd"/>
      <w:r>
        <w:rPr>
          <w:rFonts w:ascii="Calibri" w:eastAsia="Calibri" w:hAnsi="Calibri"/>
          <w:sz w:val="23"/>
          <w:szCs w:val="23"/>
          <w:lang w:eastAsia="en-US"/>
        </w:rPr>
        <w:t>.</w:t>
      </w:r>
    </w:p>
    <w:p w:rsidR="00C97518" w:rsidRDefault="00C97518" w:rsidP="00A124BD">
      <w:pPr>
        <w:suppressAutoHyphens w:val="0"/>
        <w:spacing w:after="160" w:line="259" w:lineRule="auto"/>
        <w:rPr>
          <w:rFonts w:ascii="Calibri" w:eastAsia="Calibri" w:hAnsi="Calibri"/>
          <w:sz w:val="23"/>
          <w:szCs w:val="23"/>
          <w:lang w:eastAsia="en-US"/>
        </w:rPr>
      </w:pPr>
    </w:p>
    <w:p w:rsidR="00C97518" w:rsidRDefault="00C97518" w:rsidP="00A124BD">
      <w:pPr>
        <w:suppressAutoHyphens w:val="0"/>
        <w:spacing w:after="160" w:line="259" w:lineRule="auto"/>
        <w:rPr>
          <w:rFonts w:ascii="Calibri" w:eastAsia="Calibri" w:hAnsi="Calibri"/>
          <w:sz w:val="23"/>
          <w:szCs w:val="23"/>
          <w:lang w:eastAsia="en-US"/>
        </w:rPr>
      </w:pP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lastRenderedPageBreak/>
        <w:t>Συνεχίζουμε και με τις άλλες στήλες,</w:t>
      </w:r>
      <w:r w:rsidR="0051221E">
        <w:rPr>
          <w:rFonts w:ascii="Calibri" w:eastAsia="Calibri" w:hAnsi="Calibri"/>
          <w:sz w:val="23"/>
          <w:szCs w:val="23"/>
          <w:lang w:eastAsia="en-US"/>
        </w:rPr>
        <w:t xml:space="preserve"> καθώς βλέπουμε στην Εικόνα 3.</w:t>
      </w:r>
      <w:r w:rsidR="002E5BF9" w:rsidRPr="00E41AE7">
        <w:rPr>
          <w:rFonts w:ascii="Calibri" w:eastAsia="Calibri" w:hAnsi="Calibri"/>
          <w:sz w:val="23"/>
          <w:szCs w:val="23"/>
          <w:lang w:eastAsia="en-US"/>
        </w:rPr>
        <w:t>8</w:t>
      </w:r>
      <w:r w:rsidR="0051221E">
        <w:rPr>
          <w:rFonts w:ascii="Calibri" w:eastAsia="Calibri" w:hAnsi="Calibri"/>
          <w:sz w:val="23"/>
          <w:szCs w:val="23"/>
          <w:lang w:eastAsia="en-US"/>
        </w:rPr>
        <w:t xml:space="preserve"> το τροποποιημένο </w:t>
      </w:r>
      <w:r w:rsidR="000203C0">
        <w:rPr>
          <w:rFonts w:ascii="Calibri" w:eastAsia="Calibri" w:hAnsi="Calibri"/>
          <w:sz w:val="23"/>
          <w:szCs w:val="23"/>
          <w:lang w:eastAsia="en-US"/>
        </w:rPr>
        <w:t>κείμενο</w:t>
      </w:r>
      <w:r w:rsidR="0051221E">
        <w:rPr>
          <w:rFonts w:ascii="Calibri" w:eastAsia="Calibri" w:hAnsi="Calibri"/>
          <w:sz w:val="23"/>
          <w:szCs w:val="23"/>
          <w:lang w:eastAsia="en-US"/>
        </w:rPr>
        <w:t>.</w:t>
      </w:r>
    </w:p>
    <w:p w:rsidR="00A124BD" w:rsidRDefault="0059591A" w:rsidP="00A124BD">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1466850" cy="1276350"/>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66850" cy="1276350"/>
                    </a:xfrm>
                    <a:prstGeom prst="rect">
                      <a:avLst/>
                    </a:prstGeom>
                    <a:noFill/>
                    <a:ln>
                      <a:noFill/>
                    </a:ln>
                  </pic:spPr>
                </pic:pic>
              </a:graphicData>
            </a:graphic>
          </wp:inline>
        </w:drawing>
      </w:r>
    </w:p>
    <w:p w:rsidR="00C97518" w:rsidRPr="007842E6" w:rsidRDefault="00C97518" w:rsidP="00C97518">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002E5BF9">
        <w:rPr>
          <w:rFonts w:ascii="Calibri" w:eastAsia="Calibri" w:hAnsi="Calibri"/>
          <w:b/>
          <w:sz w:val="23"/>
          <w:szCs w:val="23"/>
          <w:lang w:val="en-US" w:eastAsia="en-US"/>
        </w:rPr>
        <w:t>8</w:t>
      </w:r>
      <w:r>
        <w:rPr>
          <w:rFonts w:ascii="Calibri" w:eastAsia="Calibri" w:hAnsi="Calibri"/>
          <w:b/>
          <w:sz w:val="23"/>
          <w:szCs w:val="23"/>
          <w:lang w:eastAsia="en-US"/>
        </w:rPr>
        <w:t>:</w:t>
      </w:r>
      <w:r>
        <w:rPr>
          <w:rFonts w:ascii="Calibri" w:eastAsia="Calibri" w:hAnsi="Calibri"/>
          <w:sz w:val="23"/>
          <w:szCs w:val="23"/>
          <w:lang w:eastAsia="en-US"/>
        </w:rPr>
        <w:t xml:space="preserve">Τροποποιημένο </w:t>
      </w:r>
      <w:r w:rsidR="000203C0">
        <w:rPr>
          <w:rFonts w:ascii="Calibri" w:eastAsia="Calibri" w:hAnsi="Calibri"/>
          <w:sz w:val="23"/>
          <w:szCs w:val="23"/>
          <w:lang w:eastAsia="en-US"/>
        </w:rPr>
        <w:t>κείμενο</w:t>
      </w:r>
      <w:r>
        <w:rPr>
          <w:rFonts w:ascii="Calibri" w:eastAsia="Calibri" w:hAnsi="Calibri"/>
          <w:sz w:val="23"/>
          <w:szCs w:val="23"/>
          <w:lang w:eastAsia="en-US"/>
        </w:rPr>
        <w:t>.</w:t>
      </w:r>
    </w:p>
    <w:p w:rsidR="00C97518" w:rsidRPr="00A124BD" w:rsidRDefault="00C97518" w:rsidP="00A124BD">
      <w:pPr>
        <w:suppressAutoHyphens w:val="0"/>
        <w:spacing w:after="160" w:line="259" w:lineRule="auto"/>
        <w:jc w:val="center"/>
        <w:rPr>
          <w:rFonts w:ascii="Calibri" w:eastAsia="Calibri" w:hAnsi="Calibri"/>
          <w:sz w:val="23"/>
          <w:szCs w:val="23"/>
          <w:lang w:eastAsia="en-US"/>
        </w:rPr>
      </w:pPr>
    </w:p>
    <w:p w:rsidR="00A124BD" w:rsidRPr="00A124BD" w:rsidRDefault="00A124BD" w:rsidP="00A124BD">
      <w:pPr>
        <w:suppressAutoHyphens w:val="0"/>
        <w:spacing w:after="160" w:line="259" w:lineRule="auto"/>
        <w:jc w:val="center"/>
        <w:rPr>
          <w:rFonts w:ascii="Calibri" w:eastAsia="Calibri" w:hAnsi="Calibri"/>
          <w:sz w:val="23"/>
          <w:szCs w:val="23"/>
          <w:lang w:eastAsia="en-US"/>
        </w:rPr>
      </w:pPr>
    </w:p>
    <w:p w:rsidR="008E4F23" w:rsidRDefault="00A124BD" w:rsidP="00705024">
      <w:pPr>
        <w:numPr>
          <w:ilvl w:val="0"/>
          <w:numId w:val="20"/>
        </w:numPr>
        <w:suppressAutoHyphens w:val="0"/>
        <w:spacing w:after="160" w:line="259" w:lineRule="auto"/>
        <w:contextualSpacing/>
        <w:rPr>
          <w:rFonts w:ascii="Calibri" w:eastAsia="Calibri" w:hAnsi="Calibri"/>
          <w:sz w:val="23"/>
          <w:szCs w:val="23"/>
          <w:lang w:eastAsia="en-US"/>
        </w:rPr>
      </w:pPr>
      <w:proofErr w:type="spellStart"/>
      <w:r w:rsidRPr="00A124BD">
        <w:rPr>
          <w:rFonts w:ascii="Calibri" w:eastAsia="Calibri" w:hAnsi="Calibri"/>
          <w:sz w:val="23"/>
          <w:szCs w:val="23"/>
          <w:lang w:val="en-US" w:eastAsia="en-US"/>
        </w:rPr>
        <w:t>AddRoundkey</w:t>
      </w:r>
      <w:proofErr w:type="spellEnd"/>
      <w:r w:rsidR="00C86BA5">
        <w:rPr>
          <w:rFonts w:ascii="Calibri" w:eastAsia="Calibri" w:hAnsi="Calibri"/>
          <w:sz w:val="23"/>
          <w:szCs w:val="23"/>
          <w:lang w:eastAsia="en-US"/>
        </w:rPr>
        <w:t>:</w:t>
      </w:r>
    </w:p>
    <w:p w:rsidR="00EA0066" w:rsidRPr="00705024" w:rsidRDefault="00EA0066" w:rsidP="00EA0066">
      <w:pPr>
        <w:suppressAutoHyphens w:val="0"/>
        <w:spacing w:after="160" w:line="259" w:lineRule="auto"/>
        <w:ind w:left="720"/>
        <w:contextualSpacing/>
        <w:rPr>
          <w:rFonts w:ascii="Calibri" w:eastAsia="Calibri" w:hAnsi="Calibri"/>
          <w:sz w:val="23"/>
          <w:szCs w:val="23"/>
          <w:lang w:eastAsia="en-US"/>
        </w:rPr>
      </w:pP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Σε αυτήν την συνάρτηση παίρνουμε το κλειδί (θα δείξουμε μετά πως υπολογίζεται) και το προσθέτουμε στο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που έχουμε.</w:t>
      </w: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Πχ . Έστω το </w:t>
      </w:r>
      <w:r w:rsidRPr="00A124BD">
        <w:rPr>
          <w:rFonts w:ascii="Calibri" w:eastAsia="Calibri" w:hAnsi="Calibri"/>
          <w:sz w:val="23"/>
          <w:szCs w:val="23"/>
          <w:lang w:val="en-US" w:eastAsia="en-US"/>
        </w:rPr>
        <w:t>state</w:t>
      </w:r>
      <w:r w:rsidRPr="00A124BD">
        <w:rPr>
          <w:rFonts w:ascii="Calibri" w:eastAsia="Calibri" w:hAnsi="Calibri"/>
          <w:sz w:val="23"/>
          <w:szCs w:val="23"/>
          <w:lang w:eastAsia="en-US"/>
        </w:rPr>
        <w:t xml:space="preserve"> </w:t>
      </w:r>
      <w:r w:rsidR="0051221E">
        <w:rPr>
          <w:rFonts w:ascii="Calibri" w:eastAsia="Calibri" w:hAnsi="Calibri"/>
          <w:sz w:val="23"/>
          <w:szCs w:val="23"/>
          <w:lang w:eastAsia="en-US"/>
        </w:rPr>
        <w:t>που βλέπουμε στην Εικόνα 3.</w:t>
      </w:r>
      <w:r w:rsidR="002E5BF9" w:rsidRPr="002E5BF9">
        <w:rPr>
          <w:rFonts w:ascii="Calibri" w:eastAsia="Calibri" w:hAnsi="Calibri"/>
          <w:sz w:val="23"/>
          <w:szCs w:val="23"/>
          <w:lang w:eastAsia="en-US"/>
        </w:rPr>
        <w:t>9</w:t>
      </w:r>
      <w:r w:rsidRPr="00A124BD">
        <w:rPr>
          <w:rFonts w:ascii="Calibri" w:eastAsia="Calibri" w:hAnsi="Calibri"/>
          <w:sz w:val="23"/>
          <w:szCs w:val="23"/>
          <w:lang w:eastAsia="en-US"/>
        </w:rPr>
        <w:t>:</w:t>
      </w:r>
    </w:p>
    <w:p w:rsidR="00A124BD" w:rsidRDefault="0059591A" w:rsidP="00A124BD">
      <w:pPr>
        <w:suppressAutoHyphens w:val="0"/>
        <w:spacing w:after="160" w:line="259" w:lineRule="auto"/>
        <w:jc w:val="center"/>
        <w:rPr>
          <w:rFonts w:ascii="Calibri" w:eastAsia="Calibri" w:hAnsi="Calibri"/>
          <w:noProof/>
          <w:sz w:val="23"/>
          <w:szCs w:val="23"/>
          <w:lang w:val="en-US" w:eastAsia="en-US"/>
        </w:rPr>
      </w:pPr>
      <w:r>
        <w:rPr>
          <w:rFonts w:ascii="Calibri" w:eastAsia="Calibri" w:hAnsi="Calibri"/>
          <w:noProof/>
          <w:sz w:val="23"/>
          <w:szCs w:val="23"/>
          <w:lang w:eastAsia="el-GR"/>
        </w:rPr>
        <w:drawing>
          <wp:inline distT="0" distB="0" distL="0" distR="0">
            <wp:extent cx="2286000" cy="1733550"/>
            <wp:effectExtent l="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0" cy="1733550"/>
                    </a:xfrm>
                    <a:prstGeom prst="rect">
                      <a:avLst/>
                    </a:prstGeom>
                    <a:noFill/>
                    <a:ln>
                      <a:noFill/>
                    </a:ln>
                  </pic:spPr>
                </pic:pic>
              </a:graphicData>
            </a:graphic>
          </wp:inline>
        </w:drawing>
      </w:r>
    </w:p>
    <w:p w:rsidR="00C97518" w:rsidRPr="007842E6" w:rsidRDefault="00C97518" w:rsidP="00C97518">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002E5BF9" w:rsidRPr="002E5BF9">
        <w:rPr>
          <w:rFonts w:ascii="Calibri" w:eastAsia="Calibri" w:hAnsi="Calibri"/>
          <w:b/>
          <w:sz w:val="23"/>
          <w:szCs w:val="23"/>
          <w:lang w:eastAsia="en-US"/>
        </w:rPr>
        <w:t>9</w:t>
      </w:r>
      <w:r>
        <w:rPr>
          <w:rFonts w:ascii="Calibri" w:eastAsia="Calibri" w:hAnsi="Calibri"/>
          <w:b/>
          <w:sz w:val="23"/>
          <w:szCs w:val="23"/>
          <w:lang w:eastAsia="en-US"/>
        </w:rPr>
        <w:t>:</w:t>
      </w:r>
      <w:r w:rsidR="00723F78" w:rsidRPr="00723F78">
        <w:rPr>
          <w:rFonts w:ascii="Calibri" w:eastAsia="Calibri" w:hAnsi="Calibri"/>
          <w:sz w:val="23"/>
          <w:szCs w:val="23"/>
          <w:lang w:eastAsia="en-US"/>
        </w:rPr>
        <w:t xml:space="preserve"> </w:t>
      </w:r>
      <w:r w:rsidR="00723F78">
        <w:rPr>
          <w:rFonts w:ascii="Calibri" w:eastAsia="Calibri" w:hAnsi="Calibri"/>
          <w:sz w:val="23"/>
          <w:szCs w:val="23"/>
          <w:lang w:eastAsia="en-US"/>
        </w:rPr>
        <w:t xml:space="preserve">Τροποποιημένο </w:t>
      </w:r>
      <w:r w:rsidR="00F95FD2">
        <w:rPr>
          <w:rFonts w:ascii="Calibri" w:eastAsia="Calibri" w:hAnsi="Calibri"/>
          <w:sz w:val="23"/>
          <w:szCs w:val="23"/>
          <w:lang w:eastAsia="en-US"/>
        </w:rPr>
        <w:t>κείμενο</w:t>
      </w:r>
      <w:r>
        <w:rPr>
          <w:rFonts w:ascii="Calibri" w:eastAsia="Calibri" w:hAnsi="Calibri"/>
          <w:sz w:val="23"/>
          <w:szCs w:val="23"/>
          <w:lang w:eastAsia="en-US"/>
        </w:rPr>
        <w:t>.</w:t>
      </w:r>
    </w:p>
    <w:p w:rsidR="00553F04" w:rsidRDefault="00553F04" w:rsidP="00A124BD">
      <w:pPr>
        <w:suppressAutoHyphens w:val="0"/>
        <w:spacing w:after="160" w:line="259" w:lineRule="auto"/>
        <w:rPr>
          <w:rFonts w:ascii="Calibri" w:eastAsia="Calibri" w:hAnsi="Calibri"/>
          <w:sz w:val="23"/>
          <w:szCs w:val="23"/>
          <w:lang w:eastAsia="en-US"/>
        </w:rPr>
      </w:pPr>
    </w:p>
    <w:p w:rsidR="0051221E" w:rsidRDefault="0051221E"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553F04" w:rsidRDefault="00553F04" w:rsidP="00A124BD">
      <w:pPr>
        <w:suppressAutoHyphens w:val="0"/>
        <w:spacing w:after="160" w:line="259" w:lineRule="auto"/>
        <w:rPr>
          <w:rFonts w:ascii="Calibri" w:eastAsia="Calibri" w:hAnsi="Calibri"/>
          <w:sz w:val="23"/>
          <w:szCs w:val="23"/>
          <w:lang w:eastAsia="en-US"/>
        </w:rPr>
      </w:pPr>
    </w:p>
    <w:p w:rsidR="00A124BD" w:rsidRPr="00A124BD" w:rsidRDefault="0051221E"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 xml:space="preserve">Στην Εικόνα 3.2 έχουμε το κλειδί καθώς με </w:t>
      </w:r>
      <w:r w:rsidR="008E4F23">
        <w:rPr>
          <w:rFonts w:ascii="Calibri" w:eastAsia="Calibri" w:hAnsi="Calibri"/>
          <w:sz w:val="23"/>
          <w:szCs w:val="23"/>
          <w:lang w:eastAsia="en-US"/>
        </w:rPr>
        <w:t>πρόσθεση του</w:t>
      </w:r>
      <w:r w:rsidR="00081AA1">
        <w:rPr>
          <w:rFonts w:ascii="Calibri" w:eastAsia="Calibri" w:hAnsi="Calibri"/>
          <w:sz w:val="23"/>
          <w:szCs w:val="23"/>
          <w:lang w:eastAsia="en-US"/>
        </w:rPr>
        <w:t xml:space="preserve"> στο </w:t>
      </w:r>
      <w:r w:rsidR="00081AA1" w:rsidRPr="00081AA1">
        <w:rPr>
          <w:rFonts w:ascii="Calibri" w:eastAsia="Calibri" w:hAnsi="Calibri"/>
          <w:sz w:val="23"/>
          <w:szCs w:val="23"/>
          <w:lang w:eastAsia="en-US"/>
        </w:rPr>
        <w:t>κε</w:t>
      </w:r>
      <w:r w:rsidR="00081AA1">
        <w:rPr>
          <w:rFonts w:ascii="Calibri" w:eastAsia="Calibri" w:hAnsi="Calibri"/>
          <w:sz w:val="23"/>
          <w:szCs w:val="23"/>
          <w:lang w:eastAsia="en-US"/>
        </w:rPr>
        <w:t>ίμενο</w:t>
      </w:r>
      <w:r w:rsidR="008E4F23">
        <w:rPr>
          <w:rFonts w:ascii="Calibri" w:eastAsia="Calibri" w:hAnsi="Calibri"/>
          <w:sz w:val="23"/>
          <w:szCs w:val="23"/>
          <w:lang w:eastAsia="en-US"/>
        </w:rPr>
        <w:t xml:space="preserve"> θα παραχθεί </w:t>
      </w:r>
      <w:r w:rsidR="00081AA1">
        <w:rPr>
          <w:rFonts w:ascii="Calibri" w:eastAsia="Calibri" w:hAnsi="Calibri"/>
          <w:sz w:val="23"/>
          <w:szCs w:val="23"/>
          <w:lang w:eastAsia="en-US"/>
        </w:rPr>
        <w:t xml:space="preserve">αυτό που </w:t>
      </w:r>
      <w:r w:rsidR="008E4F23">
        <w:rPr>
          <w:rFonts w:ascii="Calibri" w:eastAsia="Calibri" w:hAnsi="Calibri"/>
          <w:sz w:val="23"/>
          <w:szCs w:val="23"/>
          <w:lang w:eastAsia="en-US"/>
        </w:rPr>
        <w:t xml:space="preserve"> φαίνεται στην Εικόνα 3.</w:t>
      </w:r>
      <w:r w:rsidR="002E5BF9" w:rsidRPr="002E5BF9">
        <w:rPr>
          <w:rFonts w:ascii="Calibri" w:eastAsia="Calibri" w:hAnsi="Calibri"/>
          <w:sz w:val="23"/>
          <w:szCs w:val="23"/>
          <w:lang w:eastAsia="en-US"/>
        </w:rPr>
        <w:t>10</w:t>
      </w:r>
      <w:r w:rsidR="008E4F23">
        <w:rPr>
          <w:rFonts w:ascii="Calibri" w:eastAsia="Calibri" w:hAnsi="Calibri"/>
          <w:sz w:val="23"/>
          <w:szCs w:val="23"/>
          <w:lang w:eastAsia="en-US"/>
        </w:rPr>
        <w:t>.</w:t>
      </w:r>
    </w:p>
    <w:p w:rsidR="00A124BD" w:rsidRDefault="0059591A" w:rsidP="00A124BD">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2105025" cy="1552575"/>
            <wp:effectExtent l="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5025" cy="1552575"/>
                    </a:xfrm>
                    <a:prstGeom prst="rect">
                      <a:avLst/>
                    </a:prstGeom>
                    <a:noFill/>
                    <a:ln>
                      <a:noFill/>
                    </a:ln>
                  </pic:spPr>
                </pic:pic>
              </a:graphicData>
            </a:graphic>
          </wp:inline>
        </w:drawing>
      </w:r>
    </w:p>
    <w:p w:rsidR="00C97518" w:rsidRPr="007842E6" w:rsidRDefault="00C97518" w:rsidP="00C97518">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002E5BF9">
        <w:rPr>
          <w:rFonts w:ascii="Calibri" w:eastAsia="Calibri" w:hAnsi="Calibri"/>
          <w:b/>
          <w:sz w:val="23"/>
          <w:szCs w:val="23"/>
          <w:lang w:val="en-US" w:eastAsia="en-US"/>
        </w:rPr>
        <w:t>10</w:t>
      </w:r>
      <w:r>
        <w:rPr>
          <w:rFonts w:ascii="Calibri" w:eastAsia="Calibri" w:hAnsi="Calibri"/>
          <w:b/>
          <w:sz w:val="23"/>
          <w:szCs w:val="23"/>
          <w:lang w:eastAsia="en-US"/>
        </w:rPr>
        <w:t>:</w:t>
      </w:r>
      <w:r>
        <w:rPr>
          <w:rFonts w:ascii="Calibri" w:eastAsia="Calibri" w:hAnsi="Calibri"/>
          <w:sz w:val="23"/>
          <w:szCs w:val="23"/>
          <w:lang w:eastAsia="en-US"/>
        </w:rPr>
        <w:t xml:space="preserve">Τροποποιημένο </w:t>
      </w:r>
      <w:r w:rsidR="00146BAF">
        <w:rPr>
          <w:rFonts w:ascii="Calibri" w:eastAsia="Calibri" w:hAnsi="Calibri"/>
          <w:sz w:val="23"/>
          <w:szCs w:val="23"/>
          <w:lang w:eastAsia="en-US"/>
        </w:rPr>
        <w:t>κείμενο</w:t>
      </w:r>
      <w:r>
        <w:rPr>
          <w:rFonts w:ascii="Calibri" w:eastAsia="Calibri" w:hAnsi="Calibri"/>
          <w:sz w:val="23"/>
          <w:szCs w:val="23"/>
          <w:lang w:eastAsia="en-US"/>
        </w:rPr>
        <w:t>.</w:t>
      </w:r>
    </w:p>
    <w:p w:rsidR="00C97518" w:rsidRPr="00A124BD" w:rsidRDefault="00C97518" w:rsidP="00A124BD">
      <w:pPr>
        <w:suppressAutoHyphens w:val="0"/>
        <w:spacing w:after="160" w:line="259" w:lineRule="auto"/>
        <w:jc w:val="center"/>
        <w:rPr>
          <w:rFonts w:ascii="Calibri" w:eastAsia="Calibri" w:hAnsi="Calibri"/>
          <w:sz w:val="23"/>
          <w:szCs w:val="23"/>
          <w:lang w:eastAsia="en-US"/>
        </w:rPr>
      </w:pPr>
    </w:p>
    <w:p w:rsidR="00A124BD" w:rsidRPr="00A124BD" w:rsidRDefault="00A124BD" w:rsidP="00A124BD">
      <w:pPr>
        <w:numPr>
          <w:ilvl w:val="0"/>
          <w:numId w:val="20"/>
        </w:numPr>
        <w:suppressAutoHyphens w:val="0"/>
        <w:spacing w:after="160" w:line="259" w:lineRule="auto"/>
        <w:contextualSpacing/>
        <w:rPr>
          <w:rFonts w:ascii="Calibri" w:eastAsia="Calibri" w:hAnsi="Calibri"/>
          <w:sz w:val="23"/>
          <w:szCs w:val="23"/>
          <w:lang w:eastAsia="en-US"/>
        </w:rPr>
      </w:pPr>
      <w:r w:rsidRPr="00A124BD">
        <w:rPr>
          <w:rFonts w:ascii="Calibri" w:eastAsia="Calibri" w:hAnsi="Calibri"/>
          <w:sz w:val="23"/>
          <w:szCs w:val="23"/>
          <w:lang w:eastAsia="en-US"/>
        </w:rPr>
        <w:t>Υπολογισμός παραγόμενου κλειδιού</w:t>
      </w:r>
    </w:p>
    <w:p w:rsidR="00C86BA5" w:rsidRDefault="00C86BA5" w:rsidP="00A124BD">
      <w:pPr>
        <w:suppressAutoHyphens w:val="0"/>
        <w:spacing w:after="160" w:line="259" w:lineRule="auto"/>
        <w:rPr>
          <w:rFonts w:ascii="Calibri" w:eastAsia="Calibri" w:hAnsi="Calibri"/>
          <w:sz w:val="23"/>
          <w:szCs w:val="23"/>
          <w:lang w:eastAsia="en-US"/>
        </w:rPr>
      </w:pPr>
    </w:p>
    <w:p w:rsidR="00A124BD" w:rsidRPr="008E4F23"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Για την παραγωγή κλειδιών θα χρησιμοποιήσουμε το αρχικό κλειδί που δίνει ο χρήστης καθώς </w:t>
      </w:r>
      <w:r w:rsidR="0062378C">
        <w:rPr>
          <w:rFonts w:ascii="Calibri" w:eastAsia="Calibri" w:hAnsi="Calibri"/>
          <w:sz w:val="23"/>
          <w:szCs w:val="23"/>
          <w:lang w:eastAsia="en-US"/>
        </w:rPr>
        <w:t xml:space="preserve">και </w:t>
      </w:r>
      <w:r w:rsidRPr="00A124BD">
        <w:rPr>
          <w:rFonts w:ascii="Calibri" w:eastAsia="Calibri" w:hAnsi="Calibri"/>
          <w:sz w:val="23"/>
          <w:szCs w:val="23"/>
          <w:lang w:eastAsia="en-US"/>
        </w:rPr>
        <w:t xml:space="preserve">τους πίνακες </w:t>
      </w:r>
      <w:r w:rsidRPr="00A124BD">
        <w:rPr>
          <w:rFonts w:ascii="Calibri" w:eastAsia="Calibri" w:hAnsi="Calibri"/>
          <w:sz w:val="23"/>
          <w:szCs w:val="23"/>
          <w:lang w:val="en-US" w:eastAsia="en-US"/>
        </w:rPr>
        <w:t>S</w:t>
      </w:r>
      <w:r w:rsidRPr="00A124BD">
        <w:rPr>
          <w:rFonts w:ascii="Calibri" w:eastAsia="Calibri" w:hAnsi="Calibri"/>
          <w:sz w:val="23"/>
          <w:szCs w:val="23"/>
          <w:lang w:eastAsia="en-US"/>
        </w:rPr>
        <w:t>-</w:t>
      </w:r>
      <w:r w:rsidR="00A30059">
        <w:rPr>
          <w:rFonts w:ascii="Calibri" w:eastAsia="Calibri" w:hAnsi="Calibri"/>
          <w:sz w:val="23"/>
          <w:szCs w:val="23"/>
          <w:lang w:val="en-US" w:eastAsia="en-US"/>
        </w:rPr>
        <w:t>B</w:t>
      </w:r>
      <w:proofErr w:type="spellStart"/>
      <w:r w:rsidR="00BD5775">
        <w:rPr>
          <w:rFonts w:ascii="Calibri" w:eastAsia="Calibri" w:hAnsi="Calibri"/>
          <w:sz w:val="23"/>
          <w:szCs w:val="23"/>
          <w:lang w:eastAsia="en-US"/>
        </w:rPr>
        <w:t>ox</w:t>
      </w:r>
      <w:proofErr w:type="spellEnd"/>
      <w:r w:rsidRPr="00A124BD">
        <w:rPr>
          <w:rFonts w:ascii="Calibri" w:eastAsia="Calibri" w:hAnsi="Calibri"/>
          <w:sz w:val="23"/>
          <w:szCs w:val="23"/>
          <w:lang w:eastAsia="en-US"/>
        </w:rPr>
        <w:t xml:space="preserve"> και </w:t>
      </w:r>
      <w:proofErr w:type="spellStart"/>
      <w:r w:rsidRPr="00A124BD">
        <w:rPr>
          <w:rFonts w:ascii="Calibri" w:eastAsia="Calibri" w:hAnsi="Calibri"/>
          <w:sz w:val="23"/>
          <w:szCs w:val="23"/>
          <w:lang w:val="en-US" w:eastAsia="en-US"/>
        </w:rPr>
        <w:t>Rcon</w:t>
      </w:r>
      <w:proofErr w:type="spellEnd"/>
      <w:r w:rsidRPr="00A124BD">
        <w:rPr>
          <w:rFonts w:ascii="Calibri" w:eastAsia="Calibri" w:hAnsi="Calibri"/>
          <w:sz w:val="23"/>
          <w:szCs w:val="23"/>
          <w:lang w:eastAsia="en-US"/>
        </w:rPr>
        <w:t xml:space="preserve"> </w:t>
      </w:r>
      <w:r w:rsidR="00DC41FE">
        <w:rPr>
          <w:rFonts w:ascii="Calibri" w:eastAsia="Calibri" w:hAnsi="Calibri"/>
          <w:sz w:val="23"/>
          <w:szCs w:val="23"/>
          <w:lang w:eastAsia="en-US"/>
        </w:rPr>
        <w:t>όπως</w:t>
      </w:r>
      <w:r w:rsidR="008C2673">
        <w:rPr>
          <w:rFonts w:ascii="Calibri" w:eastAsia="Calibri" w:hAnsi="Calibri"/>
          <w:sz w:val="23"/>
          <w:szCs w:val="23"/>
          <w:lang w:eastAsia="en-US"/>
        </w:rPr>
        <w:t xml:space="preserve"> </w:t>
      </w:r>
      <w:r w:rsidR="00723F78">
        <w:rPr>
          <w:rFonts w:ascii="Calibri" w:eastAsia="Calibri" w:hAnsi="Calibri"/>
          <w:sz w:val="23"/>
          <w:szCs w:val="23"/>
          <w:lang w:eastAsia="en-US"/>
        </w:rPr>
        <w:t>φαίνονται αντίστοιχα στ</w:t>
      </w:r>
      <w:r w:rsidR="00DC41FE">
        <w:rPr>
          <w:rFonts w:ascii="Calibri" w:eastAsia="Calibri" w:hAnsi="Calibri"/>
          <w:sz w:val="23"/>
          <w:szCs w:val="23"/>
          <w:lang w:eastAsia="en-US"/>
        </w:rPr>
        <w:t>ις</w:t>
      </w:r>
      <w:r w:rsidR="00723F78">
        <w:rPr>
          <w:rFonts w:ascii="Calibri" w:eastAsia="Calibri" w:hAnsi="Calibri"/>
          <w:sz w:val="23"/>
          <w:szCs w:val="23"/>
          <w:lang w:eastAsia="en-US"/>
        </w:rPr>
        <w:t xml:space="preserve"> Εικόν</w:t>
      </w:r>
      <w:r w:rsidR="00DC41FE">
        <w:rPr>
          <w:rFonts w:ascii="Calibri" w:eastAsia="Calibri" w:hAnsi="Calibri"/>
          <w:sz w:val="23"/>
          <w:szCs w:val="23"/>
          <w:lang w:eastAsia="en-US"/>
        </w:rPr>
        <w:t>ες</w:t>
      </w:r>
      <w:r w:rsidR="00723F78">
        <w:rPr>
          <w:rFonts w:ascii="Calibri" w:eastAsia="Calibri" w:hAnsi="Calibri"/>
          <w:sz w:val="23"/>
          <w:szCs w:val="23"/>
          <w:lang w:eastAsia="en-US"/>
        </w:rPr>
        <w:t xml:space="preserve"> 3.2, 3.</w:t>
      </w:r>
      <w:r w:rsidR="002E5BF9" w:rsidRPr="002E5BF9">
        <w:rPr>
          <w:rFonts w:ascii="Calibri" w:eastAsia="Calibri" w:hAnsi="Calibri"/>
          <w:sz w:val="23"/>
          <w:szCs w:val="23"/>
          <w:lang w:eastAsia="en-US"/>
        </w:rPr>
        <w:t>11</w:t>
      </w:r>
      <w:r w:rsidR="00723F78">
        <w:rPr>
          <w:rFonts w:ascii="Calibri" w:eastAsia="Calibri" w:hAnsi="Calibri"/>
          <w:sz w:val="23"/>
          <w:szCs w:val="23"/>
          <w:lang w:eastAsia="en-US"/>
        </w:rPr>
        <w:t xml:space="preserve"> και 3.1</w:t>
      </w:r>
      <w:r w:rsidR="002E5BF9" w:rsidRPr="002E5BF9">
        <w:rPr>
          <w:rFonts w:ascii="Calibri" w:eastAsia="Calibri" w:hAnsi="Calibri"/>
          <w:sz w:val="23"/>
          <w:szCs w:val="23"/>
          <w:lang w:eastAsia="en-US"/>
        </w:rPr>
        <w:t>2</w:t>
      </w:r>
      <w:r w:rsidR="00723F78">
        <w:rPr>
          <w:rFonts w:ascii="Calibri" w:eastAsia="Calibri" w:hAnsi="Calibri"/>
          <w:sz w:val="23"/>
          <w:szCs w:val="23"/>
          <w:lang w:eastAsia="en-US"/>
        </w:rPr>
        <w:t>.</w:t>
      </w:r>
      <w:r w:rsidR="0059591A">
        <w:rPr>
          <w:rFonts w:ascii="Calibri" w:eastAsia="Calibri" w:hAnsi="Calibri"/>
          <w:noProof/>
          <w:sz w:val="23"/>
          <w:szCs w:val="23"/>
          <w:lang w:eastAsia="el-GR"/>
        </w:rPr>
        <w:drawing>
          <wp:inline distT="0" distB="0" distL="0" distR="0">
            <wp:extent cx="5486400" cy="356235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562350"/>
                    </a:xfrm>
                    <a:prstGeom prst="rect">
                      <a:avLst/>
                    </a:prstGeom>
                    <a:noFill/>
                    <a:ln>
                      <a:noFill/>
                    </a:ln>
                  </pic:spPr>
                </pic:pic>
              </a:graphicData>
            </a:graphic>
          </wp:inline>
        </w:drawing>
      </w:r>
    </w:p>
    <w:p w:rsidR="003A2DBC" w:rsidRPr="007842E6" w:rsidRDefault="003A2DBC" w:rsidP="003A2DBC">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002E5BF9">
        <w:rPr>
          <w:rFonts w:ascii="Calibri" w:eastAsia="Calibri" w:hAnsi="Calibri"/>
          <w:b/>
          <w:sz w:val="23"/>
          <w:szCs w:val="23"/>
          <w:lang w:val="en-US" w:eastAsia="en-US"/>
        </w:rPr>
        <w:t>11</w:t>
      </w:r>
      <w:r>
        <w:rPr>
          <w:rFonts w:ascii="Calibri" w:eastAsia="Calibri" w:hAnsi="Calibri"/>
          <w:b/>
          <w:sz w:val="23"/>
          <w:szCs w:val="23"/>
          <w:lang w:eastAsia="en-US"/>
        </w:rPr>
        <w:t>:</w:t>
      </w:r>
      <w:r>
        <w:rPr>
          <w:rFonts w:ascii="Calibri" w:eastAsia="Calibri" w:hAnsi="Calibri"/>
          <w:sz w:val="23"/>
          <w:szCs w:val="23"/>
          <w:lang w:eastAsia="en-US"/>
        </w:rPr>
        <w:t xml:space="preserve"> Πίνακας </w:t>
      </w:r>
      <w:r>
        <w:rPr>
          <w:rFonts w:ascii="Calibri" w:eastAsia="Calibri" w:hAnsi="Calibri"/>
          <w:sz w:val="23"/>
          <w:szCs w:val="23"/>
          <w:lang w:val="en-US" w:eastAsia="en-US"/>
        </w:rPr>
        <w:t>S</w:t>
      </w:r>
      <w:r w:rsidRPr="003A2DBC">
        <w:rPr>
          <w:rFonts w:ascii="Calibri" w:eastAsia="Calibri" w:hAnsi="Calibri"/>
          <w:sz w:val="23"/>
          <w:szCs w:val="23"/>
          <w:lang w:eastAsia="en-US"/>
        </w:rPr>
        <w:t>-</w:t>
      </w:r>
      <w:r>
        <w:rPr>
          <w:rFonts w:ascii="Calibri" w:eastAsia="Calibri" w:hAnsi="Calibri"/>
          <w:sz w:val="23"/>
          <w:szCs w:val="23"/>
          <w:lang w:val="en-US" w:eastAsia="en-US"/>
        </w:rPr>
        <w:t>Box</w:t>
      </w:r>
      <w:r>
        <w:rPr>
          <w:rFonts w:ascii="Calibri" w:eastAsia="Calibri" w:hAnsi="Calibri"/>
          <w:sz w:val="23"/>
          <w:szCs w:val="23"/>
          <w:lang w:eastAsia="en-US"/>
        </w:rPr>
        <w:t>.</w:t>
      </w:r>
    </w:p>
    <w:p w:rsidR="003A2DBC" w:rsidRPr="003A2DBC" w:rsidRDefault="003A2DBC" w:rsidP="00A124BD">
      <w:pPr>
        <w:suppressAutoHyphens w:val="0"/>
        <w:spacing w:after="160" w:line="259" w:lineRule="auto"/>
        <w:rPr>
          <w:rFonts w:ascii="Calibri" w:eastAsia="Calibri" w:hAnsi="Calibri"/>
          <w:sz w:val="23"/>
          <w:szCs w:val="23"/>
          <w:lang w:eastAsia="en-US"/>
        </w:rPr>
      </w:pPr>
    </w:p>
    <w:p w:rsidR="00A124BD" w:rsidRDefault="0059591A" w:rsidP="00553F04">
      <w:pPr>
        <w:suppressAutoHyphens w:val="0"/>
        <w:spacing w:after="160" w:line="259" w:lineRule="auto"/>
        <w:jc w:val="center"/>
        <w:rPr>
          <w:rFonts w:ascii="Calibri" w:eastAsia="Calibri" w:hAnsi="Calibri"/>
          <w:sz w:val="23"/>
          <w:szCs w:val="23"/>
          <w:lang w:val="en-US" w:eastAsia="en-US"/>
        </w:rPr>
      </w:pPr>
      <w:r>
        <w:rPr>
          <w:rFonts w:ascii="Calibri" w:eastAsia="Calibri" w:hAnsi="Calibri"/>
          <w:noProof/>
          <w:sz w:val="23"/>
          <w:szCs w:val="23"/>
          <w:lang w:eastAsia="el-GR"/>
        </w:rPr>
        <w:lastRenderedPageBreak/>
        <w:drawing>
          <wp:inline distT="0" distB="0" distL="0" distR="0">
            <wp:extent cx="3933825" cy="1095375"/>
            <wp:effectExtent l="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3825" cy="1095375"/>
                    </a:xfrm>
                    <a:prstGeom prst="rect">
                      <a:avLst/>
                    </a:prstGeom>
                    <a:noFill/>
                    <a:ln>
                      <a:noFill/>
                    </a:ln>
                  </pic:spPr>
                </pic:pic>
              </a:graphicData>
            </a:graphic>
          </wp:inline>
        </w:drawing>
      </w:r>
    </w:p>
    <w:p w:rsidR="003A2DBC" w:rsidRPr="008929F7" w:rsidRDefault="003A2DBC" w:rsidP="00723F78">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Pr="008929F7">
        <w:rPr>
          <w:rFonts w:ascii="Calibri" w:eastAsia="Calibri" w:hAnsi="Calibri"/>
          <w:b/>
          <w:sz w:val="23"/>
          <w:szCs w:val="23"/>
          <w:lang w:eastAsia="en-US"/>
        </w:rPr>
        <w:t>1</w:t>
      </w:r>
      <w:r w:rsidR="002E5BF9" w:rsidRPr="002E5BF9">
        <w:rPr>
          <w:rFonts w:ascii="Calibri" w:eastAsia="Calibri" w:hAnsi="Calibri"/>
          <w:b/>
          <w:sz w:val="23"/>
          <w:szCs w:val="23"/>
          <w:lang w:eastAsia="en-US"/>
        </w:rPr>
        <w:t>2</w:t>
      </w:r>
      <w:r>
        <w:rPr>
          <w:rFonts w:ascii="Calibri" w:eastAsia="Calibri" w:hAnsi="Calibri"/>
          <w:b/>
          <w:sz w:val="23"/>
          <w:szCs w:val="23"/>
          <w:lang w:eastAsia="en-US"/>
        </w:rPr>
        <w:t>:</w:t>
      </w:r>
      <w:r>
        <w:rPr>
          <w:rFonts w:ascii="Calibri" w:eastAsia="Calibri" w:hAnsi="Calibri"/>
          <w:sz w:val="23"/>
          <w:szCs w:val="23"/>
          <w:lang w:eastAsia="en-US"/>
        </w:rPr>
        <w:t xml:space="preserve"> Πίνακας </w:t>
      </w:r>
      <w:proofErr w:type="spellStart"/>
      <w:r>
        <w:rPr>
          <w:rFonts w:ascii="Calibri" w:eastAsia="Calibri" w:hAnsi="Calibri"/>
          <w:sz w:val="23"/>
          <w:szCs w:val="23"/>
          <w:lang w:val="en-US" w:eastAsia="en-US"/>
        </w:rPr>
        <w:t>Rcon</w:t>
      </w:r>
      <w:proofErr w:type="spellEnd"/>
      <w:r>
        <w:rPr>
          <w:rFonts w:ascii="Calibri" w:eastAsia="Calibri" w:hAnsi="Calibri"/>
          <w:sz w:val="23"/>
          <w:szCs w:val="23"/>
          <w:lang w:eastAsia="en-US"/>
        </w:rPr>
        <w:t>.</w:t>
      </w:r>
    </w:p>
    <w:p w:rsidR="00A124BD" w:rsidRPr="00A124BD" w:rsidRDefault="00F31FF0"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Αρχικά</w:t>
      </w:r>
      <w:r w:rsidR="00A124BD" w:rsidRPr="00A124BD">
        <w:rPr>
          <w:rFonts w:ascii="Calibri" w:eastAsia="Calibri" w:hAnsi="Calibri"/>
          <w:sz w:val="23"/>
          <w:szCs w:val="23"/>
          <w:lang w:eastAsia="en-US"/>
        </w:rPr>
        <w:t xml:space="preserve">, παίρνουμε την τελευταία στήλη του </w:t>
      </w:r>
      <w:r w:rsidR="00EA0066">
        <w:rPr>
          <w:rFonts w:ascii="Calibri" w:eastAsia="Calibri" w:hAnsi="Calibri"/>
          <w:sz w:val="23"/>
          <w:szCs w:val="23"/>
          <w:lang w:eastAsia="en-US"/>
        </w:rPr>
        <w:t>κλειδιού κρυπτογράφησης</w:t>
      </w:r>
      <w:r w:rsidR="00A124BD" w:rsidRPr="00A124BD">
        <w:rPr>
          <w:rFonts w:ascii="Calibri" w:eastAsia="Calibri" w:hAnsi="Calibri"/>
          <w:sz w:val="23"/>
          <w:szCs w:val="23"/>
          <w:lang w:eastAsia="en-US"/>
        </w:rPr>
        <w:t xml:space="preserve">, κάνουμε ένα </w:t>
      </w:r>
      <w:r w:rsidR="00A124BD" w:rsidRPr="00A124BD">
        <w:rPr>
          <w:rFonts w:ascii="Calibri" w:eastAsia="Calibri" w:hAnsi="Calibri"/>
          <w:sz w:val="23"/>
          <w:szCs w:val="23"/>
          <w:lang w:val="en-US" w:eastAsia="en-US"/>
        </w:rPr>
        <w:t>rotate</w:t>
      </w:r>
      <w:r w:rsidR="00A124BD" w:rsidRPr="00A124BD">
        <w:rPr>
          <w:rFonts w:ascii="Calibri" w:eastAsia="Calibri" w:hAnsi="Calibri"/>
          <w:sz w:val="23"/>
          <w:szCs w:val="23"/>
          <w:lang w:eastAsia="en-US"/>
        </w:rPr>
        <w:t xml:space="preserve"> προς τα πάνω</w:t>
      </w:r>
      <w:r w:rsidR="008E4F23">
        <w:rPr>
          <w:rFonts w:ascii="Calibri" w:eastAsia="Calibri" w:hAnsi="Calibri"/>
          <w:sz w:val="23"/>
          <w:szCs w:val="23"/>
          <w:lang w:eastAsia="en-US"/>
        </w:rPr>
        <w:t>,</w:t>
      </w:r>
      <w:r w:rsidR="00D244EA">
        <w:rPr>
          <w:rFonts w:ascii="Calibri" w:eastAsia="Calibri" w:hAnsi="Calibri"/>
          <w:sz w:val="23"/>
          <w:szCs w:val="23"/>
          <w:lang w:eastAsia="en-US"/>
        </w:rPr>
        <w:t xml:space="preserve"> </w:t>
      </w:r>
      <w:r w:rsidR="008E4F23">
        <w:rPr>
          <w:rFonts w:ascii="Calibri" w:eastAsia="Calibri" w:hAnsi="Calibri"/>
          <w:sz w:val="23"/>
          <w:szCs w:val="23"/>
          <w:lang w:eastAsia="en-US"/>
        </w:rPr>
        <w:t>όπως φαίνεται στην Εικόνα 3.1</w:t>
      </w:r>
      <w:r w:rsidR="002E5BF9" w:rsidRPr="002E5BF9">
        <w:rPr>
          <w:rFonts w:ascii="Calibri" w:eastAsia="Calibri" w:hAnsi="Calibri"/>
          <w:sz w:val="23"/>
          <w:szCs w:val="23"/>
          <w:lang w:eastAsia="en-US"/>
        </w:rPr>
        <w:t>3</w:t>
      </w:r>
      <w:r w:rsidR="00A124BD" w:rsidRPr="00A124BD">
        <w:rPr>
          <w:rFonts w:ascii="Calibri" w:eastAsia="Calibri" w:hAnsi="Calibri"/>
          <w:sz w:val="23"/>
          <w:szCs w:val="23"/>
          <w:lang w:eastAsia="en-US"/>
        </w:rPr>
        <w:t>:</w:t>
      </w:r>
    </w:p>
    <w:p w:rsidR="00A124BD" w:rsidRDefault="0059591A" w:rsidP="003A2DBC">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552450" cy="1009650"/>
            <wp:effectExtent l="0" t="0" r="0"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450" cy="1009650"/>
                    </a:xfrm>
                    <a:prstGeom prst="rect">
                      <a:avLst/>
                    </a:prstGeom>
                    <a:noFill/>
                    <a:ln>
                      <a:noFill/>
                    </a:ln>
                  </pic:spPr>
                </pic:pic>
              </a:graphicData>
            </a:graphic>
          </wp:inline>
        </w:drawing>
      </w:r>
    </w:p>
    <w:p w:rsidR="00B524F1" w:rsidRDefault="003A2DBC" w:rsidP="003A2DBC">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Pr="003A2DBC">
        <w:rPr>
          <w:rFonts w:ascii="Calibri" w:eastAsia="Calibri" w:hAnsi="Calibri"/>
          <w:b/>
          <w:sz w:val="23"/>
          <w:szCs w:val="23"/>
          <w:lang w:eastAsia="en-US"/>
        </w:rPr>
        <w:t>1</w:t>
      </w:r>
      <w:r w:rsidR="002E5BF9" w:rsidRPr="002E5BF9">
        <w:rPr>
          <w:rFonts w:ascii="Calibri" w:eastAsia="Calibri" w:hAnsi="Calibri"/>
          <w:b/>
          <w:sz w:val="23"/>
          <w:szCs w:val="23"/>
          <w:lang w:eastAsia="en-US"/>
        </w:rPr>
        <w:t>3</w:t>
      </w:r>
      <w:r>
        <w:rPr>
          <w:rFonts w:ascii="Calibri" w:eastAsia="Calibri" w:hAnsi="Calibri"/>
          <w:b/>
          <w:sz w:val="23"/>
          <w:szCs w:val="23"/>
          <w:lang w:eastAsia="en-US"/>
        </w:rPr>
        <w:t>:</w:t>
      </w:r>
      <w:r>
        <w:rPr>
          <w:rFonts w:ascii="Calibri" w:eastAsia="Calibri" w:hAnsi="Calibri"/>
          <w:sz w:val="23"/>
          <w:szCs w:val="23"/>
          <w:lang w:eastAsia="en-US"/>
        </w:rPr>
        <w:t xml:space="preserve"> Τ</w:t>
      </w:r>
      <w:r w:rsidRPr="00A124BD">
        <w:rPr>
          <w:rFonts w:ascii="Calibri" w:eastAsia="Calibri" w:hAnsi="Calibri"/>
          <w:sz w:val="23"/>
          <w:szCs w:val="23"/>
          <w:lang w:eastAsia="en-US"/>
        </w:rPr>
        <w:t>ελευταία στήλη</w:t>
      </w:r>
      <w:r w:rsidRPr="003A2DBC">
        <w:rPr>
          <w:rFonts w:ascii="Calibri" w:eastAsia="Calibri" w:hAnsi="Calibri"/>
          <w:sz w:val="23"/>
          <w:szCs w:val="23"/>
          <w:lang w:eastAsia="en-US"/>
        </w:rPr>
        <w:t xml:space="preserve"> </w:t>
      </w:r>
      <w:r>
        <w:rPr>
          <w:rFonts w:ascii="Calibri" w:eastAsia="Calibri" w:hAnsi="Calibri"/>
          <w:sz w:val="23"/>
          <w:szCs w:val="23"/>
          <w:lang w:eastAsia="en-US"/>
        </w:rPr>
        <w:t>του Πίνακα.</w:t>
      </w:r>
    </w:p>
    <w:p w:rsidR="00A124BD" w:rsidRPr="00A124BD" w:rsidRDefault="00F31FF0"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Δεύτερον, αντικαθιστούμε </w:t>
      </w:r>
      <w:r w:rsidR="00A124BD" w:rsidRPr="00A124BD">
        <w:rPr>
          <w:rFonts w:ascii="Calibri" w:eastAsia="Calibri" w:hAnsi="Calibri"/>
          <w:sz w:val="23"/>
          <w:szCs w:val="23"/>
          <w:lang w:eastAsia="en-US"/>
        </w:rPr>
        <w:t xml:space="preserve">τα </w:t>
      </w:r>
      <w:r w:rsidR="00A124BD" w:rsidRPr="00A124BD">
        <w:rPr>
          <w:rFonts w:ascii="Calibri" w:eastAsia="Calibri" w:hAnsi="Calibri"/>
          <w:sz w:val="23"/>
          <w:szCs w:val="23"/>
          <w:lang w:val="en-US" w:eastAsia="en-US"/>
        </w:rPr>
        <w:t>bits</w:t>
      </w:r>
      <w:r w:rsidR="00A124BD" w:rsidRPr="00A124BD">
        <w:rPr>
          <w:rFonts w:ascii="Calibri" w:eastAsia="Calibri" w:hAnsi="Calibri"/>
          <w:sz w:val="23"/>
          <w:szCs w:val="23"/>
          <w:lang w:eastAsia="en-US"/>
        </w:rPr>
        <w:t xml:space="preserve"> που έχουμε , με τα </w:t>
      </w:r>
      <w:r w:rsidR="00A124BD" w:rsidRPr="00A124BD">
        <w:rPr>
          <w:rFonts w:ascii="Calibri" w:eastAsia="Calibri" w:hAnsi="Calibri"/>
          <w:sz w:val="23"/>
          <w:szCs w:val="23"/>
          <w:lang w:val="en-US" w:eastAsia="en-US"/>
        </w:rPr>
        <w:t>bits</w:t>
      </w:r>
      <w:r w:rsidR="00A124BD" w:rsidRPr="00A124BD">
        <w:rPr>
          <w:rFonts w:ascii="Calibri" w:eastAsia="Calibri" w:hAnsi="Calibri"/>
          <w:sz w:val="23"/>
          <w:szCs w:val="23"/>
          <w:lang w:eastAsia="en-US"/>
        </w:rPr>
        <w:t xml:space="preserve"> του πίνακα </w:t>
      </w:r>
      <w:r w:rsidR="00A124BD" w:rsidRPr="00A124BD">
        <w:rPr>
          <w:rFonts w:ascii="Calibri" w:eastAsia="Calibri" w:hAnsi="Calibri"/>
          <w:sz w:val="23"/>
          <w:szCs w:val="23"/>
          <w:lang w:val="en-US" w:eastAsia="en-US"/>
        </w:rPr>
        <w:t>S</w:t>
      </w:r>
      <w:r w:rsidR="00A124BD" w:rsidRPr="00A124BD">
        <w:rPr>
          <w:rFonts w:ascii="Calibri" w:eastAsia="Calibri" w:hAnsi="Calibri"/>
          <w:sz w:val="23"/>
          <w:szCs w:val="23"/>
          <w:lang w:eastAsia="en-US"/>
        </w:rPr>
        <w:t>-</w:t>
      </w:r>
      <w:r w:rsidR="00A124BD" w:rsidRPr="00A124BD">
        <w:rPr>
          <w:rFonts w:ascii="Calibri" w:eastAsia="Calibri" w:hAnsi="Calibri"/>
          <w:sz w:val="23"/>
          <w:szCs w:val="23"/>
          <w:lang w:val="en-US" w:eastAsia="en-US"/>
        </w:rPr>
        <w:t>B</w:t>
      </w:r>
      <w:r w:rsidR="003A2DBC">
        <w:rPr>
          <w:rFonts w:ascii="Calibri" w:eastAsia="Calibri" w:hAnsi="Calibri"/>
          <w:sz w:val="23"/>
          <w:szCs w:val="23"/>
          <w:lang w:val="en-US" w:eastAsia="en-US"/>
        </w:rPr>
        <w:t>ox</w:t>
      </w:r>
      <w:r w:rsidR="003A2DBC" w:rsidRPr="003A2DBC">
        <w:rPr>
          <w:rFonts w:ascii="Calibri" w:eastAsia="Calibri" w:hAnsi="Calibri"/>
          <w:sz w:val="23"/>
          <w:szCs w:val="23"/>
          <w:lang w:eastAsia="en-US"/>
        </w:rPr>
        <w:t xml:space="preserve"> </w:t>
      </w:r>
      <w:r w:rsidR="00A124BD" w:rsidRPr="00A124BD">
        <w:rPr>
          <w:rFonts w:ascii="Calibri" w:eastAsia="Calibri" w:hAnsi="Calibri"/>
          <w:sz w:val="23"/>
          <w:szCs w:val="23"/>
          <w:lang w:eastAsia="en-US"/>
        </w:rPr>
        <w:t xml:space="preserve">ώστε να γίνει </w:t>
      </w:r>
      <w:r w:rsidR="008E4F23">
        <w:rPr>
          <w:rFonts w:ascii="Calibri" w:eastAsia="Calibri" w:hAnsi="Calibri"/>
          <w:sz w:val="23"/>
          <w:szCs w:val="23"/>
          <w:lang w:eastAsia="en-US"/>
        </w:rPr>
        <w:t>η στήλη,</w:t>
      </w:r>
      <w:r w:rsidR="00D244EA">
        <w:rPr>
          <w:rFonts w:ascii="Calibri" w:eastAsia="Calibri" w:hAnsi="Calibri"/>
          <w:sz w:val="23"/>
          <w:szCs w:val="23"/>
          <w:lang w:eastAsia="en-US"/>
        </w:rPr>
        <w:t xml:space="preserve"> </w:t>
      </w:r>
      <w:r w:rsidR="008E4F23">
        <w:rPr>
          <w:rFonts w:ascii="Calibri" w:eastAsia="Calibri" w:hAnsi="Calibri"/>
          <w:sz w:val="23"/>
          <w:szCs w:val="23"/>
          <w:lang w:eastAsia="en-US"/>
        </w:rPr>
        <w:t>όπως φαίνεται στην Εικόνα 3.1</w:t>
      </w:r>
      <w:r w:rsidR="002E5BF9" w:rsidRPr="002E5BF9">
        <w:rPr>
          <w:rFonts w:ascii="Calibri" w:eastAsia="Calibri" w:hAnsi="Calibri"/>
          <w:sz w:val="23"/>
          <w:szCs w:val="23"/>
          <w:lang w:eastAsia="en-US"/>
        </w:rPr>
        <w:t>4</w:t>
      </w:r>
      <w:r w:rsidR="00A124BD" w:rsidRPr="00A124BD">
        <w:rPr>
          <w:rFonts w:ascii="Calibri" w:eastAsia="Calibri" w:hAnsi="Calibri"/>
          <w:sz w:val="23"/>
          <w:szCs w:val="23"/>
          <w:lang w:eastAsia="en-US"/>
        </w:rPr>
        <w:t>:</w:t>
      </w:r>
    </w:p>
    <w:p w:rsidR="00A124BD" w:rsidRDefault="0059591A" w:rsidP="003A2DBC">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276225" cy="914400"/>
            <wp:effectExtent l="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225" cy="914400"/>
                    </a:xfrm>
                    <a:prstGeom prst="rect">
                      <a:avLst/>
                    </a:prstGeom>
                    <a:noFill/>
                    <a:ln>
                      <a:noFill/>
                    </a:ln>
                  </pic:spPr>
                </pic:pic>
              </a:graphicData>
            </a:graphic>
          </wp:inline>
        </w:drawing>
      </w:r>
    </w:p>
    <w:p w:rsidR="003A2DBC" w:rsidRDefault="003A2DBC" w:rsidP="003A2DBC">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Pr="003A2DBC">
        <w:rPr>
          <w:rFonts w:ascii="Calibri" w:eastAsia="Calibri" w:hAnsi="Calibri"/>
          <w:b/>
          <w:sz w:val="23"/>
          <w:szCs w:val="23"/>
          <w:lang w:eastAsia="en-US"/>
        </w:rPr>
        <w:t>1</w:t>
      </w:r>
      <w:r w:rsidR="002E5BF9" w:rsidRPr="002E5BF9">
        <w:rPr>
          <w:rFonts w:ascii="Calibri" w:eastAsia="Calibri" w:hAnsi="Calibri"/>
          <w:b/>
          <w:sz w:val="23"/>
          <w:szCs w:val="23"/>
          <w:lang w:eastAsia="en-US"/>
        </w:rPr>
        <w:t>4</w:t>
      </w:r>
      <w:r>
        <w:rPr>
          <w:rFonts w:ascii="Calibri" w:eastAsia="Calibri" w:hAnsi="Calibri"/>
          <w:b/>
          <w:sz w:val="23"/>
          <w:szCs w:val="23"/>
          <w:lang w:eastAsia="en-US"/>
        </w:rPr>
        <w:t>:</w:t>
      </w:r>
      <w:r>
        <w:rPr>
          <w:rFonts w:ascii="Calibri" w:eastAsia="Calibri" w:hAnsi="Calibri"/>
          <w:sz w:val="23"/>
          <w:szCs w:val="23"/>
          <w:lang w:eastAsia="en-US"/>
        </w:rPr>
        <w:t xml:space="preserve"> </w:t>
      </w:r>
      <w:r w:rsidR="00D244EA">
        <w:rPr>
          <w:rFonts w:ascii="Calibri" w:eastAsia="Calibri" w:hAnsi="Calibri"/>
          <w:sz w:val="23"/>
          <w:szCs w:val="23"/>
          <w:lang w:eastAsia="en-US"/>
        </w:rPr>
        <w:t>Τροποποιημένη στήλη</w:t>
      </w:r>
      <w:r>
        <w:rPr>
          <w:rFonts w:ascii="Calibri" w:eastAsia="Calibri" w:hAnsi="Calibri"/>
          <w:sz w:val="23"/>
          <w:szCs w:val="23"/>
          <w:lang w:eastAsia="en-US"/>
        </w:rPr>
        <w:t>.</w:t>
      </w: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Τρίτον, προσθέτουμε την </w:t>
      </w:r>
      <w:r w:rsidR="00791EE7">
        <w:rPr>
          <w:rFonts w:ascii="Calibri" w:eastAsia="Calibri" w:hAnsi="Calibri"/>
          <w:sz w:val="23"/>
          <w:szCs w:val="23"/>
          <w:lang w:eastAsia="en-US"/>
        </w:rPr>
        <w:t>1</w:t>
      </w:r>
      <w:r w:rsidR="00791EE7" w:rsidRPr="00791EE7">
        <w:rPr>
          <w:rFonts w:ascii="Calibri" w:eastAsia="Calibri" w:hAnsi="Calibri"/>
          <w:sz w:val="23"/>
          <w:szCs w:val="23"/>
          <w:vertAlign w:val="superscript"/>
          <w:lang w:eastAsia="en-US"/>
        </w:rPr>
        <w:t>η</w:t>
      </w:r>
      <w:r w:rsidR="00791EE7">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 στήλη του </w:t>
      </w:r>
      <w:r w:rsidR="00EA0066">
        <w:rPr>
          <w:rFonts w:ascii="Calibri" w:eastAsia="Calibri" w:hAnsi="Calibri"/>
          <w:sz w:val="23"/>
          <w:szCs w:val="23"/>
          <w:lang w:eastAsia="en-US"/>
        </w:rPr>
        <w:t>κλειδιού κρυπτογράφησης</w:t>
      </w:r>
      <w:r w:rsidR="00EA0066" w:rsidRPr="00A124BD">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με την στήλη που </w:t>
      </w:r>
      <w:proofErr w:type="spellStart"/>
      <w:r w:rsidRPr="00A124BD">
        <w:rPr>
          <w:rFonts w:ascii="Calibri" w:eastAsia="Calibri" w:hAnsi="Calibri"/>
          <w:sz w:val="23"/>
          <w:szCs w:val="23"/>
          <w:lang w:eastAsia="en-US"/>
        </w:rPr>
        <w:t>παράξαμε</w:t>
      </w:r>
      <w:proofErr w:type="spellEnd"/>
      <w:r w:rsidRPr="00A124BD">
        <w:rPr>
          <w:rFonts w:ascii="Calibri" w:eastAsia="Calibri" w:hAnsi="Calibri"/>
          <w:sz w:val="23"/>
          <w:szCs w:val="23"/>
          <w:lang w:eastAsia="en-US"/>
        </w:rPr>
        <w:t xml:space="preserve"> στο 2</w:t>
      </w:r>
      <w:r w:rsidRPr="00A124BD">
        <w:rPr>
          <w:rFonts w:ascii="Calibri" w:eastAsia="Calibri" w:hAnsi="Calibri"/>
          <w:sz w:val="23"/>
          <w:szCs w:val="23"/>
          <w:vertAlign w:val="superscript"/>
          <w:lang w:eastAsia="en-US"/>
        </w:rPr>
        <w:t>ο</w:t>
      </w:r>
      <w:r w:rsidRPr="00A124BD">
        <w:rPr>
          <w:rFonts w:ascii="Calibri" w:eastAsia="Calibri" w:hAnsi="Calibri"/>
          <w:sz w:val="23"/>
          <w:szCs w:val="23"/>
          <w:lang w:eastAsia="en-US"/>
        </w:rPr>
        <w:t xml:space="preserve"> βήμα </w:t>
      </w:r>
      <w:r w:rsidR="00EF7025">
        <w:rPr>
          <w:rFonts w:ascii="Calibri" w:eastAsia="Calibri" w:hAnsi="Calibri"/>
          <w:sz w:val="23"/>
          <w:szCs w:val="23"/>
          <w:lang w:eastAsia="en-US"/>
        </w:rPr>
        <w:t>,</w:t>
      </w:r>
      <w:r w:rsidRPr="00A124BD">
        <w:rPr>
          <w:rFonts w:ascii="Calibri" w:eastAsia="Calibri" w:hAnsi="Calibri"/>
          <w:sz w:val="23"/>
          <w:szCs w:val="23"/>
          <w:lang w:eastAsia="en-US"/>
        </w:rPr>
        <w:t>καθώς</w:t>
      </w:r>
      <w:r w:rsidR="00EF7025">
        <w:rPr>
          <w:rFonts w:ascii="Calibri" w:eastAsia="Calibri" w:hAnsi="Calibri"/>
          <w:sz w:val="23"/>
          <w:szCs w:val="23"/>
          <w:lang w:eastAsia="en-US"/>
        </w:rPr>
        <w:t xml:space="preserve"> και</w:t>
      </w:r>
      <w:r w:rsidRPr="00A124BD">
        <w:rPr>
          <w:rFonts w:ascii="Calibri" w:eastAsia="Calibri" w:hAnsi="Calibri"/>
          <w:sz w:val="23"/>
          <w:szCs w:val="23"/>
          <w:lang w:eastAsia="en-US"/>
        </w:rPr>
        <w:t xml:space="preserve"> με την 1</w:t>
      </w:r>
      <w:r w:rsidR="00E80764" w:rsidRPr="00E80764">
        <w:rPr>
          <w:rFonts w:ascii="Calibri" w:eastAsia="Calibri" w:hAnsi="Calibri"/>
          <w:sz w:val="23"/>
          <w:szCs w:val="23"/>
          <w:vertAlign w:val="superscript"/>
          <w:lang w:eastAsia="en-US"/>
        </w:rPr>
        <w:t>η</w:t>
      </w:r>
      <w:r w:rsidR="00E80764">
        <w:rPr>
          <w:rFonts w:ascii="Calibri" w:eastAsia="Calibri" w:hAnsi="Calibri"/>
          <w:sz w:val="23"/>
          <w:szCs w:val="23"/>
          <w:lang w:eastAsia="en-US"/>
        </w:rPr>
        <w:t xml:space="preserve"> </w:t>
      </w:r>
      <w:r w:rsidRPr="00A124BD">
        <w:rPr>
          <w:rFonts w:ascii="Calibri" w:eastAsia="Calibri" w:hAnsi="Calibri"/>
          <w:sz w:val="23"/>
          <w:szCs w:val="23"/>
          <w:lang w:eastAsia="en-US"/>
        </w:rPr>
        <w:t xml:space="preserve"> στήλη του πίνακα </w:t>
      </w:r>
      <w:proofErr w:type="spellStart"/>
      <w:r w:rsidRPr="00A124BD">
        <w:rPr>
          <w:rFonts w:ascii="Calibri" w:eastAsia="Calibri" w:hAnsi="Calibri"/>
          <w:sz w:val="23"/>
          <w:szCs w:val="23"/>
          <w:lang w:val="en-US" w:eastAsia="en-US"/>
        </w:rPr>
        <w:t>Rcon</w:t>
      </w:r>
      <w:proofErr w:type="spellEnd"/>
      <w:r w:rsidRPr="00A124BD">
        <w:rPr>
          <w:rFonts w:ascii="Calibri" w:eastAsia="Calibri" w:hAnsi="Calibri"/>
          <w:sz w:val="23"/>
          <w:szCs w:val="23"/>
          <w:lang w:eastAsia="en-US"/>
        </w:rPr>
        <w:t>,</w:t>
      </w:r>
      <w:r w:rsidR="003C2BA3">
        <w:rPr>
          <w:rFonts w:ascii="Calibri" w:eastAsia="Calibri" w:hAnsi="Calibri"/>
          <w:sz w:val="23"/>
          <w:szCs w:val="23"/>
          <w:lang w:eastAsia="en-US"/>
        </w:rPr>
        <w:t xml:space="preserve"> </w:t>
      </w:r>
      <w:r w:rsidR="008E4F23">
        <w:rPr>
          <w:rFonts w:ascii="Calibri" w:eastAsia="Calibri" w:hAnsi="Calibri"/>
          <w:sz w:val="23"/>
          <w:szCs w:val="23"/>
          <w:lang w:eastAsia="en-US"/>
        </w:rPr>
        <w:t>όπως φαίνεται στην Εικόνα 3.1</w:t>
      </w:r>
      <w:r w:rsidR="002E5BF9" w:rsidRPr="002E5BF9">
        <w:rPr>
          <w:rFonts w:ascii="Calibri" w:eastAsia="Calibri" w:hAnsi="Calibri"/>
          <w:sz w:val="23"/>
          <w:szCs w:val="23"/>
          <w:lang w:eastAsia="en-US"/>
        </w:rPr>
        <w:t>5</w:t>
      </w:r>
      <w:r w:rsidRPr="00A124BD">
        <w:rPr>
          <w:rFonts w:ascii="Calibri" w:eastAsia="Calibri" w:hAnsi="Calibri"/>
          <w:sz w:val="23"/>
          <w:szCs w:val="23"/>
          <w:lang w:eastAsia="en-US"/>
        </w:rPr>
        <w:t>:</w:t>
      </w:r>
    </w:p>
    <w:p w:rsidR="00A124BD" w:rsidRDefault="0059591A" w:rsidP="003F57DD">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2105025" cy="1009650"/>
            <wp:effectExtent l="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05025" cy="1009650"/>
                    </a:xfrm>
                    <a:prstGeom prst="rect">
                      <a:avLst/>
                    </a:prstGeom>
                    <a:noFill/>
                    <a:ln>
                      <a:noFill/>
                    </a:ln>
                  </pic:spPr>
                </pic:pic>
              </a:graphicData>
            </a:graphic>
          </wp:inline>
        </w:drawing>
      </w:r>
    </w:p>
    <w:p w:rsidR="003F57DD" w:rsidRPr="003F57DD" w:rsidRDefault="003F57DD" w:rsidP="003F57DD">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Pr="003A2DBC">
        <w:rPr>
          <w:rFonts w:ascii="Calibri" w:eastAsia="Calibri" w:hAnsi="Calibri"/>
          <w:b/>
          <w:sz w:val="23"/>
          <w:szCs w:val="23"/>
          <w:lang w:eastAsia="en-US"/>
        </w:rPr>
        <w:t>1</w:t>
      </w:r>
      <w:r w:rsidR="002E5BF9" w:rsidRPr="002E5BF9">
        <w:rPr>
          <w:rFonts w:ascii="Calibri" w:eastAsia="Calibri" w:hAnsi="Calibri"/>
          <w:b/>
          <w:sz w:val="23"/>
          <w:szCs w:val="23"/>
          <w:lang w:eastAsia="en-US"/>
        </w:rPr>
        <w:t>5</w:t>
      </w:r>
      <w:r>
        <w:rPr>
          <w:rFonts w:ascii="Calibri" w:eastAsia="Calibri" w:hAnsi="Calibri"/>
          <w:b/>
          <w:sz w:val="23"/>
          <w:szCs w:val="23"/>
          <w:lang w:eastAsia="en-US"/>
        </w:rPr>
        <w:t>:</w:t>
      </w:r>
      <w:r>
        <w:rPr>
          <w:rFonts w:ascii="Calibri" w:eastAsia="Calibri" w:hAnsi="Calibri"/>
          <w:sz w:val="23"/>
          <w:szCs w:val="23"/>
          <w:lang w:eastAsia="en-US"/>
        </w:rPr>
        <w:t xml:space="preserve"> Πράξη στηλών.</w:t>
      </w:r>
    </w:p>
    <w:p w:rsidR="00DC41FE" w:rsidRDefault="00DC41FE" w:rsidP="00723F78">
      <w:pPr>
        <w:suppressAutoHyphens w:val="0"/>
        <w:spacing w:after="160" w:line="259" w:lineRule="auto"/>
        <w:ind w:firstLine="720"/>
        <w:rPr>
          <w:rFonts w:ascii="Calibri" w:eastAsia="Calibri" w:hAnsi="Calibri"/>
          <w:sz w:val="23"/>
          <w:szCs w:val="23"/>
          <w:lang w:eastAsia="en-US"/>
        </w:rPr>
      </w:pPr>
    </w:p>
    <w:p w:rsidR="00DC41FE" w:rsidRDefault="00DC41FE" w:rsidP="00723F78">
      <w:pPr>
        <w:suppressAutoHyphens w:val="0"/>
        <w:spacing w:after="160" w:line="259" w:lineRule="auto"/>
        <w:ind w:firstLine="720"/>
        <w:rPr>
          <w:rFonts w:ascii="Calibri" w:eastAsia="Calibri" w:hAnsi="Calibri"/>
          <w:sz w:val="23"/>
          <w:szCs w:val="23"/>
          <w:lang w:eastAsia="en-US"/>
        </w:rPr>
      </w:pPr>
    </w:p>
    <w:p w:rsidR="00DC41FE" w:rsidRDefault="00DC41FE" w:rsidP="00723F78">
      <w:pPr>
        <w:suppressAutoHyphens w:val="0"/>
        <w:spacing w:after="160" w:line="259" w:lineRule="auto"/>
        <w:ind w:firstLine="720"/>
        <w:rPr>
          <w:rFonts w:ascii="Calibri" w:eastAsia="Calibri" w:hAnsi="Calibri"/>
          <w:sz w:val="23"/>
          <w:szCs w:val="23"/>
          <w:lang w:eastAsia="en-US"/>
        </w:rPr>
      </w:pPr>
    </w:p>
    <w:p w:rsidR="00A124BD" w:rsidRPr="00A124BD" w:rsidRDefault="008E4F23"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Στην Εικόνα 3.1</w:t>
      </w:r>
      <w:r w:rsidR="002E5BF9" w:rsidRPr="002E5BF9">
        <w:rPr>
          <w:rFonts w:ascii="Calibri" w:eastAsia="Calibri" w:hAnsi="Calibri"/>
          <w:sz w:val="23"/>
          <w:szCs w:val="23"/>
          <w:lang w:eastAsia="en-US"/>
        </w:rPr>
        <w:t>6</w:t>
      </w:r>
      <w:r>
        <w:rPr>
          <w:rFonts w:ascii="Calibri" w:eastAsia="Calibri" w:hAnsi="Calibri"/>
          <w:sz w:val="23"/>
          <w:szCs w:val="23"/>
          <w:lang w:eastAsia="en-US"/>
        </w:rPr>
        <w:t xml:space="preserve"> φαίνεται το αποτέλεσμα της</w:t>
      </w:r>
      <w:r w:rsidR="00A124BD" w:rsidRPr="00A124BD">
        <w:rPr>
          <w:rFonts w:ascii="Calibri" w:eastAsia="Calibri" w:hAnsi="Calibri"/>
          <w:sz w:val="23"/>
          <w:szCs w:val="23"/>
          <w:lang w:eastAsia="en-US"/>
        </w:rPr>
        <w:t xml:space="preserve"> πρόσθεση</w:t>
      </w:r>
      <w:r w:rsidR="003B04B1">
        <w:rPr>
          <w:rFonts w:ascii="Calibri" w:eastAsia="Calibri" w:hAnsi="Calibri"/>
          <w:sz w:val="23"/>
          <w:szCs w:val="23"/>
          <w:lang w:eastAsia="en-US"/>
        </w:rPr>
        <w:t>ς</w:t>
      </w:r>
      <w:r>
        <w:rPr>
          <w:rFonts w:ascii="Calibri" w:eastAsia="Calibri" w:hAnsi="Calibri"/>
          <w:sz w:val="23"/>
          <w:szCs w:val="23"/>
          <w:lang w:eastAsia="en-US"/>
        </w:rPr>
        <w:t xml:space="preserve"> που </w:t>
      </w:r>
      <w:r w:rsidR="00D244EA">
        <w:rPr>
          <w:rFonts w:ascii="Calibri" w:eastAsia="Calibri" w:hAnsi="Calibri"/>
          <w:sz w:val="23"/>
          <w:szCs w:val="23"/>
          <w:lang w:eastAsia="en-US"/>
        </w:rPr>
        <w:t>είναι η</w:t>
      </w:r>
      <w:r w:rsidR="00A124BD" w:rsidRPr="00A124BD">
        <w:rPr>
          <w:rFonts w:ascii="Calibri" w:eastAsia="Calibri" w:hAnsi="Calibri"/>
          <w:sz w:val="23"/>
          <w:szCs w:val="23"/>
          <w:lang w:eastAsia="en-US"/>
        </w:rPr>
        <w:t xml:space="preserve"> πρώτη στήλη του νέου </w:t>
      </w:r>
      <w:r w:rsidR="00D244EA">
        <w:rPr>
          <w:rFonts w:ascii="Calibri" w:eastAsia="Calibri" w:hAnsi="Calibri"/>
          <w:sz w:val="23"/>
          <w:szCs w:val="23"/>
          <w:lang w:eastAsia="en-US"/>
        </w:rPr>
        <w:t>κλειδιού.</w:t>
      </w:r>
    </w:p>
    <w:p w:rsidR="00A124BD" w:rsidRDefault="0059591A" w:rsidP="003F57DD">
      <w:pPr>
        <w:suppressAutoHyphens w:val="0"/>
        <w:spacing w:after="160" w:line="259" w:lineRule="auto"/>
        <w:jc w:val="center"/>
        <w:rPr>
          <w:rFonts w:ascii="Calibri" w:eastAsia="Calibri" w:hAnsi="Calibri"/>
          <w:b/>
          <w:sz w:val="23"/>
          <w:szCs w:val="23"/>
          <w:lang w:eastAsia="en-US"/>
        </w:rPr>
      </w:pPr>
      <w:r>
        <w:rPr>
          <w:rFonts w:ascii="Calibri" w:eastAsia="Calibri" w:hAnsi="Calibri"/>
          <w:noProof/>
          <w:sz w:val="23"/>
          <w:szCs w:val="23"/>
          <w:lang w:eastAsia="el-GR"/>
        </w:rPr>
        <w:drawing>
          <wp:inline distT="0" distB="0" distL="0" distR="0">
            <wp:extent cx="276225" cy="819150"/>
            <wp:effectExtent l="0" t="0" r="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6225" cy="819150"/>
                    </a:xfrm>
                    <a:prstGeom prst="rect">
                      <a:avLst/>
                    </a:prstGeom>
                    <a:noFill/>
                    <a:ln>
                      <a:noFill/>
                    </a:ln>
                  </pic:spPr>
                </pic:pic>
              </a:graphicData>
            </a:graphic>
          </wp:inline>
        </w:drawing>
      </w:r>
    </w:p>
    <w:p w:rsidR="003F57DD" w:rsidRPr="003F57DD" w:rsidRDefault="003F57DD" w:rsidP="00723F78">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Pr="003A2DBC">
        <w:rPr>
          <w:rFonts w:ascii="Calibri" w:eastAsia="Calibri" w:hAnsi="Calibri"/>
          <w:b/>
          <w:sz w:val="23"/>
          <w:szCs w:val="23"/>
          <w:lang w:eastAsia="en-US"/>
        </w:rPr>
        <w:t>1</w:t>
      </w:r>
      <w:r w:rsidR="002E5BF9" w:rsidRPr="002E5BF9">
        <w:rPr>
          <w:rFonts w:ascii="Calibri" w:eastAsia="Calibri" w:hAnsi="Calibri"/>
          <w:b/>
          <w:sz w:val="23"/>
          <w:szCs w:val="23"/>
          <w:lang w:eastAsia="en-US"/>
        </w:rPr>
        <w:t>6</w:t>
      </w:r>
      <w:r>
        <w:rPr>
          <w:rFonts w:ascii="Calibri" w:eastAsia="Calibri" w:hAnsi="Calibri"/>
          <w:b/>
          <w:sz w:val="23"/>
          <w:szCs w:val="23"/>
          <w:lang w:eastAsia="en-US"/>
        </w:rPr>
        <w:t>:</w:t>
      </w:r>
      <w:r>
        <w:rPr>
          <w:rFonts w:ascii="Calibri" w:eastAsia="Calibri" w:hAnsi="Calibri"/>
          <w:sz w:val="23"/>
          <w:szCs w:val="23"/>
          <w:lang w:eastAsia="en-US"/>
        </w:rPr>
        <w:t xml:space="preserve"> </w:t>
      </w:r>
      <w:r w:rsidR="003F058C">
        <w:rPr>
          <w:rFonts w:ascii="Calibri" w:eastAsia="Calibri" w:hAnsi="Calibri"/>
          <w:sz w:val="23"/>
          <w:szCs w:val="23"/>
          <w:lang w:eastAsia="en-US"/>
        </w:rPr>
        <w:t>Πρώτη</w:t>
      </w:r>
      <w:r w:rsidR="00D244EA">
        <w:rPr>
          <w:rFonts w:ascii="Calibri" w:eastAsia="Calibri" w:hAnsi="Calibri"/>
          <w:sz w:val="23"/>
          <w:szCs w:val="23"/>
          <w:lang w:eastAsia="en-US"/>
        </w:rPr>
        <w:t xml:space="preserve"> στήλη του νέου κλειδιού</w:t>
      </w:r>
      <w:r>
        <w:rPr>
          <w:rFonts w:ascii="Calibri" w:eastAsia="Calibri" w:hAnsi="Calibri"/>
          <w:sz w:val="23"/>
          <w:szCs w:val="23"/>
          <w:lang w:eastAsia="en-US"/>
        </w:rPr>
        <w:t>.</w:t>
      </w:r>
    </w:p>
    <w:p w:rsidR="00A124BD"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 xml:space="preserve">Για να </w:t>
      </w:r>
      <w:r w:rsidR="00D244EA">
        <w:rPr>
          <w:rFonts w:ascii="Calibri" w:eastAsia="Calibri" w:hAnsi="Calibri"/>
          <w:sz w:val="23"/>
          <w:szCs w:val="23"/>
          <w:lang w:eastAsia="en-US"/>
        </w:rPr>
        <w:t>υπολογίσουμε</w:t>
      </w:r>
      <w:r w:rsidRPr="00A124BD">
        <w:rPr>
          <w:rFonts w:ascii="Calibri" w:eastAsia="Calibri" w:hAnsi="Calibri"/>
          <w:sz w:val="23"/>
          <w:szCs w:val="23"/>
          <w:lang w:eastAsia="en-US"/>
        </w:rPr>
        <w:t xml:space="preserve"> τις άλλες στήλες θα πρέπει να προσθέσουμε την παραπάνω στήλη που </w:t>
      </w:r>
      <w:proofErr w:type="spellStart"/>
      <w:r w:rsidRPr="00A124BD">
        <w:rPr>
          <w:rFonts w:ascii="Calibri" w:eastAsia="Calibri" w:hAnsi="Calibri"/>
          <w:sz w:val="23"/>
          <w:szCs w:val="23"/>
          <w:lang w:eastAsia="en-US"/>
        </w:rPr>
        <w:t>παράξαμε</w:t>
      </w:r>
      <w:proofErr w:type="spellEnd"/>
      <w:r w:rsidRPr="00A124BD">
        <w:rPr>
          <w:rFonts w:ascii="Calibri" w:eastAsia="Calibri" w:hAnsi="Calibri"/>
          <w:sz w:val="23"/>
          <w:szCs w:val="23"/>
          <w:lang w:eastAsia="en-US"/>
        </w:rPr>
        <w:t xml:space="preserve"> με τις αντ</w:t>
      </w:r>
      <w:r w:rsidR="00DC161A">
        <w:rPr>
          <w:rFonts w:ascii="Calibri" w:eastAsia="Calibri" w:hAnsi="Calibri"/>
          <w:sz w:val="23"/>
          <w:szCs w:val="23"/>
          <w:lang w:eastAsia="en-US"/>
        </w:rPr>
        <w:t>ίστοιχη</w:t>
      </w:r>
      <w:r w:rsidRPr="00A124BD">
        <w:rPr>
          <w:rFonts w:ascii="Calibri" w:eastAsia="Calibri" w:hAnsi="Calibri"/>
          <w:sz w:val="23"/>
          <w:szCs w:val="23"/>
          <w:lang w:eastAsia="en-US"/>
        </w:rPr>
        <w:t xml:space="preserve"> 2</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3</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και 4</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στήλη του αρχικού </w:t>
      </w:r>
      <w:r w:rsidR="00DC41FE">
        <w:rPr>
          <w:rFonts w:ascii="Calibri" w:eastAsia="Calibri" w:hAnsi="Calibri"/>
          <w:sz w:val="23"/>
          <w:szCs w:val="23"/>
          <w:lang w:eastAsia="en-US"/>
        </w:rPr>
        <w:t>κλειδιού κρυπτογράφησης καθώς</w:t>
      </w:r>
      <w:r w:rsidRPr="00A124BD">
        <w:rPr>
          <w:rFonts w:ascii="Calibri" w:eastAsia="Calibri" w:hAnsi="Calibri"/>
          <w:sz w:val="23"/>
          <w:szCs w:val="23"/>
          <w:lang w:eastAsia="en-US"/>
        </w:rPr>
        <w:t xml:space="preserve"> το αποτέλεσμα που θα μας βγάλει </w:t>
      </w:r>
      <w:r w:rsidR="00D244EA">
        <w:rPr>
          <w:rFonts w:ascii="Calibri" w:eastAsia="Calibri" w:hAnsi="Calibri"/>
          <w:sz w:val="23"/>
          <w:szCs w:val="23"/>
          <w:lang w:eastAsia="en-US"/>
        </w:rPr>
        <w:t>φαίνεται στην εικόνα 3.1</w:t>
      </w:r>
      <w:r w:rsidR="002E5BF9" w:rsidRPr="002E5BF9">
        <w:rPr>
          <w:rFonts w:ascii="Calibri" w:eastAsia="Calibri" w:hAnsi="Calibri"/>
          <w:sz w:val="23"/>
          <w:szCs w:val="23"/>
          <w:lang w:eastAsia="en-US"/>
        </w:rPr>
        <w:t>7</w:t>
      </w:r>
      <w:r w:rsidRPr="00A124BD">
        <w:rPr>
          <w:rFonts w:ascii="Calibri" w:eastAsia="Calibri" w:hAnsi="Calibri"/>
          <w:sz w:val="23"/>
          <w:szCs w:val="23"/>
          <w:lang w:eastAsia="en-US"/>
        </w:rPr>
        <w:t>:</w:t>
      </w:r>
    </w:p>
    <w:p w:rsidR="00A124BD" w:rsidRDefault="0059591A" w:rsidP="003F57DD">
      <w:pPr>
        <w:suppressAutoHyphens w:val="0"/>
        <w:spacing w:after="160" w:line="259" w:lineRule="auto"/>
        <w:jc w:val="center"/>
        <w:rPr>
          <w:rFonts w:ascii="Calibri" w:eastAsia="Calibri" w:hAnsi="Calibri"/>
          <w:sz w:val="23"/>
          <w:szCs w:val="23"/>
          <w:lang w:eastAsia="en-US"/>
        </w:rPr>
      </w:pPr>
      <w:r>
        <w:rPr>
          <w:rFonts w:ascii="Calibri" w:eastAsia="Calibri" w:hAnsi="Calibri"/>
          <w:noProof/>
          <w:sz w:val="23"/>
          <w:szCs w:val="23"/>
          <w:lang w:eastAsia="el-GR"/>
        </w:rPr>
        <w:drawing>
          <wp:inline distT="0" distB="0" distL="0" distR="0">
            <wp:extent cx="1095375" cy="819150"/>
            <wp:effectExtent l="0" t="0" r="0"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95375" cy="819150"/>
                    </a:xfrm>
                    <a:prstGeom prst="rect">
                      <a:avLst/>
                    </a:prstGeom>
                    <a:noFill/>
                    <a:ln>
                      <a:noFill/>
                    </a:ln>
                  </pic:spPr>
                </pic:pic>
              </a:graphicData>
            </a:graphic>
          </wp:inline>
        </w:drawing>
      </w:r>
    </w:p>
    <w:p w:rsidR="003F57DD" w:rsidRDefault="003F57DD" w:rsidP="003F57DD">
      <w:pPr>
        <w:suppressAutoHyphens w:val="0"/>
        <w:spacing w:after="160" w:line="259" w:lineRule="auto"/>
        <w:jc w:val="center"/>
        <w:rPr>
          <w:rFonts w:ascii="Calibri" w:eastAsia="Calibri" w:hAnsi="Calibri"/>
          <w:sz w:val="23"/>
          <w:szCs w:val="23"/>
          <w:lang w:eastAsia="en-US"/>
        </w:rPr>
      </w:pPr>
      <w:r w:rsidRPr="00AC0CD7">
        <w:rPr>
          <w:rFonts w:ascii="Calibri" w:eastAsia="Calibri" w:hAnsi="Calibri"/>
          <w:b/>
          <w:sz w:val="23"/>
          <w:szCs w:val="23"/>
          <w:lang w:eastAsia="en-US"/>
        </w:rPr>
        <w:t xml:space="preserve">Εικόνα </w:t>
      </w:r>
      <w:r>
        <w:rPr>
          <w:rFonts w:ascii="Calibri" w:eastAsia="Calibri" w:hAnsi="Calibri"/>
          <w:b/>
          <w:sz w:val="23"/>
          <w:szCs w:val="23"/>
          <w:lang w:eastAsia="en-US"/>
        </w:rPr>
        <w:t>3.</w:t>
      </w:r>
      <w:r w:rsidRPr="003A2DBC">
        <w:rPr>
          <w:rFonts w:ascii="Calibri" w:eastAsia="Calibri" w:hAnsi="Calibri"/>
          <w:b/>
          <w:sz w:val="23"/>
          <w:szCs w:val="23"/>
          <w:lang w:eastAsia="en-US"/>
        </w:rPr>
        <w:t>1</w:t>
      </w:r>
      <w:r w:rsidR="002E5BF9" w:rsidRPr="00D17F39">
        <w:rPr>
          <w:rFonts w:ascii="Calibri" w:eastAsia="Calibri" w:hAnsi="Calibri"/>
          <w:b/>
          <w:sz w:val="23"/>
          <w:szCs w:val="23"/>
          <w:lang w:eastAsia="en-US"/>
        </w:rPr>
        <w:t>7</w:t>
      </w:r>
      <w:r>
        <w:rPr>
          <w:rFonts w:ascii="Calibri" w:eastAsia="Calibri" w:hAnsi="Calibri"/>
          <w:b/>
          <w:sz w:val="23"/>
          <w:szCs w:val="23"/>
          <w:lang w:eastAsia="en-US"/>
        </w:rPr>
        <w:t>:</w:t>
      </w:r>
      <w:r>
        <w:rPr>
          <w:rFonts w:ascii="Calibri" w:eastAsia="Calibri" w:hAnsi="Calibri"/>
          <w:sz w:val="23"/>
          <w:szCs w:val="23"/>
          <w:lang w:eastAsia="en-US"/>
        </w:rPr>
        <w:t xml:space="preserve"> Νέο κλειδί.</w:t>
      </w:r>
    </w:p>
    <w:p w:rsidR="00786478" w:rsidRPr="00A124BD" w:rsidRDefault="00A124BD" w:rsidP="00586A51">
      <w:pPr>
        <w:suppressAutoHyphens w:val="0"/>
        <w:spacing w:after="160" w:line="259" w:lineRule="auto"/>
        <w:jc w:val="both"/>
        <w:rPr>
          <w:rFonts w:ascii="Calibri" w:eastAsia="Calibri" w:hAnsi="Calibri"/>
          <w:sz w:val="23"/>
          <w:szCs w:val="23"/>
          <w:lang w:eastAsia="en-US"/>
        </w:rPr>
      </w:pPr>
      <w:r w:rsidRPr="00A124BD">
        <w:rPr>
          <w:rFonts w:ascii="Calibri" w:eastAsia="Calibri" w:hAnsi="Calibri"/>
          <w:sz w:val="23"/>
          <w:szCs w:val="23"/>
          <w:lang w:eastAsia="en-US"/>
        </w:rPr>
        <w:t>Για να φτιάξουμε το 2</w:t>
      </w:r>
      <w:r w:rsidRPr="00A124BD">
        <w:rPr>
          <w:rFonts w:ascii="Calibri" w:eastAsia="Calibri" w:hAnsi="Calibri"/>
          <w:sz w:val="23"/>
          <w:szCs w:val="23"/>
          <w:vertAlign w:val="superscript"/>
          <w:lang w:eastAsia="en-US"/>
        </w:rPr>
        <w:t>ο</w:t>
      </w:r>
      <w:r w:rsidRPr="00A124BD">
        <w:rPr>
          <w:rFonts w:ascii="Calibri" w:eastAsia="Calibri" w:hAnsi="Calibri"/>
          <w:sz w:val="23"/>
          <w:szCs w:val="23"/>
          <w:lang w:eastAsia="en-US"/>
        </w:rPr>
        <w:t xml:space="preserve"> </w:t>
      </w:r>
      <w:r w:rsidR="00D244EA">
        <w:rPr>
          <w:rFonts w:ascii="Calibri" w:eastAsia="Calibri" w:hAnsi="Calibri"/>
          <w:sz w:val="23"/>
          <w:szCs w:val="23"/>
          <w:lang w:eastAsia="en-US"/>
        </w:rPr>
        <w:t>νέο κλειδί</w:t>
      </w:r>
      <w:r w:rsidRPr="00A124BD">
        <w:rPr>
          <w:rFonts w:ascii="Calibri" w:eastAsia="Calibri" w:hAnsi="Calibri"/>
          <w:sz w:val="23"/>
          <w:szCs w:val="23"/>
          <w:lang w:eastAsia="en-US"/>
        </w:rPr>
        <w:t xml:space="preserve"> ακολουθεί η ίδια περίπου διαδικασία , καθώς οι διαφορές που συναντάμε είναι ότι αντί να πάρουμε το </w:t>
      </w:r>
      <w:r w:rsidRPr="00A124BD">
        <w:rPr>
          <w:rFonts w:ascii="Calibri" w:eastAsia="Calibri" w:hAnsi="Calibri"/>
          <w:sz w:val="23"/>
          <w:szCs w:val="23"/>
          <w:lang w:val="en-US" w:eastAsia="en-US"/>
        </w:rPr>
        <w:t>block</w:t>
      </w:r>
      <w:r w:rsidRPr="00A124BD">
        <w:rPr>
          <w:rFonts w:ascii="Calibri" w:eastAsia="Calibri" w:hAnsi="Calibri"/>
          <w:sz w:val="23"/>
          <w:szCs w:val="23"/>
          <w:lang w:eastAsia="en-US"/>
        </w:rPr>
        <w:t xml:space="preserve"> του </w:t>
      </w:r>
      <w:r w:rsidR="00D244EA">
        <w:rPr>
          <w:rFonts w:ascii="Calibri" w:eastAsia="Calibri" w:hAnsi="Calibri"/>
          <w:sz w:val="23"/>
          <w:szCs w:val="23"/>
          <w:lang w:eastAsia="en-US"/>
        </w:rPr>
        <w:t>κλειδιού κρυπτογράφησης</w:t>
      </w:r>
      <w:r w:rsidRPr="00A124BD">
        <w:rPr>
          <w:rFonts w:ascii="Calibri" w:eastAsia="Calibri" w:hAnsi="Calibri"/>
          <w:sz w:val="23"/>
          <w:szCs w:val="23"/>
          <w:lang w:eastAsia="en-US"/>
        </w:rPr>
        <w:t xml:space="preserve"> που έβαλε ο χρήστης, θα πάρουμε το </w:t>
      </w:r>
      <w:proofErr w:type="spellStart"/>
      <w:r w:rsidR="00DC161A">
        <w:rPr>
          <w:rFonts w:ascii="Calibri" w:eastAsia="Calibri" w:hAnsi="Calibri"/>
          <w:sz w:val="23"/>
          <w:szCs w:val="23"/>
          <w:lang w:eastAsia="en-US"/>
        </w:rPr>
        <w:t>block</w:t>
      </w:r>
      <w:proofErr w:type="spellEnd"/>
      <w:r w:rsidR="00DC161A">
        <w:rPr>
          <w:rFonts w:ascii="Calibri" w:eastAsia="Calibri" w:hAnsi="Calibri"/>
          <w:sz w:val="23"/>
          <w:szCs w:val="23"/>
          <w:lang w:eastAsia="en-US"/>
        </w:rPr>
        <w:t xml:space="preserve"> του </w:t>
      </w:r>
      <w:r w:rsidR="004C35BA">
        <w:rPr>
          <w:rFonts w:ascii="Calibri" w:eastAsia="Calibri" w:hAnsi="Calibri"/>
          <w:sz w:val="23"/>
          <w:szCs w:val="23"/>
          <w:lang w:eastAsia="en-US"/>
        </w:rPr>
        <w:t>νέ</w:t>
      </w:r>
      <w:r w:rsidRPr="00A124BD">
        <w:rPr>
          <w:rFonts w:ascii="Calibri" w:eastAsia="Calibri" w:hAnsi="Calibri"/>
          <w:sz w:val="23"/>
          <w:szCs w:val="23"/>
          <w:lang w:eastAsia="en-US"/>
        </w:rPr>
        <w:t>ο</w:t>
      </w:r>
      <w:r w:rsidR="004C35BA">
        <w:rPr>
          <w:rFonts w:ascii="Calibri" w:eastAsia="Calibri" w:hAnsi="Calibri"/>
          <w:sz w:val="23"/>
          <w:szCs w:val="23"/>
          <w:lang w:eastAsia="en-US"/>
        </w:rPr>
        <w:t>υ</w:t>
      </w:r>
      <w:r w:rsidRPr="00A124BD">
        <w:rPr>
          <w:rFonts w:ascii="Calibri" w:eastAsia="Calibri" w:hAnsi="Calibri"/>
          <w:sz w:val="23"/>
          <w:szCs w:val="23"/>
          <w:lang w:eastAsia="en-US"/>
        </w:rPr>
        <w:t xml:space="preserve"> </w:t>
      </w:r>
      <w:r w:rsidR="00DC161A">
        <w:rPr>
          <w:rFonts w:ascii="Calibri" w:eastAsia="Calibri" w:hAnsi="Calibri"/>
          <w:sz w:val="23"/>
          <w:szCs w:val="23"/>
          <w:lang w:eastAsia="en-US"/>
        </w:rPr>
        <w:t xml:space="preserve">κλειδιού, </w:t>
      </w:r>
      <w:r w:rsidRPr="00A124BD">
        <w:rPr>
          <w:rFonts w:ascii="Calibri" w:eastAsia="Calibri" w:hAnsi="Calibri"/>
          <w:sz w:val="23"/>
          <w:szCs w:val="23"/>
          <w:lang w:eastAsia="en-US"/>
        </w:rPr>
        <w:t>καθώς θα προσθέσουμε σε αυτό όχι την 1</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στήλη του </w:t>
      </w:r>
      <w:proofErr w:type="spellStart"/>
      <w:r w:rsidRPr="00A124BD">
        <w:rPr>
          <w:rFonts w:ascii="Calibri" w:eastAsia="Calibri" w:hAnsi="Calibri"/>
          <w:sz w:val="23"/>
          <w:szCs w:val="23"/>
          <w:lang w:val="en-US" w:eastAsia="en-US"/>
        </w:rPr>
        <w:t>Rcon</w:t>
      </w:r>
      <w:proofErr w:type="spellEnd"/>
      <w:r w:rsidRPr="00A124BD">
        <w:rPr>
          <w:rFonts w:ascii="Calibri" w:eastAsia="Calibri" w:hAnsi="Calibri"/>
          <w:sz w:val="23"/>
          <w:szCs w:val="23"/>
          <w:lang w:eastAsia="en-US"/>
        </w:rPr>
        <w:t xml:space="preserve"> αλλά την 2</w:t>
      </w:r>
      <w:r w:rsidRPr="00A124BD">
        <w:rPr>
          <w:rFonts w:ascii="Calibri" w:eastAsia="Calibri" w:hAnsi="Calibri"/>
          <w:sz w:val="23"/>
          <w:szCs w:val="23"/>
          <w:vertAlign w:val="superscript"/>
          <w:lang w:eastAsia="en-US"/>
        </w:rPr>
        <w:t>η</w:t>
      </w:r>
      <w:r w:rsidRPr="00A124BD">
        <w:rPr>
          <w:rFonts w:ascii="Calibri" w:eastAsia="Calibri" w:hAnsi="Calibri"/>
          <w:sz w:val="23"/>
          <w:szCs w:val="23"/>
          <w:lang w:eastAsia="en-US"/>
        </w:rPr>
        <w:t xml:space="preserve"> .</w:t>
      </w:r>
    </w:p>
    <w:p w:rsidR="00E53743" w:rsidRDefault="00E53743" w:rsidP="00E53743">
      <w:pPr>
        <w:pageBreakBefore/>
        <w:spacing w:before="360" w:after="360"/>
        <w:jc w:val="right"/>
      </w:pPr>
      <w:r>
        <w:rPr>
          <w:rFonts w:ascii="Calibri" w:hAnsi="Calibri" w:cs="Calibri"/>
          <w:b/>
          <w:i/>
          <w:sz w:val="44"/>
          <w:szCs w:val="44"/>
        </w:rPr>
        <w:lastRenderedPageBreak/>
        <w:t xml:space="preserve">Κεφάλαιο </w:t>
      </w:r>
      <w:r w:rsidRPr="007C47E3">
        <w:rPr>
          <w:rFonts w:ascii="Calibri" w:hAnsi="Calibri" w:cs="Calibri"/>
          <w:b/>
          <w:i/>
          <w:sz w:val="44"/>
          <w:szCs w:val="44"/>
        </w:rPr>
        <w:t>4</w:t>
      </w:r>
      <w:r>
        <w:rPr>
          <w:rFonts w:ascii="Calibri" w:hAnsi="Calibri" w:cs="Calibri"/>
          <w:b/>
          <w:i/>
          <w:sz w:val="44"/>
          <w:szCs w:val="44"/>
          <w:vertAlign w:val="superscript"/>
        </w:rPr>
        <w:t>ο</w:t>
      </w:r>
    </w:p>
    <w:p w:rsidR="00550367" w:rsidRPr="00E82A82" w:rsidRDefault="00C45360" w:rsidP="00030418">
      <w:pPr>
        <w:pStyle w:val="Heading1"/>
        <w:ind w:left="360"/>
        <w:jc w:val="left"/>
        <w:rPr>
          <w:rFonts w:ascii="Calibri" w:eastAsia="Calibri" w:hAnsi="Calibri"/>
          <w:sz w:val="36"/>
          <w:szCs w:val="36"/>
        </w:rPr>
      </w:pPr>
      <w:bookmarkStart w:id="49" w:name="_Toc510818714"/>
      <w:bookmarkStart w:id="50" w:name="_Toc510818764"/>
      <w:bookmarkStart w:id="51" w:name="_Toc510818908"/>
      <w:bookmarkStart w:id="52" w:name="_Toc510819586"/>
      <w:bookmarkStart w:id="53" w:name="_Toc511586426"/>
      <w:bookmarkStart w:id="54" w:name="_Toc511850877"/>
      <w:bookmarkStart w:id="55" w:name="_Toc512189512"/>
      <w:bookmarkStart w:id="56" w:name="_Toc512200231"/>
      <w:bookmarkStart w:id="57" w:name="_Toc516004745"/>
      <w:r>
        <w:rPr>
          <w:rFonts w:ascii="Calibri" w:eastAsia="Calibri" w:hAnsi="Calibri"/>
          <w:sz w:val="36"/>
          <w:szCs w:val="36"/>
        </w:rPr>
        <w:t xml:space="preserve">4. </w:t>
      </w:r>
      <w:r w:rsidR="00692CCD" w:rsidRPr="00E82A82">
        <w:rPr>
          <w:rFonts w:ascii="Calibri" w:eastAsia="Calibri" w:hAnsi="Calibri"/>
          <w:sz w:val="36"/>
          <w:szCs w:val="36"/>
        </w:rPr>
        <w:t>Ανάλυση</w:t>
      </w:r>
      <w:r w:rsidR="00834C88" w:rsidRPr="00E82A82">
        <w:rPr>
          <w:rFonts w:ascii="Calibri" w:eastAsia="Calibri" w:hAnsi="Calibri"/>
          <w:sz w:val="36"/>
          <w:szCs w:val="36"/>
        </w:rPr>
        <w:t xml:space="preserve"> υλοποιήσεων</w:t>
      </w:r>
      <w:bookmarkEnd w:id="49"/>
      <w:bookmarkEnd w:id="50"/>
      <w:bookmarkEnd w:id="51"/>
      <w:bookmarkEnd w:id="52"/>
      <w:bookmarkEnd w:id="53"/>
      <w:bookmarkEnd w:id="54"/>
      <w:bookmarkEnd w:id="55"/>
      <w:bookmarkEnd w:id="56"/>
      <w:bookmarkEnd w:id="57"/>
    </w:p>
    <w:p w:rsidR="00E82A82" w:rsidRPr="00E82A82" w:rsidRDefault="00E82A82" w:rsidP="00E82A82">
      <w:pPr>
        <w:ind w:left="1080"/>
        <w:rPr>
          <w:rFonts w:eastAsia="Calibri"/>
        </w:rPr>
      </w:pPr>
    </w:p>
    <w:p w:rsidR="00345CE5" w:rsidRDefault="00B133E4"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Σε αυτό το κεφάλαιο, θα αναλύσουμε </w:t>
      </w:r>
      <w:r w:rsidR="00575FA6">
        <w:rPr>
          <w:rFonts w:ascii="Calibri" w:eastAsia="Calibri" w:hAnsi="Calibri"/>
          <w:sz w:val="23"/>
          <w:szCs w:val="23"/>
          <w:lang w:eastAsia="en-US"/>
        </w:rPr>
        <w:t xml:space="preserve">τις τρείς υλοποιήσεις που έχουμε βρει για τον αλγόριθμο </w:t>
      </w:r>
      <w:r w:rsidR="00575FA6">
        <w:rPr>
          <w:rFonts w:ascii="Calibri" w:eastAsia="Calibri" w:hAnsi="Calibri"/>
          <w:sz w:val="23"/>
          <w:szCs w:val="23"/>
          <w:lang w:val="en-US" w:eastAsia="en-US"/>
        </w:rPr>
        <w:t>AES</w:t>
      </w:r>
      <w:r w:rsidR="00345CE5">
        <w:rPr>
          <w:rFonts w:ascii="Calibri" w:eastAsia="Calibri" w:hAnsi="Calibri"/>
          <w:sz w:val="23"/>
          <w:szCs w:val="23"/>
          <w:lang w:eastAsia="en-US"/>
        </w:rPr>
        <w:t>.</w:t>
      </w:r>
    </w:p>
    <w:p w:rsidR="00586A51" w:rsidRDefault="005D1A82"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Η γλώσσα προγραμματισμού που χρησιμοποιούμε </w:t>
      </w:r>
      <w:r w:rsidR="007E2EFD" w:rsidRPr="007E2EFD">
        <w:rPr>
          <w:rFonts w:ascii="Calibri" w:eastAsia="Calibri" w:hAnsi="Calibri"/>
          <w:sz w:val="23"/>
          <w:szCs w:val="23"/>
          <w:lang w:eastAsia="en-US"/>
        </w:rPr>
        <w:t>για τις</w:t>
      </w:r>
      <w:r>
        <w:rPr>
          <w:rFonts w:ascii="Calibri" w:eastAsia="Calibri" w:hAnsi="Calibri"/>
          <w:sz w:val="23"/>
          <w:szCs w:val="23"/>
          <w:lang w:eastAsia="en-US"/>
        </w:rPr>
        <w:t xml:space="preserve"> τρείς υλοποιήσεις είναι η γλώσσα </w:t>
      </w:r>
      <w:r>
        <w:rPr>
          <w:rFonts w:ascii="Calibri" w:eastAsia="Calibri" w:hAnsi="Calibri"/>
          <w:sz w:val="23"/>
          <w:szCs w:val="23"/>
          <w:lang w:val="en-US" w:eastAsia="en-US"/>
        </w:rPr>
        <w:t>C</w:t>
      </w:r>
      <w:r w:rsidRPr="005D1A82">
        <w:rPr>
          <w:rFonts w:ascii="Calibri" w:eastAsia="Calibri" w:hAnsi="Calibri"/>
          <w:sz w:val="23"/>
          <w:szCs w:val="23"/>
          <w:lang w:eastAsia="en-US"/>
        </w:rPr>
        <w:t xml:space="preserve">. </w:t>
      </w:r>
      <w:r w:rsidR="002621AB">
        <w:rPr>
          <w:rFonts w:ascii="Calibri" w:eastAsia="Calibri" w:hAnsi="Calibri"/>
          <w:sz w:val="23"/>
          <w:szCs w:val="23"/>
          <w:lang w:eastAsia="en-US"/>
        </w:rPr>
        <w:t>Η</w:t>
      </w:r>
      <w:r w:rsidR="007E2EFD">
        <w:rPr>
          <w:rFonts w:ascii="Calibri" w:eastAsia="Calibri" w:hAnsi="Calibri"/>
          <w:sz w:val="23"/>
          <w:szCs w:val="23"/>
          <w:lang w:eastAsia="en-US"/>
        </w:rPr>
        <w:t xml:space="preserve"> γλώσσα </w:t>
      </w:r>
      <w:r w:rsidR="002621AB">
        <w:rPr>
          <w:rFonts w:ascii="Calibri" w:eastAsia="Calibri" w:hAnsi="Calibri"/>
          <w:sz w:val="23"/>
          <w:szCs w:val="23"/>
          <w:lang w:eastAsia="en-US"/>
        </w:rPr>
        <w:t xml:space="preserve"> </w:t>
      </w:r>
      <w:r w:rsidR="002621AB">
        <w:rPr>
          <w:rFonts w:ascii="Calibri" w:eastAsia="Calibri" w:hAnsi="Calibri"/>
          <w:sz w:val="23"/>
          <w:szCs w:val="23"/>
          <w:lang w:val="en-US" w:eastAsia="en-US"/>
        </w:rPr>
        <w:t>C</w:t>
      </w:r>
      <w:r>
        <w:rPr>
          <w:rFonts w:ascii="Calibri" w:eastAsia="Calibri" w:hAnsi="Calibri"/>
          <w:sz w:val="23"/>
          <w:szCs w:val="23"/>
          <w:lang w:eastAsia="en-US"/>
        </w:rPr>
        <w:t xml:space="preserve"> είναι πιο φιλική προς στον χρήστη </w:t>
      </w:r>
      <w:r w:rsidR="007E2EFD">
        <w:rPr>
          <w:rFonts w:ascii="Calibri" w:eastAsia="Calibri" w:hAnsi="Calibri"/>
          <w:sz w:val="23"/>
          <w:szCs w:val="23"/>
          <w:lang w:eastAsia="en-US"/>
        </w:rPr>
        <w:t xml:space="preserve">σε σύγκριση με την </w:t>
      </w:r>
      <w:proofErr w:type="spellStart"/>
      <w:r>
        <w:rPr>
          <w:rFonts w:ascii="Calibri" w:eastAsia="Calibri" w:hAnsi="Calibri"/>
          <w:sz w:val="23"/>
          <w:szCs w:val="23"/>
          <w:lang w:val="en-US" w:eastAsia="en-US"/>
        </w:rPr>
        <w:t>SystemC</w:t>
      </w:r>
      <w:proofErr w:type="spellEnd"/>
      <w:r w:rsidRPr="005D1A82">
        <w:rPr>
          <w:rFonts w:ascii="Calibri" w:eastAsia="Calibri" w:hAnsi="Calibri"/>
          <w:sz w:val="23"/>
          <w:szCs w:val="23"/>
          <w:lang w:eastAsia="en-US"/>
        </w:rPr>
        <w:t xml:space="preserve"> </w:t>
      </w:r>
      <w:r>
        <w:rPr>
          <w:rFonts w:ascii="Calibri" w:eastAsia="Calibri" w:hAnsi="Calibri"/>
          <w:sz w:val="23"/>
          <w:szCs w:val="23"/>
          <w:lang w:eastAsia="en-US"/>
        </w:rPr>
        <w:t>κα</w:t>
      </w:r>
      <w:r w:rsidR="0017377F">
        <w:rPr>
          <w:rFonts w:ascii="Calibri" w:eastAsia="Calibri" w:hAnsi="Calibri"/>
          <w:sz w:val="23"/>
          <w:szCs w:val="23"/>
          <w:lang w:eastAsia="en-US"/>
        </w:rPr>
        <w:t xml:space="preserve">θώς έχει λιγότερη πολυπλοκότητα, </w:t>
      </w:r>
      <w:r>
        <w:rPr>
          <w:rFonts w:ascii="Calibri" w:eastAsia="Calibri" w:hAnsi="Calibri"/>
          <w:sz w:val="23"/>
          <w:szCs w:val="23"/>
          <w:lang w:eastAsia="en-US"/>
        </w:rPr>
        <w:t xml:space="preserve">όσον αφορά την </w:t>
      </w:r>
      <w:r w:rsidR="00A1193F">
        <w:rPr>
          <w:rFonts w:ascii="Calibri" w:eastAsia="Calibri" w:hAnsi="Calibri"/>
          <w:sz w:val="23"/>
          <w:szCs w:val="23"/>
          <w:lang w:eastAsia="en-US"/>
        </w:rPr>
        <w:t>συγγραφή κώδικα</w:t>
      </w:r>
      <w:r>
        <w:rPr>
          <w:rFonts w:ascii="Calibri" w:eastAsia="Calibri" w:hAnsi="Calibri"/>
          <w:sz w:val="23"/>
          <w:szCs w:val="23"/>
          <w:lang w:eastAsia="en-US"/>
        </w:rPr>
        <w:t xml:space="preserve">. Για την πρώτη υλοποίηση χρησιμοποιήσαμε τον κώδικα </w:t>
      </w:r>
      <w:r>
        <w:rPr>
          <w:rFonts w:ascii="Calibri" w:eastAsia="Calibri" w:hAnsi="Calibri"/>
          <w:sz w:val="23"/>
          <w:szCs w:val="23"/>
          <w:lang w:val="en-US" w:eastAsia="en-US"/>
        </w:rPr>
        <w:t>tiny</w:t>
      </w:r>
      <w:r w:rsidRPr="005D1A82">
        <w:rPr>
          <w:rFonts w:ascii="Calibri" w:eastAsia="Calibri" w:hAnsi="Calibri"/>
          <w:sz w:val="23"/>
          <w:szCs w:val="23"/>
          <w:lang w:eastAsia="en-US"/>
        </w:rPr>
        <w:t>_</w:t>
      </w:r>
      <w:proofErr w:type="spellStart"/>
      <w:r>
        <w:rPr>
          <w:rFonts w:ascii="Calibri" w:eastAsia="Calibri" w:hAnsi="Calibri"/>
          <w:sz w:val="23"/>
          <w:szCs w:val="23"/>
          <w:lang w:val="en-US" w:eastAsia="en-US"/>
        </w:rPr>
        <w:t>aes</w:t>
      </w:r>
      <w:proofErr w:type="spellEnd"/>
      <w:r w:rsidRPr="005D1A82">
        <w:rPr>
          <w:rFonts w:ascii="Calibri" w:eastAsia="Calibri" w:hAnsi="Calibri"/>
          <w:sz w:val="23"/>
          <w:szCs w:val="23"/>
          <w:lang w:eastAsia="en-US"/>
        </w:rPr>
        <w:t>[10],</w:t>
      </w:r>
      <w:r>
        <w:rPr>
          <w:rFonts w:ascii="Calibri" w:eastAsia="Calibri" w:hAnsi="Calibri"/>
          <w:sz w:val="23"/>
          <w:szCs w:val="23"/>
          <w:lang w:eastAsia="en-US"/>
        </w:rPr>
        <w:t xml:space="preserve"> </w:t>
      </w:r>
      <w:r w:rsidR="00A63218">
        <w:rPr>
          <w:rFonts w:ascii="Calibri" w:eastAsia="Calibri" w:hAnsi="Calibri"/>
          <w:sz w:val="23"/>
          <w:szCs w:val="23"/>
          <w:lang w:eastAsia="en-US"/>
        </w:rPr>
        <w:t>για την</w:t>
      </w:r>
      <w:r>
        <w:rPr>
          <w:rFonts w:ascii="Calibri" w:eastAsia="Calibri" w:hAnsi="Calibri"/>
          <w:sz w:val="23"/>
          <w:szCs w:val="23"/>
          <w:lang w:eastAsia="en-US"/>
        </w:rPr>
        <w:t xml:space="preserve"> δεύτερη τον</w:t>
      </w:r>
      <w:r w:rsidR="004E2B0C" w:rsidRPr="004E2B0C">
        <w:rPr>
          <w:rFonts w:ascii="Calibri" w:eastAsia="Calibri" w:hAnsi="Calibri"/>
          <w:sz w:val="23"/>
          <w:szCs w:val="23"/>
          <w:lang w:eastAsia="en-US"/>
        </w:rPr>
        <w:t xml:space="preserve"> </w:t>
      </w:r>
      <w:r w:rsidR="004E2B0C">
        <w:rPr>
          <w:rFonts w:ascii="Calibri" w:eastAsia="Calibri" w:hAnsi="Calibri"/>
          <w:sz w:val="23"/>
          <w:szCs w:val="23"/>
          <w:lang w:val="en-US" w:eastAsia="en-US"/>
        </w:rPr>
        <w:t>encrypt</w:t>
      </w:r>
      <w:r w:rsidR="004E2B0C" w:rsidRPr="005D1A82">
        <w:rPr>
          <w:rFonts w:ascii="Calibri" w:eastAsia="Calibri" w:hAnsi="Calibri"/>
          <w:sz w:val="23"/>
          <w:szCs w:val="23"/>
          <w:lang w:eastAsia="en-US"/>
        </w:rPr>
        <w:t>[12</w:t>
      </w:r>
      <w:r w:rsidR="004E2B0C" w:rsidRPr="004E2B0C">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sidR="00086D7F">
        <w:rPr>
          <w:rFonts w:ascii="Calibri" w:eastAsia="Calibri" w:hAnsi="Calibri"/>
          <w:sz w:val="23"/>
          <w:szCs w:val="23"/>
          <w:lang w:eastAsia="en-US"/>
        </w:rPr>
        <w:t>για την</w:t>
      </w:r>
      <w:r>
        <w:rPr>
          <w:rFonts w:ascii="Calibri" w:eastAsia="Calibri" w:hAnsi="Calibri"/>
          <w:sz w:val="23"/>
          <w:szCs w:val="23"/>
          <w:lang w:eastAsia="en-US"/>
        </w:rPr>
        <w:t xml:space="preserve"> τρίτη τον </w:t>
      </w:r>
      <w:proofErr w:type="spellStart"/>
      <w:r w:rsidR="004E2B0C">
        <w:rPr>
          <w:rFonts w:ascii="Calibri" w:eastAsia="Calibri" w:hAnsi="Calibri"/>
          <w:sz w:val="23"/>
          <w:szCs w:val="23"/>
          <w:lang w:val="en-US" w:eastAsia="en-US"/>
        </w:rPr>
        <w:t>aes</w:t>
      </w:r>
      <w:proofErr w:type="spellEnd"/>
      <w:r w:rsidR="004E2B0C" w:rsidRPr="005D1A82">
        <w:rPr>
          <w:rFonts w:ascii="Calibri" w:eastAsia="Calibri" w:hAnsi="Calibri"/>
          <w:sz w:val="23"/>
          <w:szCs w:val="23"/>
          <w:lang w:eastAsia="en-US"/>
        </w:rPr>
        <w:t>[11]</w:t>
      </w:r>
      <w:r w:rsidRPr="005D1A82">
        <w:rPr>
          <w:rFonts w:ascii="Calibri" w:eastAsia="Calibri" w:hAnsi="Calibri"/>
          <w:sz w:val="23"/>
          <w:szCs w:val="23"/>
          <w:lang w:eastAsia="en-US"/>
        </w:rPr>
        <w:t xml:space="preserve">. </w:t>
      </w:r>
      <w:r>
        <w:rPr>
          <w:rFonts w:ascii="Calibri" w:eastAsia="Calibri" w:hAnsi="Calibri"/>
          <w:sz w:val="23"/>
          <w:szCs w:val="23"/>
          <w:lang w:eastAsia="en-US"/>
        </w:rPr>
        <w:t>Φυσικά, έπρεπε να κάνουμε κάποιες τροποποιήσεις</w:t>
      </w:r>
      <w:r w:rsidR="004E2B0C" w:rsidRPr="004E2B0C">
        <w:rPr>
          <w:rFonts w:ascii="Calibri" w:eastAsia="Calibri" w:hAnsi="Calibri"/>
          <w:sz w:val="23"/>
          <w:szCs w:val="23"/>
          <w:lang w:eastAsia="en-US"/>
        </w:rPr>
        <w:t xml:space="preserve"> </w:t>
      </w:r>
      <w:r>
        <w:rPr>
          <w:rFonts w:ascii="Calibri" w:eastAsia="Calibri" w:hAnsi="Calibri"/>
          <w:sz w:val="23"/>
          <w:szCs w:val="23"/>
          <w:lang w:eastAsia="en-US"/>
        </w:rPr>
        <w:t xml:space="preserve"> </w:t>
      </w:r>
      <w:r w:rsidR="004E2B0C">
        <w:rPr>
          <w:rFonts w:ascii="Calibri" w:eastAsia="Calibri" w:hAnsi="Calibri"/>
          <w:sz w:val="23"/>
          <w:szCs w:val="23"/>
          <w:lang w:eastAsia="en-US"/>
        </w:rPr>
        <w:t>στους παραπάνω κώδικες</w:t>
      </w:r>
      <w:r>
        <w:rPr>
          <w:rFonts w:ascii="Calibri" w:eastAsia="Calibri" w:hAnsi="Calibri"/>
          <w:sz w:val="23"/>
          <w:szCs w:val="23"/>
          <w:lang w:eastAsia="en-US"/>
        </w:rPr>
        <w:t xml:space="preserve"> ώστε να μπορέσουμε να κάνουμε </w:t>
      </w:r>
      <w:r w:rsidR="00675390">
        <w:rPr>
          <w:rFonts w:ascii="Calibri" w:eastAsia="Calibri" w:hAnsi="Calibri"/>
          <w:sz w:val="23"/>
          <w:szCs w:val="23"/>
          <w:lang w:eastAsia="en-US"/>
        </w:rPr>
        <w:t xml:space="preserve">γίνουν συνθέσιμοι </w:t>
      </w:r>
      <w:r>
        <w:rPr>
          <w:rFonts w:ascii="Calibri" w:eastAsia="Calibri" w:hAnsi="Calibri"/>
          <w:sz w:val="23"/>
          <w:szCs w:val="23"/>
          <w:lang w:eastAsia="en-US"/>
        </w:rPr>
        <w:t xml:space="preserve">σε </w:t>
      </w:r>
      <w:r>
        <w:rPr>
          <w:rFonts w:ascii="Calibri" w:eastAsia="Calibri" w:hAnsi="Calibri"/>
          <w:sz w:val="23"/>
          <w:szCs w:val="23"/>
          <w:lang w:val="en-US" w:eastAsia="en-US"/>
        </w:rPr>
        <w:t>RTL</w:t>
      </w:r>
      <w:r w:rsidR="00124D96">
        <w:rPr>
          <w:rFonts w:ascii="Calibri" w:eastAsia="Calibri" w:hAnsi="Calibri"/>
          <w:sz w:val="23"/>
          <w:szCs w:val="23"/>
          <w:lang w:eastAsia="en-US"/>
        </w:rPr>
        <w:t xml:space="preserve"> μορφή</w:t>
      </w:r>
      <w:r>
        <w:rPr>
          <w:rFonts w:ascii="Calibri" w:eastAsia="Calibri" w:hAnsi="Calibri"/>
          <w:sz w:val="23"/>
          <w:szCs w:val="23"/>
          <w:lang w:eastAsia="en-US"/>
        </w:rPr>
        <w:t>.</w:t>
      </w:r>
    </w:p>
    <w:p w:rsidR="002B3DB9" w:rsidRDefault="004E2B0C" w:rsidP="00916123">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Αυτές οι τροποποιήσεις γίνονται σύμφωνα με το εγχειρίδιο του </w:t>
      </w:r>
      <w:r w:rsidR="0089575E">
        <w:rPr>
          <w:rFonts w:ascii="Calibri" w:eastAsia="Calibri" w:hAnsi="Calibri"/>
          <w:sz w:val="23"/>
          <w:szCs w:val="23"/>
          <w:lang w:eastAsia="en-US"/>
        </w:rPr>
        <w:t>εργαλείου</w:t>
      </w:r>
      <w:r w:rsidRPr="004E2B0C">
        <w:rPr>
          <w:rFonts w:ascii="Calibri" w:eastAsia="Calibri" w:hAnsi="Calibri"/>
          <w:sz w:val="23"/>
          <w:szCs w:val="23"/>
          <w:lang w:eastAsia="en-US"/>
        </w:rPr>
        <w:t xml:space="preserve"> </w:t>
      </w:r>
      <w:r>
        <w:rPr>
          <w:rFonts w:ascii="Calibri" w:eastAsia="Calibri" w:hAnsi="Calibri"/>
          <w:sz w:val="23"/>
          <w:szCs w:val="23"/>
          <w:lang w:val="en-US" w:eastAsia="en-US"/>
        </w:rPr>
        <w:t>HLS</w:t>
      </w:r>
      <w:r w:rsidRPr="004E2B0C">
        <w:rPr>
          <w:rFonts w:ascii="Calibri" w:eastAsia="Calibri" w:hAnsi="Calibri"/>
          <w:sz w:val="23"/>
          <w:szCs w:val="23"/>
          <w:lang w:eastAsia="en-US"/>
        </w:rPr>
        <w:t xml:space="preserve">[3]. </w:t>
      </w:r>
      <w:r>
        <w:rPr>
          <w:rFonts w:ascii="Calibri" w:eastAsia="Calibri" w:hAnsi="Calibri"/>
          <w:sz w:val="23"/>
          <w:szCs w:val="23"/>
          <w:lang w:eastAsia="en-US"/>
        </w:rPr>
        <w:t>Με βάση αυτό μπορέσαμε</w:t>
      </w:r>
      <w:r w:rsidR="004B28CC">
        <w:rPr>
          <w:rFonts w:ascii="Calibri" w:eastAsia="Calibri" w:hAnsi="Calibri"/>
          <w:sz w:val="23"/>
          <w:szCs w:val="23"/>
          <w:lang w:eastAsia="en-US"/>
        </w:rPr>
        <w:t xml:space="preserve"> να</w:t>
      </w:r>
      <w:r>
        <w:rPr>
          <w:rFonts w:ascii="Calibri" w:eastAsia="Calibri" w:hAnsi="Calibri"/>
          <w:sz w:val="23"/>
          <w:szCs w:val="23"/>
          <w:lang w:eastAsia="en-US"/>
        </w:rPr>
        <w:t xml:space="preserve"> καταλάβουμε </w:t>
      </w:r>
      <w:r w:rsidR="004B28CC">
        <w:rPr>
          <w:rFonts w:ascii="Calibri" w:eastAsia="Calibri" w:hAnsi="Calibri"/>
          <w:sz w:val="23"/>
          <w:szCs w:val="23"/>
          <w:lang w:eastAsia="en-US"/>
        </w:rPr>
        <w:t xml:space="preserve">ποιες εντολές </w:t>
      </w:r>
      <w:r w:rsidR="00AF3961">
        <w:rPr>
          <w:rFonts w:ascii="Calibri" w:eastAsia="Calibri" w:hAnsi="Calibri"/>
          <w:sz w:val="23"/>
          <w:szCs w:val="23"/>
          <w:lang w:eastAsia="en-US"/>
        </w:rPr>
        <w:t xml:space="preserve">,είναι συνθέσιμες </w:t>
      </w:r>
      <w:r w:rsidR="004B28CC">
        <w:rPr>
          <w:rFonts w:ascii="Calibri" w:eastAsia="Calibri" w:hAnsi="Calibri"/>
          <w:sz w:val="23"/>
          <w:szCs w:val="23"/>
          <w:lang w:eastAsia="en-US"/>
        </w:rPr>
        <w:t xml:space="preserve">καθώς με ποιον τρόπο θα </w:t>
      </w:r>
      <w:r w:rsidR="00AF3961">
        <w:rPr>
          <w:rFonts w:ascii="Calibri" w:eastAsia="Calibri" w:hAnsi="Calibri"/>
          <w:sz w:val="23"/>
          <w:szCs w:val="23"/>
          <w:lang w:eastAsia="en-US"/>
        </w:rPr>
        <w:t>μπορούμ</w:t>
      </w:r>
      <w:r w:rsidR="004B28CC">
        <w:rPr>
          <w:rFonts w:ascii="Calibri" w:eastAsia="Calibri" w:hAnsi="Calibri"/>
          <w:sz w:val="23"/>
          <w:szCs w:val="23"/>
          <w:lang w:eastAsia="en-US"/>
        </w:rPr>
        <w:t xml:space="preserve">ε να γράψουμε </w:t>
      </w:r>
      <w:r w:rsidR="008973BE">
        <w:rPr>
          <w:rFonts w:ascii="Calibri" w:eastAsia="Calibri" w:hAnsi="Calibri"/>
          <w:sz w:val="23"/>
          <w:szCs w:val="23"/>
          <w:lang w:eastAsia="en-US"/>
        </w:rPr>
        <w:t xml:space="preserve">κώδικα με τέτοιον τρόπο ώστε </w:t>
      </w:r>
      <w:r w:rsidR="004B28CC">
        <w:rPr>
          <w:rFonts w:ascii="Calibri" w:eastAsia="Calibri" w:hAnsi="Calibri"/>
          <w:sz w:val="23"/>
          <w:szCs w:val="23"/>
          <w:lang w:eastAsia="en-US"/>
        </w:rPr>
        <w:t xml:space="preserve">να μετατραπεί εξ ολοκλήρου με σωστό τρόπο σε </w:t>
      </w:r>
      <w:r w:rsidR="004B28CC">
        <w:rPr>
          <w:rFonts w:ascii="Calibri" w:eastAsia="Calibri" w:hAnsi="Calibri"/>
          <w:sz w:val="23"/>
          <w:szCs w:val="23"/>
          <w:lang w:val="en-US" w:eastAsia="en-US"/>
        </w:rPr>
        <w:t>RTL</w:t>
      </w:r>
      <w:r w:rsidR="001D1D1F">
        <w:rPr>
          <w:rFonts w:ascii="Calibri" w:eastAsia="Calibri" w:hAnsi="Calibri"/>
          <w:sz w:val="23"/>
          <w:szCs w:val="23"/>
          <w:lang w:eastAsia="en-US"/>
        </w:rPr>
        <w:t xml:space="preserve"> μορφή</w:t>
      </w:r>
      <w:r w:rsidR="004B28CC" w:rsidRPr="004B28CC">
        <w:rPr>
          <w:rFonts w:ascii="Calibri" w:eastAsia="Calibri" w:hAnsi="Calibri"/>
          <w:sz w:val="23"/>
          <w:szCs w:val="23"/>
          <w:lang w:eastAsia="en-US"/>
        </w:rPr>
        <w:t>.</w:t>
      </w:r>
    </w:p>
    <w:p w:rsidR="000F68A9" w:rsidRPr="008929F7" w:rsidRDefault="00486A72" w:rsidP="00030418">
      <w:pPr>
        <w:pStyle w:val="Heading2"/>
        <w:jc w:val="left"/>
        <w:rPr>
          <w:lang w:val="el-GR"/>
        </w:rPr>
      </w:pPr>
      <w:bookmarkStart w:id="58" w:name="_Toc511850878"/>
      <w:bookmarkStart w:id="59" w:name="_Toc512189513"/>
      <w:bookmarkStart w:id="60" w:name="_Toc512200232"/>
      <w:bookmarkStart w:id="61" w:name="_Toc516004746"/>
      <w:bookmarkStart w:id="62" w:name="_Hlk511850604"/>
      <w:r>
        <w:rPr>
          <w:lang w:val="el-GR"/>
        </w:rPr>
        <w:t xml:space="preserve">4.1 </w:t>
      </w:r>
      <w:r w:rsidR="001558F0" w:rsidRPr="008929F7">
        <w:rPr>
          <w:lang w:val="el-GR"/>
        </w:rPr>
        <w:t xml:space="preserve">Τροποποιήσεις υλοποιήσεων </w:t>
      </w:r>
      <w:r w:rsidR="00C64D6A">
        <w:rPr>
          <w:lang w:val="el-GR"/>
        </w:rPr>
        <w:t>για</w:t>
      </w:r>
      <w:r w:rsidR="001558F0" w:rsidRPr="008929F7">
        <w:rPr>
          <w:lang w:val="el-GR"/>
        </w:rPr>
        <w:t xml:space="preserve"> σ</w:t>
      </w:r>
      <w:bookmarkEnd w:id="58"/>
      <w:bookmarkEnd w:id="59"/>
      <w:bookmarkEnd w:id="60"/>
      <w:r w:rsidR="00C64D6A">
        <w:rPr>
          <w:lang w:val="el-GR"/>
        </w:rPr>
        <w:t>ύνθεση</w:t>
      </w:r>
      <w:bookmarkEnd w:id="61"/>
    </w:p>
    <w:bookmarkEnd w:id="62"/>
    <w:p w:rsidR="004E2B0C" w:rsidRDefault="004E2B0C" w:rsidP="004B28CC">
      <w:pPr>
        <w:suppressAutoHyphens w:val="0"/>
        <w:spacing w:after="160" w:line="259" w:lineRule="auto"/>
        <w:rPr>
          <w:rFonts w:ascii="Calibri" w:eastAsia="Calibri" w:hAnsi="Calibri"/>
          <w:sz w:val="23"/>
          <w:szCs w:val="23"/>
          <w:lang w:eastAsia="en-US"/>
        </w:rPr>
      </w:pPr>
    </w:p>
    <w:p w:rsidR="004F445D" w:rsidRPr="00586A51" w:rsidRDefault="00586A51" w:rsidP="00030418">
      <w:pPr>
        <w:pStyle w:val="Heading3"/>
        <w:jc w:val="left"/>
      </w:pPr>
      <w:bookmarkStart w:id="63" w:name="_Toc516004747"/>
      <w:r w:rsidRPr="00586A51">
        <w:t xml:space="preserve">4.1.1 </w:t>
      </w:r>
      <w:r w:rsidR="00E72252">
        <w:t>1</w:t>
      </w:r>
      <w:r w:rsidR="00E72252">
        <w:rPr>
          <w:vertAlign w:val="superscript"/>
        </w:rPr>
        <w:t>ος</w:t>
      </w:r>
      <w:r w:rsidR="004F445D" w:rsidRPr="00586A51">
        <w:t xml:space="preserve"> κώδικας</w:t>
      </w:r>
      <w:bookmarkEnd w:id="63"/>
    </w:p>
    <w:p w:rsidR="008A3383" w:rsidRDefault="008A3383" w:rsidP="008A3383">
      <w:pPr>
        <w:suppressAutoHyphens w:val="0"/>
        <w:spacing w:after="160" w:line="259" w:lineRule="auto"/>
        <w:rPr>
          <w:rFonts w:ascii="Calibri" w:eastAsia="Calibri" w:hAnsi="Calibri"/>
          <w:sz w:val="23"/>
          <w:szCs w:val="23"/>
          <w:lang w:eastAsia="en-US"/>
        </w:rPr>
      </w:pPr>
    </w:p>
    <w:p w:rsidR="008A3383" w:rsidRDefault="008A3383" w:rsidP="008A3383">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Όσον αφορά τον 1</w:t>
      </w:r>
      <w:r w:rsidRPr="008A3383">
        <w:rPr>
          <w:rFonts w:ascii="Calibri" w:eastAsia="Calibri" w:hAnsi="Calibri"/>
          <w:sz w:val="23"/>
          <w:szCs w:val="23"/>
          <w:vertAlign w:val="superscript"/>
          <w:lang w:eastAsia="en-US"/>
        </w:rPr>
        <w:t>ο</w:t>
      </w:r>
      <w:r>
        <w:rPr>
          <w:rFonts w:ascii="Calibri" w:eastAsia="Calibri" w:hAnsi="Calibri"/>
          <w:sz w:val="23"/>
          <w:szCs w:val="23"/>
          <w:lang w:eastAsia="en-US"/>
        </w:rPr>
        <w:t xml:space="preserve"> κώδικα:</w:t>
      </w:r>
    </w:p>
    <w:p w:rsidR="001A054E" w:rsidRPr="001A054E" w:rsidRDefault="008A3383"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Δεν κάνουμε σημαντικές αλλαγές στον κώδικα καθώς είναι σχετικά έτοιμος για σύνθεση. Κάποιες χρήσιμες αλλαγές που πρέπει να κάνουμε</w:t>
      </w:r>
      <w:r w:rsidR="005C319F">
        <w:rPr>
          <w:rFonts w:ascii="Calibri" w:eastAsia="Calibri" w:hAnsi="Calibri"/>
          <w:sz w:val="23"/>
          <w:szCs w:val="23"/>
          <w:lang w:eastAsia="en-US"/>
        </w:rPr>
        <w:t xml:space="preserve">, </w:t>
      </w:r>
      <w:r>
        <w:rPr>
          <w:rFonts w:ascii="Calibri" w:eastAsia="Calibri" w:hAnsi="Calibri"/>
          <w:sz w:val="23"/>
          <w:szCs w:val="23"/>
          <w:lang w:eastAsia="en-US"/>
        </w:rPr>
        <w:t>αφορ</w:t>
      </w:r>
      <w:r w:rsidR="005C319F">
        <w:rPr>
          <w:rFonts w:ascii="Calibri" w:eastAsia="Calibri" w:hAnsi="Calibri"/>
          <w:sz w:val="23"/>
          <w:szCs w:val="23"/>
          <w:lang w:eastAsia="en-US"/>
        </w:rPr>
        <w:t>ούν</w:t>
      </w:r>
      <w:r>
        <w:rPr>
          <w:rFonts w:ascii="Calibri" w:eastAsia="Calibri" w:hAnsi="Calibri"/>
          <w:sz w:val="23"/>
          <w:szCs w:val="23"/>
          <w:lang w:eastAsia="en-US"/>
        </w:rPr>
        <w:t xml:space="preserve"> την μνήμη</w:t>
      </w:r>
      <w:r w:rsidR="005C319F">
        <w:rPr>
          <w:rFonts w:ascii="Calibri" w:eastAsia="Calibri" w:hAnsi="Calibri"/>
          <w:sz w:val="23"/>
          <w:szCs w:val="23"/>
          <w:lang w:eastAsia="en-US"/>
        </w:rPr>
        <w:t xml:space="preserve"> </w:t>
      </w:r>
      <w:r w:rsidR="00E14D4B">
        <w:rPr>
          <w:rFonts w:ascii="Calibri" w:eastAsia="Calibri" w:hAnsi="Calibri"/>
          <w:sz w:val="23"/>
          <w:szCs w:val="23"/>
          <w:lang w:eastAsia="en-US"/>
        </w:rPr>
        <w:t>.Τ</w:t>
      </w:r>
      <w:r>
        <w:rPr>
          <w:rFonts w:ascii="Calibri" w:eastAsia="Calibri" w:hAnsi="Calibri"/>
          <w:sz w:val="23"/>
          <w:szCs w:val="23"/>
          <w:lang w:eastAsia="en-US"/>
        </w:rPr>
        <w:t xml:space="preserve">α </w:t>
      </w:r>
      <w:r w:rsidR="001A054E">
        <w:rPr>
          <w:rFonts w:ascii="Calibri" w:eastAsia="Calibri" w:hAnsi="Calibri"/>
          <w:sz w:val="23"/>
          <w:szCs w:val="23"/>
          <w:lang w:eastAsia="en-US"/>
        </w:rPr>
        <w:t>σφάλματα</w:t>
      </w:r>
      <w:r w:rsidR="001A054E" w:rsidRPr="001A054E">
        <w:rPr>
          <w:rFonts w:ascii="Calibri" w:eastAsia="Calibri" w:hAnsi="Calibri"/>
          <w:sz w:val="23"/>
          <w:szCs w:val="23"/>
          <w:lang w:eastAsia="en-US"/>
        </w:rPr>
        <w:t xml:space="preserve"> </w:t>
      </w:r>
      <w:r w:rsidR="001A054E">
        <w:rPr>
          <w:rFonts w:ascii="Calibri" w:eastAsia="Calibri" w:hAnsi="Calibri"/>
          <w:sz w:val="23"/>
          <w:szCs w:val="23"/>
          <w:lang w:eastAsia="en-US"/>
        </w:rPr>
        <w:t>που</w:t>
      </w:r>
      <w:r w:rsidR="001A054E" w:rsidRPr="001A054E">
        <w:rPr>
          <w:rFonts w:ascii="Calibri" w:eastAsia="Calibri" w:hAnsi="Calibri"/>
          <w:sz w:val="23"/>
          <w:szCs w:val="23"/>
          <w:lang w:eastAsia="en-US"/>
        </w:rPr>
        <w:t xml:space="preserve"> </w:t>
      </w:r>
      <w:r w:rsidR="001A054E">
        <w:rPr>
          <w:rFonts w:ascii="Calibri" w:eastAsia="Calibri" w:hAnsi="Calibri"/>
          <w:sz w:val="23"/>
          <w:szCs w:val="23"/>
          <w:lang w:eastAsia="en-US"/>
        </w:rPr>
        <w:t>συναντήσαμε κατά την σύνθεση του 1</w:t>
      </w:r>
      <w:r w:rsidR="001A054E">
        <w:rPr>
          <w:rFonts w:ascii="Calibri" w:eastAsia="Calibri" w:hAnsi="Calibri"/>
          <w:sz w:val="23"/>
          <w:szCs w:val="23"/>
          <w:vertAlign w:val="superscript"/>
          <w:lang w:eastAsia="en-US"/>
        </w:rPr>
        <w:t xml:space="preserve">ου </w:t>
      </w:r>
      <w:r w:rsidR="001A054E">
        <w:rPr>
          <w:rFonts w:ascii="Calibri" w:eastAsia="Calibri" w:hAnsi="Calibri"/>
          <w:sz w:val="23"/>
          <w:szCs w:val="23"/>
          <w:lang w:eastAsia="en-US"/>
        </w:rPr>
        <w:t xml:space="preserve">κώδικα </w:t>
      </w:r>
      <w:r w:rsidR="00916123">
        <w:rPr>
          <w:rFonts w:ascii="Calibri" w:eastAsia="Calibri" w:hAnsi="Calibri"/>
          <w:sz w:val="23"/>
          <w:szCs w:val="23"/>
          <w:lang w:eastAsia="en-US"/>
        </w:rPr>
        <w:t>φαίνονται στην εικόνα 4.1.</w:t>
      </w:r>
    </w:p>
    <w:p w:rsidR="007F7B46" w:rsidRPr="007F7B46" w:rsidRDefault="00BF4451" w:rsidP="007F7B46">
      <w:pPr>
        <w:suppressAutoHyphens w:val="0"/>
        <w:autoSpaceDE w:val="0"/>
        <w:autoSpaceDN w:val="0"/>
        <w:adjustRightInd w:val="0"/>
        <w:rPr>
          <w:rFonts w:ascii="Courier New" w:hAnsi="Courier New" w:cs="Courier New"/>
          <w:sz w:val="23"/>
          <w:szCs w:val="23"/>
          <w:lang w:val="en-US" w:eastAsia="en-US"/>
        </w:rPr>
      </w:pPr>
      <w:r w:rsidRPr="007009B4">
        <w:rPr>
          <w:rFonts w:ascii="Courier New" w:hAnsi="Courier New" w:cs="Courier New"/>
          <w:color w:val="FF0000"/>
          <w:sz w:val="23"/>
          <w:szCs w:val="23"/>
          <w:lang w:val="en-US" w:eastAsia="en-US"/>
        </w:rPr>
        <w:t>ERROR: [SYNCHK 200-61</w:t>
      </w:r>
      <w:proofErr w:type="gramStart"/>
      <w:r w:rsidRPr="007009B4">
        <w:rPr>
          <w:rFonts w:ascii="Courier New" w:hAnsi="Courier New" w:cs="Courier New"/>
          <w:color w:val="FF0000"/>
          <w:sz w:val="23"/>
          <w:szCs w:val="23"/>
          <w:lang w:val="en-US" w:eastAsia="en-US"/>
        </w:rPr>
        <w:t>] ..</w:t>
      </w:r>
      <w:proofErr w:type="gramEnd"/>
      <w:r w:rsidRPr="007009B4">
        <w:rPr>
          <w:rFonts w:ascii="Courier New" w:hAnsi="Courier New" w:cs="Courier New"/>
          <w:color w:val="FF0000"/>
          <w:sz w:val="23"/>
          <w:szCs w:val="23"/>
          <w:lang w:val="en-US" w:eastAsia="en-US"/>
        </w:rPr>
        <w:t>/</w:t>
      </w:r>
      <w:proofErr w:type="spellStart"/>
      <w:r w:rsidRPr="007009B4">
        <w:rPr>
          <w:rFonts w:ascii="Courier New" w:hAnsi="Courier New" w:cs="Courier New"/>
          <w:color w:val="FF0000"/>
          <w:sz w:val="23"/>
          <w:szCs w:val="23"/>
          <w:lang w:val="en-US" w:eastAsia="en-US"/>
        </w:rPr>
        <w:t>NotEdited</w:t>
      </w:r>
      <w:proofErr w:type="spellEnd"/>
      <w:r w:rsidRPr="007009B4">
        <w:rPr>
          <w:rFonts w:ascii="Courier New" w:hAnsi="Courier New" w:cs="Courier New"/>
          <w:color w:val="FF0000"/>
          <w:sz w:val="23"/>
          <w:szCs w:val="23"/>
          <w:lang w:val="en-US" w:eastAsia="en-US"/>
        </w:rPr>
        <w:t>/1st/</w:t>
      </w:r>
      <w:r w:rsidRPr="007009B4">
        <w:rPr>
          <w:rFonts w:ascii="Courier New" w:hAnsi="Courier New" w:cs="Courier New"/>
          <w:color w:val="0066CC"/>
          <w:sz w:val="23"/>
          <w:szCs w:val="23"/>
          <w:u w:val="single"/>
          <w:lang w:val="en-US" w:eastAsia="en-US"/>
        </w:rPr>
        <w:t>aes.c:119</w:t>
      </w:r>
      <w:r w:rsidRPr="007009B4">
        <w:rPr>
          <w:rFonts w:ascii="Courier New" w:hAnsi="Courier New" w:cs="Courier New"/>
          <w:color w:val="FF0000"/>
          <w:sz w:val="23"/>
          <w:szCs w:val="23"/>
          <w:lang w:val="en-US" w:eastAsia="en-US"/>
        </w:rPr>
        <w:t>: unsupported memory access on variable 'key' which is (or contains) an array with unknown size at compile time.</w:t>
      </w:r>
    </w:p>
    <w:p w:rsidR="00BF4451" w:rsidRDefault="00BF4451" w:rsidP="00550367">
      <w:pPr>
        <w:suppressAutoHyphens w:val="0"/>
        <w:spacing w:after="160" w:line="259" w:lineRule="auto"/>
        <w:rPr>
          <w:rFonts w:ascii="Courier New" w:hAnsi="Courier New" w:cs="Courier New"/>
          <w:color w:val="FF0000"/>
          <w:sz w:val="23"/>
          <w:szCs w:val="23"/>
          <w:lang w:val="en-US" w:eastAsia="en-US"/>
        </w:rPr>
      </w:pPr>
      <w:r w:rsidRPr="007009B4">
        <w:rPr>
          <w:rFonts w:ascii="Courier New" w:hAnsi="Courier New" w:cs="Courier New"/>
          <w:color w:val="FF0000"/>
          <w:sz w:val="23"/>
          <w:szCs w:val="23"/>
          <w:lang w:val="en-US" w:eastAsia="en-US"/>
        </w:rPr>
        <w:t>ERROR: [SYNCHK 200-61</w:t>
      </w:r>
      <w:proofErr w:type="gramStart"/>
      <w:r w:rsidRPr="007009B4">
        <w:rPr>
          <w:rFonts w:ascii="Courier New" w:hAnsi="Courier New" w:cs="Courier New"/>
          <w:color w:val="FF0000"/>
          <w:sz w:val="23"/>
          <w:szCs w:val="23"/>
          <w:lang w:val="en-US" w:eastAsia="en-US"/>
        </w:rPr>
        <w:t>] ..</w:t>
      </w:r>
      <w:proofErr w:type="gramEnd"/>
      <w:r w:rsidRPr="007009B4">
        <w:rPr>
          <w:rFonts w:ascii="Courier New" w:hAnsi="Courier New" w:cs="Courier New"/>
          <w:color w:val="FF0000"/>
          <w:sz w:val="23"/>
          <w:szCs w:val="23"/>
          <w:lang w:val="en-US" w:eastAsia="en-US"/>
        </w:rPr>
        <w:t>/</w:t>
      </w:r>
      <w:proofErr w:type="spellStart"/>
      <w:r w:rsidRPr="007009B4">
        <w:rPr>
          <w:rFonts w:ascii="Courier New" w:hAnsi="Courier New" w:cs="Courier New"/>
          <w:color w:val="FF0000"/>
          <w:sz w:val="23"/>
          <w:szCs w:val="23"/>
          <w:lang w:val="en-US" w:eastAsia="en-US"/>
        </w:rPr>
        <w:t>NotEdited</w:t>
      </w:r>
      <w:proofErr w:type="spellEnd"/>
      <w:r w:rsidRPr="007009B4">
        <w:rPr>
          <w:rFonts w:ascii="Courier New" w:hAnsi="Courier New" w:cs="Courier New"/>
          <w:color w:val="FF0000"/>
          <w:sz w:val="23"/>
          <w:szCs w:val="23"/>
          <w:lang w:val="en-US" w:eastAsia="en-US"/>
        </w:rPr>
        <w:t>/1st/</w:t>
      </w:r>
      <w:r w:rsidRPr="007009B4">
        <w:rPr>
          <w:rFonts w:ascii="Courier New" w:hAnsi="Courier New" w:cs="Courier New"/>
          <w:color w:val="0066CC"/>
          <w:sz w:val="23"/>
          <w:szCs w:val="23"/>
          <w:u w:val="single"/>
          <w:lang w:val="en-US" w:eastAsia="en-US"/>
        </w:rPr>
        <w:t>aes.c:121</w:t>
      </w:r>
      <w:r w:rsidRPr="007009B4">
        <w:rPr>
          <w:rFonts w:ascii="Courier New" w:hAnsi="Courier New" w:cs="Courier New"/>
          <w:color w:val="FF0000"/>
          <w:sz w:val="23"/>
          <w:szCs w:val="23"/>
          <w:lang w:val="en-US" w:eastAsia="en-US"/>
        </w:rPr>
        <w:t>: unsupported memory access on variable 'state' which is (or contains) an array with unknown size at compile time.</w:t>
      </w:r>
    </w:p>
    <w:p w:rsidR="005C319F" w:rsidRDefault="005C319F" w:rsidP="005C319F">
      <w:pPr>
        <w:suppressAutoHyphens w:val="0"/>
        <w:spacing w:after="160" w:line="259" w:lineRule="auto"/>
        <w:jc w:val="center"/>
        <w:rPr>
          <w:rFonts w:ascii="Calibri" w:eastAsia="Calibri" w:hAnsi="Calibri"/>
          <w:sz w:val="23"/>
          <w:szCs w:val="23"/>
          <w:lang w:eastAsia="en-US"/>
        </w:rPr>
      </w:pPr>
      <w:r>
        <w:rPr>
          <w:rFonts w:ascii="Calibri" w:eastAsia="Calibri" w:hAnsi="Calibri"/>
          <w:sz w:val="23"/>
          <w:szCs w:val="23"/>
          <w:lang w:eastAsia="en-US"/>
        </w:rPr>
        <w:t>Εικόνα 4.1: Σφάλματα κατά την σύνθεση</w:t>
      </w:r>
      <w:r w:rsidR="00E41AE7" w:rsidRPr="00E41AE7">
        <w:rPr>
          <w:rFonts w:ascii="Calibri" w:eastAsia="Calibri" w:hAnsi="Calibri"/>
          <w:sz w:val="23"/>
          <w:szCs w:val="23"/>
          <w:lang w:eastAsia="en-US"/>
        </w:rPr>
        <w:t>.</w:t>
      </w:r>
    </w:p>
    <w:p w:rsidR="00916123" w:rsidRPr="00E41AE7" w:rsidRDefault="00916123" w:rsidP="005C319F">
      <w:pPr>
        <w:suppressAutoHyphens w:val="0"/>
        <w:spacing w:after="160" w:line="259" w:lineRule="auto"/>
        <w:jc w:val="center"/>
        <w:rPr>
          <w:rFonts w:ascii="Calibri" w:eastAsia="Calibri" w:hAnsi="Calibri"/>
          <w:sz w:val="23"/>
          <w:szCs w:val="23"/>
          <w:lang w:eastAsia="en-US"/>
        </w:rPr>
      </w:pPr>
    </w:p>
    <w:p w:rsidR="00BF4451" w:rsidRDefault="0059591A" w:rsidP="00BC1B4D">
      <w:pPr>
        <w:suppressAutoHyphens w:val="0"/>
        <w:spacing w:after="160" w:line="259" w:lineRule="auto"/>
        <w:rPr>
          <w:noProof/>
        </w:rPr>
      </w:pPr>
      <w:r>
        <w:rPr>
          <w:noProof/>
          <w:lang w:eastAsia="el-GR"/>
        </w:rPr>
        <w:lastRenderedPageBreak/>
        <w:drawing>
          <wp:inline distT="0" distB="0" distL="0" distR="0">
            <wp:extent cx="5667375" cy="7334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7375" cy="733425"/>
                    </a:xfrm>
                    <a:prstGeom prst="rect">
                      <a:avLst/>
                    </a:prstGeom>
                    <a:noFill/>
                    <a:ln>
                      <a:noFill/>
                    </a:ln>
                  </pic:spPr>
                </pic:pic>
              </a:graphicData>
            </a:graphic>
          </wp:inline>
        </w:drawing>
      </w:r>
    </w:p>
    <w:p w:rsidR="008A3383" w:rsidRPr="00D17F39" w:rsidRDefault="005C319F" w:rsidP="002C48CB">
      <w:pPr>
        <w:suppressAutoHyphens w:val="0"/>
        <w:spacing w:after="160" w:line="259" w:lineRule="auto"/>
        <w:jc w:val="center"/>
        <w:rPr>
          <w:rFonts w:asciiTheme="minorHAnsi" w:hAnsiTheme="minorHAnsi" w:cstheme="minorHAnsi"/>
          <w:noProof/>
          <w:sz w:val="23"/>
          <w:szCs w:val="23"/>
        </w:rPr>
      </w:pPr>
      <w:r>
        <w:rPr>
          <w:rFonts w:asciiTheme="minorHAnsi" w:hAnsiTheme="minorHAnsi" w:cstheme="minorHAnsi"/>
          <w:noProof/>
          <w:sz w:val="23"/>
          <w:szCs w:val="23"/>
        </w:rPr>
        <w:t>Εικόνα 4.2: Αρχικός Κώδικας</w:t>
      </w:r>
      <w:r w:rsidR="00E41AE7" w:rsidRPr="00D17F39">
        <w:rPr>
          <w:rFonts w:asciiTheme="minorHAnsi" w:hAnsiTheme="minorHAnsi" w:cstheme="minorHAnsi"/>
          <w:noProof/>
          <w:sz w:val="23"/>
          <w:szCs w:val="23"/>
        </w:rPr>
        <w:t>.</w:t>
      </w:r>
    </w:p>
    <w:p w:rsidR="00BF4451" w:rsidRDefault="00BF4451"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Για να το λύσουμε </w:t>
      </w:r>
      <w:r w:rsidR="00E14D4B">
        <w:rPr>
          <w:rFonts w:ascii="Calibri" w:eastAsia="Calibri" w:hAnsi="Calibri"/>
          <w:sz w:val="23"/>
          <w:szCs w:val="23"/>
          <w:lang w:eastAsia="en-US"/>
        </w:rPr>
        <w:t>αυτά,</w:t>
      </w:r>
      <w:r w:rsidR="00A07E3A">
        <w:rPr>
          <w:rFonts w:ascii="Calibri" w:eastAsia="Calibri" w:hAnsi="Calibri"/>
          <w:sz w:val="23"/>
          <w:szCs w:val="23"/>
          <w:lang w:eastAsia="en-US"/>
        </w:rPr>
        <w:t xml:space="preserve"> </w:t>
      </w:r>
      <w:r>
        <w:rPr>
          <w:rFonts w:ascii="Calibri" w:eastAsia="Calibri" w:hAnsi="Calibri"/>
          <w:sz w:val="23"/>
          <w:szCs w:val="23"/>
          <w:lang w:eastAsia="en-US"/>
        </w:rPr>
        <w:t>κάναμε τις αλλαγές</w:t>
      </w:r>
      <w:r w:rsidR="00E467FF">
        <w:rPr>
          <w:rFonts w:ascii="Calibri" w:eastAsia="Calibri" w:hAnsi="Calibri"/>
          <w:sz w:val="23"/>
          <w:szCs w:val="23"/>
          <w:lang w:eastAsia="en-US"/>
        </w:rPr>
        <w:t xml:space="preserve"> που φαίνονται στην Εικόνα 4.3</w:t>
      </w:r>
      <w:r w:rsidR="00916123">
        <w:rPr>
          <w:rFonts w:ascii="Calibri" w:eastAsia="Calibri" w:hAnsi="Calibri"/>
          <w:sz w:val="23"/>
          <w:szCs w:val="23"/>
          <w:lang w:eastAsia="en-US"/>
        </w:rPr>
        <w:t>.</w:t>
      </w:r>
    </w:p>
    <w:p w:rsidR="00BF4451" w:rsidRDefault="0059591A" w:rsidP="00562799">
      <w:pPr>
        <w:suppressAutoHyphens w:val="0"/>
        <w:spacing w:after="160" w:line="259" w:lineRule="auto"/>
        <w:jc w:val="center"/>
        <w:rPr>
          <w:noProof/>
        </w:rPr>
      </w:pPr>
      <w:r>
        <w:rPr>
          <w:noProof/>
          <w:lang w:eastAsia="el-GR"/>
        </w:rPr>
        <w:drawing>
          <wp:inline distT="0" distB="0" distL="0" distR="0">
            <wp:extent cx="5667375" cy="733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7375" cy="733425"/>
                    </a:xfrm>
                    <a:prstGeom prst="rect">
                      <a:avLst/>
                    </a:prstGeom>
                    <a:noFill/>
                    <a:ln>
                      <a:noFill/>
                    </a:ln>
                  </pic:spPr>
                </pic:pic>
              </a:graphicData>
            </a:graphic>
          </wp:inline>
        </w:drawing>
      </w:r>
    </w:p>
    <w:p w:rsidR="005C319F" w:rsidRPr="00E41AE7" w:rsidRDefault="005C319F" w:rsidP="00562799">
      <w:pPr>
        <w:suppressAutoHyphens w:val="0"/>
        <w:spacing w:after="160" w:line="259" w:lineRule="auto"/>
        <w:jc w:val="center"/>
        <w:rPr>
          <w:rFonts w:ascii="Calibri" w:hAnsi="Calibri" w:cs="Calibri"/>
          <w:noProof/>
          <w:sz w:val="23"/>
          <w:szCs w:val="23"/>
        </w:rPr>
      </w:pPr>
      <w:r>
        <w:rPr>
          <w:rFonts w:ascii="Calibri" w:hAnsi="Calibri" w:cs="Calibri"/>
          <w:noProof/>
          <w:sz w:val="23"/>
          <w:szCs w:val="23"/>
        </w:rPr>
        <w:t>Εικόνα 4.3: Τροποποιημένος Κώδ</w:t>
      </w:r>
      <w:r w:rsidR="00E41AE7">
        <w:rPr>
          <w:rFonts w:ascii="Calibri" w:hAnsi="Calibri" w:cs="Calibri"/>
          <w:noProof/>
          <w:sz w:val="23"/>
          <w:szCs w:val="23"/>
        </w:rPr>
        <w:t>ικας.</w:t>
      </w:r>
    </w:p>
    <w:p w:rsidR="004E2B0C" w:rsidRDefault="00BF4451"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Δηλαδή καθορίσαμε το μέγεθος της μνήμης </w:t>
      </w:r>
      <w:r w:rsidR="00AC131D">
        <w:rPr>
          <w:rFonts w:ascii="Calibri" w:eastAsia="Calibri" w:hAnsi="Calibri"/>
          <w:sz w:val="23"/>
          <w:szCs w:val="23"/>
          <w:lang w:eastAsia="en-US"/>
        </w:rPr>
        <w:t>των μεταβλητών</w:t>
      </w:r>
      <w:r>
        <w:rPr>
          <w:rFonts w:ascii="Calibri" w:eastAsia="Calibri" w:hAnsi="Calibri"/>
          <w:sz w:val="23"/>
          <w:szCs w:val="23"/>
          <w:lang w:eastAsia="en-US"/>
        </w:rPr>
        <w:t xml:space="preserve"> </w:t>
      </w:r>
      <w:r>
        <w:rPr>
          <w:rFonts w:ascii="Calibri" w:eastAsia="Calibri" w:hAnsi="Calibri"/>
          <w:sz w:val="23"/>
          <w:szCs w:val="23"/>
          <w:lang w:val="en-US" w:eastAsia="en-US"/>
        </w:rPr>
        <w:t>state</w:t>
      </w:r>
      <w:r w:rsidRPr="00BF4451">
        <w:rPr>
          <w:rFonts w:ascii="Calibri" w:eastAsia="Calibri" w:hAnsi="Calibri"/>
          <w:sz w:val="23"/>
          <w:szCs w:val="23"/>
          <w:lang w:eastAsia="en-US"/>
        </w:rPr>
        <w:t xml:space="preserve"> </w:t>
      </w:r>
      <w:r w:rsidR="00AC131D">
        <w:rPr>
          <w:rFonts w:ascii="Calibri" w:eastAsia="Calibri" w:hAnsi="Calibri"/>
          <w:sz w:val="23"/>
          <w:szCs w:val="23"/>
          <w:lang w:eastAsia="en-US"/>
        </w:rPr>
        <w:t xml:space="preserve">και </w:t>
      </w:r>
      <w:r>
        <w:rPr>
          <w:rFonts w:ascii="Calibri" w:eastAsia="Calibri" w:hAnsi="Calibri"/>
          <w:sz w:val="23"/>
          <w:szCs w:val="23"/>
          <w:lang w:val="en-US" w:eastAsia="en-US"/>
        </w:rPr>
        <w:t>key</w:t>
      </w:r>
      <w:r w:rsidRPr="00BF4451">
        <w:rPr>
          <w:rFonts w:ascii="Calibri" w:eastAsia="Calibri" w:hAnsi="Calibri"/>
          <w:sz w:val="23"/>
          <w:szCs w:val="23"/>
          <w:lang w:eastAsia="en-US"/>
        </w:rPr>
        <w:t xml:space="preserve"> </w:t>
      </w:r>
      <w:r>
        <w:rPr>
          <w:rFonts w:ascii="Calibri" w:eastAsia="Calibri" w:hAnsi="Calibri"/>
          <w:sz w:val="23"/>
          <w:szCs w:val="23"/>
          <w:lang w:eastAsia="en-US"/>
        </w:rPr>
        <w:t xml:space="preserve">για το </w:t>
      </w:r>
      <w:r w:rsidR="00EB4F01">
        <w:rPr>
          <w:rFonts w:ascii="Calibri" w:eastAsia="Calibri" w:hAnsi="Calibri"/>
          <w:sz w:val="23"/>
          <w:szCs w:val="23"/>
          <w:lang w:eastAsia="en-US"/>
        </w:rPr>
        <w:t>μέγεθος</w:t>
      </w:r>
      <w:r w:rsidRPr="00BF4451">
        <w:rPr>
          <w:rFonts w:ascii="Calibri" w:eastAsia="Calibri" w:hAnsi="Calibri"/>
          <w:sz w:val="23"/>
          <w:szCs w:val="23"/>
          <w:lang w:eastAsia="en-US"/>
        </w:rPr>
        <w:t xml:space="preserve"> </w:t>
      </w:r>
      <w:r>
        <w:rPr>
          <w:rFonts w:ascii="Calibri" w:eastAsia="Calibri" w:hAnsi="Calibri"/>
          <w:sz w:val="23"/>
          <w:szCs w:val="23"/>
          <w:lang w:eastAsia="en-US"/>
        </w:rPr>
        <w:t xml:space="preserve">που ορίζεται παρακάτω </w:t>
      </w:r>
      <w:r w:rsidR="00AC131D">
        <w:rPr>
          <w:rFonts w:ascii="Calibri" w:eastAsia="Calibri" w:hAnsi="Calibri"/>
          <w:sz w:val="23"/>
          <w:szCs w:val="23"/>
          <w:lang w:eastAsia="en-US"/>
        </w:rPr>
        <w:t>,</w:t>
      </w:r>
      <w:r>
        <w:rPr>
          <w:rFonts w:ascii="Calibri" w:eastAsia="Calibri" w:hAnsi="Calibri"/>
          <w:sz w:val="23"/>
          <w:szCs w:val="23"/>
          <w:lang w:eastAsia="en-US"/>
        </w:rPr>
        <w:t xml:space="preserve">δηλαδή 4.Μετά αυτές τις αλλαγές μπορέσαμε να κάνουμε σύνθεση το κύκλωμα σε </w:t>
      </w:r>
      <w:r>
        <w:rPr>
          <w:rFonts w:ascii="Calibri" w:eastAsia="Calibri" w:hAnsi="Calibri"/>
          <w:sz w:val="23"/>
          <w:szCs w:val="23"/>
          <w:lang w:val="en-US" w:eastAsia="en-US"/>
        </w:rPr>
        <w:t>RTL</w:t>
      </w:r>
      <w:r w:rsidR="00916123">
        <w:rPr>
          <w:rFonts w:ascii="Calibri" w:eastAsia="Calibri" w:hAnsi="Calibri"/>
          <w:sz w:val="23"/>
          <w:szCs w:val="23"/>
          <w:lang w:eastAsia="en-US"/>
        </w:rPr>
        <w:t xml:space="preserve"> μορφή</w:t>
      </w:r>
      <w:r w:rsidRPr="00BF4451">
        <w:rPr>
          <w:rFonts w:ascii="Calibri" w:eastAsia="Calibri" w:hAnsi="Calibri"/>
          <w:sz w:val="23"/>
          <w:szCs w:val="23"/>
          <w:lang w:eastAsia="en-US"/>
        </w:rPr>
        <w:t>.</w:t>
      </w:r>
    </w:p>
    <w:p w:rsidR="007009B4" w:rsidRDefault="00E57766"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w:t>
      </w:r>
      <w:r w:rsidR="007009B4">
        <w:rPr>
          <w:rFonts w:ascii="Calibri" w:eastAsia="Calibri" w:hAnsi="Calibri"/>
          <w:sz w:val="23"/>
          <w:szCs w:val="23"/>
          <w:lang w:eastAsia="en-US"/>
        </w:rPr>
        <w:t xml:space="preserve">αφαιρούμε κάποιες συναρτήσεις </w:t>
      </w:r>
      <w:r>
        <w:rPr>
          <w:rFonts w:ascii="Calibri" w:eastAsia="Calibri" w:hAnsi="Calibri"/>
          <w:sz w:val="23"/>
          <w:szCs w:val="23"/>
          <w:lang w:eastAsia="en-US"/>
        </w:rPr>
        <w:t xml:space="preserve">τις </w:t>
      </w:r>
      <w:r w:rsidR="007009B4">
        <w:rPr>
          <w:rFonts w:ascii="Calibri" w:eastAsia="Calibri" w:hAnsi="Calibri"/>
          <w:sz w:val="23"/>
          <w:szCs w:val="23"/>
          <w:lang w:eastAsia="en-US"/>
        </w:rPr>
        <w:t xml:space="preserve">οποίες δεν τις χρειαζόμαστε για την σύνθεση. Πιο συγκεκριμένα ο συγκεκριμένος κώδικας περιλαμβάνει 4 συναρτήσεις </w:t>
      </w:r>
      <w:r w:rsidR="00DF29F1">
        <w:rPr>
          <w:rFonts w:ascii="Calibri" w:eastAsia="Calibri" w:hAnsi="Calibri"/>
          <w:sz w:val="23"/>
          <w:szCs w:val="23"/>
          <w:lang w:eastAsia="en-US"/>
        </w:rPr>
        <w:t>που</w:t>
      </w:r>
      <w:r w:rsidR="007009B4">
        <w:rPr>
          <w:rFonts w:ascii="Calibri" w:eastAsia="Calibri" w:hAnsi="Calibri"/>
          <w:sz w:val="23"/>
          <w:szCs w:val="23"/>
          <w:lang w:eastAsia="en-US"/>
        </w:rPr>
        <w:t xml:space="preserve"> είναι οι παρακάτω:</w:t>
      </w:r>
      <w:r w:rsidR="007009B4">
        <w:rPr>
          <w:rFonts w:ascii="Calibri" w:eastAsia="Calibri" w:hAnsi="Calibri"/>
          <w:sz w:val="23"/>
          <w:szCs w:val="23"/>
          <w:lang w:eastAsia="en-US"/>
        </w:rPr>
        <w:br/>
      </w:r>
    </w:p>
    <w:p w:rsidR="007009B4" w:rsidRPr="0029542F" w:rsidRDefault="007009B4" w:rsidP="007009B4">
      <w:pPr>
        <w:numPr>
          <w:ilvl w:val="0"/>
          <w:numId w:val="23"/>
        </w:numPr>
        <w:suppressAutoHyphens w:val="0"/>
        <w:spacing w:after="160" w:line="259" w:lineRule="auto"/>
        <w:rPr>
          <w:rFonts w:ascii="Calibri" w:eastAsia="Calibri" w:hAnsi="Calibri" w:cs="Calibri"/>
          <w:sz w:val="23"/>
          <w:szCs w:val="23"/>
          <w:lang w:val="en-US" w:eastAsia="en-US"/>
        </w:rPr>
      </w:pPr>
      <w:r w:rsidRPr="0029542F">
        <w:rPr>
          <w:rFonts w:ascii="Calibri" w:hAnsi="Calibri" w:cs="Calibri"/>
          <w:bCs/>
          <w:color w:val="000000"/>
          <w:sz w:val="23"/>
          <w:szCs w:val="23"/>
          <w:lang w:val="en-US" w:eastAsia="en-US"/>
        </w:rPr>
        <w:t>encrypt_128_key_expand_inline</w:t>
      </w:r>
    </w:p>
    <w:p w:rsidR="007009B4" w:rsidRDefault="007009B4" w:rsidP="007009B4">
      <w:pPr>
        <w:numPr>
          <w:ilvl w:val="0"/>
          <w:numId w:val="23"/>
        </w:numPr>
        <w:suppressAutoHyphens w:val="0"/>
        <w:spacing w:after="160" w:line="259" w:lineRule="auto"/>
        <w:rPr>
          <w:rFonts w:ascii="Calibri" w:eastAsia="Calibri" w:hAnsi="Calibri"/>
          <w:sz w:val="23"/>
          <w:szCs w:val="23"/>
          <w:lang w:val="en-US" w:eastAsia="en-US"/>
        </w:rPr>
      </w:pPr>
      <w:bookmarkStart w:id="64" w:name="_Hlk508052590"/>
      <w:r w:rsidRPr="007009B4">
        <w:rPr>
          <w:rFonts w:ascii="Calibri" w:eastAsia="Calibri" w:hAnsi="Calibri"/>
          <w:sz w:val="23"/>
          <w:szCs w:val="23"/>
          <w:lang w:val="en-US" w:eastAsia="en-US"/>
        </w:rPr>
        <w:t>encrypt_128_key_expand_inline_no_branch</w:t>
      </w:r>
    </w:p>
    <w:bookmarkEnd w:id="64"/>
    <w:p w:rsidR="00A835B7" w:rsidRDefault="00A835B7" w:rsidP="00A835B7">
      <w:pPr>
        <w:numPr>
          <w:ilvl w:val="0"/>
          <w:numId w:val="23"/>
        </w:numPr>
        <w:suppressAutoHyphens w:val="0"/>
        <w:spacing w:after="160" w:line="259" w:lineRule="auto"/>
        <w:rPr>
          <w:rFonts w:ascii="Calibri" w:eastAsia="Calibri" w:hAnsi="Calibri"/>
          <w:sz w:val="23"/>
          <w:szCs w:val="23"/>
          <w:lang w:val="en-US" w:eastAsia="en-US"/>
        </w:rPr>
      </w:pPr>
      <w:r w:rsidRPr="00A835B7">
        <w:rPr>
          <w:rFonts w:ascii="Calibri" w:eastAsia="Calibri" w:hAnsi="Calibri"/>
          <w:sz w:val="23"/>
          <w:szCs w:val="23"/>
          <w:lang w:val="en-US" w:eastAsia="en-US"/>
        </w:rPr>
        <w:t>encrypt_192_key_expand_inline_no_branch</w:t>
      </w:r>
    </w:p>
    <w:p w:rsidR="00A835B7" w:rsidRPr="007009B4" w:rsidRDefault="00A835B7" w:rsidP="00A835B7">
      <w:pPr>
        <w:numPr>
          <w:ilvl w:val="0"/>
          <w:numId w:val="23"/>
        </w:numPr>
        <w:suppressAutoHyphens w:val="0"/>
        <w:spacing w:after="160" w:line="259" w:lineRule="auto"/>
        <w:rPr>
          <w:rFonts w:ascii="Calibri" w:eastAsia="Calibri" w:hAnsi="Calibri"/>
          <w:sz w:val="23"/>
          <w:szCs w:val="23"/>
          <w:lang w:val="en-US" w:eastAsia="en-US"/>
        </w:rPr>
      </w:pPr>
      <w:r w:rsidRPr="00A835B7">
        <w:rPr>
          <w:rFonts w:ascii="Calibri" w:eastAsia="Calibri" w:hAnsi="Calibri"/>
          <w:sz w:val="23"/>
          <w:szCs w:val="23"/>
          <w:lang w:val="en-US" w:eastAsia="en-US"/>
        </w:rPr>
        <w:t>encrypt_</w:t>
      </w:r>
      <w:r w:rsidRPr="00496B93">
        <w:rPr>
          <w:rFonts w:ascii="Calibri" w:eastAsia="Calibri" w:hAnsi="Calibri"/>
          <w:sz w:val="23"/>
          <w:szCs w:val="23"/>
          <w:lang w:val="en-US" w:eastAsia="en-US"/>
        </w:rPr>
        <w:t>256</w:t>
      </w:r>
      <w:r w:rsidRPr="00A835B7">
        <w:rPr>
          <w:rFonts w:ascii="Calibri" w:eastAsia="Calibri" w:hAnsi="Calibri"/>
          <w:sz w:val="23"/>
          <w:szCs w:val="23"/>
          <w:lang w:val="en-US" w:eastAsia="en-US"/>
        </w:rPr>
        <w:t>_key_expand_inline_no_branch</w:t>
      </w:r>
    </w:p>
    <w:p w:rsidR="00496B93" w:rsidRDefault="00496B93" w:rsidP="00550367">
      <w:pPr>
        <w:suppressAutoHyphens w:val="0"/>
        <w:spacing w:after="160" w:line="259" w:lineRule="auto"/>
        <w:rPr>
          <w:rFonts w:ascii="Calibri" w:eastAsia="Calibri" w:hAnsi="Calibri"/>
          <w:sz w:val="23"/>
          <w:szCs w:val="23"/>
          <w:lang w:val="en-US" w:eastAsia="en-US"/>
        </w:rPr>
      </w:pPr>
    </w:p>
    <w:p w:rsidR="00496B93" w:rsidRDefault="00496B93"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Επειδή και στις άλλες </w:t>
      </w:r>
      <w:r w:rsidR="0020493F">
        <w:rPr>
          <w:rFonts w:ascii="Calibri" w:eastAsia="Calibri" w:hAnsi="Calibri"/>
          <w:sz w:val="23"/>
          <w:szCs w:val="23"/>
          <w:lang w:eastAsia="en-US"/>
        </w:rPr>
        <w:t xml:space="preserve">υλοποιήσεις, θα εξετάσουμε </w:t>
      </w:r>
      <w:r>
        <w:rPr>
          <w:rFonts w:ascii="Calibri" w:eastAsia="Calibri" w:hAnsi="Calibri"/>
          <w:sz w:val="23"/>
          <w:szCs w:val="23"/>
          <w:lang w:eastAsia="en-US"/>
        </w:rPr>
        <w:t xml:space="preserve">μόνο την περίπτωση με την χρήση 128 </w:t>
      </w:r>
      <w:r>
        <w:rPr>
          <w:rFonts w:ascii="Calibri" w:eastAsia="Calibri" w:hAnsi="Calibri"/>
          <w:sz w:val="23"/>
          <w:szCs w:val="23"/>
          <w:lang w:val="en-US" w:eastAsia="en-US"/>
        </w:rPr>
        <w:t>bit</w:t>
      </w:r>
      <w:r w:rsidR="0020493F">
        <w:rPr>
          <w:rFonts w:ascii="Calibri" w:eastAsia="Calibri" w:hAnsi="Calibri"/>
          <w:sz w:val="23"/>
          <w:szCs w:val="23"/>
          <w:lang w:eastAsia="en-US"/>
        </w:rPr>
        <w:t>,</w:t>
      </w:r>
      <w:r w:rsidRPr="00496B93">
        <w:rPr>
          <w:rFonts w:ascii="Calibri" w:eastAsia="Calibri" w:hAnsi="Calibri"/>
          <w:sz w:val="23"/>
          <w:szCs w:val="23"/>
          <w:lang w:eastAsia="en-US"/>
        </w:rPr>
        <w:t xml:space="preserve"> </w:t>
      </w:r>
      <w:r>
        <w:rPr>
          <w:rFonts w:ascii="Calibri" w:eastAsia="Calibri" w:hAnsi="Calibri"/>
          <w:sz w:val="23"/>
          <w:szCs w:val="23"/>
          <w:lang w:eastAsia="en-US"/>
        </w:rPr>
        <w:t>θα χρειαστούμε από τις τέσσερις  συναρτήσεις, τις δύο πρώτες</w:t>
      </w:r>
      <w:r w:rsidR="00960043" w:rsidRPr="00960043">
        <w:rPr>
          <w:rFonts w:ascii="Calibri" w:eastAsia="Calibri" w:hAnsi="Calibri"/>
          <w:sz w:val="23"/>
          <w:szCs w:val="23"/>
          <w:lang w:eastAsia="en-US"/>
        </w:rPr>
        <w:t>.</w:t>
      </w:r>
      <w:r w:rsidR="0020493F">
        <w:rPr>
          <w:rFonts w:ascii="Calibri" w:eastAsia="Calibri" w:hAnsi="Calibri"/>
          <w:sz w:val="23"/>
          <w:szCs w:val="23"/>
          <w:lang w:eastAsia="en-US"/>
        </w:rPr>
        <w:t xml:space="preserve"> </w:t>
      </w:r>
      <w:r w:rsidR="00960043">
        <w:rPr>
          <w:rFonts w:ascii="Calibri" w:eastAsia="Calibri" w:hAnsi="Calibri"/>
          <w:sz w:val="23"/>
          <w:szCs w:val="23"/>
          <w:lang w:eastAsia="en-US"/>
        </w:rPr>
        <w:t>Στην</w:t>
      </w:r>
      <w:r>
        <w:rPr>
          <w:rFonts w:ascii="Calibri" w:eastAsia="Calibri" w:hAnsi="Calibri"/>
          <w:sz w:val="23"/>
          <w:szCs w:val="23"/>
          <w:lang w:eastAsia="en-US"/>
        </w:rPr>
        <w:t xml:space="preserve"> συνέχεια, επειδή εκ ζητούμε την υλοποίηση με το καλύτερη απόδοση θα διαλέξουμε την δεύτερη συνάρτηση καθώς δεν χρησιμοποιεί διακλαδώσεις.</w:t>
      </w:r>
    </w:p>
    <w:p w:rsidR="00496B93" w:rsidRDefault="00496B93"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Άρα για τον 1</w:t>
      </w:r>
      <w:r w:rsidRPr="00496B93">
        <w:rPr>
          <w:rFonts w:ascii="Calibri" w:eastAsia="Calibri" w:hAnsi="Calibri"/>
          <w:sz w:val="23"/>
          <w:szCs w:val="23"/>
          <w:vertAlign w:val="superscript"/>
          <w:lang w:eastAsia="en-US"/>
        </w:rPr>
        <w:t>ο</w:t>
      </w:r>
      <w:r w:rsidR="00586A51">
        <w:rPr>
          <w:rFonts w:ascii="Calibri" w:eastAsia="Calibri" w:hAnsi="Calibri"/>
          <w:sz w:val="23"/>
          <w:szCs w:val="23"/>
          <w:lang w:eastAsia="en-US"/>
        </w:rPr>
        <w:t xml:space="preserve"> κώδικα </w:t>
      </w:r>
      <w:r>
        <w:rPr>
          <w:rFonts w:ascii="Calibri" w:eastAsia="Calibri" w:hAnsi="Calibri"/>
          <w:sz w:val="23"/>
          <w:szCs w:val="23"/>
          <w:lang w:eastAsia="en-US"/>
        </w:rPr>
        <w:t>θα χρησιμοποιήσουμε μόνο την συνάρτηση</w:t>
      </w:r>
      <w:r w:rsidR="001F248B">
        <w:rPr>
          <w:rFonts w:ascii="Calibri" w:eastAsia="Calibri" w:hAnsi="Calibri"/>
          <w:sz w:val="23"/>
          <w:szCs w:val="23"/>
          <w:lang w:eastAsia="en-US"/>
        </w:rPr>
        <w:t xml:space="preserve"> </w:t>
      </w:r>
      <w:r w:rsidRPr="00496B93">
        <w:rPr>
          <w:rFonts w:ascii="Calibri" w:eastAsia="Calibri" w:hAnsi="Calibri"/>
          <w:b/>
          <w:sz w:val="23"/>
          <w:szCs w:val="23"/>
          <w:lang w:eastAsia="en-US"/>
        </w:rPr>
        <w:t>encrypt_128_key_expand_inline_no_branch</w:t>
      </w:r>
      <w:r w:rsidR="003520D0">
        <w:rPr>
          <w:rFonts w:ascii="Calibri" w:eastAsia="Calibri" w:hAnsi="Calibri"/>
          <w:b/>
          <w:sz w:val="23"/>
          <w:szCs w:val="23"/>
          <w:lang w:eastAsia="en-US"/>
        </w:rPr>
        <w:t>()</w:t>
      </w:r>
      <w:r w:rsidR="006D7E6C" w:rsidRPr="006D7E6C">
        <w:rPr>
          <w:rFonts w:ascii="Calibri" w:eastAsia="Calibri" w:hAnsi="Calibri"/>
          <w:b/>
          <w:sz w:val="23"/>
          <w:szCs w:val="23"/>
          <w:lang w:eastAsia="en-US"/>
        </w:rPr>
        <w:t xml:space="preserve"> </w:t>
      </w:r>
      <w:r w:rsidR="006D7E6C">
        <w:rPr>
          <w:rFonts w:ascii="Calibri" w:eastAsia="Calibri" w:hAnsi="Calibri"/>
          <w:sz w:val="23"/>
          <w:szCs w:val="23"/>
          <w:lang w:eastAsia="en-US"/>
        </w:rPr>
        <w:t>και συνεπώς βγάζουμε τις υπόλοιπες.</w:t>
      </w:r>
      <w:r w:rsidR="003622EA">
        <w:rPr>
          <w:rFonts w:ascii="Calibri" w:eastAsia="Calibri" w:hAnsi="Calibri"/>
          <w:sz w:val="23"/>
          <w:szCs w:val="23"/>
          <w:lang w:eastAsia="en-US"/>
        </w:rPr>
        <w:t xml:space="preserve"> </w:t>
      </w:r>
      <w:r w:rsidR="003622EA" w:rsidRPr="003622EA">
        <w:rPr>
          <w:rFonts w:ascii="Calibri" w:eastAsia="Calibri" w:hAnsi="Calibri"/>
          <w:sz w:val="23"/>
          <w:szCs w:val="23"/>
          <w:lang w:eastAsia="en-US"/>
        </w:rPr>
        <w:t>Η απ</w:t>
      </w:r>
      <w:r w:rsidR="003622EA">
        <w:rPr>
          <w:rFonts w:ascii="Calibri" w:eastAsia="Calibri" w:hAnsi="Calibri"/>
          <w:sz w:val="23"/>
          <w:szCs w:val="23"/>
          <w:lang w:eastAsia="en-US"/>
        </w:rPr>
        <w:t>όδοση της</w:t>
      </w:r>
      <w:r w:rsidRPr="00496B93">
        <w:rPr>
          <w:rFonts w:ascii="Calibri" w:eastAsia="Calibri" w:hAnsi="Calibri"/>
          <w:sz w:val="23"/>
          <w:szCs w:val="23"/>
          <w:lang w:eastAsia="en-US"/>
        </w:rPr>
        <w:t xml:space="preserve"> 1</w:t>
      </w:r>
      <w:r>
        <w:rPr>
          <w:rFonts w:ascii="Calibri" w:eastAsia="Calibri" w:hAnsi="Calibri"/>
          <w:sz w:val="23"/>
          <w:szCs w:val="23"/>
          <w:vertAlign w:val="superscript"/>
          <w:lang w:eastAsia="en-US"/>
        </w:rPr>
        <w:t>ης</w:t>
      </w:r>
      <w:r w:rsidRPr="00496B93">
        <w:rPr>
          <w:rFonts w:ascii="Calibri" w:eastAsia="Calibri" w:hAnsi="Calibri"/>
          <w:sz w:val="23"/>
          <w:szCs w:val="23"/>
          <w:vertAlign w:val="superscript"/>
          <w:lang w:eastAsia="en-US"/>
        </w:rPr>
        <w:t xml:space="preserve"> </w:t>
      </w:r>
      <w:r>
        <w:rPr>
          <w:rFonts w:ascii="Calibri" w:eastAsia="Calibri" w:hAnsi="Calibri"/>
          <w:sz w:val="23"/>
          <w:szCs w:val="23"/>
          <w:lang w:eastAsia="en-US"/>
        </w:rPr>
        <w:t>υλοποίησης είναι 51</w:t>
      </w:r>
      <w:r w:rsidR="00A901DF">
        <w:rPr>
          <w:rFonts w:ascii="Calibri" w:eastAsia="Calibri" w:hAnsi="Calibri"/>
          <w:sz w:val="23"/>
          <w:szCs w:val="23"/>
          <w:lang w:eastAsia="en-US"/>
        </w:rPr>
        <w:t xml:space="preserve"> κα</w:t>
      </w:r>
      <w:r w:rsidR="000D01EA">
        <w:rPr>
          <w:rFonts w:ascii="Calibri" w:eastAsia="Calibri" w:hAnsi="Calibri"/>
          <w:sz w:val="23"/>
          <w:szCs w:val="23"/>
          <w:lang w:eastAsia="en-US"/>
        </w:rPr>
        <w:t>θώς και πόροι που δεσμεύει φαίνονται στον πίνακα</w:t>
      </w:r>
      <w:r w:rsidR="00634928">
        <w:rPr>
          <w:rFonts w:ascii="Calibri" w:eastAsia="Calibri" w:hAnsi="Calibri"/>
          <w:sz w:val="23"/>
          <w:szCs w:val="23"/>
          <w:lang w:eastAsia="en-US"/>
        </w:rPr>
        <w:t xml:space="preserve"> 2</w:t>
      </w:r>
      <w:r w:rsidR="000D01EA" w:rsidRPr="000D01EA">
        <w:rPr>
          <w:rFonts w:ascii="Calibri" w:eastAsia="Calibri" w:hAnsi="Calibri"/>
          <w:sz w:val="23"/>
          <w:szCs w:val="23"/>
          <w:lang w:eastAsia="en-US"/>
        </w:rPr>
        <w:t>.</w:t>
      </w:r>
      <w:r w:rsidR="002C48CB">
        <w:rPr>
          <w:rFonts w:ascii="Calibri" w:eastAsia="Calibri" w:hAnsi="Calibri"/>
          <w:sz w:val="23"/>
          <w:szCs w:val="23"/>
          <w:lang w:eastAsia="en-US"/>
        </w:rPr>
        <w:t>1.</w:t>
      </w:r>
    </w:p>
    <w:p w:rsidR="001A054E" w:rsidRDefault="0059591A" w:rsidP="000D01EA">
      <w:pPr>
        <w:suppressAutoHyphens w:val="0"/>
        <w:spacing w:after="160" w:line="259" w:lineRule="auto"/>
        <w:jc w:val="center"/>
        <w:rPr>
          <w:rFonts w:ascii="Calibri" w:eastAsia="Calibri" w:hAnsi="Calibri"/>
          <w:sz w:val="23"/>
          <w:szCs w:val="23"/>
          <w:lang w:eastAsia="en-US"/>
        </w:rPr>
      </w:pPr>
      <w:r>
        <w:rPr>
          <w:noProof/>
          <w:lang w:eastAsia="el-GR"/>
        </w:rPr>
        <w:lastRenderedPageBreak/>
        <w:drawing>
          <wp:inline distT="0" distB="0" distL="0" distR="0">
            <wp:extent cx="3381375" cy="15525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81375" cy="1552575"/>
                    </a:xfrm>
                    <a:prstGeom prst="rect">
                      <a:avLst/>
                    </a:prstGeom>
                    <a:noFill/>
                    <a:ln>
                      <a:noFill/>
                    </a:ln>
                  </pic:spPr>
                </pic:pic>
              </a:graphicData>
            </a:graphic>
          </wp:inline>
        </w:drawing>
      </w:r>
    </w:p>
    <w:p w:rsidR="005C319F" w:rsidRPr="00903BC0" w:rsidRDefault="00634928" w:rsidP="00903BC0">
      <w:pPr>
        <w:suppressAutoHyphens w:val="0"/>
        <w:spacing w:after="160" w:line="259" w:lineRule="auto"/>
        <w:jc w:val="center"/>
        <w:rPr>
          <w:rFonts w:ascii="Calibri" w:eastAsia="Calibri" w:hAnsi="Calibri"/>
          <w:sz w:val="23"/>
          <w:szCs w:val="23"/>
          <w:lang w:eastAsia="en-US"/>
        </w:rPr>
      </w:pPr>
      <w:r>
        <w:rPr>
          <w:rFonts w:ascii="Calibri" w:eastAsia="Calibri" w:hAnsi="Calibri"/>
          <w:sz w:val="23"/>
          <w:szCs w:val="23"/>
          <w:lang w:eastAsia="en-US"/>
        </w:rPr>
        <w:t>Πίνακας 2</w:t>
      </w:r>
      <w:r w:rsidR="002C48CB">
        <w:rPr>
          <w:rFonts w:ascii="Calibri" w:eastAsia="Calibri" w:hAnsi="Calibri"/>
          <w:sz w:val="23"/>
          <w:szCs w:val="23"/>
          <w:lang w:eastAsia="en-US"/>
        </w:rPr>
        <w:t>.1</w:t>
      </w:r>
      <w:r>
        <w:rPr>
          <w:rFonts w:ascii="Calibri" w:eastAsia="Calibri" w:hAnsi="Calibri"/>
          <w:sz w:val="23"/>
          <w:szCs w:val="23"/>
          <w:lang w:eastAsia="en-US"/>
        </w:rPr>
        <w:t>:</w:t>
      </w:r>
      <w:r w:rsidR="00E467FF">
        <w:rPr>
          <w:rFonts w:ascii="Calibri" w:eastAsia="Calibri" w:hAnsi="Calibri"/>
          <w:sz w:val="23"/>
          <w:szCs w:val="23"/>
          <w:lang w:eastAsia="en-US"/>
        </w:rPr>
        <w:t xml:space="preserve"> </w:t>
      </w:r>
      <w:r w:rsidR="00322BC7">
        <w:rPr>
          <w:rFonts w:ascii="Calibri" w:eastAsia="Calibri" w:hAnsi="Calibri"/>
          <w:sz w:val="23"/>
          <w:szCs w:val="23"/>
          <w:lang w:eastAsia="en-US"/>
        </w:rPr>
        <w:t>Πίνακας Δέσμευσης Πόρων</w:t>
      </w:r>
      <w:r w:rsidR="005C319F">
        <w:rPr>
          <w:rFonts w:ascii="Calibri" w:eastAsia="Calibri" w:hAnsi="Calibri"/>
          <w:sz w:val="23"/>
          <w:szCs w:val="23"/>
          <w:lang w:eastAsia="en-US"/>
        </w:rPr>
        <w:t>.</w:t>
      </w:r>
    </w:p>
    <w:p w:rsidR="00023D1C" w:rsidRPr="007A3EC5" w:rsidRDefault="00586A51" w:rsidP="00030418">
      <w:pPr>
        <w:pStyle w:val="Heading3"/>
        <w:jc w:val="left"/>
      </w:pPr>
      <w:bookmarkStart w:id="65" w:name="_Toc516004748"/>
      <w:r w:rsidRPr="00E72252">
        <w:t xml:space="preserve">4.1.2 </w:t>
      </w:r>
      <w:r w:rsidR="00023D1C" w:rsidRPr="00846BD7">
        <w:t>2</w:t>
      </w:r>
      <w:r w:rsidR="00023D1C" w:rsidRPr="00846BD7">
        <w:rPr>
          <w:vertAlign w:val="superscript"/>
        </w:rPr>
        <w:t>ος</w:t>
      </w:r>
      <w:r w:rsidR="00023D1C" w:rsidRPr="00846BD7">
        <w:t xml:space="preserve"> κώδικας</w:t>
      </w:r>
      <w:bookmarkEnd w:id="65"/>
    </w:p>
    <w:p w:rsidR="00023D1C" w:rsidRDefault="00023D1C" w:rsidP="00023D1C">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Όσον αφορά τον 2</w:t>
      </w:r>
      <w:r>
        <w:rPr>
          <w:rFonts w:ascii="Calibri" w:eastAsia="Calibri" w:hAnsi="Calibri"/>
          <w:sz w:val="23"/>
          <w:szCs w:val="23"/>
          <w:vertAlign w:val="superscript"/>
          <w:lang w:eastAsia="en-US"/>
        </w:rPr>
        <w:t xml:space="preserve">ο </w:t>
      </w:r>
      <w:r>
        <w:rPr>
          <w:rFonts w:ascii="Calibri" w:eastAsia="Calibri" w:hAnsi="Calibri"/>
          <w:sz w:val="23"/>
          <w:szCs w:val="23"/>
          <w:lang w:eastAsia="en-US"/>
        </w:rPr>
        <w:t>κώδικα</w:t>
      </w:r>
      <w:r w:rsidRPr="00420E91">
        <w:rPr>
          <w:rFonts w:ascii="Calibri" w:eastAsia="Calibri" w:hAnsi="Calibri"/>
          <w:sz w:val="23"/>
          <w:szCs w:val="23"/>
          <w:lang w:eastAsia="en-US"/>
        </w:rPr>
        <w:t>:</w:t>
      </w:r>
    </w:p>
    <w:p w:rsidR="00023D1C" w:rsidRDefault="00023D1C"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Απ’ ότι βλέπουμε</w:t>
      </w:r>
      <w:r w:rsidR="007F7407">
        <w:rPr>
          <w:rFonts w:ascii="Calibri" w:eastAsia="Calibri" w:hAnsi="Calibri"/>
          <w:sz w:val="23"/>
          <w:szCs w:val="23"/>
          <w:lang w:eastAsia="en-US"/>
        </w:rPr>
        <w:t>,</w:t>
      </w:r>
      <w:r w:rsidR="008C5504">
        <w:rPr>
          <w:rFonts w:ascii="Calibri" w:eastAsia="Calibri" w:hAnsi="Calibri"/>
          <w:sz w:val="23"/>
          <w:szCs w:val="23"/>
          <w:lang w:eastAsia="en-US"/>
        </w:rPr>
        <w:t xml:space="preserve"> </w:t>
      </w:r>
      <w:r>
        <w:rPr>
          <w:rFonts w:ascii="Calibri" w:eastAsia="Calibri" w:hAnsi="Calibri"/>
          <w:sz w:val="23"/>
          <w:szCs w:val="23"/>
          <w:lang w:eastAsia="en-US"/>
        </w:rPr>
        <w:t xml:space="preserve">ο κώδικας αυτός εμπεριέχει και την συνάρτηση </w:t>
      </w:r>
      <w:r>
        <w:rPr>
          <w:rFonts w:ascii="Calibri" w:eastAsia="Calibri" w:hAnsi="Calibri"/>
          <w:sz w:val="23"/>
          <w:szCs w:val="23"/>
          <w:lang w:val="en-US" w:eastAsia="en-US"/>
        </w:rPr>
        <w:t>main</w:t>
      </w:r>
      <w:r w:rsidRPr="008A3383">
        <w:rPr>
          <w:rFonts w:ascii="Calibri" w:eastAsia="Calibri" w:hAnsi="Calibri"/>
          <w:sz w:val="23"/>
          <w:szCs w:val="23"/>
          <w:lang w:eastAsia="en-US"/>
        </w:rPr>
        <w:t xml:space="preserve">. </w:t>
      </w:r>
      <w:r>
        <w:rPr>
          <w:rFonts w:ascii="Calibri" w:eastAsia="Calibri" w:hAnsi="Calibri"/>
          <w:sz w:val="23"/>
          <w:szCs w:val="23"/>
          <w:lang w:eastAsia="en-US"/>
        </w:rPr>
        <w:t xml:space="preserve">Η </w:t>
      </w:r>
      <w:r>
        <w:rPr>
          <w:rFonts w:ascii="Calibri" w:eastAsia="Calibri" w:hAnsi="Calibri"/>
          <w:sz w:val="23"/>
          <w:szCs w:val="23"/>
          <w:lang w:val="en-US" w:eastAsia="en-US"/>
        </w:rPr>
        <w:t>main</w:t>
      </w:r>
      <w:r w:rsidRPr="008A3383">
        <w:rPr>
          <w:rFonts w:ascii="Calibri" w:eastAsia="Calibri" w:hAnsi="Calibri"/>
          <w:sz w:val="23"/>
          <w:szCs w:val="23"/>
          <w:lang w:eastAsia="en-US"/>
        </w:rPr>
        <w:t xml:space="preserve"> </w:t>
      </w:r>
      <w:r>
        <w:rPr>
          <w:rFonts w:ascii="Calibri" w:eastAsia="Calibri" w:hAnsi="Calibri"/>
          <w:sz w:val="23"/>
          <w:szCs w:val="23"/>
          <w:lang w:eastAsia="en-US"/>
        </w:rPr>
        <w:t>συνάρτηση πρέπει να είναι μόνο στο</w:t>
      </w:r>
      <w:r w:rsidR="008C5504">
        <w:rPr>
          <w:rFonts w:ascii="Calibri" w:eastAsia="Calibri" w:hAnsi="Calibri"/>
          <w:sz w:val="23"/>
          <w:szCs w:val="23"/>
          <w:lang w:eastAsia="en-US"/>
        </w:rPr>
        <w:t xml:space="preserve"> αρχείο</w:t>
      </w:r>
      <w:r>
        <w:rPr>
          <w:rFonts w:ascii="Calibri" w:eastAsia="Calibri" w:hAnsi="Calibri"/>
          <w:sz w:val="23"/>
          <w:szCs w:val="23"/>
          <w:lang w:eastAsia="en-US"/>
        </w:rPr>
        <w:t xml:space="preserve"> </w:t>
      </w:r>
      <w:r>
        <w:rPr>
          <w:rFonts w:ascii="Calibri" w:eastAsia="Calibri" w:hAnsi="Calibri"/>
          <w:sz w:val="23"/>
          <w:szCs w:val="23"/>
          <w:lang w:val="en-US" w:eastAsia="en-US"/>
        </w:rPr>
        <w:t>test</w:t>
      </w:r>
      <w:r w:rsidR="004F1C15">
        <w:rPr>
          <w:rFonts w:ascii="Calibri" w:eastAsia="Calibri" w:hAnsi="Calibri"/>
          <w:sz w:val="23"/>
          <w:szCs w:val="23"/>
          <w:lang w:eastAsia="en-US"/>
        </w:rPr>
        <w:t xml:space="preserve"> </w:t>
      </w:r>
      <w:r>
        <w:rPr>
          <w:rFonts w:ascii="Calibri" w:eastAsia="Calibri" w:hAnsi="Calibri"/>
          <w:sz w:val="23"/>
          <w:szCs w:val="23"/>
          <w:lang w:val="en-US" w:eastAsia="en-US"/>
        </w:rPr>
        <w:t>bench</w:t>
      </w:r>
      <w:r w:rsidRPr="00B16EEC">
        <w:rPr>
          <w:rFonts w:ascii="Calibri" w:eastAsia="Calibri" w:hAnsi="Calibri"/>
          <w:sz w:val="23"/>
          <w:szCs w:val="23"/>
          <w:lang w:eastAsia="en-US"/>
        </w:rPr>
        <w:t xml:space="preserve">. </w:t>
      </w:r>
      <w:r w:rsidR="007B74C1">
        <w:rPr>
          <w:rFonts w:ascii="Calibri" w:eastAsia="Calibri" w:hAnsi="Calibri"/>
          <w:sz w:val="23"/>
          <w:szCs w:val="23"/>
          <w:lang w:eastAsia="en-US"/>
        </w:rPr>
        <w:t>Για αυτόν τον λόγο,</w:t>
      </w:r>
      <w:r w:rsidR="00F96233">
        <w:rPr>
          <w:rFonts w:ascii="Calibri" w:eastAsia="Calibri" w:hAnsi="Calibri"/>
          <w:sz w:val="23"/>
          <w:szCs w:val="23"/>
          <w:lang w:eastAsia="en-US"/>
        </w:rPr>
        <w:t xml:space="preserve"> χωρίζουμε το κώδικα σε δύο αρχεία που είναι θα είναι</w:t>
      </w:r>
      <w:r w:rsidR="008C5504">
        <w:rPr>
          <w:rFonts w:ascii="Calibri" w:eastAsia="Calibri" w:hAnsi="Calibri"/>
          <w:sz w:val="23"/>
          <w:szCs w:val="23"/>
          <w:lang w:eastAsia="en-US"/>
        </w:rPr>
        <w:t xml:space="preserve"> αρχείο</w:t>
      </w:r>
      <w:r w:rsidR="00F96233">
        <w:rPr>
          <w:rFonts w:ascii="Calibri" w:eastAsia="Calibri" w:hAnsi="Calibri"/>
          <w:sz w:val="23"/>
          <w:szCs w:val="23"/>
          <w:lang w:eastAsia="en-US"/>
        </w:rPr>
        <w:t xml:space="preserve"> </w:t>
      </w:r>
      <w:r w:rsidR="00F96233">
        <w:rPr>
          <w:rFonts w:ascii="Calibri" w:eastAsia="Calibri" w:hAnsi="Calibri"/>
          <w:sz w:val="23"/>
          <w:szCs w:val="23"/>
          <w:lang w:val="en-US" w:eastAsia="en-US"/>
        </w:rPr>
        <w:t>test</w:t>
      </w:r>
      <w:r w:rsidR="004F1C15">
        <w:rPr>
          <w:rFonts w:ascii="Calibri" w:eastAsia="Calibri" w:hAnsi="Calibri"/>
          <w:sz w:val="23"/>
          <w:szCs w:val="23"/>
          <w:lang w:eastAsia="en-US"/>
        </w:rPr>
        <w:t xml:space="preserve"> </w:t>
      </w:r>
      <w:r w:rsidR="00F96233">
        <w:rPr>
          <w:rFonts w:ascii="Calibri" w:eastAsia="Calibri" w:hAnsi="Calibri"/>
          <w:sz w:val="23"/>
          <w:szCs w:val="23"/>
          <w:lang w:val="en-US" w:eastAsia="en-US"/>
        </w:rPr>
        <w:t>bench</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και το</w:t>
      </w:r>
      <w:r w:rsidR="008C5504">
        <w:rPr>
          <w:rFonts w:ascii="Calibri" w:eastAsia="Calibri" w:hAnsi="Calibri"/>
          <w:sz w:val="23"/>
          <w:szCs w:val="23"/>
          <w:lang w:eastAsia="en-US"/>
        </w:rPr>
        <w:t xml:space="preserve"> αρχείο</w:t>
      </w:r>
      <w:r w:rsidR="00F96233">
        <w:rPr>
          <w:rFonts w:ascii="Calibri" w:eastAsia="Calibri" w:hAnsi="Calibri"/>
          <w:sz w:val="23"/>
          <w:szCs w:val="23"/>
          <w:lang w:eastAsia="en-US"/>
        </w:rPr>
        <w:t xml:space="preserve"> </w:t>
      </w:r>
      <w:r w:rsidR="00F96233">
        <w:rPr>
          <w:rFonts w:ascii="Calibri" w:eastAsia="Calibri" w:hAnsi="Calibri"/>
          <w:sz w:val="23"/>
          <w:szCs w:val="23"/>
          <w:lang w:val="en-US" w:eastAsia="en-US"/>
        </w:rPr>
        <w:t>AES</w:t>
      </w:r>
      <w:r w:rsidR="00F96233" w:rsidRPr="00F96233">
        <w:rPr>
          <w:rFonts w:ascii="Calibri" w:eastAsia="Calibri" w:hAnsi="Calibri"/>
          <w:sz w:val="23"/>
          <w:szCs w:val="23"/>
          <w:lang w:eastAsia="en-US"/>
        </w:rPr>
        <w:t>_</w:t>
      </w:r>
      <w:r w:rsidR="00F96233">
        <w:rPr>
          <w:rFonts w:ascii="Calibri" w:eastAsia="Calibri" w:hAnsi="Calibri"/>
          <w:sz w:val="23"/>
          <w:szCs w:val="23"/>
          <w:lang w:val="en-US" w:eastAsia="en-US"/>
        </w:rPr>
        <w:t>Encrypt</w:t>
      </w:r>
      <w:r w:rsidR="00F96233" w:rsidRPr="00F96233">
        <w:rPr>
          <w:rFonts w:ascii="Calibri" w:eastAsia="Calibri" w:hAnsi="Calibri"/>
          <w:sz w:val="23"/>
          <w:szCs w:val="23"/>
          <w:lang w:eastAsia="en-US"/>
        </w:rPr>
        <w:t>.</w:t>
      </w:r>
      <w:r w:rsidR="00F96233">
        <w:rPr>
          <w:rFonts w:ascii="Calibri" w:eastAsia="Calibri" w:hAnsi="Calibri"/>
          <w:sz w:val="23"/>
          <w:szCs w:val="23"/>
          <w:lang w:val="en-US" w:eastAsia="en-US"/>
        </w:rPr>
        <w:t>c</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 xml:space="preserve">Στο </w:t>
      </w:r>
      <w:r w:rsidR="00BB24C6">
        <w:rPr>
          <w:rFonts w:ascii="Calibri" w:eastAsia="Calibri" w:hAnsi="Calibri"/>
          <w:sz w:val="23"/>
          <w:szCs w:val="23"/>
          <w:lang w:eastAsia="en-US"/>
        </w:rPr>
        <w:t xml:space="preserve">αρχείο </w:t>
      </w:r>
      <w:r w:rsidR="00F96233">
        <w:rPr>
          <w:rFonts w:ascii="Calibri" w:eastAsia="Calibri" w:hAnsi="Calibri"/>
          <w:sz w:val="23"/>
          <w:szCs w:val="23"/>
          <w:lang w:val="en-US" w:eastAsia="en-US"/>
        </w:rPr>
        <w:t>test</w:t>
      </w:r>
      <w:r w:rsidR="003935F5">
        <w:rPr>
          <w:rFonts w:ascii="Calibri" w:eastAsia="Calibri" w:hAnsi="Calibri"/>
          <w:sz w:val="23"/>
          <w:szCs w:val="23"/>
          <w:lang w:eastAsia="en-US"/>
        </w:rPr>
        <w:t xml:space="preserve"> </w:t>
      </w:r>
      <w:r w:rsidR="00F96233">
        <w:rPr>
          <w:rFonts w:ascii="Calibri" w:eastAsia="Calibri" w:hAnsi="Calibri"/>
          <w:sz w:val="23"/>
          <w:szCs w:val="23"/>
          <w:lang w:val="en-US" w:eastAsia="en-US"/>
        </w:rPr>
        <w:t>bench</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 xml:space="preserve">θα μπει η συνάρτηση </w:t>
      </w:r>
      <w:r w:rsidR="00F96233">
        <w:rPr>
          <w:rFonts w:ascii="Calibri" w:eastAsia="Calibri" w:hAnsi="Calibri"/>
          <w:sz w:val="23"/>
          <w:szCs w:val="23"/>
          <w:lang w:val="en-US" w:eastAsia="en-US"/>
        </w:rPr>
        <w:t>main</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 xml:space="preserve">καθώς στο </w:t>
      </w:r>
      <w:r w:rsidR="00F96233">
        <w:rPr>
          <w:rFonts w:ascii="Calibri" w:eastAsia="Calibri" w:hAnsi="Calibri"/>
          <w:sz w:val="23"/>
          <w:szCs w:val="23"/>
          <w:lang w:val="en-US" w:eastAsia="en-US"/>
        </w:rPr>
        <w:t>AES</w:t>
      </w:r>
      <w:r w:rsidR="00F96233" w:rsidRPr="00F96233">
        <w:rPr>
          <w:rFonts w:ascii="Calibri" w:eastAsia="Calibri" w:hAnsi="Calibri"/>
          <w:sz w:val="23"/>
          <w:szCs w:val="23"/>
          <w:lang w:eastAsia="en-US"/>
        </w:rPr>
        <w:t>_</w:t>
      </w:r>
      <w:r w:rsidR="00F96233">
        <w:rPr>
          <w:rFonts w:ascii="Calibri" w:eastAsia="Calibri" w:hAnsi="Calibri"/>
          <w:sz w:val="23"/>
          <w:szCs w:val="23"/>
          <w:lang w:val="en-US" w:eastAsia="en-US"/>
        </w:rPr>
        <w:t>Encrypt</w:t>
      </w:r>
      <w:r w:rsidR="00F96233" w:rsidRPr="00F96233">
        <w:rPr>
          <w:rFonts w:ascii="Calibri" w:eastAsia="Calibri" w:hAnsi="Calibri"/>
          <w:sz w:val="23"/>
          <w:szCs w:val="23"/>
          <w:lang w:eastAsia="en-US"/>
        </w:rPr>
        <w:t>.</w:t>
      </w:r>
      <w:r w:rsidR="00F96233">
        <w:rPr>
          <w:rFonts w:ascii="Calibri" w:eastAsia="Calibri" w:hAnsi="Calibri"/>
          <w:sz w:val="23"/>
          <w:szCs w:val="23"/>
          <w:lang w:val="en-US" w:eastAsia="en-US"/>
        </w:rPr>
        <w:t>c</w:t>
      </w:r>
      <w:r w:rsidR="00F96233" w:rsidRPr="00F96233">
        <w:rPr>
          <w:rFonts w:ascii="Calibri" w:eastAsia="Calibri" w:hAnsi="Calibri"/>
          <w:sz w:val="23"/>
          <w:szCs w:val="23"/>
          <w:lang w:eastAsia="en-US"/>
        </w:rPr>
        <w:t xml:space="preserve"> </w:t>
      </w:r>
      <w:r w:rsidR="00F96233">
        <w:rPr>
          <w:rFonts w:ascii="Calibri" w:eastAsia="Calibri" w:hAnsi="Calibri"/>
          <w:sz w:val="23"/>
          <w:szCs w:val="23"/>
          <w:lang w:eastAsia="en-US"/>
        </w:rPr>
        <w:t>θα μπουν οι υπόλοιπες συναρτήσεις.</w:t>
      </w:r>
      <w:r w:rsidR="00C86BA5" w:rsidRPr="00C86BA5">
        <w:rPr>
          <w:rFonts w:ascii="Calibri" w:eastAsia="Calibri" w:hAnsi="Calibri"/>
          <w:sz w:val="23"/>
          <w:szCs w:val="23"/>
          <w:lang w:eastAsia="en-US"/>
        </w:rPr>
        <w:t xml:space="preserve"> </w:t>
      </w:r>
      <w:r>
        <w:rPr>
          <w:rFonts w:ascii="Calibri" w:eastAsia="Calibri" w:hAnsi="Calibri"/>
          <w:sz w:val="23"/>
          <w:szCs w:val="23"/>
          <w:lang w:eastAsia="en-US"/>
        </w:rPr>
        <w:t>Επιπλέον, πρέπει να ορίσουμε την συνάρτηση για σύνθεση, η οποία θα είναι η</w:t>
      </w:r>
      <w:r w:rsidRPr="008A3383">
        <w:rPr>
          <w:rFonts w:ascii="Calibri" w:eastAsia="Calibri" w:hAnsi="Calibri"/>
          <w:sz w:val="23"/>
          <w:szCs w:val="23"/>
          <w:lang w:eastAsia="en-US"/>
        </w:rPr>
        <w:t xml:space="preserve"> </w:t>
      </w:r>
      <w:r w:rsidR="00C86BA5">
        <w:rPr>
          <w:rFonts w:ascii="Calibri" w:eastAsia="Calibri" w:hAnsi="Calibri"/>
          <w:b/>
          <w:sz w:val="23"/>
          <w:szCs w:val="23"/>
          <w:lang w:val="en-US" w:eastAsia="en-US"/>
        </w:rPr>
        <w:t>C</w:t>
      </w:r>
      <w:r w:rsidRPr="00C86BA5">
        <w:rPr>
          <w:rFonts w:ascii="Calibri" w:eastAsia="Calibri" w:hAnsi="Calibri"/>
          <w:b/>
          <w:sz w:val="23"/>
          <w:szCs w:val="23"/>
          <w:lang w:val="en-US" w:eastAsia="en-US"/>
        </w:rPr>
        <w:t>ipher</w:t>
      </w:r>
      <w:r w:rsidRPr="00C86BA5">
        <w:rPr>
          <w:rFonts w:ascii="Calibri" w:eastAsia="Calibri" w:hAnsi="Calibri"/>
          <w:b/>
          <w:sz w:val="23"/>
          <w:szCs w:val="23"/>
          <w:lang w:eastAsia="en-US"/>
        </w:rPr>
        <w:t>()</w:t>
      </w:r>
      <w:r w:rsidRPr="008A3383">
        <w:rPr>
          <w:rFonts w:ascii="Calibri" w:eastAsia="Calibri" w:hAnsi="Calibri"/>
          <w:sz w:val="23"/>
          <w:szCs w:val="23"/>
          <w:lang w:eastAsia="en-US"/>
        </w:rPr>
        <w:t>.</w:t>
      </w:r>
      <w:r>
        <w:rPr>
          <w:rFonts w:ascii="Calibri" w:eastAsia="Calibri" w:hAnsi="Calibri"/>
          <w:sz w:val="23"/>
          <w:szCs w:val="23"/>
          <w:lang w:eastAsia="en-US"/>
        </w:rPr>
        <w:t xml:space="preserve">Στην συνέχεια, βλέπουμε ότι αυτή η υλοποίηση περιλαμβάνει διάφορες εντολές του συστήματος όπως είναι η </w:t>
      </w:r>
      <w:proofErr w:type="spellStart"/>
      <w:r>
        <w:rPr>
          <w:rFonts w:ascii="Calibri" w:eastAsia="Calibri" w:hAnsi="Calibri"/>
          <w:sz w:val="23"/>
          <w:szCs w:val="23"/>
          <w:lang w:val="en-US" w:eastAsia="en-US"/>
        </w:rPr>
        <w:t>printf</w:t>
      </w:r>
      <w:proofErr w:type="spellEnd"/>
      <w:r w:rsidRPr="00B16EEC">
        <w:rPr>
          <w:rFonts w:ascii="Calibri" w:eastAsia="Calibri" w:hAnsi="Calibri"/>
          <w:sz w:val="23"/>
          <w:szCs w:val="23"/>
          <w:lang w:eastAsia="en-US"/>
        </w:rPr>
        <w:t xml:space="preserve"> </w:t>
      </w:r>
      <w:r>
        <w:rPr>
          <w:rFonts w:ascii="Calibri" w:eastAsia="Calibri" w:hAnsi="Calibri"/>
          <w:sz w:val="23"/>
          <w:szCs w:val="23"/>
          <w:lang w:eastAsia="en-US"/>
        </w:rPr>
        <w:t xml:space="preserve">καθώς και </w:t>
      </w:r>
      <w:proofErr w:type="spellStart"/>
      <w:r>
        <w:rPr>
          <w:rFonts w:ascii="Calibri" w:eastAsia="Calibri" w:hAnsi="Calibri"/>
          <w:sz w:val="23"/>
          <w:szCs w:val="23"/>
          <w:lang w:val="en-US" w:eastAsia="en-US"/>
        </w:rPr>
        <w:t>scanf</w:t>
      </w:r>
      <w:proofErr w:type="spellEnd"/>
      <w:r w:rsidRPr="00B16EEC">
        <w:rPr>
          <w:rFonts w:ascii="Calibri" w:eastAsia="Calibri" w:hAnsi="Calibri"/>
          <w:sz w:val="23"/>
          <w:szCs w:val="23"/>
          <w:lang w:eastAsia="en-US"/>
        </w:rPr>
        <w:t>.</w:t>
      </w:r>
      <w:r>
        <w:rPr>
          <w:rFonts w:ascii="Calibri" w:eastAsia="Calibri" w:hAnsi="Calibri"/>
          <w:sz w:val="23"/>
          <w:szCs w:val="23"/>
          <w:lang w:eastAsia="en-US"/>
        </w:rPr>
        <w:t>Όμως, από τα παραπάνω κεφάλαια βλέπο</w:t>
      </w:r>
      <w:r w:rsidR="00250318">
        <w:rPr>
          <w:rFonts w:ascii="Calibri" w:eastAsia="Calibri" w:hAnsi="Calibri"/>
          <w:sz w:val="23"/>
          <w:szCs w:val="23"/>
          <w:lang w:eastAsia="en-US"/>
        </w:rPr>
        <w:t xml:space="preserve">υμε ότι δεν μπορούν να </w:t>
      </w:r>
      <w:r w:rsidR="007D3CD8">
        <w:rPr>
          <w:rFonts w:ascii="Calibri" w:eastAsia="Calibri" w:hAnsi="Calibri"/>
          <w:sz w:val="23"/>
          <w:szCs w:val="23"/>
          <w:lang w:eastAsia="en-US"/>
        </w:rPr>
        <w:t xml:space="preserve">μεταφραστούν σε </w:t>
      </w:r>
      <w:r w:rsidR="007D3CD8">
        <w:rPr>
          <w:rFonts w:ascii="Calibri" w:eastAsia="Calibri" w:hAnsi="Calibri"/>
          <w:sz w:val="23"/>
          <w:szCs w:val="23"/>
          <w:lang w:val="en-US" w:eastAsia="en-US"/>
        </w:rPr>
        <w:t>RTL</w:t>
      </w:r>
      <w:r w:rsidR="00250318">
        <w:rPr>
          <w:rFonts w:ascii="Calibri" w:eastAsia="Calibri" w:hAnsi="Calibri"/>
          <w:sz w:val="23"/>
          <w:szCs w:val="23"/>
          <w:lang w:eastAsia="en-US"/>
        </w:rPr>
        <w:t xml:space="preserve"> μορφή</w:t>
      </w:r>
      <w:r>
        <w:rPr>
          <w:rFonts w:ascii="Calibri" w:eastAsia="Calibri" w:hAnsi="Calibri"/>
          <w:sz w:val="23"/>
          <w:szCs w:val="23"/>
          <w:lang w:eastAsia="en-US"/>
        </w:rPr>
        <w:t xml:space="preserve">, και για αυτόν τον λόγο μπαίνουν στο </w:t>
      </w:r>
      <w:r>
        <w:rPr>
          <w:rFonts w:ascii="Calibri" w:eastAsia="Calibri" w:hAnsi="Calibri"/>
          <w:sz w:val="23"/>
          <w:szCs w:val="23"/>
          <w:lang w:val="en-US" w:eastAsia="en-US"/>
        </w:rPr>
        <w:t>test</w:t>
      </w:r>
      <w:r w:rsidR="007D3CD8">
        <w:rPr>
          <w:rFonts w:ascii="Calibri" w:eastAsia="Calibri" w:hAnsi="Calibri"/>
          <w:sz w:val="23"/>
          <w:szCs w:val="23"/>
          <w:lang w:eastAsia="en-US"/>
        </w:rPr>
        <w:t xml:space="preserve"> </w:t>
      </w:r>
      <w:r>
        <w:rPr>
          <w:rFonts w:ascii="Calibri" w:eastAsia="Calibri" w:hAnsi="Calibri"/>
          <w:sz w:val="23"/>
          <w:szCs w:val="23"/>
          <w:lang w:val="en-US" w:eastAsia="en-US"/>
        </w:rPr>
        <w:t>bench</w:t>
      </w:r>
      <w:r w:rsidRPr="00BE72D8">
        <w:rPr>
          <w:rFonts w:ascii="Calibri" w:eastAsia="Calibri" w:hAnsi="Calibri"/>
          <w:sz w:val="23"/>
          <w:szCs w:val="23"/>
          <w:lang w:eastAsia="en-US"/>
        </w:rPr>
        <w:t>.</w:t>
      </w:r>
      <w:r>
        <w:rPr>
          <w:rFonts w:ascii="Calibri" w:eastAsia="Calibri" w:hAnsi="Calibri"/>
          <w:sz w:val="23"/>
          <w:szCs w:val="23"/>
          <w:lang w:eastAsia="en-US"/>
        </w:rPr>
        <w:t xml:space="preserve">Επιπλέον, ο κώδικας περιλαμβάνει πολλές </w:t>
      </w:r>
      <w:proofErr w:type="spellStart"/>
      <w:r w:rsidR="002A193F">
        <w:rPr>
          <w:rFonts w:ascii="Calibri" w:eastAsia="Calibri" w:hAnsi="Calibri"/>
          <w:sz w:val="23"/>
          <w:szCs w:val="23"/>
          <w:lang w:eastAsia="en-US"/>
        </w:rPr>
        <w:t>global</w:t>
      </w:r>
      <w:proofErr w:type="spellEnd"/>
      <w:r w:rsidRPr="00BE72D8">
        <w:rPr>
          <w:rFonts w:ascii="Calibri" w:eastAsia="Calibri" w:hAnsi="Calibri"/>
          <w:sz w:val="23"/>
          <w:szCs w:val="23"/>
          <w:lang w:eastAsia="en-US"/>
        </w:rPr>
        <w:t xml:space="preserve"> </w:t>
      </w:r>
      <w:r>
        <w:rPr>
          <w:rFonts w:ascii="Calibri" w:eastAsia="Calibri" w:hAnsi="Calibri"/>
          <w:sz w:val="23"/>
          <w:szCs w:val="23"/>
          <w:lang w:eastAsia="en-US"/>
        </w:rPr>
        <w:t xml:space="preserve">μεταβλητές όπως </w:t>
      </w:r>
      <w:r w:rsidR="00E467FF">
        <w:rPr>
          <w:rFonts w:ascii="Calibri" w:eastAsia="Calibri" w:hAnsi="Calibri"/>
          <w:sz w:val="23"/>
          <w:szCs w:val="23"/>
          <w:lang w:eastAsia="en-US"/>
        </w:rPr>
        <w:t>φαίνεται στην Εικόνα 4.5</w:t>
      </w:r>
      <w:r w:rsidR="00586A51">
        <w:rPr>
          <w:rFonts w:ascii="Symbol" w:eastAsia="Calibri" w:hAnsi="Symbol"/>
          <w:sz w:val="23"/>
          <w:szCs w:val="23"/>
          <w:lang w:eastAsia="en-US"/>
        </w:rPr>
        <w:t></w:t>
      </w:r>
    </w:p>
    <w:p w:rsidR="00023D1C" w:rsidRDefault="0059591A" w:rsidP="00023D1C">
      <w:pPr>
        <w:suppressAutoHyphens w:val="0"/>
        <w:spacing w:after="160" w:line="259" w:lineRule="auto"/>
        <w:rPr>
          <w:noProof/>
        </w:rPr>
      </w:pPr>
      <w:r>
        <w:rPr>
          <w:noProof/>
          <w:lang w:eastAsia="el-GR"/>
        </w:rPr>
        <w:drawing>
          <wp:inline distT="0" distB="0" distL="0" distR="0">
            <wp:extent cx="5667375" cy="638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7375" cy="638175"/>
                    </a:xfrm>
                    <a:prstGeom prst="rect">
                      <a:avLst/>
                    </a:prstGeom>
                    <a:noFill/>
                    <a:ln>
                      <a:noFill/>
                    </a:ln>
                  </pic:spPr>
                </pic:pic>
              </a:graphicData>
            </a:graphic>
          </wp:inline>
        </w:drawing>
      </w:r>
    </w:p>
    <w:p w:rsidR="00E467FF" w:rsidRPr="00E467FF" w:rsidRDefault="00E467FF" w:rsidP="00E467FF">
      <w:pPr>
        <w:suppressAutoHyphens w:val="0"/>
        <w:spacing w:after="160" w:line="259" w:lineRule="auto"/>
        <w:jc w:val="center"/>
        <w:rPr>
          <w:rFonts w:asciiTheme="minorHAnsi" w:hAnsiTheme="minorHAnsi" w:cstheme="minorHAnsi"/>
          <w:noProof/>
          <w:sz w:val="23"/>
          <w:szCs w:val="23"/>
        </w:rPr>
      </w:pPr>
      <w:r w:rsidRPr="00E467FF">
        <w:rPr>
          <w:rFonts w:asciiTheme="minorHAnsi" w:hAnsiTheme="minorHAnsi" w:cstheme="minorHAnsi"/>
          <w:noProof/>
          <w:sz w:val="23"/>
          <w:szCs w:val="23"/>
        </w:rPr>
        <w:t>Εικόνα 4.5: Προειδοποιήσεις κατά την σύνθεση</w:t>
      </w:r>
    </w:p>
    <w:p w:rsidR="00023D1C" w:rsidRPr="003D146C" w:rsidRDefault="00023D1C" w:rsidP="00586A51">
      <w:pPr>
        <w:suppressAutoHyphens w:val="0"/>
        <w:spacing w:after="160" w:line="259" w:lineRule="auto"/>
        <w:jc w:val="both"/>
        <w:rPr>
          <w:rFonts w:ascii="Calibri" w:eastAsia="Calibri" w:hAnsi="Calibri" w:cs="Calibri"/>
          <w:sz w:val="23"/>
          <w:szCs w:val="23"/>
          <w:lang w:eastAsia="en-US"/>
        </w:rPr>
      </w:pPr>
      <w:r w:rsidRPr="003D146C">
        <w:rPr>
          <w:rFonts w:ascii="Calibri" w:eastAsia="Calibri" w:hAnsi="Calibri" w:cs="Calibri"/>
          <w:sz w:val="23"/>
          <w:szCs w:val="23"/>
          <w:lang w:eastAsia="en-US"/>
        </w:rPr>
        <w:t xml:space="preserve">Για να διορθώσουμε τα παραπάνω </w:t>
      </w:r>
      <w:r w:rsidR="004F6EEB">
        <w:rPr>
          <w:rFonts w:asciiTheme="minorHAnsi" w:hAnsiTheme="minorHAnsi" w:cstheme="minorHAnsi"/>
          <w:noProof/>
          <w:sz w:val="23"/>
          <w:szCs w:val="23"/>
        </w:rPr>
        <w:t>π</w:t>
      </w:r>
      <w:r w:rsidR="00E467FF" w:rsidRPr="00E467FF">
        <w:rPr>
          <w:rFonts w:asciiTheme="minorHAnsi" w:hAnsiTheme="minorHAnsi" w:cstheme="minorHAnsi"/>
          <w:noProof/>
          <w:sz w:val="23"/>
          <w:szCs w:val="23"/>
        </w:rPr>
        <w:t>ροειδοποιήσεις</w:t>
      </w:r>
      <w:r w:rsidRPr="003D146C">
        <w:rPr>
          <w:rFonts w:ascii="Calibri" w:eastAsia="Calibri" w:hAnsi="Calibri" w:cs="Calibri"/>
          <w:sz w:val="23"/>
          <w:szCs w:val="23"/>
          <w:lang w:eastAsia="en-US"/>
        </w:rPr>
        <w:t>, αυτό που κάναμε είναι εκχωρή</w:t>
      </w:r>
      <w:r w:rsidR="00020D28">
        <w:rPr>
          <w:rFonts w:ascii="Calibri" w:eastAsia="Calibri" w:hAnsi="Calibri" w:cs="Calibri"/>
          <w:sz w:val="23"/>
          <w:szCs w:val="23"/>
          <w:lang w:eastAsia="en-US"/>
        </w:rPr>
        <w:t xml:space="preserve">σουμε στις διάφορες συναρτήσεις, </w:t>
      </w:r>
      <w:r w:rsidRPr="003D146C">
        <w:rPr>
          <w:rFonts w:ascii="Calibri" w:eastAsia="Calibri" w:hAnsi="Calibri" w:cs="Calibri"/>
          <w:sz w:val="23"/>
          <w:szCs w:val="23"/>
          <w:lang w:eastAsia="en-US"/>
        </w:rPr>
        <w:t>τα ορίσματα που αποτελούν</w:t>
      </w:r>
      <w:r w:rsidR="00020D28">
        <w:rPr>
          <w:rFonts w:ascii="Calibri" w:eastAsia="Calibri" w:hAnsi="Calibri" w:cs="Calibri"/>
          <w:sz w:val="23"/>
          <w:szCs w:val="23"/>
          <w:lang w:eastAsia="en-US"/>
        </w:rPr>
        <w:t xml:space="preserve"> </w:t>
      </w:r>
      <w:r w:rsidR="00020D28">
        <w:rPr>
          <w:rFonts w:ascii="Calibri" w:eastAsia="Calibri" w:hAnsi="Calibri" w:cs="Calibri"/>
          <w:sz w:val="23"/>
          <w:szCs w:val="23"/>
          <w:lang w:val="en-US" w:eastAsia="en-US"/>
        </w:rPr>
        <w:t>global</w:t>
      </w:r>
      <w:r w:rsidRPr="003D146C">
        <w:rPr>
          <w:rFonts w:ascii="Calibri" w:eastAsia="Calibri" w:hAnsi="Calibri" w:cs="Calibri"/>
          <w:sz w:val="23"/>
          <w:szCs w:val="23"/>
          <w:lang w:eastAsia="en-US"/>
        </w:rPr>
        <w:t xml:space="preserve">  όπως φαίνεται</w:t>
      </w:r>
      <w:r w:rsidR="00E467FF">
        <w:rPr>
          <w:rFonts w:ascii="Calibri" w:eastAsia="Calibri" w:hAnsi="Calibri" w:cs="Calibri"/>
          <w:sz w:val="23"/>
          <w:szCs w:val="23"/>
          <w:lang w:eastAsia="en-US"/>
        </w:rPr>
        <w:t xml:space="preserve"> στην Εικόνα 4.6</w:t>
      </w:r>
      <w:r w:rsidR="00BD6F89">
        <w:rPr>
          <w:rFonts w:ascii="Calibri" w:eastAsia="Calibri" w:hAnsi="Calibri" w:cs="Calibri"/>
          <w:sz w:val="23"/>
          <w:szCs w:val="23"/>
          <w:lang w:eastAsia="en-US"/>
        </w:rPr>
        <w:t>.</w:t>
      </w:r>
    </w:p>
    <w:p w:rsidR="00023D1C" w:rsidRDefault="0059591A" w:rsidP="00023D1C">
      <w:pPr>
        <w:suppressAutoHyphens w:val="0"/>
        <w:spacing w:after="160" w:line="259" w:lineRule="auto"/>
        <w:rPr>
          <w:noProof/>
        </w:rPr>
      </w:pPr>
      <w:r>
        <w:rPr>
          <w:noProof/>
          <w:lang w:eastAsia="el-GR"/>
        </w:rPr>
        <w:drawing>
          <wp:inline distT="0" distB="0" distL="0" distR="0">
            <wp:extent cx="3657600" cy="95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95250"/>
                    </a:xfrm>
                    <a:prstGeom prst="rect">
                      <a:avLst/>
                    </a:prstGeom>
                    <a:noFill/>
                    <a:ln>
                      <a:noFill/>
                    </a:ln>
                  </pic:spPr>
                </pic:pic>
              </a:graphicData>
            </a:graphic>
          </wp:inline>
        </w:drawing>
      </w:r>
    </w:p>
    <w:p w:rsidR="00023D1C" w:rsidRDefault="0059591A" w:rsidP="00023D1C">
      <w:pPr>
        <w:suppressAutoHyphens w:val="0"/>
        <w:spacing w:after="160" w:line="259" w:lineRule="auto"/>
        <w:rPr>
          <w:noProof/>
        </w:rPr>
      </w:pPr>
      <w:r>
        <w:rPr>
          <w:noProof/>
          <w:lang w:eastAsia="el-GR"/>
        </w:rPr>
        <w:drawing>
          <wp:inline distT="0" distB="0" distL="0" distR="0">
            <wp:extent cx="3295650" cy="95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95650" cy="95250"/>
                    </a:xfrm>
                    <a:prstGeom prst="rect">
                      <a:avLst/>
                    </a:prstGeom>
                    <a:noFill/>
                    <a:ln>
                      <a:noFill/>
                    </a:ln>
                  </pic:spPr>
                </pic:pic>
              </a:graphicData>
            </a:graphic>
          </wp:inline>
        </w:drawing>
      </w:r>
    </w:p>
    <w:p w:rsidR="00023D1C" w:rsidRDefault="0059591A" w:rsidP="00023D1C">
      <w:pPr>
        <w:suppressAutoHyphens w:val="0"/>
        <w:spacing w:after="160" w:line="259" w:lineRule="auto"/>
        <w:rPr>
          <w:noProof/>
        </w:rPr>
      </w:pPr>
      <w:r>
        <w:rPr>
          <w:noProof/>
          <w:lang w:eastAsia="el-GR"/>
        </w:rPr>
        <w:drawing>
          <wp:inline distT="0" distB="0" distL="0" distR="0">
            <wp:extent cx="3200400" cy="95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00400" cy="95250"/>
                    </a:xfrm>
                    <a:prstGeom prst="rect">
                      <a:avLst/>
                    </a:prstGeom>
                    <a:noFill/>
                    <a:ln>
                      <a:noFill/>
                    </a:ln>
                  </pic:spPr>
                </pic:pic>
              </a:graphicData>
            </a:graphic>
          </wp:inline>
        </w:drawing>
      </w:r>
    </w:p>
    <w:p w:rsidR="00023D1C" w:rsidRDefault="0059591A" w:rsidP="00023D1C">
      <w:pPr>
        <w:suppressAutoHyphens w:val="0"/>
        <w:spacing w:after="160" w:line="259" w:lineRule="auto"/>
        <w:rPr>
          <w:noProof/>
        </w:rPr>
      </w:pPr>
      <w:r>
        <w:rPr>
          <w:noProof/>
          <w:lang w:eastAsia="el-GR"/>
        </w:rPr>
        <w:drawing>
          <wp:inline distT="0" distB="0" distL="0" distR="0">
            <wp:extent cx="5667375" cy="95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7375" cy="95250"/>
                    </a:xfrm>
                    <a:prstGeom prst="rect">
                      <a:avLst/>
                    </a:prstGeom>
                    <a:noFill/>
                    <a:ln>
                      <a:noFill/>
                    </a:ln>
                  </pic:spPr>
                </pic:pic>
              </a:graphicData>
            </a:graphic>
          </wp:inline>
        </w:drawing>
      </w:r>
    </w:p>
    <w:p w:rsidR="00023D1C" w:rsidRDefault="0059591A" w:rsidP="00023D1C">
      <w:pPr>
        <w:suppressAutoHyphens w:val="0"/>
        <w:spacing w:after="160" w:line="259" w:lineRule="auto"/>
        <w:rPr>
          <w:noProof/>
        </w:rPr>
      </w:pPr>
      <w:r>
        <w:rPr>
          <w:noProof/>
          <w:lang w:eastAsia="el-GR"/>
        </w:rPr>
        <w:drawing>
          <wp:inline distT="0" distB="0" distL="0" distR="0">
            <wp:extent cx="3019425" cy="1809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19425" cy="180975"/>
                    </a:xfrm>
                    <a:prstGeom prst="rect">
                      <a:avLst/>
                    </a:prstGeom>
                    <a:noFill/>
                    <a:ln>
                      <a:noFill/>
                    </a:ln>
                  </pic:spPr>
                </pic:pic>
              </a:graphicData>
            </a:graphic>
          </wp:inline>
        </w:drawing>
      </w:r>
    </w:p>
    <w:p w:rsidR="00023D1C" w:rsidRDefault="0059591A" w:rsidP="00023D1C">
      <w:pPr>
        <w:suppressAutoHyphens w:val="0"/>
        <w:spacing w:after="160" w:line="259" w:lineRule="auto"/>
        <w:rPr>
          <w:noProof/>
        </w:rPr>
      </w:pPr>
      <w:r>
        <w:rPr>
          <w:noProof/>
          <w:lang w:eastAsia="el-GR"/>
        </w:rPr>
        <w:drawing>
          <wp:inline distT="0" distB="0" distL="0" distR="0">
            <wp:extent cx="5667375" cy="95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67375" cy="95250"/>
                    </a:xfrm>
                    <a:prstGeom prst="rect">
                      <a:avLst/>
                    </a:prstGeom>
                    <a:noFill/>
                    <a:ln>
                      <a:noFill/>
                    </a:ln>
                  </pic:spPr>
                </pic:pic>
              </a:graphicData>
            </a:graphic>
          </wp:inline>
        </w:drawing>
      </w:r>
    </w:p>
    <w:p w:rsidR="00E467FF" w:rsidRPr="00E467FF" w:rsidRDefault="00E467FF" w:rsidP="00E467FF">
      <w:pPr>
        <w:suppressAutoHyphens w:val="0"/>
        <w:spacing w:after="160" w:line="259" w:lineRule="auto"/>
        <w:jc w:val="center"/>
        <w:rPr>
          <w:rFonts w:asciiTheme="minorHAnsi" w:hAnsiTheme="minorHAnsi" w:cstheme="minorHAnsi"/>
          <w:noProof/>
          <w:sz w:val="23"/>
          <w:szCs w:val="23"/>
        </w:rPr>
      </w:pPr>
      <w:r w:rsidRPr="00E467FF">
        <w:rPr>
          <w:rFonts w:asciiTheme="minorHAnsi" w:hAnsiTheme="minorHAnsi" w:cstheme="minorHAnsi"/>
          <w:noProof/>
          <w:sz w:val="23"/>
          <w:szCs w:val="23"/>
        </w:rPr>
        <w:t>Εικόνα 4.6:Ορίσματα Συναρτήσεων</w:t>
      </w:r>
      <w:r w:rsidR="00E41AE7">
        <w:rPr>
          <w:rFonts w:asciiTheme="minorHAnsi" w:hAnsiTheme="minorHAnsi" w:cstheme="minorHAnsi"/>
          <w:noProof/>
          <w:sz w:val="23"/>
          <w:szCs w:val="23"/>
        </w:rPr>
        <w:t>.</w:t>
      </w:r>
    </w:p>
    <w:p w:rsidR="00023D1C" w:rsidRPr="00070A00" w:rsidRDefault="00023D1C" w:rsidP="00586A51">
      <w:pPr>
        <w:suppressAutoHyphens w:val="0"/>
        <w:spacing w:after="160" w:line="259" w:lineRule="auto"/>
        <w:jc w:val="both"/>
        <w:rPr>
          <w:rFonts w:ascii="Calibri" w:eastAsia="Calibri" w:hAnsi="Calibri" w:cs="Calibri"/>
          <w:sz w:val="23"/>
          <w:szCs w:val="23"/>
          <w:lang w:eastAsia="en-US"/>
        </w:rPr>
      </w:pPr>
      <w:r w:rsidRPr="003D146C">
        <w:rPr>
          <w:rFonts w:ascii="Calibri" w:eastAsia="Calibri" w:hAnsi="Calibri" w:cs="Calibri"/>
          <w:sz w:val="23"/>
          <w:szCs w:val="23"/>
          <w:lang w:eastAsia="en-US"/>
        </w:rPr>
        <w:lastRenderedPageBreak/>
        <w:t xml:space="preserve">Κάνοντας αυτό σε όλες τις συναρτήσεις, δεν χρειάζεται να ορίσουμε στην αρχή τις </w:t>
      </w:r>
      <w:proofErr w:type="spellStart"/>
      <w:r w:rsidR="00BD6F89">
        <w:rPr>
          <w:rFonts w:ascii="Calibri" w:eastAsia="Calibri" w:hAnsi="Calibri" w:cs="Calibri"/>
          <w:sz w:val="23"/>
          <w:szCs w:val="23"/>
          <w:lang w:eastAsia="en-US"/>
        </w:rPr>
        <w:t>global</w:t>
      </w:r>
      <w:proofErr w:type="spellEnd"/>
      <w:r w:rsidRPr="003D146C">
        <w:rPr>
          <w:rFonts w:ascii="Calibri" w:eastAsia="Calibri" w:hAnsi="Calibri" w:cs="Calibri"/>
          <w:sz w:val="23"/>
          <w:szCs w:val="23"/>
          <w:lang w:eastAsia="en-US"/>
        </w:rPr>
        <w:t xml:space="preserve"> μεταβλητές και έτσι αποφεύγουμε αυτό το πρόβλημα.</w:t>
      </w:r>
      <w:r w:rsidR="00CD2A8E">
        <w:rPr>
          <w:rFonts w:ascii="Calibri" w:eastAsia="Calibri" w:hAnsi="Calibri" w:cs="Calibri"/>
          <w:sz w:val="23"/>
          <w:szCs w:val="23"/>
          <w:lang w:eastAsia="en-US"/>
        </w:rPr>
        <w:t xml:space="preserve"> </w:t>
      </w:r>
      <w:r w:rsidRPr="003D146C">
        <w:rPr>
          <w:rFonts w:ascii="Calibri" w:eastAsia="Calibri" w:hAnsi="Calibri" w:cs="Calibri"/>
          <w:sz w:val="23"/>
          <w:szCs w:val="23"/>
          <w:lang w:eastAsia="en-US"/>
        </w:rPr>
        <w:t xml:space="preserve">Λύνοντας αυτό το πρόβλημα, </w:t>
      </w:r>
      <w:r w:rsidR="00735472">
        <w:rPr>
          <w:rFonts w:ascii="Calibri" w:eastAsia="Calibri" w:hAnsi="Calibri" w:cs="Calibri"/>
          <w:sz w:val="23"/>
          <w:szCs w:val="23"/>
          <w:lang w:eastAsia="en-US"/>
        </w:rPr>
        <w:t>σιγουρέψα</w:t>
      </w:r>
      <w:r w:rsidRPr="003D146C">
        <w:rPr>
          <w:rFonts w:ascii="Calibri" w:eastAsia="Calibri" w:hAnsi="Calibri" w:cs="Calibri"/>
          <w:sz w:val="23"/>
          <w:szCs w:val="23"/>
          <w:lang w:eastAsia="en-US"/>
        </w:rPr>
        <w:t xml:space="preserve">με ότι οι μεταβλητές αυτές που χρειάζονται για το </w:t>
      </w:r>
      <w:r w:rsidR="005E4999">
        <w:rPr>
          <w:rFonts w:ascii="Calibri" w:eastAsia="Calibri" w:hAnsi="Calibri" w:cs="Calibri"/>
          <w:sz w:val="23"/>
          <w:szCs w:val="23"/>
          <w:lang w:eastAsia="en-US"/>
        </w:rPr>
        <w:t xml:space="preserve">αλγόριθμο θα </w:t>
      </w:r>
      <w:proofErr w:type="spellStart"/>
      <w:r w:rsidR="005E4999">
        <w:rPr>
          <w:rFonts w:ascii="Calibri" w:eastAsia="Calibri" w:hAnsi="Calibri" w:cs="Calibri"/>
          <w:sz w:val="23"/>
          <w:szCs w:val="23"/>
          <w:lang w:eastAsia="en-US"/>
        </w:rPr>
        <w:t>προσπελαθούν</w:t>
      </w:r>
      <w:proofErr w:type="spellEnd"/>
      <w:r w:rsidR="005E4999">
        <w:rPr>
          <w:rFonts w:ascii="Calibri" w:eastAsia="Calibri" w:hAnsi="Calibri" w:cs="Calibri"/>
          <w:sz w:val="23"/>
          <w:szCs w:val="23"/>
          <w:lang w:eastAsia="en-US"/>
        </w:rPr>
        <w:t xml:space="preserve"> σωστά,</w:t>
      </w:r>
      <w:r w:rsidR="005E4999" w:rsidRPr="005E4999">
        <w:rPr>
          <w:rFonts w:ascii="Calibri" w:eastAsia="Calibri" w:hAnsi="Calibri" w:cs="Calibri"/>
          <w:sz w:val="23"/>
          <w:szCs w:val="23"/>
          <w:lang w:eastAsia="en-US"/>
        </w:rPr>
        <w:t xml:space="preserve"> </w:t>
      </w:r>
      <w:r w:rsidRPr="003D146C">
        <w:rPr>
          <w:rFonts w:ascii="Calibri" w:eastAsia="Calibri" w:hAnsi="Calibri" w:cs="Calibri"/>
          <w:sz w:val="23"/>
          <w:szCs w:val="23"/>
          <w:lang w:eastAsia="en-US"/>
        </w:rPr>
        <w:t xml:space="preserve">ώστε να βγάλουμε στο τέλος τα σωστά </w:t>
      </w:r>
      <w:proofErr w:type="spellStart"/>
      <w:r w:rsidRPr="003D146C">
        <w:rPr>
          <w:rFonts w:ascii="Calibri" w:eastAsia="Calibri" w:hAnsi="Calibri" w:cs="Calibri"/>
          <w:sz w:val="23"/>
          <w:szCs w:val="23"/>
          <w:lang w:eastAsia="en-US"/>
        </w:rPr>
        <w:t>συμπεράσματα.</w:t>
      </w:r>
      <w:r>
        <w:rPr>
          <w:rFonts w:ascii="Calibri" w:eastAsia="Calibri" w:hAnsi="Calibri"/>
          <w:sz w:val="23"/>
          <w:szCs w:val="23"/>
          <w:lang w:eastAsia="en-US"/>
        </w:rPr>
        <w:t>Εκτός</w:t>
      </w:r>
      <w:proofErr w:type="spellEnd"/>
      <w:r>
        <w:rPr>
          <w:rFonts w:ascii="Calibri" w:eastAsia="Calibri" w:hAnsi="Calibri"/>
          <w:sz w:val="23"/>
          <w:szCs w:val="23"/>
          <w:lang w:eastAsia="en-US"/>
        </w:rPr>
        <w:t xml:space="preserve"> από όλα αυτά πρέπει να σιγουρέψουμε ότι η συνάρτηση που πρόκειται να κάνουμε σύνθεση</w:t>
      </w:r>
      <w:r w:rsidRPr="00675D29">
        <w:rPr>
          <w:rFonts w:ascii="Calibri" w:eastAsia="Calibri" w:hAnsi="Calibri"/>
          <w:sz w:val="23"/>
          <w:szCs w:val="23"/>
          <w:lang w:eastAsia="en-US"/>
        </w:rPr>
        <w:t>,</w:t>
      </w:r>
      <w:r>
        <w:rPr>
          <w:rFonts w:ascii="Calibri" w:eastAsia="Calibri" w:hAnsi="Calibri"/>
          <w:sz w:val="23"/>
          <w:szCs w:val="23"/>
          <w:lang w:eastAsia="en-US"/>
        </w:rPr>
        <w:t xml:space="preserve"> περιλαμβάνει όλες τις υπ</w:t>
      </w:r>
      <w:r w:rsidR="003A6CB4">
        <w:rPr>
          <w:rFonts w:ascii="Calibri" w:eastAsia="Calibri" w:hAnsi="Calibri"/>
          <w:sz w:val="23"/>
          <w:szCs w:val="23"/>
          <w:lang w:eastAsia="en-US"/>
        </w:rPr>
        <w:t>ό-</w:t>
      </w:r>
      <w:r>
        <w:rPr>
          <w:rFonts w:ascii="Calibri" w:eastAsia="Calibri" w:hAnsi="Calibri"/>
          <w:sz w:val="23"/>
          <w:szCs w:val="23"/>
          <w:lang w:eastAsia="en-US"/>
        </w:rPr>
        <w:t>συναρτήσεις που χρειαζόμαστε.</w:t>
      </w:r>
      <w:r w:rsidR="00E467FF">
        <w:rPr>
          <w:rFonts w:ascii="Calibri" w:eastAsia="Calibri" w:hAnsi="Calibri"/>
          <w:sz w:val="23"/>
          <w:szCs w:val="23"/>
          <w:lang w:eastAsia="en-US"/>
        </w:rPr>
        <w:t xml:space="preserve"> </w:t>
      </w:r>
      <w:r>
        <w:rPr>
          <w:rFonts w:ascii="Calibri" w:eastAsia="Calibri" w:hAnsi="Calibri"/>
          <w:sz w:val="23"/>
          <w:szCs w:val="23"/>
          <w:lang w:eastAsia="en-US"/>
        </w:rPr>
        <w:t xml:space="preserve">Για αυτόν τον λόγο προσθέσαμε την συνάρτηση </w:t>
      </w:r>
      <w:proofErr w:type="spellStart"/>
      <w:r w:rsidRPr="00A25509">
        <w:rPr>
          <w:rFonts w:ascii="Calibri" w:eastAsia="Calibri" w:hAnsi="Calibri"/>
          <w:b/>
          <w:sz w:val="23"/>
          <w:szCs w:val="23"/>
          <w:lang w:val="en-US" w:eastAsia="en-US"/>
        </w:rPr>
        <w:t>KeyExpansion</w:t>
      </w:r>
      <w:proofErr w:type="spellEnd"/>
      <w:r w:rsidR="00C86BA5" w:rsidRPr="00C86BA5">
        <w:rPr>
          <w:rFonts w:ascii="Calibri" w:eastAsia="Calibri" w:hAnsi="Calibri"/>
          <w:b/>
          <w:sz w:val="23"/>
          <w:szCs w:val="23"/>
          <w:lang w:eastAsia="en-US"/>
        </w:rPr>
        <w:t>()</w:t>
      </w:r>
      <w:r w:rsidRPr="00A25509">
        <w:rPr>
          <w:rFonts w:ascii="Calibri" w:eastAsia="Calibri" w:hAnsi="Calibri"/>
          <w:sz w:val="23"/>
          <w:szCs w:val="23"/>
          <w:lang w:eastAsia="en-US"/>
        </w:rPr>
        <w:t xml:space="preserve"> </w:t>
      </w:r>
      <w:r>
        <w:rPr>
          <w:rFonts w:ascii="Calibri" w:eastAsia="Calibri" w:hAnsi="Calibri"/>
          <w:sz w:val="23"/>
          <w:szCs w:val="23"/>
          <w:lang w:eastAsia="en-US"/>
        </w:rPr>
        <w:t xml:space="preserve">κάτω από την ιεραρχία της συνάρτηση </w:t>
      </w:r>
      <w:r w:rsidRPr="00675D29">
        <w:rPr>
          <w:rFonts w:ascii="Calibri" w:eastAsia="Calibri" w:hAnsi="Calibri"/>
          <w:b/>
          <w:sz w:val="23"/>
          <w:szCs w:val="23"/>
          <w:lang w:val="en-US" w:eastAsia="en-US"/>
        </w:rPr>
        <w:t>Cipher</w:t>
      </w:r>
      <w:r w:rsidR="00C86BA5" w:rsidRPr="00C86BA5">
        <w:rPr>
          <w:rFonts w:ascii="Calibri" w:eastAsia="Calibri" w:hAnsi="Calibri"/>
          <w:b/>
          <w:sz w:val="23"/>
          <w:szCs w:val="23"/>
          <w:lang w:eastAsia="en-US"/>
        </w:rPr>
        <w:t>()</w:t>
      </w:r>
      <w:r w:rsidRPr="00A25509">
        <w:rPr>
          <w:rFonts w:ascii="Calibri" w:eastAsia="Calibri" w:hAnsi="Calibri"/>
          <w:sz w:val="23"/>
          <w:szCs w:val="23"/>
          <w:lang w:eastAsia="en-US"/>
        </w:rPr>
        <w:t xml:space="preserve"> </w:t>
      </w:r>
      <w:r>
        <w:rPr>
          <w:rFonts w:ascii="Calibri" w:eastAsia="Calibri" w:hAnsi="Calibri"/>
          <w:sz w:val="23"/>
          <w:szCs w:val="23"/>
          <w:lang w:eastAsia="en-US"/>
        </w:rPr>
        <w:t>όπως φαίνεται</w:t>
      </w:r>
      <w:r w:rsidRPr="00A25509">
        <w:rPr>
          <w:rFonts w:ascii="Calibri" w:eastAsia="Calibri" w:hAnsi="Calibri"/>
          <w:sz w:val="23"/>
          <w:szCs w:val="23"/>
          <w:lang w:eastAsia="en-US"/>
        </w:rPr>
        <w:t xml:space="preserve"> </w:t>
      </w:r>
      <w:r>
        <w:rPr>
          <w:rFonts w:ascii="Calibri" w:eastAsia="Calibri" w:hAnsi="Calibri"/>
          <w:sz w:val="23"/>
          <w:szCs w:val="23"/>
          <w:lang w:eastAsia="en-US"/>
        </w:rPr>
        <w:t>στην</w:t>
      </w:r>
      <w:r w:rsidR="00E467FF">
        <w:rPr>
          <w:rFonts w:ascii="Calibri" w:eastAsia="Calibri" w:hAnsi="Calibri"/>
          <w:sz w:val="23"/>
          <w:szCs w:val="23"/>
          <w:lang w:eastAsia="en-US"/>
        </w:rPr>
        <w:t xml:space="preserve"> Ε</w:t>
      </w:r>
      <w:r>
        <w:rPr>
          <w:rFonts w:ascii="Calibri" w:eastAsia="Calibri" w:hAnsi="Calibri"/>
          <w:sz w:val="23"/>
          <w:szCs w:val="23"/>
          <w:lang w:eastAsia="en-US"/>
        </w:rPr>
        <w:t>ικόνα</w:t>
      </w:r>
      <w:r w:rsidR="00E467FF">
        <w:rPr>
          <w:rFonts w:ascii="Calibri" w:eastAsia="Calibri" w:hAnsi="Calibri"/>
          <w:sz w:val="23"/>
          <w:szCs w:val="23"/>
          <w:lang w:eastAsia="en-US"/>
        </w:rPr>
        <w:t xml:space="preserve"> 4.7</w:t>
      </w:r>
      <w:r w:rsidR="00586A51">
        <w:rPr>
          <w:rFonts w:ascii="Calibri" w:eastAsia="Calibri" w:hAnsi="Calibri"/>
          <w:sz w:val="23"/>
          <w:szCs w:val="23"/>
          <w:lang w:eastAsia="en-US"/>
        </w:rPr>
        <w:t>.</w:t>
      </w:r>
    </w:p>
    <w:p w:rsidR="0048420B" w:rsidRDefault="0059591A" w:rsidP="0048420B">
      <w:pPr>
        <w:keepNext/>
        <w:suppressAutoHyphens w:val="0"/>
        <w:spacing w:after="160" w:line="259" w:lineRule="auto"/>
        <w:jc w:val="center"/>
      </w:pPr>
      <w:r>
        <w:rPr>
          <w:noProof/>
          <w:lang w:eastAsia="el-GR"/>
        </w:rPr>
        <w:drawing>
          <wp:inline distT="0" distB="0" distL="0" distR="0" wp14:anchorId="5931782A" wp14:editId="59DBD4EC">
            <wp:extent cx="3562350" cy="1095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62350" cy="1095375"/>
                    </a:xfrm>
                    <a:prstGeom prst="rect">
                      <a:avLst/>
                    </a:prstGeom>
                    <a:noFill/>
                    <a:ln>
                      <a:noFill/>
                    </a:ln>
                  </pic:spPr>
                </pic:pic>
              </a:graphicData>
            </a:graphic>
          </wp:inline>
        </w:drawing>
      </w:r>
    </w:p>
    <w:p w:rsidR="00E467FF" w:rsidRPr="00E467FF" w:rsidRDefault="00E467FF" w:rsidP="00562799">
      <w:pPr>
        <w:suppressAutoHyphens w:val="0"/>
        <w:spacing w:after="160" w:line="259" w:lineRule="auto"/>
        <w:jc w:val="center"/>
        <w:rPr>
          <w:rFonts w:asciiTheme="minorHAnsi" w:hAnsiTheme="minorHAnsi" w:cstheme="minorHAnsi"/>
          <w:noProof/>
          <w:sz w:val="23"/>
          <w:szCs w:val="23"/>
        </w:rPr>
      </w:pPr>
      <w:r w:rsidRPr="00E467FF">
        <w:rPr>
          <w:rFonts w:asciiTheme="minorHAnsi" w:hAnsiTheme="minorHAnsi" w:cstheme="minorHAnsi"/>
          <w:noProof/>
          <w:sz w:val="23"/>
          <w:szCs w:val="23"/>
        </w:rPr>
        <w:t>Εικόνα 4.7: Ιεραρχία Συναρτήσεων</w:t>
      </w:r>
      <w:r w:rsidR="00E41AE7">
        <w:rPr>
          <w:rFonts w:asciiTheme="minorHAnsi" w:hAnsiTheme="minorHAnsi" w:cstheme="minorHAnsi"/>
          <w:noProof/>
          <w:sz w:val="23"/>
          <w:szCs w:val="23"/>
        </w:rPr>
        <w:t>.</w:t>
      </w:r>
    </w:p>
    <w:p w:rsidR="00023D1C" w:rsidRDefault="000401EC" w:rsidP="00735472">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Δηλαδή βλέπουμε στην Εικόνα 4.7 </w:t>
      </w:r>
      <w:r w:rsidR="00023D1C">
        <w:rPr>
          <w:rFonts w:ascii="Calibri" w:eastAsia="Calibri" w:hAnsi="Calibri"/>
          <w:sz w:val="23"/>
          <w:szCs w:val="23"/>
          <w:lang w:eastAsia="en-US"/>
        </w:rPr>
        <w:t xml:space="preserve">ότι η </w:t>
      </w:r>
      <w:r w:rsidR="00023D1C" w:rsidRPr="00AE5EC7">
        <w:rPr>
          <w:rFonts w:ascii="Calibri" w:eastAsia="Calibri" w:hAnsi="Calibri"/>
          <w:b/>
          <w:sz w:val="23"/>
          <w:szCs w:val="23"/>
          <w:lang w:val="en-US" w:eastAsia="en-US"/>
        </w:rPr>
        <w:t>Cipher</w:t>
      </w:r>
      <w:r w:rsidR="00AE5EC7">
        <w:rPr>
          <w:rFonts w:ascii="Calibri" w:eastAsia="Calibri" w:hAnsi="Calibri"/>
          <w:b/>
          <w:sz w:val="23"/>
          <w:szCs w:val="23"/>
          <w:lang w:eastAsia="en-US"/>
        </w:rPr>
        <w:t>()</w:t>
      </w:r>
      <w:r w:rsidR="00023D1C" w:rsidRPr="00A25509">
        <w:rPr>
          <w:rFonts w:ascii="Calibri" w:eastAsia="Calibri" w:hAnsi="Calibri"/>
          <w:sz w:val="23"/>
          <w:szCs w:val="23"/>
          <w:lang w:eastAsia="en-US"/>
        </w:rPr>
        <w:t xml:space="preserve"> </w:t>
      </w:r>
      <w:r w:rsidR="00023D1C">
        <w:rPr>
          <w:rFonts w:ascii="Calibri" w:eastAsia="Calibri" w:hAnsi="Calibri"/>
          <w:sz w:val="23"/>
          <w:szCs w:val="23"/>
          <w:lang w:eastAsia="en-US"/>
        </w:rPr>
        <w:t xml:space="preserve">καλεί την </w:t>
      </w:r>
      <w:proofErr w:type="spellStart"/>
      <w:r w:rsidR="00023D1C" w:rsidRPr="00C86BA5">
        <w:rPr>
          <w:rFonts w:ascii="Calibri" w:eastAsia="Calibri" w:hAnsi="Calibri"/>
          <w:b/>
          <w:sz w:val="23"/>
          <w:szCs w:val="23"/>
          <w:lang w:val="en-US" w:eastAsia="en-US"/>
        </w:rPr>
        <w:t>KeyExpansion</w:t>
      </w:r>
      <w:proofErr w:type="spellEnd"/>
      <w:r w:rsidR="00C86BA5" w:rsidRPr="00C86BA5">
        <w:rPr>
          <w:rFonts w:ascii="Calibri" w:eastAsia="Calibri" w:hAnsi="Calibri"/>
          <w:b/>
          <w:sz w:val="23"/>
          <w:szCs w:val="23"/>
          <w:lang w:eastAsia="en-US"/>
        </w:rPr>
        <w:t>()</w:t>
      </w:r>
      <w:r w:rsidR="00023D1C" w:rsidRPr="00675D29">
        <w:rPr>
          <w:rFonts w:ascii="Calibri" w:eastAsia="Calibri" w:hAnsi="Calibri"/>
          <w:sz w:val="23"/>
          <w:szCs w:val="23"/>
          <w:lang w:eastAsia="en-US"/>
        </w:rPr>
        <w:t>.</w:t>
      </w:r>
      <w:r w:rsidR="00023D1C">
        <w:rPr>
          <w:rFonts w:ascii="Calibri" w:eastAsia="Calibri" w:hAnsi="Calibri"/>
          <w:sz w:val="23"/>
          <w:szCs w:val="23"/>
          <w:lang w:eastAsia="en-US"/>
        </w:rPr>
        <w:t xml:space="preserve">Άρα μαζί με την σύνθεση της συνάρτησης </w:t>
      </w:r>
      <w:r w:rsidR="00023D1C" w:rsidRPr="00675D29">
        <w:rPr>
          <w:rFonts w:ascii="Calibri" w:eastAsia="Calibri" w:hAnsi="Calibri"/>
          <w:b/>
          <w:sz w:val="23"/>
          <w:szCs w:val="23"/>
          <w:lang w:val="en-US" w:eastAsia="en-US"/>
        </w:rPr>
        <w:t>Cipher</w:t>
      </w:r>
      <w:r w:rsidR="00C86BA5" w:rsidRPr="00C86BA5">
        <w:rPr>
          <w:rFonts w:ascii="Calibri" w:eastAsia="Calibri" w:hAnsi="Calibri"/>
          <w:b/>
          <w:sz w:val="23"/>
          <w:szCs w:val="23"/>
          <w:lang w:eastAsia="en-US"/>
        </w:rPr>
        <w:t>()</w:t>
      </w:r>
      <w:r w:rsidR="00023D1C" w:rsidRPr="00F47402">
        <w:rPr>
          <w:rFonts w:ascii="Calibri" w:eastAsia="Calibri" w:hAnsi="Calibri"/>
          <w:sz w:val="23"/>
          <w:szCs w:val="23"/>
          <w:lang w:eastAsia="en-US"/>
        </w:rPr>
        <w:t>,</w:t>
      </w:r>
      <w:r w:rsidR="00023D1C">
        <w:rPr>
          <w:rFonts w:ascii="Calibri" w:eastAsia="Calibri" w:hAnsi="Calibri"/>
          <w:sz w:val="23"/>
          <w:szCs w:val="23"/>
          <w:lang w:eastAsia="en-US"/>
        </w:rPr>
        <w:t xml:space="preserve">θα γίνει σύνθεση και η </w:t>
      </w:r>
      <w:proofErr w:type="spellStart"/>
      <w:r w:rsidR="00023D1C" w:rsidRPr="00675D29">
        <w:rPr>
          <w:rFonts w:ascii="Calibri" w:eastAsia="Calibri" w:hAnsi="Calibri"/>
          <w:b/>
          <w:sz w:val="23"/>
          <w:szCs w:val="23"/>
          <w:lang w:val="en-US" w:eastAsia="en-US"/>
        </w:rPr>
        <w:t>KeyExpansion</w:t>
      </w:r>
      <w:proofErr w:type="spellEnd"/>
      <w:r w:rsidR="00C86BA5" w:rsidRPr="00C86BA5">
        <w:rPr>
          <w:rFonts w:ascii="Calibri" w:eastAsia="Calibri" w:hAnsi="Calibri"/>
          <w:b/>
          <w:sz w:val="23"/>
          <w:szCs w:val="23"/>
          <w:lang w:eastAsia="en-US"/>
        </w:rPr>
        <w:t>()</w:t>
      </w:r>
      <w:r w:rsidR="00023D1C" w:rsidRPr="00F47402">
        <w:rPr>
          <w:rFonts w:ascii="Calibri" w:eastAsia="Calibri" w:hAnsi="Calibri"/>
          <w:sz w:val="23"/>
          <w:szCs w:val="23"/>
          <w:lang w:eastAsia="en-US"/>
        </w:rPr>
        <w:t>.</w:t>
      </w:r>
      <w:r w:rsidR="007A5928">
        <w:rPr>
          <w:rFonts w:ascii="Calibri" w:eastAsia="Calibri" w:hAnsi="Calibri"/>
          <w:sz w:val="23"/>
          <w:szCs w:val="23"/>
          <w:lang w:eastAsia="en-US"/>
        </w:rPr>
        <w:t xml:space="preserve">Επιπλέον, </w:t>
      </w:r>
      <w:r w:rsidR="000450D7">
        <w:rPr>
          <w:rFonts w:ascii="Calibri" w:eastAsia="Calibri" w:hAnsi="Calibri"/>
          <w:sz w:val="23"/>
          <w:szCs w:val="23"/>
          <w:lang w:eastAsia="en-US"/>
        </w:rPr>
        <w:t xml:space="preserve">ξέρουμε </w:t>
      </w:r>
      <w:r w:rsidR="007A5928">
        <w:rPr>
          <w:rFonts w:ascii="Calibri" w:eastAsia="Calibri" w:hAnsi="Calibri"/>
          <w:sz w:val="23"/>
          <w:szCs w:val="23"/>
          <w:lang w:eastAsia="en-US"/>
        </w:rPr>
        <w:t xml:space="preserve">ότι και οι άλλες συναρτήσεις καλούνται από την </w:t>
      </w:r>
      <w:r w:rsidR="007A5928">
        <w:rPr>
          <w:rFonts w:ascii="Calibri" w:eastAsia="Calibri" w:hAnsi="Calibri"/>
          <w:b/>
          <w:sz w:val="23"/>
          <w:szCs w:val="23"/>
          <w:lang w:val="en-US" w:eastAsia="en-US"/>
        </w:rPr>
        <w:t>Cipher</w:t>
      </w:r>
      <w:r w:rsidR="007A5928" w:rsidRPr="007A5928">
        <w:rPr>
          <w:rFonts w:ascii="Calibri" w:eastAsia="Calibri" w:hAnsi="Calibri"/>
          <w:b/>
          <w:sz w:val="23"/>
          <w:szCs w:val="23"/>
          <w:lang w:eastAsia="en-US"/>
        </w:rPr>
        <w:t>()</w:t>
      </w:r>
      <w:r w:rsidR="00F62B5A">
        <w:rPr>
          <w:rFonts w:ascii="Calibri" w:eastAsia="Calibri" w:hAnsi="Calibri"/>
          <w:sz w:val="23"/>
          <w:szCs w:val="23"/>
          <w:lang w:eastAsia="en-US"/>
        </w:rPr>
        <w:t>.</w:t>
      </w:r>
      <w:r w:rsidR="00023D1C">
        <w:rPr>
          <w:rFonts w:ascii="Calibri" w:eastAsia="Calibri" w:hAnsi="Calibri"/>
          <w:sz w:val="23"/>
          <w:szCs w:val="23"/>
          <w:lang w:eastAsia="en-US"/>
        </w:rPr>
        <w:t>Μετά από αυτές τις αλλαγές μπορέσαμε να κάνουμ</w:t>
      </w:r>
      <w:r>
        <w:rPr>
          <w:rFonts w:ascii="Calibri" w:eastAsia="Calibri" w:hAnsi="Calibri"/>
          <w:sz w:val="23"/>
          <w:szCs w:val="23"/>
          <w:lang w:eastAsia="en-US"/>
        </w:rPr>
        <w:t>ε επιτυχή σύνθεση με το αποτέλεσμα να φαίνεται</w:t>
      </w:r>
      <w:r w:rsidR="00E70DDB">
        <w:rPr>
          <w:rFonts w:ascii="Calibri" w:eastAsia="Calibri" w:hAnsi="Calibri"/>
          <w:sz w:val="23"/>
          <w:szCs w:val="23"/>
          <w:lang w:eastAsia="en-US"/>
        </w:rPr>
        <w:t xml:space="preserve"> στην </w:t>
      </w:r>
      <w:r w:rsidR="00E467FF">
        <w:rPr>
          <w:rFonts w:ascii="Calibri" w:eastAsia="Calibri" w:hAnsi="Calibri"/>
          <w:sz w:val="23"/>
          <w:szCs w:val="23"/>
          <w:lang w:eastAsia="en-US"/>
        </w:rPr>
        <w:t>Εικόνα 4.8</w:t>
      </w:r>
      <w:r w:rsidR="00586A51">
        <w:rPr>
          <w:rFonts w:ascii="Calibri" w:eastAsia="Calibri" w:hAnsi="Calibri"/>
          <w:sz w:val="23"/>
          <w:szCs w:val="23"/>
          <w:lang w:eastAsia="en-US"/>
        </w:rPr>
        <w:t>.</w:t>
      </w:r>
    </w:p>
    <w:p w:rsidR="00023D1C" w:rsidRDefault="0059591A" w:rsidP="00FF67EF">
      <w:pPr>
        <w:suppressAutoHyphens w:val="0"/>
        <w:spacing w:after="160" w:line="259" w:lineRule="auto"/>
        <w:jc w:val="center"/>
        <w:rPr>
          <w:noProof/>
        </w:rPr>
      </w:pPr>
      <w:r>
        <w:rPr>
          <w:noProof/>
          <w:lang w:eastAsia="el-GR"/>
        </w:rPr>
        <w:drawing>
          <wp:inline distT="0" distB="0" distL="0" distR="0">
            <wp:extent cx="2647950" cy="819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7950" cy="819150"/>
                    </a:xfrm>
                    <a:prstGeom prst="rect">
                      <a:avLst/>
                    </a:prstGeom>
                    <a:noFill/>
                    <a:ln>
                      <a:noFill/>
                    </a:ln>
                  </pic:spPr>
                </pic:pic>
              </a:graphicData>
            </a:graphic>
          </wp:inline>
        </w:drawing>
      </w:r>
    </w:p>
    <w:p w:rsidR="00E467FF" w:rsidRPr="00E467FF" w:rsidRDefault="00E467FF" w:rsidP="00E467FF">
      <w:pPr>
        <w:suppressAutoHyphens w:val="0"/>
        <w:spacing w:after="160" w:line="259" w:lineRule="auto"/>
        <w:jc w:val="center"/>
        <w:rPr>
          <w:rFonts w:asciiTheme="minorHAnsi" w:hAnsiTheme="minorHAnsi" w:cstheme="minorHAnsi"/>
          <w:noProof/>
          <w:sz w:val="23"/>
          <w:szCs w:val="23"/>
        </w:rPr>
      </w:pPr>
      <w:r>
        <w:rPr>
          <w:rFonts w:asciiTheme="minorHAnsi" w:hAnsiTheme="minorHAnsi" w:cstheme="minorHAnsi"/>
          <w:noProof/>
          <w:sz w:val="23"/>
          <w:szCs w:val="23"/>
        </w:rPr>
        <w:t>Εικόνα 4.8: Πίνακας Απόδοσης</w:t>
      </w:r>
      <w:r w:rsidR="00E41AE7">
        <w:rPr>
          <w:rFonts w:asciiTheme="minorHAnsi" w:hAnsiTheme="minorHAnsi" w:cstheme="minorHAnsi"/>
          <w:noProof/>
          <w:sz w:val="23"/>
          <w:szCs w:val="23"/>
        </w:rPr>
        <w:t>.</w:t>
      </w:r>
    </w:p>
    <w:p w:rsidR="00023D1C" w:rsidRDefault="00023D1C" w:rsidP="00735472">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Δυστυχώς όμως, επειδή είναι μεταβλητός ο αριθμός των επαναλήψεων που κάνει η κύρια συνάρτηση </w:t>
      </w:r>
      <w:r w:rsidRPr="00DE33A3">
        <w:rPr>
          <w:rFonts w:ascii="Calibri" w:eastAsia="Calibri" w:hAnsi="Calibri"/>
          <w:b/>
          <w:sz w:val="23"/>
          <w:szCs w:val="23"/>
          <w:lang w:val="en-US" w:eastAsia="en-US"/>
        </w:rPr>
        <w:t>Cipher</w:t>
      </w:r>
      <w:r w:rsidR="00C86BA5" w:rsidRPr="00C86BA5">
        <w:rPr>
          <w:rFonts w:ascii="Calibri" w:eastAsia="Calibri" w:hAnsi="Calibri"/>
          <w:b/>
          <w:sz w:val="23"/>
          <w:szCs w:val="23"/>
          <w:lang w:eastAsia="en-US"/>
        </w:rPr>
        <w:t>()</w:t>
      </w:r>
      <w:r w:rsidRPr="00DE33A3">
        <w:rPr>
          <w:rFonts w:ascii="Calibri" w:eastAsia="Calibri" w:hAnsi="Calibri"/>
          <w:b/>
          <w:sz w:val="23"/>
          <w:szCs w:val="23"/>
          <w:lang w:eastAsia="en-US"/>
        </w:rPr>
        <w:t xml:space="preserve"> </w:t>
      </w:r>
      <w:r w:rsidR="00F160A9">
        <w:rPr>
          <w:rFonts w:ascii="Calibri" w:eastAsia="Calibri" w:hAnsi="Calibri"/>
          <w:sz w:val="23"/>
          <w:szCs w:val="23"/>
          <w:lang w:eastAsia="en-US"/>
        </w:rPr>
        <w:t xml:space="preserve">δεν μπορεί να υπολογιστεί η </w:t>
      </w:r>
      <w:r w:rsidR="00D17290">
        <w:rPr>
          <w:rFonts w:ascii="Calibri" w:eastAsia="Calibri" w:hAnsi="Calibri"/>
          <w:sz w:val="23"/>
          <w:szCs w:val="23"/>
          <w:lang w:eastAsia="en-US"/>
        </w:rPr>
        <w:t>απόδοση</w:t>
      </w:r>
      <w:r w:rsidRPr="00DE33A3">
        <w:rPr>
          <w:rFonts w:ascii="Calibri" w:eastAsia="Calibri" w:hAnsi="Calibri"/>
          <w:sz w:val="23"/>
          <w:szCs w:val="23"/>
          <w:lang w:eastAsia="en-US"/>
        </w:rPr>
        <w:t>.</w:t>
      </w:r>
      <w:r w:rsidR="00D17290">
        <w:rPr>
          <w:rFonts w:ascii="Calibri" w:eastAsia="Calibri" w:hAnsi="Calibri"/>
          <w:sz w:val="23"/>
          <w:szCs w:val="23"/>
          <w:lang w:eastAsia="en-US"/>
        </w:rPr>
        <w:t xml:space="preserve"> </w:t>
      </w:r>
      <w:r>
        <w:rPr>
          <w:rFonts w:ascii="Calibri" w:eastAsia="Calibri" w:hAnsi="Calibri"/>
          <w:sz w:val="23"/>
          <w:szCs w:val="23"/>
          <w:lang w:eastAsia="en-US"/>
        </w:rPr>
        <w:t>Για αυτόν τον λόγο θα χρησιμοποιήσουμε την συν-προσ</w:t>
      </w:r>
      <w:r w:rsidR="00145263">
        <w:rPr>
          <w:rFonts w:ascii="Calibri" w:eastAsia="Calibri" w:hAnsi="Calibri"/>
          <w:sz w:val="23"/>
          <w:szCs w:val="23"/>
          <w:lang w:eastAsia="en-US"/>
        </w:rPr>
        <w:t>ομοίωση ώστε να υπολογίσουμε την απόδο</w:t>
      </w:r>
      <w:r w:rsidR="00FA5A0B">
        <w:rPr>
          <w:rFonts w:ascii="Calibri" w:eastAsia="Calibri" w:hAnsi="Calibri"/>
          <w:sz w:val="23"/>
          <w:szCs w:val="23"/>
          <w:lang w:eastAsia="en-US"/>
        </w:rPr>
        <w:t>σ</w:t>
      </w:r>
      <w:r w:rsidR="00145263">
        <w:rPr>
          <w:rFonts w:ascii="Calibri" w:eastAsia="Calibri" w:hAnsi="Calibri"/>
          <w:sz w:val="23"/>
          <w:szCs w:val="23"/>
          <w:lang w:eastAsia="en-US"/>
        </w:rPr>
        <w:t>η</w:t>
      </w:r>
      <w:r w:rsidR="00FA5A0B">
        <w:rPr>
          <w:rFonts w:ascii="Calibri" w:eastAsia="Calibri" w:hAnsi="Calibri"/>
          <w:sz w:val="23"/>
          <w:szCs w:val="23"/>
          <w:lang w:eastAsia="en-US"/>
        </w:rPr>
        <w:t xml:space="preserve"> </w:t>
      </w:r>
      <w:r>
        <w:rPr>
          <w:rFonts w:ascii="Calibri" w:eastAsia="Calibri" w:hAnsi="Calibri"/>
          <w:sz w:val="23"/>
          <w:szCs w:val="23"/>
          <w:lang w:eastAsia="en-US"/>
        </w:rPr>
        <w:t xml:space="preserve">του </w:t>
      </w:r>
      <w:r w:rsidR="008D32B4">
        <w:rPr>
          <w:rFonts w:ascii="Calibri" w:eastAsia="Calibri" w:hAnsi="Calibri"/>
          <w:sz w:val="23"/>
          <w:szCs w:val="23"/>
          <w:lang w:eastAsia="en-US"/>
        </w:rPr>
        <w:t>παραπάνω</w:t>
      </w:r>
      <w:r w:rsidR="00072F79">
        <w:rPr>
          <w:rFonts w:ascii="Calibri" w:eastAsia="Calibri" w:hAnsi="Calibri"/>
          <w:sz w:val="23"/>
          <w:szCs w:val="23"/>
          <w:lang w:eastAsia="en-US"/>
        </w:rPr>
        <w:t xml:space="preserve"> κυκλώματος η οποία</w:t>
      </w:r>
      <w:r>
        <w:rPr>
          <w:rFonts w:ascii="Calibri" w:eastAsia="Calibri" w:hAnsi="Calibri"/>
          <w:sz w:val="23"/>
          <w:szCs w:val="23"/>
          <w:lang w:eastAsia="en-US"/>
        </w:rPr>
        <w:t xml:space="preserve"> είναι σύμφωνα με την </w:t>
      </w:r>
      <w:r w:rsidR="00322BC7">
        <w:rPr>
          <w:rFonts w:ascii="Calibri" w:eastAsia="Calibri" w:hAnsi="Calibri"/>
          <w:sz w:val="23"/>
          <w:szCs w:val="23"/>
          <w:lang w:eastAsia="en-US"/>
        </w:rPr>
        <w:t xml:space="preserve">πίνακα </w:t>
      </w:r>
      <w:r w:rsidR="002C48CB">
        <w:rPr>
          <w:rFonts w:ascii="Calibri" w:eastAsia="Calibri" w:hAnsi="Calibri"/>
          <w:sz w:val="23"/>
          <w:szCs w:val="23"/>
          <w:lang w:eastAsia="en-US"/>
        </w:rPr>
        <w:t>2.2</w:t>
      </w:r>
      <w:r w:rsidR="00E467FF">
        <w:rPr>
          <w:rFonts w:ascii="Calibri" w:eastAsia="Calibri" w:hAnsi="Calibri"/>
          <w:sz w:val="23"/>
          <w:szCs w:val="23"/>
          <w:lang w:eastAsia="en-US"/>
        </w:rPr>
        <w:t>,</w:t>
      </w:r>
      <w:r>
        <w:rPr>
          <w:rFonts w:ascii="Calibri" w:eastAsia="Calibri" w:hAnsi="Calibri"/>
          <w:sz w:val="23"/>
          <w:szCs w:val="23"/>
          <w:lang w:eastAsia="en-US"/>
        </w:rPr>
        <w:t xml:space="preserve"> 3766.</w:t>
      </w:r>
    </w:p>
    <w:p w:rsidR="00023D1C" w:rsidRDefault="0059591A" w:rsidP="00023D1C">
      <w:pPr>
        <w:suppressAutoHyphens w:val="0"/>
        <w:spacing w:after="160" w:line="259" w:lineRule="auto"/>
        <w:jc w:val="center"/>
        <w:rPr>
          <w:noProof/>
        </w:rPr>
      </w:pPr>
      <w:r>
        <w:rPr>
          <w:noProof/>
          <w:lang w:eastAsia="el-GR"/>
        </w:rPr>
        <w:drawing>
          <wp:inline distT="0" distB="0" distL="0" distR="0">
            <wp:extent cx="3295650" cy="11906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95650" cy="1190625"/>
                    </a:xfrm>
                    <a:prstGeom prst="rect">
                      <a:avLst/>
                    </a:prstGeom>
                    <a:noFill/>
                    <a:ln>
                      <a:noFill/>
                    </a:ln>
                  </pic:spPr>
                </pic:pic>
              </a:graphicData>
            </a:graphic>
          </wp:inline>
        </w:drawing>
      </w:r>
    </w:p>
    <w:p w:rsidR="00E467FF" w:rsidRPr="00E41AE7" w:rsidRDefault="00322BC7" w:rsidP="00023D1C">
      <w:pPr>
        <w:suppressAutoHyphens w:val="0"/>
        <w:spacing w:after="160" w:line="259" w:lineRule="auto"/>
        <w:jc w:val="center"/>
        <w:rPr>
          <w:rFonts w:ascii="Calibri" w:hAnsi="Calibri" w:cs="Calibri"/>
          <w:noProof/>
          <w:sz w:val="23"/>
          <w:szCs w:val="23"/>
        </w:rPr>
      </w:pPr>
      <w:r>
        <w:rPr>
          <w:rFonts w:ascii="Calibri" w:hAnsi="Calibri" w:cs="Calibri"/>
          <w:noProof/>
          <w:sz w:val="23"/>
          <w:szCs w:val="23"/>
        </w:rPr>
        <w:t xml:space="preserve">Πίνακας </w:t>
      </w:r>
      <w:r w:rsidR="002C48CB">
        <w:rPr>
          <w:rFonts w:ascii="Calibri" w:hAnsi="Calibri" w:cs="Calibri"/>
          <w:noProof/>
          <w:sz w:val="23"/>
          <w:szCs w:val="23"/>
        </w:rPr>
        <w:t>2.2</w:t>
      </w:r>
      <w:r w:rsidR="00E467FF">
        <w:rPr>
          <w:rFonts w:ascii="Calibri" w:hAnsi="Calibri" w:cs="Calibri"/>
          <w:noProof/>
          <w:sz w:val="23"/>
          <w:szCs w:val="23"/>
        </w:rPr>
        <w:t xml:space="preserve">: </w:t>
      </w:r>
      <w:r>
        <w:rPr>
          <w:rFonts w:ascii="Calibri" w:hAnsi="Calibri" w:cs="Calibri"/>
          <w:noProof/>
          <w:sz w:val="23"/>
          <w:szCs w:val="23"/>
        </w:rPr>
        <w:t xml:space="preserve">Πίνακας απόδοσης για τον </w:t>
      </w:r>
      <w:r>
        <w:rPr>
          <w:rFonts w:ascii="Calibri" w:hAnsi="Calibri" w:cs="Calibri"/>
          <w:noProof/>
          <w:sz w:val="23"/>
          <w:szCs w:val="23"/>
          <w:lang w:val="en-US"/>
        </w:rPr>
        <w:t>Cipher</w:t>
      </w:r>
      <w:r w:rsidR="00E41AE7">
        <w:rPr>
          <w:rFonts w:ascii="Calibri" w:hAnsi="Calibri" w:cs="Calibri"/>
          <w:noProof/>
          <w:sz w:val="23"/>
          <w:szCs w:val="23"/>
        </w:rPr>
        <w:t>.</w:t>
      </w:r>
    </w:p>
    <w:p w:rsidR="00FD7336" w:rsidRPr="00CE4862" w:rsidRDefault="00023D1C"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Ο λόγος που χρησιμοποιούμε την συν-προσ</w:t>
      </w:r>
      <w:r w:rsidR="00145263">
        <w:rPr>
          <w:rFonts w:ascii="Calibri" w:eastAsia="Calibri" w:hAnsi="Calibri"/>
          <w:sz w:val="23"/>
          <w:szCs w:val="23"/>
          <w:lang w:eastAsia="en-US"/>
        </w:rPr>
        <w:t xml:space="preserve">ομοίωση για να βρούμε την τελική απόδοση </w:t>
      </w:r>
      <w:r>
        <w:rPr>
          <w:rFonts w:ascii="Calibri" w:eastAsia="Calibri" w:hAnsi="Calibri"/>
          <w:sz w:val="23"/>
          <w:szCs w:val="23"/>
          <w:lang w:eastAsia="en-US"/>
        </w:rPr>
        <w:t>είναι επειδή κατά την διάρκεια της προσομοίωσης διαβάζει την μεταβλητή το πρόγραμμα που καθορίζει τον αριθμό των επαναλήψεων</w:t>
      </w:r>
      <w:r w:rsidR="00145263">
        <w:rPr>
          <w:rFonts w:ascii="Calibri" w:eastAsia="Calibri" w:hAnsi="Calibri"/>
          <w:sz w:val="23"/>
          <w:szCs w:val="23"/>
          <w:lang w:eastAsia="en-US"/>
        </w:rPr>
        <w:t>,</w:t>
      </w:r>
      <w:r>
        <w:rPr>
          <w:rFonts w:ascii="Calibri" w:eastAsia="Calibri" w:hAnsi="Calibri"/>
          <w:sz w:val="23"/>
          <w:szCs w:val="23"/>
          <w:lang w:eastAsia="en-US"/>
        </w:rPr>
        <w:t xml:space="preserve"> με αποτέλεσμα να</w:t>
      </w:r>
      <w:r w:rsidR="007A056F" w:rsidRPr="007A056F">
        <w:rPr>
          <w:rFonts w:ascii="Calibri" w:eastAsia="Calibri" w:hAnsi="Calibri"/>
          <w:sz w:val="23"/>
          <w:szCs w:val="23"/>
          <w:lang w:eastAsia="en-US"/>
        </w:rPr>
        <w:t xml:space="preserve"> </w:t>
      </w:r>
      <w:r>
        <w:rPr>
          <w:rFonts w:ascii="Calibri" w:eastAsia="Calibri" w:hAnsi="Calibri"/>
          <w:sz w:val="23"/>
          <w:szCs w:val="23"/>
          <w:lang w:eastAsia="en-US"/>
        </w:rPr>
        <w:t xml:space="preserve"> μπ</w:t>
      </w:r>
      <w:r w:rsidR="00FF4079">
        <w:rPr>
          <w:rFonts w:ascii="Calibri" w:eastAsia="Calibri" w:hAnsi="Calibri"/>
          <w:sz w:val="23"/>
          <w:szCs w:val="23"/>
          <w:lang w:eastAsia="en-US"/>
        </w:rPr>
        <w:t xml:space="preserve">ορέσει να υπολογίσει την </w:t>
      </w:r>
      <w:r w:rsidR="00FF4079">
        <w:rPr>
          <w:rFonts w:ascii="Calibri" w:eastAsia="Calibri" w:hAnsi="Calibri"/>
          <w:sz w:val="23"/>
          <w:szCs w:val="23"/>
          <w:lang w:eastAsia="en-US"/>
        </w:rPr>
        <w:lastRenderedPageBreak/>
        <w:t>συνολική απόδοση</w:t>
      </w:r>
      <w:r w:rsidRPr="00866156">
        <w:rPr>
          <w:rFonts w:ascii="Calibri" w:eastAsia="Calibri" w:hAnsi="Calibri"/>
          <w:sz w:val="23"/>
          <w:szCs w:val="23"/>
          <w:lang w:eastAsia="en-US"/>
        </w:rPr>
        <w:t xml:space="preserve">. </w:t>
      </w:r>
      <w:r w:rsidR="00200023">
        <w:rPr>
          <w:rFonts w:ascii="Calibri" w:eastAsia="Calibri" w:hAnsi="Calibri"/>
          <w:sz w:val="23"/>
          <w:szCs w:val="23"/>
          <w:lang w:eastAsia="en-US"/>
        </w:rPr>
        <w:t>Αντιθέτως</w:t>
      </w:r>
      <w:r w:rsidR="00FF4079">
        <w:rPr>
          <w:rFonts w:ascii="Calibri" w:eastAsia="Calibri" w:hAnsi="Calibri"/>
          <w:sz w:val="23"/>
          <w:szCs w:val="23"/>
          <w:lang w:eastAsia="en-US"/>
        </w:rPr>
        <w:t>,</w:t>
      </w:r>
      <w:r>
        <w:rPr>
          <w:rFonts w:ascii="Calibri" w:eastAsia="Calibri" w:hAnsi="Calibri"/>
          <w:sz w:val="23"/>
          <w:szCs w:val="23"/>
          <w:lang w:eastAsia="en-US"/>
        </w:rPr>
        <w:t xml:space="preserve"> </w:t>
      </w:r>
      <w:r w:rsidR="005C795A">
        <w:rPr>
          <w:rFonts w:ascii="Calibri" w:eastAsia="Calibri" w:hAnsi="Calibri"/>
          <w:sz w:val="23"/>
          <w:szCs w:val="23"/>
          <w:lang w:eastAsia="en-US"/>
        </w:rPr>
        <w:t xml:space="preserve">επειδή </w:t>
      </w:r>
      <w:r>
        <w:rPr>
          <w:rFonts w:ascii="Calibri" w:eastAsia="Calibri" w:hAnsi="Calibri"/>
          <w:sz w:val="23"/>
          <w:szCs w:val="23"/>
          <w:lang w:eastAsia="en-US"/>
        </w:rPr>
        <w:t xml:space="preserve">ο αριθμός των επαναλήψεων, πιο συγκεκριμένα το </w:t>
      </w:r>
      <w:r>
        <w:rPr>
          <w:rFonts w:ascii="Calibri" w:eastAsia="Calibri" w:hAnsi="Calibri"/>
          <w:sz w:val="23"/>
          <w:szCs w:val="23"/>
          <w:lang w:val="en-US" w:eastAsia="en-US"/>
        </w:rPr>
        <w:t>Nr</w:t>
      </w:r>
      <w:r w:rsidR="00FF67EF" w:rsidRPr="00FF67EF">
        <w:rPr>
          <w:rFonts w:ascii="Calibri" w:eastAsia="Calibri" w:hAnsi="Calibri"/>
          <w:sz w:val="23"/>
          <w:szCs w:val="23"/>
          <w:lang w:eastAsia="en-US"/>
        </w:rPr>
        <w:t xml:space="preserve"> </w:t>
      </w:r>
      <w:r>
        <w:rPr>
          <w:rFonts w:ascii="Calibri" w:eastAsia="Calibri" w:hAnsi="Calibri"/>
          <w:sz w:val="23"/>
          <w:szCs w:val="23"/>
          <w:lang w:eastAsia="en-US"/>
        </w:rPr>
        <w:t xml:space="preserve">και το </w:t>
      </w:r>
      <w:proofErr w:type="spellStart"/>
      <w:r>
        <w:rPr>
          <w:rFonts w:ascii="Calibri" w:eastAsia="Calibri" w:hAnsi="Calibri"/>
          <w:sz w:val="23"/>
          <w:szCs w:val="23"/>
          <w:lang w:val="en-US" w:eastAsia="en-US"/>
        </w:rPr>
        <w:t>Nk</w:t>
      </w:r>
      <w:proofErr w:type="spellEnd"/>
      <w:r w:rsidRPr="00866156">
        <w:rPr>
          <w:rFonts w:ascii="Calibri" w:eastAsia="Calibri" w:hAnsi="Calibri"/>
          <w:sz w:val="23"/>
          <w:szCs w:val="23"/>
          <w:lang w:eastAsia="en-US"/>
        </w:rPr>
        <w:t xml:space="preserve"> </w:t>
      </w:r>
      <w:r w:rsidR="00A80841">
        <w:rPr>
          <w:rFonts w:ascii="Calibri" w:eastAsia="Calibri" w:hAnsi="Calibri"/>
          <w:sz w:val="23"/>
          <w:szCs w:val="23"/>
          <w:lang w:eastAsia="en-US"/>
        </w:rPr>
        <w:t>τα λαμβάνει</w:t>
      </w:r>
      <w:r>
        <w:rPr>
          <w:rFonts w:ascii="Calibri" w:eastAsia="Calibri" w:hAnsi="Calibri"/>
          <w:sz w:val="23"/>
          <w:szCs w:val="23"/>
          <w:lang w:eastAsia="en-US"/>
        </w:rPr>
        <w:t xml:space="preserve"> από το </w:t>
      </w:r>
      <w:r w:rsidR="005F6164">
        <w:rPr>
          <w:rFonts w:ascii="Calibri" w:eastAsia="Calibri" w:hAnsi="Calibri"/>
          <w:sz w:val="23"/>
          <w:szCs w:val="23"/>
          <w:lang w:eastAsia="en-US"/>
        </w:rPr>
        <w:t xml:space="preserve">αρχείο </w:t>
      </w:r>
      <w:r>
        <w:rPr>
          <w:rFonts w:ascii="Calibri" w:eastAsia="Calibri" w:hAnsi="Calibri"/>
          <w:sz w:val="23"/>
          <w:szCs w:val="23"/>
          <w:lang w:val="en-US" w:eastAsia="en-US"/>
        </w:rPr>
        <w:t>test</w:t>
      </w:r>
      <w:r w:rsidR="005F6164">
        <w:rPr>
          <w:rFonts w:ascii="Calibri" w:eastAsia="Calibri" w:hAnsi="Calibri"/>
          <w:sz w:val="23"/>
          <w:szCs w:val="23"/>
          <w:lang w:eastAsia="en-US"/>
        </w:rPr>
        <w:t xml:space="preserve"> </w:t>
      </w:r>
      <w:r>
        <w:rPr>
          <w:rFonts w:ascii="Calibri" w:eastAsia="Calibri" w:hAnsi="Calibri"/>
          <w:sz w:val="23"/>
          <w:szCs w:val="23"/>
          <w:lang w:val="en-US" w:eastAsia="en-US"/>
        </w:rPr>
        <w:t>bench</w:t>
      </w:r>
      <w:r w:rsidRPr="00866156">
        <w:rPr>
          <w:rFonts w:ascii="Calibri" w:eastAsia="Calibri" w:hAnsi="Calibri"/>
          <w:sz w:val="23"/>
          <w:szCs w:val="23"/>
          <w:lang w:eastAsia="en-US"/>
        </w:rPr>
        <w:t xml:space="preserve">, </w:t>
      </w:r>
      <w:r>
        <w:rPr>
          <w:rFonts w:ascii="Calibri" w:eastAsia="Calibri" w:hAnsi="Calibri"/>
          <w:sz w:val="23"/>
          <w:szCs w:val="23"/>
          <w:lang w:eastAsia="en-US"/>
        </w:rPr>
        <w:t>στην σύν</w:t>
      </w:r>
      <w:r w:rsidR="00F93449">
        <w:rPr>
          <w:rFonts w:ascii="Calibri" w:eastAsia="Calibri" w:hAnsi="Calibri"/>
          <w:sz w:val="23"/>
          <w:szCs w:val="23"/>
          <w:lang w:eastAsia="en-US"/>
        </w:rPr>
        <w:t>θεση δεν μπορεί να υπολογι</w:t>
      </w:r>
      <w:r>
        <w:rPr>
          <w:rFonts w:ascii="Calibri" w:eastAsia="Calibri" w:hAnsi="Calibri"/>
          <w:sz w:val="23"/>
          <w:szCs w:val="23"/>
          <w:lang w:eastAsia="en-US"/>
        </w:rPr>
        <w:t>σ</w:t>
      </w:r>
      <w:r w:rsidR="00F93449">
        <w:rPr>
          <w:rFonts w:ascii="Calibri" w:eastAsia="Calibri" w:hAnsi="Calibri"/>
          <w:sz w:val="23"/>
          <w:szCs w:val="23"/>
          <w:lang w:eastAsia="en-US"/>
        </w:rPr>
        <w:t xml:space="preserve">τεί </w:t>
      </w:r>
      <w:r w:rsidR="003A6CB4">
        <w:rPr>
          <w:rFonts w:ascii="Calibri" w:eastAsia="Calibri" w:hAnsi="Calibri"/>
          <w:sz w:val="23"/>
          <w:szCs w:val="23"/>
          <w:lang w:eastAsia="en-US"/>
        </w:rPr>
        <w:t>η</w:t>
      </w:r>
      <w:r>
        <w:rPr>
          <w:rFonts w:ascii="Calibri" w:eastAsia="Calibri" w:hAnsi="Calibri"/>
          <w:sz w:val="23"/>
          <w:szCs w:val="23"/>
          <w:lang w:eastAsia="en-US"/>
        </w:rPr>
        <w:t xml:space="preserve"> </w:t>
      </w:r>
      <w:r w:rsidR="003A6CB4">
        <w:rPr>
          <w:rFonts w:ascii="Calibri" w:eastAsia="Calibri" w:hAnsi="Calibri"/>
          <w:sz w:val="23"/>
          <w:szCs w:val="23"/>
          <w:lang w:eastAsia="en-US"/>
        </w:rPr>
        <w:t>απόδοση</w:t>
      </w:r>
      <w:r>
        <w:rPr>
          <w:rFonts w:ascii="Calibri" w:eastAsia="Calibri" w:hAnsi="Calibri"/>
          <w:sz w:val="23"/>
          <w:szCs w:val="23"/>
          <w:lang w:eastAsia="en-US"/>
        </w:rPr>
        <w:t>.</w:t>
      </w:r>
      <w:r w:rsidR="00F93449">
        <w:rPr>
          <w:rFonts w:ascii="Calibri" w:eastAsia="Calibri" w:hAnsi="Calibri"/>
          <w:sz w:val="23"/>
          <w:szCs w:val="23"/>
          <w:lang w:eastAsia="en-US"/>
        </w:rPr>
        <w:t xml:space="preserve"> </w:t>
      </w:r>
      <w:r w:rsidR="00EB3096">
        <w:rPr>
          <w:rFonts w:ascii="Calibri" w:eastAsia="Calibri" w:hAnsi="Calibri"/>
          <w:sz w:val="23"/>
          <w:szCs w:val="23"/>
          <w:lang w:eastAsia="en-US"/>
        </w:rPr>
        <w:t>Επειδή,</w:t>
      </w:r>
      <w:r w:rsidR="009F7873">
        <w:rPr>
          <w:rFonts w:ascii="Calibri" w:eastAsia="Calibri" w:hAnsi="Calibri"/>
          <w:sz w:val="23"/>
          <w:szCs w:val="23"/>
          <w:lang w:eastAsia="en-US"/>
        </w:rPr>
        <w:t xml:space="preserve"> όμως</w:t>
      </w:r>
      <w:r w:rsidR="00EB3096">
        <w:rPr>
          <w:rFonts w:ascii="Calibri" w:eastAsia="Calibri" w:hAnsi="Calibri"/>
          <w:sz w:val="23"/>
          <w:szCs w:val="23"/>
          <w:lang w:eastAsia="en-US"/>
        </w:rPr>
        <w:t xml:space="preserve"> εμείς θα ασχοληθούμε με τον</w:t>
      </w:r>
      <w:r w:rsidR="00EB3096" w:rsidRPr="00EB3096">
        <w:rPr>
          <w:rFonts w:ascii="Calibri" w:eastAsia="Calibri" w:hAnsi="Calibri"/>
          <w:sz w:val="23"/>
          <w:szCs w:val="23"/>
          <w:lang w:eastAsia="en-US"/>
        </w:rPr>
        <w:t xml:space="preserve"> </w:t>
      </w:r>
      <w:r w:rsidR="00EB3096">
        <w:rPr>
          <w:rFonts w:ascii="Calibri" w:eastAsia="Calibri" w:hAnsi="Calibri"/>
          <w:sz w:val="23"/>
          <w:szCs w:val="23"/>
          <w:lang w:eastAsia="en-US"/>
        </w:rPr>
        <w:t xml:space="preserve">αλγόριθμο </w:t>
      </w:r>
      <w:r w:rsidR="00EB3096">
        <w:rPr>
          <w:rFonts w:ascii="Calibri" w:eastAsia="Calibri" w:hAnsi="Calibri"/>
          <w:sz w:val="23"/>
          <w:szCs w:val="23"/>
          <w:lang w:val="en-US" w:eastAsia="en-US"/>
        </w:rPr>
        <w:t>AES</w:t>
      </w:r>
      <w:r w:rsidR="00EB3096">
        <w:rPr>
          <w:rFonts w:ascii="Calibri" w:eastAsia="Calibri" w:hAnsi="Calibri"/>
          <w:sz w:val="23"/>
          <w:szCs w:val="23"/>
          <w:lang w:eastAsia="en-US"/>
        </w:rPr>
        <w:t xml:space="preserve"> για 128 </w:t>
      </w:r>
      <w:r w:rsidR="00EB3096">
        <w:rPr>
          <w:rFonts w:ascii="Calibri" w:eastAsia="Calibri" w:hAnsi="Calibri"/>
          <w:sz w:val="23"/>
          <w:szCs w:val="23"/>
          <w:lang w:val="en-US" w:eastAsia="en-US"/>
        </w:rPr>
        <w:t>bit</w:t>
      </w:r>
      <w:r w:rsidR="00EB3096" w:rsidRPr="00EB3096">
        <w:rPr>
          <w:rFonts w:ascii="Calibri" w:eastAsia="Calibri" w:hAnsi="Calibri"/>
          <w:sz w:val="23"/>
          <w:szCs w:val="23"/>
          <w:lang w:eastAsia="en-US"/>
        </w:rPr>
        <w:t xml:space="preserve">, </w:t>
      </w:r>
      <w:r w:rsidR="00EB3096">
        <w:rPr>
          <w:rFonts w:ascii="Calibri" w:eastAsia="Calibri" w:hAnsi="Calibri"/>
          <w:sz w:val="23"/>
          <w:szCs w:val="23"/>
          <w:lang w:eastAsia="en-US"/>
        </w:rPr>
        <w:t xml:space="preserve">ο αριθμός </w:t>
      </w:r>
      <w:proofErr w:type="spellStart"/>
      <w:r w:rsidR="00EB3096">
        <w:rPr>
          <w:rFonts w:ascii="Calibri" w:eastAsia="Calibri" w:hAnsi="Calibri"/>
          <w:sz w:val="23"/>
          <w:szCs w:val="23"/>
          <w:lang w:val="en-US" w:eastAsia="en-US"/>
        </w:rPr>
        <w:t>Nk</w:t>
      </w:r>
      <w:proofErr w:type="spellEnd"/>
      <w:r w:rsidR="00EB3096" w:rsidRPr="00EB3096">
        <w:rPr>
          <w:rFonts w:ascii="Calibri" w:eastAsia="Calibri" w:hAnsi="Calibri"/>
          <w:sz w:val="23"/>
          <w:szCs w:val="23"/>
          <w:lang w:eastAsia="en-US"/>
        </w:rPr>
        <w:t xml:space="preserve">, </w:t>
      </w:r>
      <w:r w:rsidR="00EB3096">
        <w:rPr>
          <w:rFonts w:ascii="Calibri" w:eastAsia="Calibri" w:hAnsi="Calibri"/>
          <w:sz w:val="23"/>
          <w:szCs w:val="23"/>
          <w:lang w:val="en-US" w:eastAsia="en-US"/>
        </w:rPr>
        <w:t>Nr</w:t>
      </w:r>
      <w:r w:rsidR="00EB3096" w:rsidRPr="00EB3096">
        <w:rPr>
          <w:rFonts w:ascii="Calibri" w:eastAsia="Calibri" w:hAnsi="Calibri"/>
          <w:sz w:val="23"/>
          <w:szCs w:val="23"/>
          <w:lang w:eastAsia="en-US"/>
        </w:rPr>
        <w:t xml:space="preserve"> </w:t>
      </w:r>
      <w:r w:rsidR="00EB3096">
        <w:rPr>
          <w:rFonts w:ascii="Calibri" w:eastAsia="Calibri" w:hAnsi="Calibri"/>
          <w:sz w:val="23"/>
          <w:szCs w:val="23"/>
          <w:lang w:eastAsia="en-US"/>
        </w:rPr>
        <w:t xml:space="preserve">είναι στατικός. </w:t>
      </w:r>
      <w:r w:rsidR="00AB1A36">
        <w:rPr>
          <w:rFonts w:ascii="Calibri" w:eastAsia="Calibri" w:hAnsi="Calibri"/>
          <w:sz w:val="23"/>
          <w:szCs w:val="23"/>
          <w:lang w:eastAsia="en-US"/>
        </w:rPr>
        <w:t xml:space="preserve">Αντικαθιστώντας τα </w:t>
      </w:r>
      <w:proofErr w:type="spellStart"/>
      <w:r w:rsidR="00AB1A36">
        <w:rPr>
          <w:rFonts w:ascii="Calibri" w:eastAsia="Calibri" w:hAnsi="Calibri"/>
          <w:sz w:val="23"/>
          <w:szCs w:val="23"/>
          <w:lang w:val="en-US" w:eastAsia="en-US"/>
        </w:rPr>
        <w:t>Nk</w:t>
      </w:r>
      <w:proofErr w:type="spellEnd"/>
      <w:r w:rsidR="00AB1A36" w:rsidRPr="00AB1A36">
        <w:rPr>
          <w:rFonts w:ascii="Calibri" w:eastAsia="Calibri" w:hAnsi="Calibri"/>
          <w:sz w:val="23"/>
          <w:szCs w:val="23"/>
          <w:lang w:eastAsia="en-US"/>
        </w:rPr>
        <w:t xml:space="preserve">, </w:t>
      </w:r>
      <w:r w:rsidR="00AB1A36">
        <w:rPr>
          <w:rFonts w:ascii="Calibri" w:eastAsia="Calibri" w:hAnsi="Calibri"/>
          <w:sz w:val="23"/>
          <w:szCs w:val="23"/>
          <w:lang w:val="en-US" w:eastAsia="en-US"/>
        </w:rPr>
        <w:t>N</w:t>
      </w:r>
      <w:r w:rsidR="00AB1A36">
        <w:rPr>
          <w:rFonts w:ascii="Calibri" w:eastAsia="Calibri" w:hAnsi="Calibri"/>
          <w:sz w:val="23"/>
          <w:szCs w:val="23"/>
          <w:lang w:eastAsia="en-US"/>
        </w:rPr>
        <w:t>r με τις τιμές που λαμβάνουν, η</w:t>
      </w:r>
      <w:r w:rsidR="00F12234">
        <w:rPr>
          <w:rFonts w:ascii="Calibri" w:eastAsia="Calibri" w:hAnsi="Calibri"/>
          <w:sz w:val="23"/>
          <w:szCs w:val="23"/>
          <w:lang w:eastAsia="en-US"/>
        </w:rPr>
        <w:t xml:space="preserve"> συνολική</w:t>
      </w:r>
      <w:r w:rsidR="00AB1A36">
        <w:rPr>
          <w:rFonts w:ascii="Calibri" w:eastAsia="Calibri" w:hAnsi="Calibri"/>
          <w:sz w:val="23"/>
          <w:szCs w:val="23"/>
          <w:lang w:eastAsia="en-US"/>
        </w:rPr>
        <w:t xml:space="preserve"> απόδοση έφθασε στα</w:t>
      </w:r>
      <w:r w:rsidR="00EB3096">
        <w:rPr>
          <w:rFonts w:ascii="Calibri" w:eastAsia="Calibri" w:hAnsi="Calibri"/>
          <w:sz w:val="23"/>
          <w:szCs w:val="23"/>
          <w:lang w:eastAsia="en-US"/>
        </w:rPr>
        <w:t xml:space="preserve"> 1976 δηλαδή κατέβηκε κατά</w:t>
      </w:r>
      <w:r w:rsidR="00EB3096" w:rsidRPr="00EB3096">
        <w:rPr>
          <w:rFonts w:ascii="Calibri" w:eastAsia="Calibri" w:hAnsi="Calibri"/>
          <w:sz w:val="23"/>
          <w:szCs w:val="23"/>
          <w:lang w:eastAsia="en-US"/>
        </w:rPr>
        <w:t xml:space="preserve"> 47.53%.</w:t>
      </w:r>
    </w:p>
    <w:p w:rsidR="00364A63" w:rsidRDefault="0059591A" w:rsidP="00364A63">
      <w:pPr>
        <w:suppressAutoHyphens w:val="0"/>
        <w:spacing w:after="160" w:line="259" w:lineRule="auto"/>
        <w:jc w:val="center"/>
        <w:rPr>
          <w:noProof/>
        </w:rPr>
      </w:pPr>
      <w:bookmarkStart w:id="66" w:name="_Hlk512183872"/>
      <w:r>
        <w:rPr>
          <w:noProof/>
          <w:lang w:eastAsia="el-GR"/>
        </w:rPr>
        <w:drawing>
          <wp:inline distT="0" distB="0" distL="0" distR="0">
            <wp:extent cx="3381375" cy="15525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81375" cy="1552575"/>
                    </a:xfrm>
                    <a:prstGeom prst="rect">
                      <a:avLst/>
                    </a:prstGeom>
                    <a:noFill/>
                    <a:ln>
                      <a:noFill/>
                    </a:ln>
                  </pic:spPr>
                </pic:pic>
              </a:graphicData>
            </a:graphic>
          </wp:inline>
        </w:drawing>
      </w:r>
      <w:bookmarkEnd w:id="66"/>
    </w:p>
    <w:p w:rsidR="00F11C95" w:rsidRPr="00E467FF" w:rsidRDefault="00322BC7" w:rsidP="00F11C95">
      <w:pPr>
        <w:suppressAutoHyphens w:val="0"/>
        <w:spacing w:after="160" w:line="259" w:lineRule="auto"/>
        <w:jc w:val="center"/>
        <w:rPr>
          <w:rFonts w:asciiTheme="minorHAnsi" w:hAnsiTheme="minorHAnsi" w:cstheme="minorHAnsi"/>
          <w:noProof/>
          <w:sz w:val="23"/>
          <w:szCs w:val="23"/>
        </w:rPr>
      </w:pPr>
      <w:r>
        <w:rPr>
          <w:rFonts w:asciiTheme="minorHAnsi" w:hAnsiTheme="minorHAnsi" w:cstheme="minorHAnsi"/>
          <w:noProof/>
          <w:sz w:val="23"/>
          <w:szCs w:val="23"/>
        </w:rPr>
        <w:t xml:space="preserve">Πίνακας </w:t>
      </w:r>
      <w:r w:rsidR="002C48CB">
        <w:rPr>
          <w:rFonts w:asciiTheme="minorHAnsi" w:hAnsiTheme="minorHAnsi" w:cstheme="minorHAnsi"/>
          <w:noProof/>
          <w:sz w:val="23"/>
          <w:szCs w:val="23"/>
        </w:rPr>
        <w:t>2.3</w:t>
      </w:r>
      <w:r>
        <w:rPr>
          <w:rFonts w:asciiTheme="minorHAnsi" w:hAnsiTheme="minorHAnsi" w:cstheme="minorHAnsi"/>
          <w:noProof/>
          <w:sz w:val="23"/>
          <w:szCs w:val="23"/>
        </w:rPr>
        <w:t>:</w:t>
      </w:r>
      <w:r w:rsidRPr="00322BC7">
        <w:rPr>
          <w:rFonts w:ascii="Calibri" w:eastAsia="Calibri" w:hAnsi="Calibri"/>
          <w:sz w:val="23"/>
          <w:szCs w:val="23"/>
          <w:lang w:eastAsia="en-US"/>
        </w:rPr>
        <w:t xml:space="preserve"> </w:t>
      </w:r>
      <w:r>
        <w:rPr>
          <w:rFonts w:ascii="Calibri" w:eastAsia="Calibri" w:hAnsi="Calibri"/>
          <w:sz w:val="23"/>
          <w:szCs w:val="23"/>
          <w:lang w:eastAsia="en-US"/>
        </w:rPr>
        <w:t>Πίνακας Δέσμευσης Πόρων</w:t>
      </w:r>
      <w:r w:rsidR="00E41AE7">
        <w:rPr>
          <w:rFonts w:ascii="Calibri" w:eastAsia="Calibri" w:hAnsi="Calibri"/>
          <w:sz w:val="23"/>
          <w:szCs w:val="23"/>
          <w:lang w:eastAsia="en-US"/>
        </w:rPr>
        <w:t>.</w:t>
      </w:r>
    </w:p>
    <w:p w:rsidR="00023D1C" w:rsidRPr="00846BD7" w:rsidRDefault="00586A51" w:rsidP="00030418">
      <w:pPr>
        <w:pStyle w:val="Heading3"/>
        <w:jc w:val="left"/>
      </w:pPr>
      <w:bookmarkStart w:id="67" w:name="_Toc516004749"/>
      <w:r w:rsidRPr="00E72252">
        <w:t xml:space="preserve">4.1.3 </w:t>
      </w:r>
      <w:r w:rsidR="00023D1C" w:rsidRPr="00846BD7">
        <w:t>3</w:t>
      </w:r>
      <w:r w:rsidR="00023D1C" w:rsidRPr="00846BD7">
        <w:rPr>
          <w:vertAlign w:val="superscript"/>
        </w:rPr>
        <w:t>ος</w:t>
      </w:r>
      <w:r w:rsidR="00023D1C" w:rsidRPr="00846BD7">
        <w:t xml:space="preserve"> κώδικας</w:t>
      </w:r>
      <w:bookmarkEnd w:id="67"/>
    </w:p>
    <w:p w:rsidR="007A47E9" w:rsidRDefault="00023D1C" w:rsidP="007009B4">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Όσον αφορά τον </w:t>
      </w:r>
      <w:r w:rsidRPr="008A3383">
        <w:rPr>
          <w:rFonts w:ascii="Calibri" w:eastAsia="Calibri" w:hAnsi="Calibri"/>
          <w:sz w:val="23"/>
          <w:szCs w:val="23"/>
          <w:lang w:eastAsia="en-US"/>
        </w:rPr>
        <w:t>3</w:t>
      </w:r>
      <w:r>
        <w:rPr>
          <w:rFonts w:ascii="Calibri" w:eastAsia="Calibri" w:hAnsi="Calibri"/>
          <w:sz w:val="23"/>
          <w:szCs w:val="23"/>
          <w:vertAlign w:val="superscript"/>
          <w:lang w:eastAsia="en-US"/>
        </w:rPr>
        <w:t xml:space="preserve">ο </w:t>
      </w:r>
      <w:r>
        <w:rPr>
          <w:rFonts w:ascii="Calibri" w:eastAsia="Calibri" w:hAnsi="Calibri"/>
          <w:sz w:val="23"/>
          <w:szCs w:val="23"/>
          <w:lang w:eastAsia="en-US"/>
        </w:rPr>
        <w:t>κώδικα</w:t>
      </w:r>
      <w:r w:rsidRPr="008A3383">
        <w:rPr>
          <w:rFonts w:ascii="Calibri" w:eastAsia="Calibri" w:hAnsi="Calibri"/>
          <w:sz w:val="23"/>
          <w:szCs w:val="23"/>
          <w:lang w:eastAsia="en-US"/>
        </w:rPr>
        <w:t>:</w:t>
      </w:r>
    </w:p>
    <w:p w:rsidR="0070134B" w:rsidRDefault="0070134B" w:rsidP="00586A51">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Από τι βλέπουμε ο </w:t>
      </w:r>
      <w:r w:rsidR="003A6CB4">
        <w:rPr>
          <w:rFonts w:ascii="Calibri" w:eastAsia="Calibri" w:hAnsi="Calibri"/>
          <w:sz w:val="23"/>
          <w:szCs w:val="23"/>
          <w:lang w:eastAsia="en-US"/>
        </w:rPr>
        <w:t>3</w:t>
      </w:r>
      <w:r w:rsidRPr="0070134B">
        <w:rPr>
          <w:rFonts w:ascii="Calibri" w:eastAsia="Calibri" w:hAnsi="Calibri"/>
          <w:sz w:val="23"/>
          <w:szCs w:val="23"/>
          <w:vertAlign w:val="superscript"/>
          <w:lang w:eastAsia="en-US"/>
        </w:rPr>
        <w:t>ος</w:t>
      </w:r>
      <w:r w:rsidR="00AB1A36">
        <w:rPr>
          <w:rFonts w:ascii="Calibri" w:eastAsia="Calibri" w:hAnsi="Calibri"/>
          <w:sz w:val="23"/>
          <w:szCs w:val="23"/>
          <w:lang w:eastAsia="en-US"/>
        </w:rPr>
        <w:t xml:space="preserve"> κώδικας περιλαμβάνει</w:t>
      </w:r>
      <w:r w:rsidR="0069143A">
        <w:rPr>
          <w:rFonts w:ascii="Calibri" w:eastAsia="Calibri" w:hAnsi="Calibri"/>
          <w:sz w:val="23"/>
          <w:szCs w:val="23"/>
          <w:lang w:eastAsia="en-US"/>
        </w:rPr>
        <w:t xml:space="preserve"> πέντε</w:t>
      </w:r>
      <w:r w:rsidR="00AB1A36">
        <w:rPr>
          <w:rFonts w:ascii="Calibri" w:eastAsia="Calibri" w:hAnsi="Calibri"/>
          <w:sz w:val="23"/>
          <w:szCs w:val="23"/>
          <w:lang w:eastAsia="en-US"/>
        </w:rPr>
        <w:t xml:space="preserve"> αρχεία</w:t>
      </w:r>
      <w:r w:rsidR="0069143A">
        <w:rPr>
          <w:rFonts w:ascii="Calibri" w:eastAsia="Calibri" w:hAnsi="Calibri"/>
          <w:sz w:val="23"/>
          <w:szCs w:val="23"/>
          <w:lang w:eastAsia="en-US"/>
        </w:rPr>
        <w:t>.</w:t>
      </w:r>
    </w:p>
    <w:p w:rsidR="0069143A" w:rsidRDefault="0069143A" w:rsidP="007009B4">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Τα αρχεία είναι τα παρακάτω: </w:t>
      </w:r>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proofErr w:type="spellStart"/>
      <w:r>
        <w:rPr>
          <w:rFonts w:ascii="Calibri" w:eastAsia="Calibri" w:hAnsi="Calibri"/>
          <w:sz w:val="23"/>
          <w:szCs w:val="23"/>
          <w:lang w:val="en-US" w:eastAsia="en-US"/>
        </w:rPr>
        <w:t>aes.h</w:t>
      </w:r>
      <w:proofErr w:type="spellEnd"/>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proofErr w:type="spellStart"/>
      <w:r>
        <w:rPr>
          <w:rFonts w:ascii="Calibri" w:eastAsia="Calibri" w:hAnsi="Calibri"/>
          <w:sz w:val="23"/>
          <w:szCs w:val="23"/>
          <w:lang w:val="en-US" w:eastAsia="en-US"/>
        </w:rPr>
        <w:t>aes_dec.c</w:t>
      </w:r>
      <w:proofErr w:type="spellEnd"/>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proofErr w:type="spellStart"/>
      <w:r>
        <w:rPr>
          <w:rFonts w:ascii="Calibri" w:eastAsia="Calibri" w:hAnsi="Calibri"/>
          <w:sz w:val="23"/>
          <w:szCs w:val="23"/>
          <w:lang w:val="en-US" w:eastAsia="en-US"/>
        </w:rPr>
        <w:t>aes_enc.c</w:t>
      </w:r>
      <w:proofErr w:type="spellEnd"/>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proofErr w:type="spellStart"/>
      <w:r>
        <w:rPr>
          <w:rFonts w:ascii="Calibri" w:eastAsia="Calibri" w:hAnsi="Calibri"/>
          <w:sz w:val="23"/>
          <w:szCs w:val="23"/>
          <w:lang w:val="en-US" w:eastAsia="en-US"/>
        </w:rPr>
        <w:t>aes_func.c</w:t>
      </w:r>
      <w:proofErr w:type="spellEnd"/>
    </w:p>
    <w:p w:rsidR="0069143A" w:rsidRDefault="0069143A" w:rsidP="0069143A">
      <w:pPr>
        <w:numPr>
          <w:ilvl w:val="0"/>
          <w:numId w:val="24"/>
        </w:numPr>
        <w:suppressAutoHyphens w:val="0"/>
        <w:spacing w:after="160" w:line="259" w:lineRule="auto"/>
        <w:rPr>
          <w:rFonts w:ascii="Calibri" w:eastAsia="Calibri" w:hAnsi="Calibri"/>
          <w:sz w:val="23"/>
          <w:szCs w:val="23"/>
          <w:lang w:val="en-US" w:eastAsia="en-US"/>
        </w:rPr>
      </w:pPr>
      <w:proofErr w:type="spellStart"/>
      <w:r>
        <w:rPr>
          <w:rFonts w:ascii="Calibri" w:eastAsia="Calibri" w:hAnsi="Calibri"/>
          <w:sz w:val="23"/>
          <w:szCs w:val="23"/>
          <w:lang w:val="en-US" w:eastAsia="en-US"/>
        </w:rPr>
        <w:t>aes_key.c</w:t>
      </w:r>
      <w:proofErr w:type="spellEnd"/>
    </w:p>
    <w:p w:rsidR="007A47E9" w:rsidRDefault="00E12354"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Από όλα αυτά, </w:t>
      </w:r>
      <w:r w:rsidR="0069143A">
        <w:rPr>
          <w:rFonts w:ascii="Calibri" w:eastAsia="Calibri" w:hAnsi="Calibri"/>
          <w:sz w:val="23"/>
          <w:szCs w:val="23"/>
          <w:lang w:eastAsia="en-US"/>
        </w:rPr>
        <w:t xml:space="preserve">δεν θα χρειαστούμε το αρχείο </w:t>
      </w:r>
      <w:proofErr w:type="spellStart"/>
      <w:r w:rsidR="0069143A">
        <w:rPr>
          <w:rFonts w:ascii="Calibri" w:eastAsia="Calibri" w:hAnsi="Calibri"/>
          <w:sz w:val="23"/>
          <w:szCs w:val="23"/>
          <w:lang w:val="en-US" w:eastAsia="en-US"/>
        </w:rPr>
        <w:t>aes</w:t>
      </w:r>
      <w:proofErr w:type="spellEnd"/>
      <w:r w:rsidR="0069143A" w:rsidRPr="0069143A">
        <w:rPr>
          <w:rFonts w:ascii="Calibri" w:eastAsia="Calibri" w:hAnsi="Calibri"/>
          <w:sz w:val="23"/>
          <w:szCs w:val="23"/>
          <w:lang w:eastAsia="en-US"/>
        </w:rPr>
        <w:t>_</w:t>
      </w:r>
      <w:proofErr w:type="spellStart"/>
      <w:r w:rsidR="0069143A">
        <w:rPr>
          <w:rFonts w:ascii="Calibri" w:eastAsia="Calibri" w:hAnsi="Calibri"/>
          <w:sz w:val="23"/>
          <w:szCs w:val="23"/>
          <w:lang w:val="en-US" w:eastAsia="en-US"/>
        </w:rPr>
        <w:t>dec</w:t>
      </w:r>
      <w:proofErr w:type="spellEnd"/>
      <w:r w:rsidR="0069143A" w:rsidRPr="0069143A">
        <w:rPr>
          <w:rFonts w:ascii="Calibri" w:eastAsia="Calibri" w:hAnsi="Calibri"/>
          <w:sz w:val="23"/>
          <w:szCs w:val="23"/>
          <w:lang w:eastAsia="en-US"/>
        </w:rPr>
        <w:t>.</w:t>
      </w:r>
      <w:r w:rsidR="0069143A">
        <w:rPr>
          <w:rFonts w:ascii="Calibri" w:eastAsia="Calibri" w:hAnsi="Calibri"/>
          <w:sz w:val="23"/>
          <w:szCs w:val="23"/>
          <w:lang w:val="en-US" w:eastAsia="en-US"/>
        </w:rPr>
        <w:t>c</w:t>
      </w:r>
      <w:r w:rsidR="0069143A" w:rsidRPr="0069143A">
        <w:rPr>
          <w:rFonts w:ascii="Calibri" w:eastAsia="Calibri" w:hAnsi="Calibri"/>
          <w:sz w:val="23"/>
          <w:szCs w:val="23"/>
          <w:lang w:eastAsia="en-US"/>
        </w:rPr>
        <w:t xml:space="preserve"> </w:t>
      </w:r>
      <w:r w:rsidR="0069143A">
        <w:rPr>
          <w:rFonts w:ascii="Calibri" w:eastAsia="Calibri" w:hAnsi="Calibri"/>
          <w:sz w:val="23"/>
          <w:szCs w:val="23"/>
          <w:lang w:eastAsia="en-US"/>
        </w:rPr>
        <w:t>καθώς εμείς μελετάμε την αλγόριθμο όσον αφορά την κρυπτογράφηση</w:t>
      </w:r>
      <w:r w:rsidR="008A69C9">
        <w:rPr>
          <w:rFonts w:ascii="Calibri" w:eastAsia="Calibri" w:hAnsi="Calibri"/>
          <w:sz w:val="23"/>
          <w:szCs w:val="23"/>
          <w:lang w:eastAsia="en-US"/>
        </w:rPr>
        <w:t xml:space="preserve"> </w:t>
      </w:r>
      <w:r w:rsidR="0069143A">
        <w:rPr>
          <w:rFonts w:ascii="Calibri" w:eastAsia="Calibri" w:hAnsi="Calibri"/>
          <w:sz w:val="23"/>
          <w:szCs w:val="23"/>
          <w:lang w:eastAsia="en-US"/>
        </w:rPr>
        <w:t>.Όλες τις υπόλοιπες συναρτήσεις θα τις χρειαστούμε γιατί μέσω αυτές μπορεί δουλέψει σωστά ο παραπάνω αλγόριθμος.</w:t>
      </w:r>
      <w:r w:rsidR="00285C13">
        <w:rPr>
          <w:rFonts w:ascii="Calibri" w:eastAsia="Calibri" w:hAnsi="Calibri"/>
          <w:sz w:val="23"/>
          <w:szCs w:val="23"/>
          <w:lang w:eastAsia="en-US"/>
        </w:rPr>
        <w:t xml:space="preserve"> </w:t>
      </w:r>
      <w:r w:rsidR="0069143A">
        <w:rPr>
          <w:rFonts w:ascii="Calibri" w:eastAsia="Calibri" w:hAnsi="Calibri"/>
          <w:sz w:val="23"/>
          <w:szCs w:val="23"/>
          <w:lang w:eastAsia="en-US"/>
        </w:rPr>
        <w:t xml:space="preserve">Αρχικά πρέπει να διαλέξουμε την συνάρτηση </w:t>
      </w:r>
      <w:r w:rsidR="00F56E1A">
        <w:rPr>
          <w:rFonts w:ascii="Calibri" w:eastAsia="Calibri" w:hAnsi="Calibri"/>
          <w:sz w:val="23"/>
          <w:szCs w:val="23"/>
          <w:lang w:eastAsia="en-US"/>
        </w:rPr>
        <w:t>που θα</w:t>
      </w:r>
      <w:r>
        <w:rPr>
          <w:rFonts w:ascii="Calibri" w:eastAsia="Calibri" w:hAnsi="Calibri"/>
          <w:sz w:val="23"/>
          <w:szCs w:val="23"/>
          <w:lang w:eastAsia="en-US"/>
        </w:rPr>
        <w:t xml:space="preserve"> γίνει </w:t>
      </w:r>
      <w:r w:rsidR="0069143A">
        <w:rPr>
          <w:rFonts w:ascii="Calibri" w:eastAsia="Calibri" w:hAnsi="Calibri"/>
          <w:sz w:val="23"/>
          <w:szCs w:val="23"/>
          <w:lang w:eastAsia="en-US"/>
        </w:rPr>
        <w:t xml:space="preserve"> σύνθεση </w:t>
      </w:r>
      <w:r>
        <w:rPr>
          <w:rFonts w:ascii="Calibri" w:eastAsia="Calibri" w:hAnsi="Calibri"/>
          <w:sz w:val="23"/>
          <w:szCs w:val="23"/>
          <w:lang w:eastAsia="en-US"/>
        </w:rPr>
        <w:t xml:space="preserve">και αυτή </w:t>
      </w:r>
      <w:r w:rsidR="00F56E1A">
        <w:rPr>
          <w:rFonts w:ascii="Calibri" w:eastAsia="Calibri" w:hAnsi="Calibri"/>
          <w:sz w:val="23"/>
          <w:szCs w:val="23"/>
          <w:lang w:eastAsia="en-US"/>
        </w:rPr>
        <w:t>θα είναι</w:t>
      </w:r>
      <w:r>
        <w:rPr>
          <w:rFonts w:ascii="Calibri" w:eastAsia="Calibri" w:hAnsi="Calibri"/>
          <w:sz w:val="23"/>
          <w:szCs w:val="23"/>
          <w:lang w:eastAsia="en-US"/>
        </w:rPr>
        <w:t xml:space="preserve"> </w:t>
      </w:r>
      <w:r w:rsidR="00990533">
        <w:rPr>
          <w:rFonts w:ascii="Calibri" w:eastAsia="Calibri" w:hAnsi="Calibri"/>
          <w:sz w:val="23"/>
          <w:szCs w:val="23"/>
          <w:lang w:eastAsia="en-US"/>
        </w:rPr>
        <w:t>η</w:t>
      </w:r>
      <w:r w:rsidR="0069143A">
        <w:rPr>
          <w:rFonts w:ascii="Calibri" w:eastAsia="Calibri" w:hAnsi="Calibri"/>
          <w:sz w:val="23"/>
          <w:szCs w:val="23"/>
          <w:lang w:eastAsia="en-US"/>
        </w:rPr>
        <w:t xml:space="preserve"> </w:t>
      </w:r>
      <w:r w:rsidR="0069143A" w:rsidRPr="0069143A">
        <w:rPr>
          <w:rFonts w:ascii="Calibri" w:eastAsia="Calibri" w:hAnsi="Calibri"/>
          <w:b/>
          <w:sz w:val="23"/>
          <w:szCs w:val="23"/>
          <w:lang w:val="en-US" w:eastAsia="en-US"/>
        </w:rPr>
        <w:t>encrypt</w:t>
      </w:r>
      <w:r w:rsidR="00990533" w:rsidRPr="00990533">
        <w:rPr>
          <w:rFonts w:ascii="Calibri" w:eastAsia="Calibri" w:hAnsi="Calibri"/>
          <w:b/>
          <w:sz w:val="23"/>
          <w:szCs w:val="23"/>
          <w:lang w:eastAsia="en-US"/>
        </w:rPr>
        <w:t>(</w:t>
      </w:r>
      <w:r w:rsidR="00990533" w:rsidRPr="006A5FC1">
        <w:rPr>
          <w:rFonts w:ascii="Calibri" w:eastAsia="Calibri" w:hAnsi="Calibri"/>
          <w:b/>
          <w:sz w:val="23"/>
          <w:szCs w:val="23"/>
          <w:lang w:eastAsia="en-US"/>
        </w:rPr>
        <w:t>)</w:t>
      </w:r>
      <w:r w:rsidR="0069143A" w:rsidRPr="0069143A">
        <w:rPr>
          <w:rFonts w:ascii="Calibri" w:eastAsia="Calibri" w:hAnsi="Calibri"/>
          <w:b/>
          <w:sz w:val="23"/>
          <w:szCs w:val="23"/>
          <w:lang w:eastAsia="en-US"/>
        </w:rPr>
        <w:t>.</w:t>
      </w:r>
      <w:r w:rsidR="007A47E9">
        <w:rPr>
          <w:rFonts w:ascii="Calibri" w:eastAsia="Calibri" w:hAnsi="Calibri"/>
          <w:sz w:val="23"/>
          <w:szCs w:val="23"/>
          <w:lang w:eastAsia="en-US"/>
        </w:rPr>
        <w:t>Στην</w:t>
      </w:r>
      <w:r w:rsidR="0069143A">
        <w:rPr>
          <w:rFonts w:ascii="Calibri" w:eastAsia="Calibri" w:hAnsi="Calibri"/>
          <w:sz w:val="23"/>
          <w:szCs w:val="23"/>
          <w:lang w:eastAsia="en-US"/>
        </w:rPr>
        <w:t xml:space="preserve"> συνέχεια, πρέπει να σιγουρέψουμε ότι όλες οι συναρτήσεις που θα χρησιμοποιήσουμε για την υλοποίηση του αλγορίθμου </w:t>
      </w:r>
      <w:r w:rsidR="00C7616F">
        <w:rPr>
          <w:rFonts w:ascii="Calibri" w:eastAsia="Calibri" w:hAnsi="Calibri"/>
          <w:sz w:val="23"/>
          <w:szCs w:val="23"/>
          <w:lang w:eastAsia="en-US"/>
        </w:rPr>
        <w:t>,</w:t>
      </w:r>
      <w:r w:rsidR="0069143A">
        <w:rPr>
          <w:rFonts w:ascii="Calibri" w:eastAsia="Calibri" w:hAnsi="Calibri"/>
          <w:sz w:val="23"/>
          <w:szCs w:val="23"/>
          <w:lang w:eastAsia="en-US"/>
        </w:rPr>
        <w:t xml:space="preserve">θα πρέπει να </w:t>
      </w:r>
      <w:r w:rsidR="00C7616F">
        <w:rPr>
          <w:rFonts w:ascii="Calibri" w:eastAsia="Calibri" w:hAnsi="Calibri"/>
          <w:sz w:val="23"/>
          <w:szCs w:val="23"/>
          <w:lang w:eastAsia="en-US"/>
        </w:rPr>
        <w:t>ανήκουν</w:t>
      </w:r>
      <w:r w:rsidR="0069143A">
        <w:rPr>
          <w:rFonts w:ascii="Calibri" w:eastAsia="Calibri" w:hAnsi="Calibri"/>
          <w:sz w:val="23"/>
          <w:szCs w:val="23"/>
          <w:lang w:eastAsia="en-US"/>
        </w:rPr>
        <w:t xml:space="preserve"> στην ιεραρχία της συνάρτησης που πρόκειται να γίνει σύνθεση.</w:t>
      </w:r>
    </w:p>
    <w:p w:rsidR="004D3922" w:rsidRDefault="0069143A"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Δηλαδή όπως βλέπουμε </w:t>
      </w:r>
      <w:r w:rsidR="00312898">
        <w:rPr>
          <w:rFonts w:ascii="Calibri" w:eastAsia="Calibri" w:hAnsi="Calibri"/>
          <w:sz w:val="23"/>
          <w:szCs w:val="23"/>
          <w:lang w:eastAsia="en-US"/>
        </w:rPr>
        <w:t>στις παρακάτω εικόνες</w:t>
      </w:r>
      <w:r>
        <w:rPr>
          <w:rFonts w:ascii="Calibri" w:eastAsia="Calibri" w:hAnsi="Calibri"/>
          <w:sz w:val="23"/>
          <w:szCs w:val="23"/>
          <w:lang w:eastAsia="en-US"/>
        </w:rPr>
        <w:t>:</w:t>
      </w:r>
    </w:p>
    <w:p w:rsidR="00F7395F" w:rsidRDefault="0059591A" w:rsidP="00562799">
      <w:pPr>
        <w:suppressAutoHyphens w:val="0"/>
        <w:spacing w:after="160" w:line="259" w:lineRule="auto"/>
        <w:jc w:val="center"/>
        <w:rPr>
          <w:noProof/>
        </w:rPr>
      </w:pPr>
      <w:r>
        <w:rPr>
          <w:noProof/>
          <w:lang w:eastAsia="el-GR"/>
        </w:rPr>
        <w:lastRenderedPageBreak/>
        <w:drawing>
          <wp:inline distT="0" distB="0" distL="0" distR="0">
            <wp:extent cx="3657600" cy="914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57600" cy="914400"/>
                    </a:xfrm>
                    <a:prstGeom prst="rect">
                      <a:avLst/>
                    </a:prstGeom>
                    <a:noFill/>
                    <a:ln>
                      <a:noFill/>
                    </a:ln>
                  </pic:spPr>
                </pic:pic>
              </a:graphicData>
            </a:graphic>
          </wp:inline>
        </w:drawing>
      </w:r>
    </w:p>
    <w:p w:rsidR="00697036" w:rsidRPr="00E41AE7" w:rsidRDefault="00312898" w:rsidP="00312898">
      <w:pPr>
        <w:suppressAutoHyphens w:val="0"/>
        <w:spacing w:after="160" w:line="259" w:lineRule="auto"/>
        <w:jc w:val="center"/>
        <w:rPr>
          <w:rFonts w:asciiTheme="minorHAnsi" w:hAnsiTheme="minorHAnsi" w:cstheme="minorHAnsi"/>
          <w:noProof/>
          <w:sz w:val="23"/>
          <w:szCs w:val="23"/>
        </w:rPr>
      </w:pPr>
      <w:r>
        <w:rPr>
          <w:rFonts w:asciiTheme="minorHAnsi" w:hAnsiTheme="minorHAnsi" w:cstheme="minorHAnsi"/>
          <w:noProof/>
          <w:sz w:val="23"/>
          <w:szCs w:val="23"/>
        </w:rPr>
        <w:t xml:space="preserve">Εικόνα 4.9.1: Ιεραρχία συνάρτησης </w:t>
      </w:r>
      <w:r>
        <w:rPr>
          <w:rFonts w:asciiTheme="minorHAnsi" w:hAnsiTheme="minorHAnsi" w:cstheme="minorHAnsi"/>
          <w:noProof/>
          <w:sz w:val="23"/>
          <w:szCs w:val="23"/>
          <w:lang w:val="en-US"/>
        </w:rPr>
        <w:t>KeySchedule</w:t>
      </w:r>
      <w:r w:rsidR="00E41AE7">
        <w:rPr>
          <w:rFonts w:asciiTheme="minorHAnsi" w:hAnsiTheme="minorHAnsi" w:cstheme="minorHAnsi"/>
          <w:noProof/>
          <w:sz w:val="23"/>
          <w:szCs w:val="23"/>
        </w:rPr>
        <w:t>.</w:t>
      </w:r>
    </w:p>
    <w:p w:rsidR="00F7395F" w:rsidRDefault="0059591A" w:rsidP="00562799">
      <w:pPr>
        <w:suppressAutoHyphens w:val="0"/>
        <w:spacing w:after="160" w:line="259" w:lineRule="auto"/>
        <w:jc w:val="center"/>
        <w:rPr>
          <w:noProof/>
        </w:rPr>
      </w:pPr>
      <w:r>
        <w:rPr>
          <w:noProof/>
          <w:lang w:eastAsia="el-GR"/>
        </w:rPr>
        <w:drawing>
          <wp:inline distT="0" distB="0" distL="0" distR="0">
            <wp:extent cx="3762375" cy="836083"/>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77228" cy="839384"/>
                    </a:xfrm>
                    <a:prstGeom prst="rect">
                      <a:avLst/>
                    </a:prstGeom>
                    <a:noFill/>
                    <a:ln>
                      <a:noFill/>
                    </a:ln>
                  </pic:spPr>
                </pic:pic>
              </a:graphicData>
            </a:graphic>
          </wp:inline>
        </w:drawing>
      </w:r>
    </w:p>
    <w:p w:rsidR="00CC2A72" w:rsidRPr="00E41AE7" w:rsidRDefault="00312898" w:rsidP="00312898">
      <w:pPr>
        <w:suppressAutoHyphens w:val="0"/>
        <w:spacing w:after="160" w:line="259" w:lineRule="auto"/>
        <w:jc w:val="center"/>
        <w:rPr>
          <w:rFonts w:asciiTheme="minorHAnsi" w:hAnsiTheme="minorHAnsi" w:cstheme="minorHAnsi"/>
          <w:noProof/>
          <w:sz w:val="23"/>
          <w:szCs w:val="23"/>
        </w:rPr>
      </w:pPr>
      <w:r>
        <w:rPr>
          <w:rFonts w:asciiTheme="minorHAnsi" w:hAnsiTheme="minorHAnsi" w:cstheme="minorHAnsi"/>
          <w:noProof/>
          <w:sz w:val="23"/>
          <w:szCs w:val="23"/>
        </w:rPr>
        <w:t>Εικόνα 4.9.2: Ιεραρχία συνάρτησης</w:t>
      </w:r>
      <w:r w:rsidRPr="00312898">
        <w:rPr>
          <w:rFonts w:asciiTheme="minorHAnsi" w:hAnsiTheme="minorHAnsi" w:cstheme="minorHAnsi"/>
          <w:noProof/>
          <w:sz w:val="23"/>
          <w:szCs w:val="23"/>
        </w:rPr>
        <w:t xml:space="preserve"> </w:t>
      </w:r>
      <w:r>
        <w:rPr>
          <w:rFonts w:asciiTheme="minorHAnsi" w:hAnsiTheme="minorHAnsi" w:cstheme="minorHAnsi"/>
          <w:noProof/>
          <w:sz w:val="23"/>
          <w:szCs w:val="23"/>
          <w:lang w:val="en-US"/>
        </w:rPr>
        <w:t>ByteSub</w:t>
      </w:r>
      <w:r w:rsidRPr="00312898">
        <w:rPr>
          <w:rFonts w:asciiTheme="minorHAnsi" w:hAnsiTheme="minorHAnsi" w:cstheme="minorHAnsi"/>
          <w:noProof/>
          <w:sz w:val="23"/>
          <w:szCs w:val="23"/>
        </w:rPr>
        <w:t>_</w:t>
      </w:r>
      <w:r>
        <w:rPr>
          <w:rFonts w:asciiTheme="minorHAnsi" w:hAnsiTheme="minorHAnsi" w:cstheme="minorHAnsi"/>
          <w:noProof/>
          <w:sz w:val="23"/>
          <w:szCs w:val="23"/>
          <w:lang w:val="en-US"/>
        </w:rPr>
        <w:t>ShiftRow</w:t>
      </w:r>
      <w:r w:rsidR="00E41AE7">
        <w:rPr>
          <w:rFonts w:asciiTheme="minorHAnsi" w:hAnsiTheme="minorHAnsi" w:cstheme="minorHAnsi"/>
          <w:noProof/>
          <w:sz w:val="23"/>
          <w:szCs w:val="23"/>
        </w:rPr>
        <w:t>.</w:t>
      </w:r>
    </w:p>
    <w:p w:rsidR="00CC2A72" w:rsidRPr="0069143A" w:rsidRDefault="0059591A" w:rsidP="00562799">
      <w:pPr>
        <w:suppressAutoHyphens w:val="0"/>
        <w:spacing w:after="160" w:line="259" w:lineRule="auto"/>
        <w:jc w:val="center"/>
        <w:rPr>
          <w:rFonts w:ascii="Calibri" w:eastAsia="Calibri" w:hAnsi="Calibri"/>
          <w:sz w:val="23"/>
          <w:szCs w:val="23"/>
          <w:lang w:eastAsia="en-US"/>
        </w:rPr>
      </w:pPr>
      <w:r>
        <w:rPr>
          <w:noProof/>
          <w:lang w:eastAsia="el-GR"/>
        </w:rPr>
        <w:drawing>
          <wp:inline distT="0" distB="0" distL="0" distR="0">
            <wp:extent cx="3933825" cy="8191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33825" cy="819150"/>
                    </a:xfrm>
                    <a:prstGeom prst="rect">
                      <a:avLst/>
                    </a:prstGeom>
                    <a:noFill/>
                    <a:ln>
                      <a:noFill/>
                    </a:ln>
                  </pic:spPr>
                </pic:pic>
              </a:graphicData>
            </a:graphic>
          </wp:inline>
        </w:drawing>
      </w:r>
    </w:p>
    <w:p w:rsidR="00CC2A72" w:rsidRPr="00E41AE7" w:rsidRDefault="00312898" w:rsidP="00312898">
      <w:pPr>
        <w:suppressAutoHyphens w:val="0"/>
        <w:spacing w:after="160" w:line="259" w:lineRule="auto"/>
        <w:jc w:val="center"/>
        <w:rPr>
          <w:rFonts w:asciiTheme="minorHAnsi" w:hAnsiTheme="minorHAnsi" w:cstheme="minorHAnsi"/>
          <w:noProof/>
          <w:sz w:val="23"/>
          <w:szCs w:val="23"/>
        </w:rPr>
      </w:pPr>
      <w:r>
        <w:rPr>
          <w:rFonts w:asciiTheme="minorHAnsi" w:hAnsiTheme="minorHAnsi" w:cstheme="minorHAnsi"/>
          <w:noProof/>
          <w:sz w:val="23"/>
          <w:szCs w:val="23"/>
        </w:rPr>
        <w:t>Εικόνα 4.9.3: Ιεραρχία συνάρτησης</w:t>
      </w:r>
      <w:r>
        <w:rPr>
          <w:rFonts w:asciiTheme="minorHAnsi" w:hAnsiTheme="minorHAnsi" w:cstheme="minorHAnsi"/>
          <w:noProof/>
          <w:sz w:val="23"/>
          <w:szCs w:val="23"/>
          <w:lang w:val="en-US"/>
        </w:rPr>
        <w:t xml:space="preserve"> AddRoundKey</w:t>
      </w:r>
      <w:r w:rsidR="00E41AE7">
        <w:rPr>
          <w:rFonts w:asciiTheme="minorHAnsi" w:hAnsiTheme="minorHAnsi" w:cstheme="minorHAnsi"/>
          <w:noProof/>
          <w:sz w:val="23"/>
          <w:szCs w:val="23"/>
        </w:rPr>
        <w:t>.</w:t>
      </w:r>
    </w:p>
    <w:p w:rsidR="00697036" w:rsidRDefault="0059591A" w:rsidP="00562799">
      <w:pPr>
        <w:suppressAutoHyphens w:val="0"/>
        <w:spacing w:after="160" w:line="259" w:lineRule="auto"/>
        <w:jc w:val="center"/>
        <w:rPr>
          <w:noProof/>
        </w:rPr>
      </w:pPr>
      <w:r>
        <w:rPr>
          <w:noProof/>
          <w:lang w:eastAsia="el-GR"/>
        </w:rPr>
        <w:drawing>
          <wp:inline distT="0" distB="0" distL="0" distR="0">
            <wp:extent cx="4200525" cy="67383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32104" cy="678900"/>
                    </a:xfrm>
                    <a:prstGeom prst="rect">
                      <a:avLst/>
                    </a:prstGeom>
                    <a:noFill/>
                    <a:ln>
                      <a:noFill/>
                    </a:ln>
                  </pic:spPr>
                </pic:pic>
              </a:graphicData>
            </a:graphic>
          </wp:inline>
        </w:drawing>
      </w:r>
    </w:p>
    <w:p w:rsidR="00312898" w:rsidRPr="00D17F39" w:rsidRDefault="00312898" w:rsidP="00312898">
      <w:pPr>
        <w:suppressAutoHyphens w:val="0"/>
        <w:spacing w:after="160" w:line="259" w:lineRule="auto"/>
        <w:jc w:val="center"/>
        <w:rPr>
          <w:rFonts w:asciiTheme="minorHAnsi" w:hAnsiTheme="minorHAnsi" w:cstheme="minorHAnsi"/>
          <w:noProof/>
          <w:sz w:val="23"/>
          <w:szCs w:val="23"/>
        </w:rPr>
      </w:pPr>
      <w:r>
        <w:rPr>
          <w:rFonts w:asciiTheme="minorHAnsi" w:hAnsiTheme="minorHAnsi" w:cstheme="minorHAnsi"/>
          <w:noProof/>
          <w:sz w:val="23"/>
          <w:szCs w:val="23"/>
        </w:rPr>
        <w:t>Εικόνα 4.9.4: Ιεραρχία συνάρτησης</w:t>
      </w:r>
      <w:r w:rsidRPr="00312898">
        <w:rPr>
          <w:rFonts w:asciiTheme="minorHAnsi" w:hAnsiTheme="minorHAnsi" w:cstheme="minorHAnsi"/>
          <w:noProof/>
          <w:sz w:val="23"/>
          <w:szCs w:val="23"/>
        </w:rPr>
        <w:t xml:space="preserve"> </w:t>
      </w:r>
      <w:r>
        <w:rPr>
          <w:rFonts w:asciiTheme="minorHAnsi" w:hAnsiTheme="minorHAnsi" w:cstheme="minorHAnsi"/>
          <w:noProof/>
          <w:sz w:val="23"/>
          <w:szCs w:val="23"/>
          <w:lang w:val="en-US"/>
        </w:rPr>
        <w:t>MixColumn</w:t>
      </w:r>
      <w:r w:rsidRPr="00312898">
        <w:rPr>
          <w:rFonts w:asciiTheme="minorHAnsi" w:hAnsiTheme="minorHAnsi" w:cstheme="minorHAnsi"/>
          <w:noProof/>
          <w:sz w:val="23"/>
          <w:szCs w:val="23"/>
        </w:rPr>
        <w:t>_</w:t>
      </w:r>
      <w:r>
        <w:rPr>
          <w:rFonts w:asciiTheme="minorHAnsi" w:hAnsiTheme="minorHAnsi" w:cstheme="minorHAnsi"/>
          <w:noProof/>
          <w:sz w:val="23"/>
          <w:szCs w:val="23"/>
          <w:lang w:val="en-US"/>
        </w:rPr>
        <w:t>AddRoundKey</w:t>
      </w:r>
      <w:r w:rsidR="00E41AE7">
        <w:rPr>
          <w:rFonts w:asciiTheme="minorHAnsi" w:hAnsiTheme="minorHAnsi" w:cstheme="minorHAnsi"/>
          <w:noProof/>
          <w:sz w:val="23"/>
          <w:szCs w:val="23"/>
        </w:rPr>
        <w:t>.</w:t>
      </w:r>
    </w:p>
    <w:p w:rsidR="00312898" w:rsidRPr="0045338D" w:rsidRDefault="00F7395F"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Από τις παραπάνω εικόνες βλέπουμε ότι όλες οι συναρτήσεις ανήκουν στην ιεραρχία την συνάρτησης </w:t>
      </w:r>
      <w:r w:rsidRPr="00F7395F">
        <w:rPr>
          <w:rFonts w:ascii="Calibri" w:eastAsia="Calibri" w:hAnsi="Calibri"/>
          <w:b/>
          <w:sz w:val="23"/>
          <w:szCs w:val="23"/>
          <w:lang w:val="en-US" w:eastAsia="en-US"/>
        </w:rPr>
        <w:t>encrypt</w:t>
      </w:r>
      <w:r w:rsidR="00C86BA5">
        <w:rPr>
          <w:rFonts w:ascii="Calibri" w:eastAsia="Calibri" w:hAnsi="Calibri"/>
          <w:b/>
          <w:sz w:val="23"/>
          <w:szCs w:val="23"/>
          <w:lang w:eastAsia="en-US"/>
        </w:rPr>
        <w:t>()</w:t>
      </w:r>
      <w:r w:rsidR="0045338D">
        <w:rPr>
          <w:rFonts w:ascii="Calibri" w:eastAsia="Calibri" w:hAnsi="Calibri"/>
          <w:sz w:val="23"/>
          <w:szCs w:val="23"/>
          <w:lang w:eastAsia="en-US"/>
        </w:rPr>
        <w:t>.</w:t>
      </w:r>
    </w:p>
    <w:p w:rsidR="00312898" w:rsidRDefault="00F7395F"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w:t>
      </w:r>
      <w:r w:rsidR="008A2A04">
        <w:rPr>
          <w:rFonts w:ascii="Calibri" w:eastAsia="Calibri" w:hAnsi="Calibri"/>
          <w:sz w:val="23"/>
          <w:szCs w:val="23"/>
          <w:lang w:eastAsia="en-US"/>
        </w:rPr>
        <w:t>παρατηρούμε</w:t>
      </w:r>
      <w:r>
        <w:rPr>
          <w:rFonts w:ascii="Calibri" w:eastAsia="Calibri" w:hAnsi="Calibri"/>
          <w:sz w:val="23"/>
          <w:szCs w:val="23"/>
          <w:lang w:eastAsia="en-US"/>
        </w:rPr>
        <w:t xml:space="preserve">, ότι στα παραπάνω αρχεία υπάρχουν εντολές του συστήματος όπως </w:t>
      </w:r>
      <w:r w:rsidR="008A2A04">
        <w:rPr>
          <w:rFonts w:ascii="Calibri" w:eastAsia="Calibri" w:hAnsi="Calibri"/>
          <w:sz w:val="23"/>
          <w:szCs w:val="23"/>
          <w:lang w:eastAsia="en-US"/>
        </w:rPr>
        <w:t xml:space="preserve">η </w:t>
      </w:r>
      <w:proofErr w:type="spellStart"/>
      <w:r>
        <w:rPr>
          <w:rFonts w:ascii="Calibri" w:eastAsia="Calibri" w:hAnsi="Calibri"/>
          <w:sz w:val="23"/>
          <w:szCs w:val="23"/>
          <w:lang w:val="en-US" w:eastAsia="en-US"/>
        </w:rPr>
        <w:t>printf</w:t>
      </w:r>
      <w:proofErr w:type="spellEnd"/>
      <w:r w:rsidR="002464CB">
        <w:rPr>
          <w:rFonts w:ascii="Calibri" w:eastAsia="Calibri" w:hAnsi="Calibri"/>
          <w:sz w:val="23"/>
          <w:szCs w:val="23"/>
          <w:lang w:eastAsia="en-US"/>
        </w:rPr>
        <w:t xml:space="preserve">, τα οποία δεν μπορούν </w:t>
      </w:r>
      <w:r w:rsidR="00CB0D11">
        <w:rPr>
          <w:rFonts w:ascii="Calibri" w:eastAsia="Calibri" w:hAnsi="Calibri"/>
          <w:sz w:val="23"/>
          <w:szCs w:val="23"/>
          <w:lang w:eastAsia="en-US"/>
        </w:rPr>
        <w:t xml:space="preserve">να </w:t>
      </w:r>
      <w:r w:rsidR="002464CB">
        <w:rPr>
          <w:rFonts w:ascii="Calibri" w:eastAsia="Calibri" w:hAnsi="Calibri"/>
          <w:sz w:val="23"/>
          <w:szCs w:val="23"/>
          <w:lang w:eastAsia="en-US"/>
        </w:rPr>
        <w:t>μπουν</w:t>
      </w:r>
      <w:r w:rsidR="002B7E0F">
        <w:rPr>
          <w:rFonts w:ascii="Calibri" w:eastAsia="Calibri" w:hAnsi="Calibri"/>
          <w:sz w:val="23"/>
          <w:szCs w:val="23"/>
          <w:lang w:eastAsia="en-US"/>
        </w:rPr>
        <w:t xml:space="preserve"> στην</w:t>
      </w:r>
      <w:r w:rsidR="002464CB">
        <w:rPr>
          <w:rFonts w:ascii="Calibri" w:eastAsia="Calibri" w:hAnsi="Calibri"/>
          <w:sz w:val="23"/>
          <w:szCs w:val="23"/>
          <w:lang w:eastAsia="en-US"/>
        </w:rPr>
        <w:t xml:space="preserve"> σύνθεση και για αυτόν τον λόγο τα βγάλαμε.</w:t>
      </w:r>
      <w:r w:rsidR="00312898" w:rsidRPr="00312898">
        <w:rPr>
          <w:rFonts w:ascii="Calibri" w:eastAsia="Calibri" w:hAnsi="Calibri"/>
          <w:sz w:val="23"/>
          <w:szCs w:val="23"/>
          <w:lang w:eastAsia="en-US"/>
        </w:rPr>
        <w:t xml:space="preserve"> </w:t>
      </w:r>
      <w:r w:rsidR="002464CB">
        <w:rPr>
          <w:rFonts w:ascii="Calibri" w:eastAsia="Calibri" w:hAnsi="Calibri"/>
          <w:sz w:val="23"/>
          <w:szCs w:val="23"/>
          <w:lang w:eastAsia="en-US"/>
        </w:rPr>
        <w:t xml:space="preserve">Εκτός από όλα αυτά, είδαμε ότι υπάρχουν διάφορες μεταβλητές </w:t>
      </w:r>
      <w:r w:rsidR="002464CB">
        <w:rPr>
          <w:rFonts w:ascii="Calibri" w:eastAsia="Calibri" w:hAnsi="Calibri"/>
          <w:sz w:val="23"/>
          <w:szCs w:val="23"/>
          <w:lang w:val="en-US" w:eastAsia="en-US"/>
        </w:rPr>
        <w:t>global</w:t>
      </w:r>
      <w:r w:rsidR="002464CB">
        <w:rPr>
          <w:rFonts w:ascii="Calibri" w:eastAsia="Calibri" w:hAnsi="Calibri"/>
          <w:sz w:val="23"/>
          <w:szCs w:val="23"/>
          <w:lang w:eastAsia="en-US"/>
        </w:rPr>
        <w:t xml:space="preserve">, οι οποίες και αυτές πρέπει </w:t>
      </w:r>
      <w:r w:rsidR="00F43C58">
        <w:rPr>
          <w:rFonts w:ascii="Calibri" w:eastAsia="Calibri" w:hAnsi="Calibri"/>
          <w:sz w:val="23"/>
          <w:szCs w:val="23"/>
          <w:lang w:eastAsia="en-US"/>
        </w:rPr>
        <w:t>να</w:t>
      </w:r>
      <w:r w:rsidR="00F43C58">
        <w:rPr>
          <w:rFonts w:ascii="Calibri" w:eastAsia="Calibri" w:hAnsi="Calibri"/>
          <w:b/>
          <w:sz w:val="23"/>
          <w:szCs w:val="23"/>
          <w:lang w:eastAsia="en-US"/>
        </w:rPr>
        <w:t xml:space="preserve"> </w:t>
      </w:r>
      <w:r w:rsidR="002464CB">
        <w:rPr>
          <w:rFonts w:ascii="Calibri" w:eastAsia="Calibri" w:hAnsi="Calibri"/>
          <w:sz w:val="23"/>
          <w:szCs w:val="23"/>
          <w:lang w:eastAsia="en-US"/>
        </w:rPr>
        <w:t>μπουν στην σύνθεση</w:t>
      </w:r>
      <w:r>
        <w:rPr>
          <w:rFonts w:ascii="Calibri" w:eastAsia="Calibri" w:hAnsi="Calibri"/>
          <w:sz w:val="23"/>
          <w:szCs w:val="23"/>
          <w:lang w:eastAsia="en-US"/>
        </w:rPr>
        <w:t xml:space="preserve"> </w:t>
      </w:r>
      <w:r w:rsidR="002464CB">
        <w:rPr>
          <w:rFonts w:ascii="Calibri" w:eastAsia="Calibri" w:hAnsi="Calibri"/>
          <w:sz w:val="23"/>
          <w:szCs w:val="23"/>
          <w:lang w:eastAsia="en-US"/>
        </w:rPr>
        <w:t xml:space="preserve">για να </w:t>
      </w:r>
      <w:proofErr w:type="spellStart"/>
      <w:r w:rsidR="002464CB">
        <w:rPr>
          <w:rFonts w:ascii="Calibri" w:eastAsia="Calibri" w:hAnsi="Calibri"/>
          <w:sz w:val="23"/>
          <w:szCs w:val="23"/>
          <w:lang w:eastAsia="en-US"/>
        </w:rPr>
        <w:t>προσπελαθούν</w:t>
      </w:r>
      <w:proofErr w:type="spellEnd"/>
      <w:r w:rsidR="002464CB">
        <w:rPr>
          <w:rFonts w:ascii="Calibri" w:eastAsia="Calibri" w:hAnsi="Calibri"/>
          <w:sz w:val="23"/>
          <w:szCs w:val="23"/>
          <w:lang w:eastAsia="en-US"/>
        </w:rPr>
        <w:t xml:space="preserve"> σωστά</w:t>
      </w:r>
      <w:r w:rsidR="00CC2A72">
        <w:rPr>
          <w:rFonts w:ascii="Calibri" w:eastAsia="Calibri" w:hAnsi="Calibri"/>
          <w:sz w:val="23"/>
          <w:szCs w:val="23"/>
          <w:lang w:eastAsia="en-US"/>
        </w:rPr>
        <w:t xml:space="preserve"> και είναι τα παρακάτω:</w:t>
      </w:r>
    </w:p>
    <w:p w:rsidR="00CC2A72" w:rsidRPr="00CC2A72" w:rsidRDefault="0059591A" w:rsidP="00877E56">
      <w:pPr>
        <w:suppressAutoHyphens w:val="0"/>
        <w:spacing w:after="160" w:line="259" w:lineRule="auto"/>
        <w:ind w:firstLine="720"/>
        <w:rPr>
          <w:rFonts w:ascii="Calibri" w:eastAsia="Calibri" w:hAnsi="Calibri"/>
          <w:sz w:val="23"/>
          <w:szCs w:val="23"/>
          <w:lang w:eastAsia="en-US"/>
        </w:rPr>
      </w:pPr>
      <w:r>
        <w:rPr>
          <w:noProof/>
          <w:lang w:eastAsia="el-GR"/>
        </w:rPr>
        <w:drawing>
          <wp:inline distT="0" distB="0" distL="0" distR="0">
            <wp:extent cx="1466850" cy="1009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66850" cy="1009650"/>
                    </a:xfrm>
                    <a:prstGeom prst="rect">
                      <a:avLst/>
                    </a:prstGeom>
                    <a:noFill/>
                    <a:ln>
                      <a:noFill/>
                    </a:ln>
                  </pic:spPr>
                </pic:pic>
              </a:graphicData>
            </a:graphic>
          </wp:inline>
        </w:drawing>
      </w:r>
    </w:p>
    <w:p w:rsidR="00CC2A72" w:rsidRPr="00DC2C8E" w:rsidRDefault="00CC2A72" w:rsidP="00586A5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Για αυτόν τον λόγο, τις </w:t>
      </w:r>
      <w:r w:rsidR="006A5FC1">
        <w:rPr>
          <w:rFonts w:ascii="Calibri" w:eastAsia="Calibri" w:hAnsi="Calibri"/>
          <w:sz w:val="23"/>
          <w:szCs w:val="23"/>
          <w:lang w:eastAsia="en-US"/>
        </w:rPr>
        <w:t>εισαγάγαμε</w:t>
      </w:r>
      <w:r>
        <w:rPr>
          <w:rFonts w:ascii="Calibri" w:eastAsia="Calibri" w:hAnsi="Calibri"/>
          <w:sz w:val="23"/>
          <w:szCs w:val="23"/>
          <w:lang w:eastAsia="en-US"/>
        </w:rPr>
        <w:t xml:space="preserve"> στις συναρτήσεις που είναι κάτω από την κυριαρχία της κύριας που θα γίνει η σύνθεση, ώστε να γίνουν σύνθεση και αυτές.</w:t>
      </w:r>
      <w:r w:rsidR="002D0D38" w:rsidRPr="002D0D38">
        <w:rPr>
          <w:rFonts w:ascii="Calibri" w:eastAsia="Calibri" w:hAnsi="Calibri"/>
          <w:sz w:val="23"/>
          <w:szCs w:val="23"/>
          <w:lang w:eastAsia="en-US"/>
        </w:rPr>
        <w:t xml:space="preserve"> </w:t>
      </w:r>
      <w:r>
        <w:rPr>
          <w:rFonts w:ascii="Calibri" w:eastAsia="Calibri" w:hAnsi="Calibri"/>
          <w:sz w:val="23"/>
          <w:szCs w:val="23"/>
          <w:lang w:eastAsia="en-US"/>
        </w:rPr>
        <w:t xml:space="preserve">Τελευταία τροποποίηση που κάναμε είναι να σιγουρέψουμε ότι έχουμε σβήσει τον κώδικα όσον αφορά την κρυπτογράφηση παραπάνω από 128 </w:t>
      </w:r>
      <w:r>
        <w:rPr>
          <w:rFonts w:ascii="Calibri" w:eastAsia="Calibri" w:hAnsi="Calibri"/>
          <w:sz w:val="23"/>
          <w:szCs w:val="23"/>
          <w:lang w:val="en-US" w:eastAsia="en-US"/>
        </w:rPr>
        <w:t>bit</w:t>
      </w:r>
      <w:r w:rsidRPr="00CC2A72">
        <w:rPr>
          <w:rFonts w:ascii="Calibri" w:eastAsia="Calibri" w:hAnsi="Calibri"/>
          <w:sz w:val="23"/>
          <w:szCs w:val="23"/>
          <w:lang w:eastAsia="en-US"/>
        </w:rPr>
        <w:t xml:space="preserve"> </w:t>
      </w:r>
      <w:r w:rsidR="002918AF">
        <w:rPr>
          <w:rFonts w:ascii="Calibri" w:eastAsia="Calibri" w:hAnsi="Calibri"/>
          <w:sz w:val="23"/>
          <w:szCs w:val="23"/>
          <w:lang w:eastAsia="en-US"/>
        </w:rPr>
        <w:t xml:space="preserve">καθώς </w:t>
      </w:r>
      <w:r>
        <w:rPr>
          <w:rFonts w:ascii="Calibri" w:eastAsia="Calibri" w:hAnsi="Calibri"/>
          <w:sz w:val="23"/>
          <w:szCs w:val="23"/>
          <w:lang w:eastAsia="en-US"/>
        </w:rPr>
        <w:t>την αποκρυπτογράφηση.</w:t>
      </w:r>
      <w:r w:rsidR="002D0D38" w:rsidRPr="002D0D38">
        <w:rPr>
          <w:rFonts w:ascii="Calibri" w:eastAsia="Calibri" w:hAnsi="Calibri"/>
          <w:sz w:val="23"/>
          <w:szCs w:val="23"/>
          <w:lang w:eastAsia="en-US"/>
        </w:rPr>
        <w:t xml:space="preserve"> </w:t>
      </w:r>
      <w:r>
        <w:rPr>
          <w:rFonts w:ascii="Calibri" w:eastAsia="Calibri" w:hAnsi="Calibri"/>
          <w:sz w:val="23"/>
          <w:szCs w:val="23"/>
          <w:lang w:eastAsia="en-US"/>
        </w:rPr>
        <w:t xml:space="preserve">Πέρα από όλα αυτά, δεν χρειάστηκε να </w:t>
      </w:r>
      <w:r>
        <w:rPr>
          <w:rFonts w:ascii="Calibri" w:eastAsia="Calibri" w:hAnsi="Calibri"/>
          <w:sz w:val="23"/>
          <w:szCs w:val="23"/>
          <w:lang w:eastAsia="en-US"/>
        </w:rPr>
        <w:lastRenderedPageBreak/>
        <w:t>κά</w:t>
      </w:r>
      <w:r w:rsidR="00095C89">
        <w:rPr>
          <w:rFonts w:ascii="Calibri" w:eastAsia="Calibri" w:hAnsi="Calibri"/>
          <w:sz w:val="23"/>
          <w:szCs w:val="23"/>
          <w:lang w:eastAsia="en-US"/>
        </w:rPr>
        <w:t xml:space="preserve">νουμε καμία άλλη αλλαγή καθώς ο κώδικας </w:t>
      </w:r>
      <w:r>
        <w:rPr>
          <w:rFonts w:ascii="Calibri" w:eastAsia="Calibri" w:hAnsi="Calibri"/>
          <w:sz w:val="23"/>
          <w:szCs w:val="23"/>
          <w:lang w:eastAsia="en-US"/>
        </w:rPr>
        <w:t>είναι έτοιμος για σύνθεση.</w:t>
      </w:r>
      <w:r w:rsidR="00095C89">
        <w:rPr>
          <w:rFonts w:ascii="Calibri" w:eastAsia="Calibri" w:hAnsi="Calibri"/>
          <w:sz w:val="23"/>
          <w:szCs w:val="23"/>
          <w:lang w:eastAsia="en-US"/>
        </w:rPr>
        <w:t xml:space="preserve"> </w:t>
      </w:r>
      <w:r w:rsidR="002E53B7">
        <w:rPr>
          <w:rFonts w:ascii="Calibri" w:eastAsia="Calibri" w:hAnsi="Calibri"/>
          <w:sz w:val="23"/>
          <w:szCs w:val="23"/>
          <w:lang w:eastAsia="en-US"/>
        </w:rPr>
        <w:t xml:space="preserve">Το κύκλωμα που δημιουργήθηκε </w:t>
      </w:r>
      <w:r>
        <w:rPr>
          <w:rFonts w:ascii="Calibri" w:eastAsia="Calibri" w:hAnsi="Calibri"/>
          <w:sz w:val="23"/>
          <w:szCs w:val="23"/>
          <w:lang w:eastAsia="en-US"/>
        </w:rPr>
        <w:t xml:space="preserve">έχει </w:t>
      </w:r>
      <w:r w:rsidR="0030056A">
        <w:rPr>
          <w:rFonts w:ascii="Calibri" w:eastAsia="Calibri" w:hAnsi="Calibri"/>
          <w:sz w:val="23"/>
          <w:szCs w:val="23"/>
          <w:lang w:eastAsia="en-US"/>
        </w:rPr>
        <w:t xml:space="preserve">απόδοση </w:t>
      </w:r>
      <w:r>
        <w:rPr>
          <w:rFonts w:ascii="Calibri" w:eastAsia="Calibri" w:hAnsi="Calibri"/>
          <w:sz w:val="23"/>
          <w:szCs w:val="23"/>
          <w:lang w:eastAsia="en-US"/>
        </w:rPr>
        <w:t xml:space="preserve">1092 </w:t>
      </w:r>
      <w:r w:rsidR="00DC2C8E">
        <w:rPr>
          <w:rFonts w:ascii="Calibri" w:eastAsia="Calibri" w:hAnsi="Calibri"/>
          <w:sz w:val="23"/>
          <w:szCs w:val="23"/>
          <w:lang w:eastAsia="en-US"/>
        </w:rPr>
        <w:t xml:space="preserve">καθώς βλέπουμε </w:t>
      </w:r>
      <w:r w:rsidR="00893909">
        <w:rPr>
          <w:rFonts w:ascii="Calibri" w:eastAsia="Calibri" w:hAnsi="Calibri"/>
          <w:sz w:val="23"/>
          <w:szCs w:val="23"/>
          <w:lang w:eastAsia="en-US"/>
        </w:rPr>
        <w:t xml:space="preserve">τους πόρους </w:t>
      </w:r>
      <w:r w:rsidR="00DC2C8E">
        <w:rPr>
          <w:rFonts w:ascii="Calibri" w:eastAsia="Calibri" w:hAnsi="Calibri"/>
          <w:sz w:val="23"/>
          <w:szCs w:val="23"/>
          <w:lang w:eastAsia="en-US"/>
        </w:rPr>
        <w:t xml:space="preserve">που </w:t>
      </w:r>
      <w:r w:rsidR="005A4972">
        <w:rPr>
          <w:rFonts w:ascii="Calibri" w:eastAsia="Calibri" w:hAnsi="Calibri"/>
          <w:sz w:val="23"/>
          <w:szCs w:val="23"/>
          <w:lang w:eastAsia="en-US"/>
        </w:rPr>
        <w:t xml:space="preserve">δεσμεύει </w:t>
      </w:r>
      <w:r w:rsidR="00312898">
        <w:rPr>
          <w:rFonts w:ascii="Calibri" w:eastAsia="Calibri" w:hAnsi="Calibri"/>
          <w:sz w:val="23"/>
          <w:szCs w:val="23"/>
          <w:lang w:eastAsia="en-US"/>
        </w:rPr>
        <w:t>στον Πίνακα 2.4</w:t>
      </w:r>
      <w:r w:rsidR="00DC2C8E">
        <w:rPr>
          <w:rFonts w:ascii="Calibri" w:eastAsia="Calibri" w:hAnsi="Calibri"/>
          <w:sz w:val="23"/>
          <w:szCs w:val="23"/>
          <w:lang w:eastAsia="en-US"/>
        </w:rPr>
        <w:t>.</w:t>
      </w:r>
    </w:p>
    <w:p w:rsidR="00CC2A72" w:rsidRDefault="0059591A" w:rsidP="00CD4AB8">
      <w:pPr>
        <w:suppressAutoHyphens w:val="0"/>
        <w:spacing w:after="160" w:line="259" w:lineRule="auto"/>
        <w:jc w:val="center"/>
        <w:rPr>
          <w:noProof/>
        </w:rPr>
      </w:pPr>
      <w:bookmarkStart w:id="68" w:name="_Hlk512183748"/>
      <w:r>
        <w:rPr>
          <w:noProof/>
          <w:lang w:eastAsia="el-GR"/>
        </w:rPr>
        <w:drawing>
          <wp:inline distT="0" distB="0" distL="0" distR="0">
            <wp:extent cx="2924175" cy="1276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24175" cy="1276350"/>
                    </a:xfrm>
                    <a:prstGeom prst="rect">
                      <a:avLst/>
                    </a:prstGeom>
                    <a:noFill/>
                    <a:ln>
                      <a:noFill/>
                    </a:ln>
                  </pic:spPr>
                </pic:pic>
              </a:graphicData>
            </a:graphic>
          </wp:inline>
        </w:drawing>
      </w:r>
      <w:bookmarkEnd w:id="68"/>
    </w:p>
    <w:p w:rsidR="00834C88" w:rsidRPr="00903BC0" w:rsidRDefault="00312898" w:rsidP="00903BC0">
      <w:pPr>
        <w:suppressAutoHyphens w:val="0"/>
        <w:spacing w:after="160" w:line="259" w:lineRule="auto"/>
        <w:jc w:val="center"/>
        <w:rPr>
          <w:rFonts w:asciiTheme="minorHAnsi" w:hAnsiTheme="minorHAnsi" w:cstheme="minorHAnsi"/>
          <w:noProof/>
          <w:sz w:val="23"/>
          <w:szCs w:val="23"/>
        </w:rPr>
      </w:pPr>
      <w:r>
        <w:rPr>
          <w:rFonts w:asciiTheme="minorHAnsi" w:hAnsiTheme="minorHAnsi" w:cstheme="minorHAnsi"/>
          <w:noProof/>
          <w:sz w:val="23"/>
          <w:szCs w:val="23"/>
        </w:rPr>
        <w:t>Πίνακας 2.4:</w:t>
      </w:r>
      <w:r w:rsidRPr="00322BC7">
        <w:rPr>
          <w:rFonts w:ascii="Calibri" w:eastAsia="Calibri" w:hAnsi="Calibri"/>
          <w:sz w:val="23"/>
          <w:szCs w:val="23"/>
          <w:lang w:eastAsia="en-US"/>
        </w:rPr>
        <w:t xml:space="preserve"> </w:t>
      </w:r>
      <w:r>
        <w:rPr>
          <w:rFonts w:ascii="Calibri" w:eastAsia="Calibri" w:hAnsi="Calibri"/>
          <w:sz w:val="23"/>
          <w:szCs w:val="23"/>
          <w:lang w:eastAsia="en-US"/>
        </w:rPr>
        <w:t>Πίνακας Δέσμευσης Πόρων</w:t>
      </w:r>
    </w:p>
    <w:p w:rsidR="00903BC0" w:rsidRDefault="00834C88" w:rsidP="004654D0">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για να μπορέσουμε να κάνουμε την σύγκριση τον κυκλωμάτων </w:t>
      </w:r>
      <w:r w:rsidR="003120BA">
        <w:rPr>
          <w:rFonts w:ascii="Calibri" w:eastAsia="Calibri" w:hAnsi="Calibri"/>
          <w:sz w:val="23"/>
          <w:szCs w:val="23"/>
          <w:lang w:eastAsia="en-US"/>
        </w:rPr>
        <w:t>σωστά</w:t>
      </w:r>
      <w:r>
        <w:rPr>
          <w:rFonts w:ascii="Calibri" w:eastAsia="Calibri" w:hAnsi="Calibri"/>
          <w:sz w:val="23"/>
          <w:szCs w:val="23"/>
          <w:lang w:eastAsia="en-US"/>
        </w:rPr>
        <w:t>, θα πρέπει να δέχονται ίδια</w:t>
      </w:r>
      <w:r w:rsidR="00793138">
        <w:rPr>
          <w:rFonts w:ascii="Calibri" w:eastAsia="Calibri" w:hAnsi="Calibri"/>
          <w:sz w:val="23"/>
          <w:szCs w:val="23"/>
          <w:lang w:eastAsia="en-US"/>
        </w:rPr>
        <w:t xml:space="preserve"> </w:t>
      </w:r>
      <w:r>
        <w:rPr>
          <w:rFonts w:ascii="Calibri" w:eastAsia="Calibri" w:hAnsi="Calibri"/>
          <w:sz w:val="23"/>
          <w:szCs w:val="23"/>
          <w:lang w:eastAsia="en-US"/>
        </w:rPr>
        <w:t xml:space="preserve">δεδομένα, από τα </w:t>
      </w:r>
      <w:r w:rsidR="00793138">
        <w:rPr>
          <w:rFonts w:ascii="Calibri" w:eastAsia="Calibri" w:hAnsi="Calibri"/>
          <w:sz w:val="23"/>
          <w:szCs w:val="23"/>
          <w:lang w:eastAsia="en-US"/>
        </w:rPr>
        <w:t xml:space="preserve">αρχεία </w:t>
      </w:r>
      <w:r w:rsidR="00C86BA5">
        <w:rPr>
          <w:rFonts w:ascii="Calibri" w:eastAsia="Calibri" w:hAnsi="Calibri"/>
          <w:sz w:val="23"/>
          <w:szCs w:val="23"/>
          <w:lang w:val="en-US" w:eastAsia="en-US"/>
        </w:rPr>
        <w:t>test</w:t>
      </w:r>
      <w:r w:rsidR="001C2A81">
        <w:rPr>
          <w:rFonts w:ascii="Calibri" w:eastAsia="Calibri" w:hAnsi="Calibri"/>
          <w:sz w:val="23"/>
          <w:szCs w:val="23"/>
          <w:lang w:eastAsia="en-US"/>
        </w:rPr>
        <w:t xml:space="preserve"> </w:t>
      </w:r>
      <w:r w:rsidR="004560F5">
        <w:rPr>
          <w:rFonts w:ascii="Calibri" w:eastAsia="Calibri" w:hAnsi="Calibri"/>
          <w:sz w:val="23"/>
          <w:szCs w:val="23"/>
          <w:lang w:val="en-US" w:eastAsia="en-US"/>
        </w:rPr>
        <w:t>bench</w:t>
      </w:r>
      <w:r w:rsidR="00B6368A">
        <w:rPr>
          <w:rFonts w:ascii="Calibri" w:eastAsia="Calibri" w:hAnsi="Calibri"/>
          <w:sz w:val="23"/>
          <w:szCs w:val="23"/>
          <w:lang w:eastAsia="en-US"/>
        </w:rPr>
        <w:t>,</w:t>
      </w:r>
      <w:r>
        <w:rPr>
          <w:rFonts w:ascii="Calibri" w:eastAsia="Calibri" w:hAnsi="Calibri"/>
          <w:sz w:val="23"/>
          <w:szCs w:val="23"/>
          <w:lang w:eastAsia="en-US"/>
        </w:rPr>
        <w:t xml:space="preserve">δηλαδή να έχουν κοινά ορίσματα </w:t>
      </w:r>
      <w:r w:rsidR="00D502AB">
        <w:rPr>
          <w:rFonts w:ascii="Calibri" w:eastAsia="Calibri" w:hAnsi="Calibri"/>
          <w:sz w:val="23"/>
          <w:szCs w:val="23"/>
          <w:lang w:eastAsia="en-US"/>
        </w:rPr>
        <w:t>καθώς</w:t>
      </w:r>
      <w:r>
        <w:rPr>
          <w:rFonts w:ascii="Calibri" w:eastAsia="Calibri" w:hAnsi="Calibri"/>
          <w:sz w:val="23"/>
          <w:szCs w:val="23"/>
          <w:lang w:eastAsia="en-US"/>
        </w:rPr>
        <w:t xml:space="preserve"> να βγάζουν μετά την σύνθεση </w:t>
      </w:r>
      <w:r w:rsidR="006A4499">
        <w:rPr>
          <w:rFonts w:ascii="Calibri" w:eastAsia="Calibri" w:hAnsi="Calibri"/>
          <w:sz w:val="23"/>
          <w:szCs w:val="23"/>
          <w:lang w:eastAsia="en-US"/>
        </w:rPr>
        <w:t>παρόμοιες εισόδους</w:t>
      </w:r>
      <w:r w:rsidRPr="00834C88">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sidR="006A4499">
        <w:rPr>
          <w:rFonts w:ascii="Calibri" w:eastAsia="Calibri" w:hAnsi="Calibri"/>
          <w:sz w:val="23"/>
          <w:szCs w:val="23"/>
          <w:lang w:eastAsia="en-US"/>
        </w:rPr>
        <w:t>εξόδους</w:t>
      </w:r>
      <w:r w:rsidRPr="00834C88">
        <w:rPr>
          <w:rFonts w:ascii="Calibri" w:eastAsia="Calibri" w:hAnsi="Calibri"/>
          <w:sz w:val="23"/>
          <w:szCs w:val="23"/>
          <w:lang w:eastAsia="en-US"/>
        </w:rPr>
        <w:t>.</w:t>
      </w:r>
      <w:r w:rsidR="00133B7C">
        <w:rPr>
          <w:rFonts w:ascii="Calibri" w:eastAsia="Calibri" w:hAnsi="Calibri"/>
          <w:sz w:val="23"/>
          <w:szCs w:val="23"/>
          <w:lang w:eastAsia="en-US"/>
        </w:rPr>
        <w:t xml:space="preserve"> </w:t>
      </w:r>
      <w:r w:rsidR="00F42F19">
        <w:rPr>
          <w:rFonts w:ascii="Calibri" w:eastAsia="Calibri" w:hAnsi="Calibri"/>
          <w:sz w:val="23"/>
          <w:szCs w:val="23"/>
          <w:lang w:eastAsia="en-US"/>
        </w:rPr>
        <w:t>Στην αρχή θα δούμε, τ</w:t>
      </w:r>
      <w:r w:rsidR="00443CC4">
        <w:rPr>
          <w:rFonts w:ascii="Calibri" w:eastAsia="Calibri" w:hAnsi="Calibri"/>
          <w:sz w:val="23"/>
          <w:szCs w:val="23"/>
          <w:lang w:eastAsia="en-US"/>
        </w:rPr>
        <w:t xml:space="preserve">ι </w:t>
      </w:r>
      <w:r w:rsidR="00F42F19">
        <w:rPr>
          <w:rFonts w:ascii="Calibri" w:eastAsia="Calibri" w:hAnsi="Calibri"/>
          <w:sz w:val="23"/>
          <w:szCs w:val="23"/>
          <w:lang w:eastAsia="en-US"/>
        </w:rPr>
        <w:t xml:space="preserve">δεδομένα δέχονται οι </w:t>
      </w:r>
      <w:r w:rsidR="00846BD7">
        <w:rPr>
          <w:rFonts w:ascii="Calibri" w:eastAsia="Calibri" w:hAnsi="Calibri"/>
          <w:sz w:val="23"/>
          <w:szCs w:val="23"/>
          <w:lang w:eastAsia="en-US"/>
        </w:rPr>
        <w:t>συναρτήσεις</w:t>
      </w:r>
      <w:r w:rsidR="00F42F19">
        <w:rPr>
          <w:rFonts w:ascii="Calibri" w:eastAsia="Calibri" w:hAnsi="Calibri"/>
          <w:sz w:val="23"/>
          <w:szCs w:val="23"/>
          <w:lang w:eastAsia="en-US"/>
        </w:rPr>
        <w:t xml:space="preserve"> </w:t>
      </w:r>
      <w:r w:rsidR="00F42F19" w:rsidRPr="00F42F19">
        <w:rPr>
          <w:rFonts w:ascii="Calibri" w:eastAsia="Calibri" w:hAnsi="Calibri"/>
          <w:sz w:val="23"/>
          <w:szCs w:val="23"/>
          <w:lang w:eastAsia="en-US"/>
        </w:rPr>
        <w:t xml:space="preserve"> </w:t>
      </w:r>
      <w:r w:rsidR="00F42F19">
        <w:rPr>
          <w:rFonts w:ascii="Calibri" w:eastAsia="Calibri" w:hAnsi="Calibri"/>
          <w:sz w:val="23"/>
          <w:szCs w:val="23"/>
          <w:lang w:eastAsia="en-US"/>
        </w:rPr>
        <w:t xml:space="preserve">που θα γίνουν σύνθεση από τα </w:t>
      </w:r>
      <w:r w:rsidR="00D502AB">
        <w:rPr>
          <w:rFonts w:ascii="Calibri" w:eastAsia="Calibri" w:hAnsi="Calibri"/>
          <w:sz w:val="23"/>
          <w:szCs w:val="23"/>
          <w:lang w:eastAsia="en-US"/>
        </w:rPr>
        <w:t xml:space="preserve">αρχεία </w:t>
      </w:r>
      <w:r w:rsidR="00C86BA5">
        <w:rPr>
          <w:rFonts w:ascii="Calibri" w:eastAsia="Calibri" w:hAnsi="Calibri"/>
          <w:sz w:val="23"/>
          <w:szCs w:val="23"/>
          <w:lang w:val="en-US" w:eastAsia="en-US"/>
        </w:rPr>
        <w:t>test</w:t>
      </w:r>
      <w:r w:rsidR="00D502AB">
        <w:rPr>
          <w:rFonts w:ascii="Calibri" w:eastAsia="Calibri" w:hAnsi="Calibri"/>
          <w:sz w:val="23"/>
          <w:szCs w:val="23"/>
          <w:lang w:eastAsia="en-US"/>
        </w:rPr>
        <w:t xml:space="preserve"> </w:t>
      </w:r>
      <w:r w:rsidR="00B6368A">
        <w:rPr>
          <w:rFonts w:ascii="Calibri" w:eastAsia="Calibri" w:hAnsi="Calibri"/>
          <w:sz w:val="23"/>
          <w:szCs w:val="23"/>
          <w:lang w:val="en-US" w:eastAsia="en-US"/>
        </w:rPr>
        <w:t>bench</w:t>
      </w:r>
      <w:r w:rsidR="00C86BA5">
        <w:rPr>
          <w:rFonts w:ascii="Calibri" w:eastAsia="Calibri" w:hAnsi="Calibri"/>
          <w:sz w:val="23"/>
          <w:szCs w:val="23"/>
          <w:lang w:eastAsia="en-US"/>
        </w:rPr>
        <w:t>.</w:t>
      </w:r>
      <w:bookmarkStart w:id="69" w:name="_Toc511850879"/>
      <w:bookmarkStart w:id="70" w:name="_Toc512189514"/>
      <w:bookmarkStart w:id="71" w:name="_Toc512200233"/>
    </w:p>
    <w:p w:rsidR="00C174F7" w:rsidRPr="004654D0" w:rsidRDefault="00C174F7" w:rsidP="004654D0">
      <w:pPr>
        <w:suppressAutoHyphens w:val="0"/>
        <w:spacing w:after="160" w:line="259" w:lineRule="auto"/>
        <w:jc w:val="both"/>
        <w:rPr>
          <w:rFonts w:ascii="Calibri" w:eastAsia="Calibri" w:hAnsi="Calibri"/>
          <w:sz w:val="23"/>
          <w:szCs w:val="23"/>
          <w:lang w:eastAsia="en-US"/>
        </w:rPr>
      </w:pPr>
    </w:p>
    <w:p w:rsidR="001558F0" w:rsidRPr="0047497B" w:rsidRDefault="00A9098E" w:rsidP="00030418">
      <w:pPr>
        <w:pStyle w:val="Heading2"/>
        <w:jc w:val="left"/>
        <w:rPr>
          <w:sz w:val="23"/>
          <w:szCs w:val="23"/>
          <w:lang w:val="el-GR"/>
        </w:rPr>
      </w:pPr>
      <w:bookmarkStart w:id="72" w:name="_Toc516004750"/>
      <w:r w:rsidRPr="0047497B">
        <w:rPr>
          <w:lang w:val="el-GR"/>
        </w:rPr>
        <w:t xml:space="preserve">4.2 </w:t>
      </w:r>
      <w:proofErr w:type="spellStart"/>
      <w:r w:rsidR="004D5CCC" w:rsidRPr="0047497B">
        <w:rPr>
          <w:lang w:val="el-GR"/>
        </w:rPr>
        <w:t>Ομογενοποίηση</w:t>
      </w:r>
      <w:proofErr w:type="spellEnd"/>
      <w:r w:rsidR="004D5CCC" w:rsidRPr="0047497B">
        <w:rPr>
          <w:lang w:val="el-GR"/>
        </w:rPr>
        <w:t xml:space="preserve"> </w:t>
      </w:r>
      <w:r w:rsidR="001558F0" w:rsidRPr="0047497B">
        <w:rPr>
          <w:lang w:val="el-GR"/>
        </w:rPr>
        <w:t>υλοποιήσεων</w:t>
      </w:r>
      <w:bookmarkEnd w:id="69"/>
      <w:bookmarkEnd w:id="70"/>
      <w:bookmarkEnd w:id="71"/>
      <w:bookmarkEnd w:id="72"/>
      <w:r w:rsidR="004D5CCC" w:rsidRPr="0047497B">
        <w:rPr>
          <w:lang w:val="el-GR"/>
        </w:rPr>
        <w:t xml:space="preserve"> </w:t>
      </w:r>
    </w:p>
    <w:p w:rsidR="007D508A" w:rsidRDefault="007D508A" w:rsidP="00834C88">
      <w:pPr>
        <w:suppressAutoHyphens w:val="0"/>
        <w:spacing w:after="160" w:line="259" w:lineRule="auto"/>
        <w:rPr>
          <w:rFonts w:ascii="Calibri" w:eastAsia="Calibri" w:hAnsi="Calibri"/>
          <w:sz w:val="23"/>
          <w:szCs w:val="23"/>
          <w:lang w:eastAsia="en-US"/>
        </w:rPr>
      </w:pPr>
    </w:p>
    <w:p w:rsidR="00834C88" w:rsidRPr="006A5FC1" w:rsidRDefault="00834C88" w:rsidP="00834C88">
      <w:pPr>
        <w:suppressAutoHyphens w:val="0"/>
        <w:spacing w:after="160" w:line="259" w:lineRule="auto"/>
        <w:rPr>
          <w:rFonts w:ascii="Calibri" w:eastAsia="Calibri" w:hAnsi="Calibri"/>
          <w:sz w:val="23"/>
          <w:szCs w:val="23"/>
          <w:lang w:eastAsia="en-US"/>
        </w:rPr>
      </w:pPr>
      <w:r w:rsidRPr="006A5FC1">
        <w:rPr>
          <w:rFonts w:ascii="Calibri" w:eastAsia="Calibri" w:hAnsi="Calibri"/>
          <w:sz w:val="23"/>
          <w:szCs w:val="23"/>
          <w:lang w:eastAsia="en-US"/>
        </w:rPr>
        <w:t xml:space="preserve">Δεδομένα που στέλνει το </w:t>
      </w:r>
      <w:r w:rsidR="009B2F94">
        <w:rPr>
          <w:rFonts w:ascii="Calibri" w:eastAsia="Calibri" w:hAnsi="Calibri"/>
          <w:sz w:val="23"/>
          <w:szCs w:val="23"/>
          <w:lang w:eastAsia="en-US"/>
        </w:rPr>
        <w:t xml:space="preserve">αρχείο </w:t>
      </w:r>
      <w:r w:rsidRPr="006A5FC1">
        <w:rPr>
          <w:rFonts w:ascii="Calibri" w:eastAsia="Calibri" w:hAnsi="Calibri"/>
          <w:sz w:val="23"/>
          <w:szCs w:val="23"/>
          <w:lang w:val="en-US" w:eastAsia="en-US"/>
        </w:rPr>
        <w:t>test</w:t>
      </w:r>
      <w:r w:rsidR="0057585C">
        <w:rPr>
          <w:rFonts w:ascii="Calibri" w:eastAsia="Calibri" w:hAnsi="Calibri"/>
          <w:sz w:val="23"/>
          <w:szCs w:val="23"/>
          <w:lang w:eastAsia="en-US"/>
        </w:rPr>
        <w:t xml:space="preserve"> </w:t>
      </w:r>
      <w:r w:rsidRPr="006A5FC1">
        <w:rPr>
          <w:rFonts w:ascii="Calibri" w:eastAsia="Calibri" w:hAnsi="Calibri"/>
          <w:sz w:val="23"/>
          <w:szCs w:val="23"/>
          <w:lang w:val="en-US" w:eastAsia="en-US"/>
        </w:rPr>
        <w:t>bench</w:t>
      </w:r>
      <w:r w:rsidRPr="006A5FC1">
        <w:rPr>
          <w:rFonts w:ascii="Calibri" w:eastAsia="Calibri" w:hAnsi="Calibri"/>
          <w:sz w:val="23"/>
          <w:szCs w:val="23"/>
          <w:lang w:eastAsia="en-US"/>
        </w:rPr>
        <w:t>:</w:t>
      </w:r>
    </w:p>
    <w:p w:rsidR="00834C88" w:rsidRPr="00FC0786" w:rsidRDefault="00834C88" w:rsidP="001F1CC6">
      <w:pPr>
        <w:suppressAutoHyphens w:val="0"/>
        <w:spacing w:after="160" w:line="259" w:lineRule="auto"/>
        <w:rPr>
          <w:rFonts w:ascii="Calibri" w:eastAsia="Calibri" w:hAnsi="Calibri"/>
          <w:b/>
          <w:lang w:eastAsia="en-US"/>
        </w:rPr>
      </w:pPr>
      <w:r w:rsidRPr="00FC0786">
        <w:rPr>
          <w:rFonts w:ascii="Calibri" w:eastAsia="Calibri" w:hAnsi="Calibri"/>
          <w:b/>
          <w:lang w:eastAsia="en-US"/>
        </w:rPr>
        <w:t>Κύκλωμα 1:</w:t>
      </w:r>
    </w:p>
    <w:p w:rsidR="00834C88" w:rsidRPr="00C86BA5" w:rsidRDefault="00503396" w:rsidP="00834C88">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Όσον αφορά το κύκλωμα 1, η συνάρτηση που γίνεται σύνθεση είναι η </w:t>
      </w:r>
      <w:r w:rsidRPr="00C86BA5">
        <w:rPr>
          <w:rFonts w:ascii="Calibri" w:eastAsia="Calibri" w:hAnsi="Calibri"/>
          <w:b/>
          <w:sz w:val="23"/>
          <w:szCs w:val="23"/>
          <w:lang w:val="en-US" w:eastAsia="en-US"/>
        </w:rPr>
        <w:t>encrypt</w:t>
      </w:r>
      <w:r w:rsidRPr="00C86BA5">
        <w:rPr>
          <w:rFonts w:ascii="Calibri" w:eastAsia="Calibri" w:hAnsi="Calibri"/>
          <w:b/>
          <w:sz w:val="23"/>
          <w:szCs w:val="23"/>
          <w:lang w:eastAsia="en-US"/>
        </w:rPr>
        <w:t>_128_</w:t>
      </w:r>
      <w:r w:rsidRPr="00C86BA5">
        <w:rPr>
          <w:rFonts w:ascii="Calibri" w:eastAsia="Calibri" w:hAnsi="Calibri"/>
          <w:b/>
          <w:sz w:val="23"/>
          <w:szCs w:val="23"/>
          <w:lang w:val="en-US" w:eastAsia="en-US"/>
        </w:rPr>
        <w:t>key</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expand</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inline</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no</w:t>
      </w:r>
      <w:r w:rsidRPr="00C86BA5">
        <w:rPr>
          <w:rFonts w:ascii="Calibri" w:eastAsia="Calibri" w:hAnsi="Calibri"/>
          <w:b/>
          <w:sz w:val="23"/>
          <w:szCs w:val="23"/>
          <w:lang w:eastAsia="en-US"/>
        </w:rPr>
        <w:t>_</w:t>
      </w:r>
      <w:r w:rsidRPr="00C86BA5">
        <w:rPr>
          <w:rFonts w:ascii="Calibri" w:eastAsia="Calibri" w:hAnsi="Calibri"/>
          <w:b/>
          <w:sz w:val="23"/>
          <w:szCs w:val="23"/>
          <w:lang w:val="en-US" w:eastAsia="en-US"/>
        </w:rPr>
        <w:t>branch</w:t>
      </w:r>
      <w:r w:rsidRPr="00C86BA5">
        <w:rPr>
          <w:rFonts w:ascii="Calibri" w:eastAsia="Calibri" w:hAnsi="Calibri"/>
          <w:b/>
          <w:sz w:val="23"/>
          <w:szCs w:val="23"/>
          <w:lang w:eastAsia="en-US"/>
        </w:rPr>
        <w:t>()</w:t>
      </w:r>
      <w:r w:rsidR="00C86BA5" w:rsidRPr="00C86BA5">
        <w:rPr>
          <w:rFonts w:ascii="Calibri" w:eastAsia="Calibri" w:hAnsi="Calibri"/>
          <w:sz w:val="23"/>
          <w:szCs w:val="23"/>
          <w:lang w:eastAsia="en-US"/>
        </w:rPr>
        <w:t>.</w:t>
      </w:r>
    </w:p>
    <w:p w:rsidR="00503396" w:rsidRDefault="0059591A" w:rsidP="00562799">
      <w:pPr>
        <w:suppressAutoHyphens w:val="0"/>
        <w:spacing w:after="160" w:line="259" w:lineRule="auto"/>
        <w:jc w:val="center"/>
        <w:rPr>
          <w:noProof/>
        </w:rPr>
      </w:pPr>
      <w:r>
        <w:rPr>
          <w:noProof/>
          <w:lang w:eastAsia="el-GR"/>
        </w:rPr>
        <w:drawing>
          <wp:inline distT="0" distB="0" distL="0" distR="0">
            <wp:extent cx="5210175" cy="361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0175" cy="361950"/>
                    </a:xfrm>
                    <a:prstGeom prst="rect">
                      <a:avLst/>
                    </a:prstGeom>
                    <a:noFill/>
                    <a:ln>
                      <a:noFill/>
                    </a:ln>
                  </pic:spPr>
                </pic:pic>
              </a:graphicData>
            </a:graphic>
          </wp:inline>
        </w:drawing>
      </w:r>
    </w:p>
    <w:p w:rsidR="00503396" w:rsidRPr="00503396" w:rsidRDefault="00D90099" w:rsidP="001304A4">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Η συνάρτηση αυτή βλέπουμε </w:t>
      </w:r>
      <w:r w:rsidR="00503396">
        <w:rPr>
          <w:rFonts w:ascii="Calibri" w:eastAsia="Calibri" w:hAnsi="Calibri"/>
          <w:sz w:val="23"/>
          <w:szCs w:val="23"/>
          <w:lang w:eastAsia="en-US"/>
        </w:rPr>
        <w:t xml:space="preserve">ότι </w:t>
      </w:r>
      <w:r>
        <w:rPr>
          <w:rFonts w:ascii="Calibri" w:eastAsia="Calibri" w:hAnsi="Calibri"/>
          <w:sz w:val="23"/>
          <w:szCs w:val="23"/>
          <w:lang w:eastAsia="en-US"/>
        </w:rPr>
        <w:t>έχει ως ορίσματα τις μεταβλητές</w:t>
      </w:r>
      <w:r w:rsidR="00503396">
        <w:rPr>
          <w:rFonts w:ascii="Calibri" w:eastAsia="Calibri" w:hAnsi="Calibri"/>
          <w:sz w:val="23"/>
          <w:szCs w:val="23"/>
          <w:lang w:eastAsia="en-US"/>
        </w:rPr>
        <w:t xml:space="preserve"> </w:t>
      </w:r>
      <w:r w:rsidR="00503396">
        <w:rPr>
          <w:rFonts w:ascii="Calibri" w:eastAsia="Calibri" w:hAnsi="Calibri"/>
          <w:sz w:val="23"/>
          <w:szCs w:val="23"/>
          <w:lang w:val="en-US" w:eastAsia="en-US"/>
        </w:rPr>
        <w:t>state</w:t>
      </w:r>
      <w:r w:rsidR="00503396">
        <w:rPr>
          <w:rFonts w:ascii="Calibri" w:eastAsia="Calibri" w:hAnsi="Calibri"/>
          <w:sz w:val="23"/>
          <w:szCs w:val="23"/>
          <w:lang w:eastAsia="en-US"/>
        </w:rPr>
        <w:t xml:space="preserve"> και </w:t>
      </w:r>
      <w:r w:rsidR="00503396">
        <w:rPr>
          <w:rFonts w:ascii="Calibri" w:eastAsia="Calibri" w:hAnsi="Calibri"/>
          <w:sz w:val="23"/>
          <w:szCs w:val="23"/>
          <w:lang w:val="en-US" w:eastAsia="en-US"/>
        </w:rPr>
        <w:t>key</w:t>
      </w:r>
      <w:r w:rsidR="00503396" w:rsidRPr="00503396">
        <w:rPr>
          <w:rFonts w:ascii="Calibri" w:eastAsia="Calibri" w:hAnsi="Calibri"/>
          <w:sz w:val="23"/>
          <w:szCs w:val="23"/>
          <w:lang w:eastAsia="en-US"/>
        </w:rPr>
        <w:t xml:space="preserve"> </w:t>
      </w:r>
      <w:r w:rsidR="00503396">
        <w:rPr>
          <w:rFonts w:ascii="Calibri" w:eastAsia="Calibri" w:hAnsi="Calibri"/>
          <w:sz w:val="23"/>
          <w:szCs w:val="23"/>
          <w:lang w:eastAsia="en-US"/>
        </w:rPr>
        <w:t xml:space="preserve">οι οποίες είναι τύπου </w:t>
      </w:r>
      <w:r w:rsidR="00503396">
        <w:rPr>
          <w:rFonts w:ascii="Calibri" w:eastAsia="Calibri" w:hAnsi="Calibri"/>
          <w:sz w:val="23"/>
          <w:szCs w:val="23"/>
          <w:lang w:val="en-US" w:eastAsia="en-US"/>
        </w:rPr>
        <w:t>word</w:t>
      </w:r>
      <w:r w:rsidR="00503396" w:rsidRPr="00503396">
        <w:rPr>
          <w:rFonts w:ascii="Calibri" w:eastAsia="Calibri" w:hAnsi="Calibri"/>
          <w:sz w:val="23"/>
          <w:szCs w:val="23"/>
          <w:lang w:eastAsia="en-US"/>
        </w:rPr>
        <w:t>.</w:t>
      </w:r>
    </w:p>
    <w:p w:rsidR="00503396" w:rsidRDefault="0059591A" w:rsidP="00877E56">
      <w:pPr>
        <w:suppressAutoHyphens w:val="0"/>
        <w:spacing w:after="160" w:line="259" w:lineRule="auto"/>
        <w:rPr>
          <w:noProof/>
        </w:rPr>
      </w:pPr>
      <w:r>
        <w:rPr>
          <w:noProof/>
          <w:lang w:eastAsia="el-GR"/>
        </w:rPr>
        <w:drawing>
          <wp:inline distT="0" distB="0" distL="0" distR="0">
            <wp:extent cx="1190625" cy="361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90625" cy="361950"/>
                    </a:xfrm>
                    <a:prstGeom prst="rect">
                      <a:avLst/>
                    </a:prstGeom>
                    <a:noFill/>
                    <a:ln>
                      <a:noFill/>
                    </a:ln>
                  </pic:spPr>
                </pic:pic>
              </a:graphicData>
            </a:graphic>
          </wp:inline>
        </w:drawing>
      </w:r>
    </w:p>
    <w:p w:rsidR="00503396" w:rsidRPr="00503396" w:rsidRDefault="0059591A" w:rsidP="00562799">
      <w:pPr>
        <w:suppressAutoHyphens w:val="0"/>
        <w:spacing w:after="160" w:line="259" w:lineRule="auto"/>
        <w:jc w:val="center"/>
        <w:rPr>
          <w:rFonts w:ascii="Calibri" w:eastAsia="Calibri" w:hAnsi="Calibri"/>
          <w:sz w:val="23"/>
          <w:szCs w:val="23"/>
          <w:lang w:eastAsia="en-US"/>
        </w:rPr>
      </w:pPr>
      <w:r>
        <w:rPr>
          <w:noProof/>
          <w:lang w:eastAsia="el-GR"/>
        </w:rPr>
        <w:drawing>
          <wp:inline distT="0" distB="0" distL="0" distR="0">
            <wp:extent cx="4029075" cy="1809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29075" cy="180975"/>
                    </a:xfrm>
                    <a:prstGeom prst="rect">
                      <a:avLst/>
                    </a:prstGeom>
                    <a:noFill/>
                    <a:ln>
                      <a:noFill/>
                    </a:ln>
                  </pic:spPr>
                </pic:pic>
              </a:graphicData>
            </a:graphic>
          </wp:inline>
        </w:drawing>
      </w:r>
    </w:p>
    <w:p w:rsidR="00834C88" w:rsidRDefault="007143F4" w:rsidP="00834C88">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Καθώς οι θύρες</w:t>
      </w:r>
      <w:r w:rsidR="00503396" w:rsidRPr="00503396">
        <w:rPr>
          <w:rFonts w:ascii="Calibri" w:eastAsia="Calibri" w:hAnsi="Calibri"/>
          <w:sz w:val="23"/>
          <w:szCs w:val="23"/>
          <w:lang w:eastAsia="en-US"/>
        </w:rPr>
        <w:t xml:space="preserve"> </w:t>
      </w:r>
      <w:r w:rsidR="00503396">
        <w:rPr>
          <w:rFonts w:ascii="Calibri" w:eastAsia="Calibri" w:hAnsi="Calibri"/>
          <w:sz w:val="23"/>
          <w:szCs w:val="23"/>
          <w:lang w:eastAsia="en-US"/>
        </w:rPr>
        <w:t xml:space="preserve">που </w:t>
      </w:r>
      <w:r>
        <w:rPr>
          <w:rFonts w:ascii="Calibri" w:eastAsia="Calibri" w:hAnsi="Calibri"/>
          <w:sz w:val="23"/>
          <w:szCs w:val="23"/>
          <w:lang w:eastAsia="en-US"/>
        </w:rPr>
        <w:t xml:space="preserve">χρησιμοποιεί  </w:t>
      </w:r>
      <w:r w:rsidR="00503396">
        <w:rPr>
          <w:rFonts w:ascii="Calibri" w:eastAsia="Calibri" w:hAnsi="Calibri"/>
          <w:sz w:val="23"/>
          <w:szCs w:val="23"/>
          <w:lang w:eastAsia="en-US"/>
        </w:rPr>
        <w:t>το κύκλωμα.</w:t>
      </w:r>
    </w:p>
    <w:p w:rsidR="004654D0" w:rsidRPr="004560F5" w:rsidRDefault="0059591A" w:rsidP="004654D0">
      <w:pPr>
        <w:suppressAutoHyphens w:val="0"/>
        <w:spacing w:after="160" w:line="259" w:lineRule="auto"/>
        <w:rPr>
          <w:rFonts w:ascii="Calibri" w:eastAsia="Calibri" w:hAnsi="Calibri"/>
          <w:sz w:val="23"/>
          <w:szCs w:val="23"/>
          <w:lang w:eastAsia="en-US"/>
        </w:rPr>
      </w:pPr>
      <w:r>
        <w:rPr>
          <w:noProof/>
          <w:lang w:eastAsia="el-GR"/>
        </w:rPr>
        <w:lastRenderedPageBreak/>
        <w:drawing>
          <wp:inline distT="0" distB="0" distL="0" distR="0">
            <wp:extent cx="1466850" cy="2190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66850" cy="2190750"/>
                    </a:xfrm>
                    <a:prstGeom prst="rect">
                      <a:avLst/>
                    </a:prstGeom>
                    <a:noFill/>
                    <a:ln>
                      <a:noFill/>
                    </a:ln>
                  </pic:spPr>
                </pic:pic>
              </a:graphicData>
            </a:graphic>
          </wp:inline>
        </w:drawing>
      </w:r>
    </w:p>
    <w:p w:rsidR="00503396" w:rsidRPr="00503396" w:rsidRDefault="00503396" w:rsidP="00F30F71">
      <w:pPr>
        <w:suppressAutoHyphens w:val="0"/>
        <w:spacing w:after="160" w:line="259" w:lineRule="auto"/>
        <w:rPr>
          <w:rFonts w:ascii="Calibri" w:eastAsia="Calibri" w:hAnsi="Calibri"/>
          <w:b/>
          <w:sz w:val="23"/>
          <w:szCs w:val="23"/>
          <w:lang w:eastAsia="en-US"/>
        </w:rPr>
      </w:pPr>
      <w:r w:rsidRPr="00503396">
        <w:rPr>
          <w:rFonts w:ascii="Calibri" w:eastAsia="Calibri" w:hAnsi="Calibri"/>
          <w:b/>
          <w:sz w:val="23"/>
          <w:szCs w:val="23"/>
          <w:lang w:eastAsia="en-US"/>
        </w:rPr>
        <w:t>Κύκλωμα 2:</w:t>
      </w:r>
    </w:p>
    <w:p w:rsidR="00503396" w:rsidRDefault="00503396" w:rsidP="00503396">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 xml:space="preserve">Όσον αφορά το κύκλωμα </w:t>
      </w:r>
      <w:r w:rsidRPr="00503396">
        <w:rPr>
          <w:rFonts w:ascii="Calibri" w:eastAsia="Calibri" w:hAnsi="Calibri"/>
          <w:sz w:val="23"/>
          <w:szCs w:val="23"/>
          <w:lang w:eastAsia="en-US"/>
        </w:rPr>
        <w:t>2</w:t>
      </w:r>
      <w:r>
        <w:rPr>
          <w:rFonts w:ascii="Calibri" w:eastAsia="Calibri" w:hAnsi="Calibri"/>
          <w:sz w:val="23"/>
          <w:szCs w:val="23"/>
          <w:lang w:eastAsia="en-US"/>
        </w:rPr>
        <w:t xml:space="preserve">, η συνάρτηση που γίνεται σύνθεση είναι η </w:t>
      </w:r>
      <w:r>
        <w:rPr>
          <w:rFonts w:ascii="Calibri" w:eastAsia="Calibri" w:hAnsi="Calibri"/>
          <w:sz w:val="23"/>
          <w:szCs w:val="23"/>
          <w:lang w:val="en-US" w:eastAsia="en-US"/>
        </w:rPr>
        <w:t>cipher</w:t>
      </w:r>
      <w:r w:rsidRPr="00503396">
        <w:rPr>
          <w:rFonts w:ascii="Calibri" w:eastAsia="Calibri" w:hAnsi="Calibri"/>
          <w:sz w:val="23"/>
          <w:szCs w:val="23"/>
          <w:lang w:eastAsia="en-US"/>
        </w:rPr>
        <w:t>().</w:t>
      </w:r>
    </w:p>
    <w:p w:rsidR="00503396" w:rsidRDefault="0059591A" w:rsidP="00877E56">
      <w:pPr>
        <w:suppressAutoHyphens w:val="0"/>
        <w:spacing w:after="160" w:line="259" w:lineRule="auto"/>
        <w:jc w:val="both"/>
        <w:rPr>
          <w:noProof/>
        </w:rPr>
      </w:pPr>
      <w:r>
        <w:rPr>
          <w:noProof/>
          <w:lang w:eastAsia="el-GR"/>
        </w:rPr>
        <w:drawing>
          <wp:inline distT="0" distB="0" distL="0" distR="0">
            <wp:extent cx="2286000" cy="2762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0" cy="276225"/>
                    </a:xfrm>
                    <a:prstGeom prst="rect">
                      <a:avLst/>
                    </a:prstGeom>
                    <a:noFill/>
                    <a:ln>
                      <a:noFill/>
                    </a:ln>
                  </pic:spPr>
                </pic:pic>
              </a:graphicData>
            </a:graphic>
          </wp:inline>
        </w:drawing>
      </w:r>
    </w:p>
    <w:p w:rsidR="00503396" w:rsidRDefault="007143F4"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Η συνάρτηση αυτή βλέπουμε ότι έχει ως ορίσματα την μεταβλητή </w:t>
      </w:r>
      <w:r w:rsidR="00503396">
        <w:rPr>
          <w:rFonts w:ascii="Calibri" w:eastAsia="Calibri" w:hAnsi="Calibri"/>
          <w:sz w:val="23"/>
          <w:szCs w:val="23"/>
          <w:lang w:val="en-US" w:eastAsia="en-US"/>
        </w:rPr>
        <w:t>out</w:t>
      </w:r>
      <w:r w:rsidR="00503396" w:rsidRPr="00503396">
        <w:rPr>
          <w:rFonts w:ascii="Calibri" w:eastAsia="Calibri" w:hAnsi="Calibri"/>
          <w:sz w:val="23"/>
          <w:szCs w:val="23"/>
          <w:lang w:eastAsia="en-US"/>
        </w:rPr>
        <w:t xml:space="preserve"> </w:t>
      </w:r>
      <w:r w:rsidR="00503396">
        <w:rPr>
          <w:rFonts w:ascii="Calibri" w:eastAsia="Calibri" w:hAnsi="Calibri"/>
          <w:sz w:val="23"/>
          <w:szCs w:val="23"/>
          <w:lang w:eastAsia="en-US"/>
        </w:rPr>
        <w:t xml:space="preserve">η οποία είναι τύπου </w:t>
      </w:r>
      <w:r w:rsidR="00503396">
        <w:rPr>
          <w:rFonts w:ascii="Calibri" w:eastAsia="Calibri" w:hAnsi="Calibri"/>
          <w:sz w:val="23"/>
          <w:szCs w:val="23"/>
          <w:lang w:val="en-US" w:eastAsia="en-US"/>
        </w:rPr>
        <w:t>unsigned</w:t>
      </w:r>
      <w:r w:rsidR="00503396" w:rsidRPr="00503396">
        <w:rPr>
          <w:rFonts w:ascii="Calibri" w:eastAsia="Calibri" w:hAnsi="Calibri"/>
          <w:sz w:val="23"/>
          <w:szCs w:val="23"/>
          <w:lang w:eastAsia="en-US"/>
        </w:rPr>
        <w:t xml:space="preserve"> </w:t>
      </w:r>
      <w:r w:rsidR="00503396">
        <w:rPr>
          <w:rFonts w:ascii="Calibri" w:eastAsia="Calibri" w:hAnsi="Calibri"/>
          <w:sz w:val="23"/>
          <w:szCs w:val="23"/>
          <w:lang w:val="en-US" w:eastAsia="en-US"/>
        </w:rPr>
        <w:t>char</w:t>
      </w:r>
      <w:r w:rsidR="00503396" w:rsidRPr="00503396">
        <w:rPr>
          <w:rFonts w:ascii="Calibri" w:eastAsia="Calibri" w:hAnsi="Calibri"/>
          <w:sz w:val="23"/>
          <w:szCs w:val="23"/>
          <w:lang w:eastAsia="en-US"/>
        </w:rPr>
        <w:t>.</w:t>
      </w:r>
    </w:p>
    <w:p w:rsidR="00503396" w:rsidRDefault="0059591A" w:rsidP="00877E56">
      <w:pPr>
        <w:suppressAutoHyphens w:val="0"/>
        <w:spacing w:after="160" w:line="259" w:lineRule="auto"/>
        <w:rPr>
          <w:noProof/>
        </w:rPr>
      </w:pPr>
      <w:r>
        <w:rPr>
          <w:noProof/>
          <w:lang w:eastAsia="el-GR"/>
        </w:rPr>
        <w:drawing>
          <wp:inline distT="0" distB="0" distL="0" distR="0">
            <wp:extent cx="1828800" cy="2762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0" cy="276225"/>
                    </a:xfrm>
                    <a:prstGeom prst="rect">
                      <a:avLst/>
                    </a:prstGeom>
                    <a:noFill/>
                    <a:ln>
                      <a:noFill/>
                    </a:ln>
                  </pic:spPr>
                </pic:pic>
              </a:graphicData>
            </a:graphic>
          </wp:inline>
        </w:drawing>
      </w:r>
    </w:p>
    <w:p w:rsidR="00503396" w:rsidRPr="00CE4862" w:rsidRDefault="0059591A" w:rsidP="00877E56">
      <w:pPr>
        <w:suppressAutoHyphens w:val="0"/>
        <w:spacing w:after="160" w:line="259" w:lineRule="auto"/>
        <w:rPr>
          <w:noProof/>
        </w:rPr>
      </w:pPr>
      <w:r>
        <w:rPr>
          <w:noProof/>
          <w:lang w:eastAsia="el-GR"/>
        </w:rPr>
        <w:drawing>
          <wp:inline distT="0" distB="0" distL="0" distR="0">
            <wp:extent cx="2743200" cy="1809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43200" cy="180975"/>
                    </a:xfrm>
                    <a:prstGeom prst="rect">
                      <a:avLst/>
                    </a:prstGeom>
                    <a:noFill/>
                    <a:ln>
                      <a:noFill/>
                    </a:ln>
                  </pic:spPr>
                </pic:pic>
              </a:graphicData>
            </a:graphic>
          </wp:inline>
        </w:drawing>
      </w:r>
      <w:r w:rsidR="00503396" w:rsidRPr="00CE4862">
        <w:rPr>
          <w:noProof/>
        </w:rPr>
        <w:t>.</w:t>
      </w:r>
    </w:p>
    <w:p w:rsidR="00503396" w:rsidRDefault="007143F4" w:rsidP="00503396">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t>Καθώς οι θύρες</w:t>
      </w:r>
      <w:r w:rsidRPr="00503396">
        <w:rPr>
          <w:rFonts w:ascii="Calibri" w:eastAsia="Calibri" w:hAnsi="Calibri"/>
          <w:sz w:val="23"/>
          <w:szCs w:val="23"/>
          <w:lang w:eastAsia="en-US"/>
        </w:rPr>
        <w:t xml:space="preserve"> </w:t>
      </w:r>
      <w:r>
        <w:rPr>
          <w:rFonts w:ascii="Calibri" w:eastAsia="Calibri" w:hAnsi="Calibri"/>
          <w:sz w:val="23"/>
          <w:szCs w:val="23"/>
          <w:lang w:eastAsia="en-US"/>
        </w:rPr>
        <w:t>που χρησιμοποιεί  το κύκλωμα</w:t>
      </w:r>
      <w:r w:rsidR="00503396">
        <w:rPr>
          <w:rFonts w:ascii="Calibri" w:eastAsia="Calibri" w:hAnsi="Calibri"/>
          <w:sz w:val="23"/>
          <w:szCs w:val="23"/>
          <w:lang w:eastAsia="en-US"/>
        </w:rPr>
        <w:t>.</w:t>
      </w:r>
    </w:p>
    <w:p w:rsidR="00503396" w:rsidRPr="00503396" w:rsidRDefault="0059591A" w:rsidP="00877E56">
      <w:pPr>
        <w:suppressAutoHyphens w:val="0"/>
        <w:spacing w:after="160" w:line="259" w:lineRule="auto"/>
        <w:rPr>
          <w:rFonts w:ascii="Calibri" w:eastAsia="Calibri" w:hAnsi="Calibri"/>
          <w:sz w:val="23"/>
          <w:szCs w:val="23"/>
          <w:lang w:eastAsia="en-US"/>
        </w:rPr>
      </w:pPr>
      <w:r>
        <w:rPr>
          <w:noProof/>
          <w:lang w:eastAsia="el-GR"/>
        </w:rPr>
        <w:drawing>
          <wp:inline distT="0" distB="0" distL="0" distR="0">
            <wp:extent cx="1371600" cy="552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71600" cy="552450"/>
                    </a:xfrm>
                    <a:prstGeom prst="rect">
                      <a:avLst/>
                    </a:prstGeom>
                    <a:noFill/>
                    <a:ln>
                      <a:noFill/>
                    </a:ln>
                  </pic:spPr>
                </pic:pic>
              </a:graphicData>
            </a:graphic>
          </wp:inline>
        </w:drawing>
      </w:r>
    </w:p>
    <w:p w:rsidR="00503396" w:rsidRPr="00FC0786" w:rsidRDefault="00503396" w:rsidP="00030418">
      <w:pPr>
        <w:suppressAutoHyphens w:val="0"/>
        <w:spacing w:after="160" w:line="259" w:lineRule="auto"/>
        <w:rPr>
          <w:rFonts w:ascii="Calibri" w:eastAsia="Calibri" w:hAnsi="Calibri"/>
          <w:b/>
          <w:lang w:eastAsia="en-US"/>
        </w:rPr>
      </w:pPr>
      <w:r w:rsidRPr="00FC0786">
        <w:rPr>
          <w:rFonts w:ascii="Calibri" w:eastAsia="Calibri" w:hAnsi="Calibri"/>
          <w:b/>
          <w:lang w:eastAsia="en-US"/>
        </w:rPr>
        <w:t>Κύκλωμα 3:</w:t>
      </w:r>
    </w:p>
    <w:p w:rsidR="00503396" w:rsidRDefault="00503396"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Όσον αφορά το κύκλωμα </w:t>
      </w:r>
      <w:r w:rsidR="003F0C20" w:rsidRPr="003F0C20">
        <w:rPr>
          <w:rFonts w:ascii="Calibri" w:eastAsia="Calibri" w:hAnsi="Calibri"/>
          <w:sz w:val="23"/>
          <w:szCs w:val="23"/>
          <w:lang w:eastAsia="en-US"/>
        </w:rPr>
        <w:t>3</w:t>
      </w:r>
      <w:r>
        <w:rPr>
          <w:rFonts w:ascii="Calibri" w:eastAsia="Calibri" w:hAnsi="Calibri"/>
          <w:sz w:val="23"/>
          <w:szCs w:val="23"/>
          <w:lang w:eastAsia="en-US"/>
        </w:rPr>
        <w:t xml:space="preserve">, η συνάρτηση που γίνεται σύνθεση είναι η </w:t>
      </w:r>
      <w:proofErr w:type="spellStart"/>
      <w:r>
        <w:rPr>
          <w:rFonts w:ascii="Calibri" w:eastAsia="Calibri" w:hAnsi="Calibri"/>
          <w:sz w:val="23"/>
          <w:szCs w:val="23"/>
          <w:lang w:val="en-US" w:eastAsia="en-US"/>
        </w:rPr>
        <w:t>aes</w:t>
      </w:r>
      <w:proofErr w:type="spellEnd"/>
      <w:r w:rsidRPr="00503396">
        <w:rPr>
          <w:rFonts w:ascii="Calibri" w:eastAsia="Calibri" w:hAnsi="Calibri"/>
          <w:sz w:val="23"/>
          <w:szCs w:val="23"/>
          <w:lang w:eastAsia="en-US"/>
        </w:rPr>
        <w:t>_</w:t>
      </w:r>
      <w:r>
        <w:rPr>
          <w:rFonts w:ascii="Calibri" w:eastAsia="Calibri" w:hAnsi="Calibri"/>
          <w:sz w:val="23"/>
          <w:szCs w:val="23"/>
          <w:lang w:val="en-US" w:eastAsia="en-US"/>
        </w:rPr>
        <w:t>main</w:t>
      </w:r>
      <w:r w:rsidRPr="00503396">
        <w:rPr>
          <w:rFonts w:ascii="Calibri" w:eastAsia="Calibri" w:hAnsi="Calibri"/>
          <w:sz w:val="23"/>
          <w:szCs w:val="23"/>
          <w:lang w:eastAsia="en-US"/>
        </w:rPr>
        <w:t>().</w:t>
      </w:r>
    </w:p>
    <w:p w:rsidR="00503396" w:rsidRDefault="0059591A" w:rsidP="00903BC0">
      <w:pPr>
        <w:suppressAutoHyphens w:val="0"/>
        <w:spacing w:after="160" w:line="259" w:lineRule="auto"/>
        <w:rPr>
          <w:noProof/>
        </w:rPr>
      </w:pPr>
      <w:r>
        <w:rPr>
          <w:noProof/>
          <w:lang w:eastAsia="el-GR"/>
        </w:rPr>
        <w:drawing>
          <wp:inline distT="0" distB="0" distL="0" distR="0">
            <wp:extent cx="2466975" cy="2762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66975" cy="276225"/>
                    </a:xfrm>
                    <a:prstGeom prst="rect">
                      <a:avLst/>
                    </a:prstGeom>
                    <a:noFill/>
                    <a:ln>
                      <a:noFill/>
                    </a:ln>
                  </pic:spPr>
                </pic:pic>
              </a:graphicData>
            </a:graphic>
          </wp:inline>
        </w:drawing>
      </w:r>
    </w:p>
    <w:p w:rsidR="00D070CB" w:rsidRDefault="00785DCA"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Η συνάρτηση αυτή βλέπουμε ότι έχει ως ορίσματα τις μεταβλητές </w:t>
      </w:r>
      <w:proofErr w:type="spellStart"/>
      <w:r w:rsidR="00F42F19">
        <w:rPr>
          <w:rFonts w:ascii="Calibri" w:eastAsia="Calibri" w:hAnsi="Calibri"/>
          <w:sz w:val="23"/>
          <w:szCs w:val="23"/>
          <w:lang w:val="en-US" w:eastAsia="en-US"/>
        </w:rPr>
        <w:t>stamt</w:t>
      </w:r>
      <w:proofErr w:type="spellEnd"/>
      <w:r w:rsidR="00F42F19" w:rsidRPr="00F42F19">
        <w:rPr>
          <w:rFonts w:ascii="Calibri" w:eastAsia="Calibri" w:hAnsi="Calibri"/>
          <w:sz w:val="23"/>
          <w:szCs w:val="23"/>
          <w:lang w:eastAsia="en-US"/>
        </w:rPr>
        <w:t>,</w:t>
      </w:r>
      <w:r w:rsidR="00F42F19">
        <w:rPr>
          <w:rFonts w:ascii="Calibri" w:eastAsia="Calibri" w:hAnsi="Calibri"/>
          <w:sz w:val="23"/>
          <w:szCs w:val="23"/>
          <w:lang w:val="en-US" w:eastAsia="en-US"/>
        </w:rPr>
        <w:t>key</w:t>
      </w:r>
      <w:r w:rsidR="00F42F19" w:rsidRPr="00F42F19">
        <w:rPr>
          <w:rFonts w:ascii="Calibri" w:eastAsia="Calibri" w:hAnsi="Calibri"/>
          <w:sz w:val="23"/>
          <w:szCs w:val="23"/>
          <w:lang w:eastAsia="en-US"/>
        </w:rPr>
        <w:t>,</w:t>
      </w:r>
      <w:r w:rsidR="00D070CB">
        <w:rPr>
          <w:rFonts w:ascii="Calibri" w:eastAsia="Calibri" w:hAnsi="Calibri"/>
          <w:sz w:val="23"/>
          <w:szCs w:val="23"/>
          <w:lang w:val="en-US" w:eastAsia="en-US"/>
        </w:rPr>
        <w:t>out</w:t>
      </w:r>
      <w:r w:rsidR="00D070CB" w:rsidRPr="00503396">
        <w:rPr>
          <w:rFonts w:ascii="Calibri" w:eastAsia="Calibri" w:hAnsi="Calibri"/>
          <w:sz w:val="23"/>
          <w:szCs w:val="23"/>
          <w:lang w:eastAsia="en-US"/>
        </w:rPr>
        <w:t xml:space="preserve"> </w:t>
      </w:r>
      <w:r w:rsidR="00F42F19">
        <w:rPr>
          <w:rFonts w:ascii="Calibri" w:eastAsia="Calibri" w:hAnsi="Calibri"/>
          <w:sz w:val="23"/>
          <w:szCs w:val="23"/>
          <w:lang w:eastAsia="en-US"/>
        </w:rPr>
        <w:t xml:space="preserve">τα οποία είναι όλα τύπου </w:t>
      </w:r>
      <w:proofErr w:type="spellStart"/>
      <w:r w:rsidR="00F42F19">
        <w:rPr>
          <w:rFonts w:ascii="Calibri" w:eastAsia="Calibri" w:hAnsi="Calibri"/>
          <w:sz w:val="23"/>
          <w:szCs w:val="23"/>
          <w:lang w:val="en-US" w:eastAsia="en-US"/>
        </w:rPr>
        <w:t>int</w:t>
      </w:r>
      <w:proofErr w:type="spellEnd"/>
      <w:r w:rsidR="00F42F19">
        <w:rPr>
          <w:rFonts w:ascii="Calibri" w:eastAsia="Calibri" w:hAnsi="Calibri"/>
          <w:sz w:val="23"/>
          <w:szCs w:val="23"/>
          <w:lang w:eastAsia="en-US"/>
        </w:rPr>
        <w:t>.</w:t>
      </w:r>
    </w:p>
    <w:p w:rsidR="00F42F19" w:rsidRDefault="0059591A" w:rsidP="00877E56">
      <w:pPr>
        <w:suppressAutoHyphens w:val="0"/>
        <w:spacing w:after="160" w:line="259" w:lineRule="auto"/>
        <w:rPr>
          <w:noProof/>
        </w:rPr>
      </w:pPr>
      <w:r>
        <w:rPr>
          <w:noProof/>
          <w:lang w:eastAsia="el-GR"/>
        </w:rPr>
        <w:drawing>
          <wp:inline distT="0" distB="0" distL="0" distR="0">
            <wp:extent cx="1647825" cy="5524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47825" cy="552450"/>
                    </a:xfrm>
                    <a:prstGeom prst="rect">
                      <a:avLst/>
                    </a:prstGeom>
                    <a:noFill/>
                    <a:ln>
                      <a:noFill/>
                    </a:ln>
                  </pic:spPr>
                </pic:pic>
              </a:graphicData>
            </a:graphic>
          </wp:inline>
        </w:drawing>
      </w:r>
    </w:p>
    <w:p w:rsidR="00C174F7" w:rsidRDefault="0059591A" w:rsidP="00A00FBD">
      <w:pPr>
        <w:suppressAutoHyphens w:val="0"/>
        <w:spacing w:after="160" w:line="259" w:lineRule="auto"/>
        <w:rPr>
          <w:rFonts w:ascii="Calibri" w:eastAsia="Calibri" w:hAnsi="Calibri"/>
          <w:sz w:val="23"/>
          <w:szCs w:val="23"/>
          <w:lang w:eastAsia="en-US"/>
        </w:rPr>
      </w:pPr>
      <w:r>
        <w:rPr>
          <w:noProof/>
          <w:lang w:eastAsia="el-GR"/>
        </w:rPr>
        <w:drawing>
          <wp:inline distT="0" distB="0" distL="0" distR="0">
            <wp:extent cx="2190750" cy="2762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90750" cy="276225"/>
                    </a:xfrm>
                    <a:prstGeom prst="rect">
                      <a:avLst/>
                    </a:prstGeom>
                    <a:noFill/>
                    <a:ln>
                      <a:noFill/>
                    </a:ln>
                  </pic:spPr>
                </pic:pic>
              </a:graphicData>
            </a:graphic>
          </wp:inline>
        </w:drawing>
      </w:r>
    </w:p>
    <w:p w:rsidR="004654D0" w:rsidRDefault="00785DCA" w:rsidP="00A00FBD">
      <w:pPr>
        <w:suppressAutoHyphens w:val="0"/>
        <w:spacing w:after="160" w:line="259" w:lineRule="auto"/>
        <w:rPr>
          <w:rFonts w:ascii="Calibri" w:eastAsia="Calibri" w:hAnsi="Calibri"/>
          <w:sz w:val="23"/>
          <w:szCs w:val="23"/>
          <w:lang w:eastAsia="en-US"/>
        </w:rPr>
      </w:pPr>
      <w:r>
        <w:rPr>
          <w:rFonts w:ascii="Calibri" w:eastAsia="Calibri" w:hAnsi="Calibri"/>
          <w:sz w:val="23"/>
          <w:szCs w:val="23"/>
          <w:lang w:eastAsia="en-US"/>
        </w:rPr>
        <w:lastRenderedPageBreak/>
        <w:t>Καθώς οι θύρες</w:t>
      </w:r>
      <w:r w:rsidRPr="00503396">
        <w:rPr>
          <w:rFonts w:ascii="Calibri" w:eastAsia="Calibri" w:hAnsi="Calibri"/>
          <w:sz w:val="23"/>
          <w:szCs w:val="23"/>
          <w:lang w:eastAsia="en-US"/>
        </w:rPr>
        <w:t xml:space="preserve"> </w:t>
      </w:r>
      <w:r>
        <w:rPr>
          <w:rFonts w:ascii="Calibri" w:eastAsia="Calibri" w:hAnsi="Calibri"/>
          <w:sz w:val="23"/>
          <w:szCs w:val="23"/>
          <w:lang w:eastAsia="en-US"/>
        </w:rPr>
        <w:t>που χρησιμοποιεί  το κύκλωμα.</w:t>
      </w:r>
    </w:p>
    <w:p w:rsidR="00D070CB" w:rsidRDefault="0059591A" w:rsidP="00A00FBD">
      <w:pPr>
        <w:suppressAutoHyphens w:val="0"/>
        <w:spacing w:after="160" w:line="259" w:lineRule="auto"/>
        <w:rPr>
          <w:noProof/>
        </w:rPr>
      </w:pPr>
      <w:r>
        <w:rPr>
          <w:noProof/>
          <w:lang w:eastAsia="el-GR"/>
        </w:rPr>
        <w:drawing>
          <wp:inline distT="0" distB="0" distL="0" distR="0">
            <wp:extent cx="1733550" cy="23812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33550" cy="2381250"/>
                    </a:xfrm>
                    <a:prstGeom prst="rect">
                      <a:avLst/>
                    </a:prstGeom>
                    <a:noFill/>
                    <a:ln>
                      <a:noFill/>
                    </a:ln>
                  </pic:spPr>
                </pic:pic>
              </a:graphicData>
            </a:graphic>
          </wp:inline>
        </w:drawing>
      </w:r>
    </w:p>
    <w:p w:rsidR="00F42F19" w:rsidRDefault="00216FFC"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Τώρα θ</w:t>
      </w:r>
      <w:r w:rsidR="00F42F19">
        <w:rPr>
          <w:rFonts w:ascii="Calibri" w:eastAsia="Calibri" w:hAnsi="Calibri"/>
          <w:sz w:val="23"/>
          <w:szCs w:val="23"/>
          <w:lang w:eastAsia="en-US"/>
        </w:rPr>
        <w:t xml:space="preserve">α προσπαθήσουμε </w:t>
      </w:r>
      <w:r w:rsidR="00164AF2">
        <w:rPr>
          <w:rFonts w:ascii="Calibri" w:eastAsia="Calibri" w:hAnsi="Calibri"/>
          <w:sz w:val="23"/>
          <w:szCs w:val="23"/>
          <w:lang w:eastAsia="en-US"/>
        </w:rPr>
        <w:t>να δέχονται</w:t>
      </w:r>
      <w:r w:rsidR="00165154">
        <w:rPr>
          <w:rFonts w:ascii="Calibri" w:eastAsia="Calibri" w:hAnsi="Calibri"/>
          <w:sz w:val="23"/>
          <w:szCs w:val="23"/>
          <w:lang w:eastAsia="en-US"/>
        </w:rPr>
        <w:t xml:space="preserve"> όλες οι συναρτήσεις</w:t>
      </w:r>
      <w:r w:rsidR="00F42F19">
        <w:rPr>
          <w:rFonts w:ascii="Calibri" w:eastAsia="Calibri" w:hAnsi="Calibri"/>
          <w:sz w:val="23"/>
          <w:szCs w:val="23"/>
          <w:lang w:eastAsia="en-US"/>
        </w:rPr>
        <w:t>,</w:t>
      </w:r>
      <w:r w:rsidR="00164AF2">
        <w:rPr>
          <w:rFonts w:ascii="Calibri" w:eastAsia="Calibri" w:hAnsi="Calibri"/>
          <w:sz w:val="23"/>
          <w:szCs w:val="23"/>
          <w:lang w:eastAsia="en-US"/>
        </w:rPr>
        <w:t xml:space="preserve"> τις</w:t>
      </w:r>
      <w:r w:rsidR="00F42F19">
        <w:rPr>
          <w:rFonts w:ascii="Calibri" w:eastAsia="Calibri" w:hAnsi="Calibri"/>
          <w:sz w:val="23"/>
          <w:szCs w:val="23"/>
          <w:lang w:eastAsia="en-US"/>
        </w:rPr>
        <w:t xml:space="preserve"> ίδιες εισόδους και εξόδους.</w:t>
      </w:r>
    </w:p>
    <w:p w:rsidR="00F42F19" w:rsidRDefault="00F42F19"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Για να γίνει αυτό, </w:t>
      </w:r>
      <w:r w:rsidR="009A5D20">
        <w:rPr>
          <w:rFonts w:ascii="Calibri" w:eastAsia="Calibri" w:hAnsi="Calibri"/>
          <w:sz w:val="23"/>
          <w:szCs w:val="23"/>
          <w:lang w:eastAsia="en-US"/>
        </w:rPr>
        <w:t xml:space="preserve">θα </w:t>
      </w:r>
      <w:r w:rsidR="00785DCA">
        <w:rPr>
          <w:rFonts w:ascii="Calibri" w:eastAsia="Calibri" w:hAnsi="Calibri"/>
          <w:sz w:val="23"/>
          <w:szCs w:val="23"/>
          <w:lang w:eastAsia="en-US"/>
        </w:rPr>
        <w:t>τροποποιήσουμε</w:t>
      </w:r>
      <w:r>
        <w:rPr>
          <w:rFonts w:ascii="Calibri" w:eastAsia="Calibri" w:hAnsi="Calibri"/>
          <w:sz w:val="23"/>
          <w:szCs w:val="23"/>
          <w:lang w:eastAsia="en-US"/>
        </w:rPr>
        <w:t xml:space="preserve"> τα κυκλώματα 2 και 3 ,</w:t>
      </w:r>
      <w:r w:rsidR="00E354BA">
        <w:rPr>
          <w:rFonts w:ascii="Calibri" w:eastAsia="Calibri" w:hAnsi="Calibri"/>
          <w:sz w:val="23"/>
          <w:szCs w:val="23"/>
          <w:lang w:eastAsia="en-US"/>
        </w:rPr>
        <w:t>ώστε</w:t>
      </w:r>
      <w:r>
        <w:rPr>
          <w:rFonts w:ascii="Calibri" w:eastAsia="Calibri" w:hAnsi="Calibri"/>
          <w:sz w:val="23"/>
          <w:szCs w:val="23"/>
          <w:lang w:eastAsia="en-US"/>
        </w:rPr>
        <w:t xml:space="preserve"> να μοιάσουν με το πρώτο, αφού το πρώτο έχει την καλύτερ</w:t>
      </w:r>
      <w:r w:rsidR="00BC5648">
        <w:rPr>
          <w:rFonts w:ascii="Calibri" w:eastAsia="Calibri" w:hAnsi="Calibri"/>
          <w:sz w:val="23"/>
          <w:szCs w:val="23"/>
          <w:lang w:eastAsia="en-US"/>
        </w:rPr>
        <w:t>η</w:t>
      </w:r>
      <w:r>
        <w:rPr>
          <w:rFonts w:ascii="Calibri" w:eastAsia="Calibri" w:hAnsi="Calibri"/>
          <w:sz w:val="23"/>
          <w:szCs w:val="23"/>
          <w:lang w:eastAsia="en-US"/>
        </w:rPr>
        <w:t xml:space="preserve"> απόδοση. Άρα </w:t>
      </w:r>
      <w:r w:rsidR="00556818">
        <w:rPr>
          <w:rFonts w:ascii="Calibri" w:eastAsia="Calibri" w:hAnsi="Calibri"/>
          <w:sz w:val="23"/>
          <w:szCs w:val="23"/>
          <w:lang w:eastAsia="en-US"/>
        </w:rPr>
        <w:t>θα πρέπει να έχουν τα</w:t>
      </w:r>
      <w:r>
        <w:rPr>
          <w:rFonts w:ascii="Calibri" w:eastAsia="Calibri" w:hAnsi="Calibri"/>
          <w:sz w:val="23"/>
          <w:szCs w:val="23"/>
          <w:lang w:eastAsia="en-US"/>
        </w:rPr>
        <w:t xml:space="preserve"> </w:t>
      </w:r>
      <w:r w:rsidR="00556818">
        <w:rPr>
          <w:rFonts w:ascii="Calibri" w:eastAsia="Calibri" w:hAnsi="Calibri"/>
          <w:sz w:val="23"/>
          <w:szCs w:val="23"/>
          <w:lang w:eastAsia="en-US"/>
        </w:rPr>
        <w:t>κυκλώματα</w:t>
      </w:r>
      <w:r>
        <w:rPr>
          <w:rFonts w:ascii="Calibri" w:eastAsia="Calibri" w:hAnsi="Calibri"/>
          <w:sz w:val="23"/>
          <w:szCs w:val="23"/>
          <w:lang w:eastAsia="en-US"/>
        </w:rPr>
        <w:t xml:space="preserve"> 2 και 3 </w:t>
      </w:r>
      <w:r w:rsidR="002C6FBC">
        <w:rPr>
          <w:rFonts w:ascii="Calibri" w:eastAsia="Calibri" w:hAnsi="Calibri"/>
          <w:sz w:val="23"/>
          <w:szCs w:val="23"/>
          <w:lang w:eastAsia="en-US"/>
        </w:rPr>
        <w:t>ορίσματα,</w:t>
      </w:r>
      <w:r>
        <w:rPr>
          <w:rFonts w:ascii="Calibri" w:eastAsia="Calibri" w:hAnsi="Calibri"/>
          <w:sz w:val="23"/>
          <w:szCs w:val="23"/>
          <w:lang w:eastAsia="en-US"/>
        </w:rPr>
        <w:t xml:space="preserve"> τύπου </w:t>
      </w:r>
      <w:r>
        <w:rPr>
          <w:rFonts w:ascii="Calibri" w:eastAsia="Calibri" w:hAnsi="Calibri"/>
          <w:sz w:val="23"/>
          <w:szCs w:val="23"/>
          <w:lang w:val="en-US" w:eastAsia="en-US"/>
        </w:rPr>
        <w:t>word</w:t>
      </w:r>
      <w:r w:rsidRPr="00F42F19">
        <w:rPr>
          <w:rFonts w:ascii="Calibri" w:eastAsia="Calibri" w:hAnsi="Calibri"/>
          <w:sz w:val="23"/>
          <w:szCs w:val="23"/>
          <w:lang w:eastAsia="en-US"/>
        </w:rPr>
        <w:t xml:space="preserve"> </w:t>
      </w:r>
      <w:r>
        <w:rPr>
          <w:rFonts w:ascii="Calibri" w:eastAsia="Calibri" w:hAnsi="Calibri"/>
          <w:sz w:val="23"/>
          <w:szCs w:val="23"/>
          <w:lang w:eastAsia="en-US"/>
        </w:rPr>
        <w:t>οι οποίες θα είναι</w:t>
      </w:r>
      <w:r w:rsidR="00A60895">
        <w:rPr>
          <w:rFonts w:ascii="Calibri" w:eastAsia="Calibri" w:hAnsi="Calibri"/>
          <w:sz w:val="23"/>
          <w:szCs w:val="23"/>
          <w:lang w:eastAsia="en-US"/>
        </w:rPr>
        <w:t xml:space="preserve"> οι μεταβλητές</w:t>
      </w:r>
      <w:r>
        <w:rPr>
          <w:rFonts w:ascii="Calibri" w:eastAsia="Calibri" w:hAnsi="Calibri"/>
          <w:sz w:val="23"/>
          <w:szCs w:val="23"/>
          <w:lang w:eastAsia="en-US"/>
        </w:rPr>
        <w:t xml:space="preserve"> </w:t>
      </w:r>
      <w:r>
        <w:rPr>
          <w:rFonts w:ascii="Calibri" w:eastAsia="Calibri" w:hAnsi="Calibri"/>
          <w:sz w:val="23"/>
          <w:szCs w:val="23"/>
          <w:lang w:val="en-US" w:eastAsia="en-US"/>
        </w:rPr>
        <w:t>state</w:t>
      </w:r>
      <w:r w:rsidRPr="00F42F19">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Pr>
          <w:rFonts w:ascii="Calibri" w:eastAsia="Calibri" w:hAnsi="Calibri"/>
          <w:sz w:val="23"/>
          <w:szCs w:val="23"/>
          <w:lang w:val="en-US" w:eastAsia="en-US"/>
        </w:rPr>
        <w:t>key</w:t>
      </w:r>
      <w:r w:rsidRPr="00F42F19">
        <w:rPr>
          <w:rFonts w:ascii="Calibri" w:eastAsia="Calibri" w:hAnsi="Calibri"/>
          <w:sz w:val="23"/>
          <w:szCs w:val="23"/>
          <w:lang w:eastAsia="en-US"/>
        </w:rPr>
        <w:t>.</w:t>
      </w:r>
    </w:p>
    <w:p w:rsidR="00D0553D" w:rsidRPr="009D47A9" w:rsidRDefault="00D0553D" w:rsidP="00030418">
      <w:pPr>
        <w:pStyle w:val="Heading3"/>
        <w:jc w:val="left"/>
      </w:pPr>
      <w:bookmarkStart w:id="73" w:name="_Toc516004751"/>
      <w:r w:rsidRPr="00D0553D">
        <w:t>Κύκλωμα 2</w:t>
      </w:r>
      <w:bookmarkEnd w:id="73"/>
    </w:p>
    <w:p w:rsidR="00F42F19" w:rsidRDefault="00F42F19"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Για να γίνει αυτό στο κύκλωμα 2 θα πρέπει να γίνουν οι εξής αλλαγές:</w:t>
      </w:r>
    </w:p>
    <w:p w:rsidR="00F42F19" w:rsidRDefault="00202ED4"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θα πρέπει να βάλουμε την </w:t>
      </w:r>
      <w:r w:rsidR="009D47A9">
        <w:rPr>
          <w:rFonts w:ascii="Calibri" w:eastAsia="Calibri" w:hAnsi="Calibri"/>
          <w:sz w:val="23"/>
          <w:szCs w:val="23"/>
          <w:lang w:eastAsia="en-US"/>
        </w:rPr>
        <w:t>κείμενο που πρόκειται να κρυπτογραφηθεί</w:t>
      </w:r>
      <w:r>
        <w:rPr>
          <w:rFonts w:ascii="Calibri" w:eastAsia="Calibri" w:hAnsi="Calibri"/>
          <w:sz w:val="23"/>
          <w:szCs w:val="23"/>
          <w:lang w:eastAsia="en-US"/>
        </w:rPr>
        <w:t xml:space="preserve"> </w:t>
      </w:r>
      <w:r w:rsidR="009D47A9">
        <w:rPr>
          <w:rFonts w:ascii="Calibri" w:eastAsia="Calibri" w:hAnsi="Calibri"/>
          <w:sz w:val="23"/>
          <w:szCs w:val="23"/>
          <w:lang w:eastAsia="en-US"/>
        </w:rPr>
        <w:t>καθώς</w:t>
      </w:r>
      <w:r>
        <w:rPr>
          <w:rFonts w:ascii="Calibri" w:eastAsia="Calibri" w:hAnsi="Calibri"/>
          <w:sz w:val="23"/>
          <w:szCs w:val="23"/>
          <w:lang w:eastAsia="en-US"/>
        </w:rPr>
        <w:t xml:space="preserve"> το κλειδί μέσα στο </w:t>
      </w:r>
      <w:r w:rsidR="006030F0">
        <w:rPr>
          <w:rFonts w:ascii="Calibri" w:eastAsia="Calibri" w:hAnsi="Calibri"/>
          <w:sz w:val="23"/>
          <w:szCs w:val="23"/>
          <w:lang w:eastAsia="en-US"/>
        </w:rPr>
        <w:t xml:space="preserve">αρχείο </w:t>
      </w:r>
      <w:r>
        <w:rPr>
          <w:rFonts w:ascii="Calibri" w:eastAsia="Calibri" w:hAnsi="Calibri"/>
          <w:sz w:val="23"/>
          <w:szCs w:val="23"/>
          <w:lang w:val="en-US" w:eastAsia="en-US"/>
        </w:rPr>
        <w:t>test</w:t>
      </w:r>
      <w:r w:rsidR="0077263C">
        <w:rPr>
          <w:rFonts w:ascii="Calibri" w:eastAsia="Calibri" w:hAnsi="Calibri"/>
          <w:sz w:val="23"/>
          <w:szCs w:val="23"/>
          <w:lang w:eastAsia="en-US"/>
        </w:rPr>
        <w:t xml:space="preserve"> </w:t>
      </w:r>
      <w:r>
        <w:rPr>
          <w:rFonts w:ascii="Calibri" w:eastAsia="Calibri" w:hAnsi="Calibri"/>
          <w:sz w:val="23"/>
          <w:szCs w:val="23"/>
          <w:lang w:val="en-US" w:eastAsia="en-US"/>
        </w:rPr>
        <w:t>bench</w:t>
      </w:r>
      <w:r w:rsidR="0077263C">
        <w:rPr>
          <w:rFonts w:ascii="Calibri" w:eastAsia="Calibri" w:hAnsi="Calibri"/>
          <w:sz w:val="23"/>
          <w:szCs w:val="23"/>
          <w:lang w:eastAsia="en-US"/>
        </w:rPr>
        <w:t>.Σ</w:t>
      </w:r>
      <w:r>
        <w:rPr>
          <w:rFonts w:ascii="Calibri" w:eastAsia="Calibri" w:hAnsi="Calibri"/>
          <w:sz w:val="23"/>
          <w:szCs w:val="23"/>
          <w:lang w:eastAsia="en-US"/>
        </w:rPr>
        <w:t>την αρχή ήταν μέσα στην συνάρτηση που θα γίνει η σύνθεση.</w:t>
      </w:r>
      <w:r w:rsidR="00D94B2B">
        <w:rPr>
          <w:rFonts w:ascii="Calibri" w:eastAsia="Calibri" w:hAnsi="Calibri"/>
          <w:sz w:val="23"/>
          <w:szCs w:val="23"/>
          <w:lang w:eastAsia="en-US"/>
        </w:rPr>
        <w:t xml:space="preserve"> </w:t>
      </w:r>
      <w:r>
        <w:rPr>
          <w:rFonts w:ascii="Calibri" w:eastAsia="Calibri" w:hAnsi="Calibri"/>
          <w:sz w:val="23"/>
          <w:szCs w:val="23"/>
          <w:lang w:eastAsia="en-US"/>
        </w:rPr>
        <w:t>Έπειτα</w:t>
      </w:r>
      <w:r w:rsidR="00D94B2B">
        <w:rPr>
          <w:rFonts w:ascii="Calibri" w:eastAsia="Calibri" w:hAnsi="Calibri"/>
          <w:sz w:val="23"/>
          <w:szCs w:val="23"/>
          <w:lang w:eastAsia="en-US"/>
        </w:rPr>
        <w:t xml:space="preserve"> πρέπει να γίνουν</w:t>
      </w:r>
      <w:r>
        <w:rPr>
          <w:rFonts w:ascii="Calibri" w:eastAsia="Calibri" w:hAnsi="Calibri"/>
          <w:sz w:val="23"/>
          <w:szCs w:val="23"/>
          <w:lang w:eastAsia="en-US"/>
        </w:rPr>
        <w:t xml:space="preserve"> τύπου </w:t>
      </w:r>
      <w:r>
        <w:rPr>
          <w:rFonts w:ascii="Calibri" w:eastAsia="Calibri" w:hAnsi="Calibri"/>
          <w:sz w:val="23"/>
          <w:szCs w:val="23"/>
          <w:lang w:val="en-US" w:eastAsia="en-US"/>
        </w:rPr>
        <w:t>word</w:t>
      </w:r>
      <w:r w:rsidRPr="00202ED4">
        <w:rPr>
          <w:rFonts w:ascii="Calibri" w:eastAsia="Calibri" w:hAnsi="Calibri"/>
          <w:sz w:val="23"/>
          <w:szCs w:val="23"/>
          <w:lang w:eastAsia="en-US"/>
        </w:rPr>
        <w:t xml:space="preserve"> </w:t>
      </w:r>
      <w:r w:rsidR="00D74B2E">
        <w:rPr>
          <w:rFonts w:ascii="Calibri" w:eastAsia="Calibri" w:hAnsi="Calibri"/>
          <w:sz w:val="23"/>
          <w:szCs w:val="23"/>
          <w:lang w:eastAsia="en-US"/>
        </w:rPr>
        <w:t>οι</w:t>
      </w:r>
      <w:r>
        <w:rPr>
          <w:rFonts w:ascii="Calibri" w:eastAsia="Calibri" w:hAnsi="Calibri"/>
          <w:sz w:val="23"/>
          <w:szCs w:val="23"/>
          <w:lang w:eastAsia="en-US"/>
        </w:rPr>
        <w:t xml:space="preserve"> μεταβλητές </w:t>
      </w:r>
      <w:r>
        <w:rPr>
          <w:rFonts w:ascii="Calibri" w:eastAsia="Calibri" w:hAnsi="Calibri"/>
          <w:sz w:val="23"/>
          <w:szCs w:val="23"/>
          <w:lang w:val="en-US" w:eastAsia="en-US"/>
        </w:rPr>
        <w:t>in</w:t>
      </w:r>
      <w:r w:rsidR="00A26CFD">
        <w:rPr>
          <w:rFonts w:ascii="Calibri" w:eastAsia="Calibri" w:hAnsi="Calibri"/>
          <w:sz w:val="23"/>
          <w:szCs w:val="23"/>
          <w:lang w:eastAsia="en-US"/>
        </w:rPr>
        <w:t>,</w:t>
      </w:r>
      <w:r w:rsidR="00207311">
        <w:rPr>
          <w:rFonts w:ascii="Calibri" w:eastAsia="Calibri" w:hAnsi="Calibri"/>
          <w:sz w:val="23"/>
          <w:szCs w:val="23"/>
          <w:lang w:eastAsia="en-US"/>
        </w:rPr>
        <w:t xml:space="preserve"> </w:t>
      </w:r>
      <w:r>
        <w:rPr>
          <w:rFonts w:ascii="Calibri" w:eastAsia="Calibri" w:hAnsi="Calibri"/>
          <w:sz w:val="23"/>
          <w:szCs w:val="23"/>
          <w:lang w:val="en-US" w:eastAsia="en-US"/>
        </w:rPr>
        <w:t>key</w:t>
      </w:r>
      <w:r w:rsidRPr="00202ED4">
        <w:rPr>
          <w:rFonts w:ascii="Calibri" w:eastAsia="Calibri" w:hAnsi="Calibri"/>
          <w:sz w:val="23"/>
          <w:szCs w:val="23"/>
          <w:lang w:eastAsia="en-US"/>
        </w:rPr>
        <w:t xml:space="preserve"> </w:t>
      </w:r>
      <w:r>
        <w:rPr>
          <w:rFonts w:ascii="Calibri" w:eastAsia="Calibri" w:hAnsi="Calibri"/>
          <w:sz w:val="23"/>
          <w:szCs w:val="23"/>
          <w:lang w:eastAsia="en-US"/>
        </w:rPr>
        <w:t xml:space="preserve">καθώς και το </w:t>
      </w:r>
      <w:r>
        <w:rPr>
          <w:rFonts w:ascii="Calibri" w:eastAsia="Calibri" w:hAnsi="Calibri"/>
          <w:sz w:val="23"/>
          <w:szCs w:val="23"/>
          <w:lang w:val="en-US" w:eastAsia="en-US"/>
        </w:rPr>
        <w:t>out</w:t>
      </w:r>
      <w:r w:rsidRPr="00202ED4">
        <w:rPr>
          <w:rFonts w:ascii="Calibri" w:eastAsia="Calibri" w:hAnsi="Calibri"/>
          <w:sz w:val="23"/>
          <w:szCs w:val="23"/>
          <w:lang w:eastAsia="en-US"/>
        </w:rPr>
        <w:t>.</w:t>
      </w:r>
    </w:p>
    <w:p w:rsidR="001F2E55" w:rsidRPr="00562799" w:rsidRDefault="0059591A" w:rsidP="00877E56">
      <w:pPr>
        <w:suppressAutoHyphens w:val="0"/>
        <w:spacing w:after="160" w:line="259" w:lineRule="auto"/>
        <w:rPr>
          <w:noProof/>
        </w:rPr>
      </w:pPr>
      <w:r>
        <w:rPr>
          <w:noProof/>
          <w:lang w:eastAsia="el-GR"/>
        </w:rPr>
        <w:drawing>
          <wp:inline distT="0" distB="0" distL="0" distR="0">
            <wp:extent cx="5305425" cy="19240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05425" cy="1924050"/>
                    </a:xfrm>
                    <a:prstGeom prst="rect">
                      <a:avLst/>
                    </a:prstGeom>
                    <a:noFill/>
                    <a:ln>
                      <a:noFill/>
                    </a:ln>
                  </pic:spPr>
                </pic:pic>
              </a:graphicData>
            </a:graphic>
          </wp:inline>
        </w:drawing>
      </w:r>
    </w:p>
    <w:p w:rsidR="00606B96" w:rsidRDefault="00410B78" w:rsidP="00606B96">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Έπειτα θα βάλουμε </w:t>
      </w:r>
      <w:r w:rsidR="00CC591A">
        <w:rPr>
          <w:rFonts w:ascii="Calibri" w:eastAsia="Calibri" w:hAnsi="Calibri"/>
          <w:sz w:val="23"/>
          <w:szCs w:val="23"/>
          <w:lang w:eastAsia="en-US"/>
        </w:rPr>
        <w:t xml:space="preserve">το περιεχόμενο των </w:t>
      </w:r>
      <w:r>
        <w:rPr>
          <w:rFonts w:ascii="Calibri" w:eastAsia="Calibri" w:hAnsi="Calibri"/>
          <w:sz w:val="23"/>
          <w:szCs w:val="23"/>
          <w:lang w:eastAsia="en-US"/>
        </w:rPr>
        <w:t xml:space="preserve"> </w:t>
      </w:r>
      <w:r w:rsidR="00CC591A">
        <w:rPr>
          <w:rFonts w:ascii="Calibri" w:eastAsia="Calibri" w:hAnsi="Calibri"/>
          <w:sz w:val="23"/>
          <w:szCs w:val="23"/>
          <w:lang w:eastAsia="en-US"/>
        </w:rPr>
        <w:t>πινάκων</w:t>
      </w:r>
      <w:r>
        <w:rPr>
          <w:rFonts w:ascii="Calibri" w:eastAsia="Calibri" w:hAnsi="Calibri"/>
          <w:sz w:val="23"/>
          <w:szCs w:val="23"/>
          <w:lang w:eastAsia="en-US"/>
        </w:rPr>
        <w:t xml:space="preserve"> </w:t>
      </w:r>
      <w:proofErr w:type="spellStart"/>
      <w:r>
        <w:rPr>
          <w:rFonts w:ascii="Calibri" w:eastAsia="Calibri" w:hAnsi="Calibri"/>
          <w:sz w:val="23"/>
          <w:szCs w:val="23"/>
          <w:lang w:eastAsia="en-US"/>
        </w:rPr>
        <w:t>temp</w:t>
      </w:r>
      <w:proofErr w:type="spellEnd"/>
      <w:r>
        <w:rPr>
          <w:rFonts w:ascii="Calibri" w:eastAsia="Calibri" w:hAnsi="Calibri"/>
          <w:sz w:val="23"/>
          <w:szCs w:val="23"/>
          <w:lang w:eastAsia="en-US"/>
        </w:rPr>
        <w:t xml:space="preserve"> και </w:t>
      </w:r>
      <w:r>
        <w:rPr>
          <w:rFonts w:ascii="Calibri" w:eastAsia="Calibri" w:hAnsi="Calibri"/>
          <w:sz w:val="23"/>
          <w:szCs w:val="23"/>
          <w:lang w:val="en-US" w:eastAsia="en-US"/>
        </w:rPr>
        <w:t>temp</w:t>
      </w:r>
      <w:r w:rsidRPr="00410B78">
        <w:rPr>
          <w:rFonts w:ascii="Calibri" w:eastAsia="Calibri" w:hAnsi="Calibri"/>
          <w:sz w:val="23"/>
          <w:szCs w:val="23"/>
          <w:lang w:eastAsia="en-US"/>
        </w:rPr>
        <w:t>2</w:t>
      </w:r>
      <w:r w:rsidR="00F14E4E">
        <w:rPr>
          <w:rFonts w:ascii="Calibri" w:eastAsia="Calibri" w:hAnsi="Calibri"/>
          <w:sz w:val="23"/>
          <w:szCs w:val="23"/>
          <w:lang w:eastAsia="en-US"/>
        </w:rPr>
        <w:t xml:space="preserve">, στα </w:t>
      </w:r>
      <w:r w:rsidR="00F14E4E">
        <w:rPr>
          <w:rFonts w:ascii="Calibri" w:eastAsia="Calibri" w:hAnsi="Calibri"/>
          <w:sz w:val="23"/>
          <w:szCs w:val="23"/>
          <w:lang w:val="en-US" w:eastAsia="en-US"/>
        </w:rPr>
        <w:t>in</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 xml:space="preserve">και </w:t>
      </w:r>
      <w:r w:rsidR="00F14E4E">
        <w:rPr>
          <w:rFonts w:ascii="Calibri" w:eastAsia="Calibri" w:hAnsi="Calibri"/>
          <w:sz w:val="23"/>
          <w:szCs w:val="23"/>
          <w:lang w:val="en-US" w:eastAsia="en-US"/>
        </w:rPr>
        <w:t>key</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 xml:space="preserve">χωρίς την χρήση </w:t>
      </w:r>
      <w:r w:rsidR="00087556">
        <w:rPr>
          <w:rFonts w:ascii="Calibri" w:eastAsia="Calibri" w:hAnsi="Calibri"/>
          <w:sz w:val="23"/>
          <w:szCs w:val="23"/>
          <w:lang w:eastAsia="en-US"/>
        </w:rPr>
        <w:t>βρόγχου</w:t>
      </w:r>
      <w:r w:rsidRPr="00410B78">
        <w:rPr>
          <w:rFonts w:ascii="Calibri" w:eastAsia="Calibri" w:hAnsi="Calibri"/>
          <w:sz w:val="23"/>
          <w:szCs w:val="23"/>
          <w:lang w:eastAsia="en-US"/>
        </w:rPr>
        <w:t xml:space="preserve"> </w:t>
      </w:r>
      <w:r w:rsidR="00606B96">
        <w:rPr>
          <w:rFonts w:ascii="Calibri" w:eastAsia="Calibri" w:hAnsi="Calibri"/>
          <w:sz w:val="23"/>
          <w:szCs w:val="23"/>
          <w:lang w:eastAsia="en-US"/>
        </w:rPr>
        <w:t xml:space="preserve">όπως φαίνεται </w:t>
      </w:r>
      <w:r>
        <w:rPr>
          <w:rFonts w:ascii="Calibri" w:eastAsia="Calibri" w:hAnsi="Calibri"/>
          <w:sz w:val="23"/>
          <w:szCs w:val="23"/>
          <w:lang w:eastAsia="en-US"/>
        </w:rPr>
        <w:t>στην παρακάτω εικόνα.</w:t>
      </w:r>
    </w:p>
    <w:p w:rsidR="00F14E4E" w:rsidRDefault="0059591A" w:rsidP="00606B96">
      <w:pPr>
        <w:suppressAutoHyphens w:val="0"/>
        <w:spacing w:after="160" w:line="259" w:lineRule="auto"/>
        <w:jc w:val="both"/>
        <w:rPr>
          <w:rFonts w:ascii="Calibri" w:eastAsia="Calibri" w:hAnsi="Calibri"/>
          <w:sz w:val="23"/>
          <w:szCs w:val="23"/>
          <w:lang w:eastAsia="en-US"/>
        </w:rPr>
      </w:pPr>
      <w:r>
        <w:rPr>
          <w:noProof/>
          <w:lang w:eastAsia="el-GR"/>
        </w:rPr>
        <w:drawing>
          <wp:inline distT="0" distB="0" distL="0" distR="0">
            <wp:extent cx="5667375" cy="457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67375" cy="457200"/>
                    </a:xfrm>
                    <a:prstGeom prst="rect">
                      <a:avLst/>
                    </a:prstGeom>
                    <a:noFill/>
                    <a:ln>
                      <a:noFill/>
                    </a:ln>
                  </pic:spPr>
                </pic:pic>
              </a:graphicData>
            </a:graphic>
          </wp:inline>
        </w:drawing>
      </w:r>
    </w:p>
    <w:p w:rsidR="005418F8" w:rsidRDefault="005418F8"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 xml:space="preserve">Στην συνέχεια, θα πρέπει να αντικαταστήσουμε </w:t>
      </w:r>
      <w:r w:rsidR="00410B78">
        <w:rPr>
          <w:rFonts w:ascii="Calibri" w:eastAsia="Calibri" w:hAnsi="Calibri"/>
          <w:sz w:val="23"/>
          <w:szCs w:val="23"/>
          <w:lang w:eastAsia="en-US"/>
        </w:rPr>
        <w:t>τις</w:t>
      </w:r>
      <w:r w:rsidR="00410B78" w:rsidRPr="00410B78">
        <w:rPr>
          <w:rFonts w:ascii="Calibri" w:eastAsia="Calibri" w:hAnsi="Calibri"/>
          <w:sz w:val="23"/>
          <w:szCs w:val="23"/>
          <w:lang w:eastAsia="en-US"/>
        </w:rPr>
        <w:t xml:space="preserve"> μεταβλητ</w:t>
      </w:r>
      <w:r w:rsidR="00410B78">
        <w:rPr>
          <w:rFonts w:ascii="Calibri" w:eastAsia="Calibri" w:hAnsi="Calibri"/>
          <w:sz w:val="23"/>
          <w:szCs w:val="23"/>
          <w:lang w:eastAsia="en-US"/>
        </w:rPr>
        <w:t>ές</w:t>
      </w:r>
      <w:r>
        <w:rPr>
          <w:rFonts w:ascii="Calibri" w:eastAsia="Calibri" w:hAnsi="Calibri"/>
          <w:sz w:val="23"/>
          <w:szCs w:val="23"/>
          <w:lang w:eastAsia="en-US"/>
        </w:rPr>
        <w:t xml:space="preserve"> </w:t>
      </w:r>
      <w:r>
        <w:rPr>
          <w:rFonts w:ascii="Calibri" w:eastAsia="Calibri" w:hAnsi="Calibri"/>
          <w:sz w:val="23"/>
          <w:szCs w:val="23"/>
          <w:lang w:val="en-US" w:eastAsia="en-US"/>
        </w:rPr>
        <w:t>out</w:t>
      </w:r>
      <w:r w:rsidRPr="005418F8">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Pr>
          <w:rFonts w:ascii="Calibri" w:eastAsia="Calibri" w:hAnsi="Calibri"/>
          <w:sz w:val="23"/>
          <w:szCs w:val="23"/>
          <w:lang w:val="en-US" w:eastAsia="en-US"/>
        </w:rPr>
        <w:t>key</w:t>
      </w:r>
      <w:r w:rsidRPr="005418F8">
        <w:rPr>
          <w:rFonts w:ascii="Calibri" w:eastAsia="Calibri" w:hAnsi="Calibri"/>
          <w:sz w:val="23"/>
          <w:szCs w:val="23"/>
          <w:lang w:eastAsia="en-US"/>
        </w:rPr>
        <w:t xml:space="preserve"> </w:t>
      </w:r>
      <w:r>
        <w:rPr>
          <w:rFonts w:ascii="Calibri" w:eastAsia="Calibri" w:hAnsi="Calibri"/>
          <w:sz w:val="23"/>
          <w:szCs w:val="23"/>
          <w:lang w:eastAsia="en-US"/>
        </w:rPr>
        <w:t>με μία μεταβλητή που θα είναι η</w:t>
      </w:r>
      <w:r w:rsidR="00410B78">
        <w:rPr>
          <w:rFonts w:ascii="Calibri" w:eastAsia="Calibri" w:hAnsi="Calibri"/>
          <w:sz w:val="23"/>
          <w:szCs w:val="23"/>
          <w:lang w:eastAsia="en-US"/>
        </w:rPr>
        <w:t xml:space="preserve"> μεταβλητή</w:t>
      </w:r>
      <w:r>
        <w:rPr>
          <w:rFonts w:ascii="Calibri" w:eastAsia="Calibri" w:hAnsi="Calibri"/>
          <w:sz w:val="23"/>
          <w:szCs w:val="23"/>
          <w:lang w:eastAsia="en-US"/>
        </w:rPr>
        <w:t xml:space="preserve"> </w:t>
      </w:r>
      <w:r w:rsidR="00F062AB">
        <w:rPr>
          <w:rFonts w:ascii="Calibri" w:eastAsia="Calibri" w:hAnsi="Calibri"/>
          <w:sz w:val="23"/>
          <w:szCs w:val="23"/>
          <w:lang w:eastAsia="en-US"/>
        </w:rPr>
        <w:t xml:space="preserve">που θα την ονομάσομε </w:t>
      </w:r>
      <w:r>
        <w:rPr>
          <w:rFonts w:ascii="Calibri" w:eastAsia="Calibri" w:hAnsi="Calibri"/>
          <w:sz w:val="23"/>
          <w:szCs w:val="23"/>
          <w:lang w:val="en-US" w:eastAsia="en-US"/>
        </w:rPr>
        <w:t>state</w:t>
      </w:r>
      <w:r w:rsidRPr="005418F8">
        <w:rPr>
          <w:rFonts w:ascii="Calibri" w:eastAsia="Calibri" w:hAnsi="Calibri"/>
          <w:sz w:val="23"/>
          <w:szCs w:val="23"/>
          <w:lang w:eastAsia="en-US"/>
        </w:rPr>
        <w:t xml:space="preserve"> </w:t>
      </w:r>
      <w:r>
        <w:rPr>
          <w:rFonts w:ascii="Calibri" w:eastAsia="Calibri" w:hAnsi="Calibri"/>
          <w:sz w:val="23"/>
          <w:szCs w:val="23"/>
          <w:lang w:eastAsia="en-US"/>
        </w:rPr>
        <w:t xml:space="preserve">και θα είναι τύπου </w:t>
      </w:r>
      <w:r>
        <w:rPr>
          <w:rFonts w:ascii="Calibri" w:eastAsia="Calibri" w:hAnsi="Calibri"/>
          <w:sz w:val="23"/>
          <w:szCs w:val="23"/>
          <w:lang w:val="en-US" w:eastAsia="en-US"/>
        </w:rPr>
        <w:t>word</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Αυτή η αλλ</w:t>
      </w:r>
      <w:r w:rsidR="005A5743">
        <w:rPr>
          <w:rFonts w:ascii="Calibri" w:eastAsia="Calibri" w:hAnsi="Calibri"/>
          <w:sz w:val="23"/>
          <w:szCs w:val="23"/>
          <w:lang w:eastAsia="en-US"/>
        </w:rPr>
        <w:t xml:space="preserve">αγή πρέπει να γίνει στο αρχείο </w:t>
      </w:r>
      <w:r w:rsidR="00F14E4E">
        <w:rPr>
          <w:rFonts w:ascii="Calibri" w:eastAsia="Calibri" w:hAnsi="Calibri"/>
          <w:sz w:val="23"/>
          <w:szCs w:val="23"/>
          <w:lang w:val="en-US" w:eastAsia="en-US"/>
        </w:rPr>
        <w:t>test</w:t>
      </w:r>
      <w:r w:rsidR="005A5743">
        <w:rPr>
          <w:rFonts w:ascii="Calibri" w:eastAsia="Calibri" w:hAnsi="Calibri"/>
          <w:sz w:val="23"/>
          <w:szCs w:val="23"/>
          <w:lang w:eastAsia="en-US"/>
        </w:rPr>
        <w:t xml:space="preserve"> </w:t>
      </w:r>
      <w:r w:rsidR="00F14E4E">
        <w:rPr>
          <w:rFonts w:ascii="Calibri" w:eastAsia="Calibri" w:hAnsi="Calibri"/>
          <w:sz w:val="23"/>
          <w:szCs w:val="23"/>
          <w:lang w:val="en-US" w:eastAsia="en-US"/>
        </w:rPr>
        <w:t>bench</w:t>
      </w:r>
      <w:r w:rsidR="00F14E4E" w:rsidRPr="00F14E4E">
        <w:rPr>
          <w:rFonts w:ascii="Calibri" w:eastAsia="Calibri" w:hAnsi="Calibri"/>
          <w:sz w:val="23"/>
          <w:szCs w:val="23"/>
          <w:lang w:eastAsia="en-US"/>
        </w:rPr>
        <w:t xml:space="preserve"> </w:t>
      </w:r>
      <w:r w:rsidR="005A5743">
        <w:rPr>
          <w:rFonts w:ascii="Calibri" w:eastAsia="Calibri" w:hAnsi="Calibri"/>
          <w:sz w:val="23"/>
          <w:szCs w:val="23"/>
          <w:lang w:eastAsia="en-US"/>
        </w:rPr>
        <w:t>αλλά και στο αρχείο</w:t>
      </w:r>
      <w:r w:rsidR="00747495">
        <w:rPr>
          <w:rFonts w:ascii="Calibri" w:eastAsia="Calibri" w:hAnsi="Calibri"/>
          <w:sz w:val="23"/>
          <w:szCs w:val="23"/>
          <w:lang w:eastAsia="en-US"/>
        </w:rPr>
        <w:t xml:space="preserve"> </w:t>
      </w:r>
      <w:r w:rsidR="00F14E4E">
        <w:rPr>
          <w:rFonts w:ascii="Calibri" w:eastAsia="Calibri" w:hAnsi="Calibri"/>
          <w:sz w:val="23"/>
          <w:szCs w:val="23"/>
          <w:lang w:val="en-US" w:eastAsia="en-US"/>
        </w:rPr>
        <w:t>AES</w:t>
      </w:r>
      <w:r w:rsidR="00F14E4E" w:rsidRPr="00F14E4E">
        <w:rPr>
          <w:rFonts w:ascii="Calibri" w:eastAsia="Calibri" w:hAnsi="Calibri"/>
          <w:sz w:val="23"/>
          <w:szCs w:val="23"/>
          <w:lang w:eastAsia="en-US"/>
        </w:rPr>
        <w:t>_</w:t>
      </w:r>
      <w:r w:rsidR="00F14E4E">
        <w:rPr>
          <w:rFonts w:ascii="Calibri" w:eastAsia="Calibri" w:hAnsi="Calibri"/>
          <w:sz w:val="23"/>
          <w:szCs w:val="23"/>
          <w:lang w:val="en-US" w:eastAsia="en-US"/>
        </w:rPr>
        <w:t>Encrypt</w:t>
      </w:r>
      <w:r w:rsidR="00F14E4E" w:rsidRPr="00F14E4E">
        <w:rPr>
          <w:rFonts w:ascii="Calibri" w:eastAsia="Calibri" w:hAnsi="Calibri"/>
          <w:sz w:val="23"/>
          <w:szCs w:val="23"/>
          <w:lang w:eastAsia="en-US"/>
        </w:rPr>
        <w:t>.</w:t>
      </w:r>
      <w:r w:rsidR="00F14E4E">
        <w:rPr>
          <w:rFonts w:ascii="Calibri" w:eastAsia="Calibri" w:hAnsi="Calibri"/>
          <w:sz w:val="23"/>
          <w:szCs w:val="23"/>
          <w:lang w:val="en-US" w:eastAsia="en-US"/>
        </w:rPr>
        <w:t>c</w:t>
      </w:r>
      <w:r w:rsidR="00F14E4E" w:rsidRPr="00F14E4E">
        <w:rPr>
          <w:rFonts w:ascii="Calibri" w:eastAsia="Calibri" w:hAnsi="Calibri"/>
          <w:sz w:val="23"/>
          <w:szCs w:val="23"/>
          <w:lang w:eastAsia="en-US"/>
        </w:rPr>
        <w:t>.</w:t>
      </w:r>
    </w:p>
    <w:p w:rsidR="008B7060" w:rsidRDefault="0059591A" w:rsidP="00877E56">
      <w:pPr>
        <w:suppressAutoHyphens w:val="0"/>
        <w:spacing w:after="160" w:line="259" w:lineRule="auto"/>
        <w:rPr>
          <w:rFonts w:ascii="Calibri" w:eastAsia="Calibri" w:hAnsi="Calibri"/>
          <w:sz w:val="23"/>
          <w:szCs w:val="23"/>
          <w:lang w:eastAsia="en-US"/>
        </w:rPr>
      </w:pPr>
      <w:r>
        <w:rPr>
          <w:noProof/>
          <w:lang w:eastAsia="el-GR"/>
        </w:rPr>
        <w:drawing>
          <wp:inline distT="0" distB="0" distL="0" distR="0">
            <wp:extent cx="3295650" cy="1809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95650" cy="180975"/>
                    </a:xfrm>
                    <a:prstGeom prst="rect">
                      <a:avLst/>
                    </a:prstGeom>
                    <a:noFill/>
                    <a:ln>
                      <a:noFill/>
                    </a:ln>
                  </pic:spPr>
                </pic:pic>
              </a:graphicData>
            </a:graphic>
          </wp:inline>
        </w:drawing>
      </w:r>
    </w:p>
    <w:p w:rsidR="00F14E4E" w:rsidRDefault="00B06AFD"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Έπειτα, </w:t>
      </w:r>
      <w:r w:rsidR="00F14E4E">
        <w:rPr>
          <w:rFonts w:ascii="Calibri" w:eastAsia="Calibri" w:hAnsi="Calibri"/>
          <w:sz w:val="23"/>
          <w:szCs w:val="23"/>
          <w:lang w:eastAsia="en-US"/>
        </w:rPr>
        <w:t>θα πάρουμε</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να πάρ</w:t>
      </w:r>
      <w:r w:rsidR="00A00FBD">
        <w:rPr>
          <w:rFonts w:ascii="Calibri" w:eastAsia="Calibri" w:hAnsi="Calibri"/>
          <w:sz w:val="23"/>
          <w:szCs w:val="23"/>
          <w:lang w:eastAsia="en-US"/>
        </w:rPr>
        <w:t>ουμε τον κώδικα που μεταφέρει τον πίνακα</w:t>
      </w:r>
      <w:r w:rsidR="00F14E4E">
        <w:rPr>
          <w:rFonts w:ascii="Calibri" w:eastAsia="Calibri" w:hAnsi="Calibri"/>
          <w:sz w:val="23"/>
          <w:szCs w:val="23"/>
          <w:lang w:eastAsia="en-US"/>
        </w:rPr>
        <w:t xml:space="preserve"> </w:t>
      </w:r>
      <w:r w:rsidR="00F14E4E">
        <w:rPr>
          <w:rFonts w:ascii="Calibri" w:eastAsia="Calibri" w:hAnsi="Calibri"/>
          <w:sz w:val="23"/>
          <w:szCs w:val="23"/>
          <w:lang w:val="en-US" w:eastAsia="en-US"/>
        </w:rPr>
        <w:t>in</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στο</w:t>
      </w:r>
      <w:r w:rsidR="00B94120">
        <w:rPr>
          <w:rFonts w:ascii="Calibri" w:eastAsia="Calibri" w:hAnsi="Calibri"/>
          <w:sz w:val="23"/>
          <w:szCs w:val="23"/>
          <w:lang w:eastAsia="en-US"/>
        </w:rPr>
        <w:t xml:space="preserve">ν πίνακα </w:t>
      </w:r>
      <w:r w:rsidR="00F14E4E">
        <w:rPr>
          <w:rFonts w:ascii="Calibri" w:eastAsia="Calibri" w:hAnsi="Calibri"/>
          <w:sz w:val="23"/>
          <w:szCs w:val="23"/>
          <w:lang w:val="en-US" w:eastAsia="en-US"/>
        </w:rPr>
        <w:t>state</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 xml:space="preserve">από </w:t>
      </w:r>
      <w:r w:rsidR="003A28FA">
        <w:rPr>
          <w:rFonts w:ascii="Calibri" w:eastAsia="Calibri" w:hAnsi="Calibri"/>
          <w:sz w:val="23"/>
          <w:szCs w:val="23"/>
          <w:lang w:eastAsia="en-US"/>
        </w:rPr>
        <w:t>το αρχείο</w:t>
      </w:r>
      <w:r w:rsidR="00F14E4E">
        <w:rPr>
          <w:rFonts w:ascii="Calibri" w:eastAsia="Calibri" w:hAnsi="Calibri"/>
          <w:sz w:val="23"/>
          <w:szCs w:val="23"/>
          <w:lang w:eastAsia="en-US"/>
        </w:rPr>
        <w:t xml:space="preserve"> </w:t>
      </w:r>
      <w:r w:rsidR="00F14E4E">
        <w:rPr>
          <w:rFonts w:ascii="Calibri" w:eastAsia="Calibri" w:hAnsi="Calibri"/>
          <w:sz w:val="23"/>
          <w:szCs w:val="23"/>
          <w:lang w:val="en-US" w:eastAsia="en-US"/>
        </w:rPr>
        <w:t>AES</w:t>
      </w:r>
      <w:r w:rsidR="00F14E4E" w:rsidRPr="00F14E4E">
        <w:rPr>
          <w:rFonts w:ascii="Calibri" w:eastAsia="Calibri" w:hAnsi="Calibri"/>
          <w:sz w:val="23"/>
          <w:szCs w:val="23"/>
          <w:lang w:eastAsia="en-US"/>
        </w:rPr>
        <w:t>_</w:t>
      </w:r>
      <w:r w:rsidR="00F14E4E">
        <w:rPr>
          <w:rFonts w:ascii="Calibri" w:eastAsia="Calibri" w:hAnsi="Calibri"/>
          <w:sz w:val="23"/>
          <w:szCs w:val="23"/>
          <w:lang w:val="en-US" w:eastAsia="en-US"/>
        </w:rPr>
        <w:t>Encrypt</w:t>
      </w:r>
      <w:r w:rsidR="00F14E4E" w:rsidRPr="00F14E4E">
        <w:rPr>
          <w:rFonts w:ascii="Calibri" w:eastAsia="Calibri" w:hAnsi="Calibri"/>
          <w:sz w:val="23"/>
          <w:szCs w:val="23"/>
          <w:lang w:eastAsia="en-US"/>
        </w:rPr>
        <w:t>.</w:t>
      </w:r>
      <w:r w:rsidR="00F14E4E">
        <w:rPr>
          <w:rFonts w:ascii="Calibri" w:eastAsia="Calibri" w:hAnsi="Calibri"/>
          <w:sz w:val="23"/>
          <w:szCs w:val="23"/>
          <w:lang w:val="en-US" w:eastAsia="en-US"/>
        </w:rPr>
        <w:t>c</w:t>
      </w:r>
      <w:r w:rsidR="00F14E4E" w:rsidRPr="00F14E4E">
        <w:rPr>
          <w:rFonts w:ascii="Calibri" w:eastAsia="Calibri" w:hAnsi="Calibri"/>
          <w:sz w:val="23"/>
          <w:szCs w:val="23"/>
          <w:lang w:eastAsia="en-US"/>
        </w:rPr>
        <w:t xml:space="preserve"> </w:t>
      </w:r>
      <w:r w:rsidR="00F14E4E">
        <w:rPr>
          <w:rFonts w:ascii="Calibri" w:eastAsia="Calibri" w:hAnsi="Calibri"/>
          <w:sz w:val="23"/>
          <w:szCs w:val="23"/>
          <w:lang w:eastAsia="en-US"/>
        </w:rPr>
        <w:t xml:space="preserve">και θα το βάλουμε στο </w:t>
      </w:r>
      <w:r w:rsidR="00F14E4E">
        <w:rPr>
          <w:rFonts w:ascii="Calibri" w:eastAsia="Calibri" w:hAnsi="Calibri"/>
          <w:sz w:val="23"/>
          <w:szCs w:val="23"/>
          <w:lang w:val="en-US" w:eastAsia="en-US"/>
        </w:rPr>
        <w:t>test</w:t>
      </w:r>
      <w:r w:rsidR="003A28FA">
        <w:rPr>
          <w:rFonts w:ascii="Calibri" w:eastAsia="Calibri" w:hAnsi="Calibri"/>
          <w:sz w:val="23"/>
          <w:szCs w:val="23"/>
          <w:lang w:eastAsia="en-US"/>
        </w:rPr>
        <w:t xml:space="preserve"> </w:t>
      </w:r>
      <w:r w:rsidR="00F14E4E">
        <w:rPr>
          <w:rFonts w:ascii="Calibri" w:eastAsia="Calibri" w:hAnsi="Calibri"/>
          <w:sz w:val="23"/>
          <w:szCs w:val="23"/>
          <w:lang w:val="en-US" w:eastAsia="en-US"/>
        </w:rPr>
        <w:t>bench</w:t>
      </w:r>
      <w:r w:rsidR="00F14E4E" w:rsidRPr="00F14E4E">
        <w:rPr>
          <w:rFonts w:ascii="Calibri" w:eastAsia="Calibri" w:hAnsi="Calibri"/>
          <w:sz w:val="23"/>
          <w:szCs w:val="23"/>
          <w:lang w:eastAsia="en-US"/>
        </w:rPr>
        <w:t>.</w:t>
      </w:r>
    </w:p>
    <w:p w:rsidR="00FF6392" w:rsidRDefault="0059591A" w:rsidP="00877E56">
      <w:pPr>
        <w:suppressAutoHyphens w:val="0"/>
        <w:spacing w:after="160" w:line="259" w:lineRule="auto"/>
        <w:jc w:val="both"/>
        <w:rPr>
          <w:noProof/>
        </w:rPr>
      </w:pPr>
      <w:r>
        <w:rPr>
          <w:noProof/>
          <w:lang w:eastAsia="el-GR"/>
        </w:rPr>
        <w:drawing>
          <wp:inline distT="0" distB="0" distL="0" distR="0">
            <wp:extent cx="2838450" cy="14668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38450" cy="1466850"/>
                    </a:xfrm>
                    <a:prstGeom prst="rect">
                      <a:avLst/>
                    </a:prstGeom>
                    <a:noFill/>
                    <a:ln>
                      <a:noFill/>
                    </a:ln>
                  </pic:spPr>
                </pic:pic>
              </a:graphicData>
            </a:graphic>
          </wp:inline>
        </w:drawing>
      </w:r>
    </w:p>
    <w:p w:rsidR="004A042A" w:rsidRDefault="00472FAF"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Τώρα, θα αλλάξουμε τα ορίσματα </w:t>
      </w:r>
      <w:r w:rsidR="00F14E4E">
        <w:rPr>
          <w:rFonts w:ascii="Calibri" w:eastAsia="Calibri" w:hAnsi="Calibri"/>
          <w:sz w:val="23"/>
          <w:szCs w:val="23"/>
          <w:lang w:eastAsia="en-US"/>
        </w:rPr>
        <w:t xml:space="preserve">της συνάρτησης και θα βάλουμε αντί </w:t>
      </w:r>
      <w:r w:rsidR="008A0B75">
        <w:rPr>
          <w:rFonts w:ascii="Calibri" w:eastAsia="Calibri" w:hAnsi="Calibri"/>
          <w:sz w:val="23"/>
          <w:szCs w:val="23"/>
          <w:lang w:eastAsia="en-US"/>
        </w:rPr>
        <w:t>την μεταβλητή</w:t>
      </w:r>
      <w:r w:rsidR="00F14E4E">
        <w:rPr>
          <w:rFonts w:ascii="Calibri" w:eastAsia="Calibri" w:hAnsi="Calibri"/>
          <w:sz w:val="23"/>
          <w:szCs w:val="23"/>
          <w:lang w:eastAsia="en-US"/>
        </w:rPr>
        <w:t xml:space="preserve"> </w:t>
      </w:r>
      <w:r w:rsidR="00F14E4E">
        <w:rPr>
          <w:rFonts w:ascii="Calibri" w:eastAsia="Calibri" w:hAnsi="Calibri"/>
          <w:sz w:val="23"/>
          <w:szCs w:val="23"/>
          <w:lang w:val="en-US" w:eastAsia="en-US"/>
        </w:rPr>
        <w:t>out</w:t>
      </w:r>
      <w:r w:rsidR="00F14E4E">
        <w:rPr>
          <w:rFonts w:ascii="Calibri" w:eastAsia="Calibri" w:hAnsi="Calibri"/>
          <w:sz w:val="23"/>
          <w:szCs w:val="23"/>
          <w:lang w:eastAsia="en-US"/>
        </w:rPr>
        <w:t xml:space="preserve">, </w:t>
      </w:r>
      <w:r w:rsidR="008A0B75">
        <w:rPr>
          <w:rFonts w:ascii="Calibri" w:eastAsia="Calibri" w:hAnsi="Calibri"/>
          <w:sz w:val="23"/>
          <w:szCs w:val="23"/>
          <w:lang w:eastAsia="en-US"/>
        </w:rPr>
        <w:t>τις μεταβλητές</w:t>
      </w:r>
      <w:r w:rsidR="00AE4606">
        <w:rPr>
          <w:rFonts w:ascii="Calibri" w:eastAsia="Calibri" w:hAnsi="Calibri"/>
          <w:sz w:val="23"/>
          <w:szCs w:val="23"/>
          <w:lang w:eastAsia="en-US"/>
        </w:rPr>
        <w:t xml:space="preserve"> </w:t>
      </w:r>
      <w:r w:rsidR="004A042A">
        <w:rPr>
          <w:rFonts w:ascii="Calibri" w:eastAsia="Calibri" w:hAnsi="Calibri"/>
          <w:sz w:val="23"/>
          <w:szCs w:val="23"/>
          <w:lang w:val="en-US" w:eastAsia="en-US"/>
        </w:rPr>
        <w:t>state</w:t>
      </w:r>
      <w:r w:rsidR="004A042A" w:rsidRPr="004A042A">
        <w:rPr>
          <w:rFonts w:ascii="Calibri" w:eastAsia="Calibri" w:hAnsi="Calibri"/>
          <w:sz w:val="23"/>
          <w:szCs w:val="23"/>
          <w:lang w:eastAsia="en-US"/>
        </w:rPr>
        <w:t xml:space="preserve"> </w:t>
      </w:r>
      <w:r w:rsidR="004A042A">
        <w:rPr>
          <w:rFonts w:ascii="Calibri" w:eastAsia="Calibri" w:hAnsi="Calibri"/>
          <w:sz w:val="23"/>
          <w:szCs w:val="23"/>
          <w:lang w:eastAsia="en-US"/>
        </w:rPr>
        <w:t xml:space="preserve">και </w:t>
      </w:r>
      <w:r w:rsidR="004A042A">
        <w:rPr>
          <w:rFonts w:ascii="Calibri" w:eastAsia="Calibri" w:hAnsi="Calibri"/>
          <w:sz w:val="23"/>
          <w:szCs w:val="23"/>
          <w:lang w:val="en-US" w:eastAsia="en-US"/>
        </w:rPr>
        <w:t>key</w:t>
      </w:r>
      <w:r w:rsidR="003A2220">
        <w:rPr>
          <w:rFonts w:ascii="Calibri" w:eastAsia="Calibri" w:hAnsi="Calibri"/>
          <w:sz w:val="23"/>
          <w:szCs w:val="23"/>
          <w:lang w:eastAsia="en-US"/>
        </w:rPr>
        <w:t>.</w:t>
      </w:r>
      <w:r w:rsidR="004A042A">
        <w:rPr>
          <w:rFonts w:ascii="Calibri" w:eastAsia="Calibri" w:hAnsi="Calibri"/>
          <w:sz w:val="23"/>
          <w:szCs w:val="23"/>
          <w:lang w:eastAsia="en-US"/>
        </w:rPr>
        <w:t xml:space="preserve"> </w:t>
      </w:r>
      <w:r w:rsidR="00763AAF">
        <w:rPr>
          <w:rFonts w:ascii="Calibri" w:eastAsia="Calibri" w:hAnsi="Calibri"/>
          <w:sz w:val="23"/>
          <w:szCs w:val="23"/>
          <w:lang w:eastAsia="en-US"/>
        </w:rPr>
        <w:t xml:space="preserve">Επιπρόσθετα, </w:t>
      </w:r>
      <w:r w:rsidR="004A042A">
        <w:rPr>
          <w:rFonts w:ascii="Calibri" w:eastAsia="Calibri" w:hAnsi="Calibri"/>
          <w:sz w:val="23"/>
          <w:szCs w:val="23"/>
          <w:lang w:eastAsia="en-US"/>
        </w:rPr>
        <w:t xml:space="preserve">θα μεταφέρουμε τον κώδικα που υπάρχει </w:t>
      </w:r>
      <w:r w:rsidR="00BA5A04">
        <w:rPr>
          <w:rFonts w:ascii="Calibri" w:eastAsia="Calibri" w:hAnsi="Calibri"/>
          <w:sz w:val="23"/>
          <w:szCs w:val="23"/>
          <w:lang w:eastAsia="en-US"/>
        </w:rPr>
        <w:t>αρχείο</w:t>
      </w:r>
      <w:r w:rsidR="004A042A">
        <w:rPr>
          <w:rFonts w:ascii="Calibri" w:eastAsia="Calibri" w:hAnsi="Calibri"/>
          <w:sz w:val="23"/>
          <w:szCs w:val="23"/>
          <w:lang w:eastAsia="en-US"/>
        </w:rPr>
        <w:t xml:space="preserve"> </w:t>
      </w:r>
      <w:r w:rsidR="004A042A">
        <w:rPr>
          <w:rFonts w:ascii="Calibri" w:eastAsia="Calibri" w:hAnsi="Calibri"/>
          <w:sz w:val="23"/>
          <w:szCs w:val="23"/>
          <w:lang w:val="en-US" w:eastAsia="en-US"/>
        </w:rPr>
        <w:t>AES</w:t>
      </w:r>
      <w:r w:rsidR="004A042A" w:rsidRPr="004A042A">
        <w:rPr>
          <w:rFonts w:ascii="Calibri" w:eastAsia="Calibri" w:hAnsi="Calibri"/>
          <w:sz w:val="23"/>
          <w:szCs w:val="23"/>
          <w:lang w:eastAsia="en-US"/>
        </w:rPr>
        <w:t>_</w:t>
      </w:r>
      <w:r w:rsidR="004A042A">
        <w:rPr>
          <w:rFonts w:ascii="Calibri" w:eastAsia="Calibri" w:hAnsi="Calibri"/>
          <w:sz w:val="23"/>
          <w:szCs w:val="23"/>
          <w:lang w:val="en-US" w:eastAsia="en-US"/>
        </w:rPr>
        <w:t>Encrypt</w:t>
      </w:r>
      <w:r w:rsidR="004A042A" w:rsidRPr="004A042A">
        <w:rPr>
          <w:rFonts w:ascii="Calibri" w:eastAsia="Calibri" w:hAnsi="Calibri"/>
          <w:sz w:val="23"/>
          <w:szCs w:val="23"/>
          <w:lang w:eastAsia="en-US"/>
        </w:rPr>
        <w:t>.</w:t>
      </w:r>
      <w:r w:rsidR="004A042A">
        <w:rPr>
          <w:rFonts w:ascii="Calibri" w:eastAsia="Calibri" w:hAnsi="Calibri"/>
          <w:sz w:val="23"/>
          <w:szCs w:val="23"/>
          <w:lang w:val="en-US" w:eastAsia="en-US"/>
        </w:rPr>
        <w:t>c</w:t>
      </w:r>
      <w:r w:rsidR="004A042A">
        <w:rPr>
          <w:rFonts w:ascii="Calibri" w:eastAsia="Calibri" w:hAnsi="Calibri"/>
          <w:sz w:val="23"/>
          <w:szCs w:val="23"/>
          <w:lang w:eastAsia="en-US"/>
        </w:rPr>
        <w:t>, στο</w:t>
      </w:r>
      <w:r w:rsidR="00AE7AAB">
        <w:rPr>
          <w:rFonts w:ascii="Calibri" w:eastAsia="Calibri" w:hAnsi="Calibri"/>
          <w:sz w:val="23"/>
          <w:szCs w:val="23"/>
          <w:lang w:eastAsia="en-US"/>
        </w:rPr>
        <w:t xml:space="preserve"> αρχείο</w:t>
      </w:r>
      <w:r w:rsidR="004A042A">
        <w:rPr>
          <w:rFonts w:ascii="Calibri" w:eastAsia="Calibri" w:hAnsi="Calibri"/>
          <w:sz w:val="23"/>
          <w:szCs w:val="23"/>
          <w:lang w:eastAsia="en-US"/>
        </w:rPr>
        <w:t xml:space="preserve"> </w:t>
      </w:r>
      <w:r w:rsidR="004A042A">
        <w:rPr>
          <w:rFonts w:ascii="Calibri" w:eastAsia="Calibri" w:hAnsi="Calibri"/>
          <w:sz w:val="23"/>
          <w:szCs w:val="23"/>
          <w:lang w:val="en-US" w:eastAsia="en-US"/>
        </w:rPr>
        <w:t>test</w:t>
      </w:r>
      <w:r w:rsidR="00AE7AAB">
        <w:rPr>
          <w:rFonts w:ascii="Calibri" w:eastAsia="Calibri" w:hAnsi="Calibri"/>
          <w:sz w:val="23"/>
          <w:szCs w:val="23"/>
          <w:lang w:eastAsia="en-US"/>
        </w:rPr>
        <w:t xml:space="preserve"> </w:t>
      </w:r>
      <w:r w:rsidR="004A042A">
        <w:rPr>
          <w:rFonts w:ascii="Calibri" w:eastAsia="Calibri" w:hAnsi="Calibri"/>
          <w:sz w:val="23"/>
          <w:szCs w:val="23"/>
          <w:lang w:val="en-US" w:eastAsia="en-US"/>
        </w:rPr>
        <w:t>bench</w:t>
      </w:r>
      <w:r w:rsidR="004A042A" w:rsidRPr="004A042A">
        <w:rPr>
          <w:rFonts w:ascii="Calibri" w:eastAsia="Calibri" w:hAnsi="Calibri"/>
          <w:sz w:val="23"/>
          <w:szCs w:val="23"/>
          <w:lang w:eastAsia="en-US"/>
        </w:rPr>
        <w:t xml:space="preserve"> </w:t>
      </w:r>
      <w:r w:rsidR="004A042A">
        <w:rPr>
          <w:rFonts w:ascii="Calibri" w:eastAsia="Calibri" w:hAnsi="Calibri"/>
          <w:sz w:val="23"/>
          <w:szCs w:val="23"/>
          <w:lang w:eastAsia="en-US"/>
        </w:rPr>
        <w:t>και με</w:t>
      </w:r>
      <w:r w:rsidR="00763AAF">
        <w:rPr>
          <w:rFonts w:ascii="Calibri" w:eastAsia="Calibri" w:hAnsi="Calibri"/>
          <w:sz w:val="23"/>
          <w:szCs w:val="23"/>
          <w:lang w:eastAsia="en-US"/>
        </w:rPr>
        <w:t xml:space="preserve"> την </w:t>
      </w:r>
      <w:r w:rsidR="004A042A">
        <w:rPr>
          <w:rFonts w:ascii="Calibri" w:eastAsia="Calibri" w:hAnsi="Calibri"/>
          <w:sz w:val="23"/>
          <w:szCs w:val="23"/>
          <w:lang w:eastAsia="en-US"/>
        </w:rPr>
        <w:t xml:space="preserve"> χρήση </w:t>
      </w:r>
      <w:proofErr w:type="spellStart"/>
      <w:r w:rsidR="004A042A">
        <w:rPr>
          <w:rFonts w:ascii="Calibri" w:eastAsia="Calibri" w:hAnsi="Calibri"/>
          <w:sz w:val="23"/>
          <w:szCs w:val="23"/>
          <w:lang w:val="en-US" w:eastAsia="en-US"/>
        </w:rPr>
        <w:t>printf</w:t>
      </w:r>
      <w:proofErr w:type="spellEnd"/>
      <w:r w:rsidR="004A042A" w:rsidRPr="004A042A">
        <w:rPr>
          <w:rFonts w:ascii="Calibri" w:eastAsia="Calibri" w:hAnsi="Calibri"/>
          <w:sz w:val="23"/>
          <w:szCs w:val="23"/>
          <w:lang w:eastAsia="en-US"/>
        </w:rPr>
        <w:t xml:space="preserve"> </w:t>
      </w:r>
      <w:r w:rsidR="00763AAF">
        <w:rPr>
          <w:rFonts w:ascii="Calibri" w:eastAsia="Calibri" w:hAnsi="Calibri"/>
          <w:sz w:val="23"/>
          <w:szCs w:val="23"/>
          <w:lang w:eastAsia="en-US"/>
        </w:rPr>
        <w:t xml:space="preserve">μπορούμε </w:t>
      </w:r>
      <w:r w:rsidR="009D7549">
        <w:rPr>
          <w:rFonts w:ascii="Calibri" w:eastAsia="Calibri" w:hAnsi="Calibri"/>
          <w:sz w:val="23"/>
          <w:szCs w:val="23"/>
          <w:lang w:eastAsia="en-US"/>
        </w:rPr>
        <w:t xml:space="preserve">να διαβάσουμε την μεταβλητή </w:t>
      </w:r>
      <w:r w:rsidR="004A042A">
        <w:rPr>
          <w:rFonts w:ascii="Calibri" w:eastAsia="Calibri" w:hAnsi="Calibri"/>
          <w:sz w:val="23"/>
          <w:szCs w:val="23"/>
          <w:lang w:val="en-US" w:eastAsia="en-US"/>
        </w:rPr>
        <w:t>state</w:t>
      </w:r>
      <w:r w:rsidR="004A042A" w:rsidRPr="004A042A">
        <w:rPr>
          <w:rFonts w:ascii="Calibri" w:eastAsia="Calibri" w:hAnsi="Calibri"/>
          <w:sz w:val="23"/>
          <w:szCs w:val="23"/>
          <w:lang w:eastAsia="en-US"/>
        </w:rPr>
        <w:t xml:space="preserve"> </w:t>
      </w:r>
      <w:r w:rsidR="004A042A">
        <w:rPr>
          <w:rFonts w:ascii="Calibri" w:eastAsia="Calibri" w:hAnsi="Calibri"/>
          <w:sz w:val="23"/>
          <w:szCs w:val="23"/>
          <w:lang w:eastAsia="en-US"/>
        </w:rPr>
        <w:t>που αποτελεί το κρυπτογραφημένο μήνυμα.</w:t>
      </w:r>
    </w:p>
    <w:p w:rsidR="004A042A" w:rsidRDefault="0059591A" w:rsidP="00877E56">
      <w:pPr>
        <w:suppressAutoHyphens w:val="0"/>
        <w:spacing w:after="160" w:line="259" w:lineRule="auto"/>
        <w:rPr>
          <w:rFonts w:ascii="Calibri" w:eastAsia="Calibri" w:hAnsi="Calibri"/>
          <w:sz w:val="23"/>
          <w:szCs w:val="23"/>
          <w:lang w:eastAsia="en-US"/>
        </w:rPr>
      </w:pPr>
      <w:r>
        <w:rPr>
          <w:noProof/>
          <w:lang w:eastAsia="el-GR"/>
        </w:rPr>
        <w:drawing>
          <wp:inline distT="0" distB="0" distL="0" distR="0">
            <wp:extent cx="3476625" cy="15525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76625" cy="1552575"/>
                    </a:xfrm>
                    <a:prstGeom prst="rect">
                      <a:avLst/>
                    </a:prstGeom>
                    <a:noFill/>
                    <a:ln>
                      <a:noFill/>
                    </a:ln>
                  </pic:spPr>
                </pic:pic>
              </a:graphicData>
            </a:graphic>
          </wp:inline>
        </w:drawing>
      </w:r>
    </w:p>
    <w:p w:rsidR="00312898" w:rsidRDefault="00413895"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Στο τέλος, μ</w:t>
      </w:r>
      <w:r w:rsidR="00606B96">
        <w:rPr>
          <w:rFonts w:ascii="Calibri" w:eastAsia="Calibri" w:hAnsi="Calibri"/>
          <w:sz w:val="23"/>
          <w:szCs w:val="23"/>
          <w:lang w:eastAsia="en-US"/>
        </w:rPr>
        <w:t xml:space="preserve">ετατρέπουμε όλες τις μεταβλητές </w:t>
      </w:r>
      <w:r w:rsidR="004A042A">
        <w:rPr>
          <w:rFonts w:ascii="Calibri" w:eastAsia="Calibri" w:hAnsi="Calibri"/>
          <w:sz w:val="23"/>
          <w:szCs w:val="23"/>
          <w:lang w:val="en-US" w:eastAsia="en-US"/>
        </w:rPr>
        <w:t>key</w:t>
      </w:r>
      <w:r w:rsidR="00606B96">
        <w:rPr>
          <w:rFonts w:ascii="Calibri" w:eastAsia="Calibri" w:hAnsi="Calibri"/>
          <w:sz w:val="23"/>
          <w:szCs w:val="23"/>
          <w:lang w:eastAsia="en-US"/>
        </w:rPr>
        <w:t>,</w:t>
      </w:r>
      <w:r w:rsidR="004A042A">
        <w:rPr>
          <w:rFonts w:ascii="Calibri" w:eastAsia="Calibri" w:hAnsi="Calibri"/>
          <w:sz w:val="23"/>
          <w:szCs w:val="23"/>
          <w:lang w:val="en-US" w:eastAsia="en-US"/>
        </w:rPr>
        <w:t>state</w:t>
      </w:r>
      <w:r w:rsidR="004A042A" w:rsidRPr="004A042A">
        <w:rPr>
          <w:rFonts w:ascii="Calibri" w:eastAsia="Calibri" w:hAnsi="Calibri"/>
          <w:sz w:val="23"/>
          <w:szCs w:val="23"/>
          <w:lang w:eastAsia="en-US"/>
        </w:rPr>
        <w:t xml:space="preserve"> </w:t>
      </w:r>
      <w:r w:rsidR="004A042A">
        <w:rPr>
          <w:rFonts w:ascii="Calibri" w:eastAsia="Calibri" w:hAnsi="Calibri"/>
          <w:sz w:val="23"/>
          <w:szCs w:val="23"/>
          <w:lang w:eastAsia="en-US"/>
        </w:rPr>
        <w:t xml:space="preserve">σε τύπο </w:t>
      </w:r>
      <w:r w:rsidR="004A042A">
        <w:rPr>
          <w:rFonts w:ascii="Calibri" w:eastAsia="Calibri" w:hAnsi="Calibri"/>
          <w:sz w:val="23"/>
          <w:szCs w:val="23"/>
          <w:lang w:val="en-US" w:eastAsia="en-US"/>
        </w:rPr>
        <w:t>word</w:t>
      </w:r>
      <w:r w:rsidR="004A042A" w:rsidRPr="004A042A">
        <w:rPr>
          <w:rFonts w:ascii="Calibri" w:eastAsia="Calibri" w:hAnsi="Calibri"/>
          <w:sz w:val="23"/>
          <w:szCs w:val="23"/>
          <w:lang w:eastAsia="en-US"/>
        </w:rPr>
        <w:t>.</w:t>
      </w:r>
      <w:r>
        <w:rPr>
          <w:rFonts w:ascii="Calibri" w:eastAsia="Calibri" w:hAnsi="Calibri"/>
          <w:sz w:val="23"/>
          <w:szCs w:val="23"/>
          <w:lang w:eastAsia="en-US"/>
        </w:rPr>
        <w:t xml:space="preserve">Μετά από αυτές τις αλλαγές η απόδοση </w:t>
      </w:r>
      <w:r w:rsidR="0089388D">
        <w:rPr>
          <w:rFonts w:ascii="Calibri" w:eastAsia="Calibri" w:hAnsi="Calibri"/>
          <w:sz w:val="23"/>
          <w:szCs w:val="23"/>
          <w:lang w:eastAsia="en-US"/>
        </w:rPr>
        <w:t>του κυκλώματος πήγε 1862</w:t>
      </w:r>
      <w:r w:rsidR="004579CF">
        <w:rPr>
          <w:rFonts w:ascii="Calibri" w:eastAsia="Calibri" w:hAnsi="Calibri"/>
          <w:sz w:val="23"/>
          <w:szCs w:val="23"/>
          <w:lang w:eastAsia="en-US"/>
        </w:rPr>
        <w:t xml:space="preserve"> και επίσης βλ</w:t>
      </w:r>
      <w:r w:rsidR="001D7072">
        <w:rPr>
          <w:rFonts w:ascii="Calibri" w:eastAsia="Calibri" w:hAnsi="Calibri"/>
          <w:sz w:val="23"/>
          <w:szCs w:val="23"/>
          <w:lang w:eastAsia="en-US"/>
        </w:rPr>
        <w:t xml:space="preserve">έπουμε ότι </w:t>
      </w:r>
      <w:r w:rsidR="00FF6392">
        <w:rPr>
          <w:rFonts w:ascii="Calibri" w:eastAsia="Calibri" w:hAnsi="Calibri"/>
          <w:sz w:val="23"/>
          <w:szCs w:val="23"/>
          <w:lang w:eastAsia="en-US"/>
        </w:rPr>
        <w:t xml:space="preserve">τα </w:t>
      </w:r>
      <w:r w:rsidR="00FF6392">
        <w:rPr>
          <w:rFonts w:ascii="Calibri" w:eastAsia="Calibri" w:hAnsi="Calibri"/>
          <w:sz w:val="23"/>
          <w:szCs w:val="23"/>
          <w:lang w:val="en-US" w:eastAsia="en-US"/>
        </w:rPr>
        <w:t>Flip</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val="en-US" w:eastAsia="en-US"/>
        </w:rPr>
        <w:t>Flop</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eastAsia="en-US"/>
        </w:rPr>
        <w:t xml:space="preserve">αυξήθηκαν κατά 1424 καθώς και τα </w:t>
      </w:r>
      <w:r w:rsidR="00FF6392">
        <w:rPr>
          <w:rFonts w:ascii="Calibri" w:eastAsia="Calibri" w:hAnsi="Calibri"/>
          <w:sz w:val="23"/>
          <w:szCs w:val="23"/>
          <w:lang w:val="en-US" w:eastAsia="en-US"/>
        </w:rPr>
        <w:t>Look</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val="en-US" w:eastAsia="en-US"/>
        </w:rPr>
        <w:t>Up</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val="en-US" w:eastAsia="en-US"/>
        </w:rPr>
        <w:t>Tables</w:t>
      </w:r>
      <w:r w:rsidR="00FF6392" w:rsidRPr="00FF6392">
        <w:rPr>
          <w:rFonts w:ascii="Calibri" w:eastAsia="Calibri" w:hAnsi="Calibri"/>
          <w:sz w:val="23"/>
          <w:szCs w:val="23"/>
          <w:lang w:eastAsia="en-US"/>
        </w:rPr>
        <w:t xml:space="preserve"> </w:t>
      </w:r>
      <w:r w:rsidR="00EB1475">
        <w:rPr>
          <w:rFonts w:ascii="Calibri" w:eastAsia="Calibri" w:hAnsi="Calibri"/>
          <w:sz w:val="23"/>
          <w:szCs w:val="23"/>
          <w:lang w:eastAsia="en-US"/>
        </w:rPr>
        <w:t>αυξήθηκαν κατά 232.</w:t>
      </w:r>
    </w:p>
    <w:p w:rsidR="00503396" w:rsidRDefault="0059591A" w:rsidP="00312898">
      <w:pPr>
        <w:suppressAutoHyphens w:val="0"/>
        <w:spacing w:after="160" w:line="259" w:lineRule="auto"/>
        <w:jc w:val="center"/>
        <w:rPr>
          <w:rFonts w:ascii="Calibri" w:eastAsia="Calibri" w:hAnsi="Calibri"/>
          <w:sz w:val="23"/>
          <w:szCs w:val="23"/>
          <w:lang w:eastAsia="en-US"/>
        </w:rPr>
      </w:pPr>
      <w:r>
        <w:rPr>
          <w:noProof/>
          <w:lang w:eastAsia="el-GR"/>
        </w:rPr>
        <w:drawing>
          <wp:inline distT="0" distB="0" distL="0" distR="0">
            <wp:extent cx="3019425" cy="1371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19425" cy="1371600"/>
                    </a:xfrm>
                    <a:prstGeom prst="rect">
                      <a:avLst/>
                    </a:prstGeom>
                    <a:noFill/>
                    <a:ln>
                      <a:noFill/>
                    </a:ln>
                  </pic:spPr>
                </pic:pic>
              </a:graphicData>
            </a:graphic>
          </wp:inline>
        </w:drawing>
      </w:r>
    </w:p>
    <w:p w:rsidR="00877E56" w:rsidRPr="00903BC0" w:rsidRDefault="00312898" w:rsidP="00903BC0">
      <w:pPr>
        <w:suppressAutoHyphens w:val="0"/>
        <w:spacing w:after="160" w:line="259" w:lineRule="auto"/>
        <w:jc w:val="center"/>
        <w:rPr>
          <w:rFonts w:asciiTheme="minorHAnsi" w:hAnsiTheme="minorHAnsi" w:cstheme="minorHAnsi"/>
          <w:noProof/>
          <w:sz w:val="23"/>
          <w:szCs w:val="23"/>
        </w:rPr>
      </w:pPr>
      <w:r>
        <w:rPr>
          <w:rFonts w:asciiTheme="minorHAnsi" w:hAnsiTheme="minorHAnsi" w:cstheme="minorHAnsi"/>
          <w:noProof/>
          <w:sz w:val="23"/>
          <w:szCs w:val="23"/>
        </w:rPr>
        <w:t>Πίνακας 2.5:</w:t>
      </w:r>
      <w:r w:rsidRPr="00322BC7">
        <w:rPr>
          <w:rFonts w:ascii="Calibri" w:eastAsia="Calibri" w:hAnsi="Calibri"/>
          <w:sz w:val="23"/>
          <w:szCs w:val="23"/>
          <w:lang w:eastAsia="en-US"/>
        </w:rPr>
        <w:t xml:space="preserve"> </w:t>
      </w:r>
      <w:r>
        <w:rPr>
          <w:rFonts w:ascii="Calibri" w:eastAsia="Calibri" w:hAnsi="Calibri"/>
          <w:sz w:val="23"/>
          <w:szCs w:val="23"/>
          <w:lang w:eastAsia="en-US"/>
        </w:rPr>
        <w:t>Πίνακας Δέσμευσης Πόρων</w:t>
      </w:r>
    </w:p>
    <w:p w:rsidR="0089388D" w:rsidRPr="00FC0786" w:rsidRDefault="00F537CA" w:rsidP="00030418">
      <w:pPr>
        <w:pStyle w:val="Heading3"/>
        <w:jc w:val="left"/>
      </w:pPr>
      <w:bookmarkStart w:id="74" w:name="_Toc516004752"/>
      <w:r>
        <w:lastRenderedPageBreak/>
        <w:t>Κύκλωμα 3</w:t>
      </w:r>
      <w:bookmarkEnd w:id="74"/>
    </w:p>
    <w:p w:rsidR="0089388D" w:rsidRDefault="0089388D"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Οι αλλαγές που πρέπει να γίνουν ώστε για να έχουμε τις ίδιες εισόδους και εξόδους με το κύκλωμα 1 είναι οι εξής:</w:t>
      </w:r>
    </w:p>
    <w:p w:rsidR="0089388D" w:rsidRDefault="0089388D"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Καταρχάς θα κάνουμε όλες τις μεταβλητές εισόδου και εξόδου τύπου </w:t>
      </w:r>
      <w:r>
        <w:rPr>
          <w:rFonts w:ascii="Calibri" w:eastAsia="Calibri" w:hAnsi="Calibri"/>
          <w:sz w:val="23"/>
          <w:szCs w:val="23"/>
          <w:lang w:val="en-US" w:eastAsia="en-US"/>
        </w:rPr>
        <w:t>word</w:t>
      </w:r>
      <w:r w:rsidRPr="0089388D">
        <w:rPr>
          <w:rFonts w:ascii="Calibri" w:eastAsia="Calibri" w:hAnsi="Calibri"/>
          <w:sz w:val="23"/>
          <w:szCs w:val="23"/>
          <w:lang w:eastAsia="en-US"/>
        </w:rPr>
        <w:t>.</w:t>
      </w:r>
    </w:p>
    <w:p w:rsidR="0089388D" w:rsidRDefault="0059591A" w:rsidP="00877E56">
      <w:pPr>
        <w:suppressAutoHyphens w:val="0"/>
        <w:spacing w:after="160" w:line="259" w:lineRule="auto"/>
        <w:rPr>
          <w:rFonts w:ascii="Calibri" w:eastAsia="Calibri" w:hAnsi="Calibri"/>
          <w:sz w:val="23"/>
          <w:szCs w:val="23"/>
          <w:lang w:eastAsia="en-US"/>
        </w:rPr>
      </w:pPr>
      <w:r>
        <w:rPr>
          <w:noProof/>
          <w:lang w:eastAsia="el-GR"/>
        </w:rPr>
        <w:drawing>
          <wp:inline distT="0" distB="0" distL="0" distR="0">
            <wp:extent cx="1733550" cy="5524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33550" cy="552450"/>
                    </a:xfrm>
                    <a:prstGeom prst="rect">
                      <a:avLst/>
                    </a:prstGeom>
                    <a:noFill/>
                    <a:ln>
                      <a:noFill/>
                    </a:ln>
                  </pic:spPr>
                </pic:pic>
              </a:graphicData>
            </a:graphic>
          </wp:inline>
        </w:drawing>
      </w:r>
    </w:p>
    <w:p w:rsidR="0089388D" w:rsidRDefault="0089388D"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Όμως, επειδή έχουμε και μια άλλη μεταβλητή που λέγεται </w:t>
      </w:r>
      <w:r>
        <w:rPr>
          <w:rFonts w:ascii="Calibri" w:eastAsia="Calibri" w:hAnsi="Calibri"/>
          <w:sz w:val="23"/>
          <w:szCs w:val="23"/>
          <w:lang w:val="en-US" w:eastAsia="en-US"/>
        </w:rPr>
        <w:t>word</w:t>
      </w:r>
      <w:r w:rsidRPr="0089388D">
        <w:rPr>
          <w:rFonts w:ascii="Calibri" w:eastAsia="Calibri" w:hAnsi="Calibri"/>
          <w:sz w:val="23"/>
          <w:szCs w:val="23"/>
          <w:lang w:eastAsia="en-US"/>
        </w:rPr>
        <w:t xml:space="preserve"> </w:t>
      </w:r>
      <w:r>
        <w:rPr>
          <w:rFonts w:ascii="Calibri" w:eastAsia="Calibri" w:hAnsi="Calibri"/>
          <w:sz w:val="23"/>
          <w:szCs w:val="23"/>
          <w:lang w:eastAsia="en-US"/>
        </w:rPr>
        <w:t xml:space="preserve">, θα </w:t>
      </w:r>
      <w:r w:rsidR="00D450F1">
        <w:rPr>
          <w:rFonts w:ascii="Calibri" w:eastAsia="Calibri" w:hAnsi="Calibri"/>
          <w:sz w:val="23"/>
          <w:szCs w:val="23"/>
          <w:lang w:eastAsia="en-US"/>
        </w:rPr>
        <w:t>μετ</w:t>
      </w:r>
      <w:r>
        <w:rPr>
          <w:rFonts w:ascii="Calibri" w:eastAsia="Calibri" w:hAnsi="Calibri"/>
          <w:sz w:val="23"/>
          <w:szCs w:val="23"/>
          <w:lang w:eastAsia="en-US"/>
        </w:rPr>
        <w:t>ονομάσουμε</w:t>
      </w:r>
      <w:r w:rsidR="00D450F1">
        <w:rPr>
          <w:rFonts w:ascii="Calibri" w:eastAsia="Calibri" w:hAnsi="Calibri"/>
          <w:sz w:val="23"/>
          <w:szCs w:val="23"/>
          <w:lang w:eastAsia="en-US"/>
        </w:rPr>
        <w:t xml:space="preserve"> αυτήν</w:t>
      </w:r>
      <w:r>
        <w:rPr>
          <w:rFonts w:ascii="Calibri" w:eastAsia="Calibri" w:hAnsi="Calibri"/>
          <w:sz w:val="23"/>
          <w:szCs w:val="23"/>
          <w:lang w:eastAsia="en-US"/>
        </w:rPr>
        <w:t xml:space="preserve"> σε </w:t>
      </w:r>
      <w:proofErr w:type="spellStart"/>
      <w:r>
        <w:rPr>
          <w:rFonts w:ascii="Calibri" w:eastAsia="Calibri" w:hAnsi="Calibri"/>
          <w:sz w:val="23"/>
          <w:szCs w:val="23"/>
          <w:lang w:val="en-US" w:eastAsia="en-US"/>
        </w:rPr>
        <w:t>worda</w:t>
      </w:r>
      <w:proofErr w:type="spellEnd"/>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 xml:space="preserve">και θα την κάνουμε και αυτή τύπο </w:t>
      </w:r>
      <w:r w:rsidR="00556DA7">
        <w:rPr>
          <w:rFonts w:ascii="Calibri" w:eastAsia="Calibri" w:hAnsi="Calibri"/>
          <w:sz w:val="23"/>
          <w:szCs w:val="23"/>
          <w:lang w:val="en-US" w:eastAsia="en-US"/>
        </w:rPr>
        <w:t>word</w:t>
      </w:r>
      <w:r w:rsidR="00556DA7" w:rsidRPr="00556DA7">
        <w:rPr>
          <w:rFonts w:ascii="Calibri" w:eastAsia="Calibri" w:hAnsi="Calibri"/>
          <w:sz w:val="23"/>
          <w:szCs w:val="23"/>
          <w:lang w:eastAsia="en-US"/>
        </w:rPr>
        <w:t>.</w:t>
      </w:r>
    </w:p>
    <w:p w:rsidR="00556DA7" w:rsidRPr="00556DA7" w:rsidRDefault="0059591A" w:rsidP="00877E56">
      <w:pPr>
        <w:suppressAutoHyphens w:val="0"/>
        <w:spacing w:after="160" w:line="259" w:lineRule="auto"/>
        <w:rPr>
          <w:rFonts w:ascii="Calibri" w:eastAsia="Calibri" w:hAnsi="Calibri"/>
          <w:sz w:val="23"/>
          <w:szCs w:val="23"/>
          <w:lang w:eastAsia="en-US"/>
        </w:rPr>
      </w:pPr>
      <w:r>
        <w:rPr>
          <w:noProof/>
          <w:lang w:eastAsia="el-GR"/>
        </w:rPr>
        <w:drawing>
          <wp:inline distT="0" distB="0" distL="0" distR="0">
            <wp:extent cx="1552575" cy="3619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52575" cy="361950"/>
                    </a:xfrm>
                    <a:prstGeom prst="rect">
                      <a:avLst/>
                    </a:prstGeom>
                    <a:noFill/>
                    <a:ln>
                      <a:noFill/>
                    </a:ln>
                  </pic:spPr>
                </pic:pic>
              </a:graphicData>
            </a:graphic>
          </wp:inline>
        </w:drawing>
      </w:r>
    </w:p>
    <w:p w:rsidR="00CC2A72" w:rsidRDefault="00EB1475"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θα βγάλουμε την μεταβλητή </w:t>
      </w:r>
      <w:r w:rsidR="00556DA7">
        <w:rPr>
          <w:rFonts w:ascii="Calibri" w:eastAsia="Calibri" w:hAnsi="Calibri"/>
          <w:sz w:val="23"/>
          <w:szCs w:val="23"/>
          <w:lang w:val="en-US" w:eastAsia="en-US"/>
        </w:rPr>
        <w:t>out</w:t>
      </w:r>
      <w:r w:rsidR="00733E78" w:rsidRPr="00733E78">
        <w:rPr>
          <w:rFonts w:ascii="Calibri" w:eastAsia="Calibri" w:hAnsi="Calibri"/>
          <w:sz w:val="23"/>
          <w:szCs w:val="23"/>
          <w:lang w:eastAsia="en-US"/>
        </w:rPr>
        <w:t xml:space="preserve"> </w:t>
      </w:r>
      <w:r w:rsidR="00733E78">
        <w:rPr>
          <w:rFonts w:ascii="Calibri" w:eastAsia="Calibri" w:hAnsi="Calibri"/>
          <w:sz w:val="23"/>
          <w:szCs w:val="23"/>
          <w:lang w:eastAsia="en-US"/>
        </w:rPr>
        <w:t>και από τους δύο κώδικες</w:t>
      </w:r>
      <w:r w:rsidR="00556DA7" w:rsidRPr="00556DA7">
        <w:rPr>
          <w:rFonts w:ascii="Calibri" w:eastAsia="Calibri" w:hAnsi="Calibri"/>
          <w:sz w:val="23"/>
          <w:szCs w:val="23"/>
          <w:lang w:eastAsia="en-US"/>
        </w:rPr>
        <w:t xml:space="preserve"> </w:t>
      </w:r>
      <w:r w:rsidR="00823BE4">
        <w:rPr>
          <w:rFonts w:ascii="Calibri" w:eastAsia="Calibri" w:hAnsi="Calibri"/>
          <w:sz w:val="23"/>
          <w:szCs w:val="23"/>
          <w:lang w:eastAsia="en-US"/>
        </w:rPr>
        <w:t xml:space="preserve">και θα αφήσουμε μόνο την μεταβλητή </w:t>
      </w:r>
      <w:proofErr w:type="spellStart"/>
      <w:r w:rsidR="00556DA7">
        <w:rPr>
          <w:rFonts w:ascii="Calibri" w:eastAsia="Calibri" w:hAnsi="Calibri"/>
          <w:sz w:val="23"/>
          <w:szCs w:val="23"/>
          <w:lang w:val="en-US" w:eastAsia="en-US"/>
        </w:rPr>
        <w:t>statemt</w:t>
      </w:r>
      <w:proofErr w:type="spellEnd"/>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 xml:space="preserve">και με βάση αυτό θα πάρουμε τον κώδικα που καταχωρεί το τελευταίο </w:t>
      </w:r>
      <w:proofErr w:type="spellStart"/>
      <w:r w:rsidR="00556DA7">
        <w:rPr>
          <w:rFonts w:ascii="Calibri" w:eastAsia="Calibri" w:hAnsi="Calibri"/>
          <w:sz w:val="23"/>
          <w:szCs w:val="23"/>
          <w:lang w:val="en-US" w:eastAsia="en-US"/>
        </w:rPr>
        <w:t>statemt</w:t>
      </w:r>
      <w:proofErr w:type="spellEnd"/>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 xml:space="preserve">στο </w:t>
      </w:r>
      <w:r w:rsidR="00556DA7">
        <w:rPr>
          <w:rFonts w:ascii="Calibri" w:eastAsia="Calibri" w:hAnsi="Calibri"/>
          <w:sz w:val="23"/>
          <w:szCs w:val="23"/>
          <w:lang w:val="en-US" w:eastAsia="en-US"/>
        </w:rPr>
        <w:t>out</w:t>
      </w:r>
      <w:r w:rsidR="00556DA7" w:rsidRPr="00556DA7">
        <w:rPr>
          <w:rFonts w:ascii="Calibri" w:eastAsia="Calibri" w:hAnsi="Calibri"/>
          <w:sz w:val="23"/>
          <w:szCs w:val="23"/>
          <w:lang w:eastAsia="en-US"/>
        </w:rPr>
        <w:t xml:space="preserve">, </w:t>
      </w:r>
      <w:r w:rsidR="00537418">
        <w:rPr>
          <w:rFonts w:ascii="Calibri" w:eastAsia="Calibri" w:hAnsi="Calibri"/>
          <w:sz w:val="23"/>
          <w:szCs w:val="23"/>
          <w:lang w:eastAsia="en-US"/>
        </w:rPr>
        <w:t>καθώς</w:t>
      </w:r>
      <w:r w:rsidR="00CD6AE1">
        <w:rPr>
          <w:rFonts w:ascii="Calibri" w:eastAsia="Calibri" w:hAnsi="Calibri"/>
          <w:sz w:val="23"/>
          <w:szCs w:val="23"/>
          <w:lang w:eastAsia="en-US"/>
        </w:rPr>
        <w:t xml:space="preserve"> αυτό θα εμφανίσουμε</w:t>
      </w:r>
      <w:r w:rsidR="00556DA7" w:rsidRPr="00556DA7">
        <w:rPr>
          <w:rFonts w:ascii="Calibri" w:eastAsia="Calibri" w:hAnsi="Calibri"/>
          <w:sz w:val="23"/>
          <w:szCs w:val="23"/>
          <w:lang w:eastAsia="en-US"/>
        </w:rPr>
        <w:t xml:space="preserve"> </w:t>
      </w:r>
      <w:r w:rsidR="00556DA7">
        <w:rPr>
          <w:rFonts w:ascii="Calibri" w:eastAsia="Calibri" w:hAnsi="Calibri"/>
          <w:sz w:val="23"/>
          <w:szCs w:val="23"/>
          <w:lang w:eastAsia="en-US"/>
        </w:rPr>
        <w:t>στην οθόνη.</w:t>
      </w:r>
    </w:p>
    <w:p w:rsidR="00556DA7" w:rsidRPr="00556DA7" w:rsidRDefault="0059591A" w:rsidP="00877E56">
      <w:pPr>
        <w:suppressAutoHyphens w:val="0"/>
        <w:spacing w:after="160" w:line="259" w:lineRule="auto"/>
        <w:rPr>
          <w:rFonts w:ascii="Calibri" w:eastAsia="Calibri" w:hAnsi="Calibri"/>
          <w:sz w:val="23"/>
          <w:szCs w:val="23"/>
          <w:lang w:val="en-US" w:eastAsia="en-US"/>
        </w:rPr>
      </w:pPr>
      <w:r>
        <w:rPr>
          <w:noProof/>
          <w:lang w:eastAsia="el-GR"/>
        </w:rPr>
        <w:drawing>
          <wp:inline distT="0" distB="0" distL="0" distR="0">
            <wp:extent cx="2743200" cy="1371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a:graphicData>
            </a:graphic>
          </wp:inline>
        </w:drawing>
      </w:r>
    </w:p>
    <w:p w:rsidR="000854FC" w:rsidRDefault="00F7489B"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Επειδή βλέπουμε στον κώδικα ότι η</w:t>
      </w:r>
      <w:r w:rsidR="0061193B">
        <w:rPr>
          <w:rFonts w:ascii="Calibri" w:eastAsia="Calibri" w:hAnsi="Calibri"/>
          <w:sz w:val="23"/>
          <w:szCs w:val="23"/>
          <w:lang w:eastAsia="en-US"/>
        </w:rPr>
        <w:t xml:space="preserve"> συνάρτηση</w:t>
      </w:r>
      <w:r>
        <w:rPr>
          <w:rFonts w:ascii="Calibri" w:eastAsia="Calibri" w:hAnsi="Calibri"/>
          <w:sz w:val="23"/>
          <w:szCs w:val="23"/>
          <w:lang w:eastAsia="en-US"/>
        </w:rPr>
        <w:t xml:space="preserve"> </w:t>
      </w:r>
      <w:proofErr w:type="spellStart"/>
      <w:r>
        <w:rPr>
          <w:rFonts w:ascii="Calibri" w:eastAsia="Calibri" w:hAnsi="Calibri"/>
          <w:sz w:val="23"/>
          <w:szCs w:val="23"/>
          <w:lang w:val="en-US" w:eastAsia="en-US"/>
        </w:rPr>
        <w:t>aes</w:t>
      </w:r>
      <w:proofErr w:type="spellEnd"/>
      <w:r w:rsidRPr="00F7489B">
        <w:rPr>
          <w:rFonts w:ascii="Calibri" w:eastAsia="Calibri" w:hAnsi="Calibri"/>
          <w:sz w:val="23"/>
          <w:szCs w:val="23"/>
          <w:lang w:eastAsia="en-US"/>
        </w:rPr>
        <w:t>_</w:t>
      </w:r>
      <w:r>
        <w:rPr>
          <w:rFonts w:ascii="Calibri" w:eastAsia="Calibri" w:hAnsi="Calibri"/>
          <w:sz w:val="23"/>
          <w:szCs w:val="23"/>
          <w:lang w:val="en-US" w:eastAsia="en-US"/>
        </w:rPr>
        <w:t>main</w:t>
      </w:r>
      <w:r w:rsidRPr="00F7489B">
        <w:rPr>
          <w:rFonts w:ascii="Calibri" w:eastAsia="Calibri" w:hAnsi="Calibri"/>
          <w:sz w:val="23"/>
          <w:szCs w:val="23"/>
          <w:lang w:eastAsia="en-US"/>
        </w:rPr>
        <w:t xml:space="preserve"> </w:t>
      </w:r>
      <w:r w:rsidR="00247D4C">
        <w:rPr>
          <w:rFonts w:ascii="Calibri" w:eastAsia="Calibri" w:hAnsi="Calibri"/>
          <w:sz w:val="23"/>
          <w:szCs w:val="23"/>
          <w:lang w:eastAsia="en-US"/>
        </w:rPr>
        <w:t>,</w:t>
      </w:r>
      <w:r>
        <w:rPr>
          <w:rFonts w:ascii="Calibri" w:eastAsia="Calibri" w:hAnsi="Calibri"/>
          <w:sz w:val="23"/>
          <w:szCs w:val="23"/>
          <w:lang w:eastAsia="en-US"/>
        </w:rPr>
        <w:t xml:space="preserve">καλεί </w:t>
      </w:r>
      <w:r w:rsidR="00247D4C">
        <w:rPr>
          <w:rFonts w:ascii="Calibri" w:eastAsia="Calibri" w:hAnsi="Calibri"/>
          <w:sz w:val="23"/>
          <w:szCs w:val="23"/>
          <w:lang w:eastAsia="en-US"/>
        </w:rPr>
        <w:t xml:space="preserve">μόνο </w:t>
      </w:r>
      <w:r>
        <w:rPr>
          <w:rFonts w:ascii="Calibri" w:eastAsia="Calibri" w:hAnsi="Calibri"/>
          <w:sz w:val="23"/>
          <w:szCs w:val="23"/>
          <w:lang w:eastAsia="en-US"/>
        </w:rPr>
        <w:t xml:space="preserve">την </w:t>
      </w:r>
      <w:r w:rsidR="00F86FD3">
        <w:rPr>
          <w:rFonts w:ascii="Calibri" w:eastAsia="Calibri" w:hAnsi="Calibri"/>
          <w:sz w:val="23"/>
          <w:szCs w:val="23"/>
          <w:lang w:eastAsia="en-US"/>
        </w:rPr>
        <w:t xml:space="preserve">συνάρτηση </w:t>
      </w:r>
      <w:r>
        <w:rPr>
          <w:rFonts w:ascii="Calibri" w:eastAsia="Calibri" w:hAnsi="Calibri"/>
          <w:sz w:val="23"/>
          <w:szCs w:val="23"/>
          <w:lang w:val="en-US" w:eastAsia="en-US"/>
        </w:rPr>
        <w:t>encrypt</w:t>
      </w:r>
      <w:r>
        <w:rPr>
          <w:rFonts w:ascii="Calibri" w:eastAsia="Calibri" w:hAnsi="Calibri"/>
          <w:sz w:val="23"/>
          <w:szCs w:val="23"/>
          <w:lang w:eastAsia="en-US"/>
        </w:rPr>
        <w:t>.</w:t>
      </w:r>
    </w:p>
    <w:p w:rsidR="00F7489B" w:rsidRPr="00F7489B" w:rsidRDefault="0059591A" w:rsidP="00877E56">
      <w:pPr>
        <w:suppressAutoHyphens w:val="0"/>
        <w:spacing w:after="160" w:line="259" w:lineRule="auto"/>
        <w:rPr>
          <w:rFonts w:ascii="Calibri" w:eastAsia="Calibri" w:hAnsi="Calibri"/>
          <w:sz w:val="23"/>
          <w:szCs w:val="23"/>
          <w:lang w:eastAsia="en-US"/>
        </w:rPr>
      </w:pPr>
      <w:r>
        <w:rPr>
          <w:noProof/>
          <w:lang w:eastAsia="el-GR"/>
        </w:rPr>
        <w:drawing>
          <wp:inline distT="0" distB="0" distL="0" distR="0">
            <wp:extent cx="4657725" cy="1371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57725" cy="1371600"/>
                    </a:xfrm>
                    <a:prstGeom prst="rect">
                      <a:avLst/>
                    </a:prstGeom>
                    <a:noFill/>
                    <a:ln>
                      <a:noFill/>
                    </a:ln>
                  </pic:spPr>
                </pic:pic>
              </a:graphicData>
            </a:graphic>
          </wp:inline>
        </w:drawing>
      </w:r>
    </w:p>
    <w:p w:rsidR="00E53743" w:rsidRPr="00EE67DA" w:rsidRDefault="00F7489B"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Δεν χρειάζεται</w:t>
      </w:r>
      <w:r w:rsidR="0061193B">
        <w:rPr>
          <w:rFonts w:ascii="Calibri" w:eastAsia="Calibri" w:hAnsi="Calibri"/>
          <w:sz w:val="23"/>
          <w:szCs w:val="23"/>
          <w:lang w:eastAsia="en-US"/>
        </w:rPr>
        <w:t xml:space="preserve"> να υπάρχει ,</w:t>
      </w:r>
      <w:r>
        <w:rPr>
          <w:rFonts w:ascii="Calibri" w:eastAsia="Calibri" w:hAnsi="Calibri"/>
          <w:sz w:val="23"/>
          <w:szCs w:val="23"/>
          <w:lang w:eastAsia="en-US"/>
        </w:rPr>
        <w:t>κα</w:t>
      </w:r>
      <w:r w:rsidR="003E5375">
        <w:rPr>
          <w:rFonts w:ascii="Calibri" w:eastAsia="Calibri" w:hAnsi="Calibri"/>
          <w:sz w:val="23"/>
          <w:szCs w:val="23"/>
          <w:lang w:eastAsia="en-US"/>
        </w:rPr>
        <w:t>θώς</w:t>
      </w:r>
      <w:r>
        <w:rPr>
          <w:rFonts w:ascii="Calibri" w:eastAsia="Calibri" w:hAnsi="Calibri"/>
          <w:sz w:val="23"/>
          <w:szCs w:val="23"/>
          <w:lang w:eastAsia="en-US"/>
        </w:rPr>
        <w:t xml:space="preserve"> θα βάλουμε το </w:t>
      </w:r>
      <w:r w:rsidR="00481B81">
        <w:rPr>
          <w:rFonts w:ascii="Calibri" w:eastAsia="Calibri" w:hAnsi="Calibri"/>
          <w:sz w:val="23"/>
          <w:szCs w:val="23"/>
          <w:lang w:eastAsia="en-US"/>
        </w:rPr>
        <w:t xml:space="preserve">αρχείο </w:t>
      </w:r>
      <w:r>
        <w:rPr>
          <w:rFonts w:ascii="Calibri" w:eastAsia="Calibri" w:hAnsi="Calibri"/>
          <w:sz w:val="23"/>
          <w:szCs w:val="23"/>
          <w:lang w:val="en-US" w:eastAsia="en-US"/>
        </w:rPr>
        <w:t>test</w:t>
      </w:r>
      <w:r w:rsidR="00481B81">
        <w:rPr>
          <w:rFonts w:ascii="Calibri" w:eastAsia="Calibri" w:hAnsi="Calibri"/>
          <w:sz w:val="23"/>
          <w:szCs w:val="23"/>
          <w:lang w:eastAsia="en-US"/>
        </w:rPr>
        <w:t xml:space="preserve"> </w:t>
      </w:r>
      <w:r>
        <w:rPr>
          <w:rFonts w:ascii="Calibri" w:eastAsia="Calibri" w:hAnsi="Calibri"/>
          <w:sz w:val="23"/>
          <w:szCs w:val="23"/>
          <w:lang w:val="en-US" w:eastAsia="en-US"/>
        </w:rPr>
        <w:t>bench</w:t>
      </w:r>
      <w:r w:rsidRPr="00F7489B">
        <w:rPr>
          <w:rFonts w:ascii="Calibri" w:eastAsia="Calibri" w:hAnsi="Calibri"/>
          <w:sz w:val="23"/>
          <w:szCs w:val="23"/>
          <w:lang w:eastAsia="en-US"/>
        </w:rPr>
        <w:t xml:space="preserve"> </w:t>
      </w:r>
      <w:r>
        <w:rPr>
          <w:rFonts w:ascii="Calibri" w:eastAsia="Calibri" w:hAnsi="Calibri"/>
          <w:sz w:val="23"/>
          <w:szCs w:val="23"/>
          <w:lang w:eastAsia="en-US"/>
        </w:rPr>
        <w:t xml:space="preserve">να καλεί αμέσως την </w:t>
      </w:r>
      <w:r w:rsidR="00205C83">
        <w:rPr>
          <w:rFonts w:ascii="Calibri" w:eastAsia="Calibri" w:hAnsi="Calibri"/>
          <w:sz w:val="23"/>
          <w:szCs w:val="23"/>
          <w:lang w:eastAsia="en-US"/>
        </w:rPr>
        <w:t>συνάρτηση</w:t>
      </w:r>
      <w:r>
        <w:rPr>
          <w:rFonts w:ascii="Calibri" w:eastAsia="Calibri" w:hAnsi="Calibri"/>
          <w:sz w:val="23"/>
          <w:szCs w:val="23"/>
          <w:lang w:eastAsia="en-US"/>
        </w:rPr>
        <w:t xml:space="preserve"> </w:t>
      </w:r>
      <w:r>
        <w:rPr>
          <w:rFonts w:ascii="Calibri" w:eastAsia="Calibri" w:hAnsi="Calibri"/>
          <w:sz w:val="23"/>
          <w:szCs w:val="23"/>
          <w:lang w:val="en-US" w:eastAsia="en-US"/>
        </w:rPr>
        <w:t>encrypt</w:t>
      </w:r>
      <w:r w:rsidR="0061193B">
        <w:rPr>
          <w:rFonts w:ascii="Calibri" w:eastAsia="Calibri" w:hAnsi="Calibri"/>
          <w:sz w:val="23"/>
          <w:szCs w:val="23"/>
          <w:lang w:eastAsia="en-US"/>
        </w:rPr>
        <w:t>()</w:t>
      </w:r>
      <w:r>
        <w:rPr>
          <w:rFonts w:ascii="Calibri" w:eastAsia="Calibri" w:hAnsi="Calibri"/>
          <w:sz w:val="23"/>
          <w:szCs w:val="23"/>
          <w:lang w:eastAsia="en-US"/>
        </w:rPr>
        <w:t>.</w:t>
      </w:r>
    </w:p>
    <w:p w:rsidR="0083190D" w:rsidRPr="0083190D" w:rsidRDefault="0083190D"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Για λόγους ο</w:t>
      </w:r>
      <w:r w:rsidR="0061193B">
        <w:rPr>
          <w:rFonts w:ascii="Calibri" w:eastAsia="Calibri" w:hAnsi="Calibri"/>
          <w:sz w:val="23"/>
          <w:szCs w:val="23"/>
          <w:lang w:eastAsia="en-US"/>
        </w:rPr>
        <w:t>μοιομορφίας, θα μετονομάσουμε την μεταβλητή</w:t>
      </w:r>
      <w:r>
        <w:rPr>
          <w:rFonts w:ascii="Calibri" w:eastAsia="Calibri" w:hAnsi="Calibri"/>
          <w:sz w:val="23"/>
          <w:szCs w:val="23"/>
          <w:lang w:eastAsia="en-US"/>
        </w:rPr>
        <w:t xml:space="preserve"> </w:t>
      </w:r>
      <w:proofErr w:type="spellStart"/>
      <w:r>
        <w:rPr>
          <w:rFonts w:ascii="Calibri" w:eastAsia="Calibri" w:hAnsi="Calibri"/>
          <w:sz w:val="23"/>
          <w:szCs w:val="23"/>
          <w:lang w:val="en-US" w:eastAsia="en-US"/>
        </w:rPr>
        <w:t>statemt</w:t>
      </w:r>
      <w:proofErr w:type="spellEnd"/>
      <w:r w:rsidRPr="0083190D">
        <w:rPr>
          <w:rFonts w:ascii="Calibri" w:eastAsia="Calibri" w:hAnsi="Calibri"/>
          <w:sz w:val="23"/>
          <w:szCs w:val="23"/>
          <w:lang w:eastAsia="en-US"/>
        </w:rPr>
        <w:t xml:space="preserve"> </w:t>
      </w:r>
      <w:r>
        <w:rPr>
          <w:rFonts w:ascii="Calibri" w:eastAsia="Calibri" w:hAnsi="Calibri"/>
          <w:sz w:val="23"/>
          <w:szCs w:val="23"/>
          <w:lang w:eastAsia="en-US"/>
        </w:rPr>
        <w:t xml:space="preserve">σε </w:t>
      </w:r>
      <w:r>
        <w:rPr>
          <w:rFonts w:ascii="Calibri" w:eastAsia="Calibri" w:hAnsi="Calibri"/>
          <w:sz w:val="23"/>
          <w:szCs w:val="23"/>
          <w:lang w:val="en-US" w:eastAsia="en-US"/>
        </w:rPr>
        <w:t>state</w:t>
      </w:r>
      <w:r w:rsidRPr="0083190D">
        <w:rPr>
          <w:rFonts w:ascii="Calibri" w:eastAsia="Calibri" w:hAnsi="Calibri"/>
          <w:sz w:val="23"/>
          <w:szCs w:val="23"/>
          <w:lang w:eastAsia="en-US"/>
        </w:rPr>
        <w:t>.</w:t>
      </w:r>
    </w:p>
    <w:p w:rsidR="0020594A" w:rsidRPr="00CD4AB8" w:rsidRDefault="00EE67DA" w:rsidP="008E5721">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Μετά τις αλλαγές</w:t>
      </w:r>
      <w:r w:rsidR="00212FB1">
        <w:rPr>
          <w:rFonts w:ascii="Calibri" w:eastAsia="Calibri" w:hAnsi="Calibri"/>
          <w:sz w:val="23"/>
          <w:szCs w:val="23"/>
          <w:lang w:eastAsia="en-US"/>
        </w:rPr>
        <w:t xml:space="preserve"> αυτές,</w:t>
      </w:r>
      <w:r>
        <w:rPr>
          <w:rFonts w:ascii="Calibri" w:eastAsia="Calibri" w:hAnsi="Calibri"/>
          <w:sz w:val="23"/>
          <w:szCs w:val="23"/>
          <w:lang w:eastAsia="en-US"/>
        </w:rPr>
        <w:t xml:space="preserve"> </w:t>
      </w:r>
      <w:r w:rsidR="003E5375">
        <w:rPr>
          <w:rFonts w:ascii="Calibri" w:eastAsia="Calibri" w:hAnsi="Calibri"/>
          <w:sz w:val="23"/>
          <w:szCs w:val="23"/>
          <w:lang w:eastAsia="en-US"/>
        </w:rPr>
        <w:t xml:space="preserve">η απόδοση του κυκλώματος </w:t>
      </w:r>
      <w:r>
        <w:rPr>
          <w:rFonts w:ascii="Calibri" w:eastAsia="Calibri" w:hAnsi="Calibri"/>
          <w:sz w:val="23"/>
          <w:szCs w:val="23"/>
          <w:lang w:eastAsia="en-US"/>
        </w:rPr>
        <w:t>παρέμεινε ίδι</w:t>
      </w:r>
      <w:r w:rsidR="003E5375">
        <w:rPr>
          <w:rFonts w:ascii="Calibri" w:eastAsia="Calibri" w:hAnsi="Calibri"/>
          <w:sz w:val="23"/>
          <w:szCs w:val="23"/>
          <w:lang w:eastAsia="en-US"/>
        </w:rPr>
        <w:t>α</w:t>
      </w:r>
      <w:r w:rsidR="00B20ADA">
        <w:rPr>
          <w:rFonts w:ascii="Calibri" w:eastAsia="Calibri" w:hAnsi="Calibri"/>
          <w:sz w:val="23"/>
          <w:szCs w:val="23"/>
          <w:lang w:eastAsia="en-US"/>
        </w:rPr>
        <w:t xml:space="preserve"> αλλά έχουν αλλάξει οι πόροι που χρησιμοποιεί</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eastAsia="en-US"/>
        </w:rPr>
        <w:t xml:space="preserve">καθώς πλέον χρησιμοποιεί λιγότερους. Πιο συγκριμένα, από 2317 </w:t>
      </w:r>
      <w:r w:rsidR="00FF6392">
        <w:rPr>
          <w:rFonts w:ascii="Calibri" w:eastAsia="Calibri" w:hAnsi="Calibri"/>
          <w:sz w:val="23"/>
          <w:szCs w:val="23"/>
          <w:lang w:val="en-US" w:eastAsia="en-US"/>
        </w:rPr>
        <w:t>Flip</w:t>
      </w:r>
      <w:r w:rsidR="00FF6392" w:rsidRPr="00FF6392">
        <w:rPr>
          <w:rFonts w:ascii="Calibri" w:eastAsia="Calibri" w:hAnsi="Calibri"/>
          <w:sz w:val="23"/>
          <w:szCs w:val="23"/>
          <w:lang w:eastAsia="en-US"/>
        </w:rPr>
        <w:t>-</w:t>
      </w:r>
      <w:r w:rsidR="00FF6392">
        <w:rPr>
          <w:rFonts w:ascii="Calibri" w:eastAsia="Calibri" w:hAnsi="Calibri"/>
          <w:sz w:val="23"/>
          <w:szCs w:val="23"/>
          <w:lang w:val="en-US" w:eastAsia="en-US"/>
        </w:rPr>
        <w:t>Flop</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eastAsia="en-US"/>
        </w:rPr>
        <w:t xml:space="preserve">που είχαμε, μειώθηκαν στα 1575 καθώς μειώθηκαν τα </w:t>
      </w:r>
      <w:r w:rsidR="00FF6392">
        <w:rPr>
          <w:rFonts w:ascii="Calibri" w:eastAsia="Calibri" w:hAnsi="Calibri"/>
          <w:sz w:val="23"/>
          <w:szCs w:val="23"/>
          <w:lang w:val="en-US" w:eastAsia="en-US"/>
        </w:rPr>
        <w:t>Look</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val="en-US" w:eastAsia="en-US"/>
        </w:rPr>
        <w:t>Up</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val="en-US" w:eastAsia="en-US"/>
        </w:rPr>
        <w:t>Tables</w:t>
      </w:r>
      <w:r w:rsidR="00FF6392" w:rsidRPr="00FF6392">
        <w:rPr>
          <w:rFonts w:ascii="Calibri" w:eastAsia="Calibri" w:hAnsi="Calibri"/>
          <w:sz w:val="23"/>
          <w:szCs w:val="23"/>
          <w:lang w:eastAsia="en-US"/>
        </w:rPr>
        <w:t xml:space="preserve"> </w:t>
      </w:r>
      <w:r w:rsidR="00FF6392">
        <w:rPr>
          <w:rFonts w:ascii="Calibri" w:eastAsia="Calibri" w:hAnsi="Calibri"/>
          <w:sz w:val="23"/>
          <w:szCs w:val="23"/>
          <w:lang w:eastAsia="en-US"/>
        </w:rPr>
        <w:t>από 3550 στα 3366.</w:t>
      </w:r>
    </w:p>
    <w:p w:rsidR="002B75BF" w:rsidRDefault="0059591A" w:rsidP="00CD4AB8">
      <w:pPr>
        <w:suppressAutoHyphens w:val="0"/>
        <w:spacing w:after="160" w:line="259" w:lineRule="auto"/>
        <w:jc w:val="center"/>
        <w:rPr>
          <w:noProof/>
        </w:rPr>
      </w:pPr>
      <w:r>
        <w:rPr>
          <w:noProof/>
          <w:lang w:eastAsia="el-GR"/>
        </w:rPr>
        <w:lastRenderedPageBreak/>
        <w:drawing>
          <wp:inline distT="0" distB="0" distL="0" distR="0">
            <wp:extent cx="3381375" cy="15525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81375" cy="1552575"/>
                    </a:xfrm>
                    <a:prstGeom prst="rect">
                      <a:avLst/>
                    </a:prstGeom>
                    <a:noFill/>
                    <a:ln>
                      <a:noFill/>
                    </a:ln>
                  </pic:spPr>
                </pic:pic>
              </a:graphicData>
            </a:graphic>
          </wp:inline>
        </w:drawing>
      </w:r>
    </w:p>
    <w:p w:rsidR="00030418" w:rsidRDefault="00312898" w:rsidP="00C174F7">
      <w:pPr>
        <w:suppressAutoHyphens w:val="0"/>
        <w:spacing w:after="160" w:line="259" w:lineRule="auto"/>
        <w:jc w:val="center"/>
        <w:rPr>
          <w:rFonts w:asciiTheme="minorHAnsi" w:hAnsiTheme="minorHAnsi" w:cstheme="minorHAnsi"/>
          <w:noProof/>
          <w:sz w:val="23"/>
          <w:szCs w:val="23"/>
        </w:rPr>
      </w:pPr>
      <w:r>
        <w:rPr>
          <w:rFonts w:asciiTheme="minorHAnsi" w:hAnsiTheme="minorHAnsi" w:cstheme="minorHAnsi"/>
          <w:noProof/>
          <w:sz w:val="23"/>
          <w:szCs w:val="23"/>
        </w:rPr>
        <w:t>Πίνακας 2.6:</w:t>
      </w:r>
      <w:r w:rsidRPr="00322BC7">
        <w:rPr>
          <w:rFonts w:ascii="Calibri" w:eastAsia="Calibri" w:hAnsi="Calibri"/>
          <w:sz w:val="23"/>
          <w:szCs w:val="23"/>
          <w:lang w:eastAsia="en-US"/>
        </w:rPr>
        <w:t xml:space="preserve"> </w:t>
      </w:r>
      <w:r>
        <w:rPr>
          <w:rFonts w:ascii="Calibri" w:eastAsia="Calibri" w:hAnsi="Calibri"/>
          <w:sz w:val="23"/>
          <w:szCs w:val="23"/>
          <w:lang w:eastAsia="en-US"/>
        </w:rPr>
        <w:t>Πίνακας Δέσμευσης Πόρων</w:t>
      </w:r>
    </w:p>
    <w:p w:rsidR="00510A4E" w:rsidRDefault="00510A4E" w:rsidP="008E5721">
      <w:pPr>
        <w:suppressAutoHyphens w:val="0"/>
        <w:spacing w:after="160" w:line="259" w:lineRule="auto"/>
        <w:jc w:val="both"/>
        <w:rPr>
          <w:rFonts w:ascii="Calibri" w:hAnsi="Calibri" w:cs="Calibri"/>
          <w:noProof/>
          <w:sz w:val="22"/>
          <w:szCs w:val="22"/>
        </w:rPr>
      </w:pPr>
    </w:p>
    <w:p w:rsidR="00EE67DA" w:rsidRPr="00B92F42" w:rsidRDefault="00EE67DA" w:rsidP="008E5721">
      <w:pPr>
        <w:suppressAutoHyphens w:val="0"/>
        <w:spacing w:after="160" w:line="259" w:lineRule="auto"/>
        <w:jc w:val="both"/>
        <w:rPr>
          <w:rFonts w:ascii="Calibri" w:hAnsi="Calibri" w:cs="Calibri"/>
          <w:noProof/>
          <w:sz w:val="22"/>
          <w:szCs w:val="22"/>
        </w:rPr>
      </w:pPr>
      <w:r w:rsidRPr="00B92F42">
        <w:rPr>
          <w:rFonts w:ascii="Calibri" w:hAnsi="Calibri" w:cs="Calibri"/>
          <w:noProof/>
          <w:sz w:val="22"/>
          <w:szCs w:val="22"/>
        </w:rPr>
        <w:t xml:space="preserve">Μετά τις αλλαγές αυτές βλέπουμε τα </w:t>
      </w:r>
      <w:r w:rsidRPr="00B92F42">
        <w:rPr>
          <w:rFonts w:ascii="Calibri" w:hAnsi="Calibri" w:cs="Calibri"/>
          <w:noProof/>
          <w:sz w:val="22"/>
          <w:szCs w:val="22"/>
          <w:lang w:val="en-US"/>
        </w:rPr>
        <w:t>ports</w:t>
      </w:r>
      <w:r w:rsidRPr="00B92F42">
        <w:rPr>
          <w:rFonts w:ascii="Calibri" w:hAnsi="Calibri" w:cs="Calibri"/>
          <w:noProof/>
          <w:sz w:val="22"/>
          <w:szCs w:val="22"/>
        </w:rPr>
        <w:t xml:space="preserve"> που έχει φτιάξει για το κάθε κύκλωμα:</w:t>
      </w:r>
    </w:p>
    <w:p w:rsidR="00EE67DA" w:rsidRPr="00B92F42" w:rsidRDefault="00EE67DA" w:rsidP="00EE67DA">
      <w:pPr>
        <w:suppressAutoHyphens w:val="0"/>
        <w:spacing w:after="160" w:line="259" w:lineRule="auto"/>
        <w:rPr>
          <w:rFonts w:ascii="Calibri" w:hAnsi="Calibri" w:cs="Calibri"/>
          <w:noProof/>
          <w:sz w:val="22"/>
          <w:szCs w:val="22"/>
        </w:rPr>
      </w:pPr>
      <w:r w:rsidRPr="00B92F42">
        <w:rPr>
          <w:rFonts w:ascii="Calibri" w:hAnsi="Calibri" w:cs="Calibri"/>
          <w:noProof/>
          <w:sz w:val="22"/>
          <w:szCs w:val="22"/>
        </w:rPr>
        <w:t>1</w:t>
      </w:r>
      <w:r w:rsidRPr="00B92F42">
        <w:rPr>
          <w:rFonts w:ascii="Calibri" w:hAnsi="Calibri" w:cs="Calibri"/>
          <w:noProof/>
          <w:sz w:val="22"/>
          <w:szCs w:val="22"/>
          <w:vertAlign w:val="superscript"/>
        </w:rPr>
        <w:t>ο</w:t>
      </w:r>
      <w:r w:rsidRPr="00B92F42">
        <w:rPr>
          <w:rFonts w:ascii="Calibri" w:hAnsi="Calibri" w:cs="Calibri"/>
          <w:noProof/>
          <w:sz w:val="22"/>
          <w:szCs w:val="22"/>
        </w:rPr>
        <w:t xml:space="preserve"> κύκλωμα:</w:t>
      </w:r>
      <w:r w:rsidRPr="00B92F42">
        <w:rPr>
          <w:rFonts w:ascii="Calibri" w:hAnsi="Calibri" w:cs="Calibri"/>
          <w:noProof/>
          <w:sz w:val="22"/>
          <w:szCs w:val="22"/>
        </w:rPr>
        <w:tab/>
      </w:r>
      <w:r w:rsidRPr="00B92F42">
        <w:rPr>
          <w:rFonts w:ascii="Calibri" w:hAnsi="Calibri" w:cs="Calibri"/>
          <w:noProof/>
          <w:sz w:val="22"/>
          <w:szCs w:val="22"/>
        </w:rPr>
        <w:tab/>
      </w:r>
      <w:r w:rsidRPr="00B92F42">
        <w:rPr>
          <w:rFonts w:ascii="Calibri" w:hAnsi="Calibri" w:cs="Calibri"/>
          <w:noProof/>
          <w:sz w:val="22"/>
          <w:szCs w:val="22"/>
        </w:rPr>
        <w:tab/>
      </w:r>
      <w:r w:rsidRPr="00B92F42">
        <w:rPr>
          <w:rFonts w:ascii="Calibri" w:hAnsi="Calibri" w:cs="Calibri"/>
          <w:noProof/>
          <w:sz w:val="22"/>
          <w:szCs w:val="22"/>
        </w:rPr>
        <w:tab/>
        <w:t>2</w:t>
      </w:r>
      <w:r w:rsidRPr="00B92F42">
        <w:rPr>
          <w:rFonts w:ascii="Calibri" w:hAnsi="Calibri" w:cs="Calibri"/>
          <w:noProof/>
          <w:sz w:val="22"/>
          <w:szCs w:val="22"/>
          <w:vertAlign w:val="superscript"/>
        </w:rPr>
        <w:t>ο</w:t>
      </w:r>
      <w:r w:rsidRPr="00B92F42">
        <w:rPr>
          <w:rFonts w:ascii="Calibri" w:hAnsi="Calibri" w:cs="Calibri"/>
          <w:noProof/>
          <w:sz w:val="22"/>
          <w:szCs w:val="22"/>
        </w:rPr>
        <w:t xml:space="preserve"> κύκλωμα:</w:t>
      </w:r>
    </w:p>
    <w:p w:rsidR="00F537CA" w:rsidRPr="00DF4E31" w:rsidRDefault="0059591A" w:rsidP="00EE67DA">
      <w:pPr>
        <w:suppressAutoHyphens w:val="0"/>
        <w:spacing w:after="160" w:line="259" w:lineRule="auto"/>
      </w:pPr>
      <w:r>
        <w:rPr>
          <w:noProof/>
          <w:lang w:eastAsia="el-GR"/>
        </w:rPr>
        <w:drawing>
          <wp:inline distT="0" distB="0" distL="0" distR="0">
            <wp:extent cx="2190750" cy="21907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r w:rsidR="00EE67DA" w:rsidRPr="00EE67DA">
        <w:rPr>
          <w:noProof/>
        </w:rPr>
        <w:t xml:space="preserve"> </w:t>
      </w:r>
      <w:r>
        <w:rPr>
          <w:noProof/>
          <w:lang w:eastAsia="el-GR"/>
        </w:rPr>
        <w:drawing>
          <wp:inline distT="0" distB="0" distL="0" distR="0">
            <wp:extent cx="2105025" cy="21907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05025" cy="2190750"/>
                    </a:xfrm>
                    <a:prstGeom prst="rect">
                      <a:avLst/>
                    </a:prstGeom>
                    <a:noFill/>
                    <a:ln>
                      <a:noFill/>
                    </a:ln>
                  </pic:spPr>
                </pic:pic>
              </a:graphicData>
            </a:graphic>
          </wp:inline>
        </w:drawing>
      </w:r>
    </w:p>
    <w:p w:rsidR="00EE67DA" w:rsidRPr="00B92F42" w:rsidRDefault="00EE67DA" w:rsidP="00EE67DA">
      <w:pPr>
        <w:suppressAutoHyphens w:val="0"/>
        <w:spacing w:after="160" w:line="259" w:lineRule="auto"/>
        <w:rPr>
          <w:rFonts w:ascii="Calibri" w:hAnsi="Calibri" w:cs="Calibri"/>
          <w:noProof/>
          <w:sz w:val="22"/>
          <w:szCs w:val="22"/>
        </w:rPr>
      </w:pPr>
      <w:r w:rsidRPr="00B92F42">
        <w:rPr>
          <w:rFonts w:ascii="Calibri" w:hAnsi="Calibri" w:cs="Calibri"/>
          <w:noProof/>
          <w:sz w:val="22"/>
          <w:szCs w:val="22"/>
        </w:rPr>
        <w:t>3</w:t>
      </w:r>
      <w:r w:rsidRPr="00B92F42">
        <w:rPr>
          <w:rFonts w:ascii="Calibri" w:hAnsi="Calibri" w:cs="Calibri"/>
          <w:noProof/>
          <w:sz w:val="22"/>
          <w:szCs w:val="22"/>
          <w:vertAlign w:val="superscript"/>
        </w:rPr>
        <w:t>ο</w:t>
      </w:r>
      <w:r w:rsidRPr="00B92F42">
        <w:rPr>
          <w:rFonts w:ascii="Calibri" w:hAnsi="Calibri" w:cs="Calibri"/>
          <w:noProof/>
          <w:sz w:val="22"/>
          <w:szCs w:val="22"/>
        </w:rPr>
        <w:t xml:space="preserve"> κύκλωμα:</w:t>
      </w:r>
    </w:p>
    <w:p w:rsidR="00EE67DA" w:rsidRPr="00B92F42" w:rsidRDefault="0059591A" w:rsidP="00877E56">
      <w:pPr>
        <w:suppressAutoHyphens w:val="0"/>
        <w:spacing w:after="160" w:line="259" w:lineRule="auto"/>
        <w:rPr>
          <w:rFonts w:ascii="Calibri" w:hAnsi="Calibri" w:cs="Calibri"/>
          <w:noProof/>
          <w:sz w:val="22"/>
          <w:szCs w:val="22"/>
        </w:rPr>
      </w:pPr>
      <w:r>
        <w:rPr>
          <w:noProof/>
          <w:lang w:eastAsia="el-GR"/>
        </w:rPr>
        <w:drawing>
          <wp:inline distT="0" distB="0" distL="0" distR="0">
            <wp:extent cx="2105025" cy="17335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05025" cy="1733550"/>
                    </a:xfrm>
                    <a:prstGeom prst="rect">
                      <a:avLst/>
                    </a:prstGeom>
                    <a:noFill/>
                    <a:ln>
                      <a:noFill/>
                    </a:ln>
                  </pic:spPr>
                </pic:pic>
              </a:graphicData>
            </a:graphic>
          </wp:inline>
        </w:drawing>
      </w:r>
    </w:p>
    <w:p w:rsidR="00EE67DA" w:rsidRPr="003A60F6" w:rsidRDefault="00491183" w:rsidP="008E5721">
      <w:pPr>
        <w:jc w:val="both"/>
        <w:rPr>
          <w:rFonts w:ascii="Calibri" w:hAnsi="Calibri" w:cs="Calibri"/>
          <w:sz w:val="23"/>
          <w:szCs w:val="23"/>
        </w:rPr>
      </w:pPr>
      <w:r w:rsidRPr="00B92F42">
        <w:rPr>
          <w:rFonts w:ascii="Calibri" w:hAnsi="Calibri" w:cs="Calibri"/>
          <w:sz w:val="23"/>
          <w:szCs w:val="23"/>
        </w:rPr>
        <w:t>Η βασική διαφορά του 3</w:t>
      </w:r>
      <w:r w:rsidRPr="00B92F42">
        <w:rPr>
          <w:rFonts w:ascii="Calibri" w:hAnsi="Calibri" w:cs="Calibri"/>
          <w:sz w:val="23"/>
          <w:szCs w:val="23"/>
          <w:vertAlign w:val="superscript"/>
        </w:rPr>
        <w:t>ου</w:t>
      </w:r>
      <w:r w:rsidRPr="00B92F42">
        <w:rPr>
          <w:rFonts w:ascii="Calibri" w:hAnsi="Calibri" w:cs="Calibri"/>
          <w:sz w:val="23"/>
          <w:szCs w:val="23"/>
        </w:rPr>
        <w:t xml:space="preserve"> με τα υπόλοιπα είναι ότι αποθηκεύει το </w:t>
      </w:r>
      <w:proofErr w:type="spellStart"/>
      <w:r w:rsidRPr="00B92F42">
        <w:rPr>
          <w:rFonts w:ascii="Calibri" w:hAnsi="Calibri" w:cs="Calibri"/>
          <w:sz w:val="23"/>
          <w:szCs w:val="23"/>
        </w:rPr>
        <w:t>key</w:t>
      </w:r>
      <w:proofErr w:type="spellEnd"/>
      <w:r w:rsidRPr="00B92F42">
        <w:rPr>
          <w:rFonts w:ascii="Calibri" w:hAnsi="Calibri" w:cs="Calibri"/>
          <w:sz w:val="23"/>
          <w:szCs w:val="23"/>
        </w:rPr>
        <w:t xml:space="preserve"> σε ένα δυσδιάστατο πίν</w:t>
      </w:r>
      <w:r w:rsidR="00DF4E31">
        <w:rPr>
          <w:rFonts w:ascii="Calibri" w:hAnsi="Calibri" w:cs="Calibri"/>
          <w:sz w:val="23"/>
          <w:szCs w:val="23"/>
        </w:rPr>
        <w:t xml:space="preserve">ακα και όχι σε ένα μονοδιάστατο </w:t>
      </w:r>
      <w:r w:rsidRPr="00B92F42">
        <w:rPr>
          <w:rFonts w:ascii="Calibri" w:hAnsi="Calibri" w:cs="Calibri"/>
          <w:sz w:val="23"/>
          <w:szCs w:val="23"/>
        </w:rPr>
        <w:t>και για αυτόν τον λόγο</w:t>
      </w:r>
      <w:r w:rsidR="00DF4E31">
        <w:rPr>
          <w:rFonts w:ascii="Calibri" w:hAnsi="Calibri" w:cs="Calibri"/>
          <w:sz w:val="23"/>
          <w:szCs w:val="23"/>
        </w:rPr>
        <w:t xml:space="preserve"> δεν φτιάχνει και άλλο </w:t>
      </w:r>
      <w:proofErr w:type="spellStart"/>
      <w:r w:rsidR="00DF4E31">
        <w:rPr>
          <w:rFonts w:ascii="Calibri" w:hAnsi="Calibri" w:cs="Calibri"/>
          <w:sz w:val="23"/>
          <w:szCs w:val="23"/>
        </w:rPr>
        <w:t>port</w:t>
      </w:r>
      <w:proofErr w:type="spellEnd"/>
      <w:r w:rsidRPr="00B92F42">
        <w:rPr>
          <w:rFonts w:ascii="Calibri" w:hAnsi="Calibri" w:cs="Calibri"/>
          <w:sz w:val="23"/>
          <w:szCs w:val="23"/>
        </w:rPr>
        <w:t>.</w:t>
      </w:r>
      <w:r w:rsidR="003A60F6">
        <w:rPr>
          <w:rFonts w:ascii="Calibri" w:hAnsi="Calibri" w:cs="Calibri"/>
          <w:sz w:val="23"/>
          <w:szCs w:val="23"/>
        </w:rPr>
        <w:t xml:space="preserve"> </w:t>
      </w:r>
    </w:p>
    <w:p w:rsidR="00FB3838" w:rsidRDefault="00EE67DA" w:rsidP="00F537CA">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Πλέον οι τρείς υλοποιήσεις, </w:t>
      </w:r>
      <w:r w:rsidR="00491183">
        <w:rPr>
          <w:rFonts w:ascii="Calibri" w:eastAsia="Calibri" w:hAnsi="Calibri"/>
          <w:sz w:val="23"/>
          <w:szCs w:val="23"/>
          <w:lang w:eastAsia="en-US"/>
        </w:rPr>
        <w:t>εφόσον έχουν</w:t>
      </w:r>
      <w:r w:rsidR="00DF4E31">
        <w:rPr>
          <w:rFonts w:ascii="Calibri" w:eastAsia="Calibri" w:hAnsi="Calibri"/>
          <w:sz w:val="23"/>
          <w:szCs w:val="23"/>
          <w:lang w:eastAsia="en-US"/>
        </w:rPr>
        <w:t xml:space="preserve"> </w:t>
      </w:r>
      <w:r w:rsidR="0036396D">
        <w:rPr>
          <w:rFonts w:ascii="Calibri" w:eastAsia="Calibri" w:hAnsi="Calibri"/>
          <w:sz w:val="23"/>
          <w:szCs w:val="23"/>
          <w:lang w:eastAsia="en-US"/>
        </w:rPr>
        <w:t>σχεδόν</w:t>
      </w:r>
      <w:r w:rsidR="00DF4E31">
        <w:rPr>
          <w:rFonts w:ascii="Calibri" w:eastAsia="Calibri" w:hAnsi="Calibri"/>
          <w:sz w:val="23"/>
          <w:szCs w:val="23"/>
          <w:lang w:eastAsia="en-US"/>
        </w:rPr>
        <w:t xml:space="preserve"> τις ίδιες εισόδους και εξόδους, </w:t>
      </w:r>
      <w:r>
        <w:rPr>
          <w:rFonts w:ascii="Calibri" w:eastAsia="Calibri" w:hAnsi="Calibri"/>
          <w:sz w:val="23"/>
          <w:szCs w:val="23"/>
          <w:lang w:eastAsia="en-US"/>
        </w:rPr>
        <w:t>μπορούμε να κάνουμε σωστή σύγκριση</w:t>
      </w:r>
      <w:r w:rsidR="00F610C2">
        <w:rPr>
          <w:rFonts w:ascii="Calibri" w:eastAsia="Calibri" w:hAnsi="Calibri"/>
          <w:sz w:val="23"/>
          <w:szCs w:val="23"/>
          <w:lang w:eastAsia="en-US"/>
        </w:rPr>
        <w:t>.</w:t>
      </w:r>
    </w:p>
    <w:p w:rsidR="007D3506" w:rsidRDefault="007D3506" w:rsidP="00FB3838">
      <w:pPr>
        <w:rPr>
          <w:rFonts w:ascii="Calibri" w:eastAsia="Calibri" w:hAnsi="Calibri"/>
          <w:sz w:val="23"/>
          <w:szCs w:val="23"/>
          <w:lang w:eastAsia="en-US"/>
        </w:rPr>
      </w:pPr>
    </w:p>
    <w:p w:rsidR="007D3506" w:rsidRPr="00A46180" w:rsidRDefault="0004786F" w:rsidP="00A46180">
      <w:pPr>
        <w:pStyle w:val="Heading2"/>
        <w:jc w:val="left"/>
        <w:rPr>
          <w:lang w:val="el-GR"/>
        </w:rPr>
      </w:pPr>
      <w:bookmarkStart w:id="75" w:name="_Toc510818715"/>
      <w:bookmarkStart w:id="76" w:name="_Toc510818765"/>
      <w:bookmarkStart w:id="77" w:name="_Toc510818909"/>
      <w:bookmarkStart w:id="78" w:name="_Toc510819587"/>
      <w:bookmarkStart w:id="79" w:name="_Toc511586427"/>
      <w:bookmarkStart w:id="80" w:name="_Toc511850880"/>
      <w:bookmarkStart w:id="81" w:name="_Toc512189515"/>
      <w:bookmarkStart w:id="82" w:name="_Toc512200234"/>
      <w:bookmarkStart w:id="83" w:name="_Toc516004753"/>
      <w:r w:rsidRPr="008929F7">
        <w:rPr>
          <w:lang w:val="el-GR"/>
        </w:rPr>
        <w:t>4.</w:t>
      </w:r>
      <w:r w:rsidR="002260E3">
        <w:rPr>
          <w:lang w:val="el-GR"/>
        </w:rPr>
        <w:t>3</w:t>
      </w:r>
      <w:r w:rsidRPr="008929F7">
        <w:rPr>
          <w:lang w:val="el-GR"/>
        </w:rPr>
        <w:t xml:space="preserve"> </w:t>
      </w:r>
      <w:r w:rsidR="00F610C2" w:rsidRPr="008929F7">
        <w:rPr>
          <w:lang w:val="el-GR"/>
        </w:rPr>
        <w:t>Σύγκριση</w:t>
      </w:r>
      <w:r w:rsidR="00834C88" w:rsidRPr="008929F7">
        <w:rPr>
          <w:lang w:val="el-GR"/>
        </w:rPr>
        <w:t xml:space="preserve"> των υλοποιήσεων</w:t>
      </w:r>
      <w:bookmarkEnd w:id="75"/>
      <w:bookmarkEnd w:id="76"/>
      <w:bookmarkEnd w:id="77"/>
      <w:bookmarkEnd w:id="78"/>
      <w:bookmarkEnd w:id="79"/>
      <w:bookmarkEnd w:id="80"/>
      <w:bookmarkEnd w:id="81"/>
      <w:bookmarkEnd w:id="82"/>
      <w:bookmarkEnd w:id="83"/>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Όπως είδαμε </w:t>
      </w:r>
      <w:r w:rsidR="003A4663">
        <w:rPr>
          <w:rFonts w:ascii="Calibri" w:eastAsia="Calibri" w:hAnsi="Calibri" w:cs="Calibri"/>
          <w:sz w:val="23"/>
          <w:szCs w:val="23"/>
          <w:lang w:eastAsia="en-US"/>
        </w:rPr>
        <w:t>στα προηγούμενα κεφάλαια</w:t>
      </w:r>
      <w:r w:rsidRPr="00B92F42">
        <w:rPr>
          <w:rFonts w:ascii="Calibri" w:eastAsia="Calibri" w:hAnsi="Calibri" w:cs="Calibri"/>
          <w:sz w:val="23"/>
          <w:szCs w:val="23"/>
          <w:lang w:eastAsia="en-US"/>
        </w:rPr>
        <w:t xml:space="preserve">, ο αλγόριθμος </w:t>
      </w:r>
      <w:r w:rsidR="003A4663">
        <w:rPr>
          <w:rFonts w:ascii="Calibri" w:eastAsia="Calibri" w:hAnsi="Calibri" w:cs="Calibri"/>
          <w:sz w:val="23"/>
          <w:szCs w:val="23"/>
          <w:lang w:val="en-US" w:eastAsia="en-US"/>
        </w:rPr>
        <w:t>AES</w:t>
      </w:r>
      <w:r w:rsidRPr="00B92F42">
        <w:rPr>
          <w:rFonts w:ascii="Calibri" w:eastAsia="Calibri" w:hAnsi="Calibri" w:cs="Calibri"/>
          <w:sz w:val="23"/>
          <w:szCs w:val="23"/>
          <w:lang w:eastAsia="en-US"/>
        </w:rPr>
        <w:t xml:space="preserve"> ξεκινάει από την συνάρτηση που δημιουργεί νέα κλειδιά και τα προσθέτει στο αρχικό κείμενο</w:t>
      </w:r>
      <w:r w:rsidR="00225389">
        <w:rPr>
          <w:rFonts w:ascii="Calibri" w:eastAsia="Calibri" w:hAnsi="Calibri" w:cs="Calibri"/>
          <w:sz w:val="23"/>
          <w:szCs w:val="23"/>
          <w:lang w:eastAsia="en-US"/>
        </w:rPr>
        <w:t>.</w:t>
      </w:r>
    </w:p>
    <w:p w:rsidR="00A205EB" w:rsidRPr="00BF5A07" w:rsidRDefault="002B2886" w:rsidP="00606B96">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Εδώ </w:t>
      </w:r>
      <w:r w:rsidR="00A205EB" w:rsidRPr="00B92F42">
        <w:rPr>
          <w:rFonts w:ascii="Calibri" w:eastAsia="Calibri" w:hAnsi="Calibri" w:cs="Calibri"/>
          <w:sz w:val="23"/>
          <w:szCs w:val="23"/>
          <w:lang w:eastAsia="en-US"/>
        </w:rPr>
        <w:t>Θα αναλύσουμε πως οι συναρτήσεις αυτές έχουν υλοποιηθεί στα τρία κυκλώματα</w:t>
      </w:r>
      <w:r w:rsidR="006E34FF">
        <w:rPr>
          <w:rFonts w:ascii="Calibri" w:eastAsia="Calibri" w:hAnsi="Calibri" w:cs="Calibri"/>
          <w:sz w:val="23"/>
          <w:szCs w:val="23"/>
          <w:lang w:eastAsia="en-US"/>
        </w:rPr>
        <w:t xml:space="preserve"> που έχουμε</w:t>
      </w:r>
      <w:r w:rsidR="00A205EB" w:rsidRPr="00B92F42">
        <w:rPr>
          <w:rFonts w:ascii="Calibri" w:eastAsia="Calibri" w:hAnsi="Calibri" w:cs="Calibri"/>
          <w:sz w:val="23"/>
          <w:szCs w:val="23"/>
          <w:lang w:eastAsia="en-US"/>
        </w:rPr>
        <w:t>.</w:t>
      </w:r>
    </w:p>
    <w:p w:rsidR="00A205EB" w:rsidRPr="00B92F42" w:rsidRDefault="00A205EB" w:rsidP="00030418">
      <w:pPr>
        <w:suppressAutoHyphens w:val="0"/>
        <w:spacing w:after="160" w:line="259" w:lineRule="auto"/>
        <w:rPr>
          <w:rFonts w:ascii="Calibri" w:eastAsia="Calibri" w:hAnsi="Calibri" w:cs="Calibri"/>
          <w:b/>
          <w:lang w:eastAsia="en-US"/>
        </w:rPr>
      </w:pPr>
      <w:r w:rsidRPr="00B92F42">
        <w:rPr>
          <w:rFonts w:ascii="Calibri" w:eastAsia="Calibri" w:hAnsi="Calibri" w:cs="Calibri"/>
          <w:b/>
          <w:lang w:eastAsia="en-US"/>
        </w:rPr>
        <w:t>1</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A205EB" w:rsidRPr="00B92F42" w:rsidRDefault="00A205EB" w:rsidP="008E5721">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δεν </w:t>
      </w:r>
      <w:r w:rsidR="007C6065">
        <w:rPr>
          <w:rFonts w:ascii="Calibri" w:eastAsia="Calibri" w:hAnsi="Calibri" w:cs="Calibri"/>
          <w:sz w:val="23"/>
          <w:szCs w:val="23"/>
          <w:lang w:eastAsia="en-US"/>
        </w:rPr>
        <w:t xml:space="preserve">έχει </w:t>
      </w:r>
      <w:r w:rsidR="00657DF9">
        <w:rPr>
          <w:rFonts w:ascii="Calibri" w:eastAsia="Calibri" w:hAnsi="Calibri" w:cs="Calibri"/>
          <w:sz w:val="23"/>
          <w:szCs w:val="23"/>
          <w:lang w:eastAsia="en-US"/>
        </w:rPr>
        <w:t xml:space="preserve">υλοποιηθεί καμία συνάρτηση που </w:t>
      </w:r>
      <w:r w:rsidR="00BA3C9A">
        <w:rPr>
          <w:rFonts w:ascii="Calibri" w:eastAsia="Calibri" w:hAnsi="Calibri" w:cs="Calibri"/>
          <w:sz w:val="23"/>
          <w:szCs w:val="23"/>
          <w:lang w:eastAsia="en-US"/>
        </w:rPr>
        <w:t xml:space="preserve">φτιάχνει κλειδιά. Η πρώτη λειτουργία </w:t>
      </w:r>
      <w:r w:rsidR="00D10245">
        <w:rPr>
          <w:rFonts w:ascii="Calibri" w:eastAsia="Calibri" w:hAnsi="Calibri" w:cs="Calibri"/>
          <w:sz w:val="23"/>
          <w:szCs w:val="23"/>
          <w:lang w:eastAsia="en-US"/>
        </w:rPr>
        <w:t>γίνεται στις παρακάτω</w:t>
      </w:r>
      <w:r w:rsidR="00BA3C9A">
        <w:rPr>
          <w:rFonts w:ascii="Calibri" w:eastAsia="Calibri" w:hAnsi="Calibri" w:cs="Calibri"/>
          <w:sz w:val="23"/>
          <w:szCs w:val="23"/>
          <w:lang w:eastAsia="en-US"/>
        </w:rPr>
        <w:t xml:space="preserve"> </w:t>
      </w:r>
      <w:r w:rsidR="00D10245">
        <w:rPr>
          <w:rFonts w:ascii="Calibri" w:eastAsia="Calibri" w:hAnsi="Calibri" w:cs="Calibri"/>
          <w:sz w:val="23"/>
          <w:szCs w:val="23"/>
          <w:lang w:eastAsia="en-US"/>
        </w:rPr>
        <w:t>εντολές.</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eastAsia="en-US"/>
        </w:rPr>
        <w:t>Πρόσθεση κλειδιού:</w:t>
      </w:r>
    </w:p>
    <w:p w:rsidR="00A205EB" w:rsidRPr="00B92F42" w:rsidRDefault="0059591A" w:rsidP="00D10245">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4752975" cy="8191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52975" cy="819150"/>
                    </a:xfrm>
                    <a:prstGeom prst="rect">
                      <a:avLst/>
                    </a:prstGeom>
                    <a:noFill/>
                    <a:ln>
                      <a:noFill/>
                    </a:ln>
                  </pic:spPr>
                </pic:pic>
              </a:graphicData>
            </a:graphic>
          </wp:inline>
        </w:drawing>
      </w:r>
    </w:p>
    <w:p w:rsidR="00A205EB" w:rsidRPr="00B92F42" w:rsidRDefault="00C2526E" w:rsidP="00606B96">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Οι</w:t>
      </w:r>
      <w:r w:rsidR="00176B95">
        <w:rPr>
          <w:rFonts w:ascii="Calibri" w:eastAsia="Calibri" w:hAnsi="Calibri" w:cs="Calibri"/>
          <w:sz w:val="23"/>
          <w:szCs w:val="23"/>
          <w:lang w:eastAsia="en-US"/>
        </w:rPr>
        <w:t xml:space="preserve"> μεταβλητές </w:t>
      </w:r>
      <w:r w:rsidR="00A205EB" w:rsidRPr="00B92F42">
        <w:rPr>
          <w:rFonts w:ascii="Calibri" w:eastAsia="Calibri" w:hAnsi="Calibri" w:cs="Calibri"/>
          <w:sz w:val="23"/>
          <w:szCs w:val="23"/>
          <w:lang w:eastAsia="en-US"/>
        </w:rPr>
        <w:t xml:space="preserve">κλειδί και </w:t>
      </w:r>
      <w:r w:rsidR="00A205EB" w:rsidRPr="00B92F42">
        <w:rPr>
          <w:rFonts w:ascii="Calibri" w:eastAsia="Calibri" w:hAnsi="Calibri" w:cs="Calibri"/>
          <w:sz w:val="23"/>
          <w:szCs w:val="23"/>
          <w:lang w:val="en-US" w:eastAsia="en-US"/>
        </w:rPr>
        <w:t>state</w:t>
      </w:r>
      <w:r w:rsidR="00D930BD">
        <w:rPr>
          <w:rFonts w:ascii="Calibri" w:eastAsia="Calibri" w:hAnsi="Calibri" w:cs="Calibri"/>
          <w:sz w:val="23"/>
          <w:szCs w:val="23"/>
          <w:lang w:eastAsia="en-US"/>
        </w:rPr>
        <w:t xml:space="preserve">, </w:t>
      </w:r>
      <w:r>
        <w:rPr>
          <w:rFonts w:ascii="Calibri" w:eastAsia="Calibri" w:hAnsi="Calibri" w:cs="Calibri"/>
          <w:sz w:val="23"/>
          <w:szCs w:val="23"/>
          <w:lang w:eastAsia="en-US"/>
        </w:rPr>
        <w:t xml:space="preserve">διαβάζονται </w:t>
      </w:r>
      <w:r w:rsidR="00A205EB" w:rsidRPr="00B92F42">
        <w:rPr>
          <w:rFonts w:ascii="Calibri" w:eastAsia="Calibri" w:hAnsi="Calibri" w:cs="Calibri"/>
          <w:sz w:val="23"/>
          <w:szCs w:val="23"/>
          <w:lang w:eastAsia="en-US"/>
        </w:rPr>
        <w:t xml:space="preserve">από </w:t>
      </w:r>
      <w:r w:rsidR="00176B95">
        <w:rPr>
          <w:rFonts w:ascii="Calibri" w:eastAsia="Calibri" w:hAnsi="Calibri" w:cs="Calibri"/>
          <w:sz w:val="23"/>
          <w:szCs w:val="23"/>
          <w:lang w:eastAsia="en-US"/>
        </w:rPr>
        <w:t>την</w:t>
      </w:r>
      <w:r w:rsidR="00870671">
        <w:rPr>
          <w:rFonts w:ascii="Calibri" w:eastAsia="Calibri" w:hAnsi="Calibri" w:cs="Calibri"/>
          <w:sz w:val="23"/>
          <w:szCs w:val="23"/>
          <w:lang w:eastAsia="en-US"/>
        </w:rPr>
        <w:t xml:space="preserve"> είσοδο, καθώς </w:t>
      </w:r>
      <w:r w:rsidR="00A205EB" w:rsidRPr="00B92F42">
        <w:rPr>
          <w:rFonts w:ascii="Calibri" w:eastAsia="Calibri" w:hAnsi="Calibri" w:cs="Calibri"/>
          <w:sz w:val="23"/>
          <w:szCs w:val="23"/>
          <w:lang w:eastAsia="en-US"/>
        </w:rPr>
        <w:t>θα ξεκινήσουν στο 2</w:t>
      </w:r>
      <w:r w:rsidR="00A205EB" w:rsidRPr="00B92F42">
        <w:rPr>
          <w:rFonts w:ascii="Calibri" w:eastAsia="Calibri" w:hAnsi="Calibri" w:cs="Calibri"/>
          <w:sz w:val="23"/>
          <w:szCs w:val="23"/>
          <w:vertAlign w:val="superscript"/>
          <w:lang w:eastAsia="en-US"/>
        </w:rPr>
        <w:t>ο</w:t>
      </w:r>
      <w:r w:rsidR="00D930BD">
        <w:rPr>
          <w:rFonts w:ascii="Calibri" w:eastAsia="Calibri" w:hAnsi="Calibri" w:cs="Calibri"/>
          <w:sz w:val="23"/>
          <w:szCs w:val="23"/>
          <w:lang w:eastAsia="en-US"/>
        </w:rPr>
        <w:t xml:space="preserve"> κύκλο ρολογιού .Θα διαρκέσουν 2 κύκλους </w:t>
      </w:r>
      <w:r w:rsidR="00B014FC">
        <w:rPr>
          <w:rFonts w:ascii="Calibri" w:eastAsia="Calibri" w:hAnsi="Calibri" w:cs="Calibri"/>
          <w:sz w:val="23"/>
          <w:szCs w:val="23"/>
          <w:lang w:eastAsia="en-US"/>
        </w:rPr>
        <w:t xml:space="preserve">εφόσον, </w:t>
      </w:r>
      <w:r w:rsidR="00EE7552">
        <w:rPr>
          <w:rFonts w:ascii="Calibri" w:eastAsia="Calibri" w:hAnsi="Calibri" w:cs="Calibri"/>
          <w:sz w:val="23"/>
          <w:szCs w:val="23"/>
          <w:lang w:eastAsia="en-US"/>
        </w:rPr>
        <w:t>τα</w:t>
      </w:r>
      <w:r w:rsidR="00B07297">
        <w:rPr>
          <w:rFonts w:ascii="Calibri" w:eastAsia="Calibri" w:hAnsi="Calibri" w:cs="Calibri"/>
          <w:sz w:val="23"/>
          <w:szCs w:val="23"/>
          <w:lang w:eastAsia="en-US"/>
        </w:rPr>
        <w:t xml:space="preserve"> διαβάζει και</w:t>
      </w:r>
      <w:r w:rsidR="00C60B7C">
        <w:rPr>
          <w:rFonts w:ascii="Calibri" w:eastAsia="Calibri" w:hAnsi="Calibri" w:cs="Calibri"/>
          <w:sz w:val="23"/>
          <w:szCs w:val="23"/>
          <w:lang w:eastAsia="en-US"/>
        </w:rPr>
        <w:t xml:space="preserve"> τα γράφει στη</w:t>
      </w:r>
      <w:r w:rsidR="00B07297">
        <w:rPr>
          <w:rFonts w:ascii="Calibri" w:eastAsia="Calibri" w:hAnsi="Calibri" w:cs="Calibri"/>
          <w:sz w:val="23"/>
          <w:szCs w:val="23"/>
          <w:lang w:eastAsia="en-US"/>
        </w:rPr>
        <w:t xml:space="preserve"> μνήμ</w:t>
      </w:r>
      <w:r w:rsidR="00C60B7C">
        <w:rPr>
          <w:rFonts w:ascii="Calibri" w:eastAsia="Calibri" w:hAnsi="Calibri" w:cs="Calibri"/>
          <w:sz w:val="23"/>
          <w:szCs w:val="23"/>
          <w:lang w:eastAsia="en-US"/>
        </w:rPr>
        <w:t>η.</w:t>
      </w:r>
    </w:p>
    <w:p w:rsidR="00A205EB" w:rsidRPr="00B92F42" w:rsidRDefault="00A205EB" w:rsidP="00606B96">
      <w:pPr>
        <w:suppressAutoHyphens w:val="0"/>
        <w:spacing w:after="160" w:line="259" w:lineRule="auto"/>
        <w:jc w:val="both"/>
        <w:rPr>
          <w:rFonts w:ascii="Calibri" w:eastAsia="Calibri" w:hAnsi="Calibri" w:cs="Calibri"/>
          <w:b/>
          <w:sz w:val="23"/>
          <w:szCs w:val="23"/>
          <w:lang w:eastAsia="en-US"/>
        </w:rPr>
      </w:pPr>
      <w:r w:rsidRPr="00B92F42">
        <w:rPr>
          <w:rFonts w:ascii="Calibri" w:eastAsia="Calibri" w:hAnsi="Calibri" w:cs="Calibri"/>
          <w:b/>
          <w:sz w:val="23"/>
          <w:szCs w:val="23"/>
          <w:lang w:eastAsia="en-US"/>
        </w:rPr>
        <w:t>Δημιουργία Κλειδιού:</w:t>
      </w:r>
    </w:p>
    <w:p w:rsidR="002B75BF"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Για την δημι</w:t>
      </w:r>
      <w:r w:rsidR="00CA7292">
        <w:rPr>
          <w:rFonts w:ascii="Calibri" w:eastAsia="Calibri" w:hAnsi="Calibri" w:cs="Calibri"/>
          <w:sz w:val="23"/>
          <w:szCs w:val="23"/>
          <w:lang w:eastAsia="en-US"/>
        </w:rPr>
        <w:t xml:space="preserve">ουργία κλειδιού χρησιμοποιείται, </w:t>
      </w:r>
      <w:r w:rsidRPr="00B92F42">
        <w:rPr>
          <w:rFonts w:ascii="Calibri" w:eastAsia="Calibri" w:hAnsi="Calibri" w:cs="Calibri"/>
          <w:sz w:val="23"/>
          <w:szCs w:val="23"/>
          <w:lang w:eastAsia="en-US"/>
        </w:rPr>
        <w:t xml:space="preserve">κανονικά σύμφωνα με τον αλγόριθμο </w:t>
      </w:r>
      <w:r w:rsidR="00DE3C49">
        <w:rPr>
          <w:rFonts w:ascii="Calibri" w:eastAsia="Calibri" w:hAnsi="Calibri" w:cs="Calibri"/>
          <w:sz w:val="23"/>
          <w:szCs w:val="23"/>
          <w:lang w:eastAsia="en-US"/>
        </w:rPr>
        <w:t xml:space="preserve">οι πίνακες </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S</w:t>
      </w:r>
      <w:r w:rsidR="00E95B64">
        <w:rPr>
          <w:rFonts w:ascii="Calibri" w:eastAsia="Calibri" w:hAnsi="Calibri" w:cs="Calibri"/>
          <w:sz w:val="23"/>
          <w:szCs w:val="23"/>
          <w:lang w:eastAsia="en-US"/>
        </w:rPr>
        <w:t>-</w:t>
      </w:r>
      <w:r w:rsidR="00E95B64" w:rsidRPr="00F52F2D">
        <w:rPr>
          <w:rFonts w:ascii="Calibri" w:eastAsia="Calibri" w:hAnsi="Calibri" w:cs="Calibri"/>
          <w:sz w:val="23"/>
          <w:szCs w:val="23"/>
          <w:lang w:eastAsia="en-US"/>
        </w:rPr>
        <w:t>Β</w:t>
      </w:r>
      <w:r w:rsidRPr="00B92F42">
        <w:rPr>
          <w:rFonts w:ascii="Calibri" w:eastAsia="Calibri" w:hAnsi="Calibri" w:cs="Calibri"/>
          <w:sz w:val="23"/>
          <w:szCs w:val="23"/>
          <w:lang w:val="en-US" w:eastAsia="en-US"/>
        </w:rPr>
        <w:t>ox</w:t>
      </w:r>
      <w:r w:rsidRPr="00B92F42">
        <w:rPr>
          <w:rFonts w:ascii="Calibri" w:eastAsia="Calibri" w:hAnsi="Calibri" w:cs="Calibri"/>
          <w:sz w:val="23"/>
          <w:szCs w:val="23"/>
          <w:lang w:eastAsia="en-US"/>
        </w:rPr>
        <w:t xml:space="preserve"> και </w:t>
      </w:r>
      <w:proofErr w:type="spellStart"/>
      <w:r w:rsidRPr="00B92F42">
        <w:rPr>
          <w:rFonts w:ascii="Calibri" w:eastAsia="Calibri" w:hAnsi="Calibri" w:cs="Calibri"/>
          <w:sz w:val="23"/>
          <w:szCs w:val="23"/>
          <w:lang w:val="en-US" w:eastAsia="en-US"/>
        </w:rPr>
        <w:t>Rcon</w:t>
      </w:r>
      <w:proofErr w:type="spellEnd"/>
      <w:r w:rsidR="00DE3C49">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w:t>
      </w:r>
      <w:r w:rsidR="0012720B">
        <w:rPr>
          <w:rFonts w:ascii="Calibri" w:eastAsia="Calibri" w:hAnsi="Calibri" w:cs="Calibri"/>
          <w:sz w:val="23"/>
          <w:szCs w:val="23"/>
          <w:lang w:eastAsia="en-US"/>
        </w:rPr>
        <w:t>Η διαδικασία είναι</w:t>
      </w:r>
      <w:r w:rsidR="00F52F2D">
        <w:rPr>
          <w:rFonts w:ascii="Calibri" w:eastAsia="Calibri" w:hAnsi="Calibri" w:cs="Calibri"/>
          <w:sz w:val="23"/>
          <w:szCs w:val="23"/>
          <w:lang w:eastAsia="en-US"/>
        </w:rPr>
        <w:t xml:space="preserve">, </w:t>
      </w:r>
      <w:r w:rsidR="0012720B">
        <w:rPr>
          <w:rFonts w:ascii="Calibri" w:eastAsia="Calibri" w:hAnsi="Calibri" w:cs="Calibri"/>
          <w:sz w:val="23"/>
          <w:szCs w:val="23"/>
          <w:lang w:eastAsia="en-US"/>
        </w:rPr>
        <w:t xml:space="preserve">ότι </w:t>
      </w:r>
      <w:r w:rsidRPr="00B92F42">
        <w:rPr>
          <w:rFonts w:ascii="Calibri" w:eastAsia="Calibri" w:hAnsi="Calibri" w:cs="Calibri"/>
          <w:sz w:val="23"/>
          <w:szCs w:val="23"/>
          <w:lang w:eastAsia="en-US"/>
        </w:rPr>
        <w:t xml:space="preserve"> </w:t>
      </w:r>
      <w:r w:rsidR="0012720B">
        <w:rPr>
          <w:rFonts w:ascii="Calibri" w:eastAsia="Calibri" w:hAnsi="Calibri" w:cs="Calibri"/>
          <w:sz w:val="23"/>
          <w:szCs w:val="23"/>
          <w:lang w:eastAsia="en-US"/>
        </w:rPr>
        <w:t>παίρνουμε</w:t>
      </w:r>
      <w:r w:rsidRPr="00B92F42">
        <w:rPr>
          <w:rFonts w:ascii="Calibri" w:eastAsia="Calibri" w:hAnsi="Calibri" w:cs="Calibri"/>
          <w:sz w:val="23"/>
          <w:szCs w:val="23"/>
          <w:lang w:eastAsia="en-US"/>
        </w:rPr>
        <w:t xml:space="preserve"> την τελευταία στήλη του </w:t>
      </w:r>
      <w:r w:rsidR="00E95B64">
        <w:rPr>
          <w:rFonts w:ascii="Calibri" w:eastAsia="Calibri" w:hAnsi="Calibri" w:cs="Calibri"/>
          <w:sz w:val="23"/>
          <w:szCs w:val="23"/>
          <w:lang w:eastAsia="en-US"/>
        </w:rPr>
        <w:t>κλειδιού κρυπτογράφησης</w:t>
      </w:r>
      <w:r w:rsidR="0000451D">
        <w:rPr>
          <w:rFonts w:ascii="Calibri" w:eastAsia="Calibri" w:hAnsi="Calibri" w:cs="Calibri"/>
          <w:sz w:val="23"/>
          <w:szCs w:val="23"/>
          <w:lang w:eastAsia="en-US"/>
        </w:rPr>
        <w:t xml:space="preserve">, την </w:t>
      </w:r>
      <w:r w:rsidRPr="00B92F42">
        <w:rPr>
          <w:rFonts w:ascii="Calibri" w:eastAsia="Calibri" w:hAnsi="Calibri" w:cs="Calibri"/>
          <w:sz w:val="23"/>
          <w:szCs w:val="23"/>
          <w:lang w:eastAsia="en-US"/>
        </w:rPr>
        <w:t xml:space="preserve">κάνουμε </w:t>
      </w:r>
      <w:r w:rsidRPr="00B92F42">
        <w:rPr>
          <w:rFonts w:ascii="Calibri" w:eastAsia="Calibri" w:hAnsi="Calibri" w:cs="Calibri"/>
          <w:sz w:val="23"/>
          <w:szCs w:val="23"/>
          <w:lang w:val="en-US" w:eastAsia="en-US"/>
        </w:rPr>
        <w:t>rotate</w:t>
      </w:r>
      <w:r w:rsidRPr="00B92F42">
        <w:rPr>
          <w:rFonts w:ascii="Calibri" w:eastAsia="Calibri" w:hAnsi="Calibri" w:cs="Calibri"/>
          <w:sz w:val="23"/>
          <w:szCs w:val="23"/>
          <w:lang w:eastAsia="en-US"/>
        </w:rPr>
        <w:t xml:space="preserve">, </w:t>
      </w:r>
      <w:r w:rsidR="00647D51">
        <w:rPr>
          <w:rFonts w:ascii="Calibri" w:eastAsia="Calibri" w:hAnsi="Calibri" w:cs="Calibri"/>
          <w:sz w:val="23"/>
          <w:szCs w:val="23"/>
          <w:lang w:eastAsia="en-US"/>
        </w:rPr>
        <w:t>αντικαταστούμε</w:t>
      </w:r>
      <w:r w:rsidRPr="00B92F42">
        <w:rPr>
          <w:rFonts w:ascii="Calibri" w:eastAsia="Calibri" w:hAnsi="Calibri" w:cs="Calibri"/>
          <w:sz w:val="23"/>
          <w:szCs w:val="23"/>
          <w:lang w:eastAsia="en-US"/>
        </w:rPr>
        <w:t xml:space="preserve"> τα </w:t>
      </w:r>
      <w:r w:rsidRPr="00B92F42">
        <w:rPr>
          <w:rFonts w:ascii="Calibri" w:eastAsia="Calibri" w:hAnsi="Calibri" w:cs="Calibri"/>
          <w:sz w:val="23"/>
          <w:szCs w:val="23"/>
          <w:lang w:val="en-US" w:eastAsia="en-US"/>
        </w:rPr>
        <w:t>bits</w:t>
      </w:r>
      <w:r w:rsidR="00C361A0">
        <w:rPr>
          <w:rFonts w:ascii="Calibri" w:eastAsia="Calibri" w:hAnsi="Calibri" w:cs="Calibri"/>
          <w:sz w:val="23"/>
          <w:szCs w:val="23"/>
          <w:lang w:eastAsia="en-US"/>
        </w:rPr>
        <w:t xml:space="preserve"> του μηνύματος</w:t>
      </w:r>
      <w:r w:rsidRPr="00B92F42">
        <w:rPr>
          <w:rFonts w:ascii="Calibri" w:eastAsia="Calibri" w:hAnsi="Calibri" w:cs="Calibri"/>
          <w:sz w:val="23"/>
          <w:szCs w:val="23"/>
          <w:lang w:eastAsia="en-US"/>
        </w:rPr>
        <w:t xml:space="preserve">, με τα </w:t>
      </w:r>
      <w:r w:rsidRPr="00B92F42">
        <w:rPr>
          <w:rFonts w:ascii="Calibri" w:eastAsia="Calibri" w:hAnsi="Calibri" w:cs="Calibri"/>
          <w:sz w:val="23"/>
          <w:szCs w:val="23"/>
          <w:lang w:val="en-US" w:eastAsia="en-US"/>
        </w:rPr>
        <w:t>bits</w:t>
      </w:r>
      <w:r w:rsidRPr="00B92F42">
        <w:rPr>
          <w:rFonts w:ascii="Calibri" w:eastAsia="Calibri" w:hAnsi="Calibri" w:cs="Calibri"/>
          <w:sz w:val="23"/>
          <w:szCs w:val="23"/>
          <w:lang w:eastAsia="en-US"/>
        </w:rPr>
        <w:t xml:space="preserve"> του πίνακα </w:t>
      </w:r>
      <w:r w:rsidRPr="00B92F42">
        <w:rPr>
          <w:rFonts w:ascii="Calibri" w:eastAsia="Calibri" w:hAnsi="Calibri" w:cs="Calibri"/>
          <w:sz w:val="23"/>
          <w:szCs w:val="23"/>
          <w:lang w:val="en-US" w:eastAsia="en-US"/>
        </w:rPr>
        <w:t>S</w:t>
      </w:r>
      <w:r w:rsidRPr="00B92F42">
        <w:rPr>
          <w:rFonts w:ascii="Calibri" w:eastAsia="Calibri" w:hAnsi="Calibri" w:cs="Calibri"/>
          <w:sz w:val="23"/>
          <w:szCs w:val="23"/>
          <w:lang w:eastAsia="en-US"/>
        </w:rPr>
        <w:t>-</w:t>
      </w:r>
      <w:r w:rsidRPr="00B92F42">
        <w:rPr>
          <w:rFonts w:ascii="Calibri" w:eastAsia="Calibri" w:hAnsi="Calibri" w:cs="Calibri"/>
          <w:sz w:val="23"/>
          <w:szCs w:val="23"/>
          <w:lang w:val="en-US" w:eastAsia="en-US"/>
        </w:rPr>
        <w:t>Box</w:t>
      </w:r>
      <w:r w:rsidR="008E5721">
        <w:rPr>
          <w:rFonts w:ascii="Calibri" w:eastAsia="Calibri" w:hAnsi="Calibri" w:cs="Calibri"/>
          <w:sz w:val="23"/>
          <w:szCs w:val="23"/>
          <w:lang w:eastAsia="en-US"/>
        </w:rPr>
        <w:t>.</w:t>
      </w:r>
      <w:r w:rsidR="009758F7">
        <w:rPr>
          <w:rFonts w:ascii="Calibri" w:eastAsia="Calibri" w:hAnsi="Calibri" w:cs="Calibri"/>
          <w:sz w:val="23"/>
          <w:szCs w:val="23"/>
          <w:lang w:eastAsia="en-US"/>
        </w:rPr>
        <w:t>Στην συνέχεια, την προσθέτ</w:t>
      </w:r>
      <w:r w:rsidR="0001769D">
        <w:rPr>
          <w:rFonts w:ascii="Calibri" w:eastAsia="Calibri" w:hAnsi="Calibri" w:cs="Calibri"/>
          <w:sz w:val="23"/>
          <w:szCs w:val="23"/>
          <w:lang w:eastAsia="en-US"/>
        </w:rPr>
        <w:t>ουμε,</w:t>
      </w:r>
      <w:r w:rsidR="00BC715E">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με την πρώτη στήλη του πίνακα </w:t>
      </w:r>
      <w:proofErr w:type="spellStart"/>
      <w:r w:rsidRPr="00B92F42">
        <w:rPr>
          <w:rFonts w:ascii="Calibri" w:eastAsia="Calibri" w:hAnsi="Calibri" w:cs="Calibri"/>
          <w:sz w:val="23"/>
          <w:szCs w:val="23"/>
          <w:lang w:val="en-US" w:eastAsia="en-US"/>
        </w:rPr>
        <w:t>Rcon</w:t>
      </w:r>
      <w:proofErr w:type="spellEnd"/>
      <w:r w:rsidRPr="00B92F42">
        <w:rPr>
          <w:rFonts w:ascii="Calibri" w:eastAsia="Calibri" w:hAnsi="Calibri" w:cs="Calibri"/>
          <w:sz w:val="23"/>
          <w:szCs w:val="23"/>
          <w:lang w:eastAsia="en-US"/>
        </w:rPr>
        <w:t xml:space="preserve"> και αυτό </w:t>
      </w:r>
      <w:r w:rsidR="003E5375" w:rsidRPr="00B92F42">
        <w:rPr>
          <w:rFonts w:ascii="Calibri" w:eastAsia="Calibri" w:hAnsi="Calibri" w:cs="Calibri"/>
          <w:sz w:val="23"/>
          <w:szCs w:val="23"/>
          <w:lang w:eastAsia="en-US"/>
        </w:rPr>
        <w:t>επαναλαμβάνεται</w:t>
      </w:r>
      <w:r w:rsidRPr="00B92F42">
        <w:rPr>
          <w:rFonts w:ascii="Calibri" w:eastAsia="Calibri" w:hAnsi="Calibri" w:cs="Calibri"/>
          <w:sz w:val="23"/>
          <w:szCs w:val="23"/>
          <w:lang w:eastAsia="en-US"/>
        </w:rPr>
        <w:t xml:space="preserve"> μέχρι να φτιάξουμε όλο το νέο κλειδί.</w:t>
      </w:r>
    </w:p>
    <w:p w:rsidR="00A205EB" w:rsidRPr="00B92F42" w:rsidRDefault="008447DF" w:rsidP="00606B96">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Οι εντολές που γίνεται αυτή η διαδικασία </w:t>
      </w:r>
      <w:r w:rsidR="00A205EB" w:rsidRPr="00B92F42">
        <w:rPr>
          <w:rFonts w:ascii="Calibri" w:eastAsia="Calibri" w:hAnsi="Calibri" w:cs="Calibri"/>
          <w:sz w:val="23"/>
          <w:szCs w:val="23"/>
          <w:lang w:eastAsia="en-US"/>
        </w:rPr>
        <w:t>είναι οι παρακάτω:</w:t>
      </w:r>
    </w:p>
    <w:p w:rsidR="00A205EB" w:rsidRPr="00B92F42" w:rsidRDefault="0059591A" w:rsidP="00562799">
      <w:pPr>
        <w:suppressAutoHyphens w:val="0"/>
        <w:spacing w:after="160" w:line="259" w:lineRule="auto"/>
        <w:jc w:val="center"/>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5305425" cy="1924050"/>
            <wp:effectExtent l="0" t="0" r="0" b="0"/>
            <wp:docPr id="7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05425" cy="1924050"/>
                    </a:xfrm>
                    <a:prstGeom prst="rect">
                      <a:avLst/>
                    </a:prstGeom>
                    <a:noFill/>
                    <a:ln>
                      <a:noFill/>
                    </a:ln>
                  </pic:spPr>
                </pic:pic>
              </a:graphicData>
            </a:graphic>
          </wp:inline>
        </w:drawing>
      </w:r>
    </w:p>
    <w:p w:rsidR="00562799" w:rsidRPr="00877E56" w:rsidRDefault="008E5721" w:rsidP="008E5721">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Από το κώδικα βλέπουμε,</w:t>
      </w:r>
      <w:r w:rsidR="00606B96">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ότι έχουμε μνήμη </w:t>
      </w:r>
      <w:proofErr w:type="spellStart"/>
      <w:r w:rsidR="00A205EB" w:rsidRPr="00B92F42">
        <w:rPr>
          <w:rFonts w:ascii="Calibri" w:eastAsia="Calibri" w:hAnsi="Calibri" w:cs="Calibri"/>
          <w:sz w:val="23"/>
          <w:szCs w:val="23"/>
          <w:lang w:val="en-US" w:eastAsia="en-US"/>
        </w:rPr>
        <w:t>rcon</w:t>
      </w:r>
      <w:proofErr w:type="spellEnd"/>
      <w:r w:rsidR="00A205EB" w:rsidRPr="00B92F42">
        <w:rPr>
          <w:rFonts w:ascii="Calibri" w:eastAsia="Calibri" w:hAnsi="Calibri" w:cs="Calibri"/>
          <w:sz w:val="23"/>
          <w:szCs w:val="23"/>
          <w:lang w:eastAsia="en-US"/>
        </w:rPr>
        <w:t xml:space="preserve"> που διαβάζεται </w:t>
      </w:r>
      <w:r w:rsidR="00085992">
        <w:rPr>
          <w:rFonts w:ascii="Calibri" w:eastAsia="Calibri" w:hAnsi="Calibri" w:cs="Calibri"/>
          <w:sz w:val="23"/>
          <w:szCs w:val="23"/>
          <w:lang w:eastAsia="en-US"/>
        </w:rPr>
        <w:t>,</w:t>
      </w:r>
      <w:r w:rsidR="00A205EB" w:rsidRPr="00B92F42">
        <w:rPr>
          <w:rFonts w:ascii="Calibri" w:eastAsia="Calibri" w:hAnsi="Calibri" w:cs="Calibri"/>
          <w:sz w:val="23"/>
          <w:szCs w:val="23"/>
          <w:lang w:eastAsia="en-US"/>
        </w:rPr>
        <w:t xml:space="preserve">καθώς </w:t>
      </w:r>
      <w:r w:rsidR="00085992">
        <w:rPr>
          <w:rFonts w:ascii="Calibri" w:eastAsia="Calibri" w:hAnsi="Calibri" w:cs="Calibri"/>
          <w:sz w:val="23"/>
          <w:szCs w:val="23"/>
          <w:lang w:eastAsia="en-US"/>
        </w:rPr>
        <w:t xml:space="preserve">αυτή </w:t>
      </w:r>
      <w:r w:rsidR="00A205EB" w:rsidRPr="00B92F42">
        <w:rPr>
          <w:rFonts w:ascii="Calibri" w:eastAsia="Calibri" w:hAnsi="Calibri" w:cs="Calibri"/>
          <w:sz w:val="23"/>
          <w:szCs w:val="23"/>
          <w:lang w:eastAsia="en-US"/>
        </w:rPr>
        <w:t>επιβαρύνει κατά 2 κύκλους το συνολικό κύκλωμα.</w:t>
      </w:r>
    </w:p>
    <w:p w:rsidR="00A205EB" w:rsidRPr="00B92F42" w:rsidRDefault="00A205EB" w:rsidP="00030418">
      <w:pPr>
        <w:suppressAutoHyphens w:val="0"/>
        <w:spacing w:after="160" w:line="259" w:lineRule="auto"/>
        <w:rPr>
          <w:rFonts w:ascii="Calibri" w:eastAsia="Calibri" w:hAnsi="Calibri" w:cs="Calibri"/>
          <w:b/>
          <w:lang w:eastAsia="en-US"/>
        </w:rPr>
      </w:pPr>
      <w:r w:rsidRPr="00B92F42">
        <w:rPr>
          <w:rFonts w:ascii="Calibri" w:eastAsia="Calibri" w:hAnsi="Calibri" w:cs="Calibri"/>
          <w:b/>
          <w:lang w:eastAsia="en-US"/>
        </w:rPr>
        <w:lastRenderedPageBreak/>
        <w:t>2</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D03DBF" w:rsidRPr="00C86BA5"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η συνάρτηση που δημιουργεί τα κλειδιά αποτελεί η </w:t>
      </w:r>
      <w:proofErr w:type="spellStart"/>
      <w:r w:rsidRPr="00C86BA5">
        <w:rPr>
          <w:rFonts w:ascii="Calibri" w:eastAsia="Calibri" w:hAnsi="Calibri" w:cs="Calibri"/>
          <w:b/>
          <w:sz w:val="23"/>
          <w:szCs w:val="23"/>
          <w:lang w:val="en-US" w:eastAsia="en-US"/>
        </w:rPr>
        <w:t>KeyExpansion</w:t>
      </w:r>
      <w:proofErr w:type="spellEnd"/>
      <w:r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και η συνάρτηση που αλλάζει τα κλειδιά, είναι η </w:t>
      </w:r>
      <w:proofErr w:type="spellStart"/>
      <w:r w:rsidRPr="00C86BA5">
        <w:rPr>
          <w:rFonts w:ascii="Calibri" w:eastAsia="Calibri" w:hAnsi="Calibri" w:cs="Calibri"/>
          <w:b/>
          <w:sz w:val="23"/>
          <w:szCs w:val="23"/>
          <w:lang w:val="en-US" w:eastAsia="en-US"/>
        </w:rPr>
        <w:t>AddRoundKey</w:t>
      </w:r>
      <w:proofErr w:type="spellEnd"/>
      <w:r w:rsidRPr="00C86BA5">
        <w:rPr>
          <w:rFonts w:ascii="Calibri" w:eastAsia="Calibri" w:hAnsi="Calibri" w:cs="Calibri"/>
          <w:b/>
          <w:sz w:val="23"/>
          <w:szCs w:val="23"/>
          <w:lang w:eastAsia="en-US"/>
        </w:rPr>
        <w:t>()</w:t>
      </w:r>
      <w:r w:rsidR="00C86BA5" w:rsidRPr="00C86BA5">
        <w:rPr>
          <w:rFonts w:ascii="Calibri" w:eastAsia="Calibri" w:hAnsi="Calibri" w:cs="Calibri"/>
          <w:sz w:val="23"/>
          <w:szCs w:val="23"/>
          <w:lang w:eastAsia="en-US"/>
        </w:rPr>
        <w:t>.</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proofErr w:type="spellStart"/>
      <w:r w:rsidRPr="00B92F42">
        <w:rPr>
          <w:rFonts w:ascii="Calibri" w:eastAsia="Calibri" w:hAnsi="Calibri" w:cs="Calibri"/>
          <w:b/>
          <w:sz w:val="23"/>
          <w:szCs w:val="23"/>
          <w:lang w:val="en-US" w:eastAsia="en-US"/>
        </w:rPr>
        <w:t>KeyExpansion</w:t>
      </w:r>
      <w:proofErr w:type="spellEnd"/>
      <w:r w:rsidRPr="00B92F42">
        <w:rPr>
          <w:rFonts w:ascii="Calibri" w:eastAsia="Calibri" w:hAnsi="Calibri" w:cs="Calibri"/>
          <w:b/>
          <w:sz w:val="23"/>
          <w:szCs w:val="23"/>
          <w:lang w:val="en-US" w:eastAsia="en-US"/>
        </w:rPr>
        <w:t>:</w:t>
      </w:r>
    </w:p>
    <w:p w:rsidR="00A205EB" w:rsidRPr="00B92F42" w:rsidRDefault="0059591A" w:rsidP="00562799">
      <w:pPr>
        <w:suppressAutoHyphens w:val="0"/>
        <w:spacing w:after="160" w:line="259" w:lineRule="auto"/>
        <w:jc w:val="center"/>
        <w:rPr>
          <w:rFonts w:ascii="Calibri" w:eastAsia="Calibri" w:hAnsi="Calibri" w:cs="Calibri"/>
          <w:sz w:val="23"/>
          <w:szCs w:val="23"/>
          <w:lang w:val="en-US" w:eastAsia="en-US"/>
        </w:rPr>
      </w:pPr>
      <w:r>
        <w:rPr>
          <w:rFonts w:ascii="Calibri" w:eastAsia="Calibri" w:hAnsi="Calibri" w:cs="Calibri"/>
          <w:noProof/>
          <w:sz w:val="23"/>
          <w:szCs w:val="23"/>
          <w:lang w:eastAsia="el-GR"/>
        </w:rPr>
        <w:drawing>
          <wp:inline distT="0" distB="0" distL="0" distR="0">
            <wp:extent cx="4933950" cy="7334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33950" cy="733425"/>
                    </a:xfrm>
                    <a:prstGeom prst="rect">
                      <a:avLst/>
                    </a:prstGeom>
                    <a:noFill/>
                    <a:ln>
                      <a:noFill/>
                    </a:ln>
                  </pic:spPr>
                </pic:pic>
              </a:graphicData>
            </a:graphic>
          </wp:inline>
        </w:drawing>
      </w:r>
    </w:p>
    <w:p w:rsidR="00A205EB" w:rsidRPr="00B92F42" w:rsidRDefault="00245378"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Ο</w:t>
      </w:r>
      <w:r w:rsidR="00A205EB" w:rsidRPr="00B92F42">
        <w:rPr>
          <w:rFonts w:ascii="Calibri" w:eastAsia="Calibri" w:hAnsi="Calibri" w:cs="Calibri"/>
          <w:sz w:val="23"/>
          <w:szCs w:val="23"/>
          <w:lang w:eastAsia="en-US"/>
        </w:rPr>
        <w:t xml:space="preserve"> 1</w:t>
      </w:r>
      <w:r w:rsidR="00A205EB" w:rsidRPr="00B92F42">
        <w:rPr>
          <w:rFonts w:ascii="Calibri" w:eastAsia="Calibri" w:hAnsi="Calibri" w:cs="Calibri"/>
          <w:sz w:val="23"/>
          <w:szCs w:val="23"/>
          <w:lang w:val="en-US" w:eastAsia="en-US"/>
        </w:rPr>
        <w:t>o</w:t>
      </w:r>
      <w:r>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Pr>
          <w:rFonts w:ascii="Calibri" w:eastAsia="Calibri" w:hAnsi="Calibri" w:cs="Calibri"/>
          <w:sz w:val="23"/>
          <w:szCs w:val="23"/>
          <w:lang w:eastAsia="en-US"/>
        </w:rPr>
        <w:t>βρόγχος</w:t>
      </w:r>
      <w:r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επαναλαμβάνεται 4 φορές και η κάθε επανάληψη επιβαρύνει το κύκλωμα κατά 3</w:t>
      </w:r>
      <w:r w:rsidR="00F93EC4">
        <w:rPr>
          <w:rFonts w:ascii="Calibri" w:eastAsia="Calibri" w:hAnsi="Calibri" w:cs="Calibri"/>
          <w:sz w:val="23"/>
          <w:szCs w:val="23"/>
          <w:lang w:eastAsia="en-US"/>
        </w:rPr>
        <w:t xml:space="preserve"> κύκλους ρολογιού</w:t>
      </w:r>
      <w:r w:rsidR="00A205EB" w:rsidRPr="00B92F42">
        <w:rPr>
          <w:rFonts w:ascii="Calibri" w:eastAsia="Calibri" w:hAnsi="Calibri" w:cs="Calibri"/>
          <w:sz w:val="23"/>
          <w:szCs w:val="23"/>
          <w:lang w:eastAsia="en-US"/>
        </w:rPr>
        <w:t>.</w: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903BC0">
        <w:rPr>
          <w:rFonts w:ascii="Calibri" w:eastAsia="Calibri" w:hAnsi="Calibri" w:cs="Calibri"/>
          <w:b/>
          <w:sz w:val="23"/>
          <w:szCs w:val="23"/>
          <w:lang w:eastAsia="en-US"/>
        </w:rPr>
        <w:t>Κώδικας</w:t>
      </w:r>
      <w:r w:rsidRPr="00B92F42">
        <w:rPr>
          <w:rFonts w:ascii="Calibri" w:eastAsia="Calibri" w:hAnsi="Calibri" w:cs="Calibri"/>
          <w:sz w:val="23"/>
          <w:szCs w:val="23"/>
          <w:lang w:eastAsia="en-US"/>
        </w:rPr>
        <w:t>:</w:t>
      </w:r>
    </w:p>
    <w:p w:rsidR="000643E5" w:rsidRDefault="0059591A" w:rsidP="000643E5">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2562225" cy="11906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62225" cy="1190625"/>
                    </a:xfrm>
                    <a:prstGeom prst="rect">
                      <a:avLst/>
                    </a:prstGeom>
                    <a:noFill/>
                    <a:ln>
                      <a:noFill/>
                    </a:ln>
                  </pic:spPr>
                </pic:pic>
              </a:graphicData>
            </a:graphic>
          </wp:inline>
        </w:drawing>
      </w:r>
    </w:p>
    <w:p w:rsidR="00A205EB" w:rsidRPr="00B92F42" w:rsidRDefault="00A205EB" w:rsidP="000643E5">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Στο παρόν κώδικα έχουμε 2 μνήμες που είναι το </w:t>
      </w:r>
      <w:proofErr w:type="spellStart"/>
      <w:r w:rsidRPr="00B92F42">
        <w:rPr>
          <w:rFonts w:ascii="Calibri" w:eastAsia="Calibri" w:hAnsi="Calibri" w:cs="Calibri"/>
          <w:sz w:val="23"/>
          <w:szCs w:val="23"/>
          <w:lang w:val="en-US" w:eastAsia="en-US"/>
        </w:rPr>
        <w:t>RoundKey</w:t>
      </w:r>
      <w:proofErr w:type="spellEnd"/>
      <w:r w:rsidR="00B5384F">
        <w:rPr>
          <w:rFonts w:ascii="Calibri" w:eastAsia="Calibri" w:hAnsi="Calibri" w:cs="Calibri"/>
          <w:sz w:val="23"/>
          <w:szCs w:val="23"/>
          <w:lang w:eastAsia="en-US"/>
        </w:rPr>
        <w:t xml:space="preserve"> που </w:t>
      </w:r>
      <w:r w:rsidR="006D0548">
        <w:rPr>
          <w:rFonts w:ascii="Calibri" w:eastAsia="Calibri" w:hAnsi="Calibri" w:cs="Calibri"/>
          <w:sz w:val="23"/>
          <w:szCs w:val="23"/>
          <w:lang w:eastAsia="en-US"/>
        </w:rPr>
        <w:t xml:space="preserve">κάνει </w:t>
      </w:r>
      <w:r w:rsidR="006D0548" w:rsidRPr="00B92F42">
        <w:rPr>
          <w:rFonts w:ascii="Calibri" w:eastAsia="Calibri" w:hAnsi="Calibri" w:cs="Calibri"/>
          <w:sz w:val="23"/>
          <w:szCs w:val="23"/>
          <w:lang w:val="en-US" w:eastAsia="en-US"/>
        </w:rPr>
        <w:t>write</w:t>
      </w:r>
      <w:r w:rsidR="006D0548" w:rsidRPr="00B92F42">
        <w:rPr>
          <w:rFonts w:ascii="Calibri" w:eastAsia="Calibri" w:hAnsi="Calibri" w:cs="Calibri"/>
          <w:sz w:val="23"/>
          <w:szCs w:val="23"/>
          <w:lang w:eastAsia="en-US"/>
        </w:rPr>
        <w:t xml:space="preserve"> </w:t>
      </w:r>
      <w:r w:rsidR="00B5384F" w:rsidRPr="00B92F42">
        <w:rPr>
          <w:rFonts w:ascii="Calibri" w:eastAsia="Calibri" w:hAnsi="Calibri" w:cs="Calibri"/>
          <w:sz w:val="23"/>
          <w:szCs w:val="23"/>
          <w:lang w:eastAsia="en-US"/>
        </w:rPr>
        <w:t>και</w:t>
      </w:r>
      <w:r w:rsidRPr="00B92F42">
        <w:rPr>
          <w:rFonts w:ascii="Calibri" w:eastAsia="Calibri" w:hAnsi="Calibri" w:cs="Calibri"/>
          <w:sz w:val="23"/>
          <w:szCs w:val="23"/>
          <w:lang w:eastAsia="en-US"/>
        </w:rPr>
        <w:t xml:space="preserve"> το </w:t>
      </w:r>
      <w:r w:rsidRPr="00B92F42">
        <w:rPr>
          <w:rFonts w:ascii="Calibri" w:eastAsia="Calibri" w:hAnsi="Calibri" w:cs="Calibri"/>
          <w:sz w:val="23"/>
          <w:szCs w:val="23"/>
          <w:lang w:val="en-US" w:eastAsia="en-US"/>
        </w:rPr>
        <w:t>Key</w:t>
      </w:r>
      <w:r w:rsidR="00B5384F">
        <w:rPr>
          <w:rFonts w:ascii="Calibri" w:eastAsia="Calibri" w:hAnsi="Calibri" w:cs="Calibri"/>
          <w:sz w:val="23"/>
          <w:szCs w:val="23"/>
          <w:lang w:eastAsia="en-US"/>
        </w:rPr>
        <w:t xml:space="preserve"> που θα </w:t>
      </w:r>
      <w:r w:rsidR="006D0548">
        <w:rPr>
          <w:rFonts w:ascii="Calibri" w:eastAsia="Calibri" w:hAnsi="Calibri" w:cs="Calibri"/>
          <w:sz w:val="23"/>
          <w:szCs w:val="23"/>
          <w:lang w:val="en-US" w:eastAsia="en-US"/>
        </w:rPr>
        <w:t>read</w:t>
      </w:r>
      <w:r w:rsidRPr="00B92F42">
        <w:rPr>
          <w:rFonts w:ascii="Calibri" w:eastAsia="Calibri" w:hAnsi="Calibri" w:cs="Calibri"/>
          <w:sz w:val="23"/>
          <w:szCs w:val="23"/>
          <w:lang w:eastAsia="en-US"/>
        </w:rPr>
        <w:t>.</w:t>
      </w:r>
    </w:p>
    <w:p w:rsidR="00A205EB" w:rsidRPr="00B92F42" w:rsidRDefault="00D03DBF"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Η καθυστέρηση, </w:t>
      </w:r>
      <w:r w:rsidR="00A205EB" w:rsidRPr="00B92F42">
        <w:rPr>
          <w:rFonts w:ascii="Calibri" w:eastAsia="Calibri" w:hAnsi="Calibri" w:cs="Calibri"/>
          <w:sz w:val="23"/>
          <w:szCs w:val="23"/>
          <w:lang w:eastAsia="en-US"/>
        </w:rPr>
        <w:t xml:space="preserve">δημιουργείται επειδή διαβάζει από την μνήμη το </w:t>
      </w:r>
      <w:r w:rsidR="00A205EB" w:rsidRPr="00B92F42">
        <w:rPr>
          <w:rFonts w:ascii="Calibri" w:eastAsia="Calibri" w:hAnsi="Calibri" w:cs="Calibri"/>
          <w:sz w:val="23"/>
          <w:szCs w:val="23"/>
          <w:lang w:val="en-US" w:eastAsia="en-US"/>
        </w:rPr>
        <w:t>Key</w:t>
      </w:r>
      <w:r w:rsidR="00A205EB"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val="en-US" w:eastAsia="en-US"/>
        </w:rPr>
        <w:t>To</w:t>
      </w:r>
      <w:r w:rsidR="00A205EB" w:rsidRPr="00B92F42">
        <w:rPr>
          <w:rFonts w:ascii="Calibri" w:eastAsia="Calibri" w:hAnsi="Calibri" w:cs="Calibri"/>
          <w:sz w:val="23"/>
          <w:szCs w:val="23"/>
          <w:lang w:eastAsia="en-US"/>
        </w:rPr>
        <w:t xml:space="preserve"> </w:t>
      </w:r>
      <w:r w:rsidR="002F4914">
        <w:rPr>
          <w:rFonts w:ascii="Calibri" w:eastAsia="Calibri" w:hAnsi="Calibri" w:cs="Calibri"/>
          <w:sz w:val="23"/>
          <w:szCs w:val="23"/>
          <w:lang w:val="en-US" w:eastAsia="en-US"/>
        </w:rPr>
        <w:t>read</w:t>
      </w:r>
      <w:r w:rsidR="00A205EB" w:rsidRPr="00B92F42">
        <w:rPr>
          <w:rFonts w:ascii="Calibri" w:eastAsia="Calibri" w:hAnsi="Calibri" w:cs="Calibri"/>
          <w:sz w:val="23"/>
          <w:szCs w:val="23"/>
          <w:lang w:eastAsia="en-US"/>
        </w:rPr>
        <w:t xml:space="preserve"> χρειάζεται δύ</w:t>
      </w:r>
      <w:r>
        <w:rPr>
          <w:rFonts w:ascii="Calibri" w:eastAsia="Calibri" w:hAnsi="Calibri" w:cs="Calibri"/>
          <w:sz w:val="23"/>
          <w:szCs w:val="23"/>
          <w:lang w:eastAsia="en-US"/>
        </w:rPr>
        <w:t xml:space="preserve">ο κύκλους ρολογιού για να γίνει, </w:t>
      </w:r>
      <w:r w:rsidR="00A205EB" w:rsidRPr="00B92F42">
        <w:rPr>
          <w:rFonts w:ascii="Calibri" w:eastAsia="Calibri" w:hAnsi="Calibri" w:cs="Calibri"/>
          <w:sz w:val="23"/>
          <w:szCs w:val="23"/>
          <w:lang w:eastAsia="en-US"/>
        </w:rPr>
        <w:t xml:space="preserve">ενώ οι άλλες πράξεις όπως πολλαπλασιασμό, πρόσθεση, εκχώρηση καθώς και το </w:t>
      </w:r>
      <w:r w:rsidR="006D0548" w:rsidRPr="00B92F42">
        <w:rPr>
          <w:rFonts w:ascii="Calibri" w:eastAsia="Calibri" w:hAnsi="Calibri" w:cs="Calibri"/>
          <w:sz w:val="23"/>
          <w:szCs w:val="23"/>
          <w:lang w:val="en-US" w:eastAsia="en-US"/>
        </w:rPr>
        <w:t>write</w:t>
      </w:r>
      <w:r w:rsidR="006D0548">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γίνονται σε ένα κύκλο.</w:t>
      </w:r>
    </w:p>
    <w:p w:rsidR="004D3922" w:rsidRPr="00877E56" w:rsidRDefault="00245378"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Ο</w:t>
      </w:r>
      <w:r w:rsidR="00A205EB" w:rsidRPr="00B92F42">
        <w:rPr>
          <w:rFonts w:ascii="Calibri" w:eastAsia="Calibri" w:hAnsi="Calibri" w:cs="Calibri"/>
          <w:sz w:val="23"/>
          <w:szCs w:val="23"/>
          <w:lang w:eastAsia="en-US"/>
        </w:rPr>
        <w:t xml:space="preserve"> 2</w:t>
      </w:r>
      <w:r w:rsidR="00A205EB" w:rsidRPr="00B92F42">
        <w:rPr>
          <w:rFonts w:ascii="Calibri" w:eastAsia="Calibri" w:hAnsi="Calibri" w:cs="Calibri"/>
          <w:sz w:val="23"/>
          <w:szCs w:val="23"/>
          <w:lang w:val="en-US" w:eastAsia="en-US"/>
        </w:rPr>
        <w:t>o</w:t>
      </w:r>
      <w:r>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sidR="00D63596">
        <w:rPr>
          <w:rFonts w:ascii="Calibri" w:eastAsia="Calibri" w:hAnsi="Calibri" w:cs="Calibri"/>
          <w:sz w:val="23"/>
          <w:szCs w:val="23"/>
          <w:lang w:eastAsia="en-US"/>
        </w:rPr>
        <w:t>βρόγχο</w:t>
      </w:r>
      <w:r>
        <w:rPr>
          <w:rFonts w:ascii="Calibri" w:eastAsia="Calibri" w:hAnsi="Calibri" w:cs="Calibri"/>
          <w:sz w:val="23"/>
          <w:szCs w:val="23"/>
          <w:lang w:eastAsia="en-US"/>
        </w:rPr>
        <w:t xml:space="preserve">ς </w:t>
      </w:r>
      <w:r w:rsidR="00A205EB" w:rsidRPr="00B92F42">
        <w:rPr>
          <w:rFonts w:ascii="Calibri" w:eastAsia="Calibri" w:hAnsi="Calibri" w:cs="Calibri"/>
          <w:sz w:val="23"/>
          <w:szCs w:val="23"/>
          <w:lang w:eastAsia="en-US"/>
        </w:rPr>
        <w:t xml:space="preserve">επαναλαμβάνεται 40 φορές και η κάθε επανάληψη επιβαρύνει το κύκλωμα κατά 13 </w:t>
      </w:r>
      <w:r w:rsidR="00FB192A">
        <w:rPr>
          <w:rFonts w:ascii="Calibri" w:eastAsia="Calibri" w:hAnsi="Calibri" w:cs="Calibri"/>
          <w:sz w:val="23"/>
          <w:szCs w:val="23"/>
          <w:lang w:eastAsia="en-US"/>
        </w:rPr>
        <w:t>κύκλους</w:t>
      </w:r>
      <w:r w:rsidR="00A205EB" w:rsidRPr="00B92F42">
        <w:rPr>
          <w:rFonts w:ascii="Calibri" w:eastAsia="Calibri" w:hAnsi="Calibri" w:cs="Calibri"/>
          <w:sz w:val="23"/>
          <w:szCs w:val="23"/>
          <w:lang w:eastAsia="en-US"/>
        </w:rPr>
        <w:t>.</w:t>
      </w:r>
    </w:p>
    <w:p w:rsidR="00510A4E" w:rsidRDefault="00510A4E" w:rsidP="00A205EB">
      <w:pPr>
        <w:suppressAutoHyphens w:val="0"/>
        <w:spacing w:after="160" w:line="259" w:lineRule="auto"/>
        <w:rPr>
          <w:rFonts w:ascii="Calibri" w:eastAsia="Calibri" w:hAnsi="Calibri" w:cs="Calibri"/>
          <w:b/>
          <w:sz w:val="23"/>
          <w:szCs w:val="23"/>
          <w:lang w:eastAsia="en-US"/>
        </w:rPr>
      </w:pPr>
    </w:p>
    <w:p w:rsidR="00510A4E" w:rsidRDefault="00510A4E" w:rsidP="00A205EB">
      <w:pPr>
        <w:suppressAutoHyphens w:val="0"/>
        <w:spacing w:after="160" w:line="259" w:lineRule="auto"/>
        <w:rPr>
          <w:rFonts w:ascii="Calibri" w:eastAsia="Calibri" w:hAnsi="Calibri" w:cs="Calibri"/>
          <w:b/>
          <w:sz w:val="23"/>
          <w:szCs w:val="23"/>
          <w:lang w:eastAsia="en-US"/>
        </w:rPr>
      </w:pPr>
    </w:p>
    <w:p w:rsidR="00510A4E" w:rsidRDefault="00510A4E" w:rsidP="00A205EB">
      <w:pPr>
        <w:suppressAutoHyphens w:val="0"/>
        <w:spacing w:after="160" w:line="259" w:lineRule="auto"/>
        <w:rPr>
          <w:rFonts w:ascii="Calibri" w:eastAsia="Calibri" w:hAnsi="Calibri" w:cs="Calibri"/>
          <w:b/>
          <w:sz w:val="23"/>
          <w:szCs w:val="23"/>
          <w:lang w:eastAsia="en-US"/>
        </w:rPr>
      </w:pPr>
    </w:p>
    <w:p w:rsidR="00510A4E" w:rsidRDefault="00510A4E" w:rsidP="00A205EB">
      <w:pPr>
        <w:suppressAutoHyphens w:val="0"/>
        <w:spacing w:after="160" w:line="259" w:lineRule="auto"/>
        <w:rPr>
          <w:rFonts w:ascii="Calibri" w:eastAsia="Calibri" w:hAnsi="Calibri" w:cs="Calibri"/>
          <w:b/>
          <w:sz w:val="23"/>
          <w:szCs w:val="23"/>
          <w:lang w:eastAsia="en-US"/>
        </w:rPr>
      </w:pPr>
    </w:p>
    <w:p w:rsidR="00510A4E" w:rsidRDefault="00510A4E" w:rsidP="00A205EB">
      <w:pPr>
        <w:suppressAutoHyphens w:val="0"/>
        <w:spacing w:after="160" w:line="259" w:lineRule="auto"/>
        <w:rPr>
          <w:rFonts w:ascii="Calibri" w:eastAsia="Calibri" w:hAnsi="Calibri" w:cs="Calibri"/>
          <w:b/>
          <w:sz w:val="23"/>
          <w:szCs w:val="23"/>
          <w:lang w:eastAsia="en-US"/>
        </w:rPr>
      </w:pPr>
    </w:p>
    <w:p w:rsidR="00510A4E" w:rsidRDefault="00510A4E" w:rsidP="00A205EB">
      <w:pPr>
        <w:suppressAutoHyphens w:val="0"/>
        <w:spacing w:after="160" w:line="259" w:lineRule="auto"/>
        <w:rPr>
          <w:rFonts w:ascii="Calibri" w:eastAsia="Calibri" w:hAnsi="Calibri" w:cs="Calibri"/>
          <w:b/>
          <w:sz w:val="23"/>
          <w:szCs w:val="23"/>
          <w:lang w:eastAsia="en-US"/>
        </w:rPr>
      </w:pPr>
    </w:p>
    <w:p w:rsidR="00510A4E" w:rsidRDefault="00510A4E" w:rsidP="00A205EB">
      <w:pPr>
        <w:suppressAutoHyphens w:val="0"/>
        <w:spacing w:after="160" w:line="259" w:lineRule="auto"/>
        <w:rPr>
          <w:rFonts w:ascii="Calibri" w:eastAsia="Calibri" w:hAnsi="Calibri" w:cs="Calibri"/>
          <w:b/>
          <w:sz w:val="23"/>
          <w:szCs w:val="23"/>
          <w:lang w:eastAsia="en-US"/>
        </w:rPr>
      </w:pPr>
    </w:p>
    <w:p w:rsidR="00510A4E" w:rsidRDefault="00510A4E" w:rsidP="00A205EB">
      <w:pPr>
        <w:suppressAutoHyphens w:val="0"/>
        <w:spacing w:after="160" w:line="259" w:lineRule="auto"/>
        <w:rPr>
          <w:rFonts w:ascii="Calibri" w:eastAsia="Calibri" w:hAnsi="Calibri" w:cs="Calibri"/>
          <w:b/>
          <w:sz w:val="23"/>
          <w:szCs w:val="23"/>
          <w:lang w:eastAsia="en-US"/>
        </w:rPr>
      </w:pPr>
    </w:p>
    <w:p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eastAsia="en-US"/>
        </w:rPr>
        <w:lastRenderedPageBreak/>
        <w:t>Κώδικας:</w:t>
      </w:r>
    </w:p>
    <w:p w:rsidR="00A205EB" w:rsidRPr="00B92F42" w:rsidRDefault="0059591A" w:rsidP="00877E56">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5114925" cy="52101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14925" cy="5210175"/>
                    </a:xfrm>
                    <a:prstGeom prst="rect">
                      <a:avLst/>
                    </a:prstGeom>
                    <a:noFill/>
                    <a:ln>
                      <a:noFill/>
                    </a:ln>
                  </pic:spPr>
                </pic:pic>
              </a:graphicData>
            </a:graphic>
          </wp:inline>
        </w:drawing>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Στο παρόν κώδικα έχουμε 4 μνήμες που είναι το </w:t>
      </w:r>
      <w:r w:rsidRPr="00B92F42">
        <w:rPr>
          <w:rFonts w:ascii="Calibri" w:eastAsia="Calibri" w:hAnsi="Calibri" w:cs="Calibri"/>
          <w:sz w:val="23"/>
          <w:szCs w:val="23"/>
          <w:lang w:val="en-US" w:eastAsia="en-US"/>
        </w:rPr>
        <w:t>Key</w:t>
      </w:r>
      <w:r w:rsidRPr="00B92F42">
        <w:rPr>
          <w:rFonts w:ascii="Calibri" w:eastAsia="Calibri" w:hAnsi="Calibri" w:cs="Calibri"/>
          <w:sz w:val="23"/>
          <w:szCs w:val="23"/>
          <w:lang w:eastAsia="en-US"/>
        </w:rPr>
        <w:t xml:space="preserve"> που θα κάνει </w:t>
      </w:r>
      <w:r w:rsidRPr="00B92F42">
        <w:rPr>
          <w:rFonts w:ascii="Calibri" w:eastAsia="Calibri" w:hAnsi="Calibri" w:cs="Calibri"/>
          <w:sz w:val="23"/>
          <w:szCs w:val="23"/>
          <w:lang w:val="en-US" w:eastAsia="en-US"/>
        </w:rPr>
        <w:t>write</w:t>
      </w:r>
      <w:r w:rsidRPr="00B92F42">
        <w:rPr>
          <w:rFonts w:ascii="Calibri" w:eastAsia="Calibri" w:hAnsi="Calibri" w:cs="Calibri"/>
          <w:sz w:val="23"/>
          <w:szCs w:val="23"/>
          <w:lang w:eastAsia="en-US"/>
        </w:rPr>
        <w:t xml:space="preserve">, το </w:t>
      </w:r>
      <w:proofErr w:type="spellStart"/>
      <w:r w:rsidRPr="00B92F42">
        <w:rPr>
          <w:rFonts w:ascii="Calibri" w:eastAsia="Calibri" w:hAnsi="Calibri" w:cs="Calibri"/>
          <w:sz w:val="23"/>
          <w:szCs w:val="23"/>
          <w:lang w:val="en-US" w:eastAsia="en-US"/>
        </w:rPr>
        <w:t>RoundKey</w:t>
      </w:r>
      <w:proofErr w:type="spellEnd"/>
      <w:r w:rsidRPr="00B92F42">
        <w:rPr>
          <w:rFonts w:ascii="Calibri" w:eastAsia="Calibri" w:hAnsi="Calibri" w:cs="Calibri"/>
          <w:sz w:val="23"/>
          <w:szCs w:val="23"/>
          <w:lang w:eastAsia="en-US"/>
        </w:rPr>
        <w:t xml:space="preserve"> που θα κάνει </w:t>
      </w:r>
      <w:r w:rsidRPr="00B92F42">
        <w:rPr>
          <w:rFonts w:ascii="Calibri" w:eastAsia="Calibri" w:hAnsi="Calibri" w:cs="Calibri"/>
          <w:sz w:val="23"/>
          <w:szCs w:val="23"/>
          <w:lang w:val="en-US" w:eastAsia="en-US"/>
        </w:rPr>
        <w:t>read</w:t>
      </w:r>
      <w:r w:rsidRPr="00B92F42">
        <w:rPr>
          <w:rFonts w:ascii="Calibri" w:eastAsia="Calibri" w:hAnsi="Calibri" w:cs="Calibri"/>
          <w:sz w:val="23"/>
          <w:szCs w:val="23"/>
          <w:lang w:eastAsia="en-US"/>
        </w:rPr>
        <w:t xml:space="preserve"> και </w:t>
      </w:r>
      <w:r w:rsidRPr="00B92F42">
        <w:rPr>
          <w:rFonts w:ascii="Calibri" w:eastAsia="Calibri" w:hAnsi="Calibri" w:cs="Calibri"/>
          <w:sz w:val="23"/>
          <w:szCs w:val="23"/>
          <w:lang w:val="en-US" w:eastAsia="en-US"/>
        </w:rPr>
        <w:t>write</w:t>
      </w:r>
      <w:r w:rsidRPr="00B92F42">
        <w:rPr>
          <w:rFonts w:ascii="Calibri" w:eastAsia="Calibri" w:hAnsi="Calibri" w:cs="Calibri"/>
          <w:sz w:val="23"/>
          <w:szCs w:val="23"/>
          <w:lang w:eastAsia="en-US"/>
        </w:rPr>
        <w:t xml:space="preserve">, καθώς και τα </w:t>
      </w:r>
      <w:proofErr w:type="spellStart"/>
      <w:r w:rsidRPr="00B92F42">
        <w:rPr>
          <w:rFonts w:ascii="Calibri" w:eastAsia="Calibri" w:hAnsi="Calibri" w:cs="Calibri"/>
          <w:sz w:val="23"/>
          <w:szCs w:val="23"/>
          <w:lang w:val="en-US" w:eastAsia="en-US"/>
        </w:rPr>
        <w:t>sbox</w:t>
      </w:r>
      <w:proofErr w:type="spellEnd"/>
      <w:r w:rsidRPr="00B92F42">
        <w:rPr>
          <w:rFonts w:ascii="Calibri" w:eastAsia="Calibri" w:hAnsi="Calibri" w:cs="Calibri"/>
          <w:sz w:val="23"/>
          <w:szCs w:val="23"/>
          <w:lang w:eastAsia="en-US"/>
        </w:rPr>
        <w:t xml:space="preserve"> και </w:t>
      </w:r>
      <w:proofErr w:type="spellStart"/>
      <w:r w:rsidRPr="00B92F42">
        <w:rPr>
          <w:rFonts w:ascii="Calibri" w:eastAsia="Calibri" w:hAnsi="Calibri" w:cs="Calibri"/>
          <w:sz w:val="23"/>
          <w:szCs w:val="23"/>
          <w:lang w:val="en-US" w:eastAsia="en-US"/>
        </w:rPr>
        <w:t>Rcon</w:t>
      </w:r>
      <w:proofErr w:type="spellEnd"/>
      <w:r w:rsidRPr="00B92F42">
        <w:rPr>
          <w:rFonts w:ascii="Calibri" w:eastAsia="Calibri" w:hAnsi="Calibri" w:cs="Calibri"/>
          <w:sz w:val="23"/>
          <w:szCs w:val="23"/>
          <w:lang w:eastAsia="en-US"/>
        </w:rPr>
        <w:t xml:space="preserve"> που θα χρησιμοποιηθούν για </w:t>
      </w:r>
      <w:r w:rsidRPr="00B92F42">
        <w:rPr>
          <w:rFonts w:ascii="Calibri" w:eastAsia="Calibri" w:hAnsi="Calibri" w:cs="Calibri"/>
          <w:sz w:val="23"/>
          <w:szCs w:val="23"/>
          <w:lang w:val="en-US" w:eastAsia="en-US"/>
        </w:rPr>
        <w:t>read</w:t>
      </w:r>
      <w:r w:rsidRPr="00B92F42">
        <w:rPr>
          <w:rFonts w:ascii="Calibri" w:eastAsia="Calibri" w:hAnsi="Calibri" w:cs="Calibri"/>
          <w:sz w:val="23"/>
          <w:szCs w:val="23"/>
          <w:lang w:eastAsia="en-US"/>
        </w:rPr>
        <w:t xml:space="preserve">. Από το παραπάνω </w:t>
      </w:r>
      <w:r w:rsidR="00930450">
        <w:rPr>
          <w:rFonts w:ascii="Calibri" w:eastAsia="Calibri" w:hAnsi="Calibri" w:cs="Calibri"/>
          <w:sz w:val="23"/>
          <w:szCs w:val="23"/>
          <w:lang w:eastAsia="en-US"/>
        </w:rPr>
        <w:t>βρόγχο</w:t>
      </w:r>
      <w:r w:rsidR="00930450"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που α</w:t>
      </w:r>
      <w:r w:rsidR="000643E5">
        <w:rPr>
          <w:rFonts w:ascii="Calibri" w:eastAsia="Calibri" w:hAnsi="Calibri" w:cs="Calibri"/>
          <w:sz w:val="23"/>
          <w:szCs w:val="23"/>
          <w:lang w:eastAsia="en-US"/>
        </w:rPr>
        <w:t xml:space="preserve">ναλύσαμε, εύκολα καταλαβαίνουμε, </w:t>
      </w:r>
      <w:r w:rsidRPr="00B92F42">
        <w:rPr>
          <w:rFonts w:ascii="Calibri" w:eastAsia="Calibri" w:hAnsi="Calibri" w:cs="Calibri"/>
          <w:sz w:val="23"/>
          <w:szCs w:val="23"/>
          <w:lang w:eastAsia="en-US"/>
        </w:rPr>
        <w:t>ότι θα υπ</w:t>
      </w:r>
      <w:r w:rsidR="002B377B">
        <w:rPr>
          <w:rFonts w:ascii="Calibri" w:eastAsia="Calibri" w:hAnsi="Calibri" w:cs="Calibri"/>
          <w:sz w:val="23"/>
          <w:szCs w:val="23"/>
          <w:lang w:eastAsia="en-US"/>
        </w:rPr>
        <w:t xml:space="preserve">άρχει μεγαλύτερη επιβάρυνση στην απόδοση του κυκλώματος </w:t>
      </w:r>
      <w:r w:rsidRPr="00B92F42">
        <w:rPr>
          <w:rFonts w:ascii="Calibri" w:eastAsia="Calibri" w:hAnsi="Calibri" w:cs="Calibri"/>
          <w:sz w:val="23"/>
          <w:szCs w:val="23"/>
          <w:lang w:eastAsia="en-US"/>
        </w:rPr>
        <w:t>καθώς έχουμε περισσότερες μνήμες που διαβάζονται.</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Στο 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w:t>
      </w:r>
      <w:r w:rsidR="00BE459C">
        <w:rPr>
          <w:rFonts w:ascii="Calibri" w:eastAsia="Calibri" w:hAnsi="Calibri" w:cs="Calibri"/>
          <w:sz w:val="23"/>
          <w:szCs w:val="23"/>
          <w:lang w:eastAsia="en-US"/>
        </w:rPr>
        <w:t>βρόγχο</w:t>
      </w:r>
      <w:r w:rsidRPr="00B92F42">
        <w:rPr>
          <w:rFonts w:ascii="Calibri" w:eastAsia="Calibri" w:hAnsi="Calibri" w:cs="Calibri"/>
          <w:sz w:val="23"/>
          <w:szCs w:val="23"/>
          <w:lang w:eastAsia="en-US"/>
        </w:rPr>
        <w:t xml:space="preserve"> βλέπουμε ότι κάνει μια πρόσθεση, ένα γινόμενο και μια σύγκριση</w:t>
      </w:r>
      <w:r w:rsidR="00E7262E">
        <w:rPr>
          <w:rFonts w:ascii="Calibri" w:eastAsia="Calibri" w:hAnsi="Calibri" w:cs="Calibri"/>
          <w:sz w:val="23"/>
          <w:szCs w:val="23"/>
          <w:lang w:eastAsia="en-US"/>
        </w:rPr>
        <w:t xml:space="preserve"> καθώς</w:t>
      </w:r>
      <w:r w:rsidRPr="00B92F42">
        <w:rPr>
          <w:rFonts w:ascii="Calibri" w:eastAsia="Calibri" w:hAnsi="Calibri" w:cs="Calibri"/>
          <w:sz w:val="23"/>
          <w:szCs w:val="23"/>
          <w:lang w:eastAsia="en-US"/>
        </w:rPr>
        <w:t xml:space="preserve"> όλα αυτά </w:t>
      </w:r>
      <w:r w:rsidR="00E7262E">
        <w:rPr>
          <w:rFonts w:ascii="Calibri" w:eastAsia="Calibri" w:hAnsi="Calibri" w:cs="Calibri"/>
          <w:sz w:val="23"/>
          <w:szCs w:val="23"/>
          <w:lang w:eastAsia="en-US"/>
        </w:rPr>
        <w:t xml:space="preserve">γίνονται </w:t>
      </w:r>
      <w:r w:rsidRPr="00B92F42">
        <w:rPr>
          <w:rFonts w:ascii="Calibri" w:eastAsia="Calibri" w:hAnsi="Calibri" w:cs="Calibri"/>
          <w:sz w:val="23"/>
          <w:szCs w:val="23"/>
          <w:lang w:eastAsia="en-US"/>
        </w:rPr>
        <w:t>σε 1 κύκλο ρολογιού.</w:t>
      </w:r>
    </w:p>
    <w:p w:rsidR="00A205EB" w:rsidRPr="00B92F42" w:rsidRDefault="00EF0468"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Εκτός από αυτά,</w:t>
      </w:r>
      <w:r w:rsidR="00864C9F">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βλέπουμε από τις παρακάτω εντολές ότι διαβάζει μια φορά την μνήμη </w:t>
      </w:r>
      <w:proofErr w:type="spellStart"/>
      <w:r w:rsidR="00A205EB" w:rsidRPr="00B92F42">
        <w:rPr>
          <w:rFonts w:ascii="Calibri" w:eastAsia="Calibri" w:hAnsi="Calibri" w:cs="Calibri"/>
          <w:sz w:val="23"/>
          <w:szCs w:val="23"/>
          <w:lang w:val="en-US" w:eastAsia="en-US"/>
        </w:rPr>
        <w:t>RoundKey</w:t>
      </w:r>
      <w:proofErr w:type="spellEnd"/>
      <w:r w:rsidR="00A205EB" w:rsidRPr="00B92F42">
        <w:rPr>
          <w:rFonts w:ascii="Calibri" w:eastAsia="Calibri" w:hAnsi="Calibri" w:cs="Calibri"/>
          <w:sz w:val="23"/>
          <w:szCs w:val="23"/>
          <w:lang w:eastAsia="en-US"/>
        </w:rPr>
        <w:t xml:space="preserve"> και συνεπώς ο αριθμός κύκλων που θα χρειαστεί όλο το </w:t>
      </w:r>
      <w:r w:rsidR="006B2527">
        <w:rPr>
          <w:rFonts w:ascii="Calibri" w:eastAsia="Calibri" w:hAnsi="Calibri" w:cs="Calibri"/>
          <w:sz w:val="23"/>
          <w:szCs w:val="23"/>
          <w:lang w:eastAsia="en-US"/>
        </w:rPr>
        <w:t>βρόγχο</w:t>
      </w:r>
      <w:r w:rsidR="006B2527"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είναι δύο.</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Στο επ</w:t>
      </w:r>
      <w:r w:rsidR="00E91EDF">
        <w:rPr>
          <w:rFonts w:ascii="Calibri" w:eastAsia="Calibri" w:hAnsi="Calibri" w:cs="Calibri"/>
          <w:sz w:val="23"/>
          <w:szCs w:val="23"/>
          <w:lang w:eastAsia="en-US"/>
        </w:rPr>
        <w:t>όμενο κύκλο ρολογιού ξεκινάει ο</w:t>
      </w:r>
      <w:r w:rsidRPr="00B92F42">
        <w:rPr>
          <w:rFonts w:ascii="Calibri" w:eastAsia="Calibri" w:hAnsi="Calibri" w:cs="Calibri"/>
          <w:sz w:val="23"/>
          <w:szCs w:val="23"/>
          <w:lang w:eastAsia="en-US"/>
        </w:rPr>
        <w:t xml:space="preserve"> 2</w:t>
      </w:r>
      <w:r w:rsidRPr="00B92F42">
        <w:rPr>
          <w:rFonts w:ascii="Calibri" w:eastAsia="Calibri" w:hAnsi="Calibri" w:cs="Calibri"/>
          <w:sz w:val="23"/>
          <w:szCs w:val="23"/>
          <w:vertAlign w:val="superscript"/>
          <w:lang w:eastAsia="en-US"/>
        </w:rPr>
        <w:t>ο</w:t>
      </w:r>
      <w:r w:rsidR="007F75B8">
        <w:rPr>
          <w:rFonts w:ascii="Calibri" w:eastAsia="Calibri" w:hAnsi="Calibri" w:cs="Calibri"/>
          <w:sz w:val="23"/>
          <w:szCs w:val="23"/>
          <w:vertAlign w:val="superscript"/>
          <w:lang w:eastAsia="en-US"/>
        </w:rPr>
        <w:t>ς</w:t>
      </w:r>
      <w:r w:rsidRPr="00B92F42">
        <w:rPr>
          <w:rFonts w:ascii="Calibri" w:eastAsia="Calibri" w:hAnsi="Calibri" w:cs="Calibri"/>
          <w:sz w:val="23"/>
          <w:szCs w:val="23"/>
          <w:lang w:eastAsia="en-US"/>
        </w:rPr>
        <w:t xml:space="preserve"> </w:t>
      </w:r>
      <w:r w:rsidR="006B2527">
        <w:rPr>
          <w:rFonts w:ascii="Calibri" w:eastAsia="Calibri" w:hAnsi="Calibri" w:cs="Calibri"/>
          <w:sz w:val="23"/>
          <w:szCs w:val="23"/>
          <w:lang w:eastAsia="en-US"/>
        </w:rPr>
        <w:t>βρόγχο</w:t>
      </w:r>
      <w:r w:rsidR="00E91EDF">
        <w:rPr>
          <w:rFonts w:ascii="Calibri" w:eastAsia="Calibri" w:hAnsi="Calibri" w:cs="Calibri"/>
          <w:sz w:val="23"/>
          <w:szCs w:val="23"/>
          <w:lang w:eastAsia="en-US"/>
        </w:rPr>
        <w:t>ς</w:t>
      </w:r>
      <w:r w:rsidR="005778C3">
        <w:rPr>
          <w:rFonts w:ascii="Calibri" w:eastAsia="Calibri" w:hAnsi="Calibri" w:cs="Calibri"/>
          <w:sz w:val="23"/>
          <w:szCs w:val="23"/>
          <w:lang w:eastAsia="en-US"/>
        </w:rPr>
        <w:t xml:space="preserve"> οι οποίος εμπεριέχει έναν μεγάλο αριθμό </w:t>
      </w:r>
      <w:r w:rsidR="00A46180">
        <w:rPr>
          <w:rFonts w:ascii="Calibri" w:eastAsia="Calibri" w:hAnsi="Calibri" w:cs="Calibri"/>
          <w:sz w:val="23"/>
          <w:szCs w:val="23"/>
          <w:lang w:eastAsia="en-US"/>
        </w:rPr>
        <w:t>από</w:t>
      </w:r>
      <w:r w:rsidR="005778C3">
        <w:rPr>
          <w:rFonts w:ascii="Calibri" w:eastAsia="Calibri" w:hAnsi="Calibri" w:cs="Calibri"/>
          <w:sz w:val="23"/>
          <w:szCs w:val="23"/>
          <w:lang w:eastAsia="en-US"/>
        </w:rPr>
        <w:t xml:space="preserve"> μνήμες, οι οποίες θα επιβαρύνουν την απόδοση του κυκλώματος.</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 xml:space="preserve">Στις παρακάτω εντολές χρειάζονται 2 κύκλους ρολογιού, έναν για καλέσει την συνάρτηση και έναν </w:t>
      </w:r>
      <w:r w:rsidR="005778C3">
        <w:rPr>
          <w:rFonts w:ascii="Calibri" w:eastAsia="Calibri" w:hAnsi="Calibri" w:cs="Calibri"/>
          <w:sz w:val="23"/>
          <w:szCs w:val="23"/>
          <w:lang w:eastAsia="en-US"/>
        </w:rPr>
        <w:t xml:space="preserve">ώστε να λάβει την τιμή από αυτή, </w:t>
      </w:r>
      <w:r w:rsidRPr="00B92F42">
        <w:rPr>
          <w:rFonts w:ascii="Calibri" w:eastAsia="Calibri" w:hAnsi="Calibri" w:cs="Calibri"/>
          <w:sz w:val="23"/>
          <w:szCs w:val="23"/>
          <w:lang w:eastAsia="en-US"/>
        </w:rPr>
        <w:t xml:space="preserve">με την χρήση του </w:t>
      </w:r>
      <w:r w:rsidRPr="00B92F42">
        <w:rPr>
          <w:rFonts w:ascii="Calibri" w:eastAsia="Calibri" w:hAnsi="Calibri" w:cs="Calibri"/>
          <w:sz w:val="23"/>
          <w:szCs w:val="23"/>
          <w:lang w:val="en-US" w:eastAsia="en-US"/>
        </w:rPr>
        <w:t>return</w:t>
      </w:r>
      <w:r w:rsidRPr="00B92F42">
        <w:rPr>
          <w:rFonts w:ascii="Calibri" w:eastAsia="Calibri" w:hAnsi="Calibri" w:cs="Calibri"/>
          <w:sz w:val="23"/>
          <w:szCs w:val="23"/>
          <w:lang w:eastAsia="en-US"/>
        </w:rPr>
        <w:t>.</w:t>
      </w:r>
    </w:p>
    <w:p w:rsidR="00A205EB" w:rsidRPr="00B92F42" w:rsidRDefault="0059591A" w:rsidP="00877E56">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2562225" cy="6381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62225" cy="638175"/>
                    </a:xfrm>
                    <a:prstGeom prst="rect">
                      <a:avLst/>
                    </a:prstGeom>
                    <a:noFill/>
                    <a:ln>
                      <a:noFill/>
                    </a:ln>
                  </pic:spPr>
                </pic:pic>
              </a:graphicData>
            </a:graphic>
          </wp:inline>
        </w:drawing>
      </w:r>
    </w:p>
    <w:p w:rsidR="00A205EB" w:rsidRPr="00B92F42" w:rsidRDefault="005778C3"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Στην συνέχεια του κώδικα, </w:t>
      </w:r>
      <w:r w:rsidR="00A205EB" w:rsidRPr="00B92F42">
        <w:rPr>
          <w:rFonts w:ascii="Calibri" w:eastAsia="Calibri" w:hAnsi="Calibri" w:cs="Calibri"/>
          <w:sz w:val="23"/>
          <w:szCs w:val="23"/>
          <w:lang w:eastAsia="en-US"/>
        </w:rPr>
        <w:t xml:space="preserve">βλέπουμε την παρακάτω εντολή  που θα ξεκινήσει όταν λάβει την τιμή από το </w:t>
      </w:r>
      <w:proofErr w:type="spellStart"/>
      <w:r w:rsidR="00A205EB" w:rsidRPr="00B92F42">
        <w:rPr>
          <w:rFonts w:ascii="Calibri" w:eastAsia="Calibri" w:hAnsi="Calibri" w:cs="Calibri"/>
          <w:sz w:val="23"/>
          <w:szCs w:val="23"/>
          <w:lang w:val="en-US" w:eastAsia="en-US"/>
        </w:rPr>
        <w:t>getSBoxValue</w:t>
      </w:r>
      <w:proofErr w:type="spellEnd"/>
      <w:r w:rsidR="00A205EB" w:rsidRPr="00B92F42">
        <w:rPr>
          <w:rFonts w:ascii="Calibri" w:eastAsia="Calibri" w:hAnsi="Calibri" w:cs="Calibri"/>
          <w:sz w:val="23"/>
          <w:szCs w:val="23"/>
          <w:lang w:eastAsia="en-US"/>
        </w:rPr>
        <w:t xml:space="preserve"> που όπως αναφέραμε πιο πριν χρειάζεται δύο κύκλους ρολογιού και άρα θα ξεκινήσει μετά από δύο κύκλους.</w:t>
      </w:r>
    </w:p>
    <w:p w:rsidR="00A205EB" w:rsidRPr="00B92F42" w:rsidRDefault="0059591A" w:rsidP="00A205EB">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2466975" cy="1809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66975" cy="180975"/>
                    </a:xfrm>
                    <a:prstGeom prst="rect">
                      <a:avLst/>
                    </a:prstGeom>
                    <a:noFill/>
                    <a:ln>
                      <a:noFill/>
                    </a:ln>
                  </pic:spPr>
                </pic:pic>
              </a:graphicData>
            </a:graphic>
          </wp:inline>
        </w:drawing>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Εκτός από αυτά, έχουμε και μνήμες που δια</w:t>
      </w:r>
      <w:r w:rsidR="005778C3">
        <w:rPr>
          <w:rFonts w:ascii="Calibri" w:eastAsia="Calibri" w:hAnsi="Calibri" w:cs="Calibri"/>
          <w:sz w:val="23"/>
          <w:szCs w:val="23"/>
          <w:lang w:eastAsia="en-US"/>
        </w:rPr>
        <w:t xml:space="preserve">βάζονται όπως φαίνεται παρακάτω, </w:t>
      </w:r>
      <w:r w:rsidRPr="00B92F42">
        <w:rPr>
          <w:rFonts w:ascii="Calibri" w:eastAsia="Calibri" w:hAnsi="Calibri" w:cs="Calibri"/>
          <w:sz w:val="23"/>
          <w:szCs w:val="23"/>
          <w:lang w:eastAsia="en-US"/>
        </w:rPr>
        <w:t>οι οποίες καταναλώνουν δύο κύκλους.</w:t>
      </w:r>
    </w:p>
    <w:p w:rsidR="00A205EB" w:rsidRPr="00B92F42" w:rsidRDefault="0059591A" w:rsidP="00877E56">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3752850" cy="63817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52850" cy="638175"/>
                    </a:xfrm>
                    <a:prstGeom prst="rect">
                      <a:avLst/>
                    </a:prstGeom>
                    <a:noFill/>
                    <a:ln>
                      <a:noFill/>
                    </a:ln>
                  </pic:spPr>
                </pic:pic>
              </a:graphicData>
            </a:graphic>
          </wp:inline>
        </w:drawing>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Και ανήκουν σε </w:t>
      </w:r>
      <w:r w:rsidR="00501E3C">
        <w:rPr>
          <w:rFonts w:ascii="Calibri" w:eastAsia="Calibri" w:hAnsi="Calibri" w:cs="Calibri"/>
          <w:sz w:val="23"/>
          <w:szCs w:val="23"/>
          <w:lang w:eastAsia="en-US"/>
        </w:rPr>
        <w:t>βρόγχο</w:t>
      </w:r>
      <w:r w:rsidR="00501E3C"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και είναι φυσιολογικό να επιβαρύνουν πιο πολύ το κύκλωμα.</w:t>
      </w:r>
    </w:p>
    <w:p w:rsidR="00A205EB" w:rsidRPr="00B92F42" w:rsidRDefault="003F5F34"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Η συνάρτηση αυτή </w:t>
      </w:r>
      <w:r w:rsidR="00A205EB" w:rsidRPr="00B92F42">
        <w:rPr>
          <w:rFonts w:ascii="Calibri" w:eastAsia="Calibri" w:hAnsi="Calibri" w:cs="Calibri"/>
          <w:sz w:val="23"/>
          <w:szCs w:val="23"/>
          <w:lang w:eastAsia="en-US"/>
        </w:rPr>
        <w:t>ξεκινάει στον 2</w:t>
      </w:r>
      <w:r w:rsidR="00A205EB" w:rsidRPr="00B92F42">
        <w:rPr>
          <w:rFonts w:ascii="Calibri" w:eastAsia="Calibri" w:hAnsi="Calibri" w:cs="Calibri"/>
          <w:sz w:val="23"/>
          <w:szCs w:val="23"/>
          <w:vertAlign w:val="superscript"/>
          <w:lang w:eastAsia="en-US"/>
        </w:rPr>
        <w:t>ο</w:t>
      </w:r>
      <w:r w:rsidR="00DE6EF9">
        <w:rPr>
          <w:rFonts w:ascii="Calibri" w:eastAsia="Calibri" w:hAnsi="Calibri" w:cs="Calibri"/>
          <w:sz w:val="23"/>
          <w:szCs w:val="23"/>
          <w:lang w:eastAsia="en-US"/>
        </w:rPr>
        <w:t xml:space="preserve"> κύκλο ρολογιού, </w:t>
      </w:r>
      <w:r w:rsidR="00A205EB" w:rsidRPr="00B92F42">
        <w:rPr>
          <w:rFonts w:ascii="Calibri" w:eastAsia="Calibri" w:hAnsi="Calibri" w:cs="Calibri"/>
          <w:sz w:val="23"/>
          <w:szCs w:val="23"/>
          <w:lang w:eastAsia="en-US"/>
        </w:rPr>
        <w:t>εφόσον περιμένει τα ορίσματα από την κύρια συνάρτηση.</w:t>
      </w:r>
    </w:p>
    <w:p w:rsidR="00A205EB" w:rsidRPr="00D84ACD" w:rsidRDefault="00D84ACD" w:rsidP="009A03FF">
      <w:pPr>
        <w:suppressAutoHyphens w:val="0"/>
        <w:spacing w:after="160" w:line="259" w:lineRule="auto"/>
        <w:jc w:val="both"/>
        <w:rPr>
          <w:rFonts w:ascii="Calibri" w:eastAsia="Calibri" w:hAnsi="Calibri" w:cs="Calibri"/>
          <w:b/>
          <w:sz w:val="23"/>
          <w:szCs w:val="23"/>
          <w:lang w:eastAsia="en-US"/>
        </w:rPr>
      </w:pPr>
      <w:r>
        <w:rPr>
          <w:rFonts w:ascii="Calibri" w:eastAsia="Calibri" w:hAnsi="Calibri" w:cs="Calibri"/>
          <w:sz w:val="23"/>
          <w:szCs w:val="23"/>
          <w:lang w:eastAsia="en-US"/>
        </w:rPr>
        <w:t>Συνολικά, επιβαρύνει την απόδοση του κυκλώματος κατά 534</w:t>
      </w:r>
      <w:r w:rsidRPr="00D84ACD">
        <w:rPr>
          <w:rFonts w:ascii="Calibri" w:eastAsia="Calibri" w:hAnsi="Calibri" w:cs="Calibri"/>
          <w:sz w:val="23"/>
          <w:szCs w:val="23"/>
          <w:lang w:eastAsia="en-US"/>
        </w:rPr>
        <w:t>.</w:t>
      </w:r>
    </w:p>
    <w:p w:rsidR="00A205EB" w:rsidRPr="00B92F42" w:rsidRDefault="00A205EB" w:rsidP="00A205EB">
      <w:pPr>
        <w:suppressAutoHyphens w:val="0"/>
        <w:spacing w:after="160" w:line="259" w:lineRule="auto"/>
        <w:rPr>
          <w:rFonts w:ascii="Calibri" w:eastAsia="Calibri" w:hAnsi="Calibri" w:cs="Calibri"/>
          <w:sz w:val="23"/>
          <w:szCs w:val="23"/>
          <w:lang w:eastAsia="en-US"/>
        </w:rPr>
      </w:pPr>
      <w:proofErr w:type="spellStart"/>
      <w:r w:rsidRPr="00B92F42">
        <w:rPr>
          <w:rFonts w:ascii="Calibri" w:eastAsia="Calibri" w:hAnsi="Calibri" w:cs="Calibri"/>
          <w:b/>
          <w:sz w:val="23"/>
          <w:szCs w:val="23"/>
          <w:lang w:val="en-US" w:eastAsia="en-US"/>
        </w:rPr>
        <w:t>AddRoundKey</w:t>
      </w:r>
      <w:proofErr w:type="spellEnd"/>
      <w:r w:rsidRPr="00B92F42">
        <w:rPr>
          <w:rFonts w:ascii="Calibri" w:eastAsia="Calibri" w:hAnsi="Calibri" w:cs="Calibri"/>
          <w:b/>
          <w:sz w:val="23"/>
          <w:szCs w:val="23"/>
          <w:lang w:val="en-US" w:eastAsia="en-US"/>
        </w:rPr>
        <w:t>:</w:t>
      </w:r>
    </w:p>
    <w:p w:rsidR="00A205EB" w:rsidRPr="00B92F42" w:rsidRDefault="0059591A" w:rsidP="00562799">
      <w:pPr>
        <w:suppressAutoHyphens w:val="0"/>
        <w:spacing w:after="160" w:line="259" w:lineRule="auto"/>
        <w:jc w:val="center"/>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4933950" cy="6381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33950" cy="638175"/>
                    </a:xfrm>
                    <a:prstGeom prst="rect">
                      <a:avLst/>
                    </a:prstGeom>
                    <a:noFill/>
                    <a:ln>
                      <a:noFill/>
                    </a:ln>
                  </pic:spPr>
                </pic:pic>
              </a:graphicData>
            </a:graphic>
          </wp:inline>
        </w:drawing>
      </w:r>
    </w:p>
    <w:p w:rsidR="004D3922" w:rsidRPr="00877E56" w:rsidRDefault="00A85110"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Ο </w:t>
      </w:r>
      <w:r w:rsidR="00A205EB" w:rsidRPr="00B92F42">
        <w:rPr>
          <w:rFonts w:ascii="Calibri" w:eastAsia="Calibri" w:hAnsi="Calibri" w:cs="Calibri"/>
          <w:sz w:val="23"/>
          <w:szCs w:val="23"/>
          <w:lang w:eastAsia="en-US"/>
        </w:rPr>
        <w:t>1</w:t>
      </w:r>
      <w:r w:rsidR="00A205EB" w:rsidRPr="00B92F42">
        <w:rPr>
          <w:rFonts w:ascii="Calibri" w:eastAsia="Calibri" w:hAnsi="Calibri" w:cs="Calibri"/>
          <w:sz w:val="23"/>
          <w:szCs w:val="23"/>
          <w:lang w:val="en-US" w:eastAsia="en-US"/>
        </w:rPr>
        <w:t>o</w:t>
      </w:r>
      <w:r>
        <w:rPr>
          <w:rFonts w:ascii="Calibri" w:eastAsia="Calibri" w:hAnsi="Calibri" w:cs="Calibri"/>
          <w:sz w:val="23"/>
          <w:szCs w:val="23"/>
          <w:lang w:eastAsia="en-US"/>
        </w:rPr>
        <w:t>ς</w:t>
      </w:r>
      <w:r w:rsidR="00A205EB" w:rsidRPr="00B92F42">
        <w:rPr>
          <w:rFonts w:ascii="Calibri" w:eastAsia="Calibri" w:hAnsi="Calibri" w:cs="Calibri"/>
          <w:sz w:val="23"/>
          <w:szCs w:val="23"/>
          <w:lang w:eastAsia="en-US"/>
        </w:rPr>
        <w:t xml:space="preserve"> </w:t>
      </w:r>
      <w:r>
        <w:rPr>
          <w:rFonts w:ascii="Calibri" w:eastAsia="Calibri" w:hAnsi="Calibri" w:cs="Calibri"/>
          <w:sz w:val="23"/>
          <w:szCs w:val="23"/>
          <w:lang w:eastAsia="en-US"/>
        </w:rPr>
        <w:t>βρόγχος</w:t>
      </w:r>
      <w:r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επαναλαμβάνεται 4 φορές </w:t>
      </w:r>
      <w:r w:rsidR="000A5C79">
        <w:rPr>
          <w:rFonts w:ascii="Calibri" w:eastAsia="Calibri" w:hAnsi="Calibri" w:cs="Calibri"/>
          <w:sz w:val="23"/>
          <w:szCs w:val="23"/>
          <w:lang w:eastAsia="en-US"/>
        </w:rPr>
        <w:t>καθώς η</w:t>
      </w:r>
      <w:r w:rsidR="00606B96">
        <w:rPr>
          <w:rFonts w:ascii="Calibri" w:eastAsia="Calibri" w:hAnsi="Calibri" w:cs="Calibri"/>
          <w:sz w:val="23"/>
          <w:szCs w:val="23"/>
          <w:lang w:eastAsia="en-US"/>
        </w:rPr>
        <w:t xml:space="preserve"> κάθε επανάληψη επιβαρύνει την απόδοση του κυκλώματος κατά 10</w:t>
      </w:r>
      <w:r w:rsidR="00E4294B">
        <w:rPr>
          <w:rFonts w:ascii="Calibri" w:eastAsia="Calibri" w:hAnsi="Calibri" w:cs="Calibri"/>
          <w:sz w:val="23"/>
          <w:szCs w:val="23"/>
          <w:lang w:eastAsia="en-US"/>
        </w:rPr>
        <w:t xml:space="preserve"> κύκλους</w:t>
      </w:r>
      <w:r w:rsidR="00606B96">
        <w:rPr>
          <w:rFonts w:ascii="Calibri" w:eastAsia="Calibri" w:hAnsi="Calibri" w:cs="Calibri"/>
          <w:sz w:val="23"/>
          <w:szCs w:val="23"/>
          <w:lang w:eastAsia="en-US"/>
        </w:rPr>
        <w:t>.</w: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b/>
          <w:sz w:val="23"/>
          <w:szCs w:val="23"/>
          <w:lang w:eastAsia="en-US"/>
        </w:rPr>
        <w:t>Κώδικας</w:t>
      </w:r>
      <w:r w:rsidRPr="00B92F42">
        <w:rPr>
          <w:rFonts w:ascii="Calibri" w:eastAsia="Calibri" w:hAnsi="Calibri" w:cs="Calibri"/>
          <w:sz w:val="23"/>
          <w:szCs w:val="23"/>
          <w:lang w:eastAsia="en-US"/>
        </w:rPr>
        <w:t>:</w:t>
      </w:r>
    </w:p>
    <w:p w:rsidR="00A205EB" w:rsidRPr="00B92F42" w:rsidRDefault="0059591A" w:rsidP="00877E56">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3286125" cy="11906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86125" cy="1190625"/>
                    </a:xfrm>
                    <a:prstGeom prst="rect">
                      <a:avLst/>
                    </a:prstGeom>
                    <a:noFill/>
                    <a:ln>
                      <a:noFill/>
                    </a:ln>
                  </pic:spPr>
                </pic:pic>
              </a:graphicData>
            </a:graphic>
          </wp:inline>
        </w:drawing>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Στο παρόν κώδικα έχουμε 2 μνήμες που είναι το </w:t>
      </w:r>
      <w:proofErr w:type="spellStart"/>
      <w:r w:rsidRPr="00B92F42">
        <w:rPr>
          <w:rFonts w:ascii="Calibri" w:eastAsia="Calibri" w:hAnsi="Calibri" w:cs="Calibri"/>
          <w:sz w:val="23"/>
          <w:szCs w:val="23"/>
          <w:lang w:val="en-US" w:eastAsia="en-US"/>
        </w:rPr>
        <w:t>RoundKey</w:t>
      </w:r>
      <w:proofErr w:type="spellEnd"/>
      <w:r w:rsidRPr="00B92F42">
        <w:rPr>
          <w:rFonts w:ascii="Calibri" w:eastAsia="Calibri" w:hAnsi="Calibri" w:cs="Calibri"/>
          <w:sz w:val="23"/>
          <w:szCs w:val="23"/>
          <w:lang w:eastAsia="en-US"/>
        </w:rPr>
        <w:t xml:space="preserve"> που θα κάνει </w:t>
      </w:r>
      <w:r w:rsidRPr="00B92F42">
        <w:rPr>
          <w:rFonts w:ascii="Calibri" w:eastAsia="Calibri" w:hAnsi="Calibri" w:cs="Calibri"/>
          <w:sz w:val="23"/>
          <w:szCs w:val="23"/>
          <w:lang w:val="en-US" w:eastAsia="en-US"/>
        </w:rPr>
        <w:t>read</w:t>
      </w:r>
      <w:r w:rsidRPr="00B92F42">
        <w:rPr>
          <w:rFonts w:ascii="Calibri" w:eastAsia="Calibri" w:hAnsi="Calibri" w:cs="Calibri"/>
          <w:sz w:val="23"/>
          <w:szCs w:val="23"/>
          <w:lang w:eastAsia="en-US"/>
        </w:rPr>
        <w:t xml:space="preserve"> και το </w:t>
      </w:r>
      <w:r w:rsidRPr="00B92F42">
        <w:rPr>
          <w:rFonts w:ascii="Calibri" w:eastAsia="Calibri" w:hAnsi="Calibri" w:cs="Calibri"/>
          <w:sz w:val="23"/>
          <w:szCs w:val="23"/>
          <w:lang w:val="en-US" w:eastAsia="en-US"/>
        </w:rPr>
        <w:t>state</w:t>
      </w:r>
      <w:r w:rsidRPr="00B92F42">
        <w:rPr>
          <w:rFonts w:ascii="Calibri" w:eastAsia="Calibri" w:hAnsi="Calibri" w:cs="Calibri"/>
          <w:sz w:val="23"/>
          <w:szCs w:val="23"/>
          <w:lang w:eastAsia="en-US"/>
        </w:rPr>
        <w:t xml:space="preserve"> που θα κάνει </w:t>
      </w:r>
      <w:r w:rsidRPr="00B92F42">
        <w:rPr>
          <w:rFonts w:ascii="Calibri" w:eastAsia="Calibri" w:hAnsi="Calibri" w:cs="Calibri"/>
          <w:sz w:val="23"/>
          <w:szCs w:val="23"/>
          <w:lang w:val="en-US" w:eastAsia="en-US"/>
        </w:rPr>
        <w:t>write</w:t>
      </w:r>
      <w:r w:rsidRPr="00B92F42">
        <w:rPr>
          <w:rFonts w:ascii="Calibri" w:eastAsia="Calibri" w:hAnsi="Calibri" w:cs="Calibri"/>
          <w:sz w:val="23"/>
          <w:szCs w:val="23"/>
          <w:lang w:eastAsia="en-US"/>
        </w:rPr>
        <w:t>.</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Από τον κώδικα καταλαβαίνουμε ότι, θα πρέπει να περιμένει ένα κύκλο ώστε να πάρει τα ορίσματα η συνάρτηση. Στην συνέχεια, δηλαδή σ</w:t>
      </w:r>
      <w:r w:rsidR="0093160F">
        <w:rPr>
          <w:rFonts w:ascii="Calibri" w:eastAsia="Calibri" w:hAnsi="Calibri" w:cs="Calibri"/>
          <w:sz w:val="23"/>
          <w:szCs w:val="23"/>
          <w:lang w:eastAsia="en-US"/>
        </w:rPr>
        <w:t xml:space="preserve">τον επόμενο κύκλο θα ξεκινήσει </w:t>
      </w:r>
      <w:r w:rsidRPr="00B92F42">
        <w:rPr>
          <w:rFonts w:ascii="Calibri" w:eastAsia="Calibri" w:hAnsi="Calibri" w:cs="Calibri"/>
          <w:sz w:val="23"/>
          <w:szCs w:val="23"/>
          <w:lang w:eastAsia="en-US"/>
        </w:rPr>
        <w:t>ο 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w:t>
      </w:r>
      <w:r w:rsidR="00C705FE">
        <w:rPr>
          <w:rFonts w:ascii="Calibri" w:eastAsia="Calibri" w:hAnsi="Calibri" w:cs="Calibri"/>
          <w:sz w:val="23"/>
          <w:szCs w:val="23"/>
          <w:lang w:eastAsia="en-US"/>
        </w:rPr>
        <w:t>βρόγχο</w:t>
      </w:r>
      <w:r w:rsidR="00186CFF">
        <w:rPr>
          <w:rFonts w:ascii="Calibri" w:eastAsia="Calibri" w:hAnsi="Calibri" w:cs="Calibri"/>
          <w:sz w:val="23"/>
          <w:szCs w:val="23"/>
          <w:lang w:eastAsia="en-US"/>
        </w:rPr>
        <w:t xml:space="preserve">, καθώς, </w:t>
      </w:r>
      <w:r w:rsidRPr="00B92F42">
        <w:rPr>
          <w:rFonts w:ascii="Calibri" w:eastAsia="Calibri" w:hAnsi="Calibri" w:cs="Calibri"/>
          <w:sz w:val="23"/>
          <w:szCs w:val="23"/>
          <w:lang w:eastAsia="en-US"/>
        </w:rPr>
        <w:t>στον επόμενο δηλαδή στον 3</w:t>
      </w:r>
      <w:r w:rsidRPr="00B92F42">
        <w:rPr>
          <w:rFonts w:ascii="Calibri" w:eastAsia="Calibri" w:hAnsi="Calibri" w:cs="Calibri"/>
          <w:sz w:val="23"/>
          <w:szCs w:val="23"/>
          <w:vertAlign w:val="superscript"/>
          <w:lang w:eastAsia="en-US"/>
        </w:rPr>
        <w:t>ο</w:t>
      </w:r>
      <w:r w:rsidR="0093160F">
        <w:rPr>
          <w:rFonts w:ascii="Calibri" w:eastAsia="Calibri" w:hAnsi="Calibri" w:cs="Calibri"/>
          <w:sz w:val="23"/>
          <w:szCs w:val="23"/>
          <w:lang w:eastAsia="en-US"/>
        </w:rPr>
        <w:t xml:space="preserve"> κύκλο θα ξεκινήσει </w:t>
      </w:r>
      <w:r w:rsidRPr="00B92F42">
        <w:rPr>
          <w:rFonts w:ascii="Calibri" w:eastAsia="Calibri" w:hAnsi="Calibri" w:cs="Calibri"/>
          <w:sz w:val="23"/>
          <w:szCs w:val="23"/>
          <w:lang w:eastAsia="en-US"/>
        </w:rPr>
        <w:t xml:space="preserve">ο </w:t>
      </w:r>
      <w:proofErr w:type="spellStart"/>
      <w:r w:rsidRPr="00B92F42">
        <w:rPr>
          <w:rFonts w:ascii="Calibri" w:eastAsia="Calibri" w:hAnsi="Calibri" w:cs="Calibri"/>
          <w:sz w:val="23"/>
          <w:szCs w:val="23"/>
          <w:lang w:eastAsia="en-US"/>
        </w:rPr>
        <w:t>εμφωλευμένο</w:t>
      </w:r>
      <w:proofErr w:type="spellEnd"/>
      <w:r w:rsidRPr="00B92F42">
        <w:rPr>
          <w:rFonts w:ascii="Calibri" w:eastAsia="Calibri" w:hAnsi="Calibri" w:cs="Calibri"/>
          <w:sz w:val="23"/>
          <w:szCs w:val="23"/>
          <w:lang w:eastAsia="en-US"/>
        </w:rPr>
        <w:t xml:space="preserve"> </w:t>
      </w:r>
      <w:r w:rsidR="005F6880">
        <w:rPr>
          <w:rFonts w:ascii="Calibri" w:eastAsia="Calibri" w:hAnsi="Calibri" w:cs="Calibri"/>
          <w:sz w:val="23"/>
          <w:szCs w:val="23"/>
          <w:lang w:eastAsia="en-US"/>
        </w:rPr>
        <w:t>βρόγχο</w:t>
      </w:r>
      <w:r w:rsidR="0093160F">
        <w:rPr>
          <w:rFonts w:ascii="Calibri" w:eastAsia="Calibri" w:hAnsi="Calibri" w:cs="Calibri"/>
          <w:sz w:val="23"/>
          <w:szCs w:val="23"/>
          <w:lang w:eastAsia="en-US"/>
        </w:rPr>
        <w:t>ς</w:t>
      </w:r>
      <w:r w:rsidRPr="00B92F42">
        <w:rPr>
          <w:rFonts w:ascii="Calibri" w:eastAsia="Calibri" w:hAnsi="Calibri" w:cs="Calibri"/>
          <w:sz w:val="23"/>
          <w:szCs w:val="23"/>
          <w:lang w:eastAsia="en-US"/>
        </w:rPr>
        <w:t xml:space="preserve">. Επειδή έχουμε διάβασμα μνήμη, οι εντολές του </w:t>
      </w:r>
      <w:proofErr w:type="spellStart"/>
      <w:r w:rsidRPr="00B92F42">
        <w:rPr>
          <w:rFonts w:ascii="Calibri" w:eastAsia="Calibri" w:hAnsi="Calibri" w:cs="Calibri"/>
          <w:sz w:val="23"/>
          <w:szCs w:val="23"/>
          <w:lang w:eastAsia="en-US"/>
        </w:rPr>
        <w:t>εμφωλευμένου</w:t>
      </w:r>
      <w:proofErr w:type="spellEnd"/>
      <w:r w:rsidRPr="00B92F42">
        <w:rPr>
          <w:rFonts w:ascii="Calibri" w:eastAsia="Calibri" w:hAnsi="Calibri" w:cs="Calibri"/>
          <w:sz w:val="23"/>
          <w:szCs w:val="23"/>
          <w:lang w:eastAsia="en-US"/>
        </w:rPr>
        <w:t xml:space="preserve"> βρόγχου θα τελειώσουν μετά από δύο κύκλους ρολογιού. Λόγο των επαναλήψεων των βρόγχων προκύπτει το παραπάνω </w:t>
      </w:r>
      <w:r w:rsidRPr="00B92F42">
        <w:rPr>
          <w:rFonts w:ascii="Calibri" w:eastAsia="Calibri" w:hAnsi="Calibri" w:cs="Calibri"/>
          <w:sz w:val="23"/>
          <w:szCs w:val="23"/>
          <w:lang w:val="en-US" w:eastAsia="en-US"/>
        </w:rPr>
        <w:t>iteration</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Latency</w:t>
      </w:r>
      <w:r w:rsidRPr="00B92F42">
        <w:rPr>
          <w:rFonts w:ascii="Calibri" w:eastAsia="Calibri" w:hAnsi="Calibri" w:cs="Calibri"/>
          <w:sz w:val="23"/>
          <w:szCs w:val="23"/>
          <w:lang w:eastAsia="en-US"/>
        </w:rPr>
        <w:t>.</w:t>
      </w:r>
    </w:p>
    <w:p w:rsidR="00A205EB" w:rsidRPr="004654D0" w:rsidRDefault="00A205EB" w:rsidP="00030418">
      <w:pPr>
        <w:suppressAutoHyphens w:val="0"/>
        <w:spacing w:after="160" w:line="259" w:lineRule="auto"/>
        <w:rPr>
          <w:rFonts w:ascii="Calibri" w:eastAsia="Calibri" w:hAnsi="Calibri" w:cs="Calibri"/>
          <w:b/>
          <w:lang w:eastAsia="en-US"/>
        </w:rPr>
      </w:pPr>
      <w:r w:rsidRPr="00B92F42">
        <w:rPr>
          <w:rFonts w:ascii="Calibri" w:eastAsia="Calibri" w:hAnsi="Calibri" w:cs="Calibri"/>
          <w:b/>
          <w:lang w:eastAsia="en-US"/>
        </w:rPr>
        <w:t>3</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A205EB" w:rsidRPr="00C86BA5"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η συνάρτηση που δημιουργεί τα κλειδιά αποτελεί η </w:t>
      </w:r>
      <w:proofErr w:type="spellStart"/>
      <w:r w:rsidRPr="00C86BA5">
        <w:rPr>
          <w:rFonts w:ascii="Calibri" w:eastAsia="Calibri" w:hAnsi="Calibri" w:cs="Calibri"/>
          <w:b/>
          <w:sz w:val="23"/>
          <w:szCs w:val="23"/>
          <w:lang w:val="en-US" w:eastAsia="en-US"/>
        </w:rPr>
        <w:t>KeySchedule</w:t>
      </w:r>
      <w:proofErr w:type="spellEnd"/>
      <w:r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και η συνάρτηση που αλλάζει τα κλειδιά, είναι η </w:t>
      </w:r>
      <w:proofErr w:type="spellStart"/>
      <w:r w:rsidRPr="00C86BA5">
        <w:rPr>
          <w:rFonts w:ascii="Calibri" w:eastAsia="Calibri" w:hAnsi="Calibri" w:cs="Calibri"/>
          <w:b/>
          <w:sz w:val="23"/>
          <w:szCs w:val="23"/>
          <w:lang w:val="en-US" w:eastAsia="en-US"/>
        </w:rPr>
        <w:t>AddRoundKey</w:t>
      </w:r>
      <w:proofErr w:type="spellEnd"/>
      <w:r w:rsidRPr="00C86BA5">
        <w:rPr>
          <w:rFonts w:ascii="Calibri" w:eastAsia="Calibri" w:hAnsi="Calibri" w:cs="Calibri"/>
          <w:b/>
          <w:sz w:val="23"/>
          <w:szCs w:val="23"/>
          <w:lang w:eastAsia="en-US"/>
        </w:rPr>
        <w:t>()</w:t>
      </w:r>
      <w:r w:rsidR="00C86BA5" w:rsidRPr="00C86BA5">
        <w:rPr>
          <w:rFonts w:ascii="Calibri" w:eastAsia="Calibri" w:hAnsi="Calibri" w:cs="Calibri"/>
          <w:sz w:val="23"/>
          <w:szCs w:val="23"/>
          <w:lang w:eastAsia="en-US"/>
        </w:rPr>
        <w:t>.</w:t>
      </w:r>
    </w:p>
    <w:p w:rsidR="00A205EB" w:rsidRPr="00B92F42" w:rsidRDefault="00A205EB" w:rsidP="00A205EB">
      <w:pPr>
        <w:suppressAutoHyphens w:val="0"/>
        <w:spacing w:after="160" w:line="259" w:lineRule="auto"/>
        <w:rPr>
          <w:rFonts w:ascii="Calibri" w:eastAsia="Calibri" w:hAnsi="Calibri" w:cs="Calibri"/>
          <w:b/>
          <w:sz w:val="23"/>
          <w:szCs w:val="23"/>
          <w:lang w:val="en-US" w:eastAsia="en-US"/>
        </w:rPr>
      </w:pPr>
      <w:proofErr w:type="spellStart"/>
      <w:r w:rsidRPr="00B92F42">
        <w:rPr>
          <w:rFonts w:ascii="Calibri" w:eastAsia="Calibri" w:hAnsi="Calibri" w:cs="Calibri"/>
          <w:b/>
          <w:sz w:val="23"/>
          <w:szCs w:val="23"/>
          <w:lang w:val="en-US" w:eastAsia="en-US"/>
        </w:rPr>
        <w:t>KeySchedule</w:t>
      </w:r>
      <w:proofErr w:type="spellEnd"/>
      <w:r w:rsidRPr="00B92F42">
        <w:rPr>
          <w:rFonts w:ascii="Calibri" w:eastAsia="Calibri" w:hAnsi="Calibri" w:cs="Calibri"/>
          <w:b/>
          <w:sz w:val="23"/>
          <w:szCs w:val="23"/>
          <w:lang w:val="en-US" w:eastAsia="en-US"/>
        </w:rPr>
        <w:t>:</w:t>
      </w:r>
    </w:p>
    <w:p w:rsidR="00A205EB" w:rsidRPr="00B92F42" w:rsidRDefault="0059591A" w:rsidP="00562799">
      <w:pPr>
        <w:suppressAutoHyphens w:val="0"/>
        <w:spacing w:after="160" w:line="259" w:lineRule="auto"/>
        <w:jc w:val="center"/>
        <w:rPr>
          <w:rFonts w:ascii="Calibri" w:eastAsia="Calibri" w:hAnsi="Calibri" w:cs="Calibri"/>
          <w:b/>
          <w:sz w:val="23"/>
          <w:szCs w:val="23"/>
          <w:lang w:eastAsia="en-US"/>
        </w:rPr>
      </w:pPr>
      <w:r>
        <w:rPr>
          <w:rFonts w:ascii="Calibri" w:eastAsia="Calibri" w:hAnsi="Calibri" w:cs="Calibri"/>
          <w:noProof/>
          <w:sz w:val="23"/>
          <w:szCs w:val="23"/>
          <w:lang w:eastAsia="el-GR"/>
        </w:rPr>
        <w:drawing>
          <wp:inline distT="0" distB="0" distL="0" distR="0">
            <wp:extent cx="4848225" cy="819150"/>
            <wp:effectExtent l="0" t="0" r="0" b="0"/>
            <wp:docPr id="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48225" cy="819150"/>
                    </a:xfrm>
                    <a:prstGeom prst="rect">
                      <a:avLst/>
                    </a:prstGeom>
                    <a:noFill/>
                    <a:ln>
                      <a:noFill/>
                    </a:ln>
                  </pic:spPr>
                </pic:pic>
              </a:graphicData>
            </a:graphic>
          </wp:inline>
        </w:drawing>
      </w:r>
    </w:p>
    <w:p w:rsidR="00A205EB" w:rsidRPr="00B92F42" w:rsidRDefault="001A4CBC"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Ο </w:t>
      </w:r>
      <w:r w:rsidR="00A205EB" w:rsidRPr="00B92F42">
        <w:rPr>
          <w:rFonts w:ascii="Calibri" w:eastAsia="Calibri" w:hAnsi="Calibri" w:cs="Calibri"/>
          <w:sz w:val="23"/>
          <w:szCs w:val="23"/>
          <w:lang w:eastAsia="en-US"/>
        </w:rPr>
        <w:t>1</w:t>
      </w:r>
      <w:r w:rsidR="00A205EB" w:rsidRPr="00B92F42">
        <w:rPr>
          <w:rFonts w:ascii="Calibri" w:eastAsia="Calibri" w:hAnsi="Calibri" w:cs="Calibri"/>
          <w:sz w:val="23"/>
          <w:szCs w:val="23"/>
          <w:vertAlign w:val="superscript"/>
          <w:lang w:eastAsia="en-US"/>
        </w:rPr>
        <w:t>ο</w:t>
      </w:r>
      <w:r w:rsidR="00A205EB" w:rsidRPr="00B92F42">
        <w:rPr>
          <w:rFonts w:ascii="Calibri" w:eastAsia="Calibri" w:hAnsi="Calibri" w:cs="Calibri"/>
          <w:sz w:val="23"/>
          <w:szCs w:val="23"/>
          <w:lang w:eastAsia="en-US"/>
        </w:rPr>
        <w:t xml:space="preserve"> </w:t>
      </w:r>
      <w:r>
        <w:rPr>
          <w:rFonts w:ascii="Calibri" w:eastAsia="Calibri" w:hAnsi="Calibri" w:cs="Calibri"/>
          <w:sz w:val="23"/>
          <w:szCs w:val="23"/>
          <w:lang w:eastAsia="en-US"/>
        </w:rPr>
        <w:t>βρόγχος</w:t>
      </w:r>
      <w:r w:rsidR="00A205EB" w:rsidRPr="00B92F42">
        <w:rPr>
          <w:rFonts w:ascii="Calibri" w:eastAsia="Calibri" w:hAnsi="Calibri" w:cs="Calibri"/>
          <w:sz w:val="23"/>
          <w:szCs w:val="23"/>
          <w:lang w:eastAsia="en-US"/>
        </w:rPr>
        <w:t xml:space="preserve"> επαναλαμβάνεται 4 φορές </w:t>
      </w:r>
      <w:r w:rsidR="001F78C8">
        <w:rPr>
          <w:rFonts w:ascii="Calibri" w:eastAsia="Calibri" w:hAnsi="Calibri" w:cs="Calibri"/>
          <w:sz w:val="23"/>
          <w:szCs w:val="23"/>
          <w:lang w:eastAsia="en-US"/>
        </w:rPr>
        <w:t>καθώς η</w:t>
      </w:r>
      <w:r w:rsidR="009666AB">
        <w:rPr>
          <w:rFonts w:ascii="Calibri" w:eastAsia="Calibri" w:hAnsi="Calibri" w:cs="Calibri"/>
          <w:sz w:val="23"/>
          <w:szCs w:val="23"/>
          <w:lang w:eastAsia="en-US"/>
        </w:rPr>
        <w:t xml:space="preserve"> </w:t>
      </w:r>
      <w:r w:rsidR="00186CFF">
        <w:rPr>
          <w:rFonts w:ascii="Calibri" w:eastAsia="Calibri" w:hAnsi="Calibri" w:cs="Calibri"/>
          <w:sz w:val="23"/>
          <w:szCs w:val="23"/>
          <w:lang w:eastAsia="en-US"/>
        </w:rPr>
        <w:t>κάθε επανάληψη επιβαρύνει την απόδοση του κυκλώ</w:t>
      </w:r>
      <w:r w:rsidR="00A205EB" w:rsidRPr="00B92F42">
        <w:rPr>
          <w:rFonts w:ascii="Calibri" w:eastAsia="Calibri" w:hAnsi="Calibri" w:cs="Calibri"/>
          <w:sz w:val="23"/>
          <w:szCs w:val="23"/>
          <w:lang w:eastAsia="en-US"/>
        </w:rPr>
        <w:t>μα</w:t>
      </w:r>
      <w:r w:rsidR="00186CFF">
        <w:rPr>
          <w:rFonts w:ascii="Calibri" w:eastAsia="Calibri" w:hAnsi="Calibri" w:cs="Calibri"/>
          <w:sz w:val="23"/>
          <w:szCs w:val="23"/>
          <w:lang w:eastAsia="en-US"/>
        </w:rPr>
        <w:t>τος</w:t>
      </w:r>
      <w:r w:rsidR="00A205EB" w:rsidRPr="00B92F42">
        <w:rPr>
          <w:rFonts w:ascii="Calibri" w:eastAsia="Calibri" w:hAnsi="Calibri" w:cs="Calibri"/>
          <w:sz w:val="23"/>
          <w:szCs w:val="23"/>
          <w:lang w:eastAsia="en-US"/>
        </w:rPr>
        <w:t xml:space="preserve"> κατά 10</w:t>
      </w:r>
      <w:r w:rsidR="004745C5">
        <w:rPr>
          <w:rFonts w:ascii="Calibri" w:eastAsia="Calibri" w:hAnsi="Calibri" w:cs="Calibri"/>
          <w:sz w:val="23"/>
          <w:szCs w:val="23"/>
          <w:lang w:eastAsia="en-US"/>
        </w:rPr>
        <w:t xml:space="preserve"> κύκλους </w:t>
      </w:r>
      <w:r w:rsidR="00A205EB" w:rsidRPr="00B92F42">
        <w:rPr>
          <w:rFonts w:ascii="Calibri" w:eastAsia="Calibri" w:hAnsi="Calibri" w:cs="Calibri"/>
          <w:sz w:val="23"/>
          <w:szCs w:val="23"/>
          <w:lang w:eastAsia="en-US"/>
        </w:rPr>
        <w:t>.Ενώ το δεύτερο, επαναλαμβάνεται 40 φορές ενώ επιβαρύνει το κύκλωμα κατά 13</w:t>
      </w:r>
      <w:r w:rsidR="004745C5">
        <w:rPr>
          <w:rFonts w:ascii="Calibri" w:eastAsia="Calibri" w:hAnsi="Calibri" w:cs="Calibri"/>
          <w:sz w:val="23"/>
          <w:szCs w:val="23"/>
          <w:lang w:eastAsia="en-US"/>
        </w:rPr>
        <w:t xml:space="preserve"> κύκλους</w:t>
      </w:r>
      <w:r w:rsidR="00A205EB" w:rsidRPr="00B92F42">
        <w:rPr>
          <w:rFonts w:ascii="Calibri" w:eastAsia="Calibri" w:hAnsi="Calibri" w:cs="Calibri"/>
          <w:sz w:val="23"/>
          <w:szCs w:val="23"/>
          <w:lang w:eastAsia="en-US"/>
        </w:rPr>
        <w:t>.</w:t>
      </w:r>
    </w:p>
    <w:p w:rsidR="00A205EB" w:rsidRPr="00B92F42" w:rsidRDefault="0059591A" w:rsidP="00877E56">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eastAsia="el-GR"/>
        </w:rPr>
        <w:lastRenderedPageBreak/>
        <w:drawing>
          <wp:inline distT="0" distB="0" distL="0" distR="0">
            <wp:extent cx="5029200" cy="55816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29200" cy="5581650"/>
                    </a:xfrm>
                    <a:prstGeom prst="rect">
                      <a:avLst/>
                    </a:prstGeom>
                    <a:noFill/>
                    <a:ln>
                      <a:noFill/>
                    </a:ln>
                  </pic:spPr>
                </pic:pic>
              </a:graphicData>
            </a:graphic>
          </wp:inline>
        </w:drawing>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Όπως και κάθε άλλη συνάρτηση, θα ξεκινήσει και αυτή στο 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κύκλο ρολογιού εφόσον περιμένει ορίσματα. Το κακό με αυτήν την συνάρτηση είναι περιλαμβάνει βρόγχους, οι οποίοι περιλαμβάνουν και άλλους </w:t>
      </w:r>
      <w:proofErr w:type="spellStart"/>
      <w:r w:rsidRPr="00B92F42">
        <w:rPr>
          <w:rFonts w:ascii="Calibri" w:eastAsia="Calibri" w:hAnsi="Calibri" w:cs="Calibri"/>
          <w:sz w:val="23"/>
          <w:szCs w:val="23"/>
          <w:lang w:eastAsia="en-US"/>
        </w:rPr>
        <w:t>εμφωλευμένους</w:t>
      </w:r>
      <w:proofErr w:type="spellEnd"/>
      <w:r w:rsidRPr="00B92F42">
        <w:rPr>
          <w:rFonts w:ascii="Calibri" w:eastAsia="Calibri" w:hAnsi="Calibri" w:cs="Calibri"/>
          <w:sz w:val="23"/>
          <w:szCs w:val="23"/>
          <w:lang w:eastAsia="en-US"/>
        </w:rPr>
        <w:t xml:space="preserve"> τα οποία επιβαρύνουν </w:t>
      </w:r>
      <w:r w:rsidR="00186CFF">
        <w:rPr>
          <w:rFonts w:ascii="Calibri" w:eastAsia="Calibri" w:hAnsi="Calibri" w:cs="Calibri"/>
          <w:sz w:val="23"/>
          <w:szCs w:val="23"/>
          <w:lang w:eastAsia="en-US"/>
        </w:rPr>
        <w:t xml:space="preserve">πιο </w:t>
      </w:r>
      <w:r w:rsidRPr="00B92F42">
        <w:rPr>
          <w:rFonts w:ascii="Calibri" w:eastAsia="Calibri" w:hAnsi="Calibri" w:cs="Calibri"/>
          <w:sz w:val="23"/>
          <w:szCs w:val="23"/>
          <w:lang w:eastAsia="en-US"/>
        </w:rPr>
        <w:t>πολύ το κύκλωμα.</w:t>
      </w:r>
    </w:p>
    <w:p w:rsidR="00A205EB" w:rsidRDefault="00A205EB" w:rsidP="00510A4E">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Εκτός από όλα αυτά βλέπουμε ότι στο </w:t>
      </w:r>
      <w:proofErr w:type="spellStart"/>
      <w:r w:rsidRPr="00B92F42">
        <w:rPr>
          <w:rFonts w:ascii="Calibri" w:eastAsia="Calibri" w:hAnsi="Calibri" w:cs="Calibri"/>
          <w:sz w:val="23"/>
          <w:szCs w:val="23"/>
          <w:lang w:eastAsia="en-US"/>
        </w:rPr>
        <w:t>εμφωλευμένο</w:t>
      </w:r>
      <w:proofErr w:type="spellEnd"/>
      <w:r w:rsidRPr="00B92F42">
        <w:rPr>
          <w:rFonts w:ascii="Calibri" w:eastAsia="Calibri" w:hAnsi="Calibri" w:cs="Calibri"/>
          <w:sz w:val="23"/>
          <w:szCs w:val="23"/>
          <w:lang w:eastAsia="en-US"/>
        </w:rPr>
        <w:t xml:space="preserve"> </w:t>
      </w:r>
      <w:r w:rsidR="00B868E4">
        <w:rPr>
          <w:rFonts w:ascii="Calibri" w:eastAsia="Calibri" w:hAnsi="Calibri" w:cs="Calibri"/>
          <w:sz w:val="23"/>
          <w:szCs w:val="23"/>
          <w:lang w:eastAsia="en-US"/>
        </w:rPr>
        <w:t>βρόγχο</w:t>
      </w:r>
      <w:r w:rsidRPr="00B92F42">
        <w:rPr>
          <w:rFonts w:ascii="Calibri" w:eastAsia="Calibri" w:hAnsi="Calibri" w:cs="Calibri"/>
          <w:sz w:val="23"/>
          <w:szCs w:val="23"/>
          <w:lang w:eastAsia="en-US"/>
        </w:rPr>
        <w:t xml:space="preserve">, έχουμε </w:t>
      </w:r>
      <w:r w:rsidRPr="00B92F42">
        <w:rPr>
          <w:rFonts w:ascii="Calibri" w:eastAsia="Calibri" w:hAnsi="Calibri" w:cs="Calibri"/>
          <w:sz w:val="23"/>
          <w:szCs w:val="23"/>
          <w:lang w:val="en-US" w:eastAsia="en-US"/>
        </w:rPr>
        <w:t>read</w:t>
      </w:r>
      <w:r w:rsidRPr="00B92F42">
        <w:rPr>
          <w:rFonts w:ascii="Calibri" w:eastAsia="Calibri" w:hAnsi="Calibri" w:cs="Calibri"/>
          <w:sz w:val="23"/>
          <w:szCs w:val="23"/>
          <w:lang w:eastAsia="en-US"/>
        </w:rPr>
        <w:t xml:space="preserve"> στην μνήμη </w:t>
      </w:r>
      <w:r w:rsidRPr="00B92F42">
        <w:rPr>
          <w:rFonts w:ascii="Calibri" w:eastAsia="Calibri" w:hAnsi="Calibri" w:cs="Calibri"/>
          <w:sz w:val="23"/>
          <w:szCs w:val="23"/>
          <w:lang w:val="en-US" w:eastAsia="en-US"/>
        </w:rPr>
        <w:t>key</w:t>
      </w:r>
      <w:r w:rsidRPr="00B92F42">
        <w:rPr>
          <w:rFonts w:ascii="Calibri" w:eastAsia="Calibri" w:hAnsi="Calibri" w:cs="Calibri"/>
          <w:sz w:val="23"/>
          <w:szCs w:val="23"/>
          <w:lang w:eastAsia="en-US"/>
        </w:rPr>
        <w:t xml:space="preserve"> ,με αποτέλεσμα να επιβαρύνει το κύκλωμα κατά δύο κύκλους. Στην συνέχεια στο 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εξωτερικό </w:t>
      </w:r>
      <w:r w:rsidR="007E4B78">
        <w:rPr>
          <w:rFonts w:ascii="Calibri" w:eastAsia="Calibri" w:hAnsi="Calibri" w:cs="Calibri"/>
          <w:sz w:val="23"/>
          <w:szCs w:val="23"/>
          <w:lang w:eastAsia="en-US"/>
        </w:rPr>
        <w:t>βρόγχο</w:t>
      </w:r>
      <w:r w:rsidRPr="00B92F42">
        <w:rPr>
          <w:rFonts w:ascii="Calibri" w:eastAsia="Calibri" w:hAnsi="Calibri" w:cs="Calibri"/>
          <w:sz w:val="23"/>
          <w:szCs w:val="23"/>
          <w:lang w:eastAsia="en-US"/>
        </w:rPr>
        <w:t xml:space="preserve"> βλέπουμε ότι καλεί την συνάρτηση </w:t>
      </w:r>
      <w:proofErr w:type="spellStart"/>
      <w:r w:rsidRPr="00C86BA5">
        <w:rPr>
          <w:rFonts w:ascii="Calibri" w:eastAsia="Calibri" w:hAnsi="Calibri" w:cs="Calibri"/>
          <w:b/>
          <w:sz w:val="23"/>
          <w:szCs w:val="23"/>
          <w:lang w:val="en-US" w:eastAsia="en-US"/>
        </w:rPr>
        <w:t>SubByte</w:t>
      </w:r>
      <w:proofErr w:type="spellEnd"/>
      <w:r w:rsidR="00C86BA5"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που και αυτή καταναλώνει 2 κύκλους, έναν </w:t>
      </w:r>
      <w:r w:rsidR="00961D1C">
        <w:rPr>
          <w:rFonts w:ascii="Calibri" w:eastAsia="Calibri" w:hAnsi="Calibri" w:cs="Calibri"/>
          <w:sz w:val="23"/>
          <w:szCs w:val="23"/>
          <w:lang w:eastAsia="en-US"/>
        </w:rPr>
        <w:t xml:space="preserve">για να </w:t>
      </w:r>
      <w:r w:rsidRPr="00B92F42">
        <w:rPr>
          <w:rFonts w:ascii="Calibri" w:eastAsia="Calibri" w:hAnsi="Calibri" w:cs="Calibri"/>
          <w:sz w:val="23"/>
          <w:szCs w:val="23"/>
          <w:lang w:eastAsia="en-US"/>
        </w:rPr>
        <w:t xml:space="preserve"> καλέσει την συνάρτηση και έναν για επιστρέψει την τιμή της. Και τέλος βλέπουμε ότι και το </w:t>
      </w:r>
      <w:proofErr w:type="spellStart"/>
      <w:r w:rsidRPr="00B92F42">
        <w:rPr>
          <w:rFonts w:ascii="Calibri" w:eastAsia="Calibri" w:hAnsi="Calibri" w:cs="Calibri"/>
          <w:sz w:val="23"/>
          <w:szCs w:val="23"/>
          <w:lang w:val="en-US" w:eastAsia="en-US"/>
        </w:rPr>
        <w:t>worda</w:t>
      </w:r>
      <w:proofErr w:type="spellEnd"/>
      <w:r w:rsidRPr="00B92F42">
        <w:rPr>
          <w:rFonts w:ascii="Calibri" w:eastAsia="Calibri" w:hAnsi="Calibri" w:cs="Calibri"/>
          <w:sz w:val="23"/>
          <w:szCs w:val="23"/>
          <w:lang w:eastAsia="en-US"/>
        </w:rPr>
        <w:t xml:space="preserve"> διαβάζεται από την μνήμη με αποτέλεσμα και αυτό να καταναλώνει 2 κύκλους.</w:t>
      </w:r>
    </w:p>
    <w:p w:rsidR="00510A4E" w:rsidRPr="00B92F42" w:rsidRDefault="00510A4E" w:rsidP="00510A4E">
      <w:pPr>
        <w:suppressAutoHyphens w:val="0"/>
        <w:spacing w:after="160" w:line="259" w:lineRule="auto"/>
        <w:jc w:val="both"/>
        <w:rPr>
          <w:rFonts w:ascii="Calibri" w:eastAsia="Calibri" w:hAnsi="Calibri" w:cs="Calibri"/>
          <w:sz w:val="23"/>
          <w:szCs w:val="23"/>
          <w:lang w:eastAsia="en-US"/>
        </w:rPr>
      </w:pPr>
    </w:p>
    <w:p w:rsidR="00A205EB" w:rsidRPr="00B92F42" w:rsidRDefault="00A205EB" w:rsidP="00A205EB">
      <w:pPr>
        <w:suppressAutoHyphens w:val="0"/>
        <w:spacing w:after="160" w:line="259" w:lineRule="auto"/>
        <w:rPr>
          <w:rFonts w:ascii="Calibri" w:eastAsia="Calibri" w:hAnsi="Calibri" w:cs="Calibri"/>
          <w:b/>
          <w:sz w:val="23"/>
          <w:szCs w:val="23"/>
          <w:lang w:eastAsia="en-US"/>
        </w:rPr>
      </w:pPr>
    </w:p>
    <w:p w:rsidR="00A205EB" w:rsidRPr="00B92F42" w:rsidRDefault="00A205EB" w:rsidP="00A205EB">
      <w:pPr>
        <w:suppressAutoHyphens w:val="0"/>
        <w:spacing w:after="160" w:line="259" w:lineRule="auto"/>
        <w:rPr>
          <w:rFonts w:ascii="Calibri" w:eastAsia="Calibri" w:hAnsi="Calibri" w:cs="Calibri"/>
          <w:b/>
          <w:sz w:val="23"/>
          <w:szCs w:val="23"/>
          <w:lang w:eastAsia="en-US"/>
        </w:rPr>
      </w:pPr>
      <w:proofErr w:type="spellStart"/>
      <w:r w:rsidRPr="00B92F42">
        <w:rPr>
          <w:rFonts w:ascii="Calibri" w:eastAsia="Calibri" w:hAnsi="Calibri" w:cs="Calibri"/>
          <w:b/>
          <w:sz w:val="23"/>
          <w:szCs w:val="23"/>
          <w:lang w:val="en-US" w:eastAsia="en-US"/>
        </w:rPr>
        <w:lastRenderedPageBreak/>
        <w:t>AddRoundKey</w:t>
      </w:r>
      <w:proofErr w:type="spellEnd"/>
      <w:r w:rsidRPr="00B92F42">
        <w:rPr>
          <w:rFonts w:ascii="Calibri" w:eastAsia="Calibri" w:hAnsi="Calibri" w:cs="Calibri"/>
          <w:b/>
          <w:sz w:val="23"/>
          <w:szCs w:val="23"/>
          <w:lang w:val="en-US" w:eastAsia="en-US"/>
        </w:rPr>
        <w:t>:</w:t>
      </w:r>
      <w:r w:rsidRPr="00B92F42">
        <w:rPr>
          <w:rFonts w:ascii="Calibri" w:eastAsia="Calibri" w:hAnsi="Calibri" w:cs="Calibri"/>
          <w:b/>
          <w:sz w:val="23"/>
          <w:szCs w:val="23"/>
          <w:lang w:eastAsia="en-US"/>
        </w:rPr>
        <w:t xml:space="preserve"> </w:t>
      </w:r>
    </w:p>
    <w:p w:rsidR="00A205EB" w:rsidRPr="00B92F42" w:rsidRDefault="0059591A" w:rsidP="00562799">
      <w:pPr>
        <w:suppressAutoHyphens w:val="0"/>
        <w:spacing w:after="160" w:line="259" w:lineRule="auto"/>
        <w:jc w:val="center"/>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4933950" cy="63817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33950" cy="638175"/>
                    </a:xfrm>
                    <a:prstGeom prst="rect">
                      <a:avLst/>
                    </a:prstGeom>
                    <a:noFill/>
                    <a:ln>
                      <a:noFill/>
                    </a:ln>
                  </pic:spPr>
                </pic:pic>
              </a:graphicData>
            </a:graphic>
          </wp:inline>
        </w:drawing>
      </w:r>
    </w:p>
    <w:p w:rsidR="00A205EB" w:rsidRPr="00B92F42" w:rsidRDefault="003E236F"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Ο 1</w:t>
      </w:r>
      <w:r w:rsidRPr="003E236F">
        <w:rPr>
          <w:rFonts w:ascii="Calibri" w:eastAsia="Calibri" w:hAnsi="Calibri" w:cs="Calibri"/>
          <w:sz w:val="23"/>
          <w:szCs w:val="23"/>
          <w:vertAlign w:val="superscript"/>
          <w:lang w:eastAsia="en-US"/>
        </w:rPr>
        <w:t>ος</w:t>
      </w:r>
      <w:r>
        <w:rPr>
          <w:rFonts w:ascii="Calibri" w:eastAsia="Calibri" w:hAnsi="Calibri" w:cs="Calibri"/>
          <w:sz w:val="23"/>
          <w:szCs w:val="23"/>
          <w:lang w:eastAsia="en-US"/>
        </w:rPr>
        <w:t xml:space="preserve"> βρόγχος </w:t>
      </w:r>
      <w:r w:rsidR="00D1608E">
        <w:rPr>
          <w:rFonts w:ascii="Calibri" w:eastAsia="Calibri" w:hAnsi="Calibri" w:cs="Calibri"/>
          <w:sz w:val="23"/>
          <w:szCs w:val="23"/>
          <w:lang w:eastAsia="en-US"/>
        </w:rPr>
        <w:t>επαναλαμβάνεται 4 φορές καθώς</w:t>
      </w:r>
      <w:r w:rsidR="00606B96">
        <w:rPr>
          <w:rFonts w:ascii="Calibri" w:eastAsia="Calibri" w:hAnsi="Calibri" w:cs="Calibri"/>
          <w:sz w:val="23"/>
          <w:szCs w:val="23"/>
          <w:lang w:eastAsia="en-US"/>
        </w:rPr>
        <w:t xml:space="preserve"> </w:t>
      </w:r>
      <w:r w:rsidR="0048076F">
        <w:rPr>
          <w:rFonts w:ascii="Calibri" w:eastAsia="Calibri" w:hAnsi="Calibri" w:cs="Calibri"/>
          <w:sz w:val="23"/>
          <w:szCs w:val="23"/>
          <w:lang w:eastAsia="en-US"/>
        </w:rPr>
        <w:t xml:space="preserve">η </w:t>
      </w:r>
      <w:r w:rsidR="00606B96">
        <w:rPr>
          <w:rFonts w:ascii="Calibri" w:eastAsia="Calibri" w:hAnsi="Calibri" w:cs="Calibri"/>
          <w:sz w:val="23"/>
          <w:szCs w:val="23"/>
          <w:lang w:eastAsia="en-US"/>
        </w:rPr>
        <w:t>κάθε επανάληψη επιβαρύνει την απόδοση του κυκλώματος κατά 4</w:t>
      </w:r>
      <w:r w:rsidR="00271199">
        <w:rPr>
          <w:rFonts w:ascii="Calibri" w:eastAsia="Calibri" w:hAnsi="Calibri" w:cs="Calibri"/>
          <w:sz w:val="23"/>
          <w:szCs w:val="23"/>
          <w:lang w:eastAsia="en-US"/>
        </w:rPr>
        <w:t xml:space="preserve"> κύκλους</w:t>
      </w:r>
      <w:r w:rsidR="00A205EB" w:rsidRPr="00B92F42">
        <w:rPr>
          <w:rFonts w:ascii="Calibri" w:eastAsia="Calibri" w:hAnsi="Calibri" w:cs="Calibri"/>
          <w:sz w:val="23"/>
          <w:szCs w:val="23"/>
          <w:lang w:eastAsia="en-US"/>
        </w:rPr>
        <w:t>.</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eastAsia="en-US"/>
        </w:rPr>
        <w:t>Κώδικας:</w:t>
      </w:r>
    </w:p>
    <w:p w:rsidR="00A205EB" w:rsidRPr="00B92F42" w:rsidRDefault="0059591A" w:rsidP="00877E56">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3752850" cy="16478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52850" cy="1647825"/>
                    </a:xfrm>
                    <a:prstGeom prst="rect">
                      <a:avLst/>
                    </a:prstGeom>
                    <a:noFill/>
                    <a:ln>
                      <a:noFill/>
                    </a:ln>
                  </pic:spPr>
                </pic:pic>
              </a:graphicData>
            </a:graphic>
          </wp:inline>
        </w:drawing>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Ξεκινάει στο επόμενο κύκλο που καλείται, καθώς βλέπουμε ότι χρησιμοποιεί δύο μνήμες οι οποίες είναι η </w:t>
      </w:r>
      <w:proofErr w:type="spellStart"/>
      <w:r w:rsidRPr="00B92F42">
        <w:rPr>
          <w:rFonts w:ascii="Calibri" w:eastAsia="Calibri" w:hAnsi="Calibri" w:cs="Calibri"/>
          <w:sz w:val="23"/>
          <w:szCs w:val="23"/>
          <w:lang w:val="en-US" w:eastAsia="en-US"/>
        </w:rPr>
        <w:t>worda</w:t>
      </w:r>
      <w:proofErr w:type="spellEnd"/>
      <w:r w:rsidRPr="00B92F42">
        <w:rPr>
          <w:rFonts w:ascii="Calibri" w:eastAsia="Calibri" w:hAnsi="Calibri" w:cs="Calibri"/>
          <w:sz w:val="23"/>
          <w:szCs w:val="23"/>
          <w:lang w:eastAsia="en-US"/>
        </w:rPr>
        <w:t xml:space="preserve"> και η </w:t>
      </w:r>
      <w:r w:rsidRPr="00B92F42">
        <w:rPr>
          <w:rFonts w:ascii="Calibri" w:eastAsia="Calibri" w:hAnsi="Calibri" w:cs="Calibri"/>
          <w:sz w:val="23"/>
          <w:szCs w:val="23"/>
          <w:lang w:val="en-US" w:eastAsia="en-US"/>
        </w:rPr>
        <w:t>state</w:t>
      </w:r>
      <w:r w:rsidR="00526A7C">
        <w:rPr>
          <w:rFonts w:ascii="Calibri" w:eastAsia="Calibri" w:hAnsi="Calibri" w:cs="Calibri"/>
          <w:sz w:val="23"/>
          <w:szCs w:val="23"/>
          <w:lang w:eastAsia="en-US"/>
        </w:rPr>
        <w:t>, που την πρώτη</w:t>
      </w:r>
      <w:r w:rsidRPr="00B92F42">
        <w:rPr>
          <w:rFonts w:ascii="Calibri" w:eastAsia="Calibri" w:hAnsi="Calibri" w:cs="Calibri"/>
          <w:sz w:val="23"/>
          <w:szCs w:val="23"/>
          <w:lang w:eastAsia="en-US"/>
        </w:rPr>
        <w:t xml:space="preserve"> την διαβάζει </w:t>
      </w:r>
      <w:r w:rsidR="00526A7C">
        <w:rPr>
          <w:rFonts w:ascii="Calibri" w:eastAsia="Calibri" w:hAnsi="Calibri" w:cs="Calibri"/>
          <w:sz w:val="23"/>
          <w:szCs w:val="23"/>
          <w:lang w:eastAsia="en-US"/>
        </w:rPr>
        <w:t>,</w:t>
      </w:r>
      <w:r w:rsidRPr="00B92F42">
        <w:rPr>
          <w:rFonts w:ascii="Calibri" w:eastAsia="Calibri" w:hAnsi="Calibri" w:cs="Calibri"/>
          <w:sz w:val="23"/>
          <w:szCs w:val="23"/>
          <w:lang w:eastAsia="en-US"/>
        </w:rPr>
        <w:t xml:space="preserve">ενώ την δεύτερη την διαβάζει και γράφει σε αυτήν. Επειδή υπάρχει αλληλεξάρτηση μεταξύ των εντολών αυτών είναι φυσιολογικό να μην μπορούν να εκτελεσθούν οι εντολές παράλληλα πράγμα που δικαιολογεί το </w:t>
      </w:r>
      <w:r w:rsidRPr="00B92F42">
        <w:rPr>
          <w:rFonts w:ascii="Calibri" w:eastAsia="Calibri" w:hAnsi="Calibri" w:cs="Calibri"/>
          <w:sz w:val="23"/>
          <w:szCs w:val="23"/>
          <w:lang w:val="en-US" w:eastAsia="en-US"/>
        </w:rPr>
        <w:t>iteration</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latency</w:t>
      </w:r>
      <w:r w:rsidRPr="00B92F42">
        <w:rPr>
          <w:rFonts w:ascii="Calibri" w:eastAsia="Calibri" w:hAnsi="Calibri" w:cs="Calibri"/>
          <w:sz w:val="23"/>
          <w:szCs w:val="23"/>
          <w:lang w:eastAsia="en-US"/>
        </w:rPr>
        <w:t xml:space="preserve"> που βγάζει.</w:t>
      </w:r>
    </w:p>
    <w:p w:rsidR="00A205EB" w:rsidRPr="00526A7C" w:rsidRDefault="00526A7C"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Στον παρακάτω πίνακα φαίνεται η απόδοση των παρακάτω συναρτήσεων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3</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 </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Πρόσθεση Κλειδιού</w:t>
            </w: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41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17</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Δημιουργία Κλειδιών</w:t>
            </w:r>
          </w:p>
        </w:tc>
        <w:tc>
          <w:tcPr>
            <w:tcW w:w="2157" w:type="dxa"/>
            <w:shd w:val="clear" w:color="auto" w:fill="auto"/>
          </w:tcPr>
          <w:p w:rsidR="00A205EB" w:rsidRPr="00B92F42" w:rsidRDefault="00907F0D"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534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562</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Συνολικό </w:t>
            </w:r>
          </w:p>
        </w:tc>
        <w:tc>
          <w:tcPr>
            <w:tcW w:w="2157" w:type="dxa"/>
            <w:shd w:val="clear" w:color="auto" w:fill="auto"/>
          </w:tcPr>
          <w:p w:rsidR="00A205EB" w:rsidRPr="00B92F42" w:rsidRDefault="00907F0D"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6</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575</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589</w:t>
            </w:r>
          </w:p>
        </w:tc>
      </w:tr>
    </w:tbl>
    <w:p w:rsidR="00510A4E" w:rsidRDefault="00510A4E" w:rsidP="009A03FF">
      <w:pPr>
        <w:suppressAutoHyphens w:val="0"/>
        <w:spacing w:after="160" w:line="259" w:lineRule="auto"/>
        <w:jc w:val="both"/>
        <w:rPr>
          <w:rFonts w:ascii="Calibri" w:eastAsia="Calibri" w:hAnsi="Calibri" w:cs="Calibri"/>
          <w:sz w:val="23"/>
          <w:szCs w:val="23"/>
          <w:lang w:eastAsia="en-US"/>
        </w:rPr>
      </w:pP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Η επόμενη συνάρτηση που θα μελετήσουμε είναι η  </w:t>
      </w:r>
      <w:proofErr w:type="spellStart"/>
      <w:r w:rsidRPr="00C86BA5">
        <w:rPr>
          <w:rFonts w:ascii="Calibri" w:eastAsia="Calibri" w:hAnsi="Calibri" w:cs="Calibri"/>
          <w:b/>
          <w:sz w:val="23"/>
          <w:szCs w:val="23"/>
          <w:lang w:val="en-US" w:eastAsia="en-US"/>
        </w:rPr>
        <w:t>SubBytes</w:t>
      </w:r>
      <w:proofErr w:type="spellEnd"/>
      <w:r w:rsidR="00C86BA5" w:rsidRPr="00C86BA5">
        <w:rPr>
          <w:rFonts w:ascii="Calibri" w:eastAsia="Calibri" w:hAnsi="Calibri" w:cs="Calibri"/>
          <w:b/>
          <w:sz w:val="23"/>
          <w:szCs w:val="23"/>
          <w:lang w:eastAsia="en-US"/>
        </w:rPr>
        <w:t>()</w:t>
      </w:r>
      <w:r w:rsidR="0098323C">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που αντικαθιστά τα στοιχεία του </w:t>
      </w:r>
      <w:r w:rsidRPr="00B92F42">
        <w:rPr>
          <w:rFonts w:ascii="Calibri" w:eastAsia="Calibri" w:hAnsi="Calibri" w:cs="Calibri"/>
          <w:sz w:val="23"/>
          <w:szCs w:val="23"/>
          <w:lang w:val="en-US" w:eastAsia="en-US"/>
        </w:rPr>
        <w:t>block</w:t>
      </w:r>
      <w:r w:rsidRPr="00B92F42">
        <w:rPr>
          <w:rFonts w:ascii="Calibri" w:eastAsia="Calibri" w:hAnsi="Calibri" w:cs="Calibri"/>
          <w:sz w:val="23"/>
          <w:szCs w:val="23"/>
          <w:lang w:eastAsia="en-US"/>
        </w:rPr>
        <w:t xml:space="preserve">  με τα στοιχεία του </w:t>
      </w:r>
      <w:r w:rsidRPr="00B92F42">
        <w:rPr>
          <w:rFonts w:ascii="Calibri" w:eastAsia="Calibri" w:hAnsi="Calibri" w:cs="Calibri"/>
          <w:sz w:val="23"/>
          <w:szCs w:val="23"/>
          <w:lang w:val="en-US" w:eastAsia="en-US"/>
        </w:rPr>
        <w:t>S</w:t>
      </w:r>
      <w:r w:rsidRPr="00B92F42">
        <w:rPr>
          <w:rFonts w:ascii="Calibri" w:eastAsia="Calibri" w:hAnsi="Calibri" w:cs="Calibri"/>
          <w:sz w:val="23"/>
          <w:szCs w:val="23"/>
          <w:lang w:eastAsia="en-US"/>
        </w:rPr>
        <w:t>-</w:t>
      </w:r>
      <w:r w:rsidRPr="00B92F42">
        <w:rPr>
          <w:rFonts w:ascii="Calibri" w:eastAsia="Calibri" w:hAnsi="Calibri" w:cs="Calibri"/>
          <w:sz w:val="23"/>
          <w:szCs w:val="23"/>
          <w:lang w:val="en-US" w:eastAsia="en-US"/>
        </w:rPr>
        <w:t>box</w:t>
      </w:r>
      <w:r w:rsidRPr="00B92F42">
        <w:rPr>
          <w:rFonts w:ascii="Calibri" w:eastAsia="Calibri" w:hAnsi="Calibri" w:cs="Calibri"/>
          <w:sz w:val="23"/>
          <w:szCs w:val="23"/>
          <w:lang w:eastAsia="en-US"/>
        </w:rPr>
        <w:t>.</w:t>
      </w:r>
    </w:p>
    <w:p w:rsidR="00A205EB" w:rsidRDefault="00A205EB" w:rsidP="00A205EB">
      <w:pPr>
        <w:suppressAutoHyphens w:val="0"/>
        <w:spacing w:after="160" w:line="259" w:lineRule="auto"/>
        <w:rPr>
          <w:rFonts w:ascii="Calibri" w:eastAsia="Calibri" w:hAnsi="Calibri" w:cs="Calibri"/>
          <w:sz w:val="23"/>
          <w:szCs w:val="23"/>
          <w:lang w:eastAsia="en-US"/>
        </w:rPr>
      </w:pPr>
    </w:p>
    <w:p w:rsidR="00C65604" w:rsidRDefault="00C65604" w:rsidP="00A205EB">
      <w:pPr>
        <w:suppressAutoHyphens w:val="0"/>
        <w:spacing w:after="160" w:line="259" w:lineRule="auto"/>
        <w:rPr>
          <w:rFonts w:ascii="Calibri" w:eastAsia="Calibri" w:hAnsi="Calibri" w:cs="Calibri"/>
          <w:sz w:val="23"/>
          <w:szCs w:val="23"/>
          <w:lang w:eastAsia="en-US"/>
        </w:rPr>
      </w:pPr>
    </w:p>
    <w:p w:rsidR="00745F49" w:rsidRPr="00B92F42" w:rsidRDefault="00745F49" w:rsidP="00A205EB">
      <w:pPr>
        <w:suppressAutoHyphens w:val="0"/>
        <w:spacing w:after="160" w:line="259" w:lineRule="auto"/>
        <w:rPr>
          <w:rFonts w:ascii="Calibri" w:eastAsia="Calibri" w:hAnsi="Calibri" w:cs="Calibri"/>
          <w:sz w:val="23"/>
          <w:szCs w:val="23"/>
          <w:lang w:eastAsia="en-US"/>
        </w:rPr>
      </w:pPr>
    </w:p>
    <w:p w:rsidR="00A205EB" w:rsidRDefault="00A205EB" w:rsidP="00A205EB">
      <w:pPr>
        <w:suppressAutoHyphens w:val="0"/>
        <w:spacing w:after="160" w:line="259" w:lineRule="auto"/>
        <w:jc w:val="center"/>
        <w:rPr>
          <w:rFonts w:ascii="Calibri" w:eastAsia="Calibri" w:hAnsi="Calibri" w:cs="Calibri"/>
          <w:b/>
          <w:sz w:val="23"/>
          <w:szCs w:val="23"/>
          <w:lang w:eastAsia="en-US"/>
        </w:rPr>
      </w:pPr>
    </w:p>
    <w:p w:rsidR="0098323C" w:rsidRPr="00B92F42" w:rsidRDefault="0098323C" w:rsidP="00A205EB">
      <w:pPr>
        <w:suppressAutoHyphens w:val="0"/>
        <w:spacing w:after="160" w:line="259" w:lineRule="auto"/>
        <w:jc w:val="center"/>
        <w:rPr>
          <w:rFonts w:ascii="Calibri" w:eastAsia="Calibri" w:hAnsi="Calibri" w:cs="Calibri"/>
          <w:b/>
          <w:sz w:val="23"/>
          <w:szCs w:val="23"/>
          <w:lang w:eastAsia="en-US"/>
        </w:rPr>
      </w:pPr>
    </w:p>
    <w:p w:rsidR="00A205EB" w:rsidRPr="00B92F42" w:rsidRDefault="00A205EB" w:rsidP="00030418">
      <w:pPr>
        <w:suppressAutoHyphens w:val="0"/>
        <w:spacing w:after="160" w:line="259" w:lineRule="auto"/>
        <w:rPr>
          <w:rFonts w:ascii="Calibri" w:eastAsia="Calibri" w:hAnsi="Calibri" w:cs="Calibri"/>
          <w:b/>
          <w:lang w:eastAsia="en-US"/>
        </w:rPr>
      </w:pPr>
      <w:r w:rsidRPr="00B92F42">
        <w:rPr>
          <w:rFonts w:ascii="Calibri" w:eastAsia="Calibri" w:hAnsi="Calibri" w:cs="Calibri"/>
          <w:b/>
          <w:lang w:eastAsia="en-US"/>
        </w:rPr>
        <w:lastRenderedPageBreak/>
        <w:t>1</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η συνάρτηση η οποία αντικαθιστά το </w:t>
      </w:r>
      <w:r w:rsidRPr="00B92F42">
        <w:rPr>
          <w:rFonts w:ascii="Calibri" w:eastAsia="Calibri" w:hAnsi="Calibri" w:cs="Calibri"/>
          <w:sz w:val="23"/>
          <w:szCs w:val="23"/>
          <w:lang w:val="en-US" w:eastAsia="en-US"/>
        </w:rPr>
        <w:t>block</w:t>
      </w:r>
      <w:r w:rsidRPr="00B92F42">
        <w:rPr>
          <w:rFonts w:ascii="Calibri" w:eastAsia="Calibri" w:hAnsi="Calibri" w:cs="Calibri"/>
          <w:sz w:val="23"/>
          <w:szCs w:val="23"/>
          <w:lang w:eastAsia="en-US"/>
        </w:rPr>
        <w:t xml:space="preserve"> με τα στοιχεία του πίνακα </w:t>
      </w:r>
      <w:r w:rsidRPr="00B92F42">
        <w:rPr>
          <w:rFonts w:ascii="Calibri" w:eastAsia="Calibri" w:hAnsi="Calibri" w:cs="Calibri"/>
          <w:sz w:val="23"/>
          <w:szCs w:val="23"/>
          <w:lang w:val="en-US" w:eastAsia="en-US"/>
        </w:rPr>
        <w:t>S</w:t>
      </w:r>
      <w:r w:rsidR="00606B96">
        <w:rPr>
          <w:rFonts w:ascii="Calibri" w:eastAsia="Calibri" w:hAnsi="Calibri" w:cs="Calibri"/>
          <w:sz w:val="23"/>
          <w:szCs w:val="23"/>
          <w:lang w:eastAsia="en-US"/>
        </w:rPr>
        <w:t>-</w:t>
      </w:r>
      <w:r w:rsidR="00606B96" w:rsidRPr="00606B96">
        <w:rPr>
          <w:rFonts w:ascii="Calibri" w:eastAsia="Calibri" w:hAnsi="Calibri" w:cs="Calibri"/>
          <w:sz w:val="23"/>
          <w:szCs w:val="23"/>
          <w:lang w:eastAsia="en-US"/>
        </w:rPr>
        <w:t>Β</w:t>
      </w:r>
      <w:r w:rsidRPr="00B92F42">
        <w:rPr>
          <w:rFonts w:ascii="Calibri" w:eastAsia="Calibri" w:hAnsi="Calibri" w:cs="Calibri"/>
          <w:sz w:val="23"/>
          <w:szCs w:val="23"/>
          <w:lang w:val="en-US" w:eastAsia="en-US"/>
        </w:rPr>
        <w:t>ox</w:t>
      </w:r>
      <w:r w:rsidRPr="00B92F42">
        <w:rPr>
          <w:rFonts w:ascii="Calibri" w:eastAsia="Calibri" w:hAnsi="Calibri" w:cs="Calibri"/>
          <w:sz w:val="23"/>
          <w:szCs w:val="23"/>
          <w:lang w:eastAsia="en-US"/>
        </w:rPr>
        <w:t xml:space="preserve"> αποτελεί η </w:t>
      </w:r>
      <w:r w:rsidRPr="00B92F42">
        <w:rPr>
          <w:rFonts w:ascii="Calibri" w:eastAsia="Calibri" w:hAnsi="Calibri" w:cs="Calibri"/>
          <w:sz w:val="23"/>
          <w:szCs w:val="23"/>
          <w:lang w:val="en-US" w:eastAsia="en-US"/>
        </w:rPr>
        <w:t>table</w:t>
      </w:r>
      <w:r w:rsidRPr="00B92F42">
        <w:rPr>
          <w:rFonts w:ascii="Calibri" w:eastAsia="Calibri" w:hAnsi="Calibri" w:cs="Calibri"/>
          <w:sz w:val="23"/>
          <w:szCs w:val="23"/>
          <w:lang w:eastAsia="en-US"/>
        </w:rPr>
        <w:t>_</w:t>
      </w:r>
      <w:r w:rsidRPr="00B92F42">
        <w:rPr>
          <w:rFonts w:ascii="Calibri" w:eastAsia="Calibri" w:hAnsi="Calibri" w:cs="Calibri"/>
          <w:sz w:val="23"/>
          <w:szCs w:val="23"/>
          <w:lang w:val="en-US" w:eastAsia="en-US"/>
        </w:rPr>
        <w:t>lookup</w:t>
      </w:r>
      <w:r w:rsidRPr="00B92F42">
        <w:rPr>
          <w:rFonts w:ascii="Calibri" w:eastAsia="Calibri" w:hAnsi="Calibri" w:cs="Calibri"/>
          <w:sz w:val="23"/>
          <w:szCs w:val="23"/>
          <w:lang w:eastAsia="en-US"/>
        </w:rPr>
        <w:t xml:space="preserve"> όπως φαίνεται παρακάτω:</w:t>
      </w:r>
    </w:p>
    <w:p w:rsidR="00A205EB" w:rsidRPr="00B92F42" w:rsidRDefault="0059591A" w:rsidP="00877E56">
      <w:pPr>
        <w:suppressAutoHyphens w:val="0"/>
        <w:spacing w:after="160" w:line="259" w:lineRule="auto"/>
        <w:rPr>
          <w:rFonts w:ascii="Calibri" w:eastAsia="Calibri" w:hAnsi="Calibri" w:cs="Calibri"/>
          <w:sz w:val="23"/>
          <w:szCs w:val="23"/>
          <w:lang w:val="en-US" w:eastAsia="en-US"/>
        </w:rPr>
      </w:pPr>
      <w:r>
        <w:rPr>
          <w:rFonts w:ascii="Calibri" w:eastAsia="Calibri" w:hAnsi="Calibri" w:cs="Calibri"/>
          <w:noProof/>
          <w:sz w:val="23"/>
          <w:szCs w:val="23"/>
          <w:lang w:eastAsia="el-GR"/>
        </w:rPr>
        <w:drawing>
          <wp:inline distT="0" distB="0" distL="0" distR="0">
            <wp:extent cx="3476625" cy="1095375"/>
            <wp:effectExtent l="0" t="0" r="0" b="0"/>
            <wp:docPr id="8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476625" cy="1095375"/>
                    </a:xfrm>
                    <a:prstGeom prst="rect">
                      <a:avLst/>
                    </a:prstGeom>
                    <a:noFill/>
                    <a:ln>
                      <a:noFill/>
                    </a:ln>
                  </pic:spPr>
                </pic:pic>
              </a:graphicData>
            </a:graphic>
          </wp:inline>
        </w:drawing>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Η δομή της είναι η εξής:</w:t>
      </w:r>
    </w:p>
    <w:p w:rsidR="00A205EB" w:rsidRPr="00B92F42" w:rsidRDefault="0059591A" w:rsidP="00877E56">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1924050" cy="914400"/>
            <wp:effectExtent l="0" t="0" r="0" b="0"/>
            <wp:docPr id="9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24050" cy="914400"/>
                    </a:xfrm>
                    <a:prstGeom prst="rect">
                      <a:avLst/>
                    </a:prstGeom>
                    <a:noFill/>
                    <a:ln>
                      <a:noFill/>
                    </a:ln>
                  </pic:spPr>
                </pic:pic>
              </a:graphicData>
            </a:graphic>
          </wp:inline>
        </w:drawing>
      </w:r>
    </w:p>
    <w:p w:rsidR="00A205EB" w:rsidRPr="00B92F42" w:rsidRDefault="00A205EB" w:rsidP="009A03FF">
      <w:pPr>
        <w:suppressAutoHyphens w:val="0"/>
        <w:spacing w:after="160" w:line="259" w:lineRule="auto"/>
        <w:jc w:val="both"/>
        <w:rPr>
          <w:rFonts w:ascii="Calibri" w:eastAsia="Calibri" w:hAnsi="Calibri" w:cs="Calibri"/>
          <w:b/>
          <w:sz w:val="23"/>
          <w:szCs w:val="23"/>
          <w:lang w:eastAsia="en-US"/>
        </w:rPr>
      </w:pPr>
      <w:r w:rsidRPr="00B92F42">
        <w:rPr>
          <w:rFonts w:ascii="Calibri" w:eastAsia="Calibri" w:hAnsi="Calibri" w:cs="Calibri"/>
          <w:sz w:val="23"/>
          <w:szCs w:val="23"/>
          <w:lang w:eastAsia="en-US"/>
        </w:rPr>
        <w:t>Α</w:t>
      </w:r>
      <w:r w:rsidR="00840681">
        <w:rPr>
          <w:rFonts w:ascii="Calibri" w:eastAsia="Calibri" w:hAnsi="Calibri" w:cs="Calibri"/>
          <w:sz w:val="23"/>
          <w:szCs w:val="23"/>
          <w:lang w:eastAsia="en-US"/>
        </w:rPr>
        <w:t xml:space="preserve">υτή η συνάρτηση από τι βλέπουμε, </w:t>
      </w:r>
      <w:r w:rsidRPr="00B92F42">
        <w:rPr>
          <w:rFonts w:ascii="Calibri" w:eastAsia="Calibri" w:hAnsi="Calibri" w:cs="Calibri"/>
          <w:sz w:val="23"/>
          <w:szCs w:val="23"/>
          <w:lang w:eastAsia="en-US"/>
        </w:rPr>
        <w:t xml:space="preserve">διαβάζει από την μνήμη </w:t>
      </w:r>
      <w:r w:rsidR="00840681">
        <w:rPr>
          <w:rFonts w:ascii="Calibri" w:eastAsia="Calibri" w:hAnsi="Calibri" w:cs="Calibri"/>
          <w:sz w:val="23"/>
          <w:szCs w:val="23"/>
          <w:lang w:eastAsia="en-US"/>
        </w:rPr>
        <w:t xml:space="preserve">τον πίνακα </w:t>
      </w:r>
      <w:r w:rsidRPr="00B92F42">
        <w:rPr>
          <w:rFonts w:ascii="Calibri" w:eastAsia="Calibri" w:hAnsi="Calibri" w:cs="Calibri"/>
          <w:sz w:val="23"/>
          <w:szCs w:val="23"/>
          <w:lang w:val="en-US" w:eastAsia="en-US"/>
        </w:rPr>
        <w:t>b</w:t>
      </w:r>
      <w:r w:rsidRPr="00B92F42">
        <w:rPr>
          <w:rFonts w:ascii="Calibri" w:eastAsia="Calibri" w:hAnsi="Calibri" w:cs="Calibri"/>
          <w:sz w:val="23"/>
          <w:szCs w:val="23"/>
          <w:lang w:eastAsia="en-US"/>
        </w:rPr>
        <w:t xml:space="preserve">[] καθώς περιμένει η </w:t>
      </w:r>
      <w:r w:rsidRPr="00B92F42">
        <w:rPr>
          <w:rFonts w:ascii="Calibri" w:eastAsia="Calibri" w:hAnsi="Calibri" w:cs="Calibri"/>
          <w:sz w:val="23"/>
          <w:szCs w:val="23"/>
          <w:lang w:val="en-US" w:eastAsia="en-US"/>
        </w:rPr>
        <w:t>t</w:t>
      </w:r>
      <w:r w:rsidRPr="00B92F42">
        <w:rPr>
          <w:rFonts w:ascii="Calibri" w:eastAsia="Calibri" w:hAnsi="Calibri" w:cs="Calibri"/>
          <w:sz w:val="23"/>
          <w:szCs w:val="23"/>
          <w:lang w:eastAsia="en-US"/>
        </w:rPr>
        <w:t xml:space="preserve">0 , με αποτέλεσμα, όπως και στα παραπάνω κυκλώματα να υπάρχει μια καθυστέρηση κατά 2 κύκλους. Η διαφορά </w:t>
      </w:r>
      <w:r w:rsidR="007F3648">
        <w:rPr>
          <w:rFonts w:ascii="Calibri" w:eastAsia="Calibri" w:hAnsi="Calibri" w:cs="Calibri"/>
          <w:sz w:val="23"/>
          <w:szCs w:val="23"/>
          <w:lang w:eastAsia="en-US"/>
        </w:rPr>
        <w:t>,</w:t>
      </w:r>
      <w:r w:rsidRPr="00B92F42">
        <w:rPr>
          <w:rFonts w:ascii="Calibri" w:eastAsia="Calibri" w:hAnsi="Calibri" w:cs="Calibri"/>
          <w:sz w:val="23"/>
          <w:szCs w:val="23"/>
          <w:lang w:eastAsia="en-US"/>
        </w:rPr>
        <w:t>εδώ είναι ότι δεν υπάρχει εξάρτηση, καθώς εκτελούνται όλα παράλληλα.</w:t>
      </w:r>
    </w:p>
    <w:p w:rsidR="00A205EB" w:rsidRPr="00B92F42" w:rsidRDefault="00A205EB" w:rsidP="00030418">
      <w:pPr>
        <w:suppressAutoHyphens w:val="0"/>
        <w:spacing w:after="160" w:line="259" w:lineRule="auto"/>
        <w:rPr>
          <w:rFonts w:ascii="Calibri" w:eastAsia="Calibri" w:hAnsi="Calibri" w:cs="Calibri"/>
          <w:b/>
          <w:lang w:eastAsia="en-US"/>
        </w:rPr>
      </w:pPr>
      <w:r w:rsidRPr="00B92F42">
        <w:rPr>
          <w:rFonts w:ascii="Calibri" w:eastAsia="Calibri" w:hAnsi="Calibri" w:cs="Calibri"/>
          <w:b/>
          <w:lang w:eastAsia="en-US"/>
        </w:rPr>
        <w:t>2</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A205EB" w:rsidRPr="00C86BA5"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η συνάρτηση που δημιουργεί τα κλειδιά </w:t>
      </w:r>
      <w:r w:rsidR="00EA3D61">
        <w:rPr>
          <w:rFonts w:ascii="Calibri" w:eastAsia="Calibri" w:hAnsi="Calibri" w:cs="Calibri"/>
          <w:sz w:val="23"/>
          <w:szCs w:val="23"/>
          <w:lang w:eastAsia="en-US"/>
        </w:rPr>
        <w:t xml:space="preserve">είναι </w:t>
      </w:r>
      <w:r w:rsidRPr="00B92F42">
        <w:rPr>
          <w:rFonts w:ascii="Calibri" w:eastAsia="Calibri" w:hAnsi="Calibri" w:cs="Calibri"/>
          <w:sz w:val="23"/>
          <w:szCs w:val="23"/>
          <w:lang w:eastAsia="en-US"/>
        </w:rPr>
        <w:t xml:space="preserve"> η </w:t>
      </w:r>
      <w:proofErr w:type="spellStart"/>
      <w:r w:rsidRPr="00C86BA5">
        <w:rPr>
          <w:rFonts w:ascii="Calibri" w:eastAsia="Calibri" w:hAnsi="Calibri" w:cs="Calibri"/>
          <w:b/>
          <w:sz w:val="23"/>
          <w:szCs w:val="23"/>
          <w:lang w:val="en-US" w:eastAsia="en-US"/>
        </w:rPr>
        <w:t>SubBytes</w:t>
      </w:r>
      <w:proofErr w:type="spellEnd"/>
      <w:r w:rsidRPr="00C86BA5">
        <w:rPr>
          <w:rFonts w:ascii="Calibri" w:eastAsia="Calibri" w:hAnsi="Calibri" w:cs="Calibri"/>
          <w:b/>
          <w:sz w:val="23"/>
          <w:szCs w:val="23"/>
          <w:lang w:eastAsia="en-US"/>
        </w:rPr>
        <w:t>()</w:t>
      </w:r>
      <w:r w:rsidR="00C86BA5" w:rsidRPr="00C86BA5">
        <w:rPr>
          <w:rFonts w:ascii="Calibri" w:eastAsia="Calibri" w:hAnsi="Calibri" w:cs="Calibri"/>
          <w:b/>
          <w:sz w:val="23"/>
          <w:szCs w:val="23"/>
          <w:lang w:eastAsia="en-US"/>
        </w:rPr>
        <w:t>.</w:t>
      </w:r>
    </w:p>
    <w:p w:rsidR="00A205EB" w:rsidRPr="00B92F42" w:rsidRDefault="00A205EB" w:rsidP="00A205EB">
      <w:pPr>
        <w:suppressAutoHyphens w:val="0"/>
        <w:spacing w:after="160" w:line="259" w:lineRule="auto"/>
        <w:rPr>
          <w:rFonts w:ascii="Calibri" w:eastAsia="Calibri" w:hAnsi="Calibri" w:cs="Calibri"/>
          <w:b/>
          <w:sz w:val="23"/>
          <w:szCs w:val="23"/>
          <w:lang w:val="en-US" w:eastAsia="en-US"/>
        </w:rPr>
      </w:pPr>
      <w:proofErr w:type="spellStart"/>
      <w:r w:rsidRPr="00B92F42">
        <w:rPr>
          <w:rFonts w:ascii="Calibri" w:eastAsia="Calibri" w:hAnsi="Calibri" w:cs="Calibri"/>
          <w:b/>
          <w:sz w:val="23"/>
          <w:szCs w:val="23"/>
          <w:lang w:val="en-US" w:eastAsia="en-US"/>
        </w:rPr>
        <w:t>SubBytes</w:t>
      </w:r>
      <w:proofErr w:type="spellEnd"/>
      <w:r w:rsidRPr="00B92F42">
        <w:rPr>
          <w:rFonts w:ascii="Calibri" w:eastAsia="Calibri" w:hAnsi="Calibri" w:cs="Calibri"/>
          <w:b/>
          <w:sz w:val="23"/>
          <w:szCs w:val="23"/>
          <w:lang w:val="en-US" w:eastAsia="en-US"/>
        </w:rPr>
        <w:t>:</w:t>
      </w:r>
    </w:p>
    <w:p w:rsidR="00A205EB" w:rsidRPr="00B92F42" w:rsidRDefault="0059591A" w:rsidP="00A205EB">
      <w:pPr>
        <w:suppressAutoHyphens w:val="0"/>
        <w:spacing w:after="160" w:line="259" w:lineRule="auto"/>
        <w:rPr>
          <w:rFonts w:ascii="Calibri" w:eastAsia="Calibri" w:hAnsi="Calibri" w:cs="Calibri"/>
          <w:sz w:val="23"/>
          <w:szCs w:val="23"/>
          <w:lang w:val="en-US" w:eastAsia="en-US"/>
        </w:rPr>
      </w:pPr>
      <w:r>
        <w:rPr>
          <w:rFonts w:ascii="Calibri" w:eastAsia="Calibri" w:hAnsi="Calibri" w:cs="Calibri"/>
          <w:noProof/>
          <w:sz w:val="23"/>
          <w:szCs w:val="23"/>
          <w:lang w:eastAsia="el-GR"/>
        </w:rPr>
        <w:drawing>
          <wp:inline distT="0" distB="0" distL="0" distR="0">
            <wp:extent cx="5124450" cy="819150"/>
            <wp:effectExtent l="0" t="0" r="0" b="0"/>
            <wp:docPr id="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24450" cy="819150"/>
                    </a:xfrm>
                    <a:prstGeom prst="rect">
                      <a:avLst/>
                    </a:prstGeom>
                    <a:noFill/>
                    <a:ln>
                      <a:noFill/>
                    </a:ln>
                  </pic:spPr>
                </pic:pic>
              </a:graphicData>
            </a:graphic>
          </wp:inline>
        </w:drawing>
      </w:r>
    </w:p>
    <w:p w:rsidR="004654D0" w:rsidRDefault="00364AD1" w:rsidP="004654D0">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Ο 1</w:t>
      </w:r>
      <w:r w:rsidRPr="00364AD1">
        <w:rPr>
          <w:rFonts w:ascii="Calibri" w:eastAsia="Calibri" w:hAnsi="Calibri" w:cs="Calibri"/>
          <w:sz w:val="23"/>
          <w:szCs w:val="23"/>
          <w:vertAlign w:val="superscript"/>
          <w:lang w:eastAsia="en-US"/>
        </w:rPr>
        <w:t>ος</w:t>
      </w:r>
      <w:r>
        <w:rPr>
          <w:rFonts w:ascii="Calibri" w:eastAsia="Calibri" w:hAnsi="Calibri" w:cs="Calibri"/>
          <w:sz w:val="23"/>
          <w:szCs w:val="23"/>
          <w:lang w:eastAsia="en-US"/>
        </w:rPr>
        <w:t xml:space="preserve"> βρόγχος</w:t>
      </w:r>
      <w:r w:rsidR="00A205EB" w:rsidRPr="00B92F42">
        <w:rPr>
          <w:rFonts w:ascii="Calibri" w:eastAsia="Calibri" w:hAnsi="Calibri" w:cs="Calibri"/>
          <w:sz w:val="23"/>
          <w:szCs w:val="23"/>
          <w:lang w:eastAsia="en-US"/>
        </w:rPr>
        <w:t xml:space="preserve"> επαναλαμβάνεται 4 φορές και η κάθε επανάληψη επιβαρύνει το κύκλωμα κατά 14 </w:t>
      </w:r>
      <w:r w:rsidR="00F83373">
        <w:rPr>
          <w:rFonts w:ascii="Calibri" w:eastAsia="Calibri" w:hAnsi="Calibri" w:cs="Calibri"/>
          <w:sz w:val="23"/>
          <w:szCs w:val="23"/>
          <w:lang w:eastAsia="en-US"/>
        </w:rPr>
        <w:t xml:space="preserve">κύκλους </w:t>
      </w:r>
      <w:r w:rsidR="00A205EB" w:rsidRPr="00B92F42">
        <w:rPr>
          <w:rFonts w:ascii="Calibri" w:eastAsia="Calibri" w:hAnsi="Calibri" w:cs="Calibri"/>
          <w:sz w:val="23"/>
          <w:szCs w:val="23"/>
          <w:lang w:eastAsia="en-US"/>
        </w:rPr>
        <w:t xml:space="preserve">.Επιπλέον, βλέπουμε ότι περιλαμβάνει και ένα </w:t>
      </w:r>
      <w:proofErr w:type="spellStart"/>
      <w:r w:rsidR="00A205EB" w:rsidRPr="00B92F42">
        <w:rPr>
          <w:rFonts w:ascii="Calibri" w:eastAsia="Calibri" w:hAnsi="Calibri" w:cs="Calibri"/>
          <w:sz w:val="23"/>
          <w:szCs w:val="23"/>
          <w:lang w:eastAsia="en-US"/>
        </w:rPr>
        <w:t>εμφωλευμένο</w:t>
      </w:r>
      <w:proofErr w:type="spellEnd"/>
      <w:r w:rsidR="00A205EB" w:rsidRPr="00B92F42">
        <w:rPr>
          <w:rFonts w:ascii="Calibri" w:eastAsia="Calibri" w:hAnsi="Calibri" w:cs="Calibri"/>
          <w:sz w:val="23"/>
          <w:szCs w:val="23"/>
          <w:lang w:eastAsia="en-US"/>
        </w:rPr>
        <w:t xml:space="preserve"> </w:t>
      </w:r>
      <w:r w:rsidR="00260B06">
        <w:rPr>
          <w:rFonts w:ascii="Calibri" w:eastAsia="Calibri" w:hAnsi="Calibri" w:cs="Calibri"/>
          <w:sz w:val="23"/>
          <w:szCs w:val="23"/>
          <w:lang w:eastAsia="en-US"/>
        </w:rPr>
        <w:t>βρόγχο</w:t>
      </w:r>
      <w:r w:rsidR="00C66DFA">
        <w:rPr>
          <w:rFonts w:ascii="Calibri" w:eastAsia="Calibri" w:hAnsi="Calibri" w:cs="Calibri"/>
          <w:sz w:val="23"/>
          <w:szCs w:val="23"/>
          <w:lang w:eastAsia="en-US"/>
        </w:rPr>
        <w:t xml:space="preserve"> ο οποίος </w:t>
      </w:r>
      <w:r w:rsidR="00A205EB" w:rsidRPr="00B92F42">
        <w:rPr>
          <w:rFonts w:ascii="Calibri" w:eastAsia="Calibri" w:hAnsi="Calibri" w:cs="Calibri"/>
          <w:sz w:val="23"/>
          <w:szCs w:val="23"/>
          <w:lang w:eastAsia="en-US"/>
        </w:rPr>
        <w:t xml:space="preserve">εκτελείται 4 φορές καθώς επιβαρύνει το κύκλωμα κατά 3 </w:t>
      </w:r>
      <w:r w:rsidR="00241EDF">
        <w:rPr>
          <w:rFonts w:ascii="Calibri" w:eastAsia="Calibri" w:hAnsi="Calibri" w:cs="Calibri"/>
          <w:sz w:val="23"/>
          <w:szCs w:val="23"/>
          <w:lang w:eastAsia="en-US"/>
        </w:rPr>
        <w:t>κύκλους</w:t>
      </w:r>
      <w:r w:rsidR="00A205EB" w:rsidRPr="00B92F42">
        <w:rPr>
          <w:rFonts w:ascii="Calibri" w:eastAsia="Calibri" w:hAnsi="Calibri" w:cs="Calibri"/>
          <w:sz w:val="23"/>
          <w:szCs w:val="23"/>
          <w:lang w:eastAsia="en-US"/>
        </w:rPr>
        <w:t>. Άρα</w:t>
      </w:r>
      <w:r w:rsidR="00241EDF">
        <w:rPr>
          <w:rFonts w:ascii="Calibri" w:eastAsia="Calibri" w:hAnsi="Calibri" w:cs="Calibri"/>
          <w:sz w:val="23"/>
          <w:szCs w:val="23"/>
          <w:lang w:eastAsia="en-US"/>
        </w:rPr>
        <w:t xml:space="preserve"> είναι φυσιολογικό να έχει τόση απόδοση όλο ο βρόγχος</w:t>
      </w:r>
      <w:r w:rsidR="00A205EB" w:rsidRPr="00B92F42">
        <w:rPr>
          <w:rFonts w:ascii="Calibri" w:eastAsia="Calibri" w:hAnsi="Calibri" w:cs="Calibri"/>
          <w:sz w:val="23"/>
          <w:szCs w:val="23"/>
          <w:lang w:eastAsia="en-US"/>
        </w:rPr>
        <w:t>.</w:t>
      </w:r>
    </w:p>
    <w:p w:rsidR="004654D0" w:rsidRDefault="004654D0" w:rsidP="004654D0">
      <w:pPr>
        <w:suppressAutoHyphens w:val="0"/>
        <w:spacing w:after="160" w:line="259" w:lineRule="auto"/>
        <w:jc w:val="both"/>
        <w:rPr>
          <w:rFonts w:ascii="Calibri" w:eastAsia="Calibri" w:hAnsi="Calibri" w:cs="Calibri"/>
          <w:sz w:val="23"/>
          <w:szCs w:val="23"/>
          <w:lang w:eastAsia="en-US"/>
        </w:rPr>
      </w:pPr>
    </w:p>
    <w:p w:rsidR="004654D0" w:rsidRDefault="004654D0" w:rsidP="004654D0">
      <w:pPr>
        <w:suppressAutoHyphens w:val="0"/>
        <w:spacing w:after="160" w:line="259" w:lineRule="auto"/>
        <w:jc w:val="both"/>
        <w:rPr>
          <w:rFonts w:ascii="Calibri" w:eastAsia="Calibri" w:hAnsi="Calibri" w:cs="Calibri"/>
          <w:sz w:val="23"/>
          <w:szCs w:val="23"/>
          <w:lang w:eastAsia="en-US"/>
        </w:rPr>
      </w:pPr>
    </w:p>
    <w:p w:rsidR="004654D0" w:rsidRDefault="004654D0" w:rsidP="004654D0">
      <w:pPr>
        <w:suppressAutoHyphens w:val="0"/>
        <w:spacing w:after="160" w:line="259" w:lineRule="auto"/>
        <w:jc w:val="both"/>
        <w:rPr>
          <w:rFonts w:ascii="Calibri" w:eastAsia="Calibri" w:hAnsi="Calibri" w:cs="Calibri"/>
          <w:sz w:val="23"/>
          <w:szCs w:val="23"/>
          <w:lang w:eastAsia="en-US"/>
        </w:rPr>
      </w:pPr>
    </w:p>
    <w:p w:rsidR="00030418" w:rsidRDefault="00030418" w:rsidP="004654D0">
      <w:pPr>
        <w:suppressAutoHyphens w:val="0"/>
        <w:spacing w:after="160" w:line="259" w:lineRule="auto"/>
        <w:jc w:val="both"/>
        <w:rPr>
          <w:rFonts w:ascii="Calibri" w:eastAsia="Calibri" w:hAnsi="Calibri" w:cs="Calibri"/>
          <w:sz w:val="23"/>
          <w:szCs w:val="23"/>
          <w:lang w:eastAsia="en-US"/>
        </w:rPr>
      </w:pPr>
    </w:p>
    <w:p w:rsidR="004654D0" w:rsidRDefault="004654D0" w:rsidP="004654D0">
      <w:pPr>
        <w:suppressAutoHyphens w:val="0"/>
        <w:spacing w:after="160" w:line="259" w:lineRule="auto"/>
        <w:jc w:val="both"/>
        <w:rPr>
          <w:rFonts w:ascii="Calibri" w:eastAsia="Calibri" w:hAnsi="Calibri" w:cs="Calibri"/>
          <w:sz w:val="23"/>
          <w:szCs w:val="23"/>
          <w:lang w:eastAsia="en-US"/>
        </w:rPr>
      </w:pPr>
    </w:p>
    <w:p w:rsidR="00A205EB" w:rsidRPr="00B92F42" w:rsidRDefault="00A205EB" w:rsidP="004654D0">
      <w:pPr>
        <w:suppressAutoHyphens w:val="0"/>
        <w:spacing w:after="160" w:line="259" w:lineRule="auto"/>
        <w:jc w:val="both"/>
        <w:rPr>
          <w:rFonts w:ascii="Calibri" w:eastAsia="Calibri" w:hAnsi="Calibri" w:cs="Calibri"/>
          <w:b/>
          <w:sz w:val="23"/>
          <w:szCs w:val="23"/>
          <w:lang w:eastAsia="en-US"/>
        </w:rPr>
      </w:pPr>
      <w:r w:rsidRPr="00B92F42">
        <w:rPr>
          <w:rFonts w:ascii="Calibri" w:eastAsia="Calibri" w:hAnsi="Calibri" w:cs="Calibri"/>
          <w:b/>
          <w:sz w:val="23"/>
          <w:szCs w:val="23"/>
          <w:lang w:eastAsia="en-US"/>
        </w:rPr>
        <w:lastRenderedPageBreak/>
        <w:t>Κώδικας:</w:t>
      </w:r>
    </w:p>
    <w:p w:rsidR="00A205EB" w:rsidRPr="00B92F42" w:rsidRDefault="0059591A" w:rsidP="00877E56">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3933825" cy="1466850"/>
            <wp:effectExtent l="0" t="0" r="0" b="0"/>
            <wp:docPr id="9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933825" cy="1466850"/>
                    </a:xfrm>
                    <a:prstGeom prst="rect">
                      <a:avLst/>
                    </a:prstGeom>
                    <a:noFill/>
                    <a:ln>
                      <a:noFill/>
                    </a:ln>
                  </pic:spPr>
                </pic:pic>
              </a:graphicData>
            </a:graphic>
          </wp:inline>
        </w:drawing>
      </w:r>
    </w:p>
    <w:p w:rsidR="00A205EB" w:rsidRPr="00B92F42" w:rsidRDefault="00646194" w:rsidP="009A03FF">
      <w:pPr>
        <w:suppressAutoHyphens w:val="0"/>
        <w:spacing w:after="160" w:line="259" w:lineRule="auto"/>
        <w:jc w:val="both"/>
        <w:rPr>
          <w:rFonts w:ascii="Calibri" w:eastAsia="Calibri" w:hAnsi="Calibri" w:cs="Calibri"/>
          <w:b/>
          <w:sz w:val="23"/>
          <w:szCs w:val="23"/>
          <w:lang w:eastAsia="en-US"/>
        </w:rPr>
      </w:pPr>
      <w:r>
        <w:rPr>
          <w:rFonts w:ascii="Calibri" w:eastAsia="Calibri" w:hAnsi="Calibri" w:cs="Calibri"/>
          <w:sz w:val="23"/>
          <w:szCs w:val="23"/>
          <w:lang w:eastAsia="en-US"/>
        </w:rPr>
        <w:t>Βλέπουμε ότι ο</w:t>
      </w:r>
      <w:r w:rsidR="00A205EB" w:rsidRPr="00B92F42">
        <w:rPr>
          <w:rFonts w:ascii="Calibri" w:eastAsia="Calibri" w:hAnsi="Calibri" w:cs="Calibri"/>
          <w:sz w:val="23"/>
          <w:szCs w:val="23"/>
          <w:lang w:eastAsia="en-US"/>
        </w:rPr>
        <w:t xml:space="preserve"> </w:t>
      </w:r>
      <w:proofErr w:type="spellStart"/>
      <w:r w:rsidR="00A205EB" w:rsidRPr="00B92F42">
        <w:rPr>
          <w:rFonts w:ascii="Calibri" w:eastAsia="Calibri" w:hAnsi="Calibri" w:cs="Calibri"/>
          <w:sz w:val="23"/>
          <w:szCs w:val="23"/>
          <w:lang w:eastAsia="en-US"/>
        </w:rPr>
        <w:t>εμφωλεύμενο</w:t>
      </w:r>
      <w:proofErr w:type="spellEnd"/>
      <w:r w:rsidR="00A205EB" w:rsidRPr="00B92F42">
        <w:rPr>
          <w:rFonts w:ascii="Calibri" w:eastAsia="Calibri" w:hAnsi="Calibri" w:cs="Calibri"/>
          <w:sz w:val="23"/>
          <w:szCs w:val="23"/>
          <w:lang w:eastAsia="en-US"/>
        </w:rPr>
        <w:t xml:space="preserve"> </w:t>
      </w:r>
      <w:r>
        <w:rPr>
          <w:rFonts w:ascii="Calibri" w:eastAsia="Calibri" w:hAnsi="Calibri" w:cs="Calibri"/>
          <w:sz w:val="23"/>
          <w:szCs w:val="23"/>
          <w:lang w:eastAsia="en-US"/>
        </w:rPr>
        <w:t>βρόγχος</w:t>
      </w:r>
      <w:r w:rsidR="00A205EB" w:rsidRPr="00B92F42">
        <w:rPr>
          <w:rFonts w:ascii="Calibri" w:eastAsia="Calibri" w:hAnsi="Calibri" w:cs="Calibri"/>
          <w:sz w:val="23"/>
          <w:szCs w:val="23"/>
          <w:lang w:eastAsia="en-US"/>
        </w:rPr>
        <w:t xml:space="preserve"> θα αρχίσει ένα κύκλο με</w:t>
      </w:r>
      <w:r w:rsidR="000068DB">
        <w:rPr>
          <w:rFonts w:ascii="Calibri" w:eastAsia="Calibri" w:hAnsi="Calibri" w:cs="Calibri"/>
          <w:sz w:val="23"/>
          <w:szCs w:val="23"/>
          <w:lang w:eastAsia="en-US"/>
        </w:rPr>
        <w:t xml:space="preserve">τά, </w:t>
      </w:r>
      <w:r w:rsidR="00A205EB" w:rsidRPr="00B92F42">
        <w:rPr>
          <w:rFonts w:ascii="Calibri" w:eastAsia="Calibri" w:hAnsi="Calibri" w:cs="Calibri"/>
          <w:sz w:val="23"/>
          <w:szCs w:val="23"/>
          <w:lang w:eastAsia="en-US"/>
        </w:rPr>
        <w:t>σε σύγκριση με το εξωτερικό. Στην συνέχ</w:t>
      </w:r>
      <w:r w:rsidR="00D007C0">
        <w:rPr>
          <w:rFonts w:ascii="Calibri" w:eastAsia="Calibri" w:hAnsi="Calibri" w:cs="Calibri"/>
          <w:sz w:val="23"/>
          <w:szCs w:val="23"/>
          <w:lang w:eastAsia="en-US"/>
        </w:rPr>
        <w:t xml:space="preserve">εια, διαβάζεται από την μνήμη ο πίνακας </w:t>
      </w:r>
      <w:r w:rsidR="00A205EB" w:rsidRPr="00B92F42">
        <w:rPr>
          <w:rFonts w:ascii="Calibri" w:eastAsia="Calibri" w:hAnsi="Calibri" w:cs="Calibri"/>
          <w:sz w:val="23"/>
          <w:szCs w:val="23"/>
          <w:lang w:val="en-US" w:eastAsia="en-US"/>
        </w:rPr>
        <w:t>state</w:t>
      </w:r>
      <w:r w:rsidR="007B256B">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eastAsia="en-US"/>
        </w:rPr>
        <w:t xml:space="preserve">χρησιμοποιεί δύο κύκλους ρολογιού και επιπλέον, βλέπουμε ότι την χρησιμοποιεί σαν όρισμα στην συνάρτηση </w:t>
      </w:r>
      <w:proofErr w:type="spellStart"/>
      <w:r w:rsidR="00A205EB" w:rsidRPr="00C86BA5">
        <w:rPr>
          <w:rFonts w:ascii="Calibri" w:eastAsia="Calibri" w:hAnsi="Calibri" w:cs="Calibri"/>
          <w:b/>
          <w:sz w:val="23"/>
          <w:szCs w:val="23"/>
          <w:lang w:val="en-US" w:eastAsia="en-US"/>
        </w:rPr>
        <w:t>getSBoxValue</w:t>
      </w:r>
      <w:proofErr w:type="spellEnd"/>
      <w:r w:rsidR="00C86BA5" w:rsidRPr="00C86BA5">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 xml:space="preserve"> με αποτέλεσμα να χρειάζε</w:t>
      </w:r>
      <w:r w:rsidR="007B256B">
        <w:rPr>
          <w:rFonts w:ascii="Calibri" w:eastAsia="Calibri" w:hAnsi="Calibri" w:cs="Calibri"/>
          <w:sz w:val="23"/>
          <w:szCs w:val="23"/>
          <w:lang w:eastAsia="en-US"/>
        </w:rPr>
        <w:t>ται άλλους δύο κύκλους ρολογιού.</w:t>
      </w:r>
    </w:p>
    <w:p w:rsidR="00A205EB" w:rsidRPr="00B92F42" w:rsidRDefault="00A205EB" w:rsidP="00030418">
      <w:pPr>
        <w:suppressAutoHyphens w:val="0"/>
        <w:spacing w:after="160" w:line="259" w:lineRule="auto"/>
        <w:rPr>
          <w:rFonts w:ascii="Calibri" w:eastAsia="Calibri" w:hAnsi="Calibri" w:cs="Calibri"/>
          <w:b/>
          <w:lang w:eastAsia="en-US"/>
        </w:rPr>
      </w:pPr>
      <w:r w:rsidRPr="00B92F42">
        <w:rPr>
          <w:rFonts w:ascii="Calibri" w:eastAsia="Calibri" w:hAnsi="Calibri" w:cs="Calibri"/>
          <w:b/>
          <w:lang w:eastAsia="en-US"/>
        </w:rPr>
        <w:t>3</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Σε αυτό το κύκλωμα, η συνάρτηση που δημιουργεί τα κλειδιά αποτελεί η </w:t>
      </w:r>
      <w:proofErr w:type="spellStart"/>
      <w:r w:rsidRPr="00C86BA5">
        <w:rPr>
          <w:rFonts w:ascii="Calibri" w:eastAsia="Calibri" w:hAnsi="Calibri" w:cs="Calibri"/>
          <w:b/>
          <w:sz w:val="23"/>
          <w:szCs w:val="23"/>
          <w:lang w:val="en-US" w:eastAsia="en-US"/>
        </w:rPr>
        <w:t>SubBytes</w:t>
      </w:r>
      <w:proofErr w:type="spellEnd"/>
      <w:r w:rsidRPr="00C86BA5">
        <w:rPr>
          <w:rFonts w:ascii="Calibri" w:eastAsia="Calibri" w:hAnsi="Calibri" w:cs="Calibri"/>
          <w:b/>
          <w:sz w:val="23"/>
          <w:szCs w:val="23"/>
          <w:lang w:eastAsia="en-US"/>
        </w:rPr>
        <w:t>_</w:t>
      </w:r>
      <w:proofErr w:type="spellStart"/>
      <w:r w:rsidRPr="00C86BA5">
        <w:rPr>
          <w:rFonts w:ascii="Calibri" w:eastAsia="Calibri" w:hAnsi="Calibri" w:cs="Calibri"/>
          <w:b/>
          <w:sz w:val="23"/>
          <w:szCs w:val="23"/>
          <w:lang w:val="en-US" w:eastAsia="en-US"/>
        </w:rPr>
        <w:t>ShiftRow</w:t>
      </w:r>
      <w:proofErr w:type="spellEnd"/>
      <w:r w:rsidRPr="00C86BA5">
        <w:rPr>
          <w:rFonts w:ascii="Calibri" w:eastAsia="Calibri" w:hAnsi="Calibri" w:cs="Calibri"/>
          <w:b/>
          <w:sz w:val="23"/>
          <w:szCs w:val="23"/>
          <w:lang w:eastAsia="en-US"/>
        </w:rPr>
        <w:t>(</w:t>
      </w:r>
      <w:r w:rsidR="00C86BA5" w:rsidRPr="00C86BA5">
        <w:rPr>
          <w:rFonts w:ascii="Calibri" w:eastAsia="Calibri" w:hAnsi="Calibri" w:cs="Calibri"/>
          <w:b/>
          <w:sz w:val="23"/>
          <w:szCs w:val="23"/>
          <w:lang w:eastAsia="en-US"/>
        </w:rPr>
        <w:t>)</w:t>
      </w:r>
      <w:r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Επιπλέον, αυτή η συνάρτηση περιλαμβάνει και μια άλλη διαδικασία που κάνει ο αλγόριθμος που είναι το </w:t>
      </w:r>
      <w:proofErr w:type="spellStart"/>
      <w:r w:rsidRPr="00C86BA5">
        <w:rPr>
          <w:rFonts w:ascii="Calibri" w:eastAsia="Calibri" w:hAnsi="Calibri" w:cs="Calibri"/>
          <w:b/>
          <w:sz w:val="23"/>
          <w:szCs w:val="23"/>
          <w:lang w:val="en-US" w:eastAsia="en-US"/>
        </w:rPr>
        <w:t>shiftRow</w:t>
      </w:r>
      <w:proofErr w:type="spellEnd"/>
      <w:r w:rsidR="00C86BA5"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αλλά εμείς θα προσπαθήσουμε να βρούμε τους χρόνους εκτέλεσης μόνο της </w:t>
      </w:r>
      <w:proofErr w:type="spellStart"/>
      <w:r w:rsidRPr="00C86BA5">
        <w:rPr>
          <w:rFonts w:ascii="Calibri" w:eastAsia="Calibri" w:hAnsi="Calibri" w:cs="Calibri"/>
          <w:b/>
          <w:sz w:val="23"/>
          <w:szCs w:val="23"/>
          <w:lang w:val="en-US" w:eastAsia="en-US"/>
        </w:rPr>
        <w:t>SubBytes</w:t>
      </w:r>
      <w:proofErr w:type="spellEnd"/>
      <w:r w:rsidR="00510528" w:rsidRPr="00510528">
        <w:rPr>
          <w:rFonts w:ascii="Calibri" w:eastAsia="Calibri" w:hAnsi="Calibri" w:cs="Calibri"/>
          <w:b/>
          <w:sz w:val="23"/>
          <w:szCs w:val="23"/>
          <w:lang w:eastAsia="en-US"/>
        </w:rPr>
        <w:t>()</w:t>
      </w:r>
      <w:r w:rsidRPr="00B92F42">
        <w:rPr>
          <w:rFonts w:ascii="Calibri" w:eastAsia="Calibri" w:hAnsi="Calibri" w:cs="Calibri"/>
          <w:sz w:val="23"/>
          <w:szCs w:val="23"/>
          <w:lang w:eastAsia="en-US"/>
        </w:rPr>
        <w:t>.</w:t>
      </w:r>
    </w:p>
    <w:p w:rsidR="004654D0" w:rsidRDefault="00A205EB" w:rsidP="004654D0">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Για να γίνει όμως αυτό θα πρέπει να κάνουμε κάποιες τροποποιήσεις του κώδικα καθώς θα βγάλουμε την ολίσθηση.</w:t>
      </w:r>
    </w:p>
    <w:p w:rsidR="004654D0" w:rsidRDefault="004654D0" w:rsidP="004654D0">
      <w:pPr>
        <w:suppressAutoHyphens w:val="0"/>
        <w:spacing w:after="160" w:line="259" w:lineRule="auto"/>
        <w:jc w:val="both"/>
        <w:rPr>
          <w:rFonts w:ascii="Calibri" w:eastAsia="Calibri" w:hAnsi="Calibri" w:cs="Calibri"/>
          <w:b/>
          <w:sz w:val="23"/>
          <w:szCs w:val="23"/>
          <w:lang w:eastAsia="en-US"/>
        </w:rPr>
      </w:pPr>
    </w:p>
    <w:p w:rsidR="004654D0" w:rsidRDefault="004654D0" w:rsidP="004654D0">
      <w:pPr>
        <w:suppressAutoHyphens w:val="0"/>
        <w:spacing w:after="160" w:line="259" w:lineRule="auto"/>
        <w:jc w:val="both"/>
        <w:rPr>
          <w:rFonts w:ascii="Calibri" w:eastAsia="Calibri" w:hAnsi="Calibri" w:cs="Calibri"/>
          <w:b/>
          <w:sz w:val="23"/>
          <w:szCs w:val="23"/>
          <w:lang w:eastAsia="en-US"/>
        </w:rPr>
      </w:pPr>
    </w:p>
    <w:p w:rsidR="004654D0" w:rsidRDefault="004654D0" w:rsidP="004654D0">
      <w:pPr>
        <w:suppressAutoHyphens w:val="0"/>
        <w:spacing w:after="160" w:line="259" w:lineRule="auto"/>
        <w:jc w:val="both"/>
        <w:rPr>
          <w:rFonts w:ascii="Calibri" w:eastAsia="Calibri" w:hAnsi="Calibri" w:cs="Calibri"/>
          <w:b/>
          <w:sz w:val="23"/>
          <w:szCs w:val="23"/>
          <w:lang w:eastAsia="en-US"/>
        </w:rPr>
      </w:pPr>
    </w:p>
    <w:p w:rsidR="004654D0" w:rsidRDefault="004654D0" w:rsidP="004654D0">
      <w:pPr>
        <w:suppressAutoHyphens w:val="0"/>
        <w:spacing w:after="160" w:line="259" w:lineRule="auto"/>
        <w:jc w:val="both"/>
        <w:rPr>
          <w:rFonts w:ascii="Calibri" w:eastAsia="Calibri" w:hAnsi="Calibri" w:cs="Calibri"/>
          <w:b/>
          <w:sz w:val="23"/>
          <w:szCs w:val="23"/>
          <w:lang w:eastAsia="en-US"/>
        </w:rPr>
      </w:pPr>
    </w:p>
    <w:p w:rsidR="004654D0" w:rsidRDefault="004654D0" w:rsidP="004654D0">
      <w:pPr>
        <w:suppressAutoHyphens w:val="0"/>
        <w:spacing w:after="160" w:line="259" w:lineRule="auto"/>
        <w:jc w:val="both"/>
        <w:rPr>
          <w:rFonts w:ascii="Calibri" w:eastAsia="Calibri" w:hAnsi="Calibri" w:cs="Calibri"/>
          <w:b/>
          <w:sz w:val="23"/>
          <w:szCs w:val="23"/>
          <w:lang w:eastAsia="en-US"/>
        </w:rPr>
      </w:pPr>
    </w:p>
    <w:p w:rsidR="004654D0" w:rsidRDefault="004654D0" w:rsidP="004654D0">
      <w:pPr>
        <w:suppressAutoHyphens w:val="0"/>
        <w:spacing w:after="160" w:line="259" w:lineRule="auto"/>
        <w:jc w:val="both"/>
        <w:rPr>
          <w:rFonts w:ascii="Calibri" w:eastAsia="Calibri" w:hAnsi="Calibri" w:cs="Calibri"/>
          <w:b/>
          <w:sz w:val="23"/>
          <w:szCs w:val="23"/>
          <w:lang w:eastAsia="en-US"/>
        </w:rPr>
      </w:pPr>
    </w:p>
    <w:p w:rsidR="004654D0" w:rsidRDefault="004654D0" w:rsidP="004654D0">
      <w:pPr>
        <w:suppressAutoHyphens w:val="0"/>
        <w:spacing w:after="160" w:line="259" w:lineRule="auto"/>
        <w:jc w:val="both"/>
        <w:rPr>
          <w:rFonts w:ascii="Calibri" w:eastAsia="Calibri" w:hAnsi="Calibri" w:cs="Calibri"/>
          <w:b/>
          <w:sz w:val="23"/>
          <w:szCs w:val="23"/>
          <w:lang w:eastAsia="en-US"/>
        </w:rPr>
      </w:pPr>
    </w:p>
    <w:p w:rsidR="004654D0" w:rsidRDefault="004654D0" w:rsidP="004654D0">
      <w:pPr>
        <w:suppressAutoHyphens w:val="0"/>
        <w:spacing w:after="160" w:line="259" w:lineRule="auto"/>
        <w:jc w:val="both"/>
        <w:rPr>
          <w:rFonts w:ascii="Calibri" w:eastAsia="Calibri" w:hAnsi="Calibri" w:cs="Calibri"/>
          <w:b/>
          <w:sz w:val="23"/>
          <w:szCs w:val="23"/>
          <w:lang w:eastAsia="en-US"/>
        </w:rPr>
      </w:pPr>
    </w:p>
    <w:p w:rsidR="004654D0" w:rsidRDefault="004654D0" w:rsidP="004654D0">
      <w:pPr>
        <w:suppressAutoHyphens w:val="0"/>
        <w:spacing w:after="160" w:line="259" w:lineRule="auto"/>
        <w:jc w:val="both"/>
        <w:rPr>
          <w:rFonts w:ascii="Calibri" w:eastAsia="Calibri" w:hAnsi="Calibri" w:cs="Calibri"/>
          <w:b/>
          <w:sz w:val="23"/>
          <w:szCs w:val="23"/>
          <w:lang w:eastAsia="en-US"/>
        </w:rPr>
      </w:pPr>
    </w:p>
    <w:p w:rsidR="004654D0" w:rsidRDefault="004654D0" w:rsidP="004654D0">
      <w:pPr>
        <w:suppressAutoHyphens w:val="0"/>
        <w:spacing w:after="160" w:line="259" w:lineRule="auto"/>
        <w:jc w:val="both"/>
        <w:rPr>
          <w:rFonts w:ascii="Calibri" w:eastAsia="Calibri" w:hAnsi="Calibri" w:cs="Calibri"/>
          <w:b/>
          <w:sz w:val="23"/>
          <w:szCs w:val="23"/>
          <w:lang w:eastAsia="en-US"/>
        </w:rPr>
      </w:pPr>
    </w:p>
    <w:p w:rsidR="004654D0" w:rsidRDefault="004654D0" w:rsidP="004654D0">
      <w:pPr>
        <w:suppressAutoHyphens w:val="0"/>
        <w:spacing w:after="160" w:line="259" w:lineRule="auto"/>
        <w:jc w:val="both"/>
        <w:rPr>
          <w:rFonts w:ascii="Calibri" w:eastAsia="Calibri" w:hAnsi="Calibri" w:cs="Calibri"/>
          <w:b/>
          <w:sz w:val="23"/>
          <w:szCs w:val="23"/>
          <w:lang w:eastAsia="en-US"/>
        </w:rPr>
      </w:pPr>
    </w:p>
    <w:p w:rsidR="004654D0" w:rsidRDefault="004654D0" w:rsidP="004654D0">
      <w:pPr>
        <w:suppressAutoHyphens w:val="0"/>
        <w:spacing w:after="160" w:line="259" w:lineRule="auto"/>
        <w:jc w:val="both"/>
        <w:rPr>
          <w:rFonts w:ascii="Calibri" w:eastAsia="Calibri" w:hAnsi="Calibri" w:cs="Calibri"/>
          <w:b/>
          <w:sz w:val="23"/>
          <w:szCs w:val="23"/>
          <w:lang w:eastAsia="en-US"/>
        </w:rPr>
      </w:pPr>
    </w:p>
    <w:p w:rsidR="004654D0" w:rsidRDefault="004654D0" w:rsidP="004654D0">
      <w:pPr>
        <w:suppressAutoHyphens w:val="0"/>
        <w:spacing w:after="160" w:line="259" w:lineRule="auto"/>
        <w:jc w:val="both"/>
        <w:rPr>
          <w:rFonts w:ascii="Calibri" w:eastAsia="Calibri" w:hAnsi="Calibri" w:cs="Calibri"/>
          <w:b/>
          <w:sz w:val="23"/>
          <w:szCs w:val="23"/>
          <w:lang w:eastAsia="en-US"/>
        </w:rPr>
      </w:pPr>
    </w:p>
    <w:p w:rsidR="00A205EB" w:rsidRPr="00B92F42" w:rsidRDefault="00A205EB" w:rsidP="004654D0">
      <w:pPr>
        <w:suppressAutoHyphens w:val="0"/>
        <w:spacing w:after="160" w:line="259" w:lineRule="auto"/>
        <w:jc w:val="both"/>
        <w:rPr>
          <w:rFonts w:ascii="Calibri" w:eastAsia="Calibri" w:hAnsi="Calibri" w:cs="Calibri"/>
          <w:b/>
          <w:sz w:val="23"/>
          <w:szCs w:val="23"/>
          <w:lang w:eastAsia="en-US"/>
        </w:rPr>
      </w:pPr>
      <w:r w:rsidRPr="00B92F42">
        <w:rPr>
          <w:rFonts w:ascii="Calibri" w:eastAsia="Calibri" w:hAnsi="Calibri" w:cs="Calibri"/>
          <w:b/>
          <w:sz w:val="23"/>
          <w:szCs w:val="23"/>
          <w:lang w:eastAsia="en-US"/>
        </w:rPr>
        <w:lastRenderedPageBreak/>
        <w:t>Αρχικός κώδικας:</w:t>
      </w:r>
    </w:p>
    <w:p w:rsidR="007B256B" w:rsidRDefault="0059591A" w:rsidP="00A205EB">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4657725" cy="3838575"/>
            <wp:effectExtent l="0" t="0" r="0" b="0"/>
            <wp:docPr id="9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657725" cy="3838575"/>
                    </a:xfrm>
                    <a:prstGeom prst="rect">
                      <a:avLst/>
                    </a:prstGeom>
                    <a:noFill/>
                    <a:ln>
                      <a:noFill/>
                    </a:ln>
                  </pic:spPr>
                </pic:pic>
              </a:graphicData>
            </a:graphic>
          </wp:inline>
        </w:drawing>
      </w:r>
    </w:p>
    <w:p w:rsidR="00A205EB" w:rsidRPr="007B256B"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b/>
          <w:sz w:val="23"/>
          <w:szCs w:val="23"/>
          <w:lang w:eastAsia="en-US"/>
        </w:rPr>
        <w:t>Τροποποιημένος κώδικας:</w:t>
      </w:r>
    </w:p>
    <w:p w:rsidR="00A205EB" w:rsidRPr="00B92F42" w:rsidRDefault="0059591A" w:rsidP="00877E56">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3381375" cy="3476625"/>
            <wp:effectExtent l="0" t="0" r="0" b="0"/>
            <wp:docPr id="9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381375" cy="3476625"/>
                    </a:xfrm>
                    <a:prstGeom prst="rect">
                      <a:avLst/>
                    </a:prstGeom>
                    <a:noFill/>
                    <a:ln>
                      <a:noFill/>
                    </a:ln>
                  </pic:spPr>
                </pic:pic>
              </a:graphicData>
            </a:graphic>
          </wp:inline>
        </w:drawing>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lastRenderedPageBreak/>
        <w:t>Παρατηρούμε ότι ο πα</w:t>
      </w:r>
      <w:r w:rsidR="007B256B">
        <w:rPr>
          <w:rFonts w:ascii="Calibri" w:eastAsia="Calibri" w:hAnsi="Calibri" w:cs="Calibri"/>
          <w:sz w:val="23"/>
          <w:szCs w:val="23"/>
          <w:lang w:eastAsia="en-US"/>
        </w:rPr>
        <w:t xml:space="preserve">ραπάνω κώδικας περιλαμβάνει το πίνακα </w:t>
      </w:r>
      <w:r w:rsidRPr="00B92F42">
        <w:rPr>
          <w:rFonts w:ascii="Calibri" w:eastAsia="Calibri" w:hAnsi="Calibri" w:cs="Calibri"/>
          <w:sz w:val="23"/>
          <w:szCs w:val="23"/>
          <w:lang w:val="en-US" w:eastAsia="en-US"/>
        </w:rPr>
        <w:t>state</w:t>
      </w:r>
      <w:r w:rsidRPr="00B92F42">
        <w:rPr>
          <w:rFonts w:ascii="Calibri" w:eastAsia="Calibri" w:hAnsi="Calibri" w:cs="Calibri"/>
          <w:sz w:val="23"/>
          <w:szCs w:val="23"/>
          <w:lang w:eastAsia="en-US"/>
        </w:rPr>
        <w:t xml:space="preserve"> </w:t>
      </w:r>
      <w:r w:rsidR="007B256B">
        <w:rPr>
          <w:rFonts w:ascii="Calibri" w:eastAsia="Calibri" w:hAnsi="Calibri" w:cs="Calibri"/>
          <w:sz w:val="23"/>
          <w:szCs w:val="23"/>
          <w:lang w:eastAsia="en-US"/>
        </w:rPr>
        <w:t>ο</w:t>
      </w:r>
      <w:r w:rsidRPr="00B92F42">
        <w:rPr>
          <w:rFonts w:ascii="Calibri" w:eastAsia="Calibri" w:hAnsi="Calibri" w:cs="Calibri"/>
          <w:sz w:val="23"/>
          <w:szCs w:val="23"/>
          <w:lang w:eastAsia="en-US"/>
        </w:rPr>
        <w:t xml:space="preserve"> οποία</w:t>
      </w:r>
      <w:r w:rsidR="007B256B">
        <w:rPr>
          <w:rFonts w:ascii="Calibri" w:eastAsia="Calibri" w:hAnsi="Calibri" w:cs="Calibri"/>
          <w:sz w:val="23"/>
          <w:szCs w:val="23"/>
          <w:lang w:eastAsia="en-US"/>
        </w:rPr>
        <w:t>ς</w:t>
      </w:r>
      <w:r w:rsidRPr="00B92F42">
        <w:rPr>
          <w:rFonts w:ascii="Calibri" w:eastAsia="Calibri" w:hAnsi="Calibri" w:cs="Calibri"/>
          <w:sz w:val="23"/>
          <w:szCs w:val="23"/>
          <w:lang w:eastAsia="en-US"/>
        </w:rPr>
        <w:t xml:space="preserve">, </w:t>
      </w:r>
      <w:r w:rsidR="007B256B">
        <w:rPr>
          <w:rFonts w:ascii="Calibri" w:eastAsia="Calibri" w:hAnsi="Calibri" w:cs="Calibri"/>
          <w:sz w:val="23"/>
          <w:szCs w:val="23"/>
          <w:lang w:eastAsia="en-US"/>
        </w:rPr>
        <w:t>διαβάζεται</w:t>
      </w:r>
      <w:r w:rsidRPr="00B92F42">
        <w:rPr>
          <w:rFonts w:ascii="Calibri" w:eastAsia="Calibri" w:hAnsi="Calibri" w:cs="Calibri"/>
          <w:sz w:val="23"/>
          <w:szCs w:val="23"/>
          <w:lang w:eastAsia="en-US"/>
        </w:rPr>
        <w:t xml:space="preserve"> </w:t>
      </w:r>
      <w:r w:rsidR="007B256B">
        <w:rPr>
          <w:rFonts w:ascii="Calibri" w:eastAsia="Calibri" w:hAnsi="Calibri" w:cs="Calibri"/>
          <w:sz w:val="23"/>
          <w:szCs w:val="23"/>
          <w:lang w:eastAsia="en-US"/>
        </w:rPr>
        <w:t>από την μνήμη</w:t>
      </w:r>
      <w:r w:rsidRPr="00B92F42">
        <w:rPr>
          <w:rFonts w:ascii="Calibri" w:eastAsia="Calibri" w:hAnsi="Calibri" w:cs="Calibri"/>
          <w:sz w:val="23"/>
          <w:szCs w:val="23"/>
          <w:lang w:eastAsia="en-US"/>
        </w:rPr>
        <w:t xml:space="preserve"> και γράφει σε αυτήν, </w:t>
      </w:r>
      <w:r w:rsidR="007B256B">
        <w:rPr>
          <w:rFonts w:ascii="Calibri" w:eastAsia="Calibri" w:hAnsi="Calibri" w:cs="Calibri"/>
          <w:sz w:val="23"/>
          <w:szCs w:val="23"/>
          <w:lang w:eastAsia="en-US"/>
        </w:rPr>
        <w:t xml:space="preserve">σε σύγκριση με τον </w:t>
      </w:r>
      <w:r w:rsidR="007B256B">
        <w:rPr>
          <w:rFonts w:ascii="Calibri" w:eastAsia="Calibri" w:hAnsi="Calibri" w:cs="Calibri"/>
          <w:sz w:val="23"/>
          <w:szCs w:val="23"/>
          <w:lang w:val="en-US" w:eastAsia="en-US"/>
        </w:rPr>
        <w:t>S</w:t>
      </w:r>
      <w:r w:rsidR="007B256B">
        <w:rPr>
          <w:rFonts w:ascii="Calibri" w:eastAsia="Calibri" w:hAnsi="Calibri" w:cs="Calibri"/>
          <w:sz w:val="23"/>
          <w:szCs w:val="23"/>
          <w:lang w:eastAsia="en-US"/>
        </w:rPr>
        <w:t>-</w:t>
      </w:r>
      <w:r w:rsidR="007B256B" w:rsidRPr="007B256B">
        <w:rPr>
          <w:rFonts w:ascii="Calibri" w:eastAsia="Calibri" w:hAnsi="Calibri" w:cs="Calibri"/>
          <w:sz w:val="23"/>
          <w:szCs w:val="23"/>
          <w:lang w:eastAsia="en-US"/>
        </w:rPr>
        <w:t>Β</w:t>
      </w:r>
      <w:r w:rsidR="007B256B">
        <w:rPr>
          <w:rFonts w:ascii="Calibri" w:eastAsia="Calibri" w:hAnsi="Calibri" w:cs="Calibri"/>
          <w:sz w:val="23"/>
          <w:szCs w:val="23"/>
          <w:lang w:val="en-US" w:eastAsia="en-US"/>
        </w:rPr>
        <w:t>ox</w:t>
      </w:r>
      <w:r w:rsidR="007B256B" w:rsidRPr="007B256B">
        <w:rPr>
          <w:rFonts w:ascii="Calibri" w:eastAsia="Calibri" w:hAnsi="Calibri" w:cs="Calibri"/>
          <w:sz w:val="23"/>
          <w:szCs w:val="23"/>
          <w:lang w:eastAsia="en-US"/>
        </w:rPr>
        <w:t xml:space="preserve"> </w:t>
      </w:r>
      <w:r w:rsidR="007B256B">
        <w:rPr>
          <w:rFonts w:ascii="Calibri" w:eastAsia="Calibri" w:hAnsi="Calibri" w:cs="Calibri"/>
          <w:sz w:val="23"/>
          <w:szCs w:val="23"/>
          <w:lang w:eastAsia="en-US"/>
        </w:rPr>
        <w:t xml:space="preserve">που διαβάζεται μόνο. </w:t>
      </w:r>
      <w:r w:rsidR="002D2569">
        <w:rPr>
          <w:rFonts w:ascii="Calibri" w:eastAsia="Calibri" w:hAnsi="Calibri" w:cs="Calibri"/>
          <w:sz w:val="23"/>
          <w:szCs w:val="23"/>
          <w:lang w:eastAsia="en-US"/>
        </w:rPr>
        <w:t xml:space="preserve">Επίσης βλέπουμε ότι, το </w:t>
      </w:r>
      <w:r w:rsidRPr="00B92F42">
        <w:rPr>
          <w:rFonts w:ascii="Calibri" w:eastAsia="Calibri" w:hAnsi="Calibri" w:cs="Calibri"/>
          <w:sz w:val="23"/>
          <w:szCs w:val="23"/>
          <w:lang w:val="en-US" w:eastAsia="en-US"/>
        </w:rPr>
        <w:t>state</w:t>
      </w:r>
      <w:r w:rsidR="002D2569">
        <w:rPr>
          <w:rFonts w:ascii="Calibri" w:eastAsia="Calibri" w:hAnsi="Calibri" w:cs="Calibri"/>
          <w:sz w:val="23"/>
          <w:szCs w:val="23"/>
          <w:lang w:eastAsia="en-US"/>
        </w:rPr>
        <w:t xml:space="preserve"> το οποίο</w:t>
      </w:r>
      <w:r w:rsidRPr="00B92F42">
        <w:rPr>
          <w:rFonts w:ascii="Calibri" w:eastAsia="Calibri" w:hAnsi="Calibri" w:cs="Calibri"/>
          <w:sz w:val="23"/>
          <w:szCs w:val="23"/>
          <w:lang w:eastAsia="en-US"/>
        </w:rPr>
        <w:t xml:space="preserve"> διαρκ</w:t>
      </w:r>
      <w:r w:rsidR="007B256B">
        <w:rPr>
          <w:rFonts w:ascii="Calibri" w:eastAsia="Calibri" w:hAnsi="Calibri" w:cs="Calibri"/>
          <w:sz w:val="23"/>
          <w:szCs w:val="23"/>
          <w:lang w:eastAsia="en-US"/>
        </w:rPr>
        <w:t xml:space="preserve">εί δύο κύκλους ρολογιού </w:t>
      </w:r>
      <w:r w:rsidRPr="00B92F42">
        <w:rPr>
          <w:rFonts w:ascii="Calibri" w:eastAsia="Calibri" w:hAnsi="Calibri" w:cs="Calibri"/>
          <w:sz w:val="23"/>
          <w:szCs w:val="23"/>
          <w:lang w:eastAsia="en-US"/>
        </w:rPr>
        <w:t xml:space="preserve">, διαβάζει την </w:t>
      </w:r>
      <w:r w:rsidRPr="00B92F42">
        <w:rPr>
          <w:rFonts w:ascii="Calibri" w:eastAsia="Calibri" w:hAnsi="Calibri" w:cs="Calibri"/>
          <w:sz w:val="23"/>
          <w:szCs w:val="23"/>
          <w:lang w:val="en-US" w:eastAsia="en-US"/>
        </w:rPr>
        <w:t>S</w:t>
      </w:r>
      <w:r w:rsidR="007B256B">
        <w:rPr>
          <w:rFonts w:ascii="Calibri" w:eastAsia="Calibri" w:hAnsi="Calibri" w:cs="Calibri"/>
          <w:sz w:val="23"/>
          <w:szCs w:val="23"/>
          <w:lang w:eastAsia="en-US"/>
        </w:rPr>
        <w:t>-</w:t>
      </w:r>
      <w:r w:rsidR="007B256B" w:rsidRPr="002673F8">
        <w:rPr>
          <w:rFonts w:ascii="Calibri" w:eastAsia="Calibri" w:hAnsi="Calibri" w:cs="Calibri"/>
          <w:sz w:val="23"/>
          <w:szCs w:val="23"/>
          <w:lang w:eastAsia="en-US"/>
        </w:rPr>
        <w:t>Β</w:t>
      </w:r>
      <w:r w:rsidRPr="00B92F42">
        <w:rPr>
          <w:rFonts w:ascii="Calibri" w:eastAsia="Calibri" w:hAnsi="Calibri" w:cs="Calibri"/>
          <w:sz w:val="23"/>
          <w:szCs w:val="23"/>
          <w:lang w:val="en-US" w:eastAsia="en-US"/>
        </w:rPr>
        <w:t>ox</w:t>
      </w:r>
      <w:r w:rsidR="00A75B65">
        <w:rPr>
          <w:rFonts w:ascii="Calibri" w:eastAsia="Calibri" w:hAnsi="Calibri" w:cs="Calibri"/>
          <w:sz w:val="23"/>
          <w:szCs w:val="23"/>
          <w:lang w:eastAsia="en-US"/>
        </w:rPr>
        <w:t xml:space="preserve"> η οποία </w:t>
      </w:r>
      <w:r w:rsidRPr="00B92F42">
        <w:rPr>
          <w:rFonts w:ascii="Calibri" w:eastAsia="Calibri" w:hAnsi="Calibri" w:cs="Calibri"/>
          <w:sz w:val="23"/>
          <w:szCs w:val="23"/>
          <w:lang w:eastAsia="en-US"/>
        </w:rPr>
        <w:t xml:space="preserve">περιμένει να διαβαστεί η </w:t>
      </w:r>
      <w:r w:rsidRPr="00B92F42">
        <w:rPr>
          <w:rFonts w:ascii="Calibri" w:eastAsia="Calibri" w:hAnsi="Calibri" w:cs="Calibri"/>
          <w:sz w:val="23"/>
          <w:szCs w:val="23"/>
          <w:lang w:val="en-US" w:eastAsia="en-US"/>
        </w:rPr>
        <w:t>state</w:t>
      </w:r>
      <w:r w:rsidRPr="00B92F42">
        <w:rPr>
          <w:rFonts w:ascii="Calibri" w:eastAsia="Calibri" w:hAnsi="Calibri" w:cs="Calibri"/>
          <w:sz w:val="23"/>
          <w:szCs w:val="23"/>
          <w:lang w:eastAsia="en-US"/>
        </w:rPr>
        <w:t xml:space="preserve"> για να μπορέσει να διαβαστεί και αυτή. Όλη αυτή η εξάρτηση επιβαρύνει πολύ το κύκλωμα.</w:t>
      </w:r>
    </w:p>
    <w:p w:rsidR="00A205EB" w:rsidRPr="00B92F42" w:rsidRDefault="00DF5EDB"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 xml:space="preserve">Απόδοση </w:t>
      </w:r>
      <w:r w:rsidR="00A205EB" w:rsidRPr="00B92F42">
        <w:rPr>
          <w:rFonts w:ascii="Calibri" w:eastAsia="Calibri" w:hAnsi="Calibri" w:cs="Calibri"/>
          <w:sz w:val="23"/>
          <w:szCs w:val="23"/>
          <w:lang w:eastAsia="en-US"/>
        </w:rPr>
        <w:t xml:space="preserve"> τροποποιημένης συνάρτησης:</w:t>
      </w:r>
    </w:p>
    <w:p w:rsidR="00A205EB" w:rsidRPr="00B92F42" w:rsidRDefault="0059591A" w:rsidP="00097080">
      <w:pPr>
        <w:suppressAutoHyphens w:val="0"/>
        <w:spacing w:after="160" w:line="259" w:lineRule="auto"/>
        <w:jc w:val="center"/>
        <w:rPr>
          <w:rFonts w:ascii="Calibri" w:eastAsia="Calibri" w:hAnsi="Calibri" w:cs="Calibri"/>
          <w:sz w:val="23"/>
          <w:szCs w:val="23"/>
          <w:lang w:val="en-US" w:eastAsia="en-US"/>
        </w:rPr>
      </w:pPr>
      <w:r>
        <w:rPr>
          <w:rFonts w:ascii="Calibri" w:eastAsia="Calibri" w:hAnsi="Calibri" w:cs="Calibri"/>
          <w:noProof/>
          <w:sz w:val="23"/>
          <w:szCs w:val="23"/>
          <w:lang w:eastAsia="el-GR"/>
        </w:rPr>
        <w:drawing>
          <wp:inline distT="0" distB="0" distL="0" distR="0">
            <wp:extent cx="3476625" cy="457200"/>
            <wp:effectExtent l="0" t="0" r="0" b="0"/>
            <wp:docPr id="9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476625" cy="457200"/>
                    </a:xfrm>
                    <a:prstGeom prst="rect">
                      <a:avLst/>
                    </a:prstGeom>
                    <a:noFill/>
                    <a:ln>
                      <a:noFill/>
                    </a:ln>
                  </pic:spPr>
                </pic:pic>
              </a:graphicData>
            </a:graphic>
          </wp:inline>
        </w:drawing>
      </w:r>
    </w:p>
    <w:p w:rsidR="002D333C" w:rsidRPr="00526A7C" w:rsidRDefault="002D333C" w:rsidP="002D333C">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eastAsia="en-US"/>
        </w:rPr>
        <w:t>Στον παρακάτω πίνακα φαίνεται η απόδοση των παρακάτω συναρτήσεων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3</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 </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Πρόσθεση Κλειδιού</w:t>
            </w: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41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17</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Δημιουργία Κλειδιών</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534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562</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Αντικατάσταση με Πίνακα</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57</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15</w:t>
            </w:r>
          </w:p>
        </w:tc>
      </w:tr>
      <w:tr w:rsidR="00A205EB" w:rsidRPr="00B92F42" w:rsidTr="00B92F42">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Συνολικό </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8</w:t>
            </w:r>
          </w:p>
        </w:tc>
        <w:tc>
          <w:tcPr>
            <w:tcW w:w="2158" w:type="dxa"/>
            <w:shd w:val="clear" w:color="auto" w:fill="auto"/>
          </w:tcPr>
          <w:p w:rsidR="00A205EB" w:rsidRPr="00B92F42" w:rsidRDefault="00A205EB" w:rsidP="00B92F42">
            <w:pPr>
              <w:tabs>
                <w:tab w:val="center" w:pos="971"/>
              </w:tabs>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632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604</w:t>
            </w:r>
          </w:p>
        </w:tc>
      </w:tr>
    </w:tbl>
    <w:p w:rsidR="00A205EB" w:rsidRPr="00B92F42" w:rsidRDefault="00A205EB" w:rsidP="00A205EB">
      <w:pPr>
        <w:suppressAutoHyphens w:val="0"/>
        <w:spacing w:after="160" w:line="259" w:lineRule="auto"/>
        <w:rPr>
          <w:rFonts w:ascii="Calibri" w:eastAsia="Calibri" w:hAnsi="Calibri" w:cs="Calibri"/>
          <w:sz w:val="23"/>
          <w:szCs w:val="23"/>
          <w:lang w:eastAsia="en-US"/>
        </w:rPr>
      </w:pP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Στην συνέχεια, θα αναλύσουμε τις επόμενες δύο μεθόδους του αλγορίθμου που έμειναν, που είναι η ολίσθηση και η ανάμιξη πινάκων.</w:t>
      </w:r>
    </w:p>
    <w:p w:rsidR="00A205EB" w:rsidRPr="00B92F42" w:rsidRDefault="00A205EB" w:rsidP="00A205EB">
      <w:pPr>
        <w:suppressAutoHyphens w:val="0"/>
        <w:spacing w:after="160" w:line="259" w:lineRule="auto"/>
        <w:jc w:val="center"/>
        <w:rPr>
          <w:rFonts w:ascii="Calibri" w:eastAsia="Calibri" w:hAnsi="Calibri" w:cs="Calibri"/>
          <w:b/>
          <w:sz w:val="23"/>
          <w:szCs w:val="23"/>
          <w:lang w:eastAsia="en-US"/>
        </w:rPr>
      </w:pPr>
    </w:p>
    <w:p w:rsidR="00A205EB" w:rsidRPr="00903BC0" w:rsidRDefault="00A205EB" w:rsidP="00A205EB">
      <w:pPr>
        <w:suppressAutoHyphens w:val="0"/>
        <w:spacing w:after="160" w:line="259" w:lineRule="auto"/>
        <w:rPr>
          <w:rFonts w:ascii="Calibri" w:eastAsia="Calibri" w:hAnsi="Calibri" w:cs="Calibri"/>
          <w:b/>
          <w:lang w:eastAsia="en-US"/>
        </w:rPr>
      </w:pPr>
      <w:r w:rsidRPr="00B92F42">
        <w:rPr>
          <w:rFonts w:ascii="Calibri" w:eastAsia="Calibri" w:hAnsi="Calibri" w:cs="Calibri"/>
          <w:b/>
          <w:lang w:eastAsia="en-US"/>
        </w:rPr>
        <w:t>1</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Η </w:t>
      </w:r>
      <w:proofErr w:type="spellStart"/>
      <w:r w:rsidRPr="00C86BA5">
        <w:rPr>
          <w:rFonts w:ascii="Calibri" w:eastAsia="Calibri" w:hAnsi="Calibri" w:cs="Calibri"/>
          <w:b/>
          <w:sz w:val="23"/>
          <w:szCs w:val="23"/>
          <w:lang w:val="en-US" w:eastAsia="en-US"/>
        </w:rPr>
        <w:t>ShiftRows</w:t>
      </w:r>
      <w:proofErr w:type="spellEnd"/>
      <w:r w:rsidR="00C86BA5" w:rsidRPr="00C86BA5">
        <w:rPr>
          <w:rFonts w:ascii="Calibri" w:eastAsia="Calibri" w:hAnsi="Calibri" w:cs="Calibri"/>
          <w:b/>
          <w:sz w:val="23"/>
          <w:szCs w:val="23"/>
          <w:lang w:eastAsia="en-US"/>
        </w:rPr>
        <w:t>()</w:t>
      </w:r>
      <w:r w:rsidR="008056BE">
        <w:rPr>
          <w:rFonts w:ascii="Calibri" w:eastAsia="Calibri" w:hAnsi="Calibri" w:cs="Calibri"/>
          <w:sz w:val="23"/>
          <w:szCs w:val="23"/>
          <w:lang w:eastAsia="en-US"/>
        </w:rPr>
        <w:t xml:space="preserve"> εκτελείται από την συνάρτηση </w:t>
      </w:r>
      <w:r w:rsidRPr="00B92F42">
        <w:rPr>
          <w:rFonts w:ascii="Calibri" w:eastAsia="Calibri" w:hAnsi="Calibri" w:cs="Calibri"/>
          <w:sz w:val="23"/>
          <w:szCs w:val="23"/>
          <w:lang w:val="en-US" w:eastAsia="en-US"/>
        </w:rPr>
        <w:t>rot</w:t>
      </w:r>
      <w:r w:rsidR="008056BE">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 xml:space="preserve">καθώς εκτελείται παράλληλα με τις άλλες συναρτήσεις ,όπως φαίνεται παρακάτω </w:t>
      </w:r>
    </w:p>
    <w:p w:rsidR="00A205EB" w:rsidRPr="00B92F42" w:rsidRDefault="0059591A" w:rsidP="00877E56">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3114675" cy="1095375"/>
            <wp:effectExtent l="0" t="0" r="0" b="0"/>
            <wp:docPr id="9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114675" cy="1095375"/>
                    </a:xfrm>
                    <a:prstGeom prst="rect">
                      <a:avLst/>
                    </a:prstGeom>
                    <a:noFill/>
                    <a:ln>
                      <a:noFill/>
                    </a:ln>
                  </pic:spPr>
                </pic:pic>
              </a:graphicData>
            </a:graphic>
          </wp:inline>
        </w:drawing>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Ενώ η </w:t>
      </w:r>
      <w:proofErr w:type="spellStart"/>
      <w:r w:rsidRPr="00C86BA5">
        <w:rPr>
          <w:rFonts w:ascii="Calibri" w:eastAsia="Calibri" w:hAnsi="Calibri" w:cs="Calibri"/>
          <w:b/>
          <w:sz w:val="23"/>
          <w:szCs w:val="23"/>
          <w:lang w:val="en-US" w:eastAsia="en-US"/>
        </w:rPr>
        <w:t>MixColumns</w:t>
      </w:r>
      <w:proofErr w:type="spellEnd"/>
      <w:r w:rsidR="00C86BA5"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γίνεται με μια πράξη </w:t>
      </w:r>
      <w:proofErr w:type="spellStart"/>
      <w:r w:rsidRPr="00B92F42">
        <w:rPr>
          <w:rFonts w:ascii="Calibri" w:eastAsia="Calibri" w:hAnsi="Calibri" w:cs="Calibri"/>
          <w:sz w:val="23"/>
          <w:szCs w:val="23"/>
          <w:lang w:val="en-US" w:eastAsia="en-US"/>
        </w:rPr>
        <w:t>xor</w:t>
      </w:r>
      <w:proofErr w:type="spellEnd"/>
      <w:r w:rsidRPr="00B92F42">
        <w:rPr>
          <w:rFonts w:ascii="Calibri" w:eastAsia="Calibri" w:hAnsi="Calibri" w:cs="Calibri"/>
          <w:sz w:val="23"/>
          <w:szCs w:val="23"/>
          <w:lang w:eastAsia="en-US"/>
        </w:rPr>
        <w:t xml:space="preserve"> </w:t>
      </w:r>
      <w:r w:rsidR="00EB7DE6">
        <w:rPr>
          <w:rFonts w:ascii="Calibri" w:eastAsia="Calibri" w:hAnsi="Calibri" w:cs="Calibri"/>
          <w:sz w:val="23"/>
          <w:szCs w:val="23"/>
          <w:lang w:eastAsia="en-US"/>
        </w:rPr>
        <w:t>,</w:t>
      </w:r>
      <w:r w:rsidRPr="00B92F42">
        <w:rPr>
          <w:rFonts w:ascii="Calibri" w:eastAsia="Calibri" w:hAnsi="Calibri" w:cs="Calibri"/>
          <w:sz w:val="23"/>
          <w:szCs w:val="23"/>
          <w:lang w:eastAsia="en-US"/>
        </w:rPr>
        <w:t>παράλληλα και αυτή όπως φαίνεται παρακάτω:</w:t>
      </w:r>
    </w:p>
    <w:p w:rsidR="00A205EB" w:rsidRPr="00B92F42" w:rsidRDefault="0059591A" w:rsidP="00877E56">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5486400" cy="1009650"/>
            <wp:effectExtent l="0" t="0" r="0" b="0"/>
            <wp:docPr id="9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1009650"/>
                    </a:xfrm>
                    <a:prstGeom prst="rect">
                      <a:avLst/>
                    </a:prstGeom>
                    <a:noFill/>
                    <a:ln>
                      <a:noFill/>
                    </a:ln>
                  </pic:spPr>
                </pic:pic>
              </a:graphicData>
            </a:graphic>
          </wp:inline>
        </w:drawing>
      </w:r>
    </w:p>
    <w:p w:rsidR="00A205EB" w:rsidRPr="00B92F42" w:rsidRDefault="00A205EB" w:rsidP="00606B96">
      <w:pPr>
        <w:suppressAutoHyphens w:val="0"/>
        <w:spacing w:after="160" w:line="259" w:lineRule="auto"/>
        <w:jc w:val="both"/>
        <w:rPr>
          <w:rFonts w:ascii="Calibri" w:eastAsia="Calibri" w:hAnsi="Calibri" w:cs="Calibri"/>
          <w:b/>
          <w:lang w:eastAsia="en-US"/>
        </w:rPr>
      </w:pPr>
      <w:r w:rsidRPr="00B92F42">
        <w:rPr>
          <w:rFonts w:ascii="Calibri" w:eastAsia="Calibri" w:hAnsi="Calibri" w:cs="Calibri"/>
          <w:sz w:val="23"/>
          <w:szCs w:val="23"/>
          <w:lang w:eastAsia="en-US"/>
        </w:rPr>
        <w:lastRenderedPageBreak/>
        <w:t>Με αποτέλεσμα να γλιτώνουμε καθυστέρηση η οποία θα είχε προκύψει.</w:t>
      </w:r>
    </w:p>
    <w:p w:rsidR="00A205EB" w:rsidRPr="00B92F42" w:rsidRDefault="00A205EB" w:rsidP="00030418">
      <w:pPr>
        <w:suppressAutoHyphens w:val="0"/>
        <w:spacing w:after="160" w:line="259" w:lineRule="auto"/>
        <w:rPr>
          <w:rFonts w:ascii="Calibri" w:eastAsia="Calibri" w:hAnsi="Calibri" w:cs="Calibri"/>
          <w:b/>
          <w:lang w:eastAsia="en-US"/>
        </w:rPr>
      </w:pPr>
      <w:r w:rsidRPr="00B92F42">
        <w:rPr>
          <w:rFonts w:ascii="Calibri" w:eastAsia="Calibri" w:hAnsi="Calibri" w:cs="Calibri"/>
          <w:b/>
          <w:lang w:eastAsia="en-US"/>
        </w:rPr>
        <w:t>2</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4314FD" w:rsidRPr="00C2526E" w:rsidRDefault="00A205EB" w:rsidP="00315D59">
      <w:pPr>
        <w:suppressAutoHyphens w:val="0"/>
        <w:spacing w:after="160" w:line="259" w:lineRule="auto"/>
        <w:jc w:val="both"/>
        <w:rPr>
          <w:rFonts w:ascii="Calibri" w:eastAsia="Calibri" w:hAnsi="Calibri" w:cs="Calibri"/>
          <w:b/>
          <w:sz w:val="23"/>
          <w:szCs w:val="23"/>
          <w:lang w:eastAsia="en-US"/>
        </w:rPr>
      </w:pPr>
      <w:r w:rsidRPr="00B92F42">
        <w:rPr>
          <w:rFonts w:ascii="Calibri" w:eastAsia="Calibri" w:hAnsi="Calibri" w:cs="Calibri"/>
          <w:sz w:val="23"/>
          <w:szCs w:val="23"/>
          <w:lang w:eastAsia="en-US"/>
        </w:rPr>
        <w:t>Σε αυτό το κύκλωμα, υλοποιούνται και οι δύο</w:t>
      </w:r>
      <w:r w:rsidR="00315D59">
        <w:rPr>
          <w:rFonts w:ascii="Calibri" w:eastAsia="Calibri" w:hAnsi="Calibri" w:cs="Calibri"/>
          <w:sz w:val="23"/>
          <w:szCs w:val="23"/>
          <w:lang w:eastAsia="en-US"/>
        </w:rPr>
        <w:t xml:space="preserve"> συναρτήσεις</w:t>
      </w:r>
      <w:r w:rsidRPr="00B92F42">
        <w:rPr>
          <w:rFonts w:ascii="Calibri" w:eastAsia="Calibri" w:hAnsi="Calibri" w:cs="Calibri"/>
          <w:sz w:val="23"/>
          <w:szCs w:val="23"/>
          <w:lang w:eastAsia="en-US"/>
        </w:rPr>
        <w:t xml:space="preserve"> </w:t>
      </w:r>
      <w:r w:rsidR="00506C3A">
        <w:rPr>
          <w:rFonts w:ascii="Calibri" w:eastAsia="Calibri" w:hAnsi="Calibri" w:cs="Calibri"/>
          <w:sz w:val="23"/>
          <w:szCs w:val="23"/>
          <w:lang w:eastAsia="en-US"/>
        </w:rPr>
        <w:t>όπως φαίνονται παρακάτω</w:t>
      </w:r>
      <w:r w:rsidRPr="00B92F42">
        <w:rPr>
          <w:rFonts w:ascii="Calibri" w:eastAsia="Calibri" w:hAnsi="Calibri" w:cs="Calibri"/>
          <w:sz w:val="23"/>
          <w:szCs w:val="23"/>
          <w:lang w:eastAsia="en-US"/>
        </w:rPr>
        <w:t>:</w:t>
      </w:r>
    </w:p>
    <w:p w:rsidR="00A205EB" w:rsidRPr="00B92F42" w:rsidRDefault="00A205EB" w:rsidP="00A205EB">
      <w:pPr>
        <w:suppressAutoHyphens w:val="0"/>
        <w:spacing w:after="160" w:line="259" w:lineRule="auto"/>
        <w:rPr>
          <w:rFonts w:ascii="Calibri" w:eastAsia="Calibri" w:hAnsi="Calibri" w:cs="Calibri"/>
          <w:sz w:val="23"/>
          <w:szCs w:val="23"/>
          <w:lang w:val="en-US" w:eastAsia="en-US"/>
        </w:rPr>
      </w:pPr>
      <w:proofErr w:type="spellStart"/>
      <w:r w:rsidRPr="00B92F42">
        <w:rPr>
          <w:rFonts w:ascii="Calibri" w:eastAsia="Calibri" w:hAnsi="Calibri" w:cs="Calibri"/>
          <w:b/>
          <w:sz w:val="23"/>
          <w:szCs w:val="23"/>
          <w:lang w:val="en-US" w:eastAsia="en-US"/>
        </w:rPr>
        <w:t>ShiftRows</w:t>
      </w:r>
      <w:proofErr w:type="spellEnd"/>
      <w:r w:rsidRPr="00B92F42">
        <w:rPr>
          <w:rFonts w:ascii="Calibri" w:eastAsia="Calibri" w:hAnsi="Calibri" w:cs="Calibri"/>
          <w:sz w:val="23"/>
          <w:szCs w:val="23"/>
          <w:lang w:val="en-US" w:eastAsia="en-US"/>
        </w:rPr>
        <w:t>:</w: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b/>
          <w:sz w:val="23"/>
          <w:szCs w:val="23"/>
          <w:lang w:eastAsia="en-US"/>
        </w:rPr>
        <w:t>Κώδικας</w:t>
      </w:r>
      <w:r w:rsidRPr="00B92F42">
        <w:rPr>
          <w:rFonts w:ascii="Calibri" w:eastAsia="Calibri" w:hAnsi="Calibri" w:cs="Calibri"/>
          <w:sz w:val="23"/>
          <w:szCs w:val="23"/>
          <w:lang w:eastAsia="en-US"/>
        </w:rPr>
        <w:t>:</w:t>
      </w:r>
    </w:p>
    <w:p w:rsidR="00A205EB" w:rsidRPr="00B92F42" w:rsidRDefault="00A205EB" w:rsidP="00877E56">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sz w:val="23"/>
          <w:szCs w:val="23"/>
          <w:lang w:eastAsia="en-US"/>
        </w:rPr>
        <w:br/>
      </w:r>
      <w:r w:rsidR="0059591A">
        <w:rPr>
          <w:rFonts w:ascii="Calibri" w:eastAsia="Calibri" w:hAnsi="Calibri" w:cs="Calibri"/>
          <w:noProof/>
          <w:sz w:val="23"/>
          <w:szCs w:val="23"/>
          <w:lang w:eastAsia="el-GR"/>
        </w:rPr>
        <w:drawing>
          <wp:inline distT="0" distB="0" distL="0" distR="0">
            <wp:extent cx="2009775" cy="3114675"/>
            <wp:effectExtent l="0" t="0" r="0" b="0"/>
            <wp:docPr id="9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009775" cy="3114675"/>
                    </a:xfrm>
                    <a:prstGeom prst="rect">
                      <a:avLst/>
                    </a:prstGeom>
                    <a:noFill/>
                    <a:ln>
                      <a:noFill/>
                    </a:ln>
                  </pic:spPr>
                </pic:pic>
              </a:graphicData>
            </a:graphic>
          </wp:inline>
        </w:drawing>
      </w:r>
    </w:p>
    <w:p w:rsidR="002B75BF" w:rsidRPr="00CE4862" w:rsidRDefault="00A205EB" w:rsidP="004314F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Βλέπουμε από τον κώδικα,</w:t>
      </w:r>
      <w:r w:rsidR="00315D59">
        <w:rPr>
          <w:rFonts w:ascii="Calibri" w:eastAsia="Calibri" w:hAnsi="Calibri" w:cs="Calibri"/>
          <w:sz w:val="23"/>
          <w:szCs w:val="23"/>
          <w:lang w:eastAsia="en-US"/>
        </w:rPr>
        <w:t xml:space="preserve"> ότι</w:t>
      </w:r>
      <w:r w:rsidR="009252FF">
        <w:rPr>
          <w:rFonts w:ascii="Calibri" w:eastAsia="Calibri" w:hAnsi="Calibri" w:cs="Calibri"/>
          <w:sz w:val="23"/>
          <w:szCs w:val="23"/>
          <w:lang w:eastAsia="en-US"/>
        </w:rPr>
        <w:t xml:space="preserve"> διαβάζεται</w:t>
      </w:r>
      <w:r w:rsidR="00315D59">
        <w:rPr>
          <w:rFonts w:ascii="Calibri" w:eastAsia="Calibri" w:hAnsi="Calibri" w:cs="Calibri"/>
          <w:sz w:val="23"/>
          <w:szCs w:val="23"/>
          <w:lang w:eastAsia="en-US"/>
        </w:rPr>
        <w:t xml:space="preserve"> ο πίνακας</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state</w:t>
      </w:r>
      <w:r w:rsidR="00315D59">
        <w:rPr>
          <w:rFonts w:ascii="Calibri" w:eastAsia="Calibri" w:hAnsi="Calibri" w:cs="Calibri"/>
          <w:sz w:val="23"/>
          <w:szCs w:val="23"/>
          <w:lang w:eastAsia="en-US"/>
        </w:rPr>
        <w:t xml:space="preserve"> </w:t>
      </w:r>
      <w:r w:rsidR="00C355CF">
        <w:rPr>
          <w:rFonts w:ascii="Calibri" w:eastAsia="Calibri" w:hAnsi="Calibri" w:cs="Calibri"/>
          <w:sz w:val="23"/>
          <w:szCs w:val="23"/>
          <w:lang w:eastAsia="en-US"/>
        </w:rPr>
        <w:t>από</w:t>
      </w:r>
      <w:r w:rsidR="00315D59">
        <w:rPr>
          <w:rFonts w:ascii="Calibri" w:eastAsia="Calibri" w:hAnsi="Calibri" w:cs="Calibri"/>
          <w:sz w:val="23"/>
          <w:szCs w:val="23"/>
          <w:lang w:eastAsia="en-US"/>
        </w:rPr>
        <w:t xml:space="preserve"> τον μνήμη</w:t>
      </w:r>
      <w:r w:rsidRPr="00B92F42">
        <w:rPr>
          <w:rFonts w:ascii="Calibri" w:eastAsia="Calibri" w:hAnsi="Calibri" w:cs="Calibri"/>
          <w:sz w:val="23"/>
          <w:szCs w:val="23"/>
          <w:lang w:eastAsia="en-US"/>
        </w:rPr>
        <w:t xml:space="preserve">, με αποτέλεσμα να δημιουργεί καθυστέρηση αφού χρειάζονται δύο κύκλοι για να ολοκληρωθεί το </w:t>
      </w:r>
      <w:r w:rsidRPr="00B92F42">
        <w:rPr>
          <w:rFonts w:ascii="Calibri" w:eastAsia="Calibri" w:hAnsi="Calibri" w:cs="Calibri"/>
          <w:sz w:val="23"/>
          <w:szCs w:val="23"/>
          <w:lang w:val="en-US" w:eastAsia="en-US"/>
        </w:rPr>
        <w:t>read</w:t>
      </w:r>
      <w:r w:rsidRPr="00B92F42">
        <w:rPr>
          <w:rFonts w:ascii="Calibri" w:eastAsia="Calibri" w:hAnsi="Calibri" w:cs="Calibri"/>
          <w:sz w:val="23"/>
          <w:szCs w:val="23"/>
          <w:lang w:eastAsia="en-US"/>
        </w:rPr>
        <w:t xml:space="preserve"> καθώς να εκτελεστεί η επόμενη εντολή. Επιπλέον, παρατηρούμε ότι υπάρχει εξάρτηση μεταξύ των εντολών με αποτέλεσμα να επιβαρύνει και άλλο το κύκλωμα.</w:t>
      </w:r>
    </w:p>
    <w:p w:rsidR="00A205EB" w:rsidRPr="00B92F42" w:rsidRDefault="00C355CF" w:rsidP="00A205EB">
      <w:pPr>
        <w:suppressAutoHyphens w:val="0"/>
        <w:spacing w:after="160" w:line="259" w:lineRule="auto"/>
        <w:rPr>
          <w:rFonts w:ascii="Calibri" w:eastAsia="Calibri" w:hAnsi="Calibri" w:cs="Calibri"/>
          <w:sz w:val="23"/>
          <w:szCs w:val="23"/>
          <w:lang w:eastAsia="en-US"/>
        </w:rPr>
      </w:pPr>
      <w:r w:rsidRPr="00C355CF">
        <w:rPr>
          <w:rFonts w:ascii="Calibri" w:eastAsia="Calibri" w:hAnsi="Calibri" w:cs="Calibri"/>
          <w:sz w:val="23"/>
          <w:szCs w:val="23"/>
          <w:lang w:eastAsia="en-US"/>
        </w:rPr>
        <w:t>Η απ</w:t>
      </w:r>
      <w:r>
        <w:rPr>
          <w:rFonts w:ascii="Calibri" w:eastAsia="Calibri" w:hAnsi="Calibri" w:cs="Calibri"/>
          <w:sz w:val="23"/>
          <w:szCs w:val="23"/>
          <w:lang w:eastAsia="en-US"/>
        </w:rPr>
        <w:t xml:space="preserve">όδοση της συνάρτησης </w:t>
      </w:r>
      <w:r w:rsidR="00A205EB" w:rsidRPr="00B92F42">
        <w:rPr>
          <w:rFonts w:ascii="Calibri" w:eastAsia="Calibri" w:hAnsi="Calibri" w:cs="Calibri"/>
          <w:sz w:val="23"/>
          <w:szCs w:val="23"/>
          <w:lang w:eastAsia="en-US"/>
        </w:rPr>
        <w:t>φαίνεται παρακάτω:</w:t>
      </w:r>
    </w:p>
    <w:p w:rsidR="00A205EB" w:rsidRPr="00B92F42" w:rsidRDefault="0059591A" w:rsidP="00877E56">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3114675" cy="361950"/>
            <wp:effectExtent l="0" t="0" r="0" b="0"/>
            <wp:docPr id="9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114675" cy="361950"/>
                    </a:xfrm>
                    <a:prstGeom prst="rect">
                      <a:avLst/>
                    </a:prstGeom>
                    <a:noFill/>
                    <a:ln>
                      <a:noFill/>
                    </a:ln>
                  </pic:spPr>
                </pic:pic>
              </a:graphicData>
            </a:graphic>
          </wp:inline>
        </w:drawing>
      </w:r>
    </w:p>
    <w:p w:rsidR="00A205EB" w:rsidRPr="00B92F42" w:rsidRDefault="00A205EB" w:rsidP="00A205EB">
      <w:pPr>
        <w:suppressAutoHyphens w:val="0"/>
        <w:spacing w:after="160" w:line="259" w:lineRule="auto"/>
        <w:rPr>
          <w:rFonts w:ascii="Calibri" w:eastAsia="Calibri" w:hAnsi="Calibri" w:cs="Calibri"/>
          <w:b/>
          <w:sz w:val="23"/>
          <w:szCs w:val="23"/>
          <w:lang w:val="en-US" w:eastAsia="en-US"/>
        </w:rPr>
      </w:pPr>
    </w:p>
    <w:p w:rsidR="00510A4E" w:rsidRDefault="00510A4E" w:rsidP="00A205EB">
      <w:pPr>
        <w:suppressAutoHyphens w:val="0"/>
        <w:spacing w:after="160" w:line="259" w:lineRule="auto"/>
        <w:rPr>
          <w:rFonts w:ascii="Calibri" w:eastAsia="Calibri" w:hAnsi="Calibri" w:cs="Calibri"/>
          <w:b/>
          <w:sz w:val="23"/>
          <w:szCs w:val="23"/>
          <w:lang w:val="en-US" w:eastAsia="en-US"/>
        </w:rPr>
      </w:pPr>
    </w:p>
    <w:p w:rsidR="00510A4E" w:rsidRDefault="00510A4E" w:rsidP="00A205EB">
      <w:pPr>
        <w:suppressAutoHyphens w:val="0"/>
        <w:spacing w:after="160" w:line="259" w:lineRule="auto"/>
        <w:rPr>
          <w:rFonts w:ascii="Calibri" w:eastAsia="Calibri" w:hAnsi="Calibri" w:cs="Calibri"/>
          <w:b/>
          <w:sz w:val="23"/>
          <w:szCs w:val="23"/>
          <w:lang w:val="en-US" w:eastAsia="en-US"/>
        </w:rPr>
      </w:pPr>
    </w:p>
    <w:p w:rsidR="00510A4E" w:rsidRDefault="00510A4E" w:rsidP="00A205EB">
      <w:pPr>
        <w:suppressAutoHyphens w:val="0"/>
        <w:spacing w:after="160" w:line="259" w:lineRule="auto"/>
        <w:rPr>
          <w:rFonts w:ascii="Calibri" w:eastAsia="Calibri" w:hAnsi="Calibri" w:cs="Calibri"/>
          <w:b/>
          <w:sz w:val="23"/>
          <w:szCs w:val="23"/>
          <w:lang w:val="en-US" w:eastAsia="en-US"/>
        </w:rPr>
      </w:pPr>
    </w:p>
    <w:p w:rsidR="00510A4E" w:rsidRDefault="00510A4E" w:rsidP="00A205EB">
      <w:pPr>
        <w:suppressAutoHyphens w:val="0"/>
        <w:spacing w:after="160" w:line="259" w:lineRule="auto"/>
        <w:rPr>
          <w:rFonts w:ascii="Calibri" w:eastAsia="Calibri" w:hAnsi="Calibri" w:cs="Calibri"/>
          <w:b/>
          <w:sz w:val="23"/>
          <w:szCs w:val="23"/>
          <w:lang w:val="en-US" w:eastAsia="en-US"/>
        </w:rPr>
      </w:pPr>
    </w:p>
    <w:p w:rsidR="00A205EB" w:rsidRPr="00B92F42" w:rsidRDefault="00A205EB" w:rsidP="00A205EB">
      <w:pPr>
        <w:suppressAutoHyphens w:val="0"/>
        <w:spacing w:after="160" w:line="259" w:lineRule="auto"/>
        <w:rPr>
          <w:rFonts w:ascii="Calibri" w:eastAsia="Calibri" w:hAnsi="Calibri" w:cs="Calibri"/>
          <w:sz w:val="23"/>
          <w:szCs w:val="23"/>
          <w:lang w:eastAsia="en-US"/>
        </w:rPr>
      </w:pPr>
      <w:proofErr w:type="spellStart"/>
      <w:r w:rsidRPr="00B92F42">
        <w:rPr>
          <w:rFonts w:ascii="Calibri" w:eastAsia="Calibri" w:hAnsi="Calibri" w:cs="Calibri"/>
          <w:b/>
          <w:sz w:val="23"/>
          <w:szCs w:val="23"/>
          <w:lang w:val="en-US" w:eastAsia="en-US"/>
        </w:rPr>
        <w:lastRenderedPageBreak/>
        <w:t>MixColumns</w:t>
      </w:r>
      <w:proofErr w:type="spellEnd"/>
      <w:r w:rsidRPr="00B92F42">
        <w:rPr>
          <w:rFonts w:ascii="Calibri" w:eastAsia="Calibri" w:hAnsi="Calibri" w:cs="Calibri"/>
          <w:sz w:val="23"/>
          <w:szCs w:val="23"/>
          <w:lang w:val="en-US" w:eastAsia="en-US"/>
        </w:rPr>
        <w:t>:</w: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B92F42">
        <w:rPr>
          <w:rFonts w:ascii="Calibri" w:eastAsia="Calibri" w:hAnsi="Calibri" w:cs="Calibri"/>
          <w:b/>
          <w:sz w:val="23"/>
          <w:szCs w:val="23"/>
          <w:lang w:eastAsia="en-US"/>
        </w:rPr>
        <w:t>Κώδικας</w:t>
      </w:r>
      <w:r w:rsidRPr="00B92F42">
        <w:rPr>
          <w:rFonts w:ascii="Calibri" w:eastAsia="Calibri" w:hAnsi="Calibri" w:cs="Calibri"/>
          <w:sz w:val="23"/>
          <w:szCs w:val="23"/>
          <w:lang w:eastAsia="en-US"/>
        </w:rPr>
        <w:t>:</w:t>
      </w:r>
    </w:p>
    <w:p w:rsidR="00A205EB" w:rsidRPr="00B92F42" w:rsidRDefault="0059591A" w:rsidP="00877E56">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5486400" cy="1371600"/>
            <wp:effectExtent l="0" t="0" r="0" b="0"/>
            <wp:docPr id="10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Ομοίως, με την</w:t>
      </w:r>
      <w:r w:rsidR="00C355CF">
        <w:rPr>
          <w:rFonts w:ascii="Calibri" w:eastAsia="Calibri" w:hAnsi="Calibri" w:cs="Calibri"/>
          <w:sz w:val="23"/>
          <w:szCs w:val="23"/>
          <w:lang w:eastAsia="en-US"/>
        </w:rPr>
        <w:t xml:space="preserve"> προηγούμενη συνάρτηση,</w:t>
      </w:r>
      <w:r w:rsidR="00DF53A0" w:rsidRPr="00DF53A0">
        <w:rPr>
          <w:rFonts w:ascii="Calibri" w:eastAsia="Calibri" w:hAnsi="Calibri" w:cs="Calibri"/>
          <w:sz w:val="23"/>
          <w:szCs w:val="23"/>
          <w:lang w:eastAsia="en-US"/>
        </w:rPr>
        <w:t xml:space="preserve"> </w:t>
      </w:r>
      <w:r w:rsidR="00DF53A0">
        <w:rPr>
          <w:rFonts w:ascii="Calibri" w:eastAsia="Calibri" w:hAnsi="Calibri" w:cs="Calibri"/>
          <w:sz w:val="23"/>
          <w:szCs w:val="23"/>
          <w:lang w:eastAsia="en-US"/>
        </w:rPr>
        <w:t xml:space="preserve">ο </w:t>
      </w:r>
      <w:r w:rsidR="00DF53A0" w:rsidRPr="00B92F42">
        <w:rPr>
          <w:rFonts w:ascii="Calibri" w:eastAsia="Calibri" w:hAnsi="Calibri" w:cs="Calibri"/>
          <w:sz w:val="23"/>
          <w:szCs w:val="23"/>
          <w:lang w:eastAsia="en-US"/>
        </w:rPr>
        <w:t xml:space="preserve"> πίνακα</w:t>
      </w:r>
      <w:r w:rsidR="00DF53A0">
        <w:rPr>
          <w:rFonts w:ascii="Calibri" w:eastAsia="Calibri" w:hAnsi="Calibri" w:cs="Calibri"/>
          <w:sz w:val="23"/>
          <w:szCs w:val="23"/>
          <w:lang w:eastAsia="en-US"/>
        </w:rPr>
        <w:t>ς</w:t>
      </w:r>
      <w:r w:rsidR="00DF53A0" w:rsidRPr="00B92F42">
        <w:rPr>
          <w:rFonts w:ascii="Calibri" w:eastAsia="Calibri" w:hAnsi="Calibri" w:cs="Calibri"/>
          <w:sz w:val="23"/>
          <w:szCs w:val="23"/>
          <w:lang w:eastAsia="en-US"/>
        </w:rPr>
        <w:t xml:space="preserve"> </w:t>
      </w:r>
      <w:r w:rsidR="00DF53A0" w:rsidRPr="00B92F42">
        <w:rPr>
          <w:rFonts w:ascii="Calibri" w:eastAsia="Calibri" w:hAnsi="Calibri" w:cs="Calibri"/>
          <w:sz w:val="23"/>
          <w:szCs w:val="23"/>
          <w:lang w:val="en-US" w:eastAsia="en-US"/>
        </w:rPr>
        <w:t>state</w:t>
      </w:r>
      <w:r w:rsidR="00C355CF">
        <w:rPr>
          <w:rFonts w:ascii="Calibri" w:eastAsia="Calibri" w:hAnsi="Calibri" w:cs="Calibri"/>
          <w:sz w:val="23"/>
          <w:szCs w:val="23"/>
          <w:lang w:eastAsia="en-US"/>
        </w:rPr>
        <w:t xml:space="preserve"> διαβάζεται</w:t>
      </w:r>
      <w:r w:rsidRPr="00B92F42">
        <w:rPr>
          <w:rFonts w:ascii="Calibri" w:eastAsia="Calibri" w:hAnsi="Calibri" w:cs="Calibri"/>
          <w:sz w:val="23"/>
          <w:szCs w:val="23"/>
          <w:lang w:eastAsia="en-US"/>
        </w:rPr>
        <w:t xml:space="preserve"> από την μνήμη και επειδή υπάρχει μεταξύ των εντολών εξάρτηση, επιβαρύνεται και άλλο το κύκλωμα.</w:t>
      </w:r>
    </w:p>
    <w:p w:rsidR="00A205EB" w:rsidRPr="00B92F42" w:rsidRDefault="00A205EB" w:rsidP="00A205EB">
      <w:pPr>
        <w:suppressAutoHyphens w:val="0"/>
        <w:spacing w:after="160" w:line="259" w:lineRule="auto"/>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Latency:</w:t>
      </w:r>
    </w:p>
    <w:p w:rsidR="00A205EB" w:rsidRPr="00B92F42" w:rsidRDefault="0059591A" w:rsidP="00877E56">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4848225" cy="552450"/>
            <wp:effectExtent l="0" t="0" r="0" b="0"/>
            <wp:docPr id="10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48225" cy="552450"/>
                    </a:xfrm>
                    <a:prstGeom prst="rect">
                      <a:avLst/>
                    </a:prstGeom>
                    <a:noFill/>
                    <a:ln>
                      <a:noFill/>
                    </a:ln>
                  </pic:spPr>
                </pic:pic>
              </a:graphicData>
            </a:graphic>
          </wp:inline>
        </w:drawing>
      </w:r>
    </w:p>
    <w:p w:rsidR="00A205EB" w:rsidRPr="00903BC0" w:rsidRDefault="00A205EB" w:rsidP="00903BC0">
      <w:pPr>
        <w:suppressAutoHyphens w:val="0"/>
        <w:spacing w:after="160" w:line="259" w:lineRule="auto"/>
        <w:rPr>
          <w:rFonts w:ascii="Calibri" w:eastAsia="Calibri" w:hAnsi="Calibri" w:cs="Calibri"/>
          <w:b/>
          <w:lang w:eastAsia="en-US"/>
        </w:rPr>
      </w:pPr>
      <w:r w:rsidRPr="00B92F42">
        <w:rPr>
          <w:rFonts w:ascii="Calibri" w:eastAsia="Calibri" w:hAnsi="Calibri" w:cs="Calibri"/>
          <w:b/>
          <w:lang w:eastAsia="en-US"/>
        </w:rPr>
        <w:t>3</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4654D0" w:rsidRDefault="00A205EB" w:rsidP="004654D0">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Η</w:t>
      </w:r>
      <w:r w:rsidR="00DF53A0">
        <w:rPr>
          <w:rFonts w:ascii="Calibri" w:eastAsia="Calibri" w:hAnsi="Calibri" w:cs="Calibri"/>
          <w:sz w:val="23"/>
          <w:szCs w:val="23"/>
          <w:lang w:eastAsia="en-US"/>
        </w:rPr>
        <w:t xml:space="preserve"> συνάρτηση</w:t>
      </w:r>
      <w:r w:rsidRPr="00B92F42">
        <w:rPr>
          <w:rFonts w:ascii="Calibri" w:eastAsia="Calibri" w:hAnsi="Calibri" w:cs="Calibri"/>
          <w:sz w:val="23"/>
          <w:szCs w:val="23"/>
          <w:lang w:eastAsia="en-US"/>
        </w:rPr>
        <w:t xml:space="preserve"> </w:t>
      </w:r>
      <w:proofErr w:type="spellStart"/>
      <w:r w:rsidR="00E8643A">
        <w:rPr>
          <w:rFonts w:ascii="Calibri" w:eastAsia="Calibri" w:hAnsi="Calibri" w:cs="Calibri"/>
          <w:sz w:val="23"/>
          <w:szCs w:val="23"/>
          <w:lang w:eastAsia="en-US"/>
        </w:rPr>
        <w:t>ShiftRows</w:t>
      </w:r>
      <w:proofErr w:type="spellEnd"/>
      <w:r w:rsidRPr="00B92F42">
        <w:rPr>
          <w:rFonts w:ascii="Calibri" w:eastAsia="Calibri" w:hAnsi="Calibri" w:cs="Calibri"/>
          <w:sz w:val="23"/>
          <w:szCs w:val="23"/>
          <w:lang w:eastAsia="en-US"/>
        </w:rPr>
        <w:t xml:space="preserve"> σε αυτόν το κύκλωμα εκτελείται παράλληλα με </w:t>
      </w:r>
      <w:proofErr w:type="spellStart"/>
      <w:r w:rsidRPr="00C86BA5">
        <w:rPr>
          <w:rFonts w:ascii="Calibri" w:eastAsia="Calibri" w:hAnsi="Calibri" w:cs="Calibri"/>
          <w:b/>
          <w:sz w:val="23"/>
          <w:szCs w:val="23"/>
          <w:lang w:val="en-US" w:eastAsia="en-US"/>
        </w:rPr>
        <w:t>ByteSub</w:t>
      </w:r>
      <w:proofErr w:type="spellEnd"/>
      <w:r w:rsidR="00C86BA5" w:rsidRPr="00C86BA5">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εφόσον ανήκουν στην ίδια συνάρτηση </w:t>
      </w:r>
      <w:proofErr w:type="spellStart"/>
      <w:r w:rsidRPr="00B92F42">
        <w:rPr>
          <w:rFonts w:ascii="Calibri" w:eastAsia="Calibri" w:hAnsi="Calibri" w:cs="Calibri"/>
          <w:b/>
          <w:sz w:val="23"/>
          <w:szCs w:val="23"/>
          <w:lang w:val="en-US" w:eastAsia="en-US"/>
        </w:rPr>
        <w:t>ByteSub</w:t>
      </w:r>
      <w:proofErr w:type="spellEnd"/>
      <w:r w:rsidRPr="00B92F42">
        <w:rPr>
          <w:rFonts w:ascii="Calibri" w:eastAsia="Calibri" w:hAnsi="Calibri" w:cs="Calibri"/>
          <w:b/>
          <w:sz w:val="23"/>
          <w:szCs w:val="23"/>
          <w:lang w:eastAsia="en-US"/>
        </w:rPr>
        <w:t>_</w:t>
      </w:r>
      <w:proofErr w:type="spellStart"/>
      <w:r w:rsidRPr="00B92F42">
        <w:rPr>
          <w:rFonts w:ascii="Calibri" w:eastAsia="Calibri" w:hAnsi="Calibri" w:cs="Calibri"/>
          <w:b/>
          <w:sz w:val="23"/>
          <w:szCs w:val="23"/>
          <w:lang w:val="en-US" w:eastAsia="en-US"/>
        </w:rPr>
        <w:t>ShiftRow</w:t>
      </w:r>
      <w:proofErr w:type="spellEnd"/>
      <w:r w:rsidRPr="00B92F42">
        <w:rPr>
          <w:rFonts w:ascii="Calibri" w:eastAsia="Calibri" w:hAnsi="Calibri" w:cs="Calibri"/>
          <w:b/>
          <w:sz w:val="23"/>
          <w:szCs w:val="23"/>
          <w:lang w:eastAsia="en-US"/>
        </w:rPr>
        <w:t>()</w:t>
      </w:r>
      <w:r w:rsidR="00C62E88">
        <w:rPr>
          <w:rFonts w:ascii="Calibri" w:eastAsia="Calibri" w:hAnsi="Calibri" w:cs="Calibri"/>
          <w:sz w:val="23"/>
          <w:szCs w:val="23"/>
          <w:lang w:eastAsia="en-US"/>
        </w:rPr>
        <w:t xml:space="preserve">. Επιπλέον, </w:t>
      </w:r>
      <w:r w:rsidR="00690E53">
        <w:rPr>
          <w:rFonts w:ascii="Calibri" w:eastAsia="Calibri" w:hAnsi="Calibri" w:cs="Calibri"/>
          <w:sz w:val="23"/>
          <w:szCs w:val="23"/>
          <w:lang w:eastAsia="en-US"/>
        </w:rPr>
        <w:t xml:space="preserve">από τον προηγούμενο </w:t>
      </w:r>
      <w:r w:rsidRPr="00B92F42">
        <w:rPr>
          <w:rFonts w:ascii="Calibri" w:eastAsia="Calibri" w:hAnsi="Calibri" w:cs="Calibri"/>
          <w:sz w:val="23"/>
          <w:szCs w:val="23"/>
          <w:lang w:eastAsia="en-US"/>
        </w:rPr>
        <w:t>κ</w:t>
      </w:r>
      <w:r w:rsidR="009B60B0">
        <w:rPr>
          <w:rFonts w:ascii="Calibri" w:eastAsia="Calibri" w:hAnsi="Calibri" w:cs="Calibri"/>
          <w:sz w:val="23"/>
          <w:szCs w:val="23"/>
          <w:lang w:eastAsia="en-US"/>
        </w:rPr>
        <w:t>ώδικα βλέπουμε ότι δεν επηρεάζεται</w:t>
      </w:r>
      <w:r w:rsidRPr="00B92F42">
        <w:rPr>
          <w:rFonts w:ascii="Calibri" w:eastAsia="Calibri" w:hAnsi="Calibri" w:cs="Calibri"/>
          <w:sz w:val="23"/>
          <w:szCs w:val="23"/>
          <w:lang w:eastAsia="en-US"/>
        </w:rPr>
        <w:t xml:space="preserve"> </w:t>
      </w:r>
      <w:r w:rsidR="00946FF6" w:rsidRPr="009721F2">
        <w:rPr>
          <w:rFonts w:ascii="Calibri" w:eastAsia="Calibri" w:hAnsi="Calibri" w:cs="Calibri"/>
          <w:sz w:val="23"/>
          <w:szCs w:val="23"/>
          <w:lang w:eastAsia="en-US"/>
        </w:rPr>
        <w:t>η</w:t>
      </w:r>
      <w:r w:rsidRPr="00B92F42">
        <w:rPr>
          <w:rFonts w:ascii="Calibri" w:eastAsia="Calibri" w:hAnsi="Calibri" w:cs="Calibri"/>
          <w:sz w:val="23"/>
          <w:szCs w:val="23"/>
          <w:lang w:eastAsia="en-US"/>
        </w:rPr>
        <w:t xml:space="preserve"> απόδοση του κυκλώματος, εφόσον το μόνο που κάνει είναι μια ολίσθηση όπως φαίνεται στο παρακάτω κώδικα:</w:t>
      </w:r>
    </w:p>
    <w:p w:rsidR="00A205EB" w:rsidRPr="00B92F42" w:rsidRDefault="0059591A" w:rsidP="004654D0">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noProof/>
          <w:sz w:val="23"/>
          <w:szCs w:val="23"/>
          <w:lang w:eastAsia="el-GR"/>
        </w:rPr>
        <w:lastRenderedPageBreak/>
        <w:drawing>
          <wp:inline distT="0" distB="0" distL="0" distR="0">
            <wp:extent cx="4019550" cy="3838575"/>
            <wp:effectExtent l="0" t="0" r="0" b="0"/>
            <wp:docPr id="10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019550" cy="3838575"/>
                    </a:xfrm>
                    <a:prstGeom prst="rect">
                      <a:avLst/>
                    </a:prstGeom>
                    <a:noFill/>
                    <a:ln>
                      <a:noFill/>
                    </a:ln>
                  </pic:spPr>
                </pic:pic>
              </a:graphicData>
            </a:graphic>
          </wp:inline>
        </w:drawing>
      </w:r>
    </w:p>
    <w:p w:rsidR="00A205EB" w:rsidRPr="00B92F42" w:rsidRDefault="00A205EB" w:rsidP="00A205EB">
      <w:pPr>
        <w:suppressAutoHyphens w:val="0"/>
        <w:spacing w:after="160" w:line="259" w:lineRule="auto"/>
        <w:rPr>
          <w:rFonts w:ascii="Calibri" w:eastAsia="Calibri" w:hAnsi="Calibri" w:cs="Calibri"/>
          <w:sz w:val="23"/>
          <w:szCs w:val="23"/>
          <w:lang w:eastAsia="en-US"/>
        </w:rPr>
      </w:pPr>
    </w:p>
    <w:p w:rsidR="00A205EB" w:rsidRPr="00B92F42" w:rsidRDefault="00663411" w:rsidP="009A03FF">
      <w:pPr>
        <w:suppressAutoHyphens w:val="0"/>
        <w:spacing w:after="160" w:line="259" w:lineRule="auto"/>
        <w:jc w:val="both"/>
        <w:rPr>
          <w:rFonts w:ascii="Calibri" w:eastAsia="Calibri" w:hAnsi="Calibri" w:cs="Calibri"/>
          <w:sz w:val="23"/>
          <w:szCs w:val="23"/>
          <w:lang w:eastAsia="en-US"/>
        </w:rPr>
      </w:pPr>
      <w:r>
        <w:rPr>
          <w:rFonts w:ascii="Calibri" w:eastAsia="Calibri" w:hAnsi="Calibri" w:cs="Calibri"/>
          <w:sz w:val="23"/>
          <w:szCs w:val="23"/>
          <w:lang w:val="en-US" w:eastAsia="en-US"/>
        </w:rPr>
        <w:t>H</w:t>
      </w:r>
      <w:r>
        <w:rPr>
          <w:rFonts w:ascii="Calibri" w:eastAsia="Calibri" w:hAnsi="Calibri" w:cs="Calibri"/>
          <w:sz w:val="23"/>
          <w:szCs w:val="23"/>
          <w:lang w:eastAsia="en-US"/>
        </w:rPr>
        <w:t xml:space="preserve"> συνάρτηση</w:t>
      </w:r>
      <w:r w:rsidR="00A205EB" w:rsidRPr="00B92F42">
        <w:rPr>
          <w:rFonts w:ascii="Calibri" w:eastAsia="Calibri" w:hAnsi="Calibri" w:cs="Calibri"/>
          <w:sz w:val="23"/>
          <w:szCs w:val="23"/>
          <w:lang w:eastAsia="en-US"/>
        </w:rPr>
        <w:t xml:space="preserve"> </w:t>
      </w:r>
      <w:r w:rsidR="00A205EB" w:rsidRPr="00B92F42">
        <w:rPr>
          <w:rFonts w:ascii="Calibri" w:eastAsia="Calibri" w:hAnsi="Calibri" w:cs="Calibri"/>
          <w:sz w:val="23"/>
          <w:szCs w:val="23"/>
          <w:lang w:val="en-US" w:eastAsia="en-US"/>
        </w:rPr>
        <w:t>Mix</w:t>
      </w:r>
      <w:r w:rsidR="00A205EB" w:rsidRPr="00B92F42">
        <w:rPr>
          <w:rFonts w:ascii="Calibri" w:eastAsia="Calibri" w:hAnsi="Calibri" w:cs="Calibri"/>
          <w:sz w:val="23"/>
          <w:szCs w:val="23"/>
          <w:lang w:eastAsia="en-US"/>
        </w:rPr>
        <w:t>_</w:t>
      </w:r>
      <w:r w:rsidR="00A205EB" w:rsidRPr="00B92F42">
        <w:rPr>
          <w:rFonts w:ascii="Calibri" w:eastAsia="Calibri" w:hAnsi="Calibri" w:cs="Calibri"/>
          <w:sz w:val="23"/>
          <w:szCs w:val="23"/>
          <w:lang w:val="en-US" w:eastAsia="en-US"/>
        </w:rPr>
        <w:t>Column</w:t>
      </w:r>
      <w:r w:rsidR="00A205EB" w:rsidRPr="00B92F42">
        <w:rPr>
          <w:rFonts w:ascii="Calibri" w:eastAsia="Calibri" w:hAnsi="Calibri" w:cs="Calibri"/>
          <w:sz w:val="23"/>
          <w:szCs w:val="23"/>
          <w:lang w:eastAsia="en-US"/>
        </w:rPr>
        <w:t xml:space="preserve"> υλοποιείται στην </w:t>
      </w:r>
      <w:r w:rsidR="00A205EB" w:rsidRPr="00C86BA5">
        <w:rPr>
          <w:rFonts w:ascii="Calibri" w:eastAsia="Calibri" w:hAnsi="Calibri" w:cs="Calibri"/>
          <w:b/>
          <w:sz w:val="23"/>
          <w:szCs w:val="23"/>
          <w:lang w:val="en-US" w:eastAsia="en-US"/>
        </w:rPr>
        <w:t>Mix</w:t>
      </w:r>
      <w:r w:rsidR="00A205EB" w:rsidRPr="00C86BA5">
        <w:rPr>
          <w:rFonts w:ascii="Calibri" w:eastAsia="Calibri" w:hAnsi="Calibri" w:cs="Calibri"/>
          <w:b/>
          <w:sz w:val="23"/>
          <w:szCs w:val="23"/>
          <w:lang w:eastAsia="en-US"/>
        </w:rPr>
        <w:t>_</w:t>
      </w:r>
      <w:r w:rsidR="00A205EB" w:rsidRPr="00C86BA5">
        <w:rPr>
          <w:rFonts w:ascii="Calibri" w:eastAsia="Calibri" w:hAnsi="Calibri" w:cs="Calibri"/>
          <w:b/>
          <w:sz w:val="23"/>
          <w:szCs w:val="23"/>
          <w:lang w:val="en-US" w:eastAsia="en-US"/>
        </w:rPr>
        <w:t>Column</w:t>
      </w:r>
      <w:r w:rsidR="00A205EB" w:rsidRPr="00C86BA5">
        <w:rPr>
          <w:rFonts w:ascii="Calibri" w:eastAsia="Calibri" w:hAnsi="Calibri" w:cs="Calibri"/>
          <w:b/>
          <w:sz w:val="23"/>
          <w:szCs w:val="23"/>
          <w:lang w:eastAsia="en-US"/>
        </w:rPr>
        <w:t>_</w:t>
      </w:r>
      <w:proofErr w:type="spellStart"/>
      <w:proofErr w:type="gramStart"/>
      <w:r w:rsidR="00A205EB" w:rsidRPr="00C86BA5">
        <w:rPr>
          <w:rFonts w:ascii="Calibri" w:eastAsia="Calibri" w:hAnsi="Calibri" w:cs="Calibri"/>
          <w:b/>
          <w:sz w:val="23"/>
          <w:szCs w:val="23"/>
          <w:lang w:val="en-US" w:eastAsia="en-US"/>
        </w:rPr>
        <w:t>AddRoundKey</w:t>
      </w:r>
      <w:proofErr w:type="spellEnd"/>
      <w:r w:rsidR="00C86BA5" w:rsidRPr="00C86BA5">
        <w:rPr>
          <w:rFonts w:ascii="Calibri" w:eastAsia="Calibri" w:hAnsi="Calibri" w:cs="Calibri"/>
          <w:b/>
          <w:sz w:val="23"/>
          <w:szCs w:val="23"/>
          <w:lang w:eastAsia="en-US"/>
        </w:rPr>
        <w:t>(</w:t>
      </w:r>
      <w:proofErr w:type="gramEnd"/>
      <w:r w:rsidR="00C86BA5" w:rsidRPr="00C86BA5">
        <w:rPr>
          <w:rFonts w:ascii="Calibri" w:eastAsia="Calibri" w:hAnsi="Calibri" w:cs="Calibri"/>
          <w:b/>
          <w:sz w:val="23"/>
          <w:szCs w:val="23"/>
          <w:lang w:eastAsia="en-US"/>
        </w:rPr>
        <w:t>)</w:t>
      </w:r>
      <w:r w:rsidR="00A205EB" w:rsidRPr="00B92F42">
        <w:rPr>
          <w:rFonts w:ascii="Calibri" w:eastAsia="Calibri" w:hAnsi="Calibri" w:cs="Calibri"/>
          <w:sz w:val="23"/>
          <w:szCs w:val="23"/>
          <w:lang w:eastAsia="en-US"/>
        </w:rPr>
        <w:t>.</w:t>
      </w:r>
    </w:p>
    <w:p w:rsidR="00A205EB"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Θα χρειαστεί να κάνουμε κάποιες τροποποιήσεις για να βρούμε το </w:t>
      </w:r>
      <w:r w:rsidRPr="00B92F42">
        <w:rPr>
          <w:rFonts w:ascii="Calibri" w:eastAsia="Calibri" w:hAnsi="Calibri" w:cs="Calibri"/>
          <w:sz w:val="23"/>
          <w:szCs w:val="23"/>
          <w:lang w:val="en-US" w:eastAsia="en-US"/>
        </w:rPr>
        <w:t>latency</w:t>
      </w:r>
      <w:r w:rsidRPr="00B92F42">
        <w:rPr>
          <w:rFonts w:ascii="Calibri" w:eastAsia="Calibri" w:hAnsi="Calibri" w:cs="Calibri"/>
          <w:sz w:val="23"/>
          <w:szCs w:val="23"/>
          <w:lang w:eastAsia="en-US"/>
        </w:rPr>
        <w:t xml:space="preserve"> </w:t>
      </w:r>
      <w:r w:rsidR="00BC30C4">
        <w:rPr>
          <w:rFonts w:ascii="Calibri" w:eastAsia="Calibri" w:hAnsi="Calibri" w:cs="Calibri"/>
          <w:sz w:val="23"/>
          <w:szCs w:val="23"/>
          <w:lang w:eastAsia="en-US"/>
        </w:rPr>
        <w:t>που επιβαρύνει μόνο η μέθοδος</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Mix</w:t>
      </w:r>
      <w:r w:rsidRPr="00B92F42">
        <w:rPr>
          <w:rFonts w:ascii="Calibri" w:eastAsia="Calibri" w:hAnsi="Calibri" w:cs="Calibri"/>
          <w:sz w:val="23"/>
          <w:szCs w:val="23"/>
          <w:lang w:eastAsia="en-US"/>
        </w:rPr>
        <w:t>_</w:t>
      </w:r>
      <w:r w:rsidRPr="00B92F42">
        <w:rPr>
          <w:rFonts w:ascii="Calibri" w:eastAsia="Calibri" w:hAnsi="Calibri" w:cs="Calibri"/>
          <w:sz w:val="23"/>
          <w:szCs w:val="23"/>
          <w:lang w:val="en-US" w:eastAsia="en-US"/>
        </w:rPr>
        <w:t>Column</w:t>
      </w:r>
      <w:r w:rsidRPr="00B92F42">
        <w:rPr>
          <w:rFonts w:ascii="Calibri" w:eastAsia="Calibri" w:hAnsi="Calibri" w:cs="Calibri"/>
          <w:sz w:val="23"/>
          <w:szCs w:val="23"/>
          <w:lang w:eastAsia="en-US"/>
        </w:rPr>
        <w:t>.</w:t>
      </w:r>
    </w:p>
    <w:p w:rsidR="00A205EB" w:rsidRPr="00C2526E"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eastAsia="en-US"/>
        </w:rPr>
        <w:t>Αρχικός</w:t>
      </w:r>
      <w:r w:rsidRPr="00C2526E">
        <w:rPr>
          <w:rFonts w:ascii="Calibri" w:eastAsia="Calibri" w:hAnsi="Calibri" w:cs="Calibri"/>
          <w:b/>
          <w:sz w:val="23"/>
          <w:szCs w:val="23"/>
          <w:lang w:eastAsia="en-US"/>
        </w:rPr>
        <w:t xml:space="preserve"> </w:t>
      </w:r>
      <w:r w:rsidRPr="00B92F42">
        <w:rPr>
          <w:rFonts w:ascii="Calibri" w:eastAsia="Calibri" w:hAnsi="Calibri" w:cs="Calibri"/>
          <w:b/>
          <w:sz w:val="23"/>
          <w:szCs w:val="23"/>
          <w:lang w:eastAsia="en-US"/>
        </w:rPr>
        <w:t>κώδικας</w:t>
      </w:r>
      <w:r w:rsidRPr="00C2526E">
        <w:rPr>
          <w:rFonts w:ascii="Calibri" w:eastAsia="Calibri" w:hAnsi="Calibri" w:cs="Calibri"/>
          <w:b/>
          <w:sz w:val="23"/>
          <w:szCs w:val="23"/>
          <w:lang w:eastAsia="en-US"/>
        </w:rPr>
        <w:t>:</w:t>
      </w:r>
    </w:p>
    <w:p w:rsidR="00A205EB" w:rsidRPr="00C2526E" w:rsidRDefault="00A205EB" w:rsidP="00A205EB">
      <w:pPr>
        <w:suppressAutoHyphens w:val="0"/>
        <w:autoSpaceDE w:val="0"/>
        <w:autoSpaceDN w:val="0"/>
        <w:adjustRightInd w:val="0"/>
        <w:rPr>
          <w:rFonts w:ascii="Calibri" w:eastAsia="Calibri" w:hAnsi="Calibri" w:cs="Calibri"/>
          <w:sz w:val="23"/>
          <w:szCs w:val="23"/>
          <w:lang w:eastAsia="en-US"/>
        </w:rPr>
      </w:pPr>
      <w:proofErr w:type="spellStart"/>
      <w:proofErr w:type="gramStart"/>
      <w:r w:rsidRPr="00B92F42">
        <w:rPr>
          <w:rFonts w:ascii="Calibri" w:eastAsia="Calibri" w:hAnsi="Calibri" w:cs="Calibri"/>
          <w:b/>
          <w:bCs/>
          <w:color w:val="7F0055"/>
          <w:sz w:val="23"/>
          <w:szCs w:val="23"/>
          <w:lang w:val="en-US" w:eastAsia="en-US"/>
        </w:rPr>
        <w:t>int</w:t>
      </w:r>
      <w:proofErr w:type="spellEnd"/>
      <w:proofErr w:type="gramEnd"/>
      <w:r w:rsidRPr="00C2526E">
        <w:rPr>
          <w:rFonts w:ascii="Calibri" w:eastAsia="Calibri" w:hAnsi="Calibri" w:cs="Calibri"/>
          <w:color w:val="000000"/>
          <w:sz w:val="23"/>
          <w:szCs w:val="23"/>
          <w:lang w:eastAsia="en-US"/>
        </w:rPr>
        <w:t xml:space="preserve"> </w:t>
      </w:r>
      <w:r w:rsidRPr="00B92F42">
        <w:rPr>
          <w:rFonts w:ascii="Calibri" w:eastAsia="Calibri" w:hAnsi="Calibri" w:cs="Calibri"/>
          <w:color w:val="000000"/>
          <w:sz w:val="23"/>
          <w:szCs w:val="23"/>
          <w:lang w:val="en-US" w:eastAsia="en-US"/>
        </w:rPr>
        <w:t>ret</w:t>
      </w:r>
      <w:r w:rsidRPr="00C2526E">
        <w:rPr>
          <w:rFonts w:ascii="Calibri" w:eastAsia="Calibri" w:hAnsi="Calibri" w:cs="Calibri"/>
          <w:color w:val="000000"/>
          <w:sz w:val="23"/>
          <w:szCs w:val="23"/>
          <w:lang w:eastAsia="en-US"/>
        </w:rPr>
        <w:t xml:space="preserve">[8 * 4], </w:t>
      </w:r>
      <w:r w:rsidRPr="00B92F42">
        <w:rPr>
          <w:rFonts w:ascii="Calibri" w:eastAsia="Calibri" w:hAnsi="Calibri" w:cs="Calibri"/>
          <w:color w:val="000000"/>
          <w:sz w:val="23"/>
          <w:szCs w:val="23"/>
          <w:lang w:val="en-US" w:eastAsia="en-US"/>
        </w:rPr>
        <w:t>j</w:t>
      </w:r>
      <w:r w:rsidRPr="00C2526E">
        <w:rPr>
          <w:rFonts w:ascii="Calibri" w:eastAsia="Calibri" w:hAnsi="Calibri" w:cs="Calibri"/>
          <w:color w:val="000000"/>
          <w:sz w:val="23"/>
          <w:szCs w:val="23"/>
          <w:lang w:eastAsia="en-US"/>
        </w:rPr>
        <w:t>;</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C2526E">
        <w:rPr>
          <w:rFonts w:ascii="Calibri" w:eastAsia="Calibri" w:hAnsi="Calibri" w:cs="Calibri"/>
          <w:color w:val="000000"/>
          <w:sz w:val="23"/>
          <w:szCs w:val="23"/>
          <w:lang w:eastAsia="en-US"/>
        </w:rPr>
        <w:t xml:space="preserve">  </w:t>
      </w:r>
      <w:proofErr w:type="gramStart"/>
      <w:r w:rsidRPr="00B92F42">
        <w:rPr>
          <w:rFonts w:ascii="Calibri" w:eastAsia="Calibri" w:hAnsi="Calibri" w:cs="Calibri"/>
          <w:b/>
          <w:bCs/>
          <w:color w:val="7F0055"/>
          <w:sz w:val="23"/>
          <w:szCs w:val="23"/>
          <w:lang w:val="en-US" w:eastAsia="en-US"/>
        </w:rPr>
        <w:t>register</w:t>
      </w:r>
      <w:proofErr w:type="gramEnd"/>
      <w:r w:rsidRPr="00B92F42">
        <w:rPr>
          <w:rFonts w:ascii="Calibri" w:eastAsia="Calibri" w:hAnsi="Calibri" w:cs="Calibri"/>
          <w:color w:val="000000"/>
          <w:sz w:val="23"/>
          <w:szCs w:val="23"/>
          <w:lang w:val="en-US" w:eastAsia="en-US"/>
        </w:rPr>
        <w:t xml:space="preserve"> </w:t>
      </w:r>
      <w:proofErr w:type="spellStart"/>
      <w:r w:rsidRPr="00B92F42">
        <w:rPr>
          <w:rFonts w:ascii="Calibri" w:eastAsia="Calibri" w:hAnsi="Calibri" w:cs="Calibri"/>
          <w:b/>
          <w:bCs/>
          <w:color w:val="7F0055"/>
          <w:sz w:val="23"/>
          <w:szCs w:val="23"/>
          <w:lang w:val="en-US" w:eastAsia="en-US"/>
        </w:rPr>
        <w:t>int</w:t>
      </w:r>
      <w:proofErr w:type="spellEnd"/>
      <w:r w:rsidRPr="00B92F42">
        <w:rPr>
          <w:rFonts w:ascii="Calibri" w:eastAsia="Calibri" w:hAnsi="Calibri" w:cs="Calibri"/>
          <w:color w:val="000000"/>
          <w:sz w:val="23"/>
          <w:szCs w:val="23"/>
          <w:lang w:val="en-US" w:eastAsia="en-US"/>
        </w:rPr>
        <w:t xml:space="preserve"> x;</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spellStart"/>
      <w:proofErr w:type="gramStart"/>
      <w:r w:rsidRPr="00B92F42">
        <w:rPr>
          <w:rFonts w:ascii="Calibri" w:eastAsia="Calibri" w:hAnsi="Calibri" w:cs="Calibri"/>
          <w:b/>
          <w:bCs/>
          <w:color w:val="7F0055"/>
          <w:sz w:val="23"/>
          <w:szCs w:val="23"/>
          <w:lang w:val="en-US" w:eastAsia="en-US"/>
        </w:rPr>
        <w:t>int</w:t>
      </w:r>
      <w:proofErr w:type="spellEnd"/>
      <w:proofErr w:type="gramEnd"/>
      <w:r w:rsidRPr="00B92F42">
        <w:rPr>
          <w:rFonts w:ascii="Calibri" w:eastAsia="Calibri" w:hAnsi="Calibri" w:cs="Calibri"/>
          <w:color w:val="000000"/>
          <w:sz w:val="23"/>
          <w:szCs w:val="23"/>
          <w:lang w:val="en-US" w:eastAsia="en-US"/>
        </w:rPr>
        <w:t xml:space="preserve"> </w:t>
      </w:r>
      <w:proofErr w:type="spellStart"/>
      <w:r w:rsidRPr="00B92F42">
        <w:rPr>
          <w:rFonts w:ascii="Calibri" w:eastAsia="Calibri" w:hAnsi="Calibri" w:cs="Calibri"/>
          <w:color w:val="000000"/>
          <w:sz w:val="23"/>
          <w:szCs w:val="23"/>
          <w:lang w:val="en-US" w:eastAsia="en-US"/>
        </w:rPr>
        <w:t>nb</w:t>
      </w:r>
      <w:proofErr w:type="spellEnd"/>
      <w:r w:rsidRPr="00B92F42">
        <w:rPr>
          <w:rFonts w:ascii="Calibri" w:eastAsia="Calibri" w:hAnsi="Calibri" w:cs="Calibri"/>
          <w:color w:val="000000"/>
          <w:sz w:val="23"/>
          <w:szCs w:val="23"/>
          <w:lang w:val="en-US" w:eastAsia="en-US"/>
        </w:rPr>
        <w:t>=4;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b/>
          <w:bCs/>
          <w:color w:val="7F0055"/>
          <w:sz w:val="23"/>
          <w:szCs w:val="23"/>
          <w:lang w:val="en-US" w:eastAsia="en-US"/>
        </w:rPr>
        <w:t>for</w:t>
      </w:r>
      <w:proofErr w:type="gramEnd"/>
      <w:r w:rsidRPr="00B92F42">
        <w:rPr>
          <w:rFonts w:ascii="Calibri" w:eastAsia="Calibri" w:hAnsi="Calibri" w:cs="Calibri"/>
          <w:color w:val="000000"/>
          <w:sz w:val="23"/>
          <w:szCs w:val="23"/>
          <w:lang w:val="en-US" w:eastAsia="en-US"/>
        </w:rPr>
        <w:t xml:space="preserve"> (j = 0; j &lt; </w:t>
      </w:r>
      <w:proofErr w:type="spellStart"/>
      <w:r w:rsidRPr="00B92F42">
        <w:rPr>
          <w:rFonts w:ascii="Calibri" w:eastAsia="Calibri" w:hAnsi="Calibri" w:cs="Calibri"/>
          <w:color w:val="000000"/>
          <w:sz w:val="23"/>
          <w:szCs w:val="23"/>
          <w:lang w:val="en-US" w:eastAsia="en-US"/>
        </w:rPr>
        <w:t>nb</w:t>
      </w:r>
      <w:proofErr w:type="spellEnd"/>
      <w:r w:rsidRPr="00B92F42">
        <w:rPr>
          <w:rFonts w:ascii="Calibri" w:eastAsia="Calibri" w:hAnsi="Calibri" w:cs="Calibri"/>
          <w:color w:val="000000"/>
          <w:sz w:val="23"/>
          <w:szCs w:val="23"/>
          <w:lang w:val="en-US" w:eastAsia="en-US"/>
        </w:rPr>
        <w:t>; ++j)</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j * 4] = (state[j * 4]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b/>
          <w:bCs/>
          <w:color w:val="7F0055"/>
          <w:sz w:val="23"/>
          <w:szCs w:val="23"/>
          <w:lang w:val="en-US" w:eastAsia="en-US"/>
        </w:rPr>
        <w:t>if</w:t>
      </w:r>
      <w:proofErr w:type="gramEnd"/>
      <w:r w:rsidRPr="00B92F42">
        <w:rPr>
          <w:rFonts w:ascii="Calibri" w:eastAsia="Calibri" w:hAnsi="Calibri" w:cs="Calibri"/>
          <w:color w:val="000000"/>
          <w:sz w:val="23"/>
          <w:szCs w:val="23"/>
          <w:lang w:val="en-US" w:eastAsia="en-US"/>
        </w:rPr>
        <w:t xml:space="preserve"> ((ret[j * 4]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j * 4]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x =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1 + j * 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x</w:t>
      </w:r>
      <w:proofErr w:type="gramEnd"/>
      <w:r w:rsidRPr="00B92F42">
        <w:rPr>
          <w:rFonts w:ascii="Calibri" w:eastAsia="Calibri" w:hAnsi="Calibri" w:cs="Calibri"/>
          <w:color w:val="000000"/>
          <w:sz w:val="23"/>
          <w:szCs w:val="23"/>
          <w:lang w:val="en-US" w:eastAsia="en-US"/>
        </w:rPr>
        <w:t xml:space="preserve"> ^= (x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b/>
          <w:bCs/>
          <w:color w:val="7F0055"/>
          <w:sz w:val="23"/>
          <w:szCs w:val="23"/>
          <w:lang w:val="en-US" w:eastAsia="en-US"/>
        </w:rPr>
        <w:t>if</w:t>
      </w:r>
      <w:proofErr w:type="gramEnd"/>
      <w:r w:rsidRPr="00B92F42">
        <w:rPr>
          <w:rFonts w:ascii="Calibri" w:eastAsia="Calibri" w:hAnsi="Calibri" w:cs="Calibri"/>
          <w:color w:val="000000"/>
          <w:sz w:val="23"/>
          <w:szCs w:val="23"/>
          <w:lang w:val="en-US" w:eastAsia="en-US"/>
        </w:rPr>
        <w:t xml:space="preserve"> ((x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j * 4] ^= (x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b/>
          <w:bCs/>
          <w:color w:val="7F0055"/>
          <w:sz w:val="23"/>
          <w:szCs w:val="23"/>
          <w:lang w:val="en-US" w:eastAsia="en-US"/>
        </w:rPr>
        <w:t>else</w:t>
      </w:r>
      <w:proofErr w:type="gramEnd"/>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j * 4] ^= x;</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j * 4] ^=</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lastRenderedPageBreak/>
        <w:tab/>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 xml:space="preserve">2 + j * 4] ^ state[3 + j * 4] ^ </w:t>
      </w:r>
      <w:proofErr w:type="spellStart"/>
      <w:r w:rsidRPr="001955A4">
        <w:rPr>
          <w:rFonts w:ascii="Calibri" w:eastAsia="Calibri" w:hAnsi="Calibri" w:cs="Calibri"/>
          <w:color w:val="000000"/>
          <w:sz w:val="23"/>
          <w:szCs w:val="23"/>
          <w:highlight w:val="lightGray"/>
          <w:lang w:val="en-US" w:eastAsia="en-US"/>
        </w:rPr>
        <w:t>worda</w:t>
      </w:r>
      <w:proofErr w:type="spellEnd"/>
      <w:r w:rsidRPr="00B92F42">
        <w:rPr>
          <w:rFonts w:ascii="Calibri" w:eastAsia="Calibri" w:hAnsi="Calibri" w:cs="Calibri"/>
          <w:color w:val="000000"/>
          <w:sz w:val="23"/>
          <w:szCs w:val="23"/>
          <w:lang w:val="en-US" w:eastAsia="en-US"/>
        </w:rPr>
        <w:t xml:space="preserve">[0][j + </w:t>
      </w:r>
      <w:proofErr w:type="spellStart"/>
      <w:r w:rsidRPr="00B92F42">
        <w:rPr>
          <w:rFonts w:ascii="Calibri" w:eastAsia="Calibri" w:hAnsi="Calibri" w:cs="Calibri"/>
          <w:color w:val="000000"/>
          <w:sz w:val="23"/>
          <w:szCs w:val="23"/>
          <w:lang w:val="en-US" w:eastAsia="en-US"/>
        </w:rPr>
        <w:t>nb</w:t>
      </w:r>
      <w:proofErr w:type="spellEnd"/>
      <w:r w:rsidRPr="00B92F42">
        <w:rPr>
          <w:rFonts w:ascii="Calibri" w:eastAsia="Calibri" w:hAnsi="Calibri" w:cs="Calibri"/>
          <w:color w:val="000000"/>
          <w:sz w:val="23"/>
          <w:szCs w:val="23"/>
          <w:lang w:val="en-US" w:eastAsia="en-US"/>
        </w:rPr>
        <w:t xml:space="preserve"> * n];</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1 + j * 4] = (state[1 + j * 4]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b/>
          <w:bCs/>
          <w:color w:val="7F0055"/>
          <w:sz w:val="23"/>
          <w:szCs w:val="23"/>
          <w:lang w:val="en-US" w:eastAsia="en-US"/>
        </w:rPr>
        <w:t>if</w:t>
      </w:r>
      <w:proofErr w:type="gramEnd"/>
      <w:r w:rsidRPr="00B92F42">
        <w:rPr>
          <w:rFonts w:ascii="Calibri" w:eastAsia="Calibri" w:hAnsi="Calibri" w:cs="Calibri"/>
          <w:color w:val="000000"/>
          <w:sz w:val="23"/>
          <w:szCs w:val="23"/>
          <w:lang w:val="en-US" w:eastAsia="en-US"/>
        </w:rPr>
        <w:t xml:space="preserve"> ((ret[1 + j * 4]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1 + j * 4]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x =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2 + j * 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x</w:t>
      </w:r>
      <w:proofErr w:type="gramEnd"/>
      <w:r w:rsidRPr="00B92F42">
        <w:rPr>
          <w:rFonts w:ascii="Calibri" w:eastAsia="Calibri" w:hAnsi="Calibri" w:cs="Calibri"/>
          <w:color w:val="000000"/>
          <w:sz w:val="23"/>
          <w:szCs w:val="23"/>
          <w:lang w:val="en-US" w:eastAsia="en-US"/>
        </w:rPr>
        <w:t xml:space="preserve"> ^= (x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b/>
          <w:bCs/>
          <w:color w:val="7F0055"/>
          <w:sz w:val="23"/>
          <w:szCs w:val="23"/>
          <w:lang w:val="en-US" w:eastAsia="en-US"/>
        </w:rPr>
        <w:t>if</w:t>
      </w:r>
      <w:proofErr w:type="gramEnd"/>
      <w:r w:rsidRPr="00B92F42">
        <w:rPr>
          <w:rFonts w:ascii="Calibri" w:eastAsia="Calibri" w:hAnsi="Calibri" w:cs="Calibri"/>
          <w:color w:val="000000"/>
          <w:sz w:val="23"/>
          <w:szCs w:val="23"/>
          <w:lang w:val="en-US" w:eastAsia="en-US"/>
        </w:rPr>
        <w:t xml:space="preserve"> ((x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1 + j * 4] ^= (x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b/>
          <w:bCs/>
          <w:color w:val="7F0055"/>
          <w:sz w:val="23"/>
          <w:szCs w:val="23"/>
          <w:lang w:val="en-US" w:eastAsia="en-US"/>
        </w:rPr>
        <w:t>else</w:t>
      </w:r>
      <w:proofErr w:type="gramEnd"/>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1 + j * 4] ^= x;</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1 + j * 4] ^=</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 xml:space="preserve">3 + j * 4] ^ state[j * 4] ^ </w:t>
      </w:r>
      <w:proofErr w:type="spellStart"/>
      <w:r w:rsidRPr="001955A4">
        <w:rPr>
          <w:rFonts w:ascii="Calibri" w:eastAsia="Calibri" w:hAnsi="Calibri" w:cs="Calibri"/>
          <w:color w:val="000000"/>
          <w:sz w:val="23"/>
          <w:szCs w:val="23"/>
          <w:highlight w:val="lightGray"/>
          <w:lang w:val="en-US" w:eastAsia="en-US"/>
        </w:rPr>
        <w:t>worda</w:t>
      </w:r>
      <w:proofErr w:type="spellEnd"/>
      <w:r w:rsidRPr="00B92F42">
        <w:rPr>
          <w:rFonts w:ascii="Calibri" w:eastAsia="Calibri" w:hAnsi="Calibri" w:cs="Calibri"/>
          <w:color w:val="000000"/>
          <w:sz w:val="23"/>
          <w:szCs w:val="23"/>
          <w:lang w:val="en-US" w:eastAsia="en-US"/>
        </w:rPr>
        <w:t xml:space="preserve">[1][j + </w:t>
      </w:r>
      <w:proofErr w:type="spellStart"/>
      <w:r w:rsidRPr="00B92F42">
        <w:rPr>
          <w:rFonts w:ascii="Calibri" w:eastAsia="Calibri" w:hAnsi="Calibri" w:cs="Calibri"/>
          <w:color w:val="000000"/>
          <w:sz w:val="23"/>
          <w:szCs w:val="23"/>
          <w:lang w:val="en-US" w:eastAsia="en-US"/>
        </w:rPr>
        <w:t>nb</w:t>
      </w:r>
      <w:proofErr w:type="spellEnd"/>
      <w:r w:rsidRPr="00B92F42">
        <w:rPr>
          <w:rFonts w:ascii="Calibri" w:eastAsia="Calibri" w:hAnsi="Calibri" w:cs="Calibri"/>
          <w:color w:val="000000"/>
          <w:sz w:val="23"/>
          <w:szCs w:val="23"/>
          <w:lang w:val="en-US" w:eastAsia="en-US"/>
        </w:rPr>
        <w:t xml:space="preserve"> * n];</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2 + j * 4] = (state[2 + j * 4]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b/>
          <w:bCs/>
          <w:color w:val="7F0055"/>
          <w:sz w:val="23"/>
          <w:szCs w:val="23"/>
          <w:lang w:val="en-US" w:eastAsia="en-US"/>
        </w:rPr>
        <w:t>if</w:t>
      </w:r>
      <w:proofErr w:type="gramEnd"/>
      <w:r w:rsidRPr="00B92F42">
        <w:rPr>
          <w:rFonts w:ascii="Calibri" w:eastAsia="Calibri" w:hAnsi="Calibri" w:cs="Calibri"/>
          <w:color w:val="000000"/>
          <w:sz w:val="23"/>
          <w:szCs w:val="23"/>
          <w:lang w:val="en-US" w:eastAsia="en-US"/>
        </w:rPr>
        <w:t xml:space="preserve"> ((ret[2 + j * 4]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2 + j * 4]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x =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3 + j * 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x</w:t>
      </w:r>
      <w:proofErr w:type="gramEnd"/>
      <w:r w:rsidRPr="00B92F42">
        <w:rPr>
          <w:rFonts w:ascii="Calibri" w:eastAsia="Calibri" w:hAnsi="Calibri" w:cs="Calibri"/>
          <w:color w:val="000000"/>
          <w:sz w:val="23"/>
          <w:szCs w:val="23"/>
          <w:lang w:val="en-US" w:eastAsia="en-US"/>
        </w:rPr>
        <w:t xml:space="preserve"> ^= (x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b/>
          <w:bCs/>
          <w:color w:val="7F0055"/>
          <w:sz w:val="23"/>
          <w:szCs w:val="23"/>
          <w:lang w:val="en-US" w:eastAsia="en-US"/>
        </w:rPr>
        <w:t>if</w:t>
      </w:r>
      <w:proofErr w:type="gramEnd"/>
      <w:r w:rsidRPr="00B92F42">
        <w:rPr>
          <w:rFonts w:ascii="Calibri" w:eastAsia="Calibri" w:hAnsi="Calibri" w:cs="Calibri"/>
          <w:color w:val="000000"/>
          <w:sz w:val="23"/>
          <w:szCs w:val="23"/>
          <w:lang w:val="en-US" w:eastAsia="en-US"/>
        </w:rPr>
        <w:t xml:space="preserve"> ((x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2 + j * 4] ^= (x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b/>
          <w:bCs/>
          <w:color w:val="7F0055"/>
          <w:sz w:val="23"/>
          <w:szCs w:val="23"/>
          <w:lang w:val="en-US" w:eastAsia="en-US"/>
        </w:rPr>
        <w:t>else</w:t>
      </w:r>
      <w:proofErr w:type="gramEnd"/>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2 + j * 4] ^= x;</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2 + j * 4] ^=</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 xml:space="preserve">j * 4] ^ state[1 + j * 4] ^ </w:t>
      </w:r>
      <w:proofErr w:type="spellStart"/>
      <w:r w:rsidRPr="001955A4">
        <w:rPr>
          <w:rFonts w:ascii="Calibri" w:eastAsia="Calibri" w:hAnsi="Calibri" w:cs="Calibri"/>
          <w:color w:val="000000"/>
          <w:sz w:val="23"/>
          <w:szCs w:val="23"/>
          <w:highlight w:val="lightGray"/>
          <w:lang w:val="en-US" w:eastAsia="en-US"/>
        </w:rPr>
        <w:t>worda</w:t>
      </w:r>
      <w:proofErr w:type="spellEnd"/>
      <w:r w:rsidRPr="00B92F42">
        <w:rPr>
          <w:rFonts w:ascii="Calibri" w:eastAsia="Calibri" w:hAnsi="Calibri" w:cs="Calibri"/>
          <w:color w:val="000000"/>
          <w:sz w:val="23"/>
          <w:szCs w:val="23"/>
          <w:lang w:val="en-US" w:eastAsia="en-US"/>
        </w:rPr>
        <w:t xml:space="preserve">[2][j + </w:t>
      </w:r>
      <w:proofErr w:type="spellStart"/>
      <w:r w:rsidRPr="00B92F42">
        <w:rPr>
          <w:rFonts w:ascii="Calibri" w:eastAsia="Calibri" w:hAnsi="Calibri" w:cs="Calibri"/>
          <w:color w:val="000000"/>
          <w:sz w:val="23"/>
          <w:szCs w:val="23"/>
          <w:lang w:val="en-US" w:eastAsia="en-US"/>
        </w:rPr>
        <w:t>nb</w:t>
      </w:r>
      <w:proofErr w:type="spellEnd"/>
      <w:r w:rsidRPr="00B92F42">
        <w:rPr>
          <w:rFonts w:ascii="Calibri" w:eastAsia="Calibri" w:hAnsi="Calibri" w:cs="Calibri"/>
          <w:color w:val="000000"/>
          <w:sz w:val="23"/>
          <w:szCs w:val="23"/>
          <w:lang w:val="en-US" w:eastAsia="en-US"/>
        </w:rPr>
        <w:t xml:space="preserve"> * n];</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3 + j * 4] = (state[3 + j * 4]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b/>
          <w:bCs/>
          <w:color w:val="7F0055"/>
          <w:sz w:val="23"/>
          <w:szCs w:val="23"/>
          <w:lang w:val="en-US" w:eastAsia="en-US"/>
        </w:rPr>
        <w:t>if</w:t>
      </w:r>
      <w:proofErr w:type="gramEnd"/>
      <w:r w:rsidRPr="00B92F42">
        <w:rPr>
          <w:rFonts w:ascii="Calibri" w:eastAsia="Calibri" w:hAnsi="Calibri" w:cs="Calibri"/>
          <w:color w:val="000000"/>
          <w:sz w:val="23"/>
          <w:szCs w:val="23"/>
          <w:lang w:val="en-US" w:eastAsia="en-US"/>
        </w:rPr>
        <w:t xml:space="preserve"> ((ret[3 + j * 4]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3 + j * 4]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x =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j * 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x</w:t>
      </w:r>
      <w:proofErr w:type="gramEnd"/>
      <w:r w:rsidRPr="00B92F42">
        <w:rPr>
          <w:rFonts w:ascii="Calibri" w:eastAsia="Calibri" w:hAnsi="Calibri" w:cs="Calibri"/>
          <w:color w:val="000000"/>
          <w:sz w:val="23"/>
          <w:szCs w:val="23"/>
          <w:lang w:val="en-US" w:eastAsia="en-US"/>
        </w:rPr>
        <w:t xml:space="preserve"> ^= (x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b/>
          <w:bCs/>
          <w:color w:val="7F0055"/>
          <w:sz w:val="23"/>
          <w:szCs w:val="23"/>
          <w:lang w:val="en-US" w:eastAsia="en-US"/>
        </w:rPr>
        <w:t>if</w:t>
      </w:r>
      <w:proofErr w:type="gramEnd"/>
      <w:r w:rsidRPr="00B92F42">
        <w:rPr>
          <w:rFonts w:ascii="Calibri" w:eastAsia="Calibri" w:hAnsi="Calibri" w:cs="Calibri"/>
          <w:color w:val="000000"/>
          <w:sz w:val="23"/>
          <w:szCs w:val="23"/>
          <w:lang w:val="en-US" w:eastAsia="en-US"/>
        </w:rPr>
        <w:t xml:space="preserve"> ((x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3 + j * 4] ^= (x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b/>
          <w:bCs/>
          <w:color w:val="7F0055"/>
          <w:sz w:val="23"/>
          <w:szCs w:val="23"/>
          <w:lang w:val="en-US" w:eastAsia="en-US"/>
        </w:rPr>
        <w:t>else</w:t>
      </w:r>
      <w:proofErr w:type="gramEnd"/>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3 + j * 4] ^= x;</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3 + j * 4] ^=</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 xml:space="preserve">1 + j * 4] ^ state[2 + j * 4] ^ </w:t>
      </w:r>
      <w:proofErr w:type="spellStart"/>
      <w:r w:rsidRPr="001955A4">
        <w:rPr>
          <w:rFonts w:ascii="Calibri" w:eastAsia="Calibri" w:hAnsi="Calibri" w:cs="Calibri"/>
          <w:color w:val="000000"/>
          <w:sz w:val="23"/>
          <w:szCs w:val="23"/>
          <w:highlight w:val="lightGray"/>
          <w:lang w:val="en-US" w:eastAsia="en-US"/>
        </w:rPr>
        <w:t>worda</w:t>
      </w:r>
      <w:proofErr w:type="spellEnd"/>
      <w:r w:rsidRPr="00B92F42">
        <w:rPr>
          <w:rFonts w:ascii="Calibri" w:eastAsia="Calibri" w:hAnsi="Calibri" w:cs="Calibri"/>
          <w:color w:val="000000"/>
          <w:sz w:val="23"/>
          <w:szCs w:val="23"/>
          <w:lang w:val="en-US" w:eastAsia="en-US"/>
        </w:rPr>
        <w:t xml:space="preserve">[3][j + </w:t>
      </w:r>
      <w:proofErr w:type="spellStart"/>
      <w:r w:rsidRPr="00B92F42">
        <w:rPr>
          <w:rFonts w:ascii="Calibri" w:eastAsia="Calibri" w:hAnsi="Calibri" w:cs="Calibri"/>
          <w:color w:val="000000"/>
          <w:sz w:val="23"/>
          <w:szCs w:val="23"/>
          <w:lang w:val="en-US" w:eastAsia="en-US"/>
        </w:rPr>
        <w:t>nb</w:t>
      </w:r>
      <w:proofErr w:type="spellEnd"/>
      <w:r w:rsidRPr="00B92F42">
        <w:rPr>
          <w:rFonts w:ascii="Calibri" w:eastAsia="Calibri" w:hAnsi="Calibri" w:cs="Calibri"/>
          <w:color w:val="000000"/>
          <w:sz w:val="23"/>
          <w:szCs w:val="23"/>
          <w:lang w:val="en-US" w:eastAsia="en-US"/>
        </w:rPr>
        <w:t xml:space="preserve"> * n];</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b/>
          <w:bCs/>
          <w:color w:val="7F0055"/>
          <w:sz w:val="23"/>
          <w:szCs w:val="23"/>
          <w:lang w:val="en-US" w:eastAsia="en-US"/>
        </w:rPr>
        <w:t>for</w:t>
      </w:r>
      <w:proofErr w:type="gramEnd"/>
      <w:r w:rsidRPr="00B92F42">
        <w:rPr>
          <w:rFonts w:ascii="Calibri" w:eastAsia="Calibri" w:hAnsi="Calibri" w:cs="Calibri"/>
          <w:color w:val="000000"/>
          <w:sz w:val="23"/>
          <w:szCs w:val="23"/>
          <w:lang w:val="en-US" w:eastAsia="en-US"/>
        </w:rPr>
        <w:t xml:space="preserve"> (j = 0; j &lt; </w:t>
      </w:r>
      <w:proofErr w:type="spellStart"/>
      <w:r w:rsidRPr="00B92F42">
        <w:rPr>
          <w:rFonts w:ascii="Calibri" w:eastAsia="Calibri" w:hAnsi="Calibri" w:cs="Calibri"/>
          <w:color w:val="000000"/>
          <w:sz w:val="23"/>
          <w:szCs w:val="23"/>
          <w:lang w:val="en-US" w:eastAsia="en-US"/>
        </w:rPr>
        <w:t>nb</w:t>
      </w:r>
      <w:proofErr w:type="spellEnd"/>
      <w:r w:rsidRPr="00B92F42">
        <w:rPr>
          <w:rFonts w:ascii="Calibri" w:eastAsia="Calibri" w:hAnsi="Calibri" w:cs="Calibri"/>
          <w:color w:val="000000"/>
          <w:sz w:val="23"/>
          <w:szCs w:val="23"/>
          <w:lang w:val="en-US" w:eastAsia="en-US"/>
        </w:rPr>
        <w:t>; ++j)</w:t>
      </w:r>
    </w:p>
    <w:p w:rsidR="00A205EB" w:rsidRPr="00B92F42" w:rsidRDefault="00A205EB" w:rsidP="006A14A4">
      <w:pPr>
        <w:tabs>
          <w:tab w:val="left" w:pos="5122"/>
        </w:tabs>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r w:rsidR="006A14A4">
        <w:rPr>
          <w:rFonts w:ascii="Calibri" w:eastAsia="Calibri" w:hAnsi="Calibri" w:cs="Calibri"/>
          <w:color w:val="000000"/>
          <w:sz w:val="23"/>
          <w:szCs w:val="23"/>
          <w:lang w:val="en-US" w:eastAsia="en-US"/>
        </w:rPr>
        <w:tab/>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j * 4] = ret[j * 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1 + j * 4] = ret[1 + j * 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2 + j * 4] = ret[2 + j * 4];</w:t>
      </w:r>
    </w:p>
    <w:p w:rsidR="00A205EB" w:rsidRPr="00C2526E" w:rsidRDefault="00A205EB" w:rsidP="00A205EB">
      <w:pPr>
        <w:suppressAutoHyphens w:val="0"/>
        <w:autoSpaceDE w:val="0"/>
        <w:autoSpaceDN w:val="0"/>
        <w:adjustRightInd w:val="0"/>
        <w:rPr>
          <w:rFonts w:ascii="Calibri" w:eastAsia="Calibri" w:hAnsi="Calibri" w:cs="Calibri"/>
          <w:sz w:val="23"/>
          <w:szCs w:val="23"/>
          <w:lang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state</w:t>
      </w:r>
      <w:r w:rsidRPr="00C2526E">
        <w:rPr>
          <w:rFonts w:ascii="Calibri" w:eastAsia="Calibri" w:hAnsi="Calibri" w:cs="Calibri"/>
          <w:color w:val="000000"/>
          <w:sz w:val="23"/>
          <w:szCs w:val="23"/>
          <w:lang w:eastAsia="en-US"/>
        </w:rPr>
        <w:t>[</w:t>
      </w:r>
      <w:proofErr w:type="gramEnd"/>
      <w:r w:rsidRPr="00C2526E">
        <w:rPr>
          <w:rFonts w:ascii="Calibri" w:eastAsia="Calibri" w:hAnsi="Calibri" w:cs="Calibri"/>
          <w:color w:val="000000"/>
          <w:sz w:val="23"/>
          <w:szCs w:val="23"/>
          <w:lang w:eastAsia="en-US"/>
        </w:rPr>
        <w:t xml:space="preserve">3 + </w:t>
      </w:r>
      <w:r w:rsidRPr="00B92F42">
        <w:rPr>
          <w:rFonts w:ascii="Calibri" w:eastAsia="Calibri" w:hAnsi="Calibri" w:cs="Calibri"/>
          <w:color w:val="000000"/>
          <w:sz w:val="23"/>
          <w:szCs w:val="23"/>
          <w:lang w:val="en-US" w:eastAsia="en-US"/>
        </w:rPr>
        <w:t>j</w:t>
      </w:r>
      <w:r w:rsidRPr="00C2526E">
        <w:rPr>
          <w:rFonts w:ascii="Calibri" w:eastAsia="Calibri" w:hAnsi="Calibri" w:cs="Calibri"/>
          <w:color w:val="000000"/>
          <w:sz w:val="23"/>
          <w:szCs w:val="23"/>
          <w:lang w:eastAsia="en-US"/>
        </w:rPr>
        <w:t xml:space="preserve"> * 4] = </w:t>
      </w:r>
      <w:r w:rsidRPr="00B92F42">
        <w:rPr>
          <w:rFonts w:ascii="Calibri" w:eastAsia="Calibri" w:hAnsi="Calibri" w:cs="Calibri"/>
          <w:color w:val="000000"/>
          <w:sz w:val="23"/>
          <w:szCs w:val="23"/>
          <w:lang w:val="en-US" w:eastAsia="en-US"/>
        </w:rPr>
        <w:t>ret</w:t>
      </w:r>
      <w:r w:rsidRPr="00C2526E">
        <w:rPr>
          <w:rFonts w:ascii="Calibri" w:eastAsia="Calibri" w:hAnsi="Calibri" w:cs="Calibri"/>
          <w:color w:val="000000"/>
          <w:sz w:val="23"/>
          <w:szCs w:val="23"/>
          <w:lang w:eastAsia="en-US"/>
        </w:rPr>
        <w:t xml:space="preserve">[3 + </w:t>
      </w:r>
      <w:r w:rsidRPr="00B92F42">
        <w:rPr>
          <w:rFonts w:ascii="Calibri" w:eastAsia="Calibri" w:hAnsi="Calibri" w:cs="Calibri"/>
          <w:color w:val="000000"/>
          <w:sz w:val="23"/>
          <w:szCs w:val="23"/>
          <w:lang w:val="en-US" w:eastAsia="en-US"/>
        </w:rPr>
        <w:t>j</w:t>
      </w:r>
      <w:r w:rsidRPr="00C2526E">
        <w:rPr>
          <w:rFonts w:ascii="Calibri" w:eastAsia="Calibri" w:hAnsi="Calibri" w:cs="Calibri"/>
          <w:color w:val="000000"/>
          <w:sz w:val="23"/>
          <w:szCs w:val="23"/>
          <w:lang w:eastAsia="en-US"/>
        </w:rPr>
        <w:t xml:space="preserve"> * 4];</w:t>
      </w:r>
    </w:p>
    <w:p w:rsidR="00A205EB" w:rsidRPr="00B92F42" w:rsidRDefault="00A205EB" w:rsidP="00A205EB">
      <w:pPr>
        <w:suppressAutoHyphens w:val="0"/>
        <w:spacing w:after="160" w:line="259" w:lineRule="auto"/>
        <w:rPr>
          <w:rFonts w:ascii="Calibri" w:eastAsia="Calibri" w:hAnsi="Calibri" w:cs="Calibri"/>
          <w:sz w:val="23"/>
          <w:szCs w:val="23"/>
          <w:lang w:eastAsia="en-US"/>
        </w:rPr>
      </w:pPr>
      <w:r w:rsidRPr="00C2526E">
        <w:rPr>
          <w:rFonts w:ascii="Calibri" w:eastAsia="Calibri" w:hAnsi="Calibri" w:cs="Calibri"/>
          <w:color w:val="000000"/>
          <w:sz w:val="23"/>
          <w:szCs w:val="23"/>
          <w:lang w:eastAsia="en-US"/>
        </w:rPr>
        <w:t xml:space="preserve">    </w:t>
      </w:r>
      <w:r w:rsidRPr="00B92F42">
        <w:rPr>
          <w:rFonts w:ascii="Calibri" w:eastAsia="Calibri" w:hAnsi="Calibri" w:cs="Calibri"/>
          <w:color w:val="000000"/>
          <w:sz w:val="23"/>
          <w:szCs w:val="23"/>
          <w:lang w:eastAsia="en-US"/>
        </w:rPr>
        <w:t>}</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p>
    <w:p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eastAsia="en-US"/>
        </w:rPr>
        <w:lastRenderedPageBreak/>
        <w:t>Τροποποιημένος κώδικας:</w:t>
      </w:r>
    </w:p>
    <w:p w:rsidR="00A205EB" w:rsidRPr="00C2526E" w:rsidRDefault="00A205EB" w:rsidP="00A205EB">
      <w:pPr>
        <w:suppressAutoHyphens w:val="0"/>
        <w:autoSpaceDE w:val="0"/>
        <w:autoSpaceDN w:val="0"/>
        <w:adjustRightInd w:val="0"/>
        <w:rPr>
          <w:rFonts w:ascii="Calibri" w:eastAsia="Calibri" w:hAnsi="Calibri" w:cs="Calibri"/>
          <w:sz w:val="23"/>
          <w:szCs w:val="23"/>
          <w:lang w:val="en-US" w:eastAsia="en-US"/>
        </w:rPr>
      </w:pPr>
      <w:proofErr w:type="gramStart"/>
      <w:r w:rsidRPr="00B92F42">
        <w:rPr>
          <w:rFonts w:ascii="Calibri" w:eastAsia="Calibri" w:hAnsi="Calibri" w:cs="Calibri"/>
          <w:b/>
          <w:bCs/>
          <w:color w:val="7F0055"/>
          <w:sz w:val="23"/>
          <w:szCs w:val="23"/>
          <w:lang w:val="en-US" w:eastAsia="en-US"/>
        </w:rPr>
        <w:t>for</w:t>
      </w:r>
      <w:proofErr w:type="gramEnd"/>
      <w:r w:rsidRPr="00C2526E">
        <w:rPr>
          <w:rFonts w:ascii="Calibri" w:eastAsia="Calibri" w:hAnsi="Calibri" w:cs="Calibri"/>
          <w:color w:val="000000"/>
          <w:sz w:val="23"/>
          <w:szCs w:val="23"/>
          <w:lang w:val="en-US" w:eastAsia="en-US"/>
        </w:rPr>
        <w:t xml:space="preserve"> (</w:t>
      </w:r>
      <w:r w:rsidRPr="00B92F42">
        <w:rPr>
          <w:rFonts w:ascii="Calibri" w:eastAsia="Calibri" w:hAnsi="Calibri" w:cs="Calibri"/>
          <w:color w:val="000000"/>
          <w:sz w:val="23"/>
          <w:szCs w:val="23"/>
          <w:lang w:val="en-US" w:eastAsia="en-US"/>
        </w:rPr>
        <w:t>j</w:t>
      </w:r>
      <w:r w:rsidRPr="00C2526E">
        <w:rPr>
          <w:rFonts w:ascii="Calibri" w:eastAsia="Calibri" w:hAnsi="Calibri" w:cs="Calibri"/>
          <w:color w:val="000000"/>
          <w:sz w:val="23"/>
          <w:szCs w:val="23"/>
          <w:lang w:val="en-US" w:eastAsia="en-US"/>
        </w:rPr>
        <w:t xml:space="preserve"> = 0; </w:t>
      </w:r>
      <w:r w:rsidRPr="00B92F42">
        <w:rPr>
          <w:rFonts w:ascii="Calibri" w:eastAsia="Calibri" w:hAnsi="Calibri" w:cs="Calibri"/>
          <w:color w:val="000000"/>
          <w:sz w:val="23"/>
          <w:szCs w:val="23"/>
          <w:lang w:val="en-US" w:eastAsia="en-US"/>
        </w:rPr>
        <w:t>j</w:t>
      </w:r>
      <w:r w:rsidRPr="00C2526E">
        <w:rPr>
          <w:rFonts w:ascii="Calibri" w:eastAsia="Calibri" w:hAnsi="Calibri" w:cs="Calibri"/>
          <w:color w:val="000000"/>
          <w:sz w:val="23"/>
          <w:szCs w:val="23"/>
          <w:lang w:val="en-US" w:eastAsia="en-US"/>
        </w:rPr>
        <w:t xml:space="preserve"> &lt; </w:t>
      </w:r>
      <w:proofErr w:type="spellStart"/>
      <w:r w:rsidRPr="00B92F42">
        <w:rPr>
          <w:rFonts w:ascii="Calibri" w:eastAsia="Calibri" w:hAnsi="Calibri" w:cs="Calibri"/>
          <w:color w:val="000000"/>
          <w:sz w:val="23"/>
          <w:szCs w:val="23"/>
          <w:lang w:val="en-US" w:eastAsia="en-US"/>
        </w:rPr>
        <w:t>nb</w:t>
      </w:r>
      <w:proofErr w:type="spellEnd"/>
      <w:r w:rsidRPr="00C2526E">
        <w:rPr>
          <w:rFonts w:ascii="Calibri" w:eastAsia="Calibri" w:hAnsi="Calibri" w:cs="Calibri"/>
          <w:color w:val="000000"/>
          <w:sz w:val="23"/>
          <w:szCs w:val="23"/>
          <w:lang w:val="en-US" w:eastAsia="en-US"/>
        </w:rPr>
        <w:t>; ++</w:t>
      </w:r>
      <w:r w:rsidRPr="00B92F42">
        <w:rPr>
          <w:rFonts w:ascii="Calibri" w:eastAsia="Calibri" w:hAnsi="Calibri" w:cs="Calibri"/>
          <w:color w:val="000000"/>
          <w:sz w:val="23"/>
          <w:szCs w:val="23"/>
          <w:lang w:val="en-US" w:eastAsia="en-US"/>
        </w:rPr>
        <w:t>j</w:t>
      </w:r>
      <w:r w:rsidRPr="00C2526E">
        <w:rPr>
          <w:rFonts w:ascii="Calibri" w:eastAsia="Calibri" w:hAnsi="Calibri" w:cs="Calibri"/>
          <w:color w:val="000000"/>
          <w:sz w:val="23"/>
          <w:szCs w:val="23"/>
          <w:lang w:val="en-US" w:eastAsia="en-US"/>
        </w:rPr>
        <w:t>)</w:t>
      </w:r>
    </w:p>
    <w:p w:rsidR="00A205EB" w:rsidRPr="00540478" w:rsidRDefault="00A205EB" w:rsidP="00A205EB">
      <w:pPr>
        <w:suppressAutoHyphens w:val="0"/>
        <w:autoSpaceDE w:val="0"/>
        <w:autoSpaceDN w:val="0"/>
        <w:adjustRightInd w:val="0"/>
        <w:rPr>
          <w:rFonts w:ascii="Calibri" w:eastAsia="Calibri" w:hAnsi="Calibri" w:cs="Calibri"/>
          <w:sz w:val="23"/>
          <w:szCs w:val="23"/>
          <w:lang w:val="en-US" w:eastAsia="en-US"/>
        </w:rPr>
      </w:pPr>
      <w:r w:rsidRPr="00C2526E">
        <w:rPr>
          <w:rFonts w:ascii="Calibri" w:eastAsia="Calibri" w:hAnsi="Calibri" w:cs="Calibri"/>
          <w:color w:val="000000"/>
          <w:sz w:val="23"/>
          <w:szCs w:val="23"/>
          <w:lang w:val="en-US" w:eastAsia="en-US"/>
        </w:rPr>
        <w:t xml:space="preserve">    </w:t>
      </w:r>
      <w:r w:rsidRPr="00540478">
        <w:rPr>
          <w:rFonts w:ascii="Calibri" w:eastAsia="Calibri" w:hAnsi="Calibri" w:cs="Calibri"/>
          <w:color w:val="000000"/>
          <w:sz w:val="23"/>
          <w:szCs w:val="23"/>
          <w:lang w:val="en-US" w:eastAsia="en-US"/>
        </w:rPr>
        <w:t>{</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540478">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j * 4] = (state[j * 4]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b/>
          <w:bCs/>
          <w:color w:val="7F0055"/>
          <w:sz w:val="23"/>
          <w:szCs w:val="23"/>
          <w:lang w:val="en-US" w:eastAsia="en-US"/>
        </w:rPr>
        <w:t>if</w:t>
      </w:r>
      <w:proofErr w:type="gramEnd"/>
      <w:r w:rsidRPr="00B92F42">
        <w:rPr>
          <w:rFonts w:ascii="Calibri" w:eastAsia="Calibri" w:hAnsi="Calibri" w:cs="Calibri"/>
          <w:color w:val="000000"/>
          <w:sz w:val="23"/>
          <w:szCs w:val="23"/>
          <w:lang w:val="en-US" w:eastAsia="en-US"/>
        </w:rPr>
        <w:t xml:space="preserve"> ((ret[j * 4]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j * 4]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x =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1 + j * 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x</w:t>
      </w:r>
      <w:proofErr w:type="gramEnd"/>
      <w:r w:rsidRPr="00B92F42">
        <w:rPr>
          <w:rFonts w:ascii="Calibri" w:eastAsia="Calibri" w:hAnsi="Calibri" w:cs="Calibri"/>
          <w:color w:val="000000"/>
          <w:sz w:val="23"/>
          <w:szCs w:val="23"/>
          <w:lang w:val="en-US" w:eastAsia="en-US"/>
        </w:rPr>
        <w:t xml:space="preserve"> ^= (x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b/>
          <w:bCs/>
          <w:color w:val="7F0055"/>
          <w:sz w:val="23"/>
          <w:szCs w:val="23"/>
          <w:lang w:val="en-US" w:eastAsia="en-US"/>
        </w:rPr>
        <w:t>if</w:t>
      </w:r>
      <w:proofErr w:type="gramEnd"/>
      <w:r w:rsidRPr="00B92F42">
        <w:rPr>
          <w:rFonts w:ascii="Calibri" w:eastAsia="Calibri" w:hAnsi="Calibri" w:cs="Calibri"/>
          <w:color w:val="000000"/>
          <w:sz w:val="23"/>
          <w:szCs w:val="23"/>
          <w:lang w:val="en-US" w:eastAsia="en-US"/>
        </w:rPr>
        <w:t xml:space="preserve"> ((x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j * 4] ^= (x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b/>
          <w:bCs/>
          <w:color w:val="7F0055"/>
          <w:sz w:val="23"/>
          <w:szCs w:val="23"/>
          <w:lang w:val="en-US" w:eastAsia="en-US"/>
        </w:rPr>
        <w:t>else</w:t>
      </w:r>
      <w:proofErr w:type="gramEnd"/>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j * 4] ^= x;</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j * 4] ^=</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 xml:space="preserve">2 + j * 4] ^ state[3 + j * 4] ^ </w:t>
      </w:r>
      <w:proofErr w:type="spellStart"/>
      <w:r w:rsidRPr="00B92F42">
        <w:rPr>
          <w:rFonts w:ascii="Calibri" w:eastAsia="Calibri" w:hAnsi="Calibri" w:cs="Calibri"/>
          <w:color w:val="000000"/>
          <w:sz w:val="23"/>
          <w:szCs w:val="23"/>
          <w:lang w:val="en-US" w:eastAsia="en-US"/>
        </w:rPr>
        <w:t>worda</w:t>
      </w:r>
      <w:proofErr w:type="spellEnd"/>
      <w:r w:rsidRPr="00B92F42">
        <w:rPr>
          <w:rFonts w:ascii="Calibri" w:eastAsia="Calibri" w:hAnsi="Calibri" w:cs="Calibri"/>
          <w:color w:val="000000"/>
          <w:sz w:val="23"/>
          <w:szCs w:val="23"/>
          <w:lang w:val="en-US" w:eastAsia="en-US"/>
        </w:rPr>
        <w:t xml:space="preserve">[0][j + </w:t>
      </w:r>
      <w:proofErr w:type="spellStart"/>
      <w:r w:rsidRPr="00B92F42">
        <w:rPr>
          <w:rFonts w:ascii="Calibri" w:eastAsia="Calibri" w:hAnsi="Calibri" w:cs="Calibri"/>
          <w:color w:val="000000"/>
          <w:sz w:val="23"/>
          <w:szCs w:val="23"/>
          <w:lang w:val="en-US" w:eastAsia="en-US"/>
        </w:rPr>
        <w:t>nb</w:t>
      </w:r>
      <w:proofErr w:type="spellEnd"/>
      <w:r w:rsidRPr="00B92F42">
        <w:rPr>
          <w:rFonts w:ascii="Calibri" w:eastAsia="Calibri" w:hAnsi="Calibri" w:cs="Calibri"/>
          <w:color w:val="000000"/>
          <w:sz w:val="23"/>
          <w:szCs w:val="23"/>
          <w:lang w:val="en-US" w:eastAsia="en-US"/>
        </w:rPr>
        <w:t xml:space="preserve"> * n];</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1 + j * 4] = (state[1 + j * 4]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b/>
          <w:bCs/>
          <w:color w:val="7F0055"/>
          <w:sz w:val="23"/>
          <w:szCs w:val="23"/>
          <w:lang w:val="en-US" w:eastAsia="en-US"/>
        </w:rPr>
        <w:t>if</w:t>
      </w:r>
      <w:proofErr w:type="gramEnd"/>
      <w:r w:rsidRPr="00B92F42">
        <w:rPr>
          <w:rFonts w:ascii="Calibri" w:eastAsia="Calibri" w:hAnsi="Calibri" w:cs="Calibri"/>
          <w:color w:val="000000"/>
          <w:sz w:val="23"/>
          <w:szCs w:val="23"/>
          <w:lang w:val="en-US" w:eastAsia="en-US"/>
        </w:rPr>
        <w:t xml:space="preserve"> ((ret[1 + j * 4]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1 + j * 4]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x =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2 + j * 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x</w:t>
      </w:r>
      <w:proofErr w:type="gramEnd"/>
      <w:r w:rsidRPr="00B92F42">
        <w:rPr>
          <w:rFonts w:ascii="Calibri" w:eastAsia="Calibri" w:hAnsi="Calibri" w:cs="Calibri"/>
          <w:color w:val="000000"/>
          <w:sz w:val="23"/>
          <w:szCs w:val="23"/>
          <w:lang w:val="en-US" w:eastAsia="en-US"/>
        </w:rPr>
        <w:t xml:space="preserve"> ^= (x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b/>
          <w:bCs/>
          <w:color w:val="7F0055"/>
          <w:sz w:val="23"/>
          <w:szCs w:val="23"/>
          <w:lang w:val="en-US" w:eastAsia="en-US"/>
        </w:rPr>
        <w:t>if</w:t>
      </w:r>
      <w:proofErr w:type="gramEnd"/>
      <w:r w:rsidRPr="00B92F42">
        <w:rPr>
          <w:rFonts w:ascii="Calibri" w:eastAsia="Calibri" w:hAnsi="Calibri" w:cs="Calibri"/>
          <w:color w:val="000000"/>
          <w:sz w:val="23"/>
          <w:szCs w:val="23"/>
          <w:lang w:val="en-US" w:eastAsia="en-US"/>
        </w:rPr>
        <w:t xml:space="preserve"> ((x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1 + j * 4] ^= (x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b/>
          <w:bCs/>
          <w:color w:val="7F0055"/>
          <w:sz w:val="23"/>
          <w:szCs w:val="23"/>
          <w:lang w:val="en-US" w:eastAsia="en-US"/>
        </w:rPr>
        <w:t>else</w:t>
      </w:r>
      <w:proofErr w:type="gramEnd"/>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1 + j * 4] ^= x;</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1 + j * 4] ^=</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 xml:space="preserve">3 + j * 4] ^ state[j * 4] ^ </w:t>
      </w:r>
      <w:proofErr w:type="spellStart"/>
      <w:r w:rsidRPr="00B92F42">
        <w:rPr>
          <w:rFonts w:ascii="Calibri" w:eastAsia="Calibri" w:hAnsi="Calibri" w:cs="Calibri"/>
          <w:color w:val="000000"/>
          <w:sz w:val="23"/>
          <w:szCs w:val="23"/>
          <w:lang w:val="en-US" w:eastAsia="en-US"/>
        </w:rPr>
        <w:t>worda</w:t>
      </w:r>
      <w:proofErr w:type="spellEnd"/>
      <w:r w:rsidRPr="00B92F42">
        <w:rPr>
          <w:rFonts w:ascii="Calibri" w:eastAsia="Calibri" w:hAnsi="Calibri" w:cs="Calibri"/>
          <w:color w:val="000000"/>
          <w:sz w:val="23"/>
          <w:szCs w:val="23"/>
          <w:lang w:val="en-US" w:eastAsia="en-US"/>
        </w:rPr>
        <w:t xml:space="preserve">[1][j + </w:t>
      </w:r>
      <w:proofErr w:type="spellStart"/>
      <w:r w:rsidRPr="00B92F42">
        <w:rPr>
          <w:rFonts w:ascii="Calibri" w:eastAsia="Calibri" w:hAnsi="Calibri" w:cs="Calibri"/>
          <w:color w:val="000000"/>
          <w:sz w:val="23"/>
          <w:szCs w:val="23"/>
          <w:lang w:val="en-US" w:eastAsia="en-US"/>
        </w:rPr>
        <w:t>nb</w:t>
      </w:r>
      <w:proofErr w:type="spellEnd"/>
      <w:r w:rsidRPr="00B92F42">
        <w:rPr>
          <w:rFonts w:ascii="Calibri" w:eastAsia="Calibri" w:hAnsi="Calibri" w:cs="Calibri"/>
          <w:color w:val="000000"/>
          <w:sz w:val="23"/>
          <w:szCs w:val="23"/>
          <w:lang w:val="en-US" w:eastAsia="en-US"/>
        </w:rPr>
        <w:t xml:space="preserve"> * n];</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2 + j * 4] = (state[2 + j * 4]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b/>
          <w:bCs/>
          <w:color w:val="7F0055"/>
          <w:sz w:val="23"/>
          <w:szCs w:val="23"/>
          <w:lang w:val="en-US" w:eastAsia="en-US"/>
        </w:rPr>
        <w:t>if</w:t>
      </w:r>
      <w:proofErr w:type="gramEnd"/>
      <w:r w:rsidRPr="00B92F42">
        <w:rPr>
          <w:rFonts w:ascii="Calibri" w:eastAsia="Calibri" w:hAnsi="Calibri" w:cs="Calibri"/>
          <w:color w:val="000000"/>
          <w:sz w:val="23"/>
          <w:szCs w:val="23"/>
          <w:lang w:val="en-US" w:eastAsia="en-US"/>
        </w:rPr>
        <w:t xml:space="preserve"> ((ret[2 + j * 4]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2 + j * 4]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x =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3 + j * 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x</w:t>
      </w:r>
      <w:proofErr w:type="gramEnd"/>
      <w:r w:rsidRPr="00B92F42">
        <w:rPr>
          <w:rFonts w:ascii="Calibri" w:eastAsia="Calibri" w:hAnsi="Calibri" w:cs="Calibri"/>
          <w:color w:val="000000"/>
          <w:sz w:val="23"/>
          <w:szCs w:val="23"/>
          <w:lang w:val="en-US" w:eastAsia="en-US"/>
        </w:rPr>
        <w:t xml:space="preserve"> ^= (x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b/>
          <w:bCs/>
          <w:color w:val="7F0055"/>
          <w:sz w:val="23"/>
          <w:szCs w:val="23"/>
          <w:lang w:val="en-US" w:eastAsia="en-US"/>
        </w:rPr>
        <w:t>if</w:t>
      </w:r>
      <w:proofErr w:type="gramEnd"/>
      <w:r w:rsidRPr="00B92F42">
        <w:rPr>
          <w:rFonts w:ascii="Calibri" w:eastAsia="Calibri" w:hAnsi="Calibri" w:cs="Calibri"/>
          <w:color w:val="000000"/>
          <w:sz w:val="23"/>
          <w:szCs w:val="23"/>
          <w:lang w:val="en-US" w:eastAsia="en-US"/>
        </w:rPr>
        <w:t xml:space="preserve"> ((x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2 + j * 4] ^= (x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b/>
          <w:bCs/>
          <w:color w:val="7F0055"/>
          <w:sz w:val="23"/>
          <w:szCs w:val="23"/>
          <w:lang w:val="en-US" w:eastAsia="en-US"/>
        </w:rPr>
        <w:t>else</w:t>
      </w:r>
      <w:proofErr w:type="gramEnd"/>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2 + j * 4] ^= x;</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2 + j * 4] ^=</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 xml:space="preserve">j * 4] ^ state[1 + j * 4] ^ </w:t>
      </w:r>
      <w:proofErr w:type="spellStart"/>
      <w:r w:rsidRPr="00B92F42">
        <w:rPr>
          <w:rFonts w:ascii="Calibri" w:eastAsia="Calibri" w:hAnsi="Calibri" w:cs="Calibri"/>
          <w:color w:val="000000"/>
          <w:sz w:val="23"/>
          <w:szCs w:val="23"/>
          <w:lang w:val="en-US" w:eastAsia="en-US"/>
        </w:rPr>
        <w:t>worda</w:t>
      </w:r>
      <w:proofErr w:type="spellEnd"/>
      <w:r w:rsidRPr="00B92F42">
        <w:rPr>
          <w:rFonts w:ascii="Calibri" w:eastAsia="Calibri" w:hAnsi="Calibri" w:cs="Calibri"/>
          <w:color w:val="000000"/>
          <w:sz w:val="23"/>
          <w:szCs w:val="23"/>
          <w:lang w:val="en-US" w:eastAsia="en-US"/>
        </w:rPr>
        <w:t xml:space="preserve">[2][j + </w:t>
      </w:r>
      <w:proofErr w:type="spellStart"/>
      <w:r w:rsidRPr="00B92F42">
        <w:rPr>
          <w:rFonts w:ascii="Calibri" w:eastAsia="Calibri" w:hAnsi="Calibri" w:cs="Calibri"/>
          <w:color w:val="000000"/>
          <w:sz w:val="23"/>
          <w:szCs w:val="23"/>
          <w:lang w:val="en-US" w:eastAsia="en-US"/>
        </w:rPr>
        <w:t>nb</w:t>
      </w:r>
      <w:proofErr w:type="spellEnd"/>
      <w:r w:rsidRPr="00B92F42">
        <w:rPr>
          <w:rFonts w:ascii="Calibri" w:eastAsia="Calibri" w:hAnsi="Calibri" w:cs="Calibri"/>
          <w:color w:val="000000"/>
          <w:sz w:val="23"/>
          <w:szCs w:val="23"/>
          <w:lang w:val="en-US" w:eastAsia="en-US"/>
        </w:rPr>
        <w:t xml:space="preserve"> * n];</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3 + j * 4] = (state[3 + j * 4]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b/>
          <w:bCs/>
          <w:color w:val="7F0055"/>
          <w:sz w:val="23"/>
          <w:szCs w:val="23"/>
          <w:lang w:val="en-US" w:eastAsia="en-US"/>
        </w:rPr>
        <w:t>if</w:t>
      </w:r>
      <w:proofErr w:type="gramEnd"/>
      <w:r w:rsidRPr="00B92F42">
        <w:rPr>
          <w:rFonts w:ascii="Calibri" w:eastAsia="Calibri" w:hAnsi="Calibri" w:cs="Calibri"/>
          <w:color w:val="000000"/>
          <w:sz w:val="23"/>
          <w:szCs w:val="23"/>
          <w:lang w:val="en-US" w:eastAsia="en-US"/>
        </w:rPr>
        <w:t xml:space="preserve"> ((ret[3 + j * 4]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3 + j * 4]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x =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j * 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x</w:t>
      </w:r>
      <w:proofErr w:type="gramEnd"/>
      <w:r w:rsidRPr="00B92F42">
        <w:rPr>
          <w:rFonts w:ascii="Calibri" w:eastAsia="Calibri" w:hAnsi="Calibri" w:cs="Calibri"/>
          <w:color w:val="000000"/>
          <w:sz w:val="23"/>
          <w:szCs w:val="23"/>
          <w:lang w:val="en-US" w:eastAsia="en-US"/>
        </w:rPr>
        <w:t xml:space="preserve"> ^= (x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b/>
          <w:bCs/>
          <w:color w:val="7F0055"/>
          <w:sz w:val="23"/>
          <w:szCs w:val="23"/>
          <w:lang w:val="en-US" w:eastAsia="en-US"/>
        </w:rPr>
        <w:t>if</w:t>
      </w:r>
      <w:proofErr w:type="gramEnd"/>
      <w:r w:rsidRPr="00B92F42">
        <w:rPr>
          <w:rFonts w:ascii="Calibri" w:eastAsia="Calibri" w:hAnsi="Calibri" w:cs="Calibri"/>
          <w:color w:val="000000"/>
          <w:sz w:val="23"/>
          <w:szCs w:val="23"/>
          <w:lang w:val="en-US" w:eastAsia="en-US"/>
        </w:rPr>
        <w:t xml:space="preserve"> ((x &gt;&gt; 8)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3 + j * 4] ^= (x ^ 283);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b/>
          <w:bCs/>
          <w:color w:val="7F0055"/>
          <w:sz w:val="23"/>
          <w:szCs w:val="23"/>
          <w:lang w:val="en-US" w:eastAsia="en-US"/>
        </w:rPr>
        <w:t>else</w:t>
      </w:r>
      <w:proofErr w:type="gramEnd"/>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3 + j * 4] ^= x;</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lastRenderedPageBreak/>
        <w:t xml:space="preserve">      </w:t>
      </w:r>
      <w:proofErr w:type="gramStart"/>
      <w:r w:rsidRPr="00B92F42">
        <w:rPr>
          <w:rFonts w:ascii="Calibri" w:eastAsia="Calibri" w:hAnsi="Calibri" w:cs="Calibri"/>
          <w:color w:val="000000"/>
          <w:sz w:val="23"/>
          <w:szCs w:val="23"/>
          <w:lang w:val="en-US" w:eastAsia="en-US"/>
        </w:rPr>
        <w:t>ret[</w:t>
      </w:r>
      <w:proofErr w:type="gramEnd"/>
      <w:r w:rsidRPr="00B92F42">
        <w:rPr>
          <w:rFonts w:ascii="Calibri" w:eastAsia="Calibri" w:hAnsi="Calibri" w:cs="Calibri"/>
          <w:color w:val="000000"/>
          <w:sz w:val="23"/>
          <w:szCs w:val="23"/>
          <w:lang w:val="en-US" w:eastAsia="en-US"/>
        </w:rPr>
        <w:t>3 + j * 4] ^=</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ab/>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 xml:space="preserve">1 + j * 4] ^ state[2 + j * 4] ^ </w:t>
      </w:r>
      <w:proofErr w:type="spellStart"/>
      <w:r w:rsidRPr="00B92F42">
        <w:rPr>
          <w:rFonts w:ascii="Calibri" w:eastAsia="Calibri" w:hAnsi="Calibri" w:cs="Calibri"/>
          <w:color w:val="000000"/>
          <w:sz w:val="23"/>
          <w:szCs w:val="23"/>
          <w:lang w:val="en-US" w:eastAsia="en-US"/>
        </w:rPr>
        <w:t>worda</w:t>
      </w:r>
      <w:proofErr w:type="spellEnd"/>
      <w:r w:rsidRPr="00B92F42">
        <w:rPr>
          <w:rFonts w:ascii="Calibri" w:eastAsia="Calibri" w:hAnsi="Calibri" w:cs="Calibri"/>
          <w:color w:val="000000"/>
          <w:sz w:val="23"/>
          <w:szCs w:val="23"/>
          <w:lang w:val="en-US" w:eastAsia="en-US"/>
        </w:rPr>
        <w:t xml:space="preserve">[3][j + </w:t>
      </w:r>
      <w:proofErr w:type="spellStart"/>
      <w:r w:rsidRPr="00B92F42">
        <w:rPr>
          <w:rFonts w:ascii="Calibri" w:eastAsia="Calibri" w:hAnsi="Calibri" w:cs="Calibri"/>
          <w:color w:val="000000"/>
          <w:sz w:val="23"/>
          <w:szCs w:val="23"/>
          <w:lang w:val="en-US" w:eastAsia="en-US"/>
        </w:rPr>
        <w:t>nb</w:t>
      </w:r>
      <w:proofErr w:type="spellEnd"/>
      <w:r w:rsidRPr="00B92F42">
        <w:rPr>
          <w:rFonts w:ascii="Calibri" w:eastAsia="Calibri" w:hAnsi="Calibri" w:cs="Calibri"/>
          <w:color w:val="000000"/>
          <w:sz w:val="23"/>
          <w:szCs w:val="23"/>
          <w:lang w:val="en-US" w:eastAsia="en-US"/>
        </w:rPr>
        <w:t xml:space="preserve"> * n];</w:t>
      </w:r>
    </w:p>
    <w:p w:rsidR="00A205EB" w:rsidRPr="00B92F42" w:rsidRDefault="00A205EB" w:rsidP="00A205EB">
      <w:pPr>
        <w:suppressAutoHyphens w:val="0"/>
        <w:spacing w:after="160" w:line="259" w:lineRule="auto"/>
        <w:rPr>
          <w:rFonts w:ascii="Calibri" w:eastAsia="Calibri" w:hAnsi="Calibri" w:cs="Calibri"/>
          <w:color w:val="000000"/>
          <w:sz w:val="23"/>
          <w:szCs w:val="23"/>
          <w:lang w:eastAsia="en-US"/>
        </w:rPr>
      </w:pPr>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color w:val="000000"/>
          <w:sz w:val="23"/>
          <w:szCs w:val="23"/>
          <w:lang w:eastAsia="en-US"/>
        </w:rPr>
        <w:t>}</w:t>
      </w:r>
    </w:p>
    <w:p w:rsidR="006420BA" w:rsidRDefault="00A205EB" w:rsidP="004314F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Από τι βλέπουμε από τον κώδικα, έχουμε έναν βρόγχο, στον οποίο διαβάζεται ο πίνακας </w:t>
      </w:r>
      <w:r w:rsidRPr="00B92F42">
        <w:rPr>
          <w:rFonts w:ascii="Calibri" w:eastAsia="Calibri" w:hAnsi="Calibri" w:cs="Calibri"/>
          <w:sz w:val="23"/>
          <w:szCs w:val="23"/>
          <w:lang w:val="en-US" w:eastAsia="en-US"/>
        </w:rPr>
        <w:t>state</w:t>
      </w:r>
      <w:r w:rsidRPr="00B92F42">
        <w:rPr>
          <w:rFonts w:ascii="Calibri" w:eastAsia="Calibri" w:hAnsi="Calibri" w:cs="Calibri"/>
          <w:sz w:val="23"/>
          <w:szCs w:val="23"/>
          <w:lang w:eastAsia="en-US"/>
        </w:rPr>
        <w:t xml:space="preserve"> από την μνήμη. Επιπλέον, βλέπουμε ότι το ίδιο γίνεται με τον πίνακα </w:t>
      </w:r>
      <w:proofErr w:type="spellStart"/>
      <w:r w:rsidRPr="00B92F42">
        <w:rPr>
          <w:rFonts w:ascii="Calibri" w:eastAsia="Calibri" w:hAnsi="Calibri" w:cs="Calibri"/>
          <w:sz w:val="23"/>
          <w:szCs w:val="23"/>
          <w:lang w:val="en-US" w:eastAsia="en-US"/>
        </w:rPr>
        <w:t>worda</w:t>
      </w:r>
      <w:proofErr w:type="spellEnd"/>
      <w:r w:rsidRPr="00B92F42">
        <w:rPr>
          <w:rFonts w:ascii="Calibri" w:eastAsia="Calibri" w:hAnsi="Calibri" w:cs="Calibri"/>
          <w:sz w:val="23"/>
          <w:szCs w:val="23"/>
          <w:lang w:eastAsia="en-US"/>
        </w:rPr>
        <w:t xml:space="preserve">. Μια τεράστια διαφορά με το κύκλωμα 2 είναι ότι δεν υπάρχει εξάρτηση μεταξύ των εντολών και με αυτόν τον τρόπο </w:t>
      </w:r>
      <w:r w:rsidR="000F49EE">
        <w:rPr>
          <w:rFonts w:ascii="Calibri" w:eastAsia="Calibri" w:hAnsi="Calibri" w:cs="Calibri"/>
          <w:sz w:val="23"/>
          <w:szCs w:val="23"/>
          <w:lang w:eastAsia="en-US"/>
        </w:rPr>
        <w:t xml:space="preserve">οι εντολές </w:t>
      </w:r>
      <w:r w:rsidRPr="00B92F42">
        <w:rPr>
          <w:rFonts w:ascii="Calibri" w:eastAsia="Calibri" w:hAnsi="Calibri" w:cs="Calibri"/>
          <w:sz w:val="23"/>
          <w:szCs w:val="23"/>
          <w:lang w:eastAsia="en-US"/>
        </w:rPr>
        <w:t>μπορούν να εκτελεστούν στο ίδιο κύκλο ρολογιού.</w:t>
      </w:r>
    </w:p>
    <w:p w:rsidR="00A205EB" w:rsidRPr="00B92F42" w:rsidRDefault="00A205EB" w:rsidP="004314FD">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val="en-US" w:eastAsia="en-US"/>
        </w:rPr>
        <w:t>To</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latency</w:t>
      </w:r>
      <w:r w:rsidRPr="00B92F42">
        <w:rPr>
          <w:rFonts w:ascii="Calibri" w:eastAsia="Calibri" w:hAnsi="Calibri" w:cs="Calibri"/>
          <w:sz w:val="23"/>
          <w:szCs w:val="23"/>
          <w:lang w:eastAsia="en-US"/>
        </w:rPr>
        <w:t xml:space="preserve"> που επιβαρύνουν οι παραπάνω συναρτήσεις που είδαμε φαίνονται στο παρακάτω πίνακα.</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p>
        </w:tc>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3</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 </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Πρόσθεση Κλειδιού</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41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 17</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Δημιουργία Κλειδιών</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534</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562</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Αντικατάσταση με Πίνακα</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57</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15</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Ολίσθηση</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11</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0</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Ανάμιξη Πινάκων</w:t>
            </w:r>
          </w:p>
        </w:tc>
        <w:tc>
          <w:tcPr>
            <w:tcW w:w="2157" w:type="dxa"/>
            <w:shd w:val="clear" w:color="auto" w:fill="auto"/>
          </w:tcPr>
          <w:p w:rsidR="00A205EB" w:rsidRPr="000809C7" w:rsidRDefault="000809C7" w:rsidP="00B92F42">
            <w:pPr>
              <w:suppressAutoHyphens w:val="0"/>
              <w:rPr>
                <w:rFonts w:ascii="Calibri" w:eastAsia="Calibri" w:hAnsi="Calibri" w:cs="Calibri"/>
                <w:sz w:val="23"/>
                <w:szCs w:val="23"/>
                <w:lang w:eastAsia="en-US"/>
              </w:rPr>
            </w:pPr>
            <w:r>
              <w:rPr>
                <w:rFonts w:ascii="Calibri" w:eastAsia="Calibri" w:hAnsi="Calibri" w:cs="Calibri"/>
                <w:sz w:val="23"/>
                <w:szCs w:val="23"/>
                <w:lang w:eastAsia="en-US"/>
              </w:rPr>
              <w:t>2</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17</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1</w:t>
            </w:r>
          </w:p>
        </w:tc>
      </w:tr>
      <w:tr w:rsidR="00A205EB" w:rsidRPr="00B92F42" w:rsidTr="004D3922">
        <w:trPr>
          <w:jc w:val="center"/>
        </w:trPr>
        <w:tc>
          <w:tcPr>
            <w:tcW w:w="2157" w:type="dxa"/>
            <w:shd w:val="clear" w:color="auto" w:fill="auto"/>
          </w:tcPr>
          <w:p w:rsidR="00A205EB" w:rsidRPr="00B92F42" w:rsidRDefault="00A205EB" w:rsidP="00B92F42">
            <w:pPr>
              <w:suppressAutoHyphens w:val="0"/>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Συνολικό </w:t>
            </w:r>
          </w:p>
        </w:tc>
        <w:tc>
          <w:tcPr>
            <w:tcW w:w="2157" w:type="dxa"/>
            <w:shd w:val="clear" w:color="auto" w:fill="auto"/>
          </w:tcPr>
          <w:p w:rsidR="00A205EB" w:rsidRPr="00B92F42" w:rsidRDefault="000809C7" w:rsidP="00B92F42">
            <w:pPr>
              <w:suppressAutoHyphens w:val="0"/>
              <w:rPr>
                <w:rFonts w:ascii="Calibri" w:eastAsia="Calibri" w:hAnsi="Calibri" w:cs="Calibri"/>
                <w:sz w:val="23"/>
                <w:szCs w:val="23"/>
                <w:lang w:val="en-US" w:eastAsia="en-US"/>
              </w:rPr>
            </w:pPr>
            <w:r>
              <w:rPr>
                <w:rFonts w:ascii="Calibri" w:eastAsia="Calibri" w:hAnsi="Calibri" w:cs="Calibri"/>
                <w:sz w:val="23"/>
                <w:szCs w:val="23"/>
                <w:lang w:eastAsia="en-US"/>
              </w:rPr>
              <w:t>16</w:t>
            </w:r>
          </w:p>
        </w:tc>
        <w:tc>
          <w:tcPr>
            <w:tcW w:w="2158" w:type="dxa"/>
            <w:shd w:val="clear" w:color="auto" w:fill="auto"/>
          </w:tcPr>
          <w:p w:rsidR="00A205EB" w:rsidRPr="00B92F42" w:rsidRDefault="00A205EB" w:rsidP="00B92F42">
            <w:pPr>
              <w:tabs>
                <w:tab w:val="center" w:pos="971"/>
              </w:tabs>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660</w:t>
            </w:r>
          </w:p>
        </w:tc>
        <w:tc>
          <w:tcPr>
            <w:tcW w:w="2158" w:type="dxa"/>
            <w:shd w:val="clear" w:color="auto" w:fill="auto"/>
          </w:tcPr>
          <w:p w:rsidR="00A205EB" w:rsidRPr="00B92F42" w:rsidRDefault="00A205EB" w:rsidP="00B92F42">
            <w:pPr>
              <w:suppressAutoHyphens w:val="0"/>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605</w:t>
            </w:r>
          </w:p>
        </w:tc>
      </w:tr>
    </w:tbl>
    <w:p w:rsidR="00A205EB" w:rsidRPr="00B92F42" w:rsidRDefault="00A205EB" w:rsidP="00A205EB">
      <w:pPr>
        <w:suppressAutoHyphens w:val="0"/>
        <w:spacing w:after="160" w:line="259" w:lineRule="auto"/>
        <w:rPr>
          <w:rFonts w:ascii="Calibri" w:eastAsia="Calibri" w:hAnsi="Calibri" w:cs="Calibri"/>
          <w:sz w:val="23"/>
          <w:szCs w:val="23"/>
          <w:lang w:eastAsia="en-US"/>
        </w:rPr>
      </w:pP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Σύμφωνα με τα παραπάνω, συμπεραίνουμε ότι είχε σημαντικό ρόλο στην απόδοση των κυκλωμάτων, τα </w:t>
      </w:r>
      <w:r w:rsidRPr="00B92F42">
        <w:rPr>
          <w:rFonts w:ascii="Calibri" w:eastAsia="Calibri" w:hAnsi="Calibri" w:cs="Calibri"/>
          <w:sz w:val="23"/>
          <w:szCs w:val="23"/>
          <w:lang w:val="en-US" w:eastAsia="en-US"/>
        </w:rPr>
        <w:t>memory</w:t>
      </w:r>
      <w:r w:rsidRPr="00B92F42">
        <w:rPr>
          <w:rFonts w:ascii="Calibri" w:eastAsia="Calibri" w:hAnsi="Calibri" w:cs="Calibri"/>
          <w:sz w:val="23"/>
          <w:szCs w:val="23"/>
          <w:lang w:eastAsia="en-US"/>
        </w:rPr>
        <w:t xml:space="preserve"> </w:t>
      </w:r>
      <w:r w:rsidRPr="00B92F42">
        <w:rPr>
          <w:rFonts w:ascii="Calibri" w:eastAsia="Calibri" w:hAnsi="Calibri" w:cs="Calibri"/>
          <w:sz w:val="23"/>
          <w:szCs w:val="23"/>
          <w:lang w:val="en-US" w:eastAsia="en-US"/>
        </w:rPr>
        <w:t>read</w:t>
      </w:r>
      <w:r w:rsidRPr="00B92F42">
        <w:rPr>
          <w:rFonts w:ascii="Calibri" w:eastAsia="Calibri" w:hAnsi="Calibri" w:cs="Calibri"/>
          <w:sz w:val="23"/>
          <w:szCs w:val="23"/>
          <w:lang w:eastAsia="en-US"/>
        </w:rPr>
        <w:t>, η ύπαρξη βρόγχων καθώς και οι εξαρτήσεις που υπάρχουν, ανάμεσα στις εντολές.</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Μέχρι στιγμής είδαμε τις συναρτήσεις που καλούνται. Στην συνέχεια, θα δούμε και τις κύριες συναρτήσεις που επιλέξαμε για σύνθεση.</w:t>
      </w:r>
    </w:p>
    <w:p w:rsidR="00A205EB" w:rsidRPr="00B92F42" w:rsidRDefault="00A205EB" w:rsidP="00030418">
      <w:pPr>
        <w:suppressAutoHyphens w:val="0"/>
        <w:spacing w:after="160" w:line="259" w:lineRule="auto"/>
        <w:rPr>
          <w:rFonts w:ascii="Calibri" w:eastAsia="Calibri" w:hAnsi="Calibri" w:cs="Calibri"/>
          <w:b/>
          <w:lang w:eastAsia="en-US"/>
        </w:rPr>
      </w:pPr>
      <w:r w:rsidRPr="00B92F42">
        <w:rPr>
          <w:rFonts w:ascii="Calibri" w:eastAsia="Calibri" w:hAnsi="Calibri" w:cs="Calibri"/>
          <w:b/>
          <w:lang w:eastAsia="en-US"/>
        </w:rPr>
        <w:t>1</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eastAsia="en-US"/>
        </w:rPr>
        <w:t>Κώδικας:</w:t>
      </w:r>
    </w:p>
    <w:p w:rsidR="00A205EB" w:rsidRPr="00540478" w:rsidRDefault="00A205EB" w:rsidP="00A205EB">
      <w:pPr>
        <w:suppressAutoHyphens w:val="0"/>
        <w:autoSpaceDE w:val="0"/>
        <w:autoSpaceDN w:val="0"/>
        <w:adjustRightInd w:val="0"/>
        <w:rPr>
          <w:rFonts w:ascii="Calibri" w:eastAsia="Calibri" w:hAnsi="Calibri" w:cs="Calibri"/>
          <w:sz w:val="23"/>
          <w:szCs w:val="23"/>
          <w:lang w:eastAsia="en-US"/>
        </w:rPr>
      </w:pPr>
      <w:proofErr w:type="spellStart"/>
      <w:proofErr w:type="gramStart"/>
      <w:r w:rsidRPr="00B92F42">
        <w:rPr>
          <w:rFonts w:ascii="Calibri" w:eastAsia="Calibri" w:hAnsi="Calibri" w:cs="Calibri"/>
          <w:b/>
          <w:bCs/>
          <w:color w:val="7F0055"/>
          <w:sz w:val="23"/>
          <w:szCs w:val="23"/>
          <w:lang w:val="en-US" w:eastAsia="en-US"/>
        </w:rPr>
        <w:t>int</w:t>
      </w:r>
      <w:proofErr w:type="spellEnd"/>
      <w:proofErr w:type="gramEnd"/>
      <w:r w:rsidRPr="00540478">
        <w:rPr>
          <w:rFonts w:ascii="Calibri" w:eastAsia="Calibri" w:hAnsi="Calibri" w:cs="Calibri"/>
          <w:color w:val="000000"/>
          <w:sz w:val="23"/>
          <w:szCs w:val="23"/>
          <w:lang w:eastAsia="en-US"/>
        </w:rPr>
        <w:t xml:space="preserve"> </w:t>
      </w:r>
      <w:r w:rsidRPr="00B92F42">
        <w:rPr>
          <w:rFonts w:ascii="Calibri" w:eastAsia="Calibri" w:hAnsi="Calibri" w:cs="Calibri"/>
          <w:color w:val="000000"/>
          <w:sz w:val="23"/>
          <w:szCs w:val="23"/>
          <w:lang w:val="en-US" w:eastAsia="en-US"/>
        </w:rPr>
        <w:t>nr</w:t>
      </w:r>
      <w:r w:rsidRPr="00540478">
        <w:rPr>
          <w:rFonts w:ascii="Calibri" w:eastAsia="Calibri" w:hAnsi="Calibri" w:cs="Calibri"/>
          <w:color w:val="000000"/>
          <w:sz w:val="23"/>
          <w:szCs w:val="23"/>
          <w:lang w:eastAsia="en-US"/>
        </w:rPr>
        <w:t xml:space="preserve"> = 10;</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540478">
        <w:rPr>
          <w:rFonts w:ascii="Calibri" w:eastAsia="Calibri" w:hAnsi="Calibri" w:cs="Calibri"/>
          <w:color w:val="000000"/>
          <w:sz w:val="23"/>
          <w:szCs w:val="23"/>
          <w:lang w:eastAsia="en-US"/>
        </w:rPr>
        <w:t xml:space="preserve">    </w:t>
      </w:r>
      <w:proofErr w:type="spellStart"/>
      <w:proofErr w:type="gramStart"/>
      <w:r w:rsidRPr="00B92F42">
        <w:rPr>
          <w:rFonts w:ascii="Calibri" w:eastAsia="Calibri" w:hAnsi="Calibri" w:cs="Calibri"/>
          <w:b/>
          <w:bCs/>
          <w:color w:val="7F0055"/>
          <w:sz w:val="23"/>
          <w:szCs w:val="23"/>
          <w:lang w:val="en-US" w:eastAsia="en-US"/>
        </w:rPr>
        <w:t>int</w:t>
      </w:r>
      <w:proofErr w:type="spellEnd"/>
      <w:proofErr w:type="gramEnd"/>
      <w:r w:rsidRPr="00B92F42">
        <w:rPr>
          <w:rFonts w:ascii="Calibri" w:eastAsia="Calibri" w:hAnsi="Calibri" w:cs="Calibri"/>
          <w:color w:val="000000"/>
          <w:sz w:val="23"/>
          <w:szCs w:val="23"/>
          <w:lang w:val="en-US" w:eastAsia="en-US"/>
        </w:rPr>
        <w:t xml:space="preserve"> </w:t>
      </w:r>
      <w:proofErr w:type="spellStart"/>
      <w:r w:rsidRPr="00B92F42">
        <w:rPr>
          <w:rFonts w:ascii="Calibri" w:eastAsia="Calibri" w:hAnsi="Calibri" w:cs="Calibri"/>
          <w:color w:val="000000"/>
          <w:sz w:val="23"/>
          <w:szCs w:val="23"/>
          <w:lang w:val="en-US" w:eastAsia="en-US"/>
        </w:rPr>
        <w:t>i</w:t>
      </w:r>
      <w:proofErr w:type="spellEnd"/>
      <w:r w:rsidRPr="00B92F42">
        <w:rPr>
          <w:rFonts w:ascii="Calibri" w:eastAsia="Calibri" w:hAnsi="Calibri" w:cs="Calibri"/>
          <w:color w:val="000000"/>
          <w:sz w:val="23"/>
          <w:szCs w:val="23"/>
          <w:lang w:val="en-US" w:eastAsia="en-US"/>
        </w:rPr>
        <w:t>;</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5032"/>
          <w:sz w:val="23"/>
          <w:szCs w:val="23"/>
          <w:lang w:val="en-US" w:eastAsia="en-US"/>
        </w:rPr>
        <w:t>word</w:t>
      </w:r>
      <w:proofErr w:type="gramEnd"/>
      <w:r w:rsidRPr="00B92F42">
        <w:rPr>
          <w:rFonts w:ascii="Calibri" w:eastAsia="Calibri" w:hAnsi="Calibri" w:cs="Calibri"/>
          <w:color w:val="000000"/>
          <w:sz w:val="23"/>
          <w:szCs w:val="23"/>
          <w:lang w:val="en-US" w:eastAsia="en-US"/>
        </w:rPr>
        <w:t xml:space="preserve"> k0 = key[0], k1 = key[1], k2 = key[2], k3 = key[3];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0] ^= k0;</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1] ^= k1;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2] ^= k2;</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3] ^= k3;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5032"/>
          <w:sz w:val="23"/>
          <w:szCs w:val="23"/>
          <w:lang w:val="en-US" w:eastAsia="en-US"/>
        </w:rPr>
        <w:t>word</w:t>
      </w:r>
      <w:proofErr w:type="gramEnd"/>
      <w:r w:rsidRPr="00B92F42">
        <w:rPr>
          <w:rFonts w:ascii="Calibri" w:eastAsia="Calibri" w:hAnsi="Calibri" w:cs="Calibri"/>
          <w:color w:val="000000"/>
          <w:sz w:val="23"/>
          <w:szCs w:val="23"/>
          <w:lang w:val="en-US" w:eastAsia="en-US"/>
        </w:rPr>
        <w:t xml:space="preserve"> *t0 = (</w:t>
      </w:r>
      <w:r w:rsidRPr="00B92F42">
        <w:rPr>
          <w:rFonts w:ascii="Calibri" w:eastAsia="Calibri" w:hAnsi="Calibri" w:cs="Calibri"/>
          <w:color w:val="005032"/>
          <w:sz w:val="23"/>
          <w:szCs w:val="23"/>
          <w:lang w:val="en-US" w:eastAsia="en-US"/>
        </w:rPr>
        <w:t>word</w:t>
      </w:r>
      <w:r w:rsidRPr="00B92F42">
        <w:rPr>
          <w:rFonts w:ascii="Calibri" w:eastAsia="Calibri" w:hAnsi="Calibri" w:cs="Calibri"/>
          <w:color w:val="000000"/>
          <w:sz w:val="23"/>
          <w:szCs w:val="23"/>
          <w:lang w:val="en-US" w:eastAsia="en-US"/>
        </w:rPr>
        <w:t xml:space="preserve"> *)table_0;</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5032"/>
          <w:sz w:val="23"/>
          <w:szCs w:val="23"/>
          <w:lang w:val="en-US" w:eastAsia="en-US"/>
        </w:rPr>
        <w:t>word</w:t>
      </w:r>
      <w:proofErr w:type="gramEnd"/>
      <w:r w:rsidRPr="00B92F42">
        <w:rPr>
          <w:rFonts w:ascii="Calibri" w:eastAsia="Calibri" w:hAnsi="Calibri" w:cs="Calibri"/>
          <w:color w:val="000000"/>
          <w:sz w:val="23"/>
          <w:szCs w:val="23"/>
          <w:lang w:val="en-US" w:eastAsia="en-US"/>
        </w:rPr>
        <w:t xml:space="preserve"> p0, p1, p2, p3;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byte</w:t>
      </w:r>
      <w:proofErr w:type="gramEnd"/>
      <w:r w:rsidRPr="00B92F42">
        <w:rPr>
          <w:rFonts w:ascii="Calibri" w:eastAsia="Calibri" w:hAnsi="Calibri" w:cs="Calibri"/>
          <w:color w:val="000000"/>
          <w:sz w:val="23"/>
          <w:szCs w:val="23"/>
          <w:lang w:val="en-US" w:eastAsia="en-US"/>
        </w:rPr>
        <w:t xml:space="preserve"> *b;</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byte</w:t>
      </w:r>
      <w:proofErr w:type="gramEnd"/>
      <w:r w:rsidRPr="00B92F42">
        <w:rPr>
          <w:rFonts w:ascii="Calibri" w:eastAsia="Calibri" w:hAnsi="Calibri" w:cs="Calibri"/>
          <w:color w:val="000000"/>
          <w:sz w:val="23"/>
          <w:szCs w:val="23"/>
          <w:lang w:val="en-US" w:eastAsia="en-US"/>
        </w:rPr>
        <w:t xml:space="preserve"> </w:t>
      </w:r>
      <w:proofErr w:type="spellStart"/>
      <w:r w:rsidRPr="00B92F42">
        <w:rPr>
          <w:rFonts w:ascii="Calibri" w:eastAsia="Calibri" w:hAnsi="Calibri" w:cs="Calibri"/>
          <w:color w:val="000000"/>
          <w:sz w:val="23"/>
          <w:szCs w:val="23"/>
          <w:lang w:val="en-US" w:eastAsia="en-US"/>
        </w:rPr>
        <w:t>rcon</w:t>
      </w:r>
      <w:proofErr w:type="spellEnd"/>
      <w:r w:rsidRPr="00B92F42">
        <w:rPr>
          <w:rFonts w:ascii="Calibri" w:eastAsia="Calibri" w:hAnsi="Calibri" w:cs="Calibri"/>
          <w:color w:val="000000"/>
          <w:sz w:val="23"/>
          <w:szCs w:val="23"/>
          <w:lang w:val="en-US" w:eastAsia="en-US"/>
        </w:rPr>
        <w:t xml:space="preserve"> =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b/>
          <w:bCs/>
          <w:color w:val="7F0055"/>
          <w:sz w:val="23"/>
          <w:szCs w:val="23"/>
          <w:lang w:val="en-US" w:eastAsia="en-US"/>
        </w:rPr>
        <w:t>for</w:t>
      </w:r>
      <w:r w:rsidRPr="00B92F42">
        <w:rPr>
          <w:rFonts w:ascii="Calibri" w:eastAsia="Calibri" w:hAnsi="Calibri" w:cs="Calibri"/>
          <w:color w:val="000000"/>
          <w:sz w:val="23"/>
          <w:szCs w:val="23"/>
          <w:lang w:val="en-US" w:eastAsia="en-US"/>
        </w:rPr>
        <w:t>(</w:t>
      </w:r>
      <w:proofErr w:type="spellStart"/>
      <w:proofErr w:type="gramEnd"/>
      <w:r w:rsidRPr="00B92F42">
        <w:rPr>
          <w:rFonts w:ascii="Calibri" w:eastAsia="Calibri" w:hAnsi="Calibri" w:cs="Calibri"/>
          <w:color w:val="000000"/>
          <w:sz w:val="23"/>
          <w:szCs w:val="23"/>
          <w:lang w:val="en-US" w:eastAsia="en-US"/>
        </w:rPr>
        <w:t>i</w:t>
      </w:r>
      <w:proofErr w:type="spellEnd"/>
      <w:r w:rsidRPr="00B92F42">
        <w:rPr>
          <w:rFonts w:ascii="Calibri" w:eastAsia="Calibri" w:hAnsi="Calibri" w:cs="Calibri"/>
          <w:color w:val="000000"/>
          <w:sz w:val="23"/>
          <w:szCs w:val="23"/>
          <w:lang w:val="en-US" w:eastAsia="en-US"/>
        </w:rPr>
        <w:t xml:space="preserve">=1; </w:t>
      </w:r>
      <w:proofErr w:type="spellStart"/>
      <w:r w:rsidRPr="00B92F42">
        <w:rPr>
          <w:rFonts w:ascii="Calibri" w:eastAsia="Calibri" w:hAnsi="Calibri" w:cs="Calibri"/>
          <w:color w:val="000000"/>
          <w:sz w:val="23"/>
          <w:szCs w:val="23"/>
          <w:lang w:val="en-US" w:eastAsia="en-US"/>
        </w:rPr>
        <w:t>i</w:t>
      </w:r>
      <w:proofErr w:type="spellEnd"/>
      <w:r w:rsidRPr="00B92F42">
        <w:rPr>
          <w:rFonts w:ascii="Calibri" w:eastAsia="Calibri" w:hAnsi="Calibri" w:cs="Calibri"/>
          <w:color w:val="000000"/>
          <w:sz w:val="23"/>
          <w:szCs w:val="23"/>
          <w:lang w:val="en-US" w:eastAsia="en-US"/>
        </w:rPr>
        <w:t xml:space="preserve">&lt;nr; </w:t>
      </w:r>
      <w:proofErr w:type="spellStart"/>
      <w:r w:rsidRPr="00B92F42">
        <w:rPr>
          <w:rFonts w:ascii="Calibri" w:eastAsia="Calibri" w:hAnsi="Calibri" w:cs="Calibri"/>
          <w:color w:val="000000"/>
          <w:sz w:val="23"/>
          <w:szCs w:val="23"/>
          <w:lang w:val="en-US" w:eastAsia="en-US"/>
        </w:rPr>
        <w:t>i</w:t>
      </w:r>
      <w:proofErr w:type="spellEnd"/>
      <w:r w:rsidRPr="00B92F42">
        <w:rPr>
          <w:rFonts w:ascii="Calibri" w:eastAsia="Calibri" w:hAnsi="Calibri" w:cs="Calibri"/>
          <w:color w:val="000000"/>
          <w:sz w:val="23"/>
          <w:szCs w:val="23"/>
          <w:lang w:val="en-US" w:eastAsia="en-US"/>
        </w:rPr>
        <w:t>++) {</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lastRenderedPageBreak/>
        <w:t xml:space="preserve">        </w:t>
      </w:r>
      <w:proofErr w:type="gramStart"/>
      <w:r w:rsidRPr="00B92F42">
        <w:rPr>
          <w:rFonts w:ascii="Calibri" w:eastAsia="Calibri" w:hAnsi="Calibri" w:cs="Calibri"/>
          <w:color w:val="005032"/>
          <w:sz w:val="23"/>
          <w:szCs w:val="23"/>
          <w:lang w:val="en-US" w:eastAsia="en-US"/>
        </w:rPr>
        <w:t>word</w:t>
      </w:r>
      <w:proofErr w:type="gramEnd"/>
      <w:r w:rsidRPr="00B92F42">
        <w:rPr>
          <w:rFonts w:ascii="Calibri" w:eastAsia="Calibri" w:hAnsi="Calibri" w:cs="Calibri"/>
          <w:color w:val="000000"/>
          <w:sz w:val="23"/>
          <w:szCs w:val="23"/>
          <w:lang w:val="en-US" w:eastAsia="en-US"/>
        </w:rPr>
        <w:t xml:space="preserve"> temp = k3;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rot_down_</w:t>
      </w:r>
      <w:proofErr w:type="gramStart"/>
      <w:r w:rsidRPr="00B92F42">
        <w:rPr>
          <w:rFonts w:ascii="Calibri" w:eastAsia="Calibri" w:hAnsi="Calibri" w:cs="Calibri"/>
          <w:color w:val="000000"/>
          <w:sz w:val="23"/>
          <w:szCs w:val="23"/>
          <w:lang w:val="en-US" w:eastAsia="en-US"/>
        </w:rPr>
        <w:t>8(</w:t>
      </w:r>
      <w:proofErr w:type="gramEnd"/>
      <w:r w:rsidRPr="00B92F42">
        <w:rPr>
          <w:rFonts w:ascii="Calibri" w:eastAsia="Calibri" w:hAnsi="Calibri" w:cs="Calibri"/>
          <w:color w:val="000000"/>
          <w:sz w:val="23"/>
          <w:szCs w:val="23"/>
          <w:lang w:val="en-US" w:eastAsia="en-US"/>
        </w:rPr>
        <w:t>temp);</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spellStart"/>
      <w:r w:rsidRPr="00B92F42">
        <w:rPr>
          <w:rFonts w:ascii="Calibri" w:eastAsia="Calibri" w:hAnsi="Calibri" w:cs="Calibri"/>
          <w:color w:val="000000"/>
          <w:sz w:val="23"/>
          <w:szCs w:val="23"/>
          <w:lang w:val="en-US" w:eastAsia="en-US"/>
        </w:rPr>
        <w:t>sub_</w:t>
      </w:r>
      <w:proofErr w:type="gramStart"/>
      <w:r w:rsidRPr="00B92F42">
        <w:rPr>
          <w:rFonts w:ascii="Calibri" w:eastAsia="Calibri" w:hAnsi="Calibri" w:cs="Calibri"/>
          <w:color w:val="000000"/>
          <w:sz w:val="23"/>
          <w:szCs w:val="23"/>
          <w:lang w:val="en-US" w:eastAsia="en-US"/>
        </w:rPr>
        <w:t>byte</w:t>
      </w:r>
      <w:proofErr w:type="spellEnd"/>
      <w:r w:rsidRPr="00B92F42">
        <w:rPr>
          <w:rFonts w:ascii="Calibri" w:eastAsia="Calibri" w:hAnsi="Calibri" w:cs="Calibri"/>
          <w:color w:val="000000"/>
          <w:sz w:val="23"/>
          <w:szCs w:val="23"/>
          <w:lang w:val="en-US" w:eastAsia="en-US"/>
        </w:rPr>
        <w:t>(</w:t>
      </w:r>
      <w:proofErr w:type="gramEnd"/>
      <w:r w:rsidRPr="00B92F42">
        <w:rPr>
          <w:rFonts w:ascii="Calibri" w:eastAsia="Calibri" w:hAnsi="Calibri" w:cs="Calibri"/>
          <w:color w:val="000000"/>
          <w:sz w:val="23"/>
          <w:szCs w:val="23"/>
          <w:lang w:val="en-US" w:eastAsia="en-US"/>
        </w:rPr>
        <w:t>temp);</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temp</w:t>
      </w:r>
      <w:proofErr w:type="gramEnd"/>
      <w:r w:rsidRPr="00B92F42">
        <w:rPr>
          <w:rFonts w:ascii="Calibri" w:eastAsia="Calibri" w:hAnsi="Calibri" w:cs="Calibri"/>
          <w:color w:val="000000"/>
          <w:sz w:val="23"/>
          <w:szCs w:val="23"/>
          <w:lang w:val="en-US" w:eastAsia="en-US"/>
        </w:rPr>
        <w:t xml:space="preserve"> ^= </w:t>
      </w:r>
      <w:proofErr w:type="spellStart"/>
      <w:r w:rsidRPr="00B92F42">
        <w:rPr>
          <w:rFonts w:ascii="Calibri" w:eastAsia="Calibri" w:hAnsi="Calibri" w:cs="Calibri"/>
          <w:color w:val="000000"/>
          <w:sz w:val="23"/>
          <w:szCs w:val="23"/>
          <w:lang w:val="en-US" w:eastAsia="en-US"/>
        </w:rPr>
        <w:t>rcon</w:t>
      </w:r>
      <w:proofErr w:type="spellEnd"/>
      <w:r w:rsidRPr="00B92F42">
        <w:rPr>
          <w:rFonts w:ascii="Calibri" w:eastAsia="Calibri" w:hAnsi="Calibri" w:cs="Calibri"/>
          <w:color w:val="000000"/>
          <w:sz w:val="23"/>
          <w:szCs w:val="23"/>
          <w:lang w:val="en-US" w:eastAsia="en-US"/>
        </w:rPr>
        <w:t>;</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spellStart"/>
      <w:proofErr w:type="gramStart"/>
      <w:r w:rsidRPr="00B92F42">
        <w:rPr>
          <w:rFonts w:ascii="Calibri" w:eastAsia="Calibri" w:hAnsi="Calibri" w:cs="Calibri"/>
          <w:b/>
          <w:bCs/>
          <w:color w:val="7F0055"/>
          <w:sz w:val="23"/>
          <w:szCs w:val="23"/>
          <w:lang w:val="en-US" w:eastAsia="en-US"/>
        </w:rPr>
        <w:t>int</w:t>
      </w:r>
      <w:proofErr w:type="spellEnd"/>
      <w:proofErr w:type="gramEnd"/>
      <w:r w:rsidRPr="00B92F42">
        <w:rPr>
          <w:rFonts w:ascii="Calibri" w:eastAsia="Calibri" w:hAnsi="Calibri" w:cs="Calibri"/>
          <w:color w:val="000000"/>
          <w:sz w:val="23"/>
          <w:szCs w:val="23"/>
          <w:lang w:val="en-US" w:eastAsia="en-US"/>
        </w:rPr>
        <w:t xml:space="preserve"> j = (</w:t>
      </w:r>
      <w:r w:rsidRPr="00B92F42">
        <w:rPr>
          <w:rFonts w:ascii="Calibri" w:eastAsia="Calibri" w:hAnsi="Calibri" w:cs="Calibri"/>
          <w:b/>
          <w:bCs/>
          <w:color w:val="7F0055"/>
          <w:sz w:val="23"/>
          <w:szCs w:val="23"/>
          <w:lang w:val="en-US" w:eastAsia="en-US"/>
        </w:rPr>
        <w:t>char</w:t>
      </w:r>
      <w:r w:rsidRPr="00B92F42">
        <w:rPr>
          <w:rFonts w:ascii="Calibri" w:eastAsia="Calibri" w:hAnsi="Calibri" w:cs="Calibri"/>
          <w:color w:val="000000"/>
          <w:sz w:val="23"/>
          <w:szCs w:val="23"/>
          <w:lang w:val="en-US" w:eastAsia="en-US"/>
        </w:rPr>
        <w:t>)</w:t>
      </w:r>
      <w:proofErr w:type="spellStart"/>
      <w:r w:rsidRPr="00B92F42">
        <w:rPr>
          <w:rFonts w:ascii="Calibri" w:eastAsia="Calibri" w:hAnsi="Calibri" w:cs="Calibri"/>
          <w:color w:val="000000"/>
          <w:sz w:val="23"/>
          <w:szCs w:val="23"/>
          <w:lang w:val="en-US" w:eastAsia="en-US"/>
        </w:rPr>
        <w:t>rcon</w:t>
      </w:r>
      <w:proofErr w:type="spellEnd"/>
      <w:r w:rsidRPr="00B92F42">
        <w:rPr>
          <w:rFonts w:ascii="Calibri" w:eastAsia="Calibri" w:hAnsi="Calibri" w:cs="Calibri"/>
          <w:color w:val="000000"/>
          <w:sz w:val="23"/>
          <w:szCs w:val="23"/>
          <w:lang w:val="en-US" w:eastAsia="en-US"/>
        </w:rPr>
        <w:t>;</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j &lt;&lt;= 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j</w:t>
      </w:r>
      <w:proofErr w:type="gramEnd"/>
      <w:r w:rsidRPr="00B92F42">
        <w:rPr>
          <w:rFonts w:ascii="Calibri" w:eastAsia="Calibri" w:hAnsi="Calibri" w:cs="Calibri"/>
          <w:color w:val="000000"/>
          <w:sz w:val="23"/>
          <w:szCs w:val="23"/>
          <w:lang w:val="en-US" w:eastAsia="en-US"/>
        </w:rPr>
        <w:t xml:space="preserve"> ^= (j &gt;&gt; 8) &amp; 0x1B; </w:t>
      </w:r>
      <w:r w:rsidRPr="00B92F42">
        <w:rPr>
          <w:rFonts w:ascii="Calibri" w:eastAsia="Calibri" w:hAnsi="Calibri" w:cs="Calibri"/>
          <w:color w:val="3F7F5F"/>
          <w:sz w:val="23"/>
          <w:szCs w:val="23"/>
          <w:lang w:val="en-US" w:eastAsia="en-US"/>
        </w:rPr>
        <w:t>// if (</w:t>
      </w:r>
      <w:r w:rsidRPr="00B92F42">
        <w:rPr>
          <w:rFonts w:ascii="Calibri" w:eastAsia="Calibri" w:hAnsi="Calibri" w:cs="Calibri"/>
          <w:color w:val="3F7F5F"/>
          <w:sz w:val="23"/>
          <w:szCs w:val="23"/>
          <w:u w:val="single"/>
          <w:lang w:val="en-US" w:eastAsia="en-US"/>
        </w:rPr>
        <w:t>rcon</w:t>
      </w:r>
      <w:r w:rsidRPr="00B92F42">
        <w:rPr>
          <w:rFonts w:ascii="Calibri" w:eastAsia="Calibri" w:hAnsi="Calibri" w:cs="Calibri"/>
          <w:color w:val="3F7F5F"/>
          <w:sz w:val="23"/>
          <w:szCs w:val="23"/>
          <w:lang w:val="en-US" w:eastAsia="en-US"/>
        </w:rPr>
        <w:t>&amp;0x80 != 0) then (j ^= 0x1B)</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spellStart"/>
      <w:proofErr w:type="gramStart"/>
      <w:r w:rsidRPr="00B92F42">
        <w:rPr>
          <w:rFonts w:ascii="Calibri" w:eastAsia="Calibri" w:hAnsi="Calibri" w:cs="Calibri"/>
          <w:color w:val="000000"/>
          <w:sz w:val="23"/>
          <w:szCs w:val="23"/>
          <w:lang w:val="en-US" w:eastAsia="en-US"/>
        </w:rPr>
        <w:t>rcon</w:t>
      </w:r>
      <w:proofErr w:type="spellEnd"/>
      <w:proofErr w:type="gramEnd"/>
      <w:r w:rsidRPr="00B92F42">
        <w:rPr>
          <w:rFonts w:ascii="Calibri" w:eastAsia="Calibri" w:hAnsi="Calibri" w:cs="Calibri"/>
          <w:color w:val="000000"/>
          <w:sz w:val="23"/>
          <w:szCs w:val="23"/>
          <w:lang w:val="en-US" w:eastAsia="en-US"/>
        </w:rPr>
        <w:t xml:space="preserve"> = (byte)j;</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k0 ^= temp;</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k1 ^= k0;</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k2 ^= k1;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k3 ^= </w:t>
      </w:r>
      <w:proofErr w:type="gramStart"/>
      <w:r w:rsidRPr="00B92F42">
        <w:rPr>
          <w:rFonts w:ascii="Calibri" w:eastAsia="Calibri" w:hAnsi="Calibri" w:cs="Calibri"/>
          <w:color w:val="000000"/>
          <w:sz w:val="23"/>
          <w:szCs w:val="23"/>
          <w:lang w:val="en-US" w:eastAsia="en-US"/>
        </w:rPr>
        <w:t>k2</w:t>
      </w:r>
      <w:proofErr w:type="gramEnd"/>
      <w:r w:rsidRPr="00B92F42">
        <w:rPr>
          <w:rFonts w:ascii="Calibri" w:eastAsia="Calibri" w:hAnsi="Calibri" w:cs="Calibri"/>
          <w:color w:val="000000"/>
          <w:sz w:val="23"/>
          <w:szCs w:val="23"/>
          <w:lang w:val="en-US" w:eastAsia="en-US"/>
        </w:rPr>
        <w:t>;</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5032"/>
          <w:sz w:val="23"/>
          <w:szCs w:val="23"/>
          <w:lang w:val="en-US" w:eastAsia="en-US"/>
        </w:rPr>
        <w:t>word</w:t>
      </w:r>
      <w:proofErr w:type="gramEnd"/>
      <w:r w:rsidRPr="00B92F42">
        <w:rPr>
          <w:rFonts w:ascii="Calibri" w:eastAsia="Calibri" w:hAnsi="Calibri" w:cs="Calibri"/>
          <w:color w:val="000000"/>
          <w:sz w:val="23"/>
          <w:szCs w:val="23"/>
          <w:lang w:val="en-US" w:eastAsia="en-US"/>
        </w:rPr>
        <w:t xml:space="preserve"> z0 = k0, z1 = k1, z2 = k2, z3 = k3;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b = (byte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 xml:space="preserve">; </w:t>
      </w:r>
      <w:proofErr w:type="spellStart"/>
      <w:r w:rsidRPr="00B92F42">
        <w:rPr>
          <w:rFonts w:ascii="Calibri" w:eastAsia="Calibri" w:hAnsi="Calibri" w:cs="Calibri"/>
          <w:color w:val="000000"/>
          <w:sz w:val="23"/>
          <w:szCs w:val="23"/>
          <w:lang w:val="en-US" w:eastAsia="en-US"/>
        </w:rPr>
        <w:t>table_lookup</w:t>
      </w:r>
      <w:proofErr w:type="spellEnd"/>
      <w:r w:rsidRPr="00B92F42">
        <w:rPr>
          <w:rFonts w:ascii="Calibri" w:eastAsia="Calibri" w:hAnsi="Calibri" w:cs="Calibri"/>
          <w:color w:val="000000"/>
          <w:sz w:val="23"/>
          <w:szCs w:val="23"/>
          <w:lang w:val="en-US" w:eastAsia="en-US"/>
        </w:rPr>
        <w:t>; rot;</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z0 ^= p0, z3 ^= p1, z2 ^= p2, z1 ^= p3;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b += 4; </w:t>
      </w:r>
      <w:proofErr w:type="spellStart"/>
      <w:r w:rsidRPr="00B92F42">
        <w:rPr>
          <w:rFonts w:ascii="Calibri" w:eastAsia="Calibri" w:hAnsi="Calibri" w:cs="Calibri"/>
          <w:color w:val="000000"/>
          <w:sz w:val="23"/>
          <w:szCs w:val="23"/>
          <w:lang w:val="en-US" w:eastAsia="en-US"/>
        </w:rPr>
        <w:t>table_lookup</w:t>
      </w:r>
      <w:proofErr w:type="spellEnd"/>
      <w:r w:rsidRPr="00B92F42">
        <w:rPr>
          <w:rFonts w:ascii="Calibri" w:eastAsia="Calibri" w:hAnsi="Calibri" w:cs="Calibri"/>
          <w:color w:val="000000"/>
          <w:sz w:val="23"/>
          <w:szCs w:val="23"/>
          <w:lang w:val="en-US" w:eastAsia="en-US"/>
        </w:rPr>
        <w:t>; rot;</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z1 ^= p0, z0 ^= p1, z3 ^= p2, z2 ^= p3;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b += 4; </w:t>
      </w:r>
      <w:proofErr w:type="spellStart"/>
      <w:r w:rsidRPr="00B92F42">
        <w:rPr>
          <w:rFonts w:ascii="Calibri" w:eastAsia="Calibri" w:hAnsi="Calibri" w:cs="Calibri"/>
          <w:color w:val="000000"/>
          <w:sz w:val="23"/>
          <w:szCs w:val="23"/>
          <w:lang w:val="en-US" w:eastAsia="en-US"/>
        </w:rPr>
        <w:t>table_lookup</w:t>
      </w:r>
      <w:proofErr w:type="spellEnd"/>
      <w:r w:rsidRPr="00B92F42">
        <w:rPr>
          <w:rFonts w:ascii="Calibri" w:eastAsia="Calibri" w:hAnsi="Calibri" w:cs="Calibri"/>
          <w:color w:val="000000"/>
          <w:sz w:val="23"/>
          <w:szCs w:val="23"/>
          <w:lang w:val="en-US" w:eastAsia="en-US"/>
        </w:rPr>
        <w:t>; rot;</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z2 ^= p0, z1 ^= p1, z0 ^= p2, z3 ^= p3;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b += 4; </w:t>
      </w:r>
      <w:proofErr w:type="spellStart"/>
      <w:r w:rsidRPr="00B92F42">
        <w:rPr>
          <w:rFonts w:ascii="Calibri" w:eastAsia="Calibri" w:hAnsi="Calibri" w:cs="Calibri"/>
          <w:color w:val="000000"/>
          <w:sz w:val="23"/>
          <w:szCs w:val="23"/>
          <w:lang w:val="en-US" w:eastAsia="en-US"/>
        </w:rPr>
        <w:t>table_lookup</w:t>
      </w:r>
      <w:proofErr w:type="spellEnd"/>
      <w:r w:rsidRPr="00B92F42">
        <w:rPr>
          <w:rFonts w:ascii="Calibri" w:eastAsia="Calibri" w:hAnsi="Calibri" w:cs="Calibri"/>
          <w:color w:val="000000"/>
          <w:sz w:val="23"/>
          <w:szCs w:val="23"/>
          <w:lang w:val="en-US" w:eastAsia="en-US"/>
        </w:rPr>
        <w:t>; rot;</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0] = z0 ^ p3;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1] = z1 ^ p2;</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2] = z2 ^ p1;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3] = z3 ^ p0;</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5032"/>
          <w:sz w:val="23"/>
          <w:szCs w:val="23"/>
          <w:lang w:val="en-US" w:eastAsia="en-US"/>
        </w:rPr>
        <w:t>word</w:t>
      </w:r>
      <w:proofErr w:type="gramEnd"/>
      <w:r w:rsidRPr="00B92F42">
        <w:rPr>
          <w:rFonts w:ascii="Calibri" w:eastAsia="Calibri" w:hAnsi="Calibri" w:cs="Calibri"/>
          <w:color w:val="000000"/>
          <w:sz w:val="23"/>
          <w:szCs w:val="23"/>
          <w:lang w:val="en-US" w:eastAsia="en-US"/>
        </w:rPr>
        <w:t xml:space="preserve"> </w:t>
      </w:r>
      <w:r w:rsidRPr="00B92F42">
        <w:rPr>
          <w:rFonts w:ascii="Calibri" w:eastAsia="Calibri" w:hAnsi="Calibri" w:cs="Calibri"/>
          <w:color w:val="000000"/>
          <w:sz w:val="23"/>
          <w:szCs w:val="23"/>
          <w:highlight w:val="yellow"/>
          <w:lang w:val="en-US" w:eastAsia="en-US"/>
        </w:rPr>
        <w:t>temp</w:t>
      </w:r>
      <w:r w:rsidRPr="00B92F42">
        <w:rPr>
          <w:rFonts w:ascii="Calibri" w:eastAsia="Calibri" w:hAnsi="Calibri" w:cs="Calibri"/>
          <w:color w:val="000000"/>
          <w:sz w:val="23"/>
          <w:szCs w:val="23"/>
          <w:lang w:val="en-US" w:eastAsia="en-US"/>
        </w:rPr>
        <w:t xml:space="preserve"> = k3;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rot_down_</w:t>
      </w:r>
      <w:proofErr w:type="gramStart"/>
      <w:r w:rsidRPr="00B92F42">
        <w:rPr>
          <w:rFonts w:ascii="Calibri" w:eastAsia="Calibri" w:hAnsi="Calibri" w:cs="Calibri"/>
          <w:color w:val="000000"/>
          <w:sz w:val="23"/>
          <w:szCs w:val="23"/>
          <w:lang w:val="en-US" w:eastAsia="en-US"/>
        </w:rPr>
        <w:t>8(</w:t>
      </w:r>
      <w:proofErr w:type="gramEnd"/>
      <w:r w:rsidRPr="00B92F42">
        <w:rPr>
          <w:rFonts w:ascii="Calibri" w:eastAsia="Calibri" w:hAnsi="Calibri" w:cs="Calibri"/>
          <w:color w:val="000000"/>
          <w:sz w:val="23"/>
          <w:szCs w:val="23"/>
          <w:highlight w:val="yellow"/>
          <w:lang w:val="en-US" w:eastAsia="en-US"/>
        </w:rPr>
        <w:t>temp</w:t>
      </w:r>
      <w:r w:rsidRPr="00B92F42">
        <w:rPr>
          <w:rFonts w:ascii="Calibri" w:eastAsia="Calibri" w:hAnsi="Calibri" w:cs="Calibri"/>
          <w:color w:val="000000"/>
          <w:sz w:val="23"/>
          <w:szCs w:val="23"/>
          <w:lang w:val="en-US" w:eastAsia="en-US"/>
        </w:rPr>
        <w:t>);</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spellStart"/>
      <w:r w:rsidRPr="00B92F42">
        <w:rPr>
          <w:rFonts w:ascii="Calibri" w:eastAsia="Calibri" w:hAnsi="Calibri" w:cs="Calibri"/>
          <w:color w:val="000000"/>
          <w:sz w:val="23"/>
          <w:szCs w:val="23"/>
          <w:lang w:val="en-US" w:eastAsia="en-US"/>
        </w:rPr>
        <w:t>sub_</w:t>
      </w:r>
      <w:proofErr w:type="gramStart"/>
      <w:r w:rsidRPr="00B92F42">
        <w:rPr>
          <w:rFonts w:ascii="Calibri" w:eastAsia="Calibri" w:hAnsi="Calibri" w:cs="Calibri"/>
          <w:color w:val="000000"/>
          <w:sz w:val="23"/>
          <w:szCs w:val="23"/>
          <w:lang w:val="en-US" w:eastAsia="en-US"/>
        </w:rPr>
        <w:t>byte</w:t>
      </w:r>
      <w:proofErr w:type="spellEnd"/>
      <w:r w:rsidRPr="00B92F42">
        <w:rPr>
          <w:rFonts w:ascii="Calibri" w:eastAsia="Calibri" w:hAnsi="Calibri" w:cs="Calibri"/>
          <w:color w:val="000000"/>
          <w:sz w:val="23"/>
          <w:szCs w:val="23"/>
          <w:lang w:val="en-US" w:eastAsia="en-US"/>
        </w:rPr>
        <w:t>(</w:t>
      </w:r>
      <w:proofErr w:type="gramEnd"/>
      <w:r w:rsidRPr="00B92F42">
        <w:rPr>
          <w:rFonts w:ascii="Calibri" w:eastAsia="Calibri" w:hAnsi="Calibri" w:cs="Calibri"/>
          <w:color w:val="000000"/>
          <w:sz w:val="23"/>
          <w:szCs w:val="23"/>
          <w:highlight w:val="yellow"/>
          <w:lang w:val="en-US" w:eastAsia="en-US"/>
        </w:rPr>
        <w:t>temp</w:t>
      </w:r>
      <w:r w:rsidRPr="00B92F42">
        <w:rPr>
          <w:rFonts w:ascii="Calibri" w:eastAsia="Calibri" w:hAnsi="Calibri" w:cs="Calibri"/>
          <w:color w:val="000000"/>
          <w:sz w:val="23"/>
          <w:szCs w:val="23"/>
          <w:lang w:val="en-US" w:eastAsia="en-US"/>
        </w:rPr>
        <w:t>);</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highlight w:val="yellow"/>
          <w:lang w:val="en-US" w:eastAsia="en-US"/>
        </w:rPr>
        <w:t>temp</w:t>
      </w:r>
      <w:proofErr w:type="gramEnd"/>
      <w:r w:rsidRPr="00B92F42">
        <w:rPr>
          <w:rFonts w:ascii="Calibri" w:eastAsia="Calibri" w:hAnsi="Calibri" w:cs="Calibri"/>
          <w:color w:val="000000"/>
          <w:sz w:val="23"/>
          <w:szCs w:val="23"/>
          <w:lang w:val="en-US" w:eastAsia="en-US"/>
        </w:rPr>
        <w:t xml:space="preserve"> ^= </w:t>
      </w:r>
      <w:proofErr w:type="spellStart"/>
      <w:r w:rsidRPr="00B92F42">
        <w:rPr>
          <w:rFonts w:ascii="Calibri" w:eastAsia="Calibri" w:hAnsi="Calibri" w:cs="Calibri"/>
          <w:color w:val="000000"/>
          <w:sz w:val="23"/>
          <w:szCs w:val="23"/>
          <w:lang w:val="en-US" w:eastAsia="en-US"/>
        </w:rPr>
        <w:t>rcon</w:t>
      </w:r>
      <w:proofErr w:type="spellEnd"/>
      <w:r w:rsidRPr="00B92F42">
        <w:rPr>
          <w:rFonts w:ascii="Calibri" w:eastAsia="Calibri" w:hAnsi="Calibri" w:cs="Calibri"/>
          <w:color w:val="000000"/>
          <w:sz w:val="23"/>
          <w:szCs w:val="23"/>
          <w:lang w:val="en-US" w:eastAsia="en-US"/>
        </w:rPr>
        <w:t>;</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k0 ^= </w:t>
      </w:r>
      <w:r w:rsidRPr="001955A4">
        <w:rPr>
          <w:rFonts w:ascii="Calibri" w:eastAsia="Calibri" w:hAnsi="Calibri" w:cs="Calibri"/>
          <w:color w:val="000000"/>
          <w:sz w:val="23"/>
          <w:szCs w:val="23"/>
          <w:highlight w:val="lightGray"/>
          <w:lang w:val="en-US" w:eastAsia="en-US"/>
        </w:rPr>
        <w:t>temp</w:t>
      </w:r>
      <w:r w:rsidRPr="00B92F42">
        <w:rPr>
          <w:rFonts w:ascii="Calibri" w:eastAsia="Calibri" w:hAnsi="Calibri" w:cs="Calibri"/>
          <w:color w:val="000000"/>
          <w:sz w:val="23"/>
          <w:szCs w:val="23"/>
          <w:lang w:val="en-US" w:eastAsia="en-US"/>
        </w:rPr>
        <w:t>;</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k1 ^= k0;</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k2 ^= k1;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k3 ^= </w:t>
      </w:r>
      <w:proofErr w:type="gramStart"/>
      <w:r w:rsidRPr="00B92F42">
        <w:rPr>
          <w:rFonts w:ascii="Calibri" w:eastAsia="Calibri" w:hAnsi="Calibri" w:cs="Calibri"/>
          <w:color w:val="000000"/>
          <w:sz w:val="23"/>
          <w:szCs w:val="23"/>
          <w:lang w:val="en-US" w:eastAsia="en-US"/>
        </w:rPr>
        <w:t>k2</w:t>
      </w:r>
      <w:proofErr w:type="gramEnd"/>
      <w:r w:rsidRPr="00B92F42">
        <w:rPr>
          <w:rFonts w:ascii="Calibri" w:eastAsia="Calibri" w:hAnsi="Calibri" w:cs="Calibri"/>
          <w:color w:val="000000"/>
          <w:sz w:val="23"/>
          <w:szCs w:val="23"/>
          <w:lang w:val="en-US" w:eastAsia="en-US"/>
        </w:rPr>
        <w:t>;</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byte</w:t>
      </w:r>
      <w:proofErr w:type="gramEnd"/>
      <w:r w:rsidRPr="00B92F42">
        <w:rPr>
          <w:rFonts w:ascii="Calibri" w:eastAsia="Calibri" w:hAnsi="Calibri" w:cs="Calibri"/>
          <w:color w:val="000000"/>
          <w:sz w:val="23"/>
          <w:szCs w:val="23"/>
          <w:lang w:val="en-US" w:eastAsia="en-US"/>
        </w:rPr>
        <w:t xml:space="preserve"> *a = (byte *)state, *t = table_0;</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b = (byte *</w:t>
      </w:r>
      <w:proofErr w:type="gramStart"/>
      <w:r w:rsidRPr="00B92F42">
        <w:rPr>
          <w:rFonts w:ascii="Calibri" w:eastAsia="Calibri" w:hAnsi="Calibri" w:cs="Calibri"/>
          <w:color w:val="000000"/>
          <w:sz w:val="23"/>
          <w:szCs w:val="23"/>
          <w:lang w:val="en-US" w:eastAsia="en-US"/>
        </w:rPr>
        <w:t>)&amp;</w:t>
      </w:r>
      <w:proofErr w:type="gramEnd"/>
      <w:r w:rsidRPr="00B92F42">
        <w:rPr>
          <w:rFonts w:ascii="Calibri" w:eastAsia="Calibri" w:hAnsi="Calibri" w:cs="Calibri"/>
          <w:color w:val="000000"/>
          <w:sz w:val="23"/>
          <w:szCs w:val="23"/>
          <w:lang w:val="en-US" w:eastAsia="en-US"/>
        </w:rPr>
        <w:t>k0;</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b[0] ^= t[a[0]*4], b[1] ^= t[a[5]*4], b[2] ^= t[a[10]*4], b[3] ^= t[a[15]*4];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b = (byte *</w:t>
      </w:r>
      <w:proofErr w:type="gramStart"/>
      <w:r w:rsidRPr="00B92F42">
        <w:rPr>
          <w:rFonts w:ascii="Calibri" w:eastAsia="Calibri" w:hAnsi="Calibri" w:cs="Calibri"/>
          <w:color w:val="000000"/>
          <w:sz w:val="23"/>
          <w:szCs w:val="23"/>
          <w:lang w:val="en-US" w:eastAsia="en-US"/>
        </w:rPr>
        <w:t>)&amp;</w:t>
      </w:r>
      <w:proofErr w:type="gramEnd"/>
      <w:r w:rsidRPr="00B92F42">
        <w:rPr>
          <w:rFonts w:ascii="Calibri" w:eastAsia="Calibri" w:hAnsi="Calibri" w:cs="Calibri"/>
          <w:color w:val="000000"/>
          <w:sz w:val="23"/>
          <w:szCs w:val="23"/>
          <w:lang w:val="en-US" w:eastAsia="en-US"/>
        </w:rPr>
        <w:t>k1;</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b[0] ^= t[a[4]*4], b[1] ^= t[a[9]*4], b[2] ^= t[a[14]*4], b[3] ^= t[a[3]*4];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b = (byte *</w:t>
      </w:r>
      <w:proofErr w:type="gramStart"/>
      <w:r w:rsidRPr="00B92F42">
        <w:rPr>
          <w:rFonts w:ascii="Calibri" w:eastAsia="Calibri" w:hAnsi="Calibri" w:cs="Calibri"/>
          <w:color w:val="000000"/>
          <w:sz w:val="23"/>
          <w:szCs w:val="23"/>
          <w:lang w:val="en-US" w:eastAsia="en-US"/>
        </w:rPr>
        <w:t>)&amp;</w:t>
      </w:r>
      <w:proofErr w:type="gramEnd"/>
      <w:r w:rsidRPr="00B92F42">
        <w:rPr>
          <w:rFonts w:ascii="Calibri" w:eastAsia="Calibri" w:hAnsi="Calibri" w:cs="Calibri"/>
          <w:color w:val="000000"/>
          <w:sz w:val="23"/>
          <w:szCs w:val="23"/>
          <w:lang w:val="en-US" w:eastAsia="en-US"/>
        </w:rPr>
        <w:t>k2;</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b[0] ^= t[a[8]*4], b[1] ^= t[a[13]*4], b[2] ^= t[a[2]*4], b[3] ^= t[a[7]*4];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b = (byte *</w:t>
      </w:r>
      <w:proofErr w:type="gramStart"/>
      <w:r w:rsidRPr="00B92F42">
        <w:rPr>
          <w:rFonts w:ascii="Calibri" w:eastAsia="Calibri" w:hAnsi="Calibri" w:cs="Calibri"/>
          <w:color w:val="000000"/>
          <w:sz w:val="23"/>
          <w:szCs w:val="23"/>
          <w:lang w:val="en-US" w:eastAsia="en-US"/>
        </w:rPr>
        <w:t>)&amp;</w:t>
      </w:r>
      <w:proofErr w:type="gramEnd"/>
      <w:r w:rsidRPr="00B92F42">
        <w:rPr>
          <w:rFonts w:ascii="Calibri" w:eastAsia="Calibri" w:hAnsi="Calibri" w:cs="Calibri"/>
          <w:color w:val="000000"/>
          <w:sz w:val="23"/>
          <w:szCs w:val="23"/>
          <w:lang w:val="en-US" w:eastAsia="en-US"/>
        </w:rPr>
        <w:t>k3;</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b[0] ^= t[a[12]*4], b[1] ^= t[a[1]*4], b[2] ^= t[a[6]*4], b[3] ^= t[a[11]*4];</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0] = k0;</w:t>
      </w:r>
    </w:p>
    <w:p w:rsidR="00A205EB" w:rsidRPr="00B92F42" w:rsidRDefault="00A205EB" w:rsidP="00A205EB">
      <w:pPr>
        <w:suppressAutoHyphens w:val="0"/>
        <w:autoSpaceDE w:val="0"/>
        <w:autoSpaceDN w:val="0"/>
        <w:adjustRightInd w:val="0"/>
        <w:rPr>
          <w:rFonts w:ascii="Calibri" w:eastAsia="Calibri" w:hAnsi="Calibri" w:cs="Calibri"/>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1] = k1;</w:t>
      </w:r>
    </w:p>
    <w:p w:rsidR="00A205EB" w:rsidRPr="00B92F42" w:rsidRDefault="00A205EB" w:rsidP="00A205EB">
      <w:pPr>
        <w:suppressAutoHyphens w:val="0"/>
        <w:autoSpaceDE w:val="0"/>
        <w:autoSpaceDN w:val="0"/>
        <w:adjustRightInd w:val="0"/>
        <w:rPr>
          <w:rFonts w:ascii="Calibri" w:eastAsia="Calibri" w:hAnsi="Calibri" w:cs="Calibri"/>
          <w:color w:val="000000"/>
          <w:sz w:val="23"/>
          <w:szCs w:val="23"/>
          <w:lang w:val="en-US" w:eastAsia="en-US"/>
        </w:rPr>
      </w:pPr>
      <w:r w:rsidRPr="00B92F42">
        <w:rPr>
          <w:rFonts w:ascii="Calibri" w:eastAsia="Calibri" w:hAnsi="Calibri" w:cs="Calibri"/>
          <w:color w:val="000000"/>
          <w:sz w:val="23"/>
          <w:szCs w:val="23"/>
          <w:lang w:val="en-US" w:eastAsia="en-US"/>
        </w:rPr>
        <w:t xml:space="preserve">    </w:t>
      </w:r>
      <w:proofErr w:type="gramStart"/>
      <w:r w:rsidRPr="00B92F42">
        <w:rPr>
          <w:rFonts w:ascii="Calibri" w:eastAsia="Calibri" w:hAnsi="Calibri" w:cs="Calibri"/>
          <w:color w:val="000000"/>
          <w:sz w:val="23"/>
          <w:szCs w:val="23"/>
          <w:lang w:val="en-US" w:eastAsia="en-US"/>
        </w:rPr>
        <w:t>state[</w:t>
      </w:r>
      <w:proofErr w:type="gramEnd"/>
      <w:r w:rsidRPr="00B92F42">
        <w:rPr>
          <w:rFonts w:ascii="Calibri" w:eastAsia="Calibri" w:hAnsi="Calibri" w:cs="Calibri"/>
          <w:color w:val="000000"/>
          <w:sz w:val="23"/>
          <w:szCs w:val="23"/>
          <w:lang w:val="en-US" w:eastAsia="en-US"/>
        </w:rPr>
        <w:t>2] = k2;</w:t>
      </w:r>
    </w:p>
    <w:p w:rsidR="00A205EB" w:rsidRPr="00B92F42" w:rsidRDefault="00A205EB" w:rsidP="00A205EB">
      <w:pPr>
        <w:suppressAutoHyphens w:val="0"/>
        <w:autoSpaceDE w:val="0"/>
        <w:autoSpaceDN w:val="0"/>
        <w:adjustRightInd w:val="0"/>
        <w:rPr>
          <w:rFonts w:ascii="Calibri" w:eastAsia="Calibri" w:hAnsi="Calibri" w:cs="Calibri"/>
          <w:sz w:val="23"/>
          <w:szCs w:val="23"/>
          <w:lang w:eastAsia="en-US"/>
        </w:rPr>
      </w:pPr>
      <w:r w:rsidRPr="00B92F42">
        <w:rPr>
          <w:rFonts w:ascii="Calibri" w:eastAsia="Calibri" w:hAnsi="Calibri" w:cs="Calibri"/>
          <w:color w:val="000000"/>
          <w:sz w:val="23"/>
          <w:szCs w:val="23"/>
          <w:lang w:val="en-US" w:eastAsia="en-US"/>
        </w:rPr>
        <w:lastRenderedPageBreak/>
        <w:t xml:space="preserve">    </w:t>
      </w:r>
      <w:proofErr w:type="gramStart"/>
      <w:r w:rsidRPr="00B92F42">
        <w:rPr>
          <w:rFonts w:ascii="Calibri" w:eastAsia="Calibri" w:hAnsi="Calibri" w:cs="Calibri"/>
          <w:color w:val="000000"/>
          <w:sz w:val="23"/>
          <w:szCs w:val="23"/>
          <w:lang w:val="en-US" w:eastAsia="en-US"/>
        </w:rPr>
        <w:t>state</w:t>
      </w:r>
      <w:r w:rsidRPr="00B92F42">
        <w:rPr>
          <w:rFonts w:ascii="Calibri" w:eastAsia="Calibri" w:hAnsi="Calibri" w:cs="Calibri"/>
          <w:color w:val="000000"/>
          <w:sz w:val="23"/>
          <w:szCs w:val="23"/>
          <w:lang w:eastAsia="en-US"/>
        </w:rPr>
        <w:t>[</w:t>
      </w:r>
      <w:proofErr w:type="gramEnd"/>
      <w:r w:rsidRPr="00B92F42">
        <w:rPr>
          <w:rFonts w:ascii="Calibri" w:eastAsia="Calibri" w:hAnsi="Calibri" w:cs="Calibri"/>
          <w:color w:val="000000"/>
          <w:sz w:val="23"/>
          <w:szCs w:val="23"/>
          <w:lang w:eastAsia="en-US"/>
        </w:rPr>
        <w:t xml:space="preserve">3] = </w:t>
      </w:r>
      <w:r w:rsidRPr="00B92F42">
        <w:rPr>
          <w:rFonts w:ascii="Calibri" w:eastAsia="Calibri" w:hAnsi="Calibri" w:cs="Calibri"/>
          <w:color w:val="000000"/>
          <w:sz w:val="23"/>
          <w:szCs w:val="23"/>
          <w:lang w:val="en-US" w:eastAsia="en-US"/>
        </w:rPr>
        <w:t>k</w:t>
      </w:r>
      <w:r w:rsidRPr="00B92F42">
        <w:rPr>
          <w:rFonts w:ascii="Calibri" w:eastAsia="Calibri" w:hAnsi="Calibri" w:cs="Calibri"/>
          <w:color w:val="000000"/>
          <w:sz w:val="23"/>
          <w:szCs w:val="23"/>
          <w:lang w:eastAsia="en-US"/>
        </w:rPr>
        <w:t>3;</w:t>
      </w:r>
    </w:p>
    <w:p w:rsidR="006420BA" w:rsidRDefault="006420BA" w:rsidP="008835F9">
      <w:pPr>
        <w:suppressAutoHyphens w:val="0"/>
        <w:spacing w:after="160" w:line="259" w:lineRule="auto"/>
        <w:jc w:val="both"/>
        <w:rPr>
          <w:rFonts w:ascii="Calibri" w:eastAsia="Calibri" w:hAnsi="Calibri" w:cs="Calibri"/>
          <w:sz w:val="23"/>
          <w:szCs w:val="23"/>
          <w:lang w:eastAsia="en-US"/>
        </w:rPr>
      </w:pPr>
    </w:p>
    <w:p w:rsidR="004314FD" w:rsidRDefault="00A205EB" w:rsidP="008835F9">
      <w:pPr>
        <w:suppressAutoHyphens w:val="0"/>
        <w:spacing w:after="160" w:line="259" w:lineRule="auto"/>
        <w:jc w:val="both"/>
        <w:rPr>
          <w:rFonts w:ascii="Calibri" w:eastAsia="Calibri" w:hAnsi="Calibri" w:cs="Calibri"/>
          <w:b/>
          <w:lang w:eastAsia="en-US"/>
        </w:rPr>
      </w:pPr>
      <w:r w:rsidRPr="00B92F42">
        <w:rPr>
          <w:rFonts w:ascii="Calibri" w:eastAsia="Calibri" w:hAnsi="Calibri" w:cs="Calibri"/>
          <w:sz w:val="23"/>
          <w:szCs w:val="23"/>
          <w:lang w:eastAsia="en-US"/>
        </w:rPr>
        <w:t xml:space="preserve">Αυτό που αξίζει να σημειώσουμε για αυτόν τον κώδικα είναι ο αριθμός των επαναλήψεων που κάνει ο βρόγχος, καθώς όλα τα υπόλοιπα γράφτηκαν για </w:t>
      </w:r>
      <w:r w:rsidR="008835F9">
        <w:rPr>
          <w:rFonts w:ascii="Calibri" w:eastAsia="Calibri" w:hAnsi="Calibri" w:cs="Calibri"/>
          <w:sz w:val="23"/>
          <w:szCs w:val="23"/>
          <w:lang w:eastAsia="en-US"/>
        </w:rPr>
        <w:t xml:space="preserve">να </w:t>
      </w:r>
      <w:r w:rsidRPr="00B92F42">
        <w:rPr>
          <w:rFonts w:ascii="Calibri" w:eastAsia="Calibri" w:hAnsi="Calibri" w:cs="Calibri"/>
          <w:sz w:val="23"/>
          <w:szCs w:val="23"/>
          <w:lang w:eastAsia="en-US"/>
        </w:rPr>
        <w:t xml:space="preserve">υλοποιήσουν τον αλγόριθμο </w:t>
      </w:r>
      <w:r w:rsidRPr="00B92F42">
        <w:rPr>
          <w:rFonts w:ascii="Calibri" w:eastAsia="Calibri" w:hAnsi="Calibri" w:cs="Calibri"/>
          <w:sz w:val="23"/>
          <w:szCs w:val="23"/>
          <w:lang w:val="en-US" w:eastAsia="en-US"/>
        </w:rPr>
        <w:t>AES</w:t>
      </w:r>
      <w:r w:rsidRPr="00B92F42">
        <w:rPr>
          <w:rFonts w:ascii="Calibri" w:eastAsia="Calibri" w:hAnsi="Calibri" w:cs="Calibri"/>
          <w:sz w:val="23"/>
          <w:szCs w:val="23"/>
          <w:lang w:eastAsia="en-US"/>
        </w:rPr>
        <w:t>.</w:t>
      </w:r>
    </w:p>
    <w:p w:rsidR="00A205EB" w:rsidRPr="00B92F42" w:rsidRDefault="00A205EB" w:rsidP="00030418">
      <w:pPr>
        <w:suppressAutoHyphens w:val="0"/>
        <w:spacing w:after="160" w:line="259" w:lineRule="auto"/>
        <w:rPr>
          <w:rFonts w:ascii="Calibri" w:eastAsia="Calibri" w:hAnsi="Calibri" w:cs="Calibri"/>
          <w:lang w:eastAsia="en-US"/>
        </w:rPr>
      </w:pPr>
      <w:r w:rsidRPr="00B92F42">
        <w:rPr>
          <w:rFonts w:ascii="Calibri" w:eastAsia="Calibri" w:hAnsi="Calibri" w:cs="Calibri"/>
          <w:b/>
          <w:lang w:eastAsia="en-US"/>
        </w:rPr>
        <w:t>2</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eastAsia="en-US"/>
        </w:rPr>
        <w:t>Κώδικας:</w:t>
      </w:r>
    </w:p>
    <w:p w:rsidR="00A205EB" w:rsidRPr="00B92F42" w:rsidRDefault="0059591A" w:rsidP="00877E56">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6581775" cy="3838575"/>
            <wp:effectExtent l="0" t="0" r="0" b="0"/>
            <wp:docPr id="10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581775" cy="3838575"/>
                    </a:xfrm>
                    <a:prstGeom prst="rect">
                      <a:avLst/>
                    </a:prstGeom>
                    <a:noFill/>
                    <a:ln>
                      <a:noFill/>
                    </a:ln>
                  </pic:spPr>
                </pic:pic>
              </a:graphicData>
            </a:graphic>
          </wp:inline>
        </w:drawing>
      </w:r>
    </w:p>
    <w:p w:rsidR="00A205EB" w:rsidRPr="00B92F42" w:rsidRDefault="00A205EB" w:rsidP="009A03FF">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Βλέπουμε ότι έχουμε δύο πίνακες </w:t>
      </w:r>
      <w:proofErr w:type="spellStart"/>
      <w:r w:rsidRPr="00B92F42">
        <w:rPr>
          <w:rFonts w:ascii="Calibri" w:eastAsia="Calibri" w:hAnsi="Calibri" w:cs="Calibri"/>
          <w:sz w:val="23"/>
          <w:szCs w:val="23"/>
          <w:lang w:val="en-US" w:eastAsia="en-US"/>
        </w:rPr>
        <w:t>Rcon</w:t>
      </w:r>
      <w:proofErr w:type="spellEnd"/>
      <w:r w:rsidRPr="00B92F42">
        <w:rPr>
          <w:rFonts w:ascii="Calibri" w:eastAsia="Calibri" w:hAnsi="Calibri" w:cs="Calibri"/>
          <w:sz w:val="23"/>
          <w:szCs w:val="23"/>
          <w:lang w:eastAsia="en-US"/>
        </w:rPr>
        <w:t xml:space="preserve"> και </w:t>
      </w:r>
      <w:proofErr w:type="spellStart"/>
      <w:r w:rsidRPr="00B92F42">
        <w:rPr>
          <w:rFonts w:ascii="Calibri" w:eastAsia="Calibri" w:hAnsi="Calibri" w:cs="Calibri"/>
          <w:sz w:val="23"/>
          <w:szCs w:val="23"/>
          <w:lang w:val="en-US" w:eastAsia="en-US"/>
        </w:rPr>
        <w:t>RoundKey</w:t>
      </w:r>
      <w:proofErr w:type="spellEnd"/>
      <w:r w:rsidRPr="00B92F42">
        <w:rPr>
          <w:rFonts w:ascii="Calibri" w:eastAsia="Calibri" w:hAnsi="Calibri" w:cs="Calibri"/>
          <w:sz w:val="23"/>
          <w:szCs w:val="23"/>
          <w:lang w:eastAsia="en-US"/>
        </w:rPr>
        <w:t xml:space="preserve">, οι οποίοι αποθηκεύονται σε μνήμες. Στην συνέχεια, βλέπουμε ότι καλούνται οι συναρτήσεις που είδαμε παραπάνω. Πιο συγκεκριμένα, η </w:t>
      </w:r>
      <w:proofErr w:type="spellStart"/>
      <w:r w:rsidRPr="000C3474">
        <w:rPr>
          <w:rFonts w:ascii="Calibri" w:eastAsia="Calibri" w:hAnsi="Calibri" w:cs="Calibri"/>
          <w:b/>
          <w:sz w:val="23"/>
          <w:szCs w:val="23"/>
          <w:lang w:val="en-US" w:eastAsia="en-US"/>
        </w:rPr>
        <w:t>keyExpansion</w:t>
      </w:r>
      <w:proofErr w:type="spellEnd"/>
      <w:r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εκτελείται μια φορά, η </w:t>
      </w:r>
      <w:proofErr w:type="spellStart"/>
      <w:r w:rsidRPr="000C3474">
        <w:rPr>
          <w:rFonts w:ascii="Calibri" w:eastAsia="Calibri" w:hAnsi="Calibri" w:cs="Calibri"/>
          <w:b/>
          <w:sz w:val="23"/>
          <w:szCs w:val="23"/>
          <w:lang w:val="en-US" w:eastAsia="en-US"/>
        </w:rPr>
        <w:t>addRoundKey</w:t>
      </w:r>
      <w:proofErr w:type="spellEnd"/>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δύο φορές, καθώς </w:t>
      </w:r>
      <w:proofErr w:type="spellStart"/>
      <w:r w:rsidRPr="000C3474">
        <w:rPr>
          <w:rFonts w:ascii="Calibri" w:eastAsia="Calibri" w:hAnsi="Calibri" w:cs="Calibri"/>
          <w:b/>
          <w:sz w:val="23"/>
          <w:szCs w:val="23"/>
          <w:lang w:val="en-US" w:eastAsia="en-US"/>
        </w:rPr>
        <w:t>SubBytes</w:t>
      </w:r>
      <w:proofErr w:type="spellEnd"/>
      <w:r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w:t>
      </w:r>
      <w:proofErr w:type="spellStart"/>
      <w:r w:rsidRPr="000C3474">
        <w:rPr>
          <w:rFonts w:ascii="Calibri" w:eastAsia="Calibri" w:hAnsi="Calibri" w:cs="Calibri"/>
          <w:b/>
          <w:sz w:val="23"/>
          <w:szCs w:val="23"/>
          <w:lang w:val="en-US" w:eastAsia="en-US"/>
        </w:rPr>
        <w:t>ShiftRows</w:t>
      </w:r>
      <w:proofErr w:type="spellEnd"/>
      <w:r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w:t>
      </w:r>
      <w:proofErr w:type="spellStart"/>
      <w:r w:rsidRPr="000C3474">
        <w:rPr>
          <w:rFonts w:ascii="Calibri" w:eastAsia="Calibri" w:hAnsi="Calibri" w:cs="Calibri"/>
          <w:b/>
          <w:sz w:val="23"/>
          <w:szCs w:val="23"/>
          <w:lang w:val="en-US" w:eastAsia="en-US"/>
        </w:rPr>
        <w:t>AddRoundKey</w:t>
      </w:r>
      <w:proofErr w:type="spellEnd"/>
      <w:r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δέκα φορές και η </w:t>
      </w:r>
      <w:proofErr w:type="spellStart"/>
      <w:r w:rsidRPr="000C3474">
        <w:rPr>
          <w:rFonts w:ascii="Calibri" w:eastAsia="Calibri" w:hAnsi="Calibri" w:cs="Calibri"/>
          <w:b/>
          <w:sz w:val="23"/>
          <w:szCs w:val="23"/>
          <w:lang w:val="en-US" w:eastAsia="en-US"/>
        </w:rPr>
        <w:t>MixColumn</w:t>
      </w:r>
      <w:proofErr w:type="spellEnd"/>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εννιά φορές.</w:t>
      </w:r>
    </w:p>
    <w:p w:rsidR="00FC0786" w:rsidRDefault="00FC0786" w:rsidP="004314FD">
      <w:pPr>
        <w:suppressAutoHyphens w:val="0"/>
        <w:spacing w:after="160" w:line="259" w:lineRule="auto"/>
        <w:rPr>
          <w:rFonts w:ascii="Calibri" w:eastAsia="Calibri" w:hAnsi="Calibri" w:cs="Calibri"/>
          <w:b/>
          <w:lang w:eastAsia="en-US"/>
        </w:rPr>
      </w:pPr>
    </w:p>
    <w:p w:rsidR="004314FD" w:rsidRDefault="004314FD" w:rsidP="004314FD">
      <w:pPr>
        <w:suppressAutoHyphens w:val="0"/>
        <w:spacing w:after="160" w:line="259" w:lineRule="auto"/>
        <w:rPr>
          <w:rFonts w:ascii="Calibri" w:eastAsia="Calibri" w:hAnsi="Calibri" w:cs="Calibri"/>
          <w:b/>
          <w:lang w:eastAsia="en-US"/>
        </w:rPr>
      </w:pPr>
    </w:p>
    <w:p w:rsidR="004314FD" w:rsidRDefault="004314FD" w:rsidP="004314FD">
      <w:pPr>
        <w:suppressAutoHyphens w:val="0"/>
        <w:spacing w:after="160" w:line="259" w:lineRule="auto"/>
        <w:rPr>
          <w:rFonts w:ascii="Calibri" w:eastAsia="Calibri" w:hAnsi="Calibri" w:cs="Calibri"/>
          <w:b/>
          <w:lang w:eastAsia="en-US"/>
        </w:rPr>
      </w:pPr>
    </w:p>
    <w:p w:rsidR="004314FD" w:rsidRDefault="004314FD" w:rsidP="004314FD">
      <w:pPr>
        <w:suppressAutoHyphens w:val="0"/>
        <w:spacing w:after="160" w:line="259" w:lineRule="auto"/>
        <w:rPr>
          <w:rFonts w:ascii="Calibri" w:eastAsia="Calibri" w:hAnsi="Calibri" w:cs="Calibri"/>
          <w:b/>
          <w:lang w:eastAsia="en-US"/>
        </w:rPr>
      </w:pPr>
    </w:p>
    <w:p w:rsidR="006420BA" w:rsidRDefault="006420BA" w:rsidP="004314FD">
      <w:pPr>
        <w:suppressAutoHyphens w:val="0"/>
        <w:spacing w:after="160" w:line="259" w:lineRule="auto"/>
        <w:rPr>
          <w:rFonts w:ascii="Calibri" w:eastAsia="Calibri" w:hAnsi="Calibri" w:cs="Calibri"/>
          <w:b/>
          <w:lang w:eastAsia="en-US"/>
        </w:rPr>
      </w:pPr>
    </w:p>
    <w:p w:rsidR="004314FD" w:rsidRPr="00B92F42" w:rsidRDefault="004314FD" w:rsidP="004314FD">
      <w:pPr>
        <w:suppressAutoHyphens w:val="0"/>
        <w:spacing w:after="160" w:line="259" w:lineRule="auto"/>
        <w:rPr>
          <w:rFonts w:ascii="Calibri" w:eastAsia="Calibri" w:hAnsi="Calibri" w:cs="Calibri"/>
          <w:b/>
          <w:lang w:eastAsia="en-US"/>
        </w:rPr>
      </w:pPr>
    </w:p>
    <w:p w:rsidR="00A205EB" w:rsidRPr="00030418" w:rsidRDefault="00A205EB" w:rsidP="00030418">
      <w:pPr>
        <w:suppressAutoHyphens w:val="0"/>
        <w:spacing w:after="160" w:line="259" w:lineRule="auto"/>
        <w:rPr>
          <w:rFonts w:ascii="Calibri" w:eastAsia="Calibri" w:hAnsi="Calibri" w:cs="Calibri"/>
          <w:b/>
          <w:lang w:eastAsia="en-US"/>
        </w:rPr>
      </w:pPr>
      <w:r w:rsidRPr="00B92F42">
        <w:rPr>
          <w:rFonts w:ascii="Calibri" w:eastAsia="Calibri" w:hAnsi="Calibri" w:cs="Calibri"/>
          <w:b/>
          <w:lang w:eastAsia="en-US"/>
        </w:rPr>
        <w:lastRenderedPageBreak/>
        <w:t>3</w:t>
      </w:r>
      <w:r w:rsidRPr="00B92F42">
        <w:rPr>
          <w:rFonts w:ascii="Calibri" w:eastAsia="Calibri" w:hAnsi="Calibri" w:cs="Calibri"/>
          <w:b/>
          <w:vertAlign w:val="superscript"/>
          <w:lang w:eastAsia="en-US"/>
        </w:rPr>
        <w:t>ο</w:t>
      </w:r>
      <w:r w:rsidRPr="00B92F42">
        <w:rPr>
          <w:rFonts w:ascii="Calibri" w:eastAsia="Calibri" w:hAnsi="Calibri" w:cs="Calibri"/>
          <w:b/>
          <w:lang w:eastAsia="en-US"/>
        </w:rPr>
        <w:t xml:space="preserve"> κύκλωμα:</w:t>
      </w:r>
    </w:p>
    <w:p w:rsidR="00A205EB" w:rsidRPr="00B92F42" w:rsidRDefault="00A205EB" w:rsidP="00A205EB">
      <w:pPr>
        <w:suppressAutoHyphens w:val="0"/>
        <w:spacing w:after="160" w:line="259" w:lineRule="auto"/>
        <w:rPr>
          <w:rFonts w:ascii="Calibri" w:eastAsia="Calibri" w:hAnsi="Calibri" w:cs="Calibri"/>
          <w:b/>
          <w:sz w:val="23"/>
          <w:szCs w:val="23"/>
          <w:lang w:eastAsia="en-US"/>
        </w:rPr>
      </w:pPr>
      <w:r w:rsidRPr="00B92F42">
        <w:rPr>
          <w:rFonts w:ascii="Calibri" w:eastAsia="Calibri" w:hAnsi="Calibri" w:cs="Calibri"/>
          <w:b/>
          <w:sz w:val="23"/>
          <w:szCs w:val="23"/>
          <w:lang w:eastAsia="en-US"/>
        </w:rPr>
        <w:t>Κώδικας:</w:t>
      </w:r>
    </w:p>
    <w:p w:rsidR="00A205EB" w:rsidRPr="00B92F42" w:rsidRDefault="0059591A" w:rsidP="00877E56">
      <w:pPr>
        <w:suppressAutoHyphens w:val="0"/>
        <w:spacing w:after="160" w:line="259" w:lineRule="auto"/>
        <w:rPr>
          <w:rFonts w:ascii="Calibri" w:eastAsia="Calibri" w:hAnsi="Calibri" w:cs="Calibri"/>
          <w:sz w:val="23"/>
          <w:szCs w:val="23"/>
          <w:lang w:eastAsia="en-US"/>
        </w:rPr>
      </w:pPr>
      <w:r>
        <w:rPr>
          <w:rFonts w:ascii="Calibri" w:eastAsia="Calibri" w:hAnsi="Calibri" w:cs="Calibri"/>
          <w:noProof/>
          <w:sz w:val="23"/>
          <w:szCs w:val="23"/>
          <w:lang w:eastAsia="el-GR"/>
        </w:rPr>
        <w:drawing>
          <wp:inline distT="0" distB="0" distL="0" distR="0">
            <wp:extent cx="3200400" cy="2371725"/>
            <wp:effectExtent l="0" t="0" r="0" b="0"/>
            <wp:docPr id="10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200400" cy="2371725"/>
                    </a:xfrm>
                    <a:prstGeom prst="rect">
                      <a:avLst/>
                    </a:prstGeom>
                    <a:noFill/>
                    <a:ln>
                      <a:noFill/>
                    </a:ln>
                  </pic:spPr>
                </pic:pic>
              </a:graphicData>
            </a:graphic>
          </wp:inline>
        </w:drawing>
      </w:r>
    </w:p>
    <w:p w:rsidR="00A205EB" w:rsidRPr="00B92F42" w:rsidRDefault="00A205EB" w:rsidP="00A205EB">
      <w:pPr>
        <w:suppressAutoHyphens w:val="0"/>
        <w:spacing w:after="160" w:line="259" w:lineRule="auto"/>
        <w:rPr>
          <w:rFonts w:ascii="Calibri" w:eastAsia="Calibri" w:hAnsi="Calibri" w:cs="Calibri"/>
          <w:sz w:val="23"/>
          <w:szCs w:val="23"/>
          <w:lang w:eastAsia="en-US"/>
        </w:rPr>
      </w:pP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Σύμφωνα με τον παραπάνω κώδικα, βλέπουμε</w:t>
      </w:r>
      <w:r w:rsidR="00DF5E41">
        <w:rPr>
          <w:rFonts w:ascii="Calibri" w:eastAsia="Calibri" w:hAnsi="Calibri" w:cs="Calibri"/>
          <w:sz w:val="23"/>
          <w:szCs w:val="23"/>
          <w:lang w:eastAsia="en-US"/>
        </w:rPr>
        <w:t xml:space="preserve"> ότι</w:t>
      </w:r>
      <w:r w:rsidRPr="00B92F42">
        <w:rPr>
          <w:rFonts w:ascii="Calibri" w:eastAsia="Calibri" w:hAnsi="Calibri" w:cs="Calibri"/>
          <w:sz w:val="23"/>
          <w:szCs w:val="23"/>
          <w:lang w:eastAsia="en-US"/>
        </w:rPr>
        <w:t xml:space="preserve"> κάποιες μεταβλητές</w:t>
      </w:r>
      <w:r w:rsidR="00C93F09">
        <w:rPr>
          <w:rFonts w:ascii="Calibri" w:eastAsia="Calibri" w:hAnsi="Calibri" w:cs="Calibri"/>
          <w:sz w:val="23"/>
          <w:szCs w:val="23"/>
          <w:lang w:eastAsia="en-US"/>
        </w:rPr>
        <w:t xml:space="preserve"> αποθηκεύονται</w:t>
      </w:r>
      <w:r w:rsidRPr="00B92F42">
        <w:rPr>
          <w:rFonts w:ascii="Calibri" w:eastAsia="Calibri" w:hAnsi="Calibri" w:cs="Calibri"/>
          <w:sz w:val="23"/>
          <w:szCs w:val="23"/>
          <w:lang w:eastAsia="en-US"/>
        </w:rPr>
        <w:t xml:space="preserve"> σε </w:t>
      </w:r>
      <w:proofErr w:type="spellStart"/>
      <w:r w:rsidRPr="00B92F42">
        <w:rPr>
          <w:rFonts w:ascii="Calibri" w:eastAsia="Calibri" w:hAnsi="Calibri" w:cs="Calibri"/>
          <w:sz w:val="23"/>
          <w:szCs w:val="23"/>
          <w:lang w:eastAsia="en-US"/>
        </w:rPr>
        <w:t>καταχωρητές</w:t>
      </w:r>
      <w:proofErr w:type="spellEnd"/>
      <w:r w:rsidRPr="00B92F42">
        <w:rPr>
          <w:rFonts w:ascii="Calibri" w:eastAsia="Calibri" w:hAnsi="Calibri" w:cs="Calibri"/>
          <w:sz w:val="23"/>
          <w:szCs w:val="23"/>
          <w:lang w:eastAsia="en-US"/>
        </w:rPr>
        <w:t xml:space="preserve">, και στην συνέχεια βλέπουμε να καλούνται οι συναρτήσεις που είδαμε παραπάνω. Πιο συγκεκριμένα, η </w:t>
      </w:r>
      <w:proofErr w:type="spellStart"/>
      <w:r w:rsidRPr="000C3474">
        <w:rPr>
          <w:rFonts w:ascii="Calibri" w:eastAsia="Calibri" w:hAnsi="Calibri" w:cs="Calibri"/>
          <w:b/>
          <w:sz w:val="23"/>
          <w:szCs w:val="23"/>
          <w:lang w:val="en-US" w:eastAsia="en-US"/>
        </w:rPr>
        <w:t>keySchedule</w:t>
      </w:r>
      <w:proofErr w:type="spellEnd"/>
      <w:r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εκτελείται μια φορά, η </w:t>
      </w:r>
      <w:proofErr w:type="spellStart"/>
      <w:r w:rsidRPr="000C3474">
        <w:rPr>
          <w:rFonts w:ascii="Calibri" w:eastAsia="Calibri" w:hAnsi="Calibri" w:cs="Calibri"/>
          <w:b/>
          <w:sz w:val="23"/>
          <w:szCs w:val="23"/>
          <w:lang w:val="en-US" w:eastAsia="en-US"/>
        </w:rPr>
        <w:t>addRoundKey</w:t>
      </w:r>
      <w:proofErr w:type="spellEnd"/>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δύο φορές, καθώς </w:t>
      </w:r>
      <w:proofErr w:type="spellStart"/>
      <w:r w:rsidRPr="000C3474">
        <w:rPr>
          <w:rFonts w:ascii="Calibri" w:eastAsia="Calibri" w:hAnsi="Calibri" w:cs="Calibri"/>
          <w:b/>
          <w:sz w:val="23"/>
          <w:szCs w:val="23"/>
          <w:lang w:val="en-US" w:eastAsia="en-US"/>
        </w:rPr>
        <w:t>byteSub</w:t>
      </w:r>
      <w:proofErr w:type="spellEnd"/>
      <w:r w:rsidRPr="000C3474">
        <w:rPr>
          <w:rFonts w:ascii="Calibri" w:eastAsia="Calibri" w:hAnsi="Calibri" w:cs="Calibri"/>
          <w:b/>
          <w:sz w:val="23"/>
          <w:szCs w:val="23"/>
          <w:lang w:eastAsia="en-US"/>
        </w:rPr>
        <w:t>_</w:t>
      </w:r>
      <w:proofErr w:type="spellStart"/>
      <w:r w:rsidRPr="000C3474">
        <w:rPr>
          <w:rFonts w:ascii="Calibri" w:eastAsia="Calibri" w:hAnsi="Calibri" w:cs="Calibri"/>
          <w:b/>
          <w:sz w:val="23"/>
          <w:szCs w:val="23"/>
          <w:lang w:val="en-US" w:eastAsia="en-US"/>
        </w:rPr>
        <w:t>ShiftRow</w:t>
      </w:r>
      <w:proofErr w:type="spellEnd"/>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δέκα φορές και η </w:t>
      </w:r>
      <w:proofErr w:type="spellStart"/>
      <w:r w:rsidRPr="000C3474">
        <w:rPr>
          <w:rFonts w:ascii="Calibri" w:eastAsia="Calibri" w:hAnsi="Calibri" w:cs="Calibri"/>
          <w:b/>
          <w:sz w:val="23"/>
          <w:szCs w:val="23"/>
          <w:lang w:val="en-US" w:eastAsia="en-US"/>
        </w:rPr>
        <w:t>MixColumn</w:t>
      </w:r>
      <w:proofErr w:type="spellEnd"/>
      <w:r w:rsidRPr="000C3474">
        <w:rPr>
          <w:rFonts w:ascii="Calibri" w:eastAsia="Calibri" w:hAnsi="Calibri" w:cs="Calibri"/>
          <w:b/>
          <w:sz w:val="23"/>
          <w:szCs w:val="23"/>
          <w:lang w:eastAsia="en-US"/>
        </w:rPr>
        <w:t>_</w:t>
      </w:r>
      <w:proofErr w:type="spellStart"/>
      <w:r w:rsidRPr="000C3474">
        <w:rPr>
          <w:rFonts w:ascii="Calibri" w:eastAsia="Calibri" w:hAnsi="Calibri" w:cs="Calibri"/>
          <w:b/>
          <w:sz w:val="23"/>
          <w:szCs w:val="23"/>
          <w:lang w:val="en-US" w:eastAsia="en-US"/>
        </w:rPr>
        <w:t>AddRoundKey</w:t>
      </w:r>
      <w:proofErr w:type="spellEnd"/>
      <w:r w:rsidR="000C3474" w:rsidRPr="000C3474">
        <w:rPr>
          <w:rFonts w:ascii="Calibri" w:eastAsia="Calibri" w:hAnsi="Calibri" w:cs="Calibri"/>
          <w:b/>
          <w:sz w:val="23"/>
          <w:szCs w:val="23"/>
          <w:lang w:eastAsia="en-US"/>
        </w:rPr>
        <w:t>()</w:t>
      </w:r>
      <w:r w:rsidRPr="00B92F42">
        <w:rPr>
          <w:rFonts w:ascii="Calibri" w:eastAsia="Calibri" w:hAnsi="Calibri" w:cs="Calibri"/>
          <w:sz w:val="23"/>
          <w:szCs w:val="23"/>
          <w:lang w:eastAsia="en-US"/>
        </w:rPr>
        <w:t xml:space="preserve"> εννιά φορές.</w:t>
      </w:r>
    </w:p>
    <w:p w:rsidR="00A205EB" w:rsidRPr="00B92F42" w:rsidRDefault="00A205EB" w:rsidP="00A205EB">
      <w:pPr>
        <w:suppressAutoHyphens w:val="0"/>
        <w:spacing w:after="160" w:line="259" w:lineRule="auto"/>
        <w:jc w:val="center"/>
        <w:rPr>
          <w:rFonts w:ascii="Calibri" w:eastAsia="Calibri" w:hAnsi="Calibri" w:cs="Calibri"/>
          <w:b/>
          <w:sz w:val="23"/>
          <w:szCs w:val="23"/>
          <w:lang w:eastAsia="en-US"/>
        </w:rPr>
      </w:pPr>
    </w:p>
    <w:p w:rsidR="00A205EB" w:rsidRPr="00B92F42" w:rsidRDefault="00A205EB" w:rsidP="00A205EB">
      <w:pPr>
        <w:suppressAutoHyphens w:val="0"/>
        <w:spacing w:after="160" w:line="259" w:lineRule="auto"/>
        <w:jc w:val="center"/>
        <w:rPr>
          <w:rFonts w:ascii="Calibri" w:eastAsia="Calibri" w:hAnsi="Calibri" w:cs="Calibri"/>
          <w:b/>
          <w:sz w:val="23"/>
          <w:szCs w:val="23"/>
          <w:lang w:eastAsia="en-US"/>
        </w:rPr>
      </w:pPr>
    </w:p>
    <w:p w:rsidR="00A205EB" w:rsidRPr="00B92F42" w:rsidRDefault="00A205EB" w:rsidP="00A205EB">
      <w:pPr>
        <w:suppressAutoHyphens w:val="0"/>
        <w:spacing w:after="160" w:line="259" w:lineRule="auto"/>
        <w:jc w:val="center"/>
        <w:rPr>
          <w:rFonts w:ascii="Calibri" w:eastAsia="Calibri" w:hAnsi="Calibri" w:cs="Calibri"/>
          <w:b/>
          <w:sz w:val="23"/>
          <w:szCs w:val="23"/>
          <w:lang w:eastAsia="en-US"/>
        </w:rPr>
      </w:pPr>
    </w:p>
    <w:p w:rsidR="00A205EB" w:rsidRPr="00B92F42" w:rsidRDefault="00A205EB" w:rsidP="00A205EB">
      <w:pPr>
        <w:suppressAutoHyphens w:val="0"/>
        <w:spacing w:after="160" w:line="259" w:lineRule="auto"/>
        <w:jc w:val="center"/>
        <w:rPr>
          <w:rFonts w:ascii="Calibri" w:eastAsia="Calibri" w:hAnsi="Calibri" w:cs="Calibri"/>
          <w:b/>
          <w:sz w:val="23"/>
          <w:szCs w:val="23"/>
          <w:lang w:eastAsia="en-US"/>
        </w:rPr>
      </w:pPr>
    </w:p>
    <w:p w:rsidR="00A205EB" w:rsidRPr="00B92F42" w:rsidRDefault="00A205EB" w:rsidP="00A205EB">
      <w:pPr>
        <w:suppressAutoHyphens w:val="0"/>
        <w:spacing w:after="160" w:line="259" w:lineRule="auto"/>
        <w:jc w:val="center"/>
        <w:rPr>
          <w:rFonts w:ascii="Calibri" w:eastAsia="Calibri" w:hAnsi="Calibri" w:cs="Calibri"/>
          <w:b/>
          <w:sz w:val="23"/>
          <w:szCs w:val="23"/>
          <w:lang w:eastAsia="en-US"/>
        </w:rPr>
      </w:pPr>
    </w:p>
    <w:p w:rsidR="00A205EB" w:rsidRPr="00B92F42" w:rsidRDefault="00A205EB" w:rsidP="00A205EB">
      <w:pPr>
        <w:suppressAutoHyphens w:val="0"/>
        <w:spacing w:after="160" w:line="259" w:lineRule="auto"/>
        <w:jc w:val="center"/>
        <w:rPr>
          <w:rFonts w:ascii="Calibri" w:eastAsia="Calibri" w:hAnsi="Calibri" w:cs="Calibri"/>
          <w:b/>
          <w:sz w:val="23"/>
          <w:szCs w:val="23"/>
          <w:lang w:eastAsia="en-US"/>
        </w:rPr>
      </w:pPr>
    </w:p>
    <w:p w:rsidR="00A205EB" w:rsidRPr="00B92F42" w:rsidRDefault="00A205EB" w:rsidP="00A205EB">
      <w:pPr>
        <w:suppressAutoHyphens w:val="0"/>
        <w:spacing w:after="160" w:line="259" w:lineRule="auto"/>
        <w:jc w:val="center"/>
        <w:rPr>
          <w:rFonts w:ascii="Calibri" w:eastAsia="Calibri" w:hAnsi="Calibri" w:cs="Calibri"/>
          <w:b/>
          <w:sz w:val="23"/>
          <w:szCs w:val="23"/>
          <w:lang w:eastAsia="en-US"/>
        </w:rPr>
      </w:pPr>
    </w:p>
    <w:p w:rsidR="00A205EB" w:rsidRPr="00B92F42" w:rsidRDefault="00A205EB" w:rsidP="00A205EB">
      <w:pPr>
        <w:suppressAutoHyphens w:val="0"/>
        <w:spacing w:after="160" w:line="259" w:lineRule="auto"/>
        <w:jc w:val="center"/>
        <w:rPr>
          <w:rFonts w:ascii="Calibri" w:eastAsia="Calibri" w:hAnsi="Calibri" w:cs="Calibri"/>
          <w:b/>
          <w:sz w:val="23"/>
          <w:szCs w:val="23"/>
          <w:lang w:eastAsia="en-US"/>
        </w:rPr>
      </w:pPr>
    </w:p>
    <w:p w:rsidR="00A205EB" w:rsidRPr="00B92F42" w:rsidRDefault="00A205EB" w:rsidP="00A205EB">
      <w:pPr>
        <w:suppressAutoHyphens w:val="0"/>
        <w:spacing w:after="160" w:line="259" w:lineRule="auto"/>
        <w:jc w:val="center"/>
        <w:rPr>
          <w:rFonts w:ascii="Calibri" w:eastAsia="Calibri" w:hAnsi="Calibri" w:cs="Calibri"/>
          <w:b/>
          <w:sz w:val="23"/>
          <w:szCs w:val="23"/>
          <w:lang w:eastAsia="en-US"/>
        </w:rPr>
      </w:pPr>
    </w:p>
    <w:p w:rsidR="00A205EB" w:rsidRDefault="00A205EB" w:rsidP="00A205EB">
      <w:pPr>
        <w:suppressAutoHyphens w:val="0"/>
        <w:spacing w:after="160" w:line="259" w:lineRule="auto"/>
        <w:jc w:val="center"/>
        <w:rPr>
          <w:rFonts w:ascii="Calibri" w:eastAsia="Calibri" w:hAnsi="Calibri" w:cs="Calibri"/>
          <w:b/>
          <w:sz w:val="23"/>
          <w:szCs w:val="23"/>
          <w:lang w:eastAsia="en-US"/>
        </w:rPr>
      </w:pPr>
    </w:p>
    <w:p w:rsidR="004D3922" w:rsidRDefault="004D3922" w:rsidP="00A205EB">
      <w:pPr>
        <w:suppressAutoHyphens w:val="0"/>
        <w:spacing w:after="160" w:line="259" w:lineRule="auto"/>
        <w:jc w:val="center"/>
        <w:rPr>
          <w:rFonts w:ascii="Calibri" w:eastAsia="Calibri" w:hAnsi="Calibri" w:cs="Calibri"/>
          <w:b/>
          <w:sz w:val="23"/>
          <w:szCs w:val="23"/>
          <w:lang w:eastAsia="en-US"/>
        </w:rPr>
      </w:pPr>
    </w:p>
    <w:p w:rsidR="00030418" w:rsidRPr="00B92F42" w:rsidRDefault="00030418" w:rsidP="00A205EB">
      <w:pPr>
        <w:suppressAutoHyphens w:val="0"/>
        <w:spacing w:after="160" w:line="259" w:lineRule="auto"/>
        <w:jc w:val="center"/>
        <w:rPr>
          <w:rFonts w:ascii="Calibri" w:eastAsia="Calibri" w:hAnsi="Calibri" w:cs="Calibri"/>
          <w:b/>
          <w:sz w:val="23"/>
          <w:szCs w:val="23"/>
          <w:lang w:eastAsia="en-US"/>
        </w:rPr>
      </w:pPr>
    </w:p>
    <w:p w:rsidR="00FC0786" w:rsidRPr="00B92F42" w:rsidRDefault="00FC0786" w:rsidP="00A205EB">
      <w:pPr>
        <w:suppressAutoHyphens w:val="0"/>
        <w:spacing w:after="160" w:line="259" w:lineRule="auto"/>
        <w:jc w:val="center"/>
        <w:rPr>
          <w:rFonts w:ascii="Calibri" w:eastAsia="Calibri" w:hAnsi="Calibri" w:cs="Calibri"/>
          <w:b/>
          <w:sz w:val="23"/>
          <w:szCs w:val="23"/>
          <w:lang w:eastAsia="en-US"/>
        </w:rPr>
      </w:pPr>
    </w:p>
    <w:p w:rsidR="00A205EB" w:rsidRPr="00424BB1" w:rsidRDefault="00A205EB" w:rsidP="00030418">
      <w:pPr>
        <w:suppressAutoHyphens w:val="0"/>
        <w:spacing w:after="160" w:line="259" w:lineRule="auto"/>
        <w:rPr>
          <w:rFonts w:ascii="Calibri" w:eastAsia="Calibri" w:hAnsi="Calibri" w:cs="Calibri"/>
          <w:b/>
          <w:lang w:eastAsia="en-US"/>
        </w:rPr>
      </w:pPr>
      <w:r w:rsidRPr="00424BB1">
        <w:rPr>
          <w:rFonts w:ascii="Calibri" w:eastAsia="Calibri" w:hAnsi="Calibri" w:cs="Calibri"/>
          <w:b/>
          <w:lang w:eastAsia="en-US"/>
        </w:rPr>
        <w:lastRenderedPageBreak/>
        <w:t xml:space="preserve">Συνολικός Πίνακας </w:t>
      </w:r>
      <w:r w:rsidRPr="00424BB1">
        <w:rPr>
          <w:rFonts w:ascii="Calibri" w:eastAsia="Calibri" w:hAnsi="Calibri" w:cs="Calibri"/>
          <w:b/>
          <w:lang w:val="en-US" w:eastAsia="en-US"/>
        </w:rPr>
        <w:t>Latency</w:t>
      </w:r>
      <w:r w:rsidR="00510A4E">
        <w:rPr>
          <w:rFonts w:ascii="Calibri" w:eastAsia="Calibri" w:hAnsi="Calibri" w:cs="Calibri"/>
          <w:b/>
          <w:lang w:eastAsia="en-US"/>
        </w:rPr>
        <w:t xml:space="preserve"> των παραπάνω κυκλωμάτων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A205EB" w:rsidRPr="00B92F42" w:rsidTr="00D929C5">
        <w:tc>
          <w:tcPr>
            <w:tcW w:w="2157" w:type="dxa"/>
            <w:shd w:val="clear" w:color="auto" w:fill="auto"/>
          </w:tcPr>
          <w:p w:rsidR="00A205EB" w:rsidRPr="00B92F42" w:rsidRDefault="00A205EB" w:rsidP="00B92F42">
            <w:pPr>
              <w:suppressAutoHyphens w:val="0"/>
              <w:jc w:val="center"/>
              <w:rPr>
                <w:rFonts w:ascii="Calibri" w:eastAsia="Calibri" w:hAnsi="Calibri" w:cs="Calibri"/>
                <w:sz w:val="23"/>
                <w:szCs w:val="23"/>
                <w:lang w:eastAsia="en-US"/>
              </w:rPr>
            </w:pPr>
          </w:p>
        </w:tc>
        <w:tc>
          <w:tcPr>
            <w:tcW w:w="2157" w:type="dxa"/>
            <w:shd w:val="clear" w:color="auto" w:fill="auto"/>
          </w:tcPr>
          <w:p w:rsidR="00A205EB" w:rsidRPr="00B92F42" w:rsidRDefault="00A205EB" w:rsidP="00B92F42">
            <w:pPr>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1</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2</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c>
          <w:tcPr>
            <w:tcW w:w="2158" w:type="dxa"/>
            <w:shd w:val="clear" w:color="auto" w:fill="auto"/>
          </w:tcPr>
          <w:p w:rsidR="00A205EB" w:rsidRPr="00B92F42" w:rsidRDefault="00A205EB" w:rsidP="00B92F42">
            <w:pPr>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3</w:t>
            </w:r>
            <w:r w:rsidRPr="00B92F42">
              <w:rPr>
                <w:rFonts w:ascii="Calibri" w:eastAsia="Calibri" w:hAnsi="Calibri" w:cs="Calibri"/>
                <w:sz w:val="23"/>
                <w:szCs w:val="23"/>
                <w:vertAlign w:val="superscript"/>
                <w:lang w:eastAsia="en-US"/>
              </w:rPr>
              <w:t>ο</w:t>
            </w:r>
            <w:r w:rsidRPr="00B92F42">
              <w:rPr>
                <w:rFonts w:ascii="Calibri" w:eastAsia="Calibri" w:hAnsi="Calibri" w:cs="Calibri"/>
                <w:sz w:val="23"/>
                <w:szCs w:val="23"/>
                <w:lang w:eastAsia="en-US"/>
              </w:rPr>
              <w:t xml:space="preserve"> κύκλωμα</w:t>
            </w:r>
          </w:p>
        </w:tc>
      </w:tr>
      <w:tr w:rsidR="00A205EB" w:rsidRPr="00B92F42" w:rsidTr="00D929C5">
        <w:tc>
          <w:tcPr>
            <w:tcW w:w="2157" w:type="dxa"/>
            <w:shd w:val="clear" w:color="auto" w:fill="auto"/>
          </w:tcPr>
          <w:p w:rsidR="00A205EB" w:rsidRPr="00B92F42" w:rsidRDefault="00A205EB" w:rsidP="00B92F42">
            <w:pPr>
              <w:suppressAutoHyphens w:val="0"/>
              <w:jc w:val="center"/>
              <w:rPr>
                <w:rFonts w:ascii="Calibri" w:eastAsia="Calibri" w:hAnsi="Calibri" w:cs="Calibri"/>
                <w:sz w:val="23"/>
                <w:szCs w:val="23"/>
                <w:lang w:val="en-US" w:eastAsia="en-US"/>
              </w:rPr>
            </w:pPr>
            <w:r w:rsidRPr="00B92F42">
              <w:rPr>
                <w:rFonts w:ascii="Calibri" w:eastAsia="Calibri" w:hAnsi="Calibri" w:cs="Calibri"/>
                <w:sz w:val="23"/>
                <w:szCs w:val="23"/>
                <w:lang w:val="en-US" w:eastAsia="en-US"/>
              </w:rPr>
              <w:t>Latency</w:t>
            </w:r>
          </w:p>
        </w:tc>
        <w:tc>
          <w:tcPr>
            <w:tcW w:w="2157" w:type="dxa"/>
            <w:shd w:val="clear" w:color="auto" w:fill="auto"/>
          </w:tcPr>
          <w:p w:rsidR="00A205EB" w:rsidRPr="00B92F42" w:rsidRDefault="00A205EB" w:rsidP="00B92F42">
            <w:pPr>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51</w:t>
            </w:r>
          </w:p>
        </w:tc>
        <w:tc>
          <w:tcPr>
            <w:tcW w:w="2158" w:type="dxa"/>
            <w:shd w:val="clear" w:color="auto" w:fill="auto"/>
          </w:tcPr>
          <w:p w:rsidR="00A205EB" w:rsidRPr="00B92F42" w:rsidRDefault="00A205EB" w:rsidP="00B92F42">
            <w:pPr>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1862</w:t>
            </w:r>
          </w:p>
        </w:tc>
        <w:tc>
          <w:tcPr>
            <w:tcW w:w="2158" w:type="dxa"/>
            <w:shd w:val="clear" w:color="auto" w:fill="auto"/>
          </w:tcPr>
          <w:p w:rsidR="00A205EB" w:rsidRPr="00B92F42" w:rsidRDefault="00A205EB" w:rsidP="00B92F42">
            <w:pPr>
              <w:suppressAutoHyphens w:val="0"/>
              <w:jc w:val="center"/>
              <w:rPr>
                <w:rFonts w:ascii="Calibri" w:eastAsia="Calibri" w:hAnsi="Calibri" w:cs="Calibri"/>
                <w:sz w:val="23"/>
                <w:szCs w:val="23"/>
                <w:lang w:eastAsia="en-US"/>
              </w:rPr>
            </w:pPr>
            <w:r w:rsidRPr="00B92F42">
              <w:rPr>
                <w:rFonts w:ascii="Calibri" w:eastAsia="Calibri" w:hAnsi="Calibri" w:cs="Calibri"/>
                <w:sz w:val="23"/>
                <w:szCs w:val="23"/>
                <w:lang w:eastAsia="en-US"/>
              </w:rPr>
              <w:t>1059</w:t>
            </w:r>
          </w:p>
        </w:tc>
      </w:tr>
    </w:tbl>
    <w:p w:rsidR="00A205EB" w:rsidRPr="00B92F42" w:rsidRDefault="00A205EB" w:rsidP="00A205EB">
      <w:pPr>
        <w:suppressAutoHyphens w:val="0"/>
        <w:spacing w:after="160" w:line="259" w:lineRule="auto"/>
        <w:jc w:val="center"/>
        <w:rPr>
          <w:rFonts w:ascii="Calibri" w:eastAsia="Calibri" w:hAnsi="Calibri" w:cs="Calibri"/>
          <w:b/>
          <w:sz w:val="23"/>
          <w:szCs w:val="23"/>
          <w:lang w:eastAsia="en-US"/>
        </w:rPr>
      </w:pP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Από τους παραπάνω κώδικες,</w:t>
      </w:r>
      <w:r w:rsidR="000C3474">
        <w:rPr>
          <w:rFonts w:ascii="Calibri" w:eastAsia="Calibri" w:hAnsi="Calibri" w:cs="Calibri"/>
          <w:sz w:val="23"/>
          <w:szCs w:val="23"/>
          <w:lang w:eastAsia="en-US"/>
        </w:rPr>
        <w:t xml:space="preserve"> βλέπουμε </w:t>
      </w:r>
      <w:r w:rsidR="00CC4445">
        <w:rPr>
          <w:rFonts w:ascii="Calibri" w:eastAsia="Calibri" w:hAnsi="Calibri" w:cs="Calibri"/>
          <w:sz w:val="23"/>
          <w:szCs w:val="23"/>
          <w:lang w:eastAsia="en-US"/>
        </w:rPr>
        <w:t>ότι αυτό που</w:t>
      </w:r>
      <w:r w:rsidRPr="00B92F42">
        <w:rPr>
          <w:rFonts w:ascii="Calibri" w:eastAsia="Calibri" w:hAnsi="Calibri" w:cs="Calibri"/>
          <w:sz w:val="23"/>
          <w:szCs w:val="23"/>
          <w:lang w:eastAsia="en-US"/>
        </w:rPr>
        <w:t xml:space="preserve"> επιδρά </w:t>
      </w:r>
      <w:r w:rsidR="00CC4445">
        <w:rPr>
          <w:rFonts w:ascii="Calibri" w:eastAsia="Calibri" w:hAnsi="Calibri" w:cs="Calibri"/>
          <w:sz w:val="23"/>
          <w:szCs w:val="23"/>
          <w:lang w:eastAsia="en-US"/>
        </w:rPr>
        <w:t xml:space="preserve">περισσότερο </w:t>
      </w:r>
      <w:r w:rsidRPr="00B92F42">
        <w:rPr>
          <w:rFonts w:ascii="Calibri" w:eastAsia="Calibri" w:hAnsi="Calibri" w:cs="Calibri"/>
          <w:sz w:val="23"/>
          <w:szCs w:val="23"/>
          <w:lang w:eastAsia="en-US"/>
        </w:rPr>
        <w:t>στην απόδοσ</w:t>
      </w:r>
      <w:r w:rsidR="002E6B75">
        <w:rPr>
          <w:rFonts w:ascii="Calibri" w:eastAsia="Calibri" w:hAnsi="Calibri" w:cs="Calibri"/>
          <w:sz w:val="23"/>
          <w:szCs w:val="23"/>
          <w:lang w:eastAsia="en-US"/>
        </w:rPr>
        <w:t>η των παρακάτω κυκλωμάτων είναι</w:t>
      </w:r>
      <w:r w:rsidRPr="00B92F42">
        <w:rPr>
          <w:rFonts w:ascii="Calibri" w:eastAsia="Calibri" w:hAnsi="Calibri" w:cs="Calibri"/>
          <w:sz w:val="23"/>
          <w:szCs w:val="23"/>
          <w:lang w:eastAsia="en-US"/>
        </w:rPr>
        <w:t xml:space="preserve"> η αλληλεξάρτηση που έχουν μεταξύ τους οι εντολές, δηλαδή για το πώς μπορούν να εκτελεσθούν παράλληλα, όπως </w:t>
      </w:r>
      <w:r w:rsidR="00741905">
        <w:rPr>
          <w:rFonts w:ascii="Calibri" w:eastAsia="Calibri" w:hAnsi="Calibri" w:cs="Calibri"/>
          <w:sz w:val="23"/>
          <w:szCs w:val="23"/>
          <w:lang w:eastAsia="en-US"/>
        </w:rPr>
        <w:t xml:space="preserve">γίνεται </w:t>
      </w:r>
      <w:r w:rsidRPr="00B92F42">
        <w:rPr>
          <w:rFonts w:ascii="Calibri" w:eastAsia="Calibri" w:hAnsi="Calibri" w:cs="Calibri"/>
          <w:sz w:val="23"/>
          <w:szCs w:val="23"/>
          <w:lang w:eastAsia="en-US"/>
        </w:rPr>
        <w:t xml:space="preserve">στο κύκλωμα 1. Στα άλλα δύο κυκλώματα υπάρχουν εξαρτήσεις μεταξύ των εντολών, </w:t>
      </w:r>
      <w:r w:rsidR="002A5350">
        <w:rPr>
          <w:rFonts w:ascii="Calibri" w:eastAsia="Calibri" w:hAnsi="Calibri" w:cs="Calibri"/>
          <w:sz w:val="23"/>
          <w:szCs w:val="23"/>
          <w:lang w:eastAsia="en-US"/>
        </w:rPr>
        <w:t>με αποτέλεσμα</w:t>
      </w:r>
      <w:r w:rsidRPr="00B92F42">
        <w:rPr>
          <w:rFonts w:ascii="Calibri" w:eastAsia="Calibri" w:hAnsi="Calibri" w:cs="Calibri"/>
          <w:sz w:val="23"/>
          <w:szCs w:val="23"/>
          <w:lang w:eastAsia="en-US"/>
        </w:rPr>
        <w:t xml:space="preserve"> να περιμένει η </w:t>
      </w:r>
      <w:r w:rsidR="00691E92">
        <w:rPr>
          <w:rFonts w:ascii="Calibri" w:eastAsia="Calibri" w:hAnsi="Calibri" w:cs="Calibri"/>
          <w:sz w:val="23"/>
          <w:szCs w:val="23"/>
          <w:lang w:eastAsia="en-US"/>
        </w:rPr>
        <w:t>μια εντολή</w:t>
      </w:r>
      <w:r w:rsidRPr="00B92F42">
        <w:rPr>
          <w:rFonts w:ascii="Calibri" w:eastAsia="Calibri" w:hAnsi="Calibri" w:cs="Calibri"/>
          <w:sz w:val="23"/>
          <w:szCs w:val="23"/>
          <w:lang w:eastAsia="en-US"/>
        </w:rPr>
        <w:t xml:space="preserve"> μέχρι να ολοκληρωθεί </w:t>
      </w:r>
      <w:r w:rsidR="00691E92">
        <w:rPr>
          <w:rFonts w:ascii="Calibri" w:eastAsia="Calibri" w:hAnsi="Calibri" w:cs="Calibri"/>
          <w:sz w:val="23"/>
          <w:szCs w:val="23"/>
          <w:lang w:eastAsia="en-US"/>
        </w:rPr>
        <w:t>η προηγούμενη</w:t>
      </w:r>
      <w:r w:rsidRPr="00B92F42">
        <w:rPr>
          <w:rFonts w:ascii="Calibri" w:eastAsia="Calibri" w:hAnsi="Calibri" w:cs="Calibri"/>
          <w:sz w:val="23"/>
          <w:szCs w:val="23"/>
          <w:lang w:eastAsia="en-US"/>
        </w:rPr>
        <w:t>.</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Επιπλέον, οι προσπελάσεις στην μνήμη επιδρούν αρνητικά στην απόδοση του κυκλώματος όπως φαίνεται πιο πολύ στο κύκλωμα 2 και 3. Η προσπέλαση μνήμης</w:t>
      </w:r>
      <w:r w:rsidR="008603E1">
        <w:rPr>
          <w:rFonts w:ascii="Calibri" w:eastAsia="Calibri" w:hAnsi="Calibri" w:cs="Calibri"/>
          <w:sz w:val="23"/>
          <w:szCs w:val="23"/>
          <w:lang w:eastAsia="en-US"/>
        </w:rPr>
        <w:t>,</w:t>
      </w:r>
      <w:r w:rsidR="0033136B">
        <w:rPr>
          <w:rFonts w:ascii="Calibri" w:eastAsia="Calibri" w:hAnsi="Calibri" w:cs="Calibri"/>
          <w:sz w:val="23"/>
          <w:szCs w:val="23"/>
          <w:lang w:eastAsia="en-US"/>
        </w:rPr>
        <w:t xml:space="preserve"> </w:t>
      </w:r>
      <w:r w:rsidRPr="00B92F42">
        <w:rPr>
          <w:rFonts w:ascii="Calibri" w:eastAsia="Calibri" w:hAnsi="Calibri" w:cs="Calibri"/>
          <w:sz w:val="23"/>
          <w:szCs w:val="23"/>
          <w:lang w:eastAsia="en-US"/>
        </w:rPr>
        <w:t>χρειάζεται δύο κύκλους με αποτέλεσμα να καθυστέρει όλο το κύκλωμα.</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Εκτός</w:t>
      </w:r>
      <w:r w:rsidR="0047629D">
        <w:rPr>
          <w:rFonts w:ascii="Calibri" w:eastAsia="Calibri" w:hAnsi="Calibri" w:cs="Calibri"/>
          <w:sz w:val="23"/>
          <w:szCs w:val="23"/>
          <w:lang w:eastAsia="en-US"/>
        </w:rPr>
        <w:t xml:space="preserve"> </w:t>
      </w:r>
      <w:r w:rsidR="0038396A">
        <w:rPr>
          <w:rFonts w:ascii="Calibri" w:eastAsia="Calibri" w:hAnsi="Calibri" w:cs="Calibri"/>
          <w:sz w:val="23"/>
          <w:szCs w:val="23"/>
          <w:lang w:eastAsia="en-US"/>
        </w:rPr>
        <w:t xml:space="preserve">από τις μνήμες, και οι βρόγχοι </w:t>
      </w:r>
      <w:r w:rsidRPr="00B92F42">
        <w:rPr>
          <w:rFonts w:ascii="Calibri" w:eastAsia="Calibri" w:hAnsi="Calibri" w:cs="Calibri"/>
          <w:sz w:val="23"/>
          <w:szCs w:val="23"/>
          <w:lang w:eastAsia="en-US"/>
        </w:rPr>
        <w:t xml:space="preserve">επιδρούν αρνητικά στην απόδοση του κυκλώματος. Όπως βλέπουμε παραπάνω στα κυκλώματα, η πρώτη εντολή που είναι μέσα στο βρόγχο εκτελείται στο επόμενο κύκλο. Η καθυστέρηση αυτή, γίνεται διπλή όταν υπάρχουν και </w:t>
      </w:r>
      <w:proofErr w:type="spellStart"/>
      <w:r w:rsidRPr="00B92F42">
        <w:rPr>
          <w:rFonts w:ascii="Calibri" w:eastAsia="Calibri" w:hAnsi="Calibri" w:cs="Calibri"/>
          <w:sz w:val="23"/>
          <w:szCs w:val="23"/>
          <w:lang w:eastAsia="en-US"/>
        </w:rPr>
        <w:t>εμφωλευμένοι</w:t>
      </w:r>
      <w:proofErr w:type="spellEnd"/>
      <w:r w:rsidRPr="00B92F42">
        <w:rPr>
          <w:rFonts w:ascii="Calibri" w:eastAsia="Calibri" w:hAnsi="Calibri" w:cs="Calibri"/>
          <w:sz w:val="23"/>
          <w:szCs w:val="23"/>
          <w:lang w:eastAsia="en-US"/>
        </w:rPr>
        <w:t xml:space="preserve"> βρόγχοι όπως στο κύκλωμα 2 και 3.</w:t>
      </w:r>
    </w:p>
    <w:p w:rsidR="00A205EB" w:rsidRPr="00206A29"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 xml:space="preserve">Το ίδιο γίνεται και με τις συναρτήσεις που διαβάζουν θέσεις από την μνήμη όπως στο κύκλωμα 2 </w:t>
      </w:r>
      <w:r w:rsidR="00236E98">
        <w:rPr>
          <w:rFonts w:ascii="Calibri" w:eastAsia="Calibri" w:hAnsi="Calibri" w:cs="Calibri"/>
          <w:sz w:val="23"/>
          <w:szCs w:val="23"/>
          <w:lang w:eastAsia="en-US"/>
        </w:rPr>
        <w:t xml:space="preserve"> που είναι η συνάρτηση </w:t>
      </w:r>
      <w:proofErr w:type="spellStart"/>
      <w:r w:rsidRPr="00B92F42">
        <w:rPr>
          <w:rFonts w:ascii="Calibri" w:eastAsia="Calibri" w:hAnsi="Calibri" w:cs="Calibri"/>
          <w:b/>
          <w:sz w:val="23"/>
          <w:szCs w:val="23"/>
          <w:lang w:val="en-US" w:eastAsia="en-US"/>
        </w:rPr>
        <w:t>getSboxValue</w:t>
      </w:r>
      <w:proofErr w:type="spellEnd"/>
      <w:r w:rsidRPr="00B92F42">
        <w:rPr>
          <w:rFonts w:ascii="Calibri" w:eastAsia="Calibri" w:hAnsi="Calibri" w:cs="Calibri"/>
          <w:b/>
          <w:sz w:val="23"/>
          <w:szCs w:val="23"/>
          <w:lang w:eastAsia="en-US"/>
        </w:rPr>
        <w:t xml:space="preserve">() </w:t>
      </w:r>
      <w:r w:rsidRPr="00B92F42">
        <w:rPr>
          <w:rFonts w:ascii="Calibri" w:eastAsia="Calibri" w:hAnsi="Calibri" w:cs="Calibri"/>
          <w:sz w:val="23"/>
          <w:szCs w:val="23"/>
          <w:lang w:eastAsia="en-US"/>
        </w:rPr>
        <w:t xml:space="preserve">και 3 </w:t>
      </w:r>
      <w:r w:rsidR="00236E98">
        <w:rPr>
          <w:rFonts w:ascii="Calibri" w:eastAsia="Calibri" w:hAnsi="Calibri" w:cs="Calibri"/>
          <w:sz w:val="23"/>
          <w:szCs w:val="23"/>
          <w:lang w:eastAsia="en-US"/>
        </w:rPr>
        <w:t xml:space="preserve">που είναι η συνάρτηση </w:t>
      </w:r>
      <w:proofErr w:type="spellStart"/>
      <w:r w:rsidRPr="00B92F42">
        <w:rPr>
          <w:rFonts w:ascii="Calibri" w:eastAsia="Calibri" w:hAnsi="Calibri" w:cs="Calibri"/>
          <w:b/>
          <w:sz w:val="23"/>
          <w:szCs w:val="23"/>
          <w:lang w:val="en-US" w:eastAsia="en-US"/>
        </w:rPr>
        <w:t>subByte</w:t>
      </w:r>
      <w:proofErr w:type="spellEnd"/>
      <w:r w:rsidRPr="00B92F42">
        <w:rPr>
          <w:rFonts w:ascii="Calibri" w:eastAsia="Calibri" w:hAnsi="Calibri" w:cs="Calibri"/>
          <w:b/>
          <w:sz w:val="23"/>
          <w:szCs w:val="23"/>
          <w:lang w:eastAsia="en-US"/>
        </w:rPr>
        <w:t>()</w:t>
      </w:r>
      <w:r w:rsidR="00206A29" w:rsidRPr="00206A29">
        <w:rPr>
          <w:rFonts w:ascii="Calibri" w:eastAsia="Calibri" w:hAnsi="Calibri" w:cs="Calibri"/>
          <w:sz w:val="23"/>
          <w:szCs w:val="23"/>
          <w:lang w:eastAsia="en-US"/>
        </w:rPr>
        <w:t>.</w:t>
      </w:r>
    </w:p>
    <w:p w:rsidR="00A205EB" w:rsidRPr="00B92F42" w:rsidRDefault="00A205EB" w:rsidP="00606B96">
      <w:pPr>
        <w:suppressAutoHyphens w:val="0"/>
        <w:spacing w:after="160" w:line="259" w:lineRule="auto"/>
        <w:jc w:val="both"/>
        <w:rPr>
          <w:rFonts w:ascii="Calibri" w:eastAsia="Calibri" w:hAnsi="Calibri" w:cs="Calibri"/>
          <w:sz w:val="23"/>
          <w:szCs w:val="23"/>
          <w:lang w:eastAsia="en-US"/>
        </w:rPr>
      </w:pPr>
      <w:r w:rsidRPr="00B92F42">
        <w:rPr>
          <w:rFonts w:ascii="Calibri" w:eastAsia="Calibri" w:hAnsi="Calibri" w:cs="Calibri"/>
          <w:sz w:val="23"/>
          <w:szCs w:val="23"/>
          <w:lang w:eastAsia="en-US"/>
        </w:rPr>
        <w:t>Συνεπώς, κλειδί για υψηλή απόδοση όπως φαίνεται από τα παραπάνω είναι οι λιγότερες προσπελάσεις μνήμη(</w:t>
      </w:r>
      <w:r w:rsidRPr="00B92F42">
        <w:rPr>
          <w:rFonts w:ascii="Calibri" w:eastAsia="Calibri" w:hAnsi="Calibri" w:cs="Calibri"/>
          <w:sz w:val="23"/>
          <w:szCs w:val="23"/>
          <w:lang w:val="en-US" w:eastAsia="en-US"/>
        </w:rPr>
        <w:t>read</w:t>
      </w:r>
      <w:r w:rsidRPr="00B92F42">
        <w:rPr>
          <w:rFonts w:ascii="Calibri" w:eastAsia="Calibri" w:hAnsi="Calibri" w:cs="Calibri"/>
          <w:sz w:val="23"/>
          <w:szCs w:val="23"/>
          <w:lang w:eastAsia="en-US"/>
        </w:rPr>
        <w:t>) , η ελαχιστοποίηση των βρόγχων καθώς η μη-εξάρτηση των εντολών αν έχουμε εντολές που χρειάζονται παραπάνω από έναν κύκλο.</w:t>
      </w: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Pr="00A205EB" w:rsidRDefault="00A205EB" w:rsidP="00A205EB">
      <w:pPr>
        <w:suppressAutoHyphens w:val="0"/>
        <w:spacing w:after="160" w:line="259" w:lineRule="auto"/>
        <w:jc w:val="center"/>
        <w:rPr>
          <w:rFonts w:ascii="Calibri" w:eastAsia="Calibri" w:hAnsi="Calibri"/>
          <w:b/>
          <w:sz w:val="48"/>
          <w:szCs w:val="22"/>
          <w:lang w:eastAsia="en-US"/>
        </w:rPr>
      </w:pPr>
    </w:p>
    <w:p w:rsidR="00A205EB" w:rsidRPr="00A205EB" w:rsidRDefault="00A205EB" w:rsidP="00A205EB">
      <w:pPr>
        <w:suppressAutoHyphens w:val="0"/>
        <w:spacing w:after="160" w:line="259" w:lineRule="auto"/>
        <w:rPr>
          <w:rFonts w:ascii="Calibri" w:eastAsia="Calibri" w:hAnsi="Calibri"/>
          <w:sz w:val="22"/>
          <w:szCs w:val="22"/>
          <w:lang w:eastAsia="en-US"/>
        </w:rPr>
      </w:pPr>
    </w:p>
    <w:p w:rsidR="00A205EB" w:rsidRDefault="00A205EB" w:rsidP="00834C88">
      <w:pPr>
        <w:suppressAutoHyphens w:val="0"/>
        <w:spacing w:after="160" w:line="259" w:lineRule="auto"/>
        <w:rPr>
          <w:rFonts w:ascii="Calibri" w:eastAsia="Calibri" w:hAnsi="Calibri"/>
          <w:b/>
          <w:sz w:val="32"/>
          <w:szCs w:val="32"/>
          <w:lang w:eastAsia="en-US"/>
        </w:rPr>
      </w:pPr>
    </w:p>
    <w:p w:rsidR="00F610C2" w:rsidRDefault="00F610C2" w:rsidP="00F610C2">
      <w:pPr>
        <w:pageBreakBefore/>
        <w:spacing w:before="360" w:after="360"/>
        <w:jc w:val="right"/>
      </w:pPr>
      <w:r>
        <w:rPr>
          <w:rFonts w:ascii="Calibri" w:hAnsi="Calibri" w:cs="Calibri"/>
          <w:b/>
          <w:i/>
          <w:sz w:val="44"/>
          <w:szCs w:val="44"/>
        </w:rPr>
        <w:lastRenderedPageBreak/>
        <w:t>Κεφάλαιο</w:t>
      </w:r>
      <w:r w:rsidR="0004786F">
        <w:rPr>
          <w:rFonts w:ascii="Calibri" w:hAnsi="Calibri" w:cs="Calibri"/>
          <w:b/>
          <w:i/>
          <w:sz w:val="44"/>
          <w:szCs w:val="44"/>
        </w:rPr>
        <w:t xml:space="preserve"> 5</w:t>
      </w:r>
      <w:r>
        <w:rPr>
          <w:rFonts w:ascii="Calibri" w:hAnsi="Calibri" w:cs="Calibri"/>
          <w:b/>
          <w:i/>
          <w:sz w:val="44"/>
          <w:szCs w:val="44"/>
          <w:vertAlign w:val="superscript"/>
        </w:rPr>
        <w:t>ο</w:t>
      </w:r>
    </w:p>
    <w:p w:rsidR="00F610C2" w:rsidRPr="00CE4862" w:rsidRDefault="00E82A82" w:rsidP="00030418">
      <w:pPr>
        <w:pStyle w:val="Heading1"/>
        <w:jc w:val="left"/>
        <w:rPr>
          <w:rFonts w:ascii="Calibri" w:eastAsia="Calibri" w:hAnsi="Calibri"/>
          <w:sz w:val="36"/>
          <w:szCs w:val="36"/>
        </w:rPr>
      </w:pPr>
      <w:bookmarkStart w:id="84" w:name="_Toc510818716"/>
      <w:bookmarkStart w:id="85" w:name="_Toc510818766"/>
      <w:bookmarkStart w:id="86" w:name="_Toc510818910"/>
      <w:bookmarkStart w:id="87" w:name="_Toc510819588"/>
      <w:bookmarkStart w:id="88" w:name="_Toc511586428"/>
      <w:bookmarkStart w:id="89" w:name="_Toc511850881"/>
      <w:bookmarkStart w:id="90" w:name="_Toc512189516"/>
      <w:bookmarkStart w:id="91" w:name="_Toc512200235"/>
      <w:bookmarkStart w:id="92" w:name="_Toc516004754"/>
      <w:r w:rsidRPr="009C590B">
        <w:rPr>
          <w:rFonts w:ascii="Calibri" w:eastAsia="Calibri" w:hAnsi="Calibri"/>
          <w:sz w:val="36"/>
          <w:szCs w:val="36"/>
        </w:rPr>
        <w:t>5.</w:t>
      </w:r>
      <w:r w:rsidR="00F610C2" w:rsidRPr="009C590B">
        <w:rPr>
          <w:rFonts w:ascii="Calibri" w:eastAsia="Calibri" w:hAnsi="Calibri"/>
          <w:sz w:val="36"/>
          <w:szCs w:val="36"/>
        </w:rPr>
        <w:t>Βελτιστοποί</w:t>
      </w:r>
      <w:r w:rsidR="00905A2C" w:rsidRPr="009C590B">
        <w:rPr>
          <w:rFonts w:ascii="Calibri" w:eastAsia="Calibri" w:hAnsi="Calibri"/>
          <w:sz w:val="36"/>
          <w:szCs w:val="36"/>
        </w:rPr>
        <w:t>η</w:t>
      </w:r>
      <w:r w:rsidR="00F610C2" w:rsidRPr="009C590B">
        <w:rPr>
          <w:rFonts w:ascii="Calibri" w:eastAsia="Calibri" w:hAnsi="Calibri"/>
          <w:sz w:val="36"/>
          <w:szCs w:val="36"/>
        </w:rPr>
        <w:t>ση κυκλώματος</w:t>
      </w:r>
      <w:bookmarkEnd w:id="84"/>
      <w:bookmarkEnd w:id="85"/>
      <w:bookmarkEnd w:id="86"/>
      <w:bookmarkEnd w:id="87"/>
      <w:bookmarkEnd w:id="88"/>
      <w:bookmarkEnd w:id="89"/>
      <w:bookmarkEnd w:id="90"/>
      <w:bookmarkEnd w:id="91"/>
      <w:bookmarkEnd w:id="92"/>
    </w:p>
    <w:p w:rsidR="008D71FB" w:rsidRPr="008D71FB" w:rsidRDefault="008D71FB" w:rsidP="008D71FB">
      <w:pPr>
        <w:rPr>
          <w:rFonts w:eastAsia="Calibri"/>
        </w:rPr>
      </w:pPr>
    </w:p>
    <w:p w:rsidR="002B07C9" w:rsidRDefault="002B07C9" w:rsidP="009A03FF">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Σε αυτό το κεφάλαιο, θα ασχοληθούμε με την βελτιστοποίηση του πιο αργού κυκλώματος που είναι το 2</w:t>
      </w:r>
      <w:r w:rsidRPr="002B07C9">
        <w:rPr>
          <w:rFonts w:ascii="Calibri" w:eastAsia="Calibri" w:hAnsi="Calibri"/>
          <w:sz w:val="23"/>
          <w:szCs w:val="23"/>
          <w:vertAlign w:val="superscript"/>
          <w:lang w:eastAsia="en-US"/>
        </w:rPr>
        <w:t>ο</w:t>
      </w:r>
      <w:r>
        <w:rPr>
          <w:rFonts w:ascii="Calibri" w:eastAsia="Calibri" w:hAnsi="Calibri"/>
          <w:sz w:val="23"/>
          <w:szCs w:val="23"/>
          <w:lang w:eastAsia="en-US"/>
        </w:rPr>
        <w:t>. Σε αυτό το κύκλωμ</w:t>
      </w:r>
      <w:r w:rsidR="00CD15DB">
        <w:rPr>
          <w:rFonts w:ascii="Calibri" w:eastAsia="Calibri" w:hAnsi="Calibri"/>
          <w:sz w:val="23"/>
          <w:szCs w:val="23"/>
          <w:lang w:eastAsia="en-US"/>
        </w:rPr>
        <w:t xml:space="preserve">α έχουμε κάνει διάφορες αλλαγές, </w:t>
      </w:r>
      <w:r>
        <w:rPr>
          <w:rFonts w:ascii="Calibri" w:eastAsia="Calibri" w:hAnsi="Calibri"/>
          <w:sz w:val="23"/>
          <w:szCs w:val="23"/>
          <w:lang w:eastAsia="en-US"/>
        </w:rPr>
        <w:t xml:space="preserve">για γίνει συνθέσιμο και </w:t>
      </w:r>
      <w:r w:rsidR="00CD15DB">
        <w:rPr>
          <w:rFonts w:ascii="Calibri" w:eastAsia="Calibri" w:hAnsi="Calibri"/>
          <w:sz w:val="23"/>
          <w:szCs w:val="23"/>
          <w:lang w:eastAsia="en-US"/>
        </w:rPr>
        <w:t xml:space="preserve">για </w:t>
      </w:r>
      <w:r>
        <w:rPr>
          <w:rFonts w:ascii="Calibri" w:eastAsia="Calibri" w:hAnsi="Calibri"/>
          <w:sz w:val="23"/>
          <w:szCs w:val="23"/>
          <w:lang w:eastAsia="en-US"/>
        </w:rPr>
        <w:t>να μοιάζει πιο πολύ με το πρώτο κύκλωμα πο</w:t>
      </w:r>
      <w:r w:rsidR="00077B1E">
        <w:rPr>
          <w:rFonts w:ascii="Calibri" w:eastAsia="Calibri" w:hAnsi="Calibri"/>
          <w:sz w:val="23"/>
          <w:szCs w:val="23"/>
          <w:lang w:eastAsia="en-US"/>
        </w:rPr>
        <w:t>υ είναι σε απόδοση το καλύτερο. Ωστόσο</w:t>
      </w:r>
      <w:r>
        <w:rPr>
          <w:rFonts w:ascii="Calibri" w:eastAsia="Calibri" w:hAnsi="Calibri"/>
          <w:sz w:val="23"/>
          <w:szCs w:val="23"/>
          <w:lang w:eastAsia="en-US"/>
        </w:rPr>
        <w:t>, θα βελτιστοποιήσουμε την 1</w:t>
      </w:r>
      <w:r w:rsidRPr="002B07C9">
        <w:rPr>
          <w:rFonts w:ascii="Calibri" w:eastAsia="Calibri" w:hAnsi="Calibri"/>
          <w:sz w:val="23"/>
          <w:szCs w:val="23"/>
          <w:vertAlign w:val="superscript"/>
          <w:lang w:eastAsia="en-US"/>
        </w:rPr>
        <w:t>η</w:t>
      </w:r>
      <w:r>
        <w:rPr>
          <w:rFonts w:ascii="Calibri" w:eastAsia="Calibri" w:hAnsi="Calibri"/>
          <w:sz w:val="23"/>
          <w:szCs w:val="23"/>
          <w:lang w:eastAsia="en-US"/>
        </w:rPr>
        <w:t xml:space="preserve"> έκδοση δηλαδή την έκδοση που ήταν συνθέσιμη</w:t>
      </w:r>
      <w:r w:rsidR="000B31F4">
        <w:rPr>
          <w:rFonts w:ascii="Calibri" w:eastAsia="Calibri" w:hAnsi="Calibri"/>
          <w:sz w:val="23"/>
          <w:szCs w:val="23"/>
          <w:lang w:eastAsia="en-US"/>
        </w:rPr>
        <w:t xml:space="preserve"> από την αρχή</w:t>
      </w:r>
      <w:r>
        <w:rPr>
          <w:rFonts w:ascii="Calibri" w:eastAsia="Calibri" w:hAnsi="Calibri"/>
          <w:sz w:val="23"/>
          <w:szCs w:val="23"/>
          <w:lang w:eastAsia="en-US"/>
        </w:rPr>
        <w:t>.</w:t>
      </w:r>
    </w:p>
    <w:p w:rsidR="002B07C9" w:rsidRDefault="002B07C9" w:rsidP="002B07C9">
      <w:pPr>
        <w:suppressAutoHyphens w:val="0"/>
        <w:spacing w:after="160" w:line="259" w:lineRule="auto"/>
        <w:jc w:val="center"/>
        <w:rPr>
          <w:rFonts w:ascii="Calibri" w:eastAsia="Calibri" w:hAnsi="Calibri"/>
          <w:sz w:val="23"/>
          <w:szCs w:val="23"/>
          <w:lang w:eastAsia="en-US"/>
        </w:rPr>
      </w:pPr>
      <w:r>
        <w:rPr>
          <w:rFonts w:ascii="Calibri" w:eastAsia="Calibri" w:hAnsi="Calibri"/>
          <w:sz w:val="23"/>
          <w:szCs w:val="23"/>
          <w:lang w:eastAsia="en-US"/>
        </w:rPr>
        <w:t xml:space="preserve">Αρχικό </w:t>
      </w:r>
      <w:r>
        <w:rPr>
          <w:rFonts w:ascii="Calibri" w:eastAsia="Calibri" w:hAnsi="Calibri"/>
          <w:sz w:val="23"/>
          <w:szCs w:val="23"/>
          <w:lang w:val="en-US" w:eastAsia="en-US"/>
        </w:rPr>
        <w:t>Latency</w:t>
      </w:r>
      <w:r w:rsidRPr="002B07C9">
        <w:rPr>
          <w:rFonts w:ascii="Calibri" w:eastAsia="Calibri" w:hAnsi="Calibri"/>
          <w:sz w:val="23"/>
          <w:szCs w:val="23"/>
          <w:lang w:eastAsia="en-US"/>
        </w:rPr>
        <w:t>:</w:t>
      </w:r>
    </w:p>
    <w:p w:rsidR="002B07C9" w:rsidRDefault="0059591A" w:rsidP="002B07C9">
      <w:pPr>
        <w:suppressAutoHyphens w:val="0"/>
        <w:spacing w:after="160" w:line="259" w:lineRule="auto"/>
        <w:jc w:val="center"/>
        <w:rPr>
          <w:noProof/>
        </w:rPr>
      </w:pPr>
      <w:r>
        <w:rPr>
          <w:noProof/>
          <w:lang w:eastAsia="el-GR"/>
        </w:rPr>
        <w:drawing>
          <wp:inline distT="0" distB="0" distL="0" distR="0">
            <wp:extent cx="3295650" cy="119062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95650" cy="1190625"/>
                    </a:xfrm>
                    <a:prstGeom prst="rect">
                      <a:avLst/>
                    </a:prstGeom>
                    <a:noFill/>
                    <a:ln>
                      <a:noFill/>
                    </a:ln>
                  </pic:spPr>
                </pic:pic>
              </a:graphicData>
            </a:graphic>
          </wp:inline>
        </w:drawing>
      </w:r>
    </w:p>
    <w:p w:rsidR="00A870DA" w:rsidRDefault="00A870DA" w:rsidP="00A870DA">
      <w:pPr>
        <w:suppressAutoHyphens w:val="0"/>
        <w:spacing w:after="160" w:line="259" w:lineRule="auto"/>
        <w:rPr>
          <w:rFonts w:ascii="Calibri" w:eastAsia="Calibri" w:hAnsi="Calibri"/>
          <w:sz w:val="23"/>
          <w:szCs w:val="23"/>
          <w:lang w:eastAsia="en-US"/>
        </w:rPr>
      </w:pPr>
      <w:r w:rsidRPr="0017318D">
        <w:rPr>
          <w:rFonts w:ascii="Calibri" w:eastAsia="Calibri" w:hAnsi="Calibri"/>
          <w:b/>
          <w:lang w:eastAsia="en-US"/>
        </w:rPr>
        <w:t>Μεθοδολογία</w:t>
      </w:r>
      <w:r>
        <w:rPr>
          <w:rFonts w:ascii="Calibri" w:eastAsia="Calibri" w:hAnsi="Calibri"/>
          <w:sz w:val="23"/>
          <w:szCs w:val="23"/>
          <w:lang w:eastAsia="en-US"/>
        </w:rPr>
        <w:t>:</w:t>
      </w:r>
    </w:p>
    <w:p w:rsidR="005354C2" w:rsidRDefault="00A870DA" w:rsidP="009A03FF">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Στον παρακάτω πίνακα παρουσιάζουμε </w:t>
      </w:r>
      <w:r w:rsidR="005354C2">
        <w:rPr>
          <w:rFonts w:ascii="Calibri" w:eastAsia="Calibri" w:hAnsi="Calibri"/>
          <w:sz w:val="23"/>
          <w:szCs w:val="23"/>
          <w:lang w:eastAsia="en-US"/>
        </w:rPr>
        <w:t>τις μεθόδους που θα χρησιμοποιήσουμε για να βελτιστοποιήσουμε το κύκλωμα.</w:t>
      </w:r>
    </w:p>
    <w:p w:rsidR="005354C2" w:rsidRDefault="005354C2" w:rsidP="00A870DA">
      <w:pPr>
        <w:suppressAutoHyphens w:val="0"/>
        <w:spacing w:after="160" w:line="259" w:lineRule="auto"/>
        <w:rPr>
          <w:rFonts w:ascii="Calibri" w:eastAsia="Calibri" w:hAnsi="Calibri"/>
          <w:sz w:val="23"/>
          <w:szCs w:val="23"/>
          <w:lang w:eastAsia="en-US"/>
        </w:rPr>
      </w:pPr>
    </w:p>
    <w:tbl>
      <w:tblPr>
        <w:tblW w:w="0" w:type="auto"/>
        <w:tblLook w:val="04A0" w:firstRow="1" w:lastRow="0" w:firstColumn="1" w:lastColumn="0" w:noHBand="0" w:noVBand="1"/>
      </w:tblPr>
      <w:tblGrid>
        <w:gridCol w:w="587"/>
        <w:gridCol w:w="4590"/>
        <w:gridCol w:w="3775"/>
      </w:tblGrid>
      <w:tr w:rsidR="005354C2" w:rsidRPr="007723DF" w:rsidTr="007723DF">
        <w:tc>
          <w:tcPr>
            <w:tcW w:w="535" w:type="dxa"/>
            <w:shd w:val="clear" w:color="auto" w:fill="auto"/>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α/α</w:t>
            </w:r>
          </w:p>
        </w:tc>
        <w:tc>
          <w:tcPr>
            <w:tcW w:w="5218" w:type="dxa"/>
            <w:shd w:val="clear" w:color="auto" w:fill="auto"/>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Μέθοδος</w:t>
            </w:r>
          </w:p>
        </w:tc>
        <w:tc>
          <w:tcPr>
            <w:tcW w:w="2877" w:type="dxa"/>
            <w:shd w:val="clear" w:color="auto" w:fill="auto"/>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Όρισμα</w:t>
            </w:r>
          </w:p>
        </w:tc>
      </w:tr>
      <w:tr w:rsidR="005354C2" w:rsidRPr="007723DF" w:rsidTr="007723DF">
        <w:tc>
          <w:tcPr>
            <w:tcW w:w="535" w:type="dxa"/>
            <w:shd w:val="clear" w:color="auto" w:fill="F2F2F2"/>
          </w:tcPr>
          <w:p w:rsidR="005354C2" w:rsidRPr="007723DF" w:rsidRDefault="005354C2" w:rsidP="0017318D">
            <w:pPr>
              <w:rPr>
                <w:rFonts w:ascii="Calibri" w:eastAsia="Calibri" w:hAnsi="Calibri"/>
                <w:b/>
                <w:bCs/>
                <w:sz w:val="23"/>
                <w:szCs w:val="23"/>
              </w:rPr>
            </w:pPr>
            <w:r w:rsidRPr="007723DF">
              <w:rPr>
                <w:rFonts w:ascii="Calibri" w:eastAsia="Calibri" w:hAnsi="Calibri"/>
                <w:b/>
                <w:bCs/>
                <w:sz w:val="23"/>
                <w:szCs w:val="23"/>
              </w:rPr>
              <w:t>1</w:t>
            </w:r>
          </w:p>
        </w:tc>
        <w:tc>
          <w:tcPr>
            <w:tcW w:w="5218"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Απαλοιφή μεταβλητών με σταθερές</w:t>
            </w:r>
          </w:p>
        </w:tc>
        <w:tc>
          <w:tcPr>
            <w:tcW w:w="2877" w:type="dxa"/>
            <w:shd w:val="clear" w:color="auto" w:fill="F2F2F2"/>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Nr,Nk</w:t>
            </w:r>
            <w:proofErr w:type="spellEnd"/>
          </w:p>
        </w:tc>
      </w:tr>
      <w:tr w:rsidR="007200F6" w:rsidRPr="007723DF" w:rsidTr="007723DF">
        <w:tc>
          <w:tcPr>
            <w:tcW w:w="535" w:type="dxa"/>
            <w:shd w:val="clear" w:color="auto" w:fill="auto"/>
          </w:tcPr>
          <w:p w:rsidR="007200F6"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2</w:t>
            </w:r>
          </w:p>
        </w:tc>
        <w:tc>
          <w:tcPr>
            <w:tcW w:w="5218" w:type="dxa"/>
            <w:shd w:val="clear" w:color="auto" w:fill="auto"/>
          </w:tcPr>
          <w:p w:rsidR="007200F6" w:rsidRPr="007723DF" w:rsidRDefault="007200F6" w:rsidP="0017318D">
            <w:pPr>
              <w:rPr>
                <w:rFonts w:ascii="Calibri" w:eastAsia="Calibri" w:hAnsi="Calibri"/>
                <w:sz w:val="23"/>
                <w:szCs w:val="23"/>
              </w:rPr>
            </w:pPr>
            <w:r w:rsidRPr="007723DF">
              <w:rPr>
                <w:rFonts w:ascii="Calibri" w:eastAsia="Calibri" w:hAnsi="Calibri"/>
                <w:sz w:val="23"/>
                <w:szCs w:val="23"/>
              </w:rPr>
              <w:t>Μεταφορά δεδομένων</w:t>
            </w:r>
          </w:p>
        </w:tc>
        <w:tc>
          <w:tcPr>
            <w:tcW w:w="2877" w:type="dxa"/>
            <w:shd w:val="clear" w:color="auto" w:fill="auto"/>
          </w:tcPr>
          <w:p w:rsidR="007200F6" w:rsidRPr="007723DF" w:rsidRDefault="00026338" w:rsidP="0017318D">
            <w:pPr>
              <w:rPr>
                <w:rFonts w:ascii="Calibri" w:eastAsia="Calibri" w:hAnsi="Calibri"/>
                <w:sz w:val="23"/>
                <w:szCs w:val="23"/>
                <w:lang w:val="en-US"/>
              </w:rPr>
            </w:pPr>
            <w:proofErr w:type="spellStart"/>
            <w:r w:rsidRPr="007723DF">
              <w:rPr>
                <w:rFonts w:ascii="Calibri" w:eastAsia="Calibri" w:hAnsi="Calibri"/>
                <w:sz w:val="23"/>
                <w:szCs w:val="23"/>
                <w:lang w:val="en-US"/>
              </w:rPr>
              <w:t>Key,In,state</w:t>
            </w:r>
            <w:proofErr w:type="spellEnd"/>
          </w:p>
        </w:tc>
      </w:tr>
      <w:tr w:rsidR="005354C2" w:rsidRPr="007723DF" w:rsidTr="007723DF">
        <w:tc>
          <w:tcPr>
            <w:tcW w:w="535" w:type="dxa"/>
            <w:shd w:val="clear" w:color="auto" w:fill="F2F2F2"/>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3</w:t>
            </w:r>
          </w:p>
        </w:tc>
        <w:tc>
          <w:tcPr>
            <w:tcW w:w="5218" w:type="dxa"/>
            <w:shd w:val="clear" w:color="auto" w:fill="F2F2F2"/>
          </w:tcPr>
          <w:p w:rsidR="005354C2" w:rsidRPr="007723DF" w:rsidRDefault="005354C2" w:rsidP="0017318D">
            <w:pPr>
              <w:rPr>
                <w:rFonts w:ascii="Calibri" w:eastAsia="Calibri" w:hAnsi="Calibri"/>
                <w:sz w:val="23"/>
                <w:szCs w:val="23"/>
              </w:rPr>
            </w:pPr>
            <w:r w:rsidRPr="007723DF">
              <w:rPr>
                <w:rFonts w:ascii="Calibri" w:eastAsia="Calibri" w:hAnsi="Calibri"/>
                <w:sz w:val="23"/>
                <w:szCs w:val="23"/>
              </w:rPr>
              <w:t xml:space="preserve">Ενσωμάτωση συναρτήσεων </w:t>
            </w:r>
          </w:p>
        </w:tc>
        <w:tc>
          <w:tcPr>
            <w:tcW w:w="2877" w:type="dxa"/>
            <w:shd w:val="clear" w:color="auto" w:fill="F2F2F2"/>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SubBytes,AddRoundKey,MixColumns</w:t>
            </w:r>
            <w:proofErr w:type="spellEnd"/>
          </w:p>
        </w:tc>
      </w:tr>
      <w:tr w:rsidR="005354C2" w:rsidRPr="007723DF" w:rsidTr="007723DF">
        <w:tc>
          <w:tcPr>
            <w:tcW w:w="535" w:type="dxa"/>
            <w:shd w:val="clear" w:color="auto" w:fill="auto"/>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4</w:t>
            </w:r>
          </w:p>
        </w:tc>
        <w:tc>
          <w:tcPr>
            <w:tcW w:w="5218" w:type="dxa"/>
            <w:shd w:val="clear" w:color="auto" w:fill="auto"/>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Unroll</w:t>
            </w:r>
            <w:proofErr w:type="spellEnd"/>
          </w:p>
        </w:tc>
        <w:tc>
          <w:tcPr>
            <w:tcW w:w="2877" w:type="dxa"/>
            <w:shd w:val="clear" w:color="auto" w:fill="auto"/>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KeyExpansion</w:t>
            </w:r>
            <w:proofErr w:type="spellEnd"/>
            <w:r w:rsidRPr="007723DF">
              <w:rPr>
                <w:rFonts w:ascii="Calibri" w:eastAsia="Calibri" w:hAnsi="Calibri"/>
                <w:sz w:val="23"/>
                <w:szCs w:val="23"/>
              </w:rPr>
              <w:t>(For),</w:t>
            </w:r>
            <w:proofErr w:type="spellStart"/>
            <w:r w:rsidRPr="007723DF">
              <w:rPr>
                <w:rFonts w:ascii="Calibri" w:eastAsia="Calibri" w:hAnsi="Calibri"/>
                <w:sz w:val="23"/>
                <w:szCs w:val="23"/>
              </w:rPr>
              <w:t>AddRoundKey</w:t>
            </w:r>
            <w:proofErr w:type="spellEnd"/>
            <w:r w:rsidRPr="007723DF">
              <w:rPr>
                <w:rFonts w:ascii="Calibri" w:eastAsia="Calibri" w:hAnsi="Calibri"/>
                <w:sz w:val="23"/>
                <w:szCs w:val="23"/>
              </w:rPr>
              <w:t>(For)</w:t>
            </w:r>
          </w:p>
        </w:tc>
      </w:tr>
      <w:tr w:rsidR="005354C2" w:rsidRPr="007723DF" w:rsidTr="007723DF">
        <w:tc>
          <w:tcPr>
            <w:tcW w:w="535" w:type="dxa"/>
            <w:shd w:val="clear" w:color="auto" w:fill="F2F2F2"/>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5</w:t>
            </w:r>
          </w:p>
        </w:tc>
        <w:tc>
          <w:tcPr>
            <w:tcW w:w="5218" w:type="dxa"/>
            <w:shd w:val="clear" w:color="auto" w:fill="F2F2F2"/>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Pipeline</w:t>
            </w:r>
            <w:proofErr w:type="spellEnd"/>
          </w:p>
        </w:tc>
        <w:tc>
          <w:tcPr>
            <w:tcW w:w="2877" w:type="dxa"/>
            <w:shd w:val="clear" w:color="auto" w:fill="F2F2F2"/>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KeyExpansion</w:t>
            </w:r>
            <w:proofErr w:type="spellEnd"/>
            <w:r w:rsidRPr="007723DF">
              <w:rPr>
                <w:rFonts w:ascii="Calibri" w:eastAsia="Calibri" w:hAnsi="Calibri"/>
                <w:sz w:val="23"/>
                <w:szCs w:val="23"/>
              </w:rPr>
              <w:t>(</w:t>
            </w:r>
            <w:proofErr w:type="spellStart"/>
            <w:r w:rsidRPr="007723DF">
              <w:rPr>
                <w:rFonts w:ascii="Calibri" w:eastAsia="Calibri" w:hAnsi="Calibri"/>
                <w:sz w:val="23"/>
                <w:szCs w:val="23"/>
              </w:rPr>
              <w:t>While</w:t>
            </w:r>
            <w:proofErr w:type="spellEnd"/>
            <w:r w:rsidRPr="007723DF">
              <w:rPr>
                <w:rFonts w:ascii="Calibri" w:eastAsia="Calibri" w:hAnsi="Calibri"/>
                <w:sz w:val="23"/>
                <w:szCs w:val="23"/>
              </w:rPr>
              <w:t xml:space="preserve">), </w:t>
            </w:r>
            <w:proofErr w:type="spellStart"/>
            <w:r w:rsidRPr="007723DF">
              <w:rPr>
                <w:rFonts w:ascii="Calibri" w:eastAsia="Calibri" w:hAnsi="Calibri"/>
                <w:sz w:val="23"/>
                <w:szCs w:val="23"/>
              </w:rPr>
              <w:t>Cipher</w:t>
            </w:r>
            <w:proofErr w:type="spellEnd"/>
            <w:r w:rsidRPr="007723DF">
              <w:rPr>
                <w:rFonts w:ascii="Calibri" w:eastAsia="Calibri" w:hAnsi="Calibri"/>
                <w:sz w:val="23"/>
                <w:szCs w:val="23"/>
              </w:rPr>
              <w:t>(For)</w:t>
            </w:r>
          </w:p>
        </w:tc>
      </w:tr>
      <w:tr w:rsidR="005354C2" w:rsidRPr="007723DF" w:rsidTr="007723DF">
        <w:tc>
          <w:tcPr>
            <w:tcW w:w="535" w:type="dxa"/>
            <w:shd w:val="clear" w:color="auto" w:fill="auto"/>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6</w:t>
            </w:r>
          </w:p>
        </w:tc>
        <w:tc>
          <w:tcPr>
            <w:tcW w:w="5218" w:type="dxa"/>
            <w:shd w:val="clear" w:color="auto" w:fill="auto"/>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Array_Reshape</w:t>
            </w:r>
            <w:proofErr w:type="spellEnd"/>
          </w:p>
        </w:tc>
        <w:tc>
          <w:tcPr>
            <w:tcW w:w="2877" w:type="dxa"/>
            <w:shd w:val="clear" w:color="auto" w:fill="auto"/>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state</w:t>
            </w:r>
            <w:proofErr w:type="spellEnd"/>
          </w:p>
        </w:tc>
      </w:tr>
      <w:tr w:rsidR="005354C2" w:rsidRPr="007723DF" w:rsidTr="007723DF">
        <w:tc>
          <w:tcPr>
            <w:tcW w:w="535" w:type="dxa"/>
            <w:shd w:val="clear" w:color="auto" w:fill="F2F2F2"/>
          </w:tcPr>
          <w:p w:rsidR="005354C2" w:rsidRPr="007723DF" w:rsidRDefault="007200F6" w:rsidP="0017318D">
            <w:pPr>
              <w:rPr>
                <w:rFonts w:ascii="Calibri" w:eastAsia="Calibri" w:hAnsi="Calibri"/>
                <w:b/>
                <w:bCs/>
                <w:sz w:val="23"/>
                <w:szCs w:val="23"/>
                <w:lang w:val="en-US"/>
              </w:rPr>
            </w:pPr>
            <w:r w:rsidRPr="007723DF">
              <w:rPr>
                <w:rFonts w:ascii="Calibri" w:eastAsia="Calibri" w:hAnsi="Calibri"/>
                <w:b/>
                <w:bCs/>
                <w:sz w:val="23"/>
                <w:szCs w:val="23"/>
                <w:lang w:val="en-US"/>
              </w:rPr>
              <w:t>7</w:t>
            </w:r>
          </w:p>
        </w:tc>
        <w:tc>
          <w:tcPr>
            <w:tcW w:w="5218" w:type="dxa"/>
            <w:shd w:val="clear" w:color="auto" w:fill="F2F2F2"/>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Array_Partition</w:t>
            </w:r>
            <w:proofErr w:type="spellEnd"/>
          </w:p>
        </w:tc>
        <w:tc>
          <w:tcPr>
            <w:tcW w:w="2877" w:type="dxa"/>
            <w:shd w:val="clear" w:color="auto" w:fill="F2F2F2"/>
          </w:tcPr>
          <w:p w:rsidR="005354C2" w:rsidRPr="007723DF" w:rsidRDefault="005354C2" w:rsidP="0017318D">
            <w:pPr>
              <w:rPr>
                <w:rFonts w:ascii="Calibri" w:eastAsia="Calibri" w:hAnsi="Calibri"/>
                <w:sz w:val="23"/>
                <w:szCs w:val="23"/>
              </w:rPr>
            </w:pPr>
            <w:proofErr w:type="spellStart"/>
            <w:r w:rsidRPr="007723DF">
              <w:rPr>
                <w:rFonts w:ascii="Calibri" w:eastAsia="Calibri" w:hAnsi="Calibri"/>
                <w:sz w:val="23"/>
                <w:szCs w:val="23"/>
              </w:rPr>
              <w:t>sbox</w:t>
            </w:r>
            <w:proofErr w:type="spellEnd"/>
          </w:p>
        </w:tc>
      </w:tr>
    </w:tbl>
    <w:p w:rsidR="00B24E41" w:rsidRDefault="00B24E41" w:rsidP="009A03FF">
      <w:pPr>
        <w:suppressAutoHyphens w:val="0"/>
        <w:spacing w:after="160" w:line="259" w:lineRule="auto"/>
        <w:jc w:val="both"/>
        <w:rPr>
          <w:rFonts w:ascii="Calibri" w:eastAsia="Calibri" w:hAnsi="Calibri"/>
          <w:sz w:val="23"/>
          <w:szCs w:val="23"/>
          <w:lang w:eastAsia="en-US"/>
        </w:rPr>
      </w:pPr>
    </w:p>
    <w:p w:rsidR="00F11385" w:rsidRDefault="005354C2" w:rsidP="009A03FF">
      <w:pPr>
        <w:suppressAutoHyphens w:val="0"/>
        <w:spacing w:after="160" w:line="259" w:lineRule="auto"/>
        <w:jc w:val="both"/>
        <w:rPr>
          <w:rFonts w:ascii="Calibri" w:hAnsi="Calibri"/>
          <w:noProof/>
          <w:sz w:val="23"/>
          <w:szCs w:val="23"/>
        </w:rPr>
      </w:pPr>
      <w:r>
        <w:rPr>
          <w:rFonts w:ascii="Calibri" w:eastAsia="Calibri" w:hAnsi="Calibri"/>
          <w:sz w:val="23"/>
          <w:szCs w:val="23"/>
          <w:lang w:eastAsia="en-US"/>
        </w:rPr>
        <w:t>1.</w:t>
      </w:r>
      <w:r w:rsidR="002B07C9">
        <w:rPr>
          <w:rFonts w:ascii="Calibri" w:eastAsia="Calibri" w:hAnsi="Calibri"/>
          <w:sz w:val="23"/>
          <w:szCs w:val="23"/>
          <w:lang w:eastAsia="en-US"/>
        </w:rPr>
        <w:t xml:space="preserve">Αρχικά, </w:t>
      </w:r>
      <w:r w:rsidR="00F11385" w:rsidRPr="00F11385">
        <w:rPr>
          <w:rFonts w:ascii="Calibri" w:hAnsi="Calibri"/>
          <w:noProof/>
          <w:sz w:val="23"/>
          <w:szCs w:val="23"/>
        </w:rPr>
        <w:t>Βλέπουμε ότι κύρια συνάρτηση που πρόκειται να κάνουμε σύνθεση ζητάει</w:t>
      </w:r>
      <w:r w:rsidR="00F11385">
        <w:rPr>
          <w:rFonts w:ascii="Calibri" w:hAnsi="Calibri"/>
          <w:noProof/>
          <w:sz w:val="23"/>
          <w:szCs w:val="23"/>
        </w:rPr>
        <w:t xml:space="preserve"> τα </w:t>
      </w:r>
      <w:r w:rsidR="00F11385">
        <w:rPr>
          <w:rFonts w:ascii="Calibri" w:hAnsi="Calibri"/>
          <w:noProof/>
          <w:sz w:val="23"/>
          <w:szCs w:val="23"/>
          <w:lang w:val="en-US"/>
        </w:rPr>
        <w:t>Nr</w:t>
      </w:r>
      <w:r w:rsidR="00F11385" w:rsidRPr="00F11385">
        <w:rPr>
          <w:rFonts w:ascii="Calibri" w:hAnsi="Calibri"/>
          <w:noProof/>
          <w:sz w:val="23"/>
          <w:szCs w:val="23"/>
        </w:rPr>
        <w:t xml:space="preserve">, </w:t>
      </w:r>
      <w:r w:rsidR="00F11385">
        <w:rPr>
          <w:rFonts w:ascii="Calibri" w:hAnsi="Calibri"/>
          <w:noProof/>
          <w:sz w:val="23"/>
          <w:szCs w:val="23"/>
          <w:lang w:val="en-US"/>
        </w:rPr>
        <w:t>Nk</w:t>
      </w:r>
      <w:r w:rsidR="00F11385" w:rsidRPr="00F11385">
        <w:rPr>
          <w:rFonts w:ascii="Calibri" w:hAnsi="Calibri"/>
          <w:noProof/>
          <w:sz w:val="23"/>
          <w:szCs w:val="23"/>
        </w:rPr>
        <w:t xml:space="preserve"> </w:t>
      </w:r>
      <w:r w:rsidR="00F11385">
        <w:rPr>
          <w:rFonts w:ascii="Calibri" w:hAnsi="Calibri"/>
          <w:noProof/>
          <w:sz w:val="23"/>
          <w:szCs w:val="23"/>
        </w:rPr>
        <w:t xml:space="preserve">από το </w:t>
      </w:r>
      <w:r w:rsidR="00F11385">
        <w:rPr>
          <w:rFonts w:ascii="Calibri" w:hAnsi="Calibri"/>
          <w:noProof/>
          <w:sz w:val="23"/>
          <w:szCs w:val="23"/>
          <w:lang w:val="en-US"/>
        </w:rPr>
        <w:t>testbench</w:t>
      </w:r>
      <w:r w:rsidR="00F11385" w:rsidRPr="00F11385">
        <w:rPr>
          <w:rFonts w:ascii="Calibri" w:hAnsi="Calibri"/>
          <w:noProof/>
          <w:sz w:val="23"/>
          <w:szCs w:val="23"/>
        </w:rPr>
        <w:t>.</w:t>
      </w:r>
    </w:p>
    <w:p w:rsidR="00F11385" w:rsidRDefault="0059591A" w:rsidP="009A03FF">
      <w:pPr>
        <w:suppressAutoHyphens w:val="0"/>
        <w:spacing w:after="160" w:line="259" w:lineRule="auto"/>
        <w:jc w:val="both"/>
        <w:rPr>
          <w:noProof/>
        </w:rPr>
      </w:pPr>
      <w:r>
        <w:rPr>
          <w:noProof/>
          <w:lang w:eastAsia="el-GR"/>
        </w:rPr>
        <w:drawing>
          <wp:inline distT="0" distB="0" distL="0" distR="0">
            <wp:extent cx="3657600" cy="18097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657600" cy="180975"/>
                    </a:xfrm>
                    <a:prstGeom prst="rect">
                      <a:avLst/>
                    </a:prstGeom>
                    <a:noFill/>
                    <a:ln>
                      <a:noFill/>
                    </a:ln>
                  </pic:spPr>
                </pic:pic>
              </a:graphicData>
            </a:graphic>
          </wp:inline>
        </w:drawing>
      </w:r>
    </w:p>
    <w:p w:rsidR="0017318D" w:rsidRDefault="00F11385" w:rsidP="009A03FF">
      <w:pPr>
        <w:suppressAutoHyphens w:val="0"/>
        <w:spacing w:after="160" w:line="259" w:lineRule="auto"/>
        <w:jc w:val="both"/>
        <w:rPr>
          <w:rFonts w:ascii="Calibri" w:hAnsi="Calibri"/>
          <w:noProof/>
          <w:sz w:val="23"/>
          <w:szCs w:val="23"/>
        </w:rPr>
      </w:pPr>
      <w:r>
        <w:rPr>
          <w:rFonts w:ascii="Calibri" w:hAnsi="Calibri"/>
          <w:noProof/>
          <w:sz w:val="23"/>
          <w:szCs w:val="23"/>
        </w:rPr>
        <w:t xml:space="preserve">Άρα περιμένει </w:t>
      </w:r>
      <w:r w:rsidR="009B603F">
        <w:rPr>
          <w:rFonts w:ascii="Calibri" w:hAnsi="Calibri"/>
          <w:noProof/>
          <w:sz w:val="23"/>
          <w:szCs w:val="23"/>
        </w:rPr>
        <w:t>να</w:t>
      </w:r>
      <w:r>
        <w:rPr>
          <w:rFonts w:ascii="Calibri" w:hAnsi="Calibri"/>
          <w:noProof/>
          <w:sz w:val="23"/>
          <w:szCs w:val="23"/>
        </w:rPr>
        <w:t xml:space="preserve"> λάβει</w:t>
      </w:r>
      <w:r w:rsidR="009B603F">
        <w:rPr>
          <w:rFonts w:ascii="Calibri" w:hAnsi="Calibri"/>
          <w:noProof/>
          <w:sz w:val="23"/>
          <w:szCs w:val="23"/>
        </w:rPr>
        <w:t xml:space="preserve"> αυτά τα ορίσματα</w:t>
      </w:r>
      <w:r>
        <w:rPr>
          <w:rFonts w:ascii="Calibri" w:hAnsi="Calibri"/>
          <w:noProof/>
          <w:sz w:val="23"/>
          <w:szCs w:val="23"/>
        </w:rPr>
        <w:t xml:space="preserve">, το οποίο δημιουργεί καθυστέρηση στο κύκλωμα.Επιπλεόν, επειδή εμείς σε αυτην την εργασία ασχολούμαστε μόνο με την κρυπτογράφιση για 128 </w:t>
      </w:r>
      <w:r>
        <w:rPr>
          <w:rFonts w:ascii="Calibri" w:hAnsi="Calibri"/>
          <w:noProof/>
          <w:sz w:val="23"/>
          <w:szCs w:val="23"/>
          <w:lang w:val="en-US"/>
        </w:rPr>
        <w:t>bits</w:t>
      </w:r>
      <w:r w:rsidRPr="00F11385">
        <w:rPr>
          <w:rFonts w:ascii="Calibri" w:hAnsi="Calibri"/>
          <w:noProof/>
          <w:sz w:val="23"/>
          <w:szCs w:val="23"/>
        </w:rPr>
        <w:t xml:space="preserve">. </w:t>
      </w:r>
      <w:r>
        <w:rPr>
          <w:rFonts w:ascii="Calibri" w:hAnsi="Calibri"/>
          <w:noProof/>
          <w:sz w:val="23"/>
          <w:szCs w:val="23"/>
        </w:rPr>
        <w:t xml:space="preserve">Οι μεταβλητές </w:t>
      </w:r>
      <w:r>
        <w:rPr>
          <w:rFonts w:ascii="Calibri" w:hAnsi="Calibri"/>
          <w:noProof/>
          <w:sz w:val="23"/>
          <w:szCs w:val="23"/>
          <w:lang w:val="en-US"/>
        </w:rPr>
        <w:t>Nr</w:t>
      </w:r>
      <w:r w:rsidRPr="00F11385">
        <w:rPr>
          <w:rFonts w:ascii="Calibri" w:hAnsi="Calibri"/>
          <w:noProof/>
          <w:sz w:val="23"/>
          <w:szCs w:val="23"/>
        </w:rPr>
        <w:t xml:space="preserve">, </w:t>
      </w:r>
      <w:r>
        <w:rPr>
          <w:rFonts w:ascii="Calibri" w:hAnsi="Calibri"/>
          <w:noProof/>
          <w:sz w:val="23"/>
          <w:szCs w:val="23"/>
        </w:rPr>
        <w:t>Ν</w:t>
      </w:r>
      <w:r>
        <w:rPr>
          <w:rFonts w:ascii="Calibri" w:hAnsi="Calibri"/>
          <w:noProof/>
          <w:sz w:val="23"/>
          <w:szCs w:val="23"/>
          <w:lang w:val="en-US"/>
        </w:rPr>
        <w:t>k</w:t>
      </w:r>
      <w:r w:rsidRPr="00F11385">
        <w:rPr>
          <w:rFonts w:ascii="Calibri" w:hAnsi="Calibri"/>
          <w:noProof/>
          <w:sz w:val="23"/>
          <w:szCs w:val="23"/>
        </w:rPr>
        <w:t xml:space="preserve"> </w:t>
      </w:r>
      <w:r>
        <w:rPr>
          <w:rFonts w:ascii="Calibri" w:hAnsi="Calibri"/>
          <w:noProof/>
          <w:sz w:val="23"/>
          <w:szCs w:val="23"/>
        </w:rPr>
        <w:t>μπορούν να πάρουν σταθερές τιμές εφόσον είναι γνωστές</w:t>
      </w:r>
      <w:r w:rsidR="00D33236">
        <w:rPr>
          <w:rFonts w:ascii="Calibri" w:hAnsi="Calibri"/>
          <w:noProof/>
          <w:sz w:val="23"/>
          <w:szCs w:val="23"/>
        </w:rPr>
        <w:t>,</w:t>
      </w:r>
      <w:r w:rsidR="009B603F">
        <w:rPr>
          <w:rFonts w:ascii="Calibri" w:hAnsi="Calibri"/>
          <w:noProof/>
          <w:sz w:val="23"/>
          <w:szCs w:val="23"/>
        </w:rPr>
        <w:t xml:space="preserve"> </w:t>
      </w:r>
      <w:r>
        <w:rPr>
          <w:rFonts w:ascii="Calibri" w:hAnsi="Calibri"/>
          <w:noProof/>
          <w:sz w:val="23"/>
          <w:szCs w:val="23"/>
        </w:rPr>
        <w:t xml:space="preserve">οι οποίες είναι </w:t>
      </w:r>
      <w:r>
        <w:rPr>
          <w:rFonts w:ascii="Calibri" w:hAnsi="Calibri"/>
          <w:noProof/>
          <w:sz w:val="23"/>
          <w:szCs w:val="23"/>
          <w:lang w:val="en-US"/>
        </w:rPr>
        <w:t>Nr</w:t>
      </w:r>
      <w:r w:rsidRPr="00F11385">
        <w:rPr>
          <w:rFonts w:ascii="Calibri" w:hAnsi="Calibri"/>
          <w:noProof/>
          <w:sz w:val="23"/>
          <w:szCs w:val="23"/>
        </w:rPr>
        <w:t xml:space="preserve">=10 </w:t>
      </w:r>
      <w:r>
        <w:rPr>
          <w:rFonts w:ascii="Calibri" w:hAnsi="Calibri"/>
          <w:noProof/>
          <w:sz w:val="23"/>
          <w:szCs w:val="23"/>
        </w:rPr>
        <w:t xml:space="preserve">και </w:t>
      </w:r>
      <w:r>
        <w:rPr>
          <w:rFonts w:ascii="Calibri" w:hAnsi="Calibri"/>
          <w:noProof/>
          <w:sz w:val="23"/>
          <w:szCs w:val="23"/>
          <w:lang w:val="en-US"/>
        </w:rPr>
        <w:t>Nk</w:t>
      </w:r>
      <w:r w:rsidRPr="00F11385">
        <w:rPr>
          <w:rFonts w:ascii="Calibri" w:hAnsi="Calibri"/>
          <w:noProof/>
          <w:sz w:val="23"/>
          <w:szCs w:val="23"/>
        </w:rPr>
        <w:t>=4.</w:t>
      </w:r>
      <w:r w:rsidR="00D02EAF">
        <w:rPr>
          <w:rFonts w:ascii="Calibri" w:hAnsi="Calibri"/>
          <w:noProof/>
          <w:sz w:val="23"/>
          <w:szCs w:val="23"/>
        </w:rPr>
        <w:t>Στην συνέχεια, θα αντικαταστήσουμε στο κώδικα τις  παραπάνω μεταβλητές, με τις τιμές αυτές.</w:t>
      </w:r>
    </w:p>
    <w:p w:rsidR="00F11385" w:rsidRPr="00F11385" w:rsidRDefault="00F11385" w:rsidP="00F11385">
      <w:pPr>
        <w:suppressAutoHyphens w:val="0"/>
        <w:spacing w:after="160" w:line="259" w:lineRule="auto"/>
        <w:rPr>
          <w:rFonts w:ascii="Calibri" w:hAnsi="Calibri"/>
          <w:noProof/>
          <w:sz w:val="23"/>
          <w:szCs w:val="23"/>
        </w:rPr>
      </w:pPr>
      <w:r>
        <w:rPr>
          <w:rFonts w:ascii="Calibri" w:hAnsi="Calibri"/>
          <w:noProof/>
          <w:sz w:val="23"/>
          <w:szCs w:val="23"/>
        </w:rPr>
        <w:lastRenderedPageBreak/>
        <w:t>Πριν τις αλλαγές:</w:t>
      </w:r>
      <w:r>
        <w:rPr>
          <w:rFonts w:ascii="Calibri" w:hAnsi="Calibri"/>
          <w:noProof/>
          <w:sz w:val="23"/>
          <w:szCs w:val="23"/>
        </w:rPr>
        <w:tab/>
      </w:r>
      <w:r>
        <w:rPr>
          <w:rFonts w:ascii="Calibri" w:hAnsi="Calibri"/>
          <w:noProof/>
          <w:sz w:val="23"/>
          <w:szCs w:val="23"/>
        </w:rPr>
        <w:tab/>
      </w:r>
      <w:r>
        <w:rPr>
          <w:rFonts w:ascii="Calibri" w:hAnsi="Calibri"/>
          <w:noProof/>
          <w:sz w:val="23"/>
          <w:szCs w:val="23"/>
        </w:rPr>
        <w:tab/>
      </w:r>
      <w:r>
        <w:rPr>
          <w:rFonts w:ascii="Calibri" w:hAnsi="Calibri"/>
          <w:noProof/>
          <w:sz w:val="23"/>
          <w:szCs w:val="23"/>
        </w:rPr>
        <w:tab/>
      </w:r>
      <w:r>
        <w:rPr>
          <w:rFonts w:ascii="Calibri" w:hAnsi="Calibri"/>
          <w:noProof/>
          <w:sz w:val="23"/>
          <w:szCs w:val="23"/>
        </w:rPr>
        <w:tab/>
        <w:t>Μετά τις αλλαγές:</w:t>
      </w:r>
    </w:p>
    <w:p w:rsidR="00F11385" w:rsidRDefault="0059591A" w:rsidP="00F11385">
      <w:pPr>
        <w:suppressAutoHyphens w:val="0"/>
        <w:spacing w:after="160" w:line="259" w:lineRule="auto"/>
        <w:rPr>
          <w:noProof/>
        </w:rPr>
      </w:pPr>
      <w:r>
        <w:rPr>
          <w:noProof/>
          <w:lang w:eastAsia="el-GR"/>
        </w:rPr>
        <w:drawing>
          <wp:inline distT="0" distB="0" distL="0" distR="0">
            <wp:extent cx="1371600" cy="301942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371600" cy="3019425"/>
                    </a:xfrm>
                    <a:prstGeom prst="rect">
                      <a:avLst/>
                    </a:prstGeom>
                    <a:noFill/>
                    <a:ln>
                      <a:noFill/>
                    </a:ln>
                  </pic:spPr>
                </pic:pic>
              </a:graphicData>
            </a:graphic>
          </wp:inline>
        </w:drawing>
      </w:r>
      <w:r w:rsidR="00F11385">
        <w:rPr>
          <w:noProof/>
        </w:rPr>
        <w:tab/>
      </w:r>
      <w:r w:rsidR="00F11385">
        <w:rPr>
          <w:noProof/>
        </w:rPr>
        <w:tab/>
      </w:r>
      <w:r w:rsidR="00F11385">
        <w:rPr>
          <w:noProof/>
        </w:rPr>
        <w:tab/>
      </w:r>
      <w:r w:rsidR="00F11385">
        <w:rPr>
          <w:noProof/>
        </w:rPr>
        <w:tab/>
      </w:r>
      <w:r w:rsidR="004D3922">
        <w:rPr>
          <w:noProof/>
          <w:lang w:eastAsia="el-GR"/>
        </w:rPr>
        <w:drawing>
          <wp:inline distT="0" distB="0" distL="0" distR="0" wp14:anchorId="37481E94" wp14:editId="64C9E642">
            <wp:extent cx="1733550" cy="292417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733550" cy="2924175"/>
                    </a:xfrm>
                    <a:prstGeom prst="rect">
                      <a:avLst/>
                    </a:prstGeom>
                    <a:noFill/>
                    <a:ln>
                      <a:noFill/>
                    </a:ln>
                  </pic:spPr>
                </pic:pic>
              </a:graphicData>
            </a:graphic>
          </wp:inline>
        </w:drawing>
      </w:r>
      <w:r w:rsidR="00F11385">
        <w:rPr>
          <w:noProof/>
        </w:rPr>
        <w:tab/>
      </w:r>
    </w:p>
    <w:p w:rsidR="00F11385" w:rsidRPr="00E2605B" w:rsidRDefault="00F11385" w:rsidP="009A03FF">
      <w:pPr>
        <w:suppressAutoHyphens w:val="0"/>
        <w:spacing w:after="160" w:line="259" w:lineRule="auto"/>
        <w:jc w:val="both"/>
        <w:rPr>
          <w:rFonts w:ascii="Calibri" w:hAnsi="Calibri"/>
          <w:noProof/>
          <w:sz w:val="23"/>
          <w:szCs w:val="23"/>
        </w:rPr>
      </w:pPr>
      <w:r>
        <w:rPr>
          <w:rFonts w:ascii="Calibri" w:hAnsi="Calibri"/>
          <w:noProof/>
          <w:sz w:val="23"/>
          <w:szCs w:val="23"/>
        </w:rPr>
        <w:t>Μετά τ</w:t>
      </w:r>
      <w:r w:rsidR="009B603F">
        <w:rPr>
          <w:rFonts w:ascii="Calibri" w:hAnsi="Calibri"/>
          <w:noProof/>
          <w:sz w:val="23"/>
          <w:szCs w:val="23"/>
        </w:rPr>
        <w:t>ην αλλαγή αυτή</w:t>
      </w:r>
      <w:r w:rsidR="00C36226" w:rsidRPr="00E2605B">
        <w:rPr>
          <w:rFonts w:ascii="Calibri" w:hAnsi="Calibri"/>
          <w:noProof/>
          <w:sz w:val="23"/>
          <w:szCs w:val="23"/>
        </w:rPr>
        <w:t>,</w:t>
      </w:r>
      <w:r w:rsidR="009B603F">
        <w:rPr>
          <w:rFonts w:ascii="Calibri" w:hAnsi="Calibri"/>
          <w:noProof/>
          <w:sz w:val="23"/>
          <w:szCs w:val="23"/>
        </w:rPr>
        <w:t xml:space="preserve"> το </w:t>
      </w:r>
      <w:r w:rsidR="009B603F">
        <w:rPr>
          <w:rFonts w:ascii="Calibri" w:hAnsi="Calibri"/>
          <w:noProof/>
          <w:sz w:val="23"/>
          <w:szCs w:val="23"/>
          <w:lang w:val="en-US"/>
        </w:rPr>
        <w:t>latency</w:t>
      </w:r>
      <w:r w:rsidR="009B603F" w:rsidRPr="009B603F">
        <w:rPr>
          <w:rFonts w:ascii="Calibri" w:hAnsi="Calibri"/>
          <w:noProof/>
          <w:sz w:val="23"/>
          <w:szCs w:val="23"/>
        </w:rPr>
        <w:t xml:space="preserve"> </w:t>
      </w:r>
      <w:r w:rsidR="009B603F">
        <w:rPr>
          <w:rFonts w:ascii="Calibri" w:hAnsi="Calibri"/>
          <w:noProof/>
          <w:sz w:val="23"/>
          <w:szCs w:val="23"/>
        </w:rPr>
        <w:t>έφθασε να είναι 1976</w:t>
      </w:r>
      <w:r w:rsidR="007429D6" w:rsidRPr="00E2605B">
        <w:rPr>
          <w:rFonts w:ascii="Calibri" w:hAnsi="Calibri"/>
          <w:noProof/>
          <w:sz w:val="23"/>
          <w:szCs w:val="23"/>
        </w:rPr>
        <w:t>.</w:t>
      </w:r>
    </w:p>
    <w:p w:rsidR="00CD65B8" w:rsidRDefault="00C80E7D" w:rsidP="009A03FF">
      <w:pPr>
        <w:suppressAutoHyphens w:val="0"/>
        <w:spacing w:after="160" w:line="259" w:lineRule="auto"/>
        <w:jc w:val="both"/>
        <w:rPr>
          <w:rFonts w:ascii="Calibri" w:eastAsia="Calibri" w:hAnsi="Calibri"/>
          <w:sz w:val="23"/>
          <w:szCs w:val="23"/>
          <w:lang w:eastAsia="en-US"/>
        </w:rPr>
      </w:pPr>
      <w:r w:rsidRPr="00C80E7D">
        <w:rPr>
          <w:rFonts w:ascii="Calibri" w:eastAsia="Calibri" w:hAnsi="Calibri"/>
          <w:sz w:val="23"/>
          <w:szCs w:val="23"/>
          <w:lang w:eastAsia="en-US"/>
        </w:rPr>
        <w:t>2.</w:t>
      </w:r>
      <w:r w:rsidR="00CD65B8">
        <w:rPr>
          <w:rFonts w:ascii="Calibri" w:eastAsia="Calibri" w:hAnsi="Calibri"/>
          <w:sz w:val="23"/>
          <w:szCs w:val="23"/>
          <w:lang w:eastAsia="en-US"/>
        </w:rPr>
        <w:t xml:space="preserve">Έπειτα, θα μεταφέρουμε </w:t>
      </w:r>
      <w:r w:rsidR="00A37985">
        <w:rPr>
          <w:rFonts w:ascii="Calibri" w:eastAsia="Calibri" w:hAnsi="Calibri"/>
          <w:sz w:val="23"/>
          <w:szCs w:val="23"/>
          <w:lang w:eastAsia="en-US"/>
        </w:rPr>
        <w:t>όλο και περισσότερο</w:t>
      </w:r>
      <w:r w:rsidR="00CD65B8">
        <w:rPr>
          <w:rFonts w:ascii="Calibri" w:eastAsia="Calibri" w:hAnsi="Calibri"/>
          <w:sz w:val="23"/>
          <w:szCs w:val="23"/>
          <w:lang w:eastAsia="en-US"/>
        </w:rPr>
        <w:t xml:space="preserve"> κώδικα από την συνάρτηση που θα γίνει σύνθεση, στο </w:t>
      </w:r>
      <w:r w:rsidR="00A37985">
        <w:rPr>
          <w:rFonts w:ascii="Calibri" w:eastAsia="Calibri" w:hAnsi="Calibri"/>
          <w:sz w:val="23"/>
          <w:szCs w:val="23"/>
          <w:lang w:eastAsia="en-US"/>
        </w:rPr>
        <w:t>αρχείο t</w:t>
      </w:r>
      <w:proofErr w:type="spellStart"/>
      <w:r w:rsidR="00CD65B8">
        <w:rPr>
          <w:rFonts w:ascii="Calibri" w:eastAsia="Calibri" w:hAnsi="Calibri"/>
          <w:sz w:val="23"/>
          <w:szCs w:val="23"/>
          <w:lang w:val="en-US" w:eastAsia="en-US"/>
        </w:rPr>
        <w:t>est</w:t>
      </w:r>
      <w:proofErr w:type="spellEnd"/>
      <w:r w:rsidR="00A37985">
        <w:rPr>
          <w:rFonts w:ascii="Calibri" w:eastAsia="Calibri" w:hAnsi="Calibri"/>
          <w:sz w:val="23"/>
          <w:szCs w:val="23"/>
          <w:lang w:eastAsia="en-US"/>
        </w:rPr>
        <w:t xml:space="preserve"> </w:t>
      </w:r>
      <w:r w:rsidR="00CD65B8">
        <w:rPr>
          <w:rFonts w:ascii="Calibri" w:eastAsia="Calibri" w:hAnsi="Calibri"/>
          <w:sz w:val="23"/>
          <w:szCs w:val="23"/>
          <w:lang w:val="en-US" w:eastAsia="en-US"/>
        </w:rPr>
        <w:t>bench</w:t>
      </w:r>
      <w:r w:rsidR="00A37985">
        <w:rPr>
          <w:rFonts w:ascii="Calibri" w:eastAsia="Calibri" w:hAnsi="Calibri"/>
          <w:sz w:val="23"/>
          <w:szCs w:val="23"/>
          <w:lang w:eastAsia="en-US"/>
        </w:rPr>
        <w:t xml:space="preserve"> </w:t>
      </w:r>
      <w:r w:rsidR="00CD65B8" w:rsidRPr="00CD65B8">
        <w:rPr>
          <w:rFonts w:ascii="Calibri" w:eastAsia="Calibri" w:hAnsi="Calibri"/>
          <w:sz w:val="23"/>
          <w:szCs w:val="23"/>
          <w:lang w:eastAsia="en-US"/>
        </w:rPr>
        <w:t>.</w:t>
      </w:r>
    </w:p>
    <w:p w:rsidR="00CD65B8" w:rsidRDefault="00CD65B8" w:rsidP="009A03FF">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Θα μεταφέρουμε το </w:t>
      </w:r>
      <w:r w:rsidR="00A37985">
        <w:rPr>
          <w:rFonts w:ascii="Calibri" w:eastAsia="Calibri" w:hAnsi="Calibri"/>
          <w:sz w:val="23"/>
          <w:szCs w:val="23"/>
          <w:lang w:eastAsia="en-US"/>
        </w:rPr>
        <w:t>μήνυμα που θα κρυπτογραφηθεί</w:t>
      </w:r>
      <w:r>
        <w:rPr>
          <w:rFonts w:ascii="Calibri" w:eastAsia="Calibri" w:hAnsi="Calibri"/>
          <w:sz w:val="23"/>
          <w:szCs w:val="23"/>
          <w:lang w:eastAsia="en-US"/>
        </w:rPr>
        <w:t xml:space="preserve">, και το κλειδί στο </w:t>
      </w:r>
      <w:r w:rsidR="00A37985">
        <w:rPr>
          <w:rFonts w:ascii="Calibri" w:eastAsia="Calibri" w:hAnsi="Calibri"/>
          <w:sz w:val="23"/>
          <w:szCs w:val="23"/>
          <w:lang w:eastAsia="en-US"/>
        </w:rPr>
        <w:t xml:space="preserve">αρχείο </w:t>
      </w:r>
      <w:r>
        <w:rPr>
          <w:rFonts w:ascii="Calibri" w:eastAsia="Calibri" w:hAnsi="Calibri"/>
          <w:sz w:val="23"/>
          <w:szCs w:val="23"/>
          <w:lang w:val="en-US" w:eastAsia="en-US"/>
        </w:rPr>
        <w:t>test</w:t>
      </w:r>
      <w:r w:rsidR="00A37985">
        <w:rPr>
          <w:rFonts w:ascii="Calibri" w:eastAsia="Calibri" w:hAnsi="Calibri"/>
          <w:sz w:val="23"/>
          <w:szCs w:val="23"/>
          <w:lang w:eastAsia="en-US"/>
        </w:rPr>
        <w:t xml:space="preserve"> </w:t>
      </w:r>
      <w:r>
        <w:rPr>
          <w:rFonts w:ascii="Calibri" w:eastAsia="Calibri" w:hAnsi="Calibri"/>
          <w:sz w:val="23"/>
          <w:szCs w:val="23"/>
          <w:lang w:val="en-US" w:eastAsia="en-US"/>
        </w:rPr>
        <w:t>bench</w:t>
      </w:r>
      <w:r w:rsidRPr="00CD65B8">
        <w:rPr>
          <w:rFonts w:ascii="Calibri" w:eastAsia="Calibri" w:hAnsi="Calibri"/>
          <w:sz w:val="23"/>
          <w:szCs w:val="23"/>
          <w:lang w:eastAsia="en-US"/>
        </w:rPr>
        <w:t xml:space="preserve">, </w:t>
      </w:r>
      <w:r>
        <w:rPr>
          <w:rFonts w:ascii="Calibri" w:eastAsia="Calibri" w:hAnsi="Calibri"/>
          <w:sz w:val="23"/>
          <w:szCs w:val="23"/>
          <w:lang w:eastAsia="en-US"/>
        </w:rPr>
        <w:t>καθώς θα τα βάλουμε ως όρισμα στην κύρια συνάρτηση ώστε να μπορέσει να τα χρησιμοποιήσει.</w:t>
      </w:r>
      <w:r w:rsidR="00296D20">
        <w:rPr>
          <w:rFonts w:ascii="Calibri" w:eastAsia="Calibri" w:hAnsi="Calibri"/>
          <w:sz w:val="23"/>
          <w:szCs w:val="23"/>
          <w:lang w:eastAsia="en-US"/>
        </w:rPr>
        <w:t xml:space="preserve"> </w:t>
      </w:r>
    </w:p>
    <w:p w:rsidR="00296D20" w:rsidRPr="00755DDD" w:rsidRDefault="0059591A" w:rsidP="004314FD">
      <w:pPr>
        <w:suppressAutoHyphens w:val="0"/>
        <w:spacing w:after="160" w:line="259" w:lineRule="auto"/>
        <w:rPr>
          <w:rFonts w:ascii="Calibri" w:eastAsia="Calibri" w:hAnsi="Calibri"/>
          <w:sz w:val="23"/>
          <w:szCs w:val="23"/>
          <w:lang w:eastAsia="en-US"/>
        </w:rPr>
      </w:pPr>
      <w:r>
        <w:rPr>
          <w:noProof/>
          <w:lang w:eastAsia="el-GR"/>
        </w:rPr>
        <w:drawing>
          <wp:inline distT="0" distB="0" distL="0" distR="0">
            <wp:extent cx="4933950" cy="109537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933950" cy="1095375"/>
                    </a:xfrm>
                    <a:prstGeom prst="rect">
                      <a:avLst/>
                    </a:prstGeom>
                    <a:noFill/>
                    <a:ln>
                      <a:noFill/>
                    </a:ln>
                  </pic:spPr>
                </pic:pic>
              </a:graphicData>
            </a:graphic>
          </wp:inline>
        </w:drawing>
      </w:r>
    </w:p>
    <w:p w:rsidR="00296D20" w:rsidRDefault="00296D20" w:rsidP="009A03FF">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 xml:space="preserve">Στην συνέχεια, βλέπουμε ότι </w:t>
      </w:r>
      <w:r w:rsidR="00A37985">
        <w:rPr>
          <w:rFonts w:ascii="Calibri" w:eastAsia="Calibri" w:hAnsi="Calibri"/>
          <w:sz w:val="23"/>
          <w:szCs w:val="23"/>
          <w:lang w:eastAsia="en-US"/>
        </w:rPr>
        <w:t xml:space="preserve">το μήνυμα </w:t>
      </w:r>
      <w:r>
        <w:rPr>
          <w:rFonts w:ascii="Calibri" w:eastAsia="Calibri" w:hAnsi="Calibri"/>
          <w:sz w:val="23"/>
          <w:szCs w:val="23"/>
          <w:lang w:eastAsia="en-US"/>
        </w:rPr>
        <w:t xml:space="preserve">αποθηκεύεται σε έναν πίνακα </w:t>
      </w:r>
      <w:r>
        <w:rPr>
          <w:rFonts w:ascii="Calibri" w:eastAsia="Calibri" w:hAnsi="Calibri"/>
          <w:sz w:val="23"/>
          <w:szCs w:val="23"/>
          <w:lang w:val="en-US" w:eastAsia="en-US"/>
        </w:rPr>
        <w:t>state</w:t>
      </w:r>
      <w:r>
        <w:rPr>
          <w:rFonts w:ascii="Calibri" w:eastAsia="Calibri" w:hAnsi="Calibri"/>
          <w:sz w:val="23"/>
          <w:szCs w:val="23"/>
          <w:lang w:eastAsia="en-US"/>
        </w:rPr>
        <w:t xml:space="preserve">, και έπειτα το τελειοποιημένο ,κρυπτογραφημένο </w:t>
      </w:r>
      <w:r w:rsidR="00722F62">
        <w:rPr>
          <w:rFonts w:ascii="Calibri" w:eastAsia="Calibri" w:hAnsi="Calibri"/>
          <w:sz w:val="23"/>
          <w:szCs w:val="23"/>
          <w:lang w:eastAsia="en-US"/>
        </w:rPr>
        <w:t xml:space="preserve">μήνυμα </w:t>
      </w:r>
      <w:r>
        <w:rPr>
          <w:rFonts w:ascii="Calibri" w:eastAsia="Calibri" w:hAnsi="Calibri"/>
          <w:sz w:val="23"/>
          <w:szCs w:val="23"/>
          <w:lang w:eastAsia="en-US"/>
        </w:rPr>
        <w:t xml:space="preserve">αποθηκεύεται από το </w:t>
      </w:r>
      <w:r>
        <w:rPr>
          <w:rFonts w:ascii="Calibri" w:eastAsia="Calibri" w:hAnsi="Calibri"/>
          <w:sz w:val="23"/>
          <w:szCs w:val="23"/>
          <w:lang w:val="en-US" w:eastAsia="en-US"/>
        </w:rPr>
        <w:t>state</w:t>
      </w:r>
      <w:r w:rsidRPr="00296D20">
        <w:rPr>
          <w:rFonts w:ascii="Calibri" w:eastAsia="Calibri" w:hAnsi="Calibri"/>
          <w:sz w:val="23"/>
          <w:szCs w:val="23"/>
          <w:lang w:eastAsia="en-US"/>
        </w:rPr>
        <w:t xml:space="preserve"> </w:t>
      </w:r>
      <w:r w:rsidR="00722F62">
        <w:rPr>
          <w:rFonts w:ascii="Calibri" w:eastAsia="Calibri" w:hAnsi="Calibri"/>
          <w:sz w:val="23"/>
          <w:szCs w:val="23"/>
          <w:lang w:eastAsia="en-US"/>
        </w:rPr>
        <w:t xml:space="preserve">σε έναν πίνακα </w:t>
      </w:r>
      <w:r>
        <w:rPr>
          <w:rFonts w:ascii="Calibri" w:eastAsia="Calibri" w:hAnsi="Calibri"/>
          <w:sz w:val="23"/>
          <w:szCs w:val="23"/>
          <w:lang w:val="en-US" w:eastAsia="en-US"/>
        </w:rPr>
        <w:t>out</w:t>
      </w:r>
      <w:r w:rsidRPr="00296D20">
        <w:rPr>
          <w:rFonts w:ascii="Calibri" w:eastAsia="Calibri" w:hAnsi="Calibri"/>
          <w:sz w:val="23"/>
          <w:szCs w:val="23"/>
          <w:lang w:eastAsia="en-US"/>
        </w:rPr>
        <w:t xml:space="preserve">. </w:t>
      </w:r>
      <w:r>
        <w:rPr>
          <w:rFonts w:ascii="Calibri" w:eastAsia="Calibri" w:hAnsi="Calibri"/>
          <w:sz w:val="23"/>
          <w:szCs w:val="23"/>
          <w:lang w:eastAsia="en-US"/>
        </w:rPr>
        <w:t xml:space="preserve">Για αυτόν τον λόγο, αντί για </w:t>
      </w:r>
      <w:r>
        <w:rPr>
          <w:rFonts w:ascii="Calibri" w:eastAsia="Calibri" w:hAnsi="Calibri"/>
          <w:sz w:val="23"/>
          <w:szCs w:val="23"/>
          <w:lang w:val="en-US" w:eastAsia="en-US"/>
        </w:rPr>
        <w:t>in</w:t>
      </w:r>
      <w:r w:rsidRPr="00296D20">
        <w:rPr>
          <w:rFonts w:ascii="Calibri" w:eastAsia="Calibri" w:hAnsi="Calibri"/>
          <w:sz w:val="23"/>
          <w:szCs w:val="23"/>
          <w:lang w:eastAsia="en-US"/>
        </w:rPr>
        <w:t xml:space="preserve"> </w:t>
      </w:r>
      <w:r>
        <w:rPr>
          <w:rFonts w:ascii="Calibri" w:eastAsia="Calibri" w:hAnsi="Calibri"/>
          <w:sz w:val="23"/>
          <w:szCs w:val="23"/>
          <w:lang w:eastAsia="en-US"/>
        </w:rPr>
        <w:t xml:space="preserve">και για </w:t>
      </w:r>
      <w:r>
        <w:rPr>
          <w:rFonts w:ascii="Calibri" w:eastAsia="Calibri" w:hAnsi="Calibri"/>
          <w:sz w:val="23"/>
          <w:szCs w:val="23"/>
          <w:lang w:val="en-US" w:eastAsia="en-US"/>
        </w:rPr>
        <w:t>out</w:t>
      </w:r>
      <w:r w:rsidRPr="00296D20">
        <w:rPr>
          <w:rFonts w:ascii="Calibri" w:eastAsia="Calibri" w:hAnsi="Calibri"/>
          <w:sz w:val="23"/>
          <w:szCs w:val="23"/>
          <w:lang w:eastAsia="en-US"/>
        </w:rPr>
        <w:t xml:space="preserve"> </w:t>
      </w:r>
      <w:r>
        <w:rPr>
          <w:rFonts w:ascii="Calibri" w:eastAsia="Calibri" w:hAnsi="Calibri"/>
          <w:sz w:val="23"/>
          <w:szCs w:val="23"/>
          <w:lang w:eastAsia="en-US"/>
        </w:rPr>
        <w:t>τα οποία, τα χρησιμοποιούμε για είσοδο και για έξοδο, θα</w:t>
      </w:r>
      <w:r w:rsidR="00722F62">
        <w:rPr>
          <w:rFonts w:ascii="Calibri" w:eastAsia="Calibri" w:hAnsi="Calibri"/>
          <w:sz w:val="23"/>
          <w:szCs w:val="23"/>
          <w:lang w:eastAsia="en-US"/>
        </w:rPr>
        <w:t xml:space="preserve">  χρησιμοποιήσουμε μόνο </w:t>
      </w:r>
      <w:r>
        <w:rPr>
          <w:rFonts w:ascii="Calibri" w:eastAsia="Calibri" w:hAnsi="Calibri"/>
          <w:sz w:val="23"/>
          <w:szCs w:val="23"/>
          <w:lang w:eastAsia="en-US"/>
        </w:rPr>
        <w:t xml:space="preserve">το </w:t>
      </w:r>
      <w:r>
        <w:rPr>
          <w:rFonts w:ascii="Calibri" w:eastAsia="Calibri" w:hAnsi="Calibri"/>
          <w:sz w:val="23"/>
          <w:szCs w:val="23"/>
          <w:lang w:val="en-US" w:eastAsia="en-US"/>
        </w:rPr>
        <w:t>state</w:t>
      </w:r>
      <w:r w:rsidRPr="00296D20">
        <w:rPr>
          <w:rFonts w:ascii="Calibri" w:eastAsia="Calibri" w:hAnsi="Calibri"/>
          <w:sz w:val="23"/>
          <w:szCs w:val="23"/>
          <w:lang w:eastAsia="en-US"/>
        </w:rPr>
        <w:t xml:space="preserve"> </w:t>
      </w:r>
      <w:r>
        <w:rPr>
          <w:rFonts w:ascii="Calibri" w:eastAsia="Calibri" w:hAnsi="Calibri"/>
          <w:sz w:val="23"/>
          <w:szCs w:val="23"/>
          <w:lang w:eastAsia="en-US"/>
        </w:rPr>
        <w:t>που θα κάνει και τα δύο</w:t>
      </w:r>
      <w:r w:rsidR="00722F62">
        <w:rPr>
          <w:rFonts w:ascii="Calibri" w:eastAsia="Calibri" w:hAnsi="Calibri"/>
          <w:sz w:val="23"/>
          <w:szCs w:val="23"/>
          <w:lang w:eastAsia="en-US"/>
        </w:rPr>
        <w:t>. Συνεπώς,</w:t>
      </w:r>
      <w:r>
        <w:rPr>
          <w:rFonts w:ascii="Calibri" w:eastAsia="Calibri" w:hAnsi="Calibri"/>
          <w:sz w:val="23"/>
          <w:szCs w:val="23"/>
          <w:lang w:eastAsia="en-US"/>
        </w:rPr>
        <w:t xml:space="preserve"> </w:t>
      </w:r>
      <w:r w:rsidR="00722F62">
        <w:rPr>
          <w:rFonts w:ascii="Calibri" w:eastAsia="Calibri" w:hAnsi="Calibri"/>
          <w:sz w:val="23"/>
          <w:szCs w:val="23"/>
          <w:lang w:eastAsia="en-US"/>
        </w:rPr>
        <w:t>βγάζ</w:t>
      </w:r>
      <w:r>
        <w:rPr>
          <w:rFonts w:ascii="Calibri" w:eastAsia="Calibri" w:hAnsi="Calibri"/>
          <w:sz w:val="23"/>
          <w:szCs w:val="23"/>
          <w:lang w:eastAsia="en-US"/>
        </w:rPr>
        <w:t xml:space="preserve">ουμε το </w:t>
      </w:r>
      <w:r>
        <w:rPr>
          <w:rFonts w:ascii="Calibri" w:eastAsia="Calibri" w:hAnsi="Calibri"/>
          <w:sz w:val="23"/>
          <w:szCs w:val="23"/>
          <w:lang w:val="en-US" w:eastAsia="en-US"/>
        </w:rPr>
        <w:t>in</w:t>
      </w:r>
      <w:r w:rsidRPr="00296D20">
        <w:rPr>
          <w:rFonts w:ascii="Calibri" w:eastAsia="Calibri" w:hAnsi="Calibri"/>
          <w:sz w:val="23"/>
          <w:szCs w:val="23"/>
          <w:lang w:eastAsia="en-US"/>
        </w:rPr>
        <w:t xml:space="preserve"> </w:t>
      </w:r>
      <w:r>
        <w:rPr>
          <w:rFonts w:ascii="Calibri" w:eastAsia="Calibri" w:hAnsi="Calibri"/>
          <w:sz w:val="23"/>
          <w:szCs w:val="23"/>
          <w:lang w:eastAsia="en-US"/>
        </w:rPr>
        <w:t xml:space="preserve">και </w:t>
      </w:r>
      <w:r>
        <w:rPr>
          <w:rFonts w:ascii="Calibri" w:eastAsia="Calibri" w:hAnsi="Calibri"/>
          <w:sz w:val="23"/>
          <w:szCs w:val="23"/>
          <w:lang w:val="en-US" w:eastAsia="en-US"/>
        </w:rPr>
        <w:t>out</w:t>
      </w:r>
      <w:r w:rsidRPr="00296D20">
        <w:rPr>
          <w:rFonts w:ascii="Calibri" w:eastAsia="Calibri" w:hAnsi="Calibri"/>
          <w:sz w:val="23"/>
          <w:szCs w:val="23"/>
          <w:lang w:eastAsia="en-US"/>
        </w:rPr>
        <w:t xml:space="preserve"> </w:t>
      </w:r>
      <w:r>
        <w:rPr>
          <w:rFonts w:ascii="Calibri" w:eastAsia="Calibri" w:hAnsi="Calibri"/>
          <w:sz w:val="23"/>
          <w:szCs w:val="23"/>
          <w:lang w:eastAsia="en-US"/>
        </w:rPr>
        <w:t>από τους κώδικες.</w:t>
      </w:r>
    </w:p>
    <w:p w:rsidR="00C132A9" w:rsidRDefault="00C132A9" w:rsidP="00C132A9">
      <w:pPr>
        <w:suppressAutoHyphens w:val="0"/>
        <w:spacing w:after="160" w:line="259" w:lineRule="auto"/>
        <w:jc w:val="both"/>
        <w:rPr>
          <w:rFonts w:ascii="Calibri" w:eastAsia="Calibri" w:hAnsi="Calibri"/>
          <w:sz w:val="23"/>
          <w:szCs w:val="23"/>
          <w:lang w:eastAsia="en-US"/>
        </w:rPr>
      </w:pPr>
    </w:p>
    <w:p w:rsidR="00C132A9" w:rsidRDefault="00C132A9" w:rsidP="00C132A9">
      <w:pPr>
        <w:suppressAutoHyphens w:val="0"/>
        <w:spacing w:after="160" w:line="259" w:lineRule="auto"/>
        <w:jc w:val="both"/>
        <w:rPr>
          <w:rFonts w:ascii="Calibri" w:eastAsia="Calibri" w:hAnsi="Calibri"/>
          <w:sz w:val="23"/>
          <w:szCs w:val="23"/>
          <w:lang w:eastAsia="en-US"/>
        </w:rPr>
      </w:pPr>
    </w:p>
    <w:p w:rsidR="00C132A9" w:rsidRDefault="00C132A9" w:rsidP="00C132A9">
      <w:pPr>
        <w:suppressAutoHyphens w:val="0"/>
        <w:spacing w:after="160" w:line="259" w:lineRule="auto"/>
        <w:jc w:val="both"/>
        <w:rPr>
          <w:rFonts w:ascii="Calibri" w:eastAsia="Calibri" w:hAnsi="Calibri"/>
          <w:sz w:val="23"/>
          <w:szCs w:val="23"/>
          <w:lang w:eastAsia="en-US"/>
        </w:rPr>
      </w:pPr>
    </w:p>
    <w:p w:rsidR="00C132A9" w:rsidRDefault="00D96E50" w:rsidP="00C132A9">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lastRenderedPageBreak/>
        <w:t xml:space="preserve">Για να γίνει αυτό όμως πρώτα, πρέπει να εκχωρήσουμε το πίνακα </w:t>
      </w:r>
      <w:r>
        <w:rPr>
          <w:rFonts w:ascii="Calibri" w:eastAsia="Calibri" w:hAnsi="Calibri"/>
          <w:sz w:val="23"/>
          <w:szCs w:val="23"/>
          <w:lang w:val="en-US" w:eastAsia="en-US"/>
        </w:rPr>
        <w:t>in</w:t>
      </w:r>
      <w:r w:rsidRPr="00D96E50">
        <w:rPr>
          <w:rFonts w:ascii="Calibri" w:eastAsia="Calibri" w:hAnsi="Calibri"/>
          <w:sz w:val="23"/>
          <w:szCs w:val="23"/>
          <w:lang w:eastAsia="en-US"/>
        </w:rPr>
        <w:t xml:space="preserve"> </w:t>
      </w:r>
      <w:r>
        <w:rPr>
          <w:rFonts w:ascii="Calibri" w:eastAsia="Calibri" w:hAnsi="Calibri"/>
          <w:sz w:val="23"/>
          <w:szCs w:val="23"/>
          <w:lang w:eastAsia="en-US"/>
        </w:rPr>
        <w:t xml:space="preserve">στον πίνακα </w:t>
      </w:r>
      <w:r>
        <w:rPr>
          <w:rFonts w:ascii="Calibri" w:eastAsia="Calibri" w:hAnsi="Calibri"/>
          <w:sz w:val="23"/>
          <w:szCs w:val="23"/>
          <w:lang w:val="en-US" w:eastAsia="en-US"/>
        </w:rPr>
        <w:t>state</w:t>
      </w:r>
      <w:r w:rsidRPr="00D96E50">
        <w:rPr>
          <w:rFonts w:ascii="Calibri" w:eastAsia="Calibri" w:hAnsi="Calibri"/>
          <w:sz w:val="23"/>
          <w:szCs w:val="23"/>
          <w:lang w:eastAsia="en-US"/>
        </w:rPr>
        <w:t>:</w:t>
      </w:r>
    </w:p>
    <w:p w:rsidR="00D96E50" w:rsidRDefault="0059591A" w:rsidP="00C132A9">
      <w:pPr>
        <w:suppressAutoHyphens w:val="0"/>
        <w:spacing w:after="160" w:line="259" w:lineRule="auto"/>
        <w:jc w:val="both"/>
        <w:rPr>
          <w:noProof/>
        </w:rPr>
      </w:pPr>
      <w:r>
        <w:rPr>
          <w:noProof/>
          <w:lang w:eastAsia="el-GR"/>
        </w:rPr>
        <w:drawing>
          <wp:inline distT="0" distB="0" distL="0" distR="0">
            <wp:extent cx="2828925" cy="13716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28925" cy="1371600"/>
                    </a:xfrm>
                    <a:prstGeom prst="rect">
                      <a:avLst/>
                    </a:prstGeom>
                    <a:noFill/>
                    <a:ln>
                      <a:noFill/>
                    </a:ln>
                  </pic:spPr>
                </pic:pic>
              </a:graphicData>
            </a:graphic>
          </wp:inline>
        </w:drawing>
      </w:r>
    </w:p>
    <w:p w:rsidR="007F4209" w:rsidRDefault="007F4209" w:rsidP="009A03FF">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Καθώς, πρέπει να μπει ως όρισμα μέσα στην κύρια συνάρτηση:</w:t>
      </w:r>
    </w:p>
    <w:p w:rsidR="007F4209" w:rsidRDefault="0059591A" w:rsidP="004314FD">
      <w:pPr>
        <w:suppressAutoHyphens w:val="0"/>
        <w:spacing w:after="160" w:line="259" w:lineRule="auto"/>
        <w:rPr>
          <w:noProof/>
        </w:rPr>
      </w:pPr>
      <w:r>
        <w:rPr>
          <w:noProof/>
          <w:lang w:eastAsia="el-GR"/>
        </w:rPr>
        <w:drawing>
          <wp:inline distT="0" distB="0" distL="0" distR="0">
            <wp:extent cx="4657725" cy="18097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657725" cy="180975"/>
                    </a:xfrm>
                    <a:prstGeom prst="rect">
                      <a:avLst/>
                    </a:prstGeom>
                    <a:noFill/>
                    <a:ln>
                      <a:noFill/>
                    </a:ln>
                  </pic:spPr>
                </pic:pic>
              </a:graphicData>
            </a:graphic>
          </wp:inline>
        </w:drawing>
      </w:r>
    </w:p>
    <w:p w:rsidR="00A45974" w:rsidRDefault="00C132A9" w:rsidP="00731DA6">
      <w:pPr>
        <w:suppressAutoHyphens w:val="0"/>
        <w:spacing w:after="160" w:line="259" w:lineRule="auto"/>
        <w:jc w:val="both"/>
        <w:rPr>
          <w:rFonts w:ascii="Calibri" w:eastAsia="Calibri" w:hAnsi="Calibri"/>
          <w:sz w:val="23"/>
          <w:szCs w:val="23"/>
          <w:lang w:eastAsia="en-US"/>
        </w:rPr>
      </w:pPr>
      <w:r>
        <w:rPr>
          <w:rFonts w:ascii="Calibri" w:eastAsia="Calibri" w:hAnsi="Calibri"/>
          <w:sz w:val="23"/>
          <w:szCs w:val="23"/>
          <w:lang w:eastAsia="en-US"/>
        </w:rPr>
        <w:t>Τ</w:t>
      </w:r>
      <w:r w:rsidR="007F4209">
        <w:rPr>
          <w:rFonts w:ascii="Calibri" w:eastAsia="Calibri" w:hAnsi="Calibri"/>
          <w:sz w:val="23"/>
          <w:szCs w:val="23"/>
          <w:lang w:eastAsia="en-US"/>
        </w:rPr>
        <w:t xml:space="preserve">έλος πρέπει να </w:t>
      </w:r>
      <w:r>
        <w:rPr>
          <w:rFonts w:ascii="Calibri" w:eastAsia="Calibri" w:hAnsi="Calibri"/>
          <w:sz w:val="23"/>
          <w:szCs w:val="23"/>
          <w:lang w:eastAsia="en-US"/>
        </w:rPr>
        <w:t xml:space="preserve">εμφανίσουμε </w:t>
      </w:r>
      <w:r w:rsidR="007F4209">
        <w:rPr>
          <w:rFonts w:ascii="Calibri" w:eastAsia="Calibri" w:hAnsi="Calibri"/>
          <w:sz w:val="23"/>
          <w:szCs w:val="23"/>
          <w:lang w:eastAsia="en-US"/>
        </w:rPr>
        <w:t>το</w:t>
      </w:r>
      <w:r>
        <w:rPr>
          <w:rFonts w:ascii="Calibri" w:eastAsia="Calibri" w:hAnsi="Calibri"/>
          <w:sz w:val="23"/>
          <w:szCs w:val="23"/>
          <w:lang w:eastAsia="en-US"/>
        </w:rPr>
        <w:t>ν</w:t>
      </w:r>
      <w:r w:rsidR="00731DA6">
        <w:rPr>
          <w:rFonts w:ascii="Calibri" w:eastAsia="Calibri" w:hAnsi="Calibri"/>
          <w:sz w:val="23"/>
          <w:szCs w:val="23"/>
          <w:lang w:eastAsia="en-US"/>
        </w:rPr>
        <w:t xml:space="preserve"> πίνακα</w:t>
      </w:r>
      <w:r w:rsidR="007F4209">
        <w:rPr>
          <w:rFonts w:ascii="Calibri" w:eastAsia="Calibri" w:hAnsi="Calibri"/>
          <w:sz w:val="23"/>
          <w:szCs w:val="23"/>
          <w:lang w:eastAsia="en-US"/>
        </w:rPr>
        <w:t xml:space="preserve"> </w:t>
      </w:r>
      <w:r w:rsidR="007F4209">
        <w:rPr>
          <w:rFonts w:ascii="Calibri" w:eastAsia="Calibri" w:hAnsi="Calibri"/>
          <w:sz w:val="23"/>
          <w:szCs w:val="23"/>
          <w:lang w:val="en-US" w:eastAsia="en-US"/>
        </w:rPr>
        <w:t>state</w:t>
      </w:r>
      <w:r>
        <w:rPr>
          <w:rFonts w:ascii="Calibri" w:eastAsia="Calibri" w:hAnsi="Calibri"/>
          <w:sz w:val="23"/>
          <w:szCs w:val="23"/>
          <w:lang w:eastAsia="en-US"/>
        </w:rPr>
        <w:t xml:space="preserve"> στην οθόνη</w:t>
      </w:r>
      <w:r w:rsidR="007F4209" w:rsidRPr="007F4209">
        <w:rPr>
          <w:rFonts w:ascii="Calibri" w:eastAsia="Calibri" w:hAnsi="Calibri"/>
          <w:sz w:val="23"/>
          <w:szCs w:val="23"/>
          <w:lang w:eastAsia="en-US"/>
        </w:rPr>
        <w:t>.</w:t>
      </w:r>
      <w:r w:rsidR="00A635DD" w:rsidRPr="00A635DD">
        <w:rPr>
          <w:rFonts w:ascii="Calibri" w:eastAsia="Calibri" w:hAnsi="Calibri"/>
          <w:sz w:val="23"/>
          <w:szCs w:val="23"/>
          <w:lang w:eastAsia="en-US"/>
        </w:rPr>
        <w:t xml:space="preserve"> </w:t>
      </w:r>
      <w:r w:rsidR="007F4209">
        <w:rPr>
          <w:rFonts w:ascii="Calibri" w:eastAsia="Calibri" w:hAnsi="Calibri"/>
          <w:sz w:val="23"/>
          <w:szCs w:val="23"/>
          <w:lang w:eastAsia="en-US"/>
        </w:rPr>
        <w:t xml:space="preserve">Μετά από αυτές τις αλλαγές, το </w:t>
      </w:r>
      <w:r w:rsidR="007F4209">
        <w:rPr>
          <w:rFonts w:ascii="Calibri" w:eastAsia="Calibri" w:hAnsi="Calibri"/>
          <w:sz w:val="23"/>
          <w:szCs w:val="23"/>
          <w:lang w:val="en-US" w:eastAsia="en-US"/>
        </w:rPr>
        <w:t>latency</w:t>
      </w:r>
      <w:r w:rsidR="007F4209" w:rsidRPr="007F4209">
        <w:rPr>
          <w:rFonts w:ascii="Calibri" w:eastAsia="Calibri" w:hAnsi="Calibri"/>
          <w:sz w:val="23"/>
          <w:szCs w:val="23"/>
          <w:lang w:eastAsia="en-US"/>
        </w:rPr>
        <w:t xml:space="preserve"> </w:t>
      </w:r>
      <w:r w:rsidR="007F4209">
        <w:rPr>
          <w:rFonts w:ascii="Calibri" w:eastAsia="Calibri" w:hAnsi="Calibri"/>
          <w:sz w:val="23"/>
          <w:szCs w:val="23"/>
          <w:lang w:eastAsia="en-US"/>
        </w:rPr>
        <w:t>έφθασε 1862.</w:t>
      </w:r>
    </w:p>
    <w:p w:rsidR="00A45974" w:rsidRDefault="00F1056E" w:rsidP="009A03FF">
      <w:pPr>
        <w:spacing w:before="360" w:after="360"/>
        <w:jc w:val="both"/>
        <w:rPr>
          <w:rFonts w:ascii="Calibri" w:eastAsia="Calibri" w:hAnsi="Calibri"/>
          <w:sz w:val="23"/>
          <w:szCs w:val="23"/>
          <w:lang w:eastAsia="en-US"/>
        </w:rPr>
      </w:pPr>
      <w:r>
        <w:rPr>
          <w:rFonts w:ascii="Calibri" w:eastAsia="Calibri" w:hAnsi="Calibri"/>
          <w:sz w:val="23"/>
          <w:szCs w:val="23"/>
          <w:lang w:eastAsia="en-US"/>
        </w:rPr>
        <w:t>3.</w:t>
      </w:r>
      <w:r w:rsidR="008721F8">
        <w:rPr>
          <w:rFonts w:ascii="Calibri" w:eastAsia="Calibri" w:hAnsi="Calibri"/>
          <w:sz w:val="23"/>
          <w:szCs w:val="23"/>
          <w:lang w:eastAsia="en-US"/>
        </w:rPr>
        <w:t xml:space="preserve">Επιπλέον, βλέπουμε ότι η συνάρτηση </w:t>
      </w:r>
      <w:proofErr w:type="spellStart"/>
      <w:r w:rsidR="008721F8" w:rsidRPr="008721F8">
        <w:rPr>
          <w:rFonts w:ascii="Calibri" w:eastAsia="Calibri" w:hAnsi="Calibri"/>
          <w:b/>
          <w:sz w:val="23"/>
          <w:szCs w:val="23"/>
          <w:lang w:val="en-US" w:eastAsia="en-US"/>
        </w:rPr>
        <w:t>shiftRows</w:t>
      </w:r>
      <w:proofErr w:type="spellEnd"/>
      <w:r w:rsidR="008721F8" w:rsidRPr="008721F8">
        <w:rPr>
          <w:rFonts w:ascii="Calibri" w:eastAsia="Calibri" w:hAnsi="Calibri"/>
          <w:b/>
          <w:sz w:val="23"/>
          <w:szCs w:val="23"/>
          <w:lang w:eastAsia="en-US"/>
        </w:rPr>
        <w:t>()</w:t>
      </w:r>
      <w:r w:rsidR="008721F8" w:rsidRPr="008721F8">
        <w:rPr>
          <w:rFonts w:ascii="Calibri" w:eastAsia="Calibri" w:hAnsi="Calibri"/>
          <w:sz w:val="23"/>
          <w:szCs w:val="23"/>
          <w:lang w:eastAsia="en-US"/>
        </w:rPr>
        <w:t xml:space="preserve"> </w:t>
      </w:r>
      <w:r w:rsidR="008721F8">
        <w:rPr>
          <w:rFonts w:ascii="Calibri" w:eastAsia="Calibri" w:hAnsi="Calibri"/>
          <w:sz w:val="23"/>
          <w:szCs w:val="23"/>
          <w:lang w:eastAsia="en-US"/>
        </w:rPr>
        <w:t xml:space="preserve">καλείται πάντα μετά την </w:t>
      </w:r>
      <w:proofErr w:type="spellStart"/>
      <w:r w:rsidR="008721F8" w:rsidRPr="008721F8">
        <w:rPr>
          <w:rFonts w:ascii="Calibri" w:eastAsia="Calibri" w:hAnsi="Calibri"/>
          <w:b/>
          <w:sz w:val="23"/>
          <w:szCs w:val="23"/>
          <w:lang w:val="en-US" w:eastAsia="en-US"/>
        </w:rPr>
        <w:t>subBytes</w:t>
      </w:r>
      <w:proofErr w:type="spellEnd"/>
      <w:r w:rsidR="008721F8" w:rsidRPr="008721F8">
        <w:rPr>
          <w:rFonts w:ascii="Calibri" w:eastAsia="Calibri" w:hAnsi="Calibri"/>
          <w:b/>
          <w:sz w:val="23"/>
          <w:szCs w:val="23"/>
          <w:lang w:eastAsia="en-US"/>
        </w:rPr>
        <w:t>()</w:t>
      </w:r>
      <w:r w:rsidR="008721F8">
        <w:rPr>
          <w:rFonts w:ascii="Calibri" w:eastAsia="Calibri" w:hAnsi="Calibri"/>
          <w:sz w:val="23"/>
          <w:szCs w:val="23"/>
          <w:lang w:eastAsia="en-US"/>
        </w:rPr>
        <w:t xml:space="preserve">. Για αυτόν τον λόγο, θα προσπαθήσουμε ενσωματώσουμε την </w:t>
      </w:r>
      <w:proofErr w:type="spellStart"/>
      <w:r w:rsidR="008721F8" w:rsidRPr="008721F8">
        <w:rPr>
          <w:rFonts w:ascii="Calibri" w:eastAsia="Calibri" w:hAnsi="Calibri"/>
          <w:b/>
          <w:sz w:val="23"/>
          <w:szCs w:val="23"/>
          <w:lang w:val="en-US" w:eastAsia="en-US"/>
        </w:rPr>
        <w:t>shiftRows</w:t>
      </w:r>
      <w:proofErr w:type="spellEnd"/>
      <w:r w:rsidR="008721F8" w:rsidRPr="008721F8">
        <w:rPr>
          <w:rFonts w:ascii="Calibri" w:eastAsia="Calibri" w:hAnsi="Calibri"/>
          <w:b/>
          <w:sz w:val="23"/>
          <w:szCs w:val="23"/>
          <w:lang w:eastAsia="en-US"/>
        </w:rPr>
        <w:t>()</w:t>
      </w:r>
      <w:r w:rsidR="008721F8" w:rsidRPr="008721F8">
        <w:rPr>
          <w:rFonts w:ascii="Calibri" w:eastAsia="Calibri" w:hAnsi="Calibri"/>
          <w:sz w:val="23"/>
          <w:szCs w:val="23"/>
          <w:lang w:eastAsia="en-US"/>
        </w:rPr>
        <w:t xml:space="preserve"> </w:t>
      </w:r>
      <w:r w:rsidR="008721F8">
        <w:rPr>
          <w:rFonts w:ascii="Calibri" w:eastAsia="Calibri" w:hAnsi="Calibri"/>
          <w:sz w:val="23"/>
          <w:szCs w:val="23"/>
          <w:lang w:eastAsia="en-US"/>
        </w:rPr>
        <w:t xml:space="preserve">στην </w:t>
      </w:r>
      <w:proofErr w:type="spellStart"/>
      <w:r w:rsidR="008721F8" w:rsidRPr="008721F8">
        <w:rPr>
          <w:rFonts w:ascii="Calibri" w:eastAsia="Calibri" w:hAnsi="Calibri"/>
          <w:b/>
          <w:sz w:val="23"/>
          <w:szCs w:val="23"/>
          <w:lang w:val="en-US" w:eastAsia="en-US"/>
        </w:rPr>
        <w:t>SubBytes</w:t>
      </w:r>
      <w:proofErr w:type="spellEnd"/>
      <w:r w:rsidR="008721F8" w:rsidRPr="008721F8">
        <w:rPr>
          <w:rFonts w:ascii="Calibri" w:eastAsia="Calibri" w:hAnsi="Calibri"/>
          <w:b/>
          <w:sz w:val="23"/>
          <w:szCs w:val="23"/>
          <w:lang w:eastAsia="en-US"/>
        </w:rPr>
        <w:t>()</w:t>
      </w:r>
      <w:r w:rsidR="008721F8" w:rsidRPr="008721F8">
        <w:rPr>
          <w:rFonts w:ascii="Calibri" w:eastAsia="Calibri" w:hAnsi="Calibri"/>
          <w:sz w:val="23"/>
          <w:szCs w:val="23"/>
          <w:lang w:eastAsia="en-US"/>
        </w:rPr>
        <w:t>.</w:t>
      </w:r>
    </w:p>
    <w:p w:rsidR="008721F8" w:rsidRDefault="008721F8" w:rsidP="00E2605B">
      <w:pPr>
        <w:spacing w:before="360" w:after="360"/>
        <w:rPr>
          <w:rFonts w:ascii="Calibri" w:eastAsia="Calibri" w:hAnsi="Calibri"/>
          <w:sz w:val="23"/>
          <w:szCs w:val="23"/>
          <w:lang w:val="en-US" w:eastAsia="en-US"/>
        </w:rPr>
      </w:pPr>
      <w:r w:rsidRPr="008721F8">
        <w:rPr>
          <w:rFonts w:ascii="Calibri" w:eastAsia="Calibri" w:hAnsi="Calibri"/>
          <w:b/>
          <w:sz w:val="23"/>
          <w:szCs w:val="23"/>
          <w:lang w:eastAsia="en-US"/>
        </w:rPr>
        <w:t xml:space="preserve">Αρχικός κώδικας </w:t>
      </w:r>
      <w:proofErr w:type="spellStart"/>
      <w:r w:rsidRPr="008721F8">
        <w:rPr>
          <w:rFonts w:ascii="Calibri" w:eastAsia="Calibri" w:hAnsi="Calibri"/>
          <w:b/>
          <w:sz w:val="23"/>
          <w:szCs w:val="23"/>
          <w:lang w:val="en-US" w:eastAsia="en-US"/>
        </w:rPr>
        <w:t>subBytes</w:t>
      </w:r>
      <w:proofErr w:type="spellEnd"/>
      <w:r w:rsidRPr="008721F8">
        <w:rPr>
          <w:rFonts w:ascii="Calibri" w:eastAsia="Calibri" w:hAnsi="Calibri"/>
          <w:b/>
          <w:sz w:val="23"/>
          <w:szCs w:val="23"/>
          <w:lang w:val="en-US" w:eastAsia="en-US"/>
        </w:rPr>
        <w:t>()</w:t>
      </w:r>
      <w:r>
        <w:rPr>
          <w:rFonts w:ascii="Calibri" w:eastAsia="Calibri" w:hAnsi="Calibri"/>
          <w:b/>
          <w:sz w:val="23"/>
          <w:szCs w:val="23"/>
          <w:lang w:val="en-US" w:eastAsia="en-US"/>
        </w:rPr>
        <w:t>:</w:t>
      </w:r>
    </w:p>
    <w:p w:rsidR="00026338" w:rsidRDefault="0059591A" w:rsidP="004314FD">
      <w:pPr>
        <w:spacing w:before="360" w:after="360"/>
        <w:rPr>
          <w:noProof/>
        </w:rPr>
      </w:pPr>
      <w:r>
        <w:rPr>
          <w:noProof/>
          <w:lang w:eastAsia="el-GR"/>
        </w:rPr>
        <w:drawing>
          <wp:inline distT="0" distB="0" distL="0" distR="0">
            <wp:extent cx="4210050" cy="200977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210050" cy="2009775"/>
                    </a:xfrm>
                    <a:prstGeom prst="rect">
                      <a:avLst/>
                    </a:prstGeom>
                    <a:noFill/>
                    <a:ln>
                      <a:noFill/>
                    </a:ln>
                  </pic:spPr>
                </pic:pic>
              </a:graphicData>
            </a:graphic>
          </wp:inline>
        </w:drawing>
      </w:r>
    </w:p>
    <w:p w:rsidR="00731DA6" w:rsidRDefault="00731DA6" w:rsidP="008721F8">
      <w:pPr>
        <w:spacing w:before="360" w:after="360"/>
        <w:rPr>
          <w:rFonts w:ascii="Calibri" w:eastAsia="Calibri" w:hAnsi="Calibri"/>
          <w:b/>
          <w:sz w:val="23"/>
          <w:szCs w:val="23"/>
          <w:lang w:val="en-US" w:eastAsia="en-US"/>
        </w:rPr>
      </w:pPr>
    </w:p>
    <w:p w:rsidR="00731DA6" w:rsidRDefault="00731DA6" w:rsidP="008721F8">
      <w:pPr>
        <w:spacing w:before="360" w:after="360"/>
        <w:rPr>
          <w:rFonts w:ascii="Calibri" w:eastAsia="Calibri" w:hAnsi="Calibri"/>
          <w:b/>
          <w:sz w:val="23"/>
          <w:szCs w:val="23"/>
          <w:lang w:val="en-US" w:eastAsia="en-US"/>
        </w:rPr>
      </w:pPr>
    </w:p>
    <w:p w:rsidR="00731DA6" w:rsidRDefault="00731DA6" w:rsidP="008721F8">
      <w:pPr>
        <w:spacing w:before="360" w:after="360"/>
        <w:rPr>
          <w:rFonts w:ascii="Calibri" w:eastAsia="Calibri" w:hAnsi="Calibri"/>
          <w:b/>
          <w:sz w:val="23"/>
          <w:szCs w:val="23"/>
          <w:lang w:val="en-US" w:eastAsia="en-US"/>
        </w:rPr>
      </w:pPr>
    </w:p>
    <w:p w:rsidR="00731DA6" w:rsidRDefault="00731DA6" w:rsidP="008721F8">
      <w:pPr>
        <w:spacing w:before="360" w:after="360"/>
        <w:rPr>
          <w:rFonts w:ascii="Calibri" w:eastAsia="Calibri" w:hAnsi="Calibri"/>
          <w:b/>
          <w:sz w:val="23"/>
          <w:szCs w:val="23"/>
          <w:lang w:val="en-US" w:eastAsia="en-US"/>
        </w:rPr>
      </w:pPr>
    </w:p>
    <w:p w:rsidR="00731DA6" w:rsidRDefault="00731DA6" w:rsidP="008721F8">
      <w:pPr>
        <w:spacing w:before="360" w:after="360"/>
        <w:rPr>
          <w:rFonts w:ascii="Calibri" w:eastAsia="Calibri" w:hAnsi="Calibri"/>
          <w:b/>
          <w:sz w:val="23"/>
          <w:szCs w:val="23"/>
          <w:lang w:val="en-US" w:eastAsia="en-US"/>
        </w:rPr>
      </w:pPr>
    </w:p>
    <w:p w:rsidR="008721F8" w:rsidRPr="00731DA6" w:rsidRDefault="008721F8" w:rsidP="008721F8">
      <w:pPr>
        <w:spacing w:before="360" w:after="360"/>
        <w:rPr>
          <w:rFonts w:ascii="Calibri" w:eastAsia="Calibri" w:hAnsi="Calibri"/>
          <w:b/>
          <w:sz w:val="23"/>
          <w:szCs w:val="23"/>
          <w:lang w:val="en-US" w:eastAsia="en-US"/>
        </w:rPr>
      </w:pPr>
      <w:r w:rsidRPr="008721F8">
        <w:rPr>
          <w:rFonts w:ascii="Calibri" w:eastAsia="Calibri" w:hAnsi="Calibri"/>
          <w:b/>
          <w:sz w:val="23"/>
          <w:szCs w:val="23"/>
          <w:lang w:val="en-US" w:eastAsia="en-US"/>
        </w:rPr>
        <w:lastRenderedPageBreak/>
        <w:t>K</w:t>
      </w:r>
      <w:proofErr w:type="spellStart"/>
      <w:r w:rsidRPr="008721F8">
        <w:rPr>
          <w:rFonts w:ascii="Calibri" w:eastAsia="Calibri" w:hAnsi="Calibri"/>
          <w:b/>
          <w:sz w:val="23"/>
          <w:szCs w:val="23"/>
          <w:lang w:eastAsia="en-US"/>
        </w:rPr>
        <w:t>ώδικας</w:t>
      </w:r>
      <w:proofErr w:type="spellEnd"/>
      <w:r w:rsidRPr="00731DA6">
        <w:rPr>
          <w:rFonts w:ascii="Calibri" w:eastAsia="Calibri" w:hAnsi="Calibri"/>
          <w:b/>
          <w:sz w:val="23"/>
          <w:szCs w:val="23"/>
          <w:lang w:val="en-US" w:eastAsia="en-US"/>
        </w:rPr>
        <w:t xml:space="preserve"> </w:t>
      </w:r>
      <w:proofErr w:type="spellStart"/>
      <w:proofErr w:type="gramStart"/>
      <w:r w:rsidRPr="008721F8">
        <w:rPr>
          <w:rFonts w:ascii="Calibri" w:eastAsia="Calibri" w:hAnsi="Calibri"/>
          <w:b/>
          <w:sz w:val="23"/>
          <w:szCs w:val="23"/>
          <w:lang w:val="en-US" w:eastAsia="en-US"/>
        </w:rPr>
        <w:t>SubBytes</w:t>
      </w:r>
      <w:proofErr w:type="spellEnd"/>
      <w:r w:rsidRPr="00731DA6">
        <w:rPr>
          <w:rFonts w:ascii="Calibri" w:eastAsia="Calibri" w:hAnsi="Calibri"/>
          <w:b/>
          <w:sz w:val="23"/>
          <w:szCs w:val="23"/>
          <w:lang w:val="en-US" w:eastAsia="en-US"/>
        </w:rPr>
        <w:t>(</w:t>
      </w:r>
      <w:proofErr w:type="gramEnd"/>
      <w:r w:rsidRPr="00731DA6">
        <w:rPr>
          <w:rFonts w:ascii="Calibri" w:eastAsia="Calibri" w:hAnsi="Calibri"/>
          <w:b/>
          <w:sz w:val="23"/>
          <w:szCs w:val="23"/>
          <w:lang w:val="en-US" w:eastAsia="en-US"/>
        </w:rPr>
        <w:t xml:space="preserve">) </w:t>
      </w:r>
      <w:proofErr w:type="spellStart"/>
      <w:r w:rsidRPr="008721F8">
        <w:rPr>
          <w:rFonts w:ascii="Calibri" w:eastAsia="Calibri" w:hAnsi="Calibri"/>
          <w:b/>
          <w:sz w:val="23"/>
          <w:szCs w:val="23"/>
          <w:lang w:eastAsia="en-US"/>
        </w:rPr>
        <w:t>μαζι</w:t>
      </w:r>
      <w:proofErr w:type="spellEnd"/>
      <w:r w:rsidRPr="00731DA6">
        <w:rPr>
          <w:rFonts w:ascii="Calibri" w:eastAsia="Calibri" w:hAnsi="Calibri"/>
          <w:b/>
          <w:sz w:val="23"/>
          <w:szCs w:val="23"/>
          <w:lang w:val="en-US" w:eastAsia="en-US"/>
        </w:rPr>
        <w:t xml:space="preserve"> </w:t>
      </w:r>
      <w:r w:rsidRPr="008721F8">
        <w:rPr>
          <w:rFonts w:ascii="Calibri" w:eastAsia="Calibri" w:hAnsi="Calibri"/>
          <w:b/>
          <w:sz w:val="23"/>
          <w:szCs w:val="23"/>
          <w:lang w:eastAsia="en-US"/>
        </w:rPr>
        <w:t>με</w:t>
      </w:r>
      <w:r w:rsidRPr="00731DA6">
        <w:rPr>
          <w:rFonts w:ascii="Calibri" w:eastAsia="Calibri" w:hAnsi="Calibri"/>
          <w:b/>
          <w:sz w:val="23"/>
          <w:szCs w:val="23"/>
          <w:lang w:val="en-US" w:eastAsia="en-US"/>
        </w:rPr>
        <w:t xml:space="preserve"> </w:t>
      </w:r>
      <w:proofErr w:type="spellStart"/>
      <w:r w:rsidRPr="008721F8">
        <w:rPr>
          <w:rFonts w:ascii="Calibri" w:eastAsia="Calibri" w:hAnsi="Calibri"/>
          <w:b/>
          <w:sz w:val="23"/>
          <w:szCs w:val="23"/>
          <w:lang w:val="en-US" w:eastAsia="en-US"/>
        </w:rPr>
        <w:t>shiftRows</w:t>
      </w:r>
      <w:proofErr w:type="spellEnd"/>
      <w:r w:rsidRPr="00731DA6">
        <w:rPr>
          <w:rFonts w:ascii="Calibri" w:eastAsia="Calibri" w:hAnsi="Calibri"/>
          <w:b/>
          <w:sz w:val="23"/>
          <w:szCs w:val="23"/>
          <w:lang w:val="en-US" w:eastAsia="en-US"/>
        </w:rPr>
        <w:t>():</w:t>
      </w:r>
    </w:p>
    <w:p w:rsidR="000243FA" w:rsidRPr="00A45974" w:rsidRDefault="0059591A" w:rsidP="004314FD">
      <w:pPr>
        <w:spacing w:before="360" w:after="360"/>
        <w:rPr>
          <w:noProof/>
        </w:rPr>
      </w:pPr>
      <w:r>
        <w:rPr>
          <w:noProof/>
          <w:lang w:eastAsia="el-GR"/>
        </w:rPr>
        <w:drawing>
          <wp:inline distT="0" distB="0" distL="0" distR="0">
            <wp:extent cx="3105150" cy="420052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105150" cy="4200525"/>
                    </a:xfrm>
                    <a:prstGeom prst="rect">
                      <a:avLst/>
                    </a:prstGeom>
                    <a:noFill/>
                    <a:ln>
                      <a:noFill/>
                    </a:ln>
                  </pic:spPr>
                </pic:pic>
              </a:graphicData>
            </a:graphic>
          </wp:inline>
        </w:drawing>
      </w:r>
    </w:p>
    <w:p w:rsidR="00562A03" w:rsidRPr="00B92F42" w:rsidRDefault="00562A03" w:rsidP="009A03FF">
      <w:pPr>
        <w:spacing w:before="360" w:after="360"/>
        <w:jc w:val="both"/>
        <w:rPr>
          <w:rFonts w:ascii="Calibri" w:hAnsi="Calibri" w:cs="Calibri"/>
          <w:noProof/>
          <w:sz w:val="23"/>
          <w:szCs w:val="23"/>
        </w:rPr>
      </w:pPr>
      <w:r w:rsidRPr="00B92F42">
        <w:rPr>
          <w:rFonts w:ascii="Calibri" w:hAnsi="Calibri" w:cs="Calibri"/>
          <w:noProof/>
          <w:sz w:val="23"/>
          <w:szCs w:val="23"/>
        </w:rPr>
        <w:t xml:space="preserve">Το ίδιο πράγμα θα κάνουμε </w:t>
      </w:r>
      <w:r w:rsidR="00731DA6">
        <w:rPr>
          <w:rFonts w:ascii="Calibri" w:hAnsi="Calibri" w:cs="Calibri"/>
          <w:noProof/>
          <w:sz w:val="23"/>
          <w:szCs w:val="23"/>
        </w:rPr>
        <w:t>με</w:t>
      </w:r>
      <w:r w:rsidRPr="00B92F42">
        <w:rPr>
          <w:rFonts w:ascii="Calibri" w:hAnsi="Calibri" w:cs="Calibri"/>
          <w:noProof/>
          <w:sz w:val="23"/>
          <w:szCs w:val="23"/>
        </w:rPr>
        <w:t xml:space="preserve"> την συνάρτηση </w:t>
      </w:r>
      <w:r w:rsidRPr="00B92F42">
        <w:rPr>
          <w:rFonts w:ascii="Calibri" w:hAnsi="Calibri" w:cs="Calibri"/>
          <w:b/>
          <w:noProof/>
          <w:sz w:val="23"/>
          <w:szCs w:val="23"/>
          <w:lang w:val="en-US"/>
        </w:rPr>
        <w:t>MixColumns</w:t>
      </w:r>
      <w:r w:rsidRPr="00B92F42">
        <w:rPr>
          <w:rFonts w:ascii="Calibri" w:hAnsi="Calibri" w:cs="Calibri"/>
          <w:b/>
          <w:noProof/>
          <w:sz w:val="23"/>
          <w:szCs w:val="23"/>
        </w:rPr>
        <w:t>()</w:t>
      </w:r>
      <w:r w:rsidRPr="00B92F42">
        <w:rPr>
          <w:rFonts w:ascii="Calibri" w:hAnsi="Calibri" w:cs="Calibri"/>
          <w:noProof/>
          <w:sz w:val="23"/>
          <w:szCs w:val="23"/>
        </w:rPr>
        <w:t xml:space="preserve"> και την συνάρτηση </w:t>
      </w:r>
      <w:r w:rsidRPr="00B92F42">
        <w:rPr>
          <w:rFonts w:ascii="Calibri" w:hAnsi="Calibri" w:cs="Calibri"/>
          <w:b/>
          <w:noProof/>
          <w:sz w:val="23"/>
          <w:szCs w:val="23"/>
          <w:lang w:val="en-US"/>
        </w:rPr>
        <w:t>AddRoundKey</w:t>
      </w:r>
      <w:r w:rsidRPr="00B92F42">
        <w:rPr>
          <w:rFonts w:ascii="Calibri" w:hAnsi="Calibri" w:cs="Calibri"/>
          <w:b/>
          <w:noProof/>
          <w:sz w:val="23"/>
          <w:szCs w:val="23"/>
        </w:rPr>
        <w:t>()</w:t>
      </w:r>
      <w:r w:rsidRPr="00B92F42">
        <w:rPr>
          <w:rFonts w:ascii="Calibri" w:hAnsi="Calibri" w:cs="Calibri"/>
          <w:noProof/>
          <w:sz w:val="23"/>
          <w:szCs w:val="23"/>
        </w:rPr>
        <w:t xml:space="preserve">. </w:t>
      </w:r>
      <w:r w:rsidR="00FE7CC5" w:rsidRPr="00B92F42">
        <w:rPr>
          <w:rFonts w:ascii="Calibri" w:hAnsi="Calibri" w:cs="Calibri"/>
          <w:noProof/>
          <w:sz w:val="23"/>
          <w:szCs w:val="23"/>
        </w:rPr>
        <w:t>Η</w:t>
      </w:r>
      <w:r w:rsidRPr="00B92F42">
        <w:rPr>
          <w:rFonts w:ascii="Calibri" w:hAnsi="Calibri" w:cs="Calibri"/>
          <w:noProof/>
          <w:sz w:val="23"/>
          <w:szCs w:val="23"/>
        </w:rPr>
        <w:t xml:space="preserve"> </w:t>
      </w:r>
      <w:r w:rsidRPr="00B92F42">
        <w:rPr>
          <w:rFonts w:ascii="Calibri" w:hAnsi="Calibri" w:cs="Calibri"/>
          <w:b/>
          <w:noProof/>
          <w:sz w:val="23"/>
          <w:szCs w:val="23"/>
          <w:lang w:val="en-US"/>
        </w:rPr>
        <w:t>MixColumns</w:t>
      </w:r>
      <w:r w:rsidR="00FE7CC5" w:rsidRPr="00B92F42">
        <w:rPr>
          <w:rFonts w:ascii="Calibri" w:hAnsi="Calibri" w:cs="Calibri"/>
          <w:b/>
          <w:noProof/>
          <w:sz w:val="23"/>
          <w:szCs w:val="23"/>
        </w:rPr>
        <w:t>()</w:t>
      </w:r>
      <w:r w:rsidRPr="00B92F42">
        <w:rPr>
          <w:rFonts w:ascii="Calibri" w:hAnsi="Calibri" w:cs="Calibri"/>
          <w:b/>
          <w:noProof/>
          <w:sz w:val="23"/>
          <w:szCs w:val="23"/>
        </w:rPr>
        <w:t xml:space="preserve"> </w:t>
      </w:r>
      <w:r w:rsidRPr="00B92F42">
        <w:rPr>
          <w:rFonts w:ascii="Calibri" w:hAnsi="Calibri" w:cs="Calibri"/>
          <w:noProof/>
          <w:sz w:val="23"/>
          <w:szCs w:val="23"/>
        </w:rPr>
        <w:t xml:space="preserve">καλείται 9 φορές, καθώς η </w:t>
      </w:r>
      <w:r w:rsidRPr="00B92F42">
        <w:rPr>
          <w:rFonts w:ascii="Calibri" w:hAnsi="Calibri" w:cs="Calibri"/>
          <w:b/>
          <w:noProof/>
          <w:sz w:val="23"/>
          <w:szCs w:val="23"/>
          <w:lang w:val="en-US"/>
        </w:rPr>
        <w:t>AddRoundKey</w:t>
      </w:r>
      <w:r w:rsidR="00FE7CC5" w:rsidRPr="00436618">
        <w:rPr>
          <w:rFonts w:ascii="Calibri" w:hAnsi="Calibri" w:cs="Calibri"/>
          <w:b/>
          <w:noProof/>
          <w:sz w:val="23"/>
          <w:szCs w:val="23"/>
        </w:rPr>
        <w:t>()</w:t>
      </w:r>
      <w:r w:rsidRPr="00B92F42">
        <w:rPr>
          <w:rFonts w:ascii="Calibri" w:hAnsi="Calibri" w:cs="Calibri"/>
          <w:noProof/>
          <w:sz w:val="23"/>
          <w:szCs w:val="23"/>
        </w:rPr>
        <w:t xml:space="preserve"> καλείται 10 φορές.</w:t>
      </w:r>
      <w:r w:rsidR="00FE7CC5" w:rsidRPr="00B92F42">
        <w:rPr>
          <w:rFonts w:ascii="Calibri" w:hAnsi="Calibri" w:cs="Calibri"/>
          <w:noProof/>
          <w:sz w:val="23"/>
          <w:szCs w:val="23"/>
        </w:rPr>
        <w:t xml:space="preserve"> Για αυτό θα βάλουμε συνθήκη για την συνάρτηση </w:t>
      </w:r>
      <w:r w:rsidR="00FE7CC5" w:rsidRPr="00B92F42">
        <w:rPr>
          <w:rFonts w:ascii="Calibri" w:hAnsi="Calibri" w:cs="Calibri"/>
          <w:b/>
          <w:noProof/>
          <w:sz w:val="23"/>
          <w:szCs w:val="23"/>
          <w:lang w:val="en-US"/>
        </w:rPr>
        <w:t>MixColumns</w:t>
      </w:r>
      <w:r w:rsidR="00FE7CC5" w:rsidRPr="00B92F42">
        <w:rPr>
          <w:rFonts w:ascii="Calibri" w:hAnsi="Calibri" w:cs="Calibri"/>
          <w:b/>
          <w:noProof/>
          <w:sz w:val="23"/>
          <w:szCs w:val="23"/>
        </w:rPr>
        <w:t>()</w:t>
      </w:r>
      <w:r w:rsidR="00731DA6">
        <w:rPr>
          <w:rFonts w:ascii="Calibri" w:hAnsi="Calibri" w:cs="Calibri"/>
          <w:noProof/>
          <w:sz w:val="23"/>
          <w:szCs w:val="23"/>
        </w:rPr>
        <w:t xml:space="preserve"> </w:t>
      </w:r>
      <w:r w:rsidR="00403C7B">
        <w:rPr>
          <w:rFonts w:ascii="Calibri" w:hAnsi="Calibri" w:cs="Calibri"/>
          <w:noProof/>
          <w:sz w:val="23"/>
          <w:szCs w:val="23"/>
        </w:rPr>
        <w:t xml:space="preserve">και </w:t>
      </w:r>
      <w:r w:rsidR="00731DA6">
        <w:rPr>
          <w:rFonts w:ascii="Calibri" w:hAnsi="Calibri" w:cs="Calibri"/>
          <w:noProof/>
          <w:sz w:val="23"/>
          <w:szCs w:val="23"/>
        </w:rPr>
        <w:t>ο κώδικας θα γίνει:</w:t>
      </w:r>
    </w:p>
    <w:p w:rsidR="00FE7CC5" w:rsidRDefault="0059591A" w:rsidP="004314FD">
      <w:pPr>
        <w:spacing w:before="360" w:after="360"/>
        <w:rPr>
          <w:noProof/>
        </w:rPr>
      </w:pPr>
      <w:r>
        <w:rPr>
          <w:noProof/>
          <w:lang w:eastAsia="el-GR"/>
        </w:rPr>
        <w:drawing>
          <wp:inline distT="0" distB="0" distL="0" distR="0">
            <wp:extent cx="5667375" cy="21907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667375" cy="2190750"/>
                    </a:xfrm>
                    <a:prstGeom prst="rect">
                      <a:avLst/>
                    </a:prstGeom>
                    <a:noFill/>
                    <a:ln>
                      <a:noFill/>
                    </a:ln>
                  </pic:spPr>
                </pic:pic>
              </a:graphicData>
            </a:graphic>
          </wp:inline>
        </w:drawing>
      </w:r>
    </w:p>
    <w:p w:rsidR="00731DA6" w:rsidRDefault="00FE7CC5" w:rsidP="009A03FF">
      <w:pPr>
        <w:spacing w:before="360" w:after="360"/>
        <w:jc w:val="both"/>
        <w:rPr>
          <w:rFonts w:ascii="Calibri" w:hAnsi="Calibri" w:cs="Calibri"/>
          <w:noProof/>
          <w:sz w:val="23"/>
          <w:szCs w:val="23"/>
        </w:rPr>
      </w:pPr>
      <w:r w:rsidRPr="00B92F42">
        <w:rPr>
          <w:rFonts w:ascii="Calibri" w:hAnsi="Calibri" w:cs="Calibri"/>
          <w:noProof/>
          <w:sz w:val="23"/>
          <w:szCs w:val="23"/>
        </w:rPr>
        <w:lastRenderedPageBreak/>
        <w:t xml:space="preserve">Ενώ για την </w:t>
      </w:r>
      <w:r w:rsidRPr="00B92F42">
        <w:rPr>
          <w:rFonts w:ascii="Calibri" w:hAnsi="Calibri" w:cs="Calibri"/>
          <w:noProof/>
          <w:sz w:val="23"/>
          <w:szCs w:val="23"/>
          <w:lang w:val="en-US"/>
        </w:rPr>
        <w:t>AddRoundKey</w:t>
      </w:r>
      <w:r w:rsidRPr="00B92F42">
        <w:rPr>
          <w:rFonts w:ascii="Calibri" w:hAnsi="Calibri" w:cs="Calibri"/>
          <w:noProof/>
          <w:sz w:val="23"/>
          <w:szCs w:val="23"/>
        </w:rPr>
        <w:t xml:space="preserve"> </w:t>
      </w:r>
      <w:r w:rsidR="00A644C1" w:rsidRPr="00B92F42">
        <w:rPr>
          <w:rFonts w:ascii="Calibri" w:hAnsi="Calibri" w:cs="Calibri"/>
          <w:noProof/>
          <w:sz w:val="23"/>
          <w:szCs w:val="23"/>
        </w:rPr>
        <w:t xml:space="preserve">το μόνο πράγμα που χρείαζεται να βάλουμε </w:t>
      </w:r>
      <w:r w:rsidR="00731DA6">
        <w:rPr>
          <w:rFonts w:ascii="Calibri" w:hAnsi="Calibri" w:cs="Calibri"/>
          <w:noProof/>
          <w:sz w:val="23"/>
          <w:szCs w:val="23"/>
        </w:rPr>
        <w:t>είναι να έχει ως ορίσματα τις μεταβλητές</w:t>
      </w:r>
      <w:r w:rsidR="00A644C1" w:rsidRPr="00B92F42">
        <w:rPr>
          <w:rFonts w:ascii="Calibri" w:hAnsi="Calibri" w:cs="Calibri"/>
          <w:noProof/>
          <w:sz w:val="23"/>
          <w:szCs w:val="23"/>
        </w:rPr>
        <w:t xml:space="preserve"> </w:t>
      </w:r>
      <w:r w:rsidR="009A476B" w:rsidRPr="00B92F42">
        <w:rPr>
          <w:rFonts w:ascii="Calibri" w:hAnsi="Calibri" w:cs="Calibri"/>
          <w:noProof/>
          <w:sz w:val="23"/>
          <w:szCs w:val="23"/>
          <w:lang w:val="en-US"/>
        </w:rPr>
        <w:t>R</w:t>
      </w:r>
      <w:r w:rsidR="00A644C1" w:rsidRPr="00B92F42">
        <w:rPr>
          <w:rFonts w:ascii="Calibri" w:hAnsi="Calibri" w:cs="Calibri"/>
          <w:noProof/>
          <w:sz w:val="23"/>
          <w:szCs w:val="23"/>
          <w:lang w:val="en-US"/>
        </w:rPr>
        <w:t>oundKey</w:t>
      </w:r>
      <w:r w:rsidR="00A644C1" w:rsidRPr="00B92F42">
        <w:rPr>
          <w:rFonts w:ascii="Calibri" w:hAnsi="Calibri" w:cs="Calibri"/>
          <w:noProof/>
          <w:sz w:val="23"/>
          <w:szCs w:val="23"/>
        </w:rPr>
        <w:t xml:space="preserve"> και </w:t>
      </w:r>
      <w:r w:rsidR="009A476B" w:rsidRPr="00B92F42">
        <w:rPr>
          <w:rFonts w:ascii="Calibri" w:hAnsi="Calibri" w:cs="Calibri"/>
          <w:noProof/>
          <w:sz w:val="23"/>
          <w:szCs w:val="23"/>
          <w:lang w:val="en-US"/>
        </w:rPr>
        <w:t>Round</w:t>
      </w:r>
      <w:r w:rsidR="00731DA6">
        <w:rPr>
          <w:rFonts w:ascii="Calibri" w:hAnsi="Calibri" w:cs="Calibri"/>
          <w:noProof/>
          <w:sz w:val="23"/>
          <w:szCs w:val="23"/>
        </w:rPr>
        <w:t>.</w:t>
      </w:r>
    </w:p>
    <w:p w:rsidR="00FE7CC5" w:rsidRPr="00B92F42" w:rsidRDefault="00731DA6" w:rsidP="009A03FF">
      <w:pPr>
        <w:spacing w:before="360" w:after="360"/>
        <w:jc w:val="both"/>
        <w:rPr>
          <w:rFonts w:ascii="Calibri" w:hAnsi="Calibri" w:cs="Calibri"/>
          <w:b/>
          <w:noProof/>
          <w:sz w:val="23"/>
          <w:szCs w:val="23"/>
        </w:rPr>
      </w:pPr>
      <w:r>
        <w:rPr>
          <w:rFonts w:ascii="Calibri" w:hAnsi="Calibri" w:cs="Calibri"/>
          <w:noProof/>
          <w:sz w:val="23"/>
          <w:szCs w:val="23"/>
        </w:rPr>
        <w:t>Η</w:t>
      </w:r>
      <w:r w:rsidR="009A476B" w:rsidRPr="00B92F42">
        <w:rPr>
          <w:rFonts w:ascii="Calibri" w:hAnsi="Calibri" w:cs="Calibri"/>
          <w:noProof/>
          <w:sz w:val="23"/>
          <w:szCs w:val="23"/>
        </w:rPr>
        <w:t xml:space="preserve"> συνάρτηση </w:t>
      </w:r>
      <w:r w:rsidR="00FE7CC5" w:rsidRPr="00B92F42">
        <w:rPr>
          <w:rFonts w:ascii="Calibri" w:hAnsi="Calibri" w:cs="Calibri"/>
          <w:b/>
          <w:noProof/>
          <w:sz w:val="23"/>
          <w:szCs w:val="23"/>
          <w:lang w:val="en-US"/>
        </w:rPr>
        <w:t>SubBytes</w:t>
      </w:r>
      <w:r w:rsidR="00FE7CC5" w:rsidRPr="00B92F42">
        <w:rPr>
          <w:rFonts w:ascii="Calibri" w:hAnsi="Calibri" w:cs="Calibri"/>
          <w:b/>
          <w:noProof/>
          <w:sz w:val="23"/>
          <w:szCs w:val="23"/>
        </w:rPr>
        <w:t>().</w:t>
      </w:r>
    </w:p>
    <w:p w:rsidR="00552B71" w:rsidRDefault="0059591A" w:rsidP="004D3922">
      <w:pPr>
        <w:spacing w:before="360" w:after="360"/>
        <w:jc w:val="center"/>
        <w:rPr>
          <w:noProof/>
        </w:rPr>
      </w:pPr>
      <w:r>
        <w:rPr>
          <w:noProof/>
          <w:lang w:eastAsia="el-GR"/>
        </w:rPr>
        <w:drawing>
          <wp:inline distT="0" distB="0" distL="0" distR="0">
            <wp:extent cx="5667375" cy="952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667375" cy="95250"/>
                    </a:xfrm>
                    <a:prstGeom prst="rect">
                      <a:avLst/>
                    </a:prstGeom>
                    <a:noFill/>
                    <a:ln>
                      <a:noFill/>
                    </a:ln>
                  </pic:spPr>
                </pic:pic>
              </a:graphicData>
            </a:graphic>
          </wp:inline>
        </w:drawing>
      </w:r>
    </w:p>
    <w:p w:rsidR="008179D9" w:rsidRDefault="004B3822" w:rsidP="009A03FF">
      <w:pPr>
        <w:spacing w:before="360" w:after="360"/>
        <w:jc w:val="both"/>
        <w:rPr>
          <w:rFonts w:ascii="Calibri" w:hAnsi="Calibri" w:cs="Calibri"/>
          <w:noProof/>
          <w:sz w:val="23"/>
          <w:szCs w:val="23"/>
        </w:rPr>
      </w:pPr>
      <w:r w:rsidRPr="00B92F42">
        <w:rPr>
          <w:rFonts w:ascii="Calibri" w:hAnsi="Calibri" w:cs="Calibri"/>
          <w:noProof/>
          <w:sz w:val="23"/>
          <w:szCs w:val="23"/>
        </w:rPr>
        <w:t xml:space="preserve">Το </w:t>
      </w:r>
      <w:r w:rsidRPr="00B92F42">
        <w:rPr>
          <w:rFonts w:ascii="Calibri" w:hAnsi="Calibri" w:cs="Calibri"/>
          <w:noProof/>
          <w:sz w:val="23"/>
          <w:szCs w:val="23"/>
          <w:lang w:val="en-US"/>
        </w:rPr>
        <w:t>Latency</w:t>
      </w:r>
      <w:r w:rsidRPr="00B92F42">
        <w:rPr>
          <w:rFonts w:ascii="Calibri" w:hAnsi="Calibri" w:cs="Calibri"/>
          <w:noProof/>
          <w:sz w:val="23"/>
          <w:szCs w:val="23"/>
        </w:rPr>
        <w:t xml:space="preserve"> διαμορφώθηκε </w:t>
      </w:r>
      <w:r w:rsidR="009C33CA">
        <w:rPr>
          <w:rFonts w:ascii="Calibri" w:hAnsi="Calibri" w:cs="Calibri"/>
          <w:noProof/>
          <w:sz w:val="23"/>
          <w:szCs w:val="23"/>
        </w:rPr>
        <w:t>στα 1696.</w:t>
      </w:r>
    </w:p>
    <w:p w:rsidR="0035351B" w:rsidRDefault="00E9137C" w:rsidP="009A03FF">
      <w:pPr>
        <w:spacing w:before="360" w:after="360"/>
        <w:jc w:val="both"/>
        <w:rPr>
          <w:rFonts w:ascii="Calibri" w:hAnsi="Calibri" w:cs="Calibri"/>
          <w:noProof/>
          <w:sz w:val="23"/>
          <w:szCs w:val="23"/>
        </w:rPr>
      </w:pPr>
      <w:r w:rsidRPr="00E9137C">
        <w:rPr>
          <w:rFonts w:ascii="Calibri" w:hAnsi="Calibri" w:cs="Calibri"/>
          <w:noProof/>
          <w:sz w:val="23"/>
          <w:szCs w:val="23"/>
        </w:rPr>
        <w:t>4.</w:t>
      </w:r>
      <w:r w:rsidR="00552B71" w:rsidRPr="00B92F42">
        <w:rPr>
          <w:rFonts w:ascii="Calibri" w:hAnsi="Calibri" w:cs="Calibri"/>
          <w:noProof/>
          <w:sz w:val="23"/>
          <w:szCs w:val="23"/>
        </w:rPr>
        <w:t xml:space="preserve">Εκτός από αλλαγές κώδικα, ένας άλλος τρόπος για να βελτιστοποιήσουμε το κύκλωμα μας είναι να βάλουμε </w:t>
      </w:r>
      <w:r w:rsidR="00552B71" w:rsidRPr="00B92F42">
        <w:rPr>
          <w:rFonts w:ascii="Calibri" w:hAnsi="Calibri" w:cs="Calibri"/>
          <w:noProof/>
          <w:sz w:val="23"/>
          <w:szCs w:val="23"/>
          <w:lang w:val="en-US"/>
        </w:rPr>
        <w:t>directives</w:t>
      </w:r>
      <w:r w:rsidR="00552B71" w:rsidRPr="00B92F42">
        <w:rPr>
          <w:rFonts w:ascii="Calibri" w:hAnsi="Calibri" w:cs="Calibri"/>
          <w:noProof/>
          <w:sz w:val="23"/>
          <w:szCs w:val="23"/>
        </w:rPr>
        <w:t>.</w:t>
      </w:r>
    </w:p>
    <w:p w:rsidR="00375A49" w:rsidRPr="00B92F42" w:rsidRDefault="00552B71" w:rsidP="009A03FF">
      <w:pPr>
        <w:spacing w:before="360" w:after="360"/>
        <w:jc w:val="both"/>
        <w:rPr>
          <w:rFonts w:ascii="Calibri" w:hAnsi="Calibri" w:cs="Calibri"/>
          <w:b/>
          <w:noProof/>
          <w:sz w:val="23"/>
          <w:szCs w:val="23"/>
        </w:rPr>
      </w:pPr>
      <w:r w:rsidRPr="00B92F42">
        <w:rPr>
          <w:rFonts w:ascii="Calibri" w:hAnsi="Calibri" w:cs="Calibri"/>
          <w:noProof/>
          <w:sz w:val="23"/>
          <w:szCs w:val="23"/>
        </w:rPr>
        <w:t>Αρχικά,</w:t>
      </w:r>
      <w:r w:rsidR="004B3822" w:rsidRPr="00B92F42">
        <w:rPr>
          <w:rFonts w:ascii="Calibri" w:hAnsi="Calibri" w:cs="Calibri"/>
          <w:noProof/>
          <w:sz w:val="23"/>
          <w:szCs w:val="23"/>
        </w:rPr>
        <w:t xml:space="preserve">θα βάλουμε </w:t>
      </w:r>
      <w:r w:rsidR="004B3822" w:rsidRPr="00B92F42">
        <w:rPr>
          <w:rFonts w:ascii="Calibri" w:hAnsi="Calibri" w:cs="Calibri"/>
          <w:noProof/>
          <w:sz w:val="23"/>
          <w:szCs w:val="23"/>
          <w:lang w:val="en-US"/>
        </w:rPr>
        <w:t>unroll</w:t>
      </w:r>
      <w:r w:rsidR="007359E5">
        <w:rPr>
          <w:rFonts w:ascii="Calibri" w:hAnsi="Calibri" w:cs="Calibri"/>
          <w:noProof/>
          <w:sz w:val="23"/>
          <w:szCs w:val="23"/>
        </w:rPr>
        <w:t xml:space="preserve"> </w:t>
      </w:r>
      <w:r w:rsidR="004B3822" w:rsidRPr="00B92F42">
        <w:rPr>
          <w:rFonts w:ascii="Calibri" w:hAnsi="Calibri" w:cs="Calibri"/>
          <w:noProof/>
          <w:sz w:val="23"/>
          <w:szCs w:val="23"/>
        </w:rPr>
        <w:t>1</w:t>
      </w:r>
      <w:r w:rsidR="004B3822" w:rsidRPr="00B92F42">
        <w:rPr>
          <w:rFonts w:ascii="Calibri" w:hAnsi="Calibri" w:cs="Calibri"/>
          <w:noProof/>
          <w:sz w:val="23"/>
          <w:szCs w:val="23"/>
          <w:vertAlign w:val="superscript"/>
        </w:rPr>
        <w:t>ο</w:t>
      </w:r>
      <w:r w:rsidR="004B3822" w:rsidRPr="00B92F42">
        <w:rPr>
          <w:rFonts w:ascii="Calibri" w:hAnsi="Calibri" w:cs="Calibri"/>
          <w:noProof/>
          <w:sz w:val="23"/>
          <w:szCs w:val="23"/>
        </w:rPr>
        <w:t xml:space="preserve">  βρόγχο </w:t>
      </w:r>
      <w:r w:rsidR="004B3822" w:rsidRPr="00B92F42">
        <w:rPr>
          <w:rFonts w:ascii="Calibri" w:hAnsi="Calibri" w:cs="Calibri"/>
          <w:noProof/>
          <w:sz w:val="23"/>
          <w:szCs w:val="23"/>
          <w:lang w:val="en-US"/>
        </w:rPr>
        <w:t>for</w:t>
      </w:r>
      <w:r w:rsidR="004B3822" w:rsidRPr="00B92F42">
        <w:rPr>
          <w:rFonts w:ascii="Calibri" w:hAnsi="Calibri" w:cs="Calibri"/>
          <w:noProof/>
          <w:sz w:val="23"/>
          <w:szCs w:val="23"/>
        </w:rPr>
        <w:t xml:space="preserve"> της συνάρτησης </w:t>
      </w:r>
      <w:r w:rsidR="004B3822" w:rsidRPr="00B92F42">
        <w:rPr>
          <w:rFonts w:ascii="Calibri" w:hAnsi="Calibri" w:cs="Calibri"/>
          <w:b/>
          <w:noProof/>
          <w:sz w:val="23"/>
          <w:szCs w:val="23"/>
          <w:lang w:val="en-US"/>
        </w:rPr>
        <w:t>KeyExpansion</w:t>
      </w:r>
      <w:r w:rsidR="004B3822" w:rsidRPr="00B92F42">
        <w:rPr>
          <w:rFonts w:ascii="Calibri" w:hAnsi="Calibri" w:cs="Calibri"/>
          <w:b/>
          <w:noProof/>
          <w:sz w:val="23"/>
          <w:szCs w:val="23"/>
        </w:rPr>
        <w:t>()</w:t>
      </w:r>
    </w:p>
    <w:p w:rsidR="00460657" w:rsidRDefault="0059591A" w:rsidP="004314FD">
      <w:pPr>
        <w:spacing w:before="360" w:after="360"/>
        <w:rPr>
          <w:noProof/>
        </w:rPr>
      </w:pPr>
      <w:r>
        <w:rPr>
          <w:noProof/>
          <w:lang w:eastAsia="el-GR"/>
        </w:rPr>
        <w:drawing>
          <wp:inline distT="0" distB="0" distL="0" distR="0">
            <wp:extent cx="1828800" cy="63817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828800" cy="638175"/>
                    </a:xfrm>
                    <a:prstGeom prst="rect">
                      <a:avLst/>
                    </a:prstGeom>
                    <a:noFill/>
                    <a:ln>
                      <a:noFill/>
                    </a:ln>
                  </pic:spPr>
                </pic:pic>
              </a:graphicData>
            </a:graphic>
          </wp:inline>
        </w:drawing>
      </w:r>
    </w:p>
    <w:p w:rsidR="002E7C9A" w:rsidRPr="000C0145" w:rsidRDefault="002E7C9A" w:rsidP="009A03FF">
      <w:pPr>
        <w:spacing w:before="360" w:after="360"/>
        <w:jc w:val="both"/>
        <w:rPr>
          <w:rFonts w:ascii="Calibri" w:hAnsi="Calibri" w:cs="Calibri"/>
          <w:noProof/>
          <w:sz w:val="23"/>
          <w:szCs w:val="23"/>
        </w:rPr>
      </w:pPr>
      <w:r>
        <w:rPr>
          <w:rFonts w:ascii="Calibri" w:hAnsi="Calibri" w:cs="Calibri"/>
          <w:noProof/>
          <w:sz w:val="23"/>
          <w:szCs w:val="23"/>
        </w:rPr>
        <w:t xml:space="preserve">Στην συνέχεια, </w:t>
      </w:r>
      <w:r w:rsidRPr="008179D9">
        <w:rPr>
          <w:rFonts w:ascii="Calibri" w:hAnsi="Calibri" w:cs="Calibri"/>
          <w:noProof/>
          <w:sz w:val="23"/>
          <w:szCs w:val="23"/>
        </w:rPr>
        <w:t xml:space="preserve">θα βάλουμε </w:t>
      </w:r>
      <w:r w:rsidRPr="008179D9">
        <w:rPr>
          <w:rFonts w:ascii="Calibri" w:hAnsi="Calibri" w:cs="Calibri"/>
          <w:noProof/>
          <w:sz w:val="23"/>
          <w:szCs w:val="23"/>
          <w:lang w:val="en-US"/>
        </w:rPr>
        <w:t>unroll</w:t>
      </w:r>
      <w:r w:rsidRPr="008179D9">
        <w:rPr>
          <w:rFonts w:ascii="Calibri" w:hAnsi="Calibri" w:cs="Calibri"/>
          <w:noProof/>
          <w:sz w:val="23"/>
          <w:szCs w:val="23"/>
        </w:rPr>
        <w:t xml:space="preserve"> στο </w:t>
      </w:r>
      <w:r>
        <w:rPr>
          <w:rFonts w:ascii="Calibri" w:hAnsi="Calibri" w:cs="Calibri"/>
          <w:noProof/>
          <w:sz w:val="23"/>
          <w:szCs w:val="23"/>
        </w:rPr>
        <w:t xml:space="preserve">εμφωλευμένο </w:t>
      </w:r>
      <w:r w:rsidRPr="008179D9">
        <w:rPr>
          <w:rFonts w:ascii="Calibri" w:hAnsi="Calibri" w:cs="Calibri"/>
          <w:noProof/>
          <w:sz w:val="23"/>
          <w:szCs w:val="23"/>
        </w:rPr>
        <w:t xml:space="preserve">βρόγχο </w:t>
      </w:r>
      <w:r w:rsidRPr="008179D9">
        <w:rPr>
          <w:rFonts w:ascii="Calibri" w:hAnsi="Calibri" w:cs="Calibri"/>
          <w:noProof/>
          <w:sz w:val="23"/>
          <w:szCs w:val="23"/>
          <w:lang w:val="en-US"/>
        </w:rPr>
        <w:t>for</w:t>
      </w:r>
      <w:r w:rsidRPr="008179D9">
        <w:rPr>
          <w:rFonts w:ascii="Calibri" w:hAnsi="Calibri" w:cs="Calibri"/>
          <w:noProof/>
          <w:sz w:val="23"/>
          <w:szCs w:val="23"/>
        </w:rPr>
        <w:t xml:space="preserve"> της συνάρτησης </w:t>
      </w:r>
      <w:r>
        <w:rPr>
          <w:rFonts w:ascii="Calibri" w:hAnsi="Calibri" w:cs="Calibri"/>
          <w:b/>
          <w:noProof/>
          <w:sz w:val="23"/>
          <w:szCs w:val="23"/>
          <w:lang w:val="en-US"/>
        </w:rPr>
        <w:t>AddRoundKey</w:t>
      </w:r>
      <w:r w:rsidRPr="008179D9">
        <w:rPr>
          <w:rFonts w:ascii="Calibri" w:hAnsi="Calibri" w:cs="Calibri"/>
          <w:b/>
          <w:noProof/>
          <w:sz w:val="23"/>
          <w:szCs w:val="23"/>
        </w:rPr>
        <w:t>()</w:t>
      </w:r>
      <w:r w:rsidR="000C0145" w:rsidRPr="000C0145">
        <w:rPr>
          <w:rFonts w:ascii="Calibri" w:hAnsi="Calibri" w:cs="Calibri"/>
          <w:noProof/>
          <w:sz w:val="23"/>
          <w:szCs w:val="23"/>
        </w:rPr>
        <w:t>.</w:t>
      </w:r>
    </w:p>
    <w:p w:rsidR="002E7C9A" w:rsidRDefault="0059591A" w:rsidP="004314FD">
      <w:pPr>
        <w:spacing w:before="360" w:after="360"/>
        <w:rPr>
          <w:noProof/>
        </w:rPr>
      </w:pPr>
      <w:r>
        <w:rPr>
          <w:noProof/>
          <w:lang w:eastAsia="el-GR"/>
        </w:rPr>
        <w:drawing>
          <wp:inline distT="0" distB="0" distL="0" distR="0">
            <wp:extent cx="1552575" cy="5524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552575" cy="552450"/>
                    </a:xfrm>
                    <a:prstGeom prst="rect">
                      <a:avLst/>
                    </a:prstGeom>
                    <a:noFill/>
                    <a:ln>
                      <a:noFill/>
                    </a:ln>
                  </pic:spPr>
                </pic:pic>
              </a:graphicData>
            </a:graphic>
          </wp:inline>
        </w:drawing>
      </w:r>
    </w:p>
    <w:p w:rsidR="008179D9" w:rsidRPr="00B92F42" w:rsidRDefault="002E7C9A" w:rsidP="009A03FF">
      <w:pPr>
        <w:spacing w:before="360" w:after="360"/>
        <w:rPr>
          <w:rFonts w:ascii="Calibri" w:hAnsi="Calibri" w:cs="Calibri"/>
          <w:noProof/>
          <w:sz w:val="23"/>
          <w:szCs w:val="23"/>
        </w:rPr>
      </w:pPr>
      <w:r>
        <w:rPr>
          <w:rFonts w:ascii="Calibri" w:hAnsi="Calibri" w:cs="Calibri"/>
          <w:noProof/>
          <w:sz w:val="23"/>
          <w:szCs w:val="23"/>
          <w:lang w:val="en-US"/>
        </w:rPr>
        <w:t>To</w:t>
      </w:r>
      <w:r w:rsidRPr="002E7C9A">
        <w:rPr>
          <w:rFonts w:ascii="Calibri" w:hAnsi="Calibri" w:cs="Calibri"/>
          <w:noProof/>
          <w:sz w:val="23"/>
          <w:szCs w:val="23"/>
        </w:rPr>
        <w:t xml:space="preserve"> </w:t>
      </w:r>
      <w:r>
        <w:rPr>
          <w:rFonts w:ascii="Calibri" w:hAnsi="Calibri" w:cs="Calibri"/>
          <w:noProof/>
          <w:sz w:val="23"/>
          <w:szCs w:val="23"/>
          <w:lang w:val="en-US"/>
        </w:rPr>
        <w:t>Latency</w:t>
      </w:r>
      <w:r w:rsidRPr="002E7C9A">
        <w:rPr>
          <w:rFonts w:ascii="Calibri" w:hAnsi="Calibri" w:cs="Calibri"/>
          <w:noProof/>
          <w:sz w:val="23"/>
          <w:szCs w:val="23"/>
        </w:rPr>
        <w:t xml:space="preserve"> </w:t>
      </w:r>
      <w:r>
        <w:rPr>
          <w:rFonts w:ascii="Calibri" w:hAnsi="Calibri" w:cs="Calibri"/>
          <w:noProof/>
          <w:sz w:val="23"/>
          <w:szCs w:val="23"/>
        </w:rPr>
        <w:t>διαμορφώθηκε στα 1667.</w:t>
      </w:r>
    </w:p>
    <w:p w:rsidR="00552B71" w:rsidRPr="00D13A7B" w:rsidRDefault="002E7C9A" w:rsidP="009A03FF">
      <w:pPr>
        <w:spacing w:before="360" w:after="360"/>
        <w:jc w:val="both"/>
        <w:rPr>
          <w:rFonts w:ascii="Calibri" w:hAnsi="Calibri" w:cs="Calibri"/>
          <w:noProof/>
          <w:sz w:val="23"/>
          <w:szCs w:val="23"/>
        </w:rPr>
      </w:pPr>
      <w:r>
        <w:rPr>
          <w:rFonts w:ascii="Calibri" w:hAnsi="Calibri" w:cs="Calibri"/>
          <w:noProof/>
          <w:sz w:val="23"/>
          <w:szCs w:val="23"/>
        </w:rPr>
        <w:t>5.</w:t>
      </w:r>
      <w:r w:rsidR="00552B71" w:rsidRPr="00B92F42">
        <w:rPr>
          <w:rFonts w:ascii="Calibri" w:hAnsi="Calibri" w:cs="Calibri"/>
          <w:noProof/>
          <w:sz w:val="23"/>
          <w:szCs w:val="23"/>
        </w:rPr>
        <w:t xml:space="preserve">θα βάλουμε </w:t>
      </w:r>
      <w:r w:rsidR="00552B71" w:rsidRPr="00B92F42">
        <w:rPr>
          <w:rFonts w:ascii="Calibri" w:hAnsi="Calibri" w:cs="Calibri"/>
          <w:noProof/>
          <w:sz w:val="23"/>
          <w:szCs w:val="23"/>
          <w:lang w:val="en-US"/>
        </w:rPr>
        <w:t>pipeline</w:t>
      </w:r>
      <w:r w:rsidR="00552B71" w:rsidRPr="00B92F42">
        <w:rPr>
          <w:rFonts w:ascii="Calibri" w:hAnsi="Calibri" w:cs="Calibri"/>
          <w:noProof/>
          <w:sz w:val="23"/>
          <w:szCs w:val="23"/>
        </w:rPr>
        <w:t xml:space="preserve"> στο βρόγχο </w:t>
      </w:r>
      <w:r w:rsidR="00552B71" w:rsidRPr="00B92F42">
        <w:rPr>
          <w:rFonts w:ascii="Calibri" w:hAnsi="Calibri" w:cs="Calibri"/>
          <w:noProof/>
          <w:sz w:val="23"/>
          <w:szCs w:val="23"/>
          <w:lang w:val="en-US"/>
        </w:rPr>
        <w:t>while</w:t>
      </w:r>
      <w:r w:rsidR="00552B71" w:rsidRPr="00B92F42">
        <w:rPr>
          <w:rFonts w:ascii="Calibri" w:hAnsi="Calibri" w:cs="Calibri"/>
          <w:noProof/>
          <w:sz w:val="23"/>
          <w:szCs w:val="23"/>
        </w:rPr>
        <w:t xml:space="preserve"> της συνάρτησης </w:t>
      </w:r>
      <w:r w:rsidR="00552B71" w:rsidRPr="00B92F42">
        <w:rPr>
          <w:rFonts w:ascii="Calibri" w:hAnsi="Calibri" w:cs="Calibri"/>
          <w:b/>
          <w:noProof/>
          <w:sz w:val="23"/>
          <w:szCs w:val="23"/>
          <w:lang w:val="en-US"/>
        </w:rPr>
        <w:t>KeyExpansion</w:t>
      </w:r>
      <w:r w:rsidR="00552B71" w:rsidRPr="00B92F42">
        <w:rPr>
          <w:rFonts w:ascii="Calibri" w:hAnsi="Calibri" w:cs="Calibri"/>
          <w:b/>
          <w:noProof/>
          <w:sz w:val="23"/>
          <w:szCs w:val="23"/>
        </w:rPr>
        <w:t xml:space="preserve">() </w:t>
      </w:r>
      <w:r w:rsidR="00F83052" w:rsidRPr="00D13A7B">
        <w:rPr>
          <w:rFonts w:ascii="Calibri" w:hAnsi="Calibri" w:cs="Calibri"/>
          <w:noProof/>
          <w:sz w:val="23"/>
          <w:szCs w:val="23"/>
        </w:rPr>
        <w:t>.</w:t>
      </w:r>
    </w:p>
    <w:p w:rsidR="00460657" w:rsidRPr="002E7C9A" w:rsidRDefault="0059591A" w:rsidP="004314FD">
      <w:pPr>
        <w:spacing w:before="360" w:after="360"/>
        <w:rPr>
          <w:noProof/>
        </w:rPr>
      </w:pPr>
      <w:r>
        <w:rPr>
          <w:noProof/>
          <w:lang w:eastAsia="el-GR"/>
        </w:rPr>
        <w:drawing>
          <wp:inline distT="0" distB="0" distL="0" distR="0">
            <wp:extent cx="1733550" cy="12763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733550" cy="1276350"/>
                    </a:xfrm>
                    <a:prstGeom prst="rect">
                      <a:avLst/>
                    </a:prstGeom>
                    <a:noFill/>
                    <a:ln>
                      <a:noFill/>
                    </a:ln>
                  </pic:spPr>
                </pic:pic>
              </a:graphicData>
            </a:graphic>
          </wp:inline>
        </w:drawing>
      </w:r>
    </w:p>
    <w:p w:rsidR="00CB2034" w:rsidRDefault="00CB2034" w:rsidP="009A03FF">
      <w:pPr>
        <w:spacing w:before="360" w:after="360"/>
        <w:jc w:val="both"/>
        <w:rPr>
          <w:rFonts w:ascii="Calibri" w:hAnsi="Calibri" w:cs="Calibri"/>
          <w:noProof/>
          <w:sz w:val="23"/>
          <w:szCs w:val="23"/>
        </w:rPr>
      </w:pPr>
    </w:p>
    <w:p w:rsidR="00CB2034" w:rsidRDefault="00CB2034" w:rsidP="009A03FF">
      <w:pPr>
        <w:spacing w:before="360" w:after="360"/>
        <w:jc w:val="both"/>
        <w:rPr>
          <w:rFonts w:ascii="Calibri" w:hAnsi="Calibri" w:cs="Calibri"/>
          <w:noProof/>
          <w:sz w:val="23"/>
          <w:szCs w:val="23"/>
        </w:rPr>
      </w:pPr>
    </w:p>
    <w:p w:rsidR="008179D9" w:rsidRPr="00F83052" w:rsidRDefault="008179D9" w:rsidP="009A03FF">
      <w:pPr>
        <w:spacing w:before="360" w:after="360"/>
        <w:jc w:val="both"/>
        <w:rPr>
          <w:rFonts w:ascii="Calibri" w:hAnsi="Calibri" w:cs="Calibri"/>
          <w:noProof/>
          <w:sz w:val="23"/>
          <w:szCs w:val="23"/>
        </w:rPr>
      </w:pPr>
      <w:r w:rsidRPr="008179D9">
        <w:rPr>
          <w:rFonts w:ascii="Calibri" w:hAnsi="Calibri" w:cs="Calibri"/>
          <w:noProof/>
          <w:sz w:val="23"/>
          <w:szCs w:val="23"/>
        </w:rPr>
        <w:lastRenderedPageBreak/>
        <w:t xml:space="preserve">θα βάλουμε </w:t>
      </w:r>
      <w:r w:rsidRPr="008179D9">
        <w:rPr>
          <w:rFonts w:ascii="Calibri" w:hAnsi="Calibri" w:cs="Calibri"/>
          <w:noProof/>
          <w:sz w:val="23"/>
          <w:szCs w:val="23"/>
          <w:lang w:val="en-US"/>
        </w:rPr>
        <w:t>pipeline</w:t>
      </w:r>
      <w:r w:rsidRPr="008179D9">
        <w:rPr>
          <w:rFonts w:ascii="Calibri" w:hAnsi="Calibri" w:cs="Calibri"/>
          <w:noProof/>
          <w:sz w:val="23"/>
          <w:szCs w:val="23"/>
        </w:rPr>
        <w:t xml:space="preserve"> στο βρόγχο </w:t>
      </w:r>
      <w:r>
        <w:rPr>
          <w:rFonts w:ascii="Calibri" w:hAnsi="Calibri" w:cs="Calibri"/>
          <w:noProof/>
          <w:sz w:val="23"/>
          <w:szCs w:val="23"/>
          <w:lang w:val="en-US"/>
        </w:rPr>
        <w:t>for</w:t>
      </w:r>
      <w:r w:rsidRPr="008179D9">
        <w:rPr>
          <w:rFonts w:ascii="Calibri" w:hAnsi="Calibri" w:cs="Calibri"/>
          <w:noProof/>
          <w:sz w:val="23"/>
          <w:szCs w:val="23"/>
        </w:rPr>
        <w:t xml:space="preserve"> της συνάρτησης </w:t>
      </w:r>
      <w:r>
        <w:rPr>
          <w:rFonts w:ascii="Calibri" w:hAnsi="Calibri" w:cs="Calibri"/>
          <w:b/>
          <w:noProof/>
          <w:sz w:val="23"/>
          <w:szCs w:val="23"/>
          <w:lang w:val="en-US"/>
        </w:rPr>
        <w:t>Cipher</w:t>
      </w:r>
      <w:r w:rsidRPr="008179D9">
        <w:rPr>
          <w:rFonts w:ascii="Calibri" w:hAnsi="Calibri" w:cs="Calibri"/>
          <w:b/>
          <w:noProof/>
          <w:sz w:val="23"/>
          <w:szCs w:val="23"/>
        </w:rPr>
        <w:t xml:space="preserve">() </w:t>
      </w:r>
      <w:r w:rsidR="00F83052" w:rsidRPr="00F83052">
        <w:rPr>
          <w:rFonts w:ascii="Calibri" w:hAnsi="Calibri" w:cs="Calibri"/>
          <w:noProof/>
          <w:sz w:val="23"/>
          <w:szCs w:val="23"/>
        </w:rPr>
        <w:t>.</w:t>
      </w:r>
    </w:p>
    <w:p w:rsidR="00460657" w:rsidRDefault="0059591A" w:rsidP="004314FD">
      <w:pPr>
        <w:spacing w:before="360" w:after="360"/>
        <w:rPr>
          <w:noProof/>
        </w:rPr>
      </w:pPr>
      <w:r>
        <w:rPr>
          <w:noProof/>
          <w:lang w:eastAsia="el-GR"/>
        </w:rPr>
        <w:drawing>
          <wp:inline distT="0" distB="0" distL="0" distR="0">
            <wp:extent cx="1552575" cy="12763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552575" cy="1276350"/>
                    </a:xfrm>
                    <a:prstGeom prst="rect">
                      <a:avLst/>
                    </a:prstGeom>
                    <a:noFill/>
                    <a:ln>
                      <a:noFill/>
                    </a:ln>
                  </pic:spPr>
                </pic:pic>
              </a:graphicData>
            </a:graphic>
          </wp:inline>
        </w:drawing>
      </w:r>
    </w:p>
    <w:p w:rsidR="00787DCF" w:rsidRPr="00CE4862" w:rsidRDefault="002E7C9A" w:rsidP="009A03FF">
      <w:pPr>
        <w:spacing w:before="360" w:after="360"/>
        <w:jc w:val="both"/>
        <w:rPr>
          <w:rFonts w:ascii="Calibri" w:hAnsi="Calibri" w:cs="Calibri"/>
          <w:noProof/>
          <w:sz w:val="23"/>
          <w:szCs w:val="23"/>
        </w:rPr>
      </w:pPr>
      <w:r w:rsidRPr="00262DF9">
        <w:rPr>
          <w:rFonts w:ascii="Calibri" w:hAnsi="Calibri" w:cs="Calibri"/>
          <w:noProof/>
          <w:sz w:val="23"/>
          <w:szCs w:val="23"/>
        </w:rPr>
        <w:t xml:space="preserve">Και προκύπτει </w:t>
      </w:r>
      <w:r w:rsidRPr="00262DF9">
        <w:rPr>
          <w:rFonts w:ascii="Calibri" w:hAnsi="Calibri" w:cs="Calibri"/>
          <w:noProof/>
          <w:sz w:val="23"/>
          <w:szCs w:val="23"/>
          <w:lang w:val="en-US"/>
        </w:rPr>
        <w:t>latency</w:t>
      </w:r>
      <w:r w:rsidRPr="00CE4862">
        <w:rPr>
          <w:rFonts w:ascii="Calibri" w:hAnsi="Calibri" w:cs="Calibri"/>
          <w:noProof/>
          <w:sz w:val="23"/>
          <w:szCs w:val="23"/>
        </w:rPr>
        <w:t xml:space="preserve"> 509.</w:t>
      </w:r>
    </w:p>
    <w:p w:rsidR="008E3BE0" w:rsidRPr="00A9611C" w:rsidRDefault="002E7C9A" w:rsidP="009A03FF">
      <w:pPr>
        <w:spacing w:before="360" w:after="360"/>
        <w:jc w:val="both"/>
        <w:rPr>
          <w:rFonts w:ascii="Calibri" w:hAnsi="Calibri" w:cs="Calibri"/>
          <w:noProof/>
          <w:sz w:val="23"/>
          <w:szCs w:val="23"/>
        </w:rPr>
      </w:pPr>
      <w:r w:rsidRPr="002E7C9A">
        <w:rPr>
          <w:rFonts w:ascii="Calibri" w:hAnsi="Calibri" w:cs="Calibri"/>
          <w:noProof/>
          <w:sz w:val="23"/>
          <w:szCs w:val="23"/>
        </w:rPr>
        <w:t>6.</w:t>
      </w:r>
      <w:r w:rsidR="0035351B">
        <w:rPr>
          <w:rFonts w:ascii="Calibri" w:hAnsi="Calibri" w:cs="Calibri"/>
          <w:noProof/>
          <w:sz w:val="23"/>
          <w:szCs w:val="23"/>
        </w:rPr>
        <w:t>.</w:t>
      </w:r>
      <w:r w:rsidR="00BA1F9F" w:rsidRPr="00593736">
        <w:rPr>
          <w:rFonts w:ascii="Calibri" w:hAnsi="Calibri" w:cs="Calibri"/>
          <w:noProof/>
          <w:sz w:val="23"/>
          <w:szCs w:val="23"/>
          <w:lang w:val="en-US"/>
        </w:rPr>
        <w:t>E</w:t>
      </w:r>
      <w:r w:rsidR="00BA1F9F" w:rsidRPr="00593736">
        <w:rPr>
          <w:rFonts w:ascii="Calibri" w:hAnsi="Calibri" w:cs="Calibri"/>
          <w:noProof/>
          <w:sz w:val="23"/>
          <w:szCs w:val="23"/>
        </w:rPr>
        <w:t xml:space="preserve">πιπλέον, με την χρήση του </w:t>
      </w:r>
      <w:r w:rsidR="00BA1F9F" w:rsidRPr="00593736">
        <w:rPr>
          <w:rFonts w:ascii="Calibri" w:hAnsi="Calibri" w:cs="Calibri"/>
          <w:noProof/>
          <w:sz w:val="23"/>
          <w:szCs w:val="23"/>
          <w:lang w:val="en-US"/>
        </w:rPr>
        <w:t>Directive</w:t>
      </w:r>
      <w:r w:rsidR="00BA1F9F" w:rsidRPr="00593736">
        <w:rPr>
          <w:rFonts w:ascii="Calibri" w:hAnsi="Calibri" w:cs="Calibri"/>
          <w:noProof/>
          <w:sz w:val="23"/>
          <w:szCs w:val="23"/>
        </w:rPr>
        <w:t xml:space="preserve"> </w:t>
      </w:r>
      <w:r w:rsidR="00BA1F9F" w:rsidRPr="00593736">
        <w:rPr>
          <w:rFonts w:ascii="Calibri" w:hAnsi="Calibri" w:cs="Calibri"/>
          <w:noProof/>
          <w:sz w:val="23"/>
          <w:szCs w:val="23"/>
          <w:lang w:val="en-US"/>
        </w:rPr>
        <w:t>ARRAY</w:t>
      </w:r>
      <w:r w:rsidR="00BA1F9F" w:rsidRPr="00593736">
        <w:rPr>
          <w:rFonts w:ascii="Calibri" w:hAnsi="Calibri" w:cs="Calibri"/>
          <w:noProof/>
          <w:sz w:val="23"/>
          <w:szCs w:val="23"/>
        </w:rPr>
        <w:t>_</w:t>
      </w:r>
      <w:r w:rsidR="00BA1F9F" w:rsidRPr="00593736">
        <w:rPr>
          <w:rFonts w:ascii="Calibri" w:hAnsi="Calibri" w:cs="Calibri"/>
          <w:noProof/>
          <w:sz w:val="23"/>
          <w:szCs w:val="23"/>
          <w:lang w:val="en-US"/>
        </w:rPr>
        <w:t>RESHAPE</w:t>
      </w:r>
      <w:r w:rsidR="00BA1F9F" w:rsidRPr="00593736">
        <w:rPr>
          <w:rFonts w:ascii="Calibri" w:hAnsi="Calibri" w:cs="Calibri"/>
          <w:noProof/>
          <w:sz w:val="23"/>
          <w:szCs w:val="23"/>
        </w:rPr>
        <w:t>,</w:t>
      </w:r>
      <w:r w:rsidR="000E2DF8">
        <w:rPr>
          <w:rFonts w:ascii="Calibri" w:hAnsi="Calibri" w:cs="Calibri"/>
          <w:noProof/>
          <w:sz w:val="23"/>
          <w:szCs w:val="23"/>
        </w:rPr>
        <w:t xml:space="preserve"> φτιάχν</w:t>
      </w:r>
      <w:r w:rsidR="00995F3E">
        <w:rPr>
          <w:rFonts w:ascii="Calibri" w:hAnsi="Calibri" w:cs="Calibri"/>
          <w:noProof/>
          <w:sz w:val="23"/>
          <w:szCs w:val="23"/>
        </w:rPr>
        <w:t>ουμε</w:t>
      </w:r>
      <w:r w:rsidR="000E2DF8">
        <w:rPr>
          <w:rFonts w:ascii="Calibri" w:hAnsi="Calibri" w:cs="Calibri"/>
          <w:noProof/>
          <w:sz w:val="23"/>
          <w:szCs w:val="23"/>
        </w:rPr>
        <w:t xml:space="preserve"> έναν νέο πίνακα με λιγότερα στοιχεία αλλά  </w:t>
      </w:r>
      <w:r w:rsidR="00A159E7">
        <w:rPr>
          <w:rFonts w:ascii="Calibri" w:hAnsi="Calibri" w:cs="Calibri"/>
          <w:noProof/>
          <w:sz w:val="23"/>
          <w:szCs w:val="23"/>
        </w:rPr>
        <w:t>μεγαλύτερα σε μέγεθος.</w:t>
      </w:r>
    </w:p>
    <w:p w:rsidR="004709CF" w:rsidRPr="00593736" w:rsidRDefault="004709CF" w:rsidP="009A03FF">
      <w:pPr>
        <w:spacing w:before="360" w:after="360"/>
        <w:jc w:val="both"/>
        <w:rPr>
          <w:rFonts w:ascii="Calibri" w:hAnsi="Calibri" w:cs="Calibri"/>
          <w:noProof/>
          <w:sz w:val="23"/>
          <w:szCs w:val="23"/>
        </w:rPr>
      </w:pPr>
      <w:r w:rsidRPr="00593736">
        <w:rPr>
          <w:rFonts w:ascii="Calibri" w:hAnsi="Calibri" w:cs="Calibri"/>
          <w:noProof/>
          <w:sz w:val="23"/>
          <w:szCs w:val="23"/>
        </w:rPr>
        <w:t xml:space="preserve">Αυτό κάναμε στο </w:t>
      </w:r>
      <w:r w:rsidRPr="00593736">
        <w:rPr>
          <w:rFonts w:ascii="Calibri" w:hAnsi="Calibri" w:cs="Calibri"/>
          <w:noProof/>
          <w:sz w:val="23"/>
          <w:szCs w:val="23"/>
          <w:lang w:val="en-US"/>
        </w:rPr>
        <w:t>state</w:t>
      </w:r>
      <w:r w:rsidR="008770F9" w:rsidRPr="00593736">
        <w:rPr>
          <w:rFonts w:ascii="Calibri" w:hAnsi="Calibri" w:cs="Calibri"/>
          <w:noProof/>
          <w:sz w:val="23"/>
          <w:szCs w:val="23"/>
        </w:rPr>
        <w:t>:</w:t>
      </w:r>
    </w:p>
    <w:p w:rsidR="004709CF" w:rsidRPr="00593736" w:rsidRDefault="0059591A" w:rsidP="004314FD">
      <w:pPr>
        <w:spacing w:before="360" w:after="360"/>
        <w:rPr>
          <w:rFonts w:ascii="Calibri" w:hAnsi="Calibri" w:cs="Calibri"/>
          <w:noProof/>
          <w:sz w:val="23"/>
          <w:szCs w:val="23"/>
          <w:lang w:val="en-US"/>
        </w:rPr>
      </w:pPr>
      <w:r>
        <w:rPr>
          <w:noProof/>
          <w:lang w:eastAsia="el-GR"/>
        </w:rPr>
        <w:drawing>
          <wp:inline distT="0" distB="0" distL="0" distR="0">
            <wp:extent cx="3562350" cy="27622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562350" cy="276225"/>
                    </a:xfrm>
                    <a:prstGeom prst="rect">
                      <a:avLst/>
                    </a:prstGeom>
                    <a:noFill/>
                    <a:ln>
                      <a:noFill/>
                    </a:ln>
                  </pic:spPr>
                </pic:pic>
              </a:graphicData>
            </a:graphic>
          </wp:inline>
        </w:drawing>
      </w:r>
    </w:p>
    <w:p w:rsidR="001C69E4" w:rsidRPr="00593736" w:rsidRDefault="004709CF" w:rsidP="009A03FF">
      <w:pPr>
        <w:spacing w:before="360" w:after="360"/>
        <w:jc w:val="both"/>
        <w:rPr>
          <w:rFonts w:ascii="Calibri" w:hAnsi="Calibri" w:cs="Calibri"/>
          <w:noProof/>
          <w:sz w:val="23"/>
          <w:szCs w:val="23"/>
        </w:rPr>
      </w:pPr>
      <w:r w:rsidRPr="00593736">
        <w:rPr>
          <w:rFonts w:ascii="Calibri" w:hAnsi="Calibri" w:cs="Calibri"/>
          <w:noProof/>
          <w:sz w:val="23"/>
          <w:szCs w:val="23"/>
        </w:rPr>
        <w:t xml:space="preserve">Και το </w:t>
      </w:r>
      <w:r w:rsidRPr="00593736">
        <w:rPr>
          <w:rFonts w:ascii="Calibri" w:hAnsi="Calibri" w:cs="Calibri"/>
          <w:noProof/>
          <w:sz w:val="23"/>
          <w:szCs w:val="23"/>
          <w:lang w:val="en-US"/>
        </w:rPr>
        <w:t>latency</w:t>
      </w:r>
      <w:r w:rsidRPr="00593736">
        <w:rPr>
          <w:rFonts w:ascii="Calibri" w:hAnsi="Calibri" w:cs="Calibri"/>
          <w:noProof/>
          <w:sz w:val="23"/>
          <w:szCs w:val="23"/>
        </w:rPr>
        <w:t xml:space="preserve"> έφθασε στα 365</w:t>
      </w:r>
    </w:p>
    <w:p w:rsidR="00FD2CE5" w:rsidRDefault="009A03FF" w:rsidP="009A03FF">
      <w:pPr>
        <w:spacing w:before="360" w:after="360"/>
        <w:jc w:val="both"/>
        <w:rPr>
          <w:rFonts w:ascii="Calibri" w:hAnsi="Calibri" w:cs="Calibri"/>
          <w:noProof/>
          <w:sz w:val="23"/>
          <w:szCs w:val="23"/>
        </w:rPr>
      </w:pPr>
      <w:r w:rsidRPr="009A03FF">
        <w:rPr>
          <w:rFonts w:ascii="Calibri" w:hAnsi="Calibri" w:cs="Calibri"/>
          <w:noProof/>
          <w:sz w:val="23"/>
          <w:szCs w:val="23"/>
        </w:rPr>
        <w:t>8</w:t>
      </w:r>
      <w:r w:rsidR="0035351B">
        <w:rPr>
          <w:rFonts w:ascii="Calibri" w:hAnsi="Calibri" w:cs="Calibri"/>
          <w:noProof/>
          <w:sz w:val="23"/>
          <w:szCs w:val="23"/>
        </w:rPr>
        <w:t>.</w:t>
      </w:r>
      <w:r w:rsidR="008770F9">
        <w:rPr>
          <w:rFonts w:ascii="Calibri" w:hAnsi="Calibri" w:cs="Calibri"/>
          <w:noProof/>
          <w:sz w:val="23"/>
          <w:szCs w:val="23"/>
        </w:rPr>
        <w:t xml:space="preserve">Χρησιμοποιώντας το </w:t>
      </w:r>
      <w:r w:rsidR="008770F9">
        <w:rPr>
          <w:rFonts w:ascii="Calibri" w:hAnsi="Calibri" w:cs="Calibri"/>
          <w:noProof/>
          <w:sz w:val="23"/>
          <w:szCs w:val="23"/>
          <w:lang w:val="en-US"/>
        </w:rPr>
        <w:t>Directive</w:t>
      </w:r>
      <w:r w:rsidR="008770F9" w:rsidRPr="008770F9">
        <w:rPr>
          <w:rFonts w:ascii="Calibri" w:hAnsi="Calibri" w:cs="Calibri"/>
          <w:noProof/>
          <w:sz w:val="23"/>
          <w:szCs w:val="23"/>
        </w:rPr>
        <w:t xml:space="preserve">, </w:t>
      </w:r>
      <w:r w:rsidR="008770F9">
        <w:rPr>
          <w:rFonts w:ascii="Calibri" w:hAnsi="Calibri" w:cs="Calibri"/>
          <w:noProof/>
          <w:sz w:val="23"/>
          <w:szCs w:val="23"/>
          <w:lang w:val="en-US"/>
        </w:rPr>
        <w:t>ARRAY</w:t>
      </w:r>
      <w:r w:rsidR="008770F9" w:rsidRPr="008770F9">
        <w:rPr>
          <w:rFonts w:ascii="Calibri" w:hAnsi="Calibri" w:cs="Calibri"/>
          <w:noProof/>
          <w:sz w:val="23"/>
          <w:szCs w:val="23"/>
        </w:rPr>
        <w:t>_</w:t>
      </w:r>
      <w:r w:rsidR="007359E5">
        <w:rPr>
          <w:rFonts w:ascii="Calibri" w:hAnsi="Calibri" w:cs="Calibri"/>
          <w:noProof/>
          <w:sz w:val="23"/>
          <w:szCs w:val="23"/>
          <w:lang w:val="en-US"/>
        </w:rPr>
        <w:t>PARTITION</w:t>
      </w:r>
      <w:r w:rsidR="008770F9" w:rsidRPr="008770F9">
        <w:rPr>
          <w:rFonts w:ascii="Calibri" w:hAnsi="Calibri" w:cs="Calibri"/>
          <w:noProof/>
          <w:sz w:val="23"/>
          <w:szCs w:val="23"/>
        </w:rPr>
        <w:t xml:space="preserve"> </w:t>
      </w:r>
      <w:r w:rsidR="008770F9">
        <w:rPr>
          <w:rFonts w:ascii="Calibri" w:hAnsi="Calibri" w:cs="Calibri"/>
          <w:noProof/>
          <w:sz w:val="23"/>
          <w:szCs w:val="23"/>
        </w:rPr>
        <w:t>που χωρίζει τον πίνακα σε μικρότερους καθώς δεσμεύει καταχωρητές</w:t>
      </w:r>
      <w:r w:rsidR="00AA31E2" w:rsidRPr="00AA31E2">
        <w:rPr>
          <w:rFonts w:ascii="Calibri" w:hAnsi="Calibri" w:cs="Calibri"/>
          <w:noProof/>
          <w:sz w:val="23"/>
          <w:szCs w:val="23"/>
        </w:rPr>
        <w:t xml:space="preserve">, </w:t>
      </w:r>
      <w:r w:rsidR="00AA31E2">
        <w:rPr>
          <w:rFonts w:ascii="Calibri" w:hAnsi="Calibri" w:cs="Calibri"/>
          <w:noProof/>
          <w:sz w:val="23"/>
          <w:szCs w:val="23"/>
        </w:rPr>
        <w:t xml:space="preserve">στον πίνακα </w:t>
      </w:r>
      <w:r w:rsidR="00AA31E2">
        <w:rPr>
          <w:rFonts w:ascii="Calibri" w:hAnsi="Calibri" w:cs="Calibri"/>
          <w:noProof/>
          <w:sz w:val="23"/>
          <w:szCs w:val="23"/>
          <w:lang w:val="en-US"/>
        </w:rPr>
        <w:t>S</w:t>
      </w:r>
      <w:r w:rsidR="00CB2034">
        <w:rPr>
          <w:rFonts w:ascii="Calibri" w:hAnsi="Calibri" w:cs="Calibri"/>
          <w:noProof/>
          <w:sz w:val="23"/>
          <w:szCs w:val="23"/>
        </w:rPr>
        <w:t>-</w:t>
      </w:r>
      <w:r w:rsidR="00CB2034" w:rsidRPr="00297D82">
        <w:rPr>
          <w:rFonts w:ascii="Calibri" w:hAnsi="Calibri" w:cs="Calibri"/>
          <w:noProof/>
          <w:sz w:val="23"/>
          <w:szCs w:val="23"/>
        </w:rPr>
        <w:t>Β</w:t>
      </w:r>
      <w:r w:rsidR="00AA31E2">
        <w:rPr>
          <w:rFonts w:ascii="Calibri" w:hAnsi="Calibri" w:cs="Calibri"/>
          <w:noProof/>
          <w:sz w:val="23"/>
          <w:szCs w:val="23"/>
          <w:lang w:val="en-US"/>
        </w:rPr>
        <w:t>ox</w:t>
      </w:r>
      <w:r w:rsidR="00297D82">
        <w:rPr>
          <w:rFonts w:ascii="Calibri" w:hAnsi="Calibri" w:cs="Calibri"/>
          <w:noProof/>
          <w:sz w:val="23"/>
          <w:szCs w:val="23"/>
        </w:rPr>
        <w:t>,</w:t>
      </w:r>
      <w:r w:rsidR="00FD2CE5">
        <w:rPr>
          <w:rFonts w:ascii="Calibri" w:hAnsi="Calibri" w:cs="Calibri"/>
          <w:noProof/>
          <w:sz w:val="23"/>
          <w:szCs w:val="23"/>
        </w:rPr>
        <w:t xml:space="preserve"> δουλε</w:t>
      </w:r>
      <w:r w:rsidR="00C955B7">
        <w:rPr>
          <w:rFonts w:ascii="Calibri" w:hAnsi="Calibri" w:cs="Calibri"/>
          <w:noProof/>
          <w:sz w:val="23"/>
          <w:szCs w:val="23"/>
        </w:rPr>
        <w:t>ύε</w:t>
      </w:r>
      <w:r w:rsidR="00FD2CE5">
        <w:rPr>
          <w:rFonts w:ascii="Calibri" w:hAnsi="Calibri" w:cs="Calibri"/>
          <w:noProof/>
          <w:sz w:val="23"/>
          <w:szCs w:val="23"/>
        </w:rPr>
        <w:t>ι αποτελεσματικότερα η μέθοδος της διοχέτευσης[16]</w:t>
      </w:r>
      <w:r w:rsidR="00AA31E2">
        <w:rPr>
          <w:rFonts w:ascii="Calibri" w:hAnsi="Calibri" w:cs="Calibri"/>
          <w:noProof/>
          <w:sz w:val="23"/>
          <w:szCs w:val="23"/>
        </w:rPr>
        <w:t xml:space="preserve">. Τον χωρίζουμε σε δύο πίνακες καθώς με </w:t>
      </w:r>
      <w:r w:rsidR="003A0E66">
        <w:rPr>
          <w:rFonts w:ascii="Calibri" w:hAnsi="Calibri" w:cs="Calibri"/>
          <w:noProof/>
          <w:sz w:val="23"/>
          <w:szCs w:val="23"/>
        </w:rPr>
        <w:t>την χρήση αυτου του</w:t>
      </w:r>
      <w:r w:rsidR="00AA31E2">
        <w:rPr>
          <w:rFonts w:ascii="Calibri" w:hAnsi="Calibri" w:cs="Calibri"/>
          <w:noProof/>
          <w:sz w:val="23"/>
          <w:szCs w:val="23"/>
        </w:rPr>
        <w:t xml:space="preserve"> </w:t>
      </w:r>
      <w:r w:rsidR="00AA31E2">
        <w:rPr>
          <w:rFonts w:ascii="Calibri" w:hAnsi="Calibri" w:cs="Calibri"/>
          <w:noProof/>
          <w:sz w:val="23"/>
          <w:szCs w:val="23"/>
          <w:lang w:val="en-US"/>
        </w:rPr>
        <w:t>Directive</w:t>
      </w:r>
      <w:r w:rsidR="00AA31E2" w:rsidRPr="00AA31E2">
        <w:rPr>
          <w:rFonts w:ascii="Calibri" w:hAnsi="Calibri" w:cs="Calibri"/>
          <w:noProof/>
          <w:sz w:val="23"/>
          <w:szCs w:val="23"/>
        </w:rPr>
        <w:t xml:space="preserve"> </w:t>
      </w:r>
      <w:r w:rsidR="00AA31E2">
        <w:rPr>
          <w:rFonts w:ascii="Calibri" w:hAnsi="Calibri" w:cs="Calibri"/>
          <w:noProof/>
          <w:sz w:val="23"/>
          <w:szCs w:val="23"/>
        </w:rPr>
        <w:t xml:space="preserve">μειώσαμε το </w:t>
      </w:r>
      <w:r w:rsidR="00AA31E2">
        <w:rPr>
          <w:rFonts w:ascii="Calibri" w:hAnsi="Calibri" w:cs="Calibri"/>
          <w:noProof/>
          <w:sz w:val="23"/>
          <w:szCs w:val="23"/>
          <w:lang w:val="en-US"/>
        </w:rPr>
        <w:t>Latency</w:t>
      </w:r>
      <w:r w:rsidR="00AA31E2" w:rsidRPr="00AA31E2">
        <w:rPr>
          <w:rFonts w:ascii="Calibri" w:hAnsi="Calibri" w:cs="Calibri"/>
          <w:noProof/>
          <w:sz w:val="23"/>
          <w:szCs w:val="23"/>
        </w:rPr>
        <w:t xml:space="preserve"> </w:t>
      </w:r>
      <w:r w:rsidR="00AA31E2">
        <w:rPr>
          <w:rFonts w:ascii="Calibri" w:hAnsi="Calibri" w:cs="Calibri"/>
          <w:noProof/>
          <w:sz w:val="23"/>
          <w:szCs w:val="23"/>
        </w:rPr>
        <w:t>στα 349.</w:t>
      </w:r>
    </w:p>
    <w:p w:rsidR="00F103A4" w:rsidRDefault="0059591A" w:rsidP="004314FD">
      <w:pPr>
        <w:spacing w:before="360" w:after="360"/>
        <w:rPr>
          <w:rFonts w:ascii="Calibri" w:hAnsi="Calibri" w:cs="Calibri"/>
          <w:noProof/>
          <w:sz w:val="23"/>
          <w:szCs w:val="23"/>
        </w:rPr>
      </w:pPr>
      <w:r>
        <w:rPr>
          <w:noProof/>
          <w:lang w:eastAsia="el-GR"/>
        </w:rPr>
        <w:drawing>
          <wp:inline distT="0" distB="0" distL="0" distR="0">
            <wp:extent cx="3657600" cy="3619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657600" cy="361950"/>
                    </a:xfrm>
                    <a:prstGeom prst="rect">
                      <a:avLst/>
                    </a:prstGeom>
                    <a:noFill/>
                    <a:ln>
                      <a:noFill/>
                    </a:ln>
                  </pic:spPr>
                </pic:pic>
              </a:graphicData>
            </a:graphic>
          </wp:inline>
        </w:drawing>
      </w:r>
    </w:p>
    <w:p w:rsidR="002B75BF" w:rsidRDefault="002B75BF" w:rsidP="009A03FF">
      <w:pPr>
        <w:spacing w:before="360" w:after="360"/>
        <w:jc w:val="both"/>
        <w:rPr>
          <w:rFonts w:ascii="Calibri" w:hAnsi="Calibri" w:cs="Calibri"/>
          <w:noProof/>
          <w:sz w:val="23"/>
          <w:szCs w:val="23"/>
        </w:rPr>
      </w:pPr>
      <w:r>
        <w:rPr>
          <w:rFonts w:ascii="Calibri" w:hAnsi="Calibri" w:cs="Calibri"/>
          <w:noProof/>
          <w:sz w:val="23"/>
          <w:szCs w:val="23"/>
        </w:rPr>
        <w:t>Καθώς οι πόροι που δεσμεύονται είναι οι παρακάτω:</w:t>
      </w:r>
    </w:p>
    <w:p w:rsidR="001C69E4" w:rsidRDefault="0059591A" w:rsidP="001C69E4">
      <w:pPr>
        <w:spacing w:before="360" w:after="360"/>
        <w:jc w:val="center"/>
        <w:rPr>
          <w:noProof/>
        </w:rPr>
      </w:pPr>
      <w:r>
        <w:rPr>
          <w:noProof/>
          <w:lang w:eastAsia="el-GR"/>
        </w:rPr>
        <w:drawing>
          <wp:inline distT="0" distB="0" distL="0" distR="0">
            <wp:extent cx="3381375" cy="14668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381375" cy="1466850"/>
                    </a:xfrm>
                    <a:prstGeom prst="rect">
                      <a:avLst/>
                    </a:prstGeom>
                    <a:noFill/>
                    <a:ln>
                      <a:noFill/>
                    </a:ln>
                  </pic:spPr>
                </pic:pic>
              </a:graphicData>
            </a:graphic>
          </wp:inline>
        </w:drawing>
      </w:r>
    </w:p>
    <w:p w:rsidR="00297D82" w:rsidRDefault="00297D82" w:rsidP="009A03FF">
      <w:pPr>
        <w:spacing w:before="360" w:after="360"/>
        <w:jc w:val="both"/>
        <w:rPr>
          <w:rFonts w:ascii="Calibri" w:hAnsi="Calibri" w:cs="Calibri"/>
          <w:noProof/>
          <w:sz w:val="23"/>
          <w:szCs w:val="23"/>
        </w:rPr>
      </w:pPr>
    </w:p>
    <w:p w:rsidR="001C69E4" w:rsidRPr="002F5DC9" w:rsidRDefault="001C69E4" w:rsidP="009A03FF">
      <w:pPr>
        <w:spacing w:before="360" w:after="360"/>
        <w:jc w:val="both"/>
        <w:rPr>
          <w:rFonts w:ascii="Calibri" w:hAnsi="Calibri" w:cs="Calibri"/>
          <w:noProof/>
          <w:sz w:val="23"/>
          <w:szCs w:val="23"/>
        </w:rPr>
      </w:pPr>
      <w:r w:rsidRPr="002F5DC9">
        <w:rPr>
          <w:rFonts w:ascii="Calibri" w:hAnsi="Calibri" w:cs="Calibri"/>
          <w:noProof/>
          <w:sz w:val="23"/>
          <w:szCs w:val="23"/>
        </w:rPr>
        <w:lastRenderedPageBreak/>
        <w:t xml:space="preserve">Ενώ χωρίς την χρήση αυτού του </w:t>
      </w:r>
      <w:r w:rsidRPr="002F5DC9">
        <w:rPr>
          <w:rFonts w:ascii="Calibri" w:hAnsi="Calibri" w:cs="Calibri"/>
          <w:noProof/>
          <w:sz w:val="23"/>
          <w:szCs w:val="23"/>
          <w:lang w:val="en-US"/>
        </w:rPr>
        <w:t>Directive</w:t>
      </w:r>
      <w:r w:rsidRPr="002F5DC9">
        <w:rPr>
          <w:rFonts w:ascii="Calibri" w:hAnsi="Calibri" w:cs="Calibri"/>
          <w:noProof/>
          <w:sz w:val="23"/>
          <w:szCs w:val="23"/>
        </w:rPr>
        <w:t>, οι πόροι που δεσμεύαμε ήταν:</w:t>
      </w:r>
    </w:p>
    <w:p w:rsidR="001C69E4" w:rsidRDefault="0059591A" w:rsidP="001C69E4">
      <w:pPr>
        <w:spacing w:before="360" w:after="360"/>
        <w:jc w:val="center"/>
        <w:rPr>
          <w:noProof/>
        </w:rPr>
      </w:pPr>
      <w:r>
        <w:rPr>
          <w:noProof/>
          <w:lang w:eastAsia="el-GR"/>
        </w:rPr>
        <w:drawing>
          <wp:inline distT="0" distB="0" distL="0" distR="0">
            <wp:extent cx="3381375" cy="155257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381375" cy="1552575"/>
                    </a:xfrm>
                    <a:prstGeom prst="rect">
                      <a:avLst/>
                    </a:prstGeom>
                    <a:noFill/>
                    <a:ln>
                      <a:noFill/>
                    </a:ln>
                  </pic:spPr>
                </pic:pic>
              </a:graphicData>
            </a:graphic>
          </wp:inline>
        </w:drawing>
      </w:r>
    </w:p>
    <w:p w:rsidR="00D8276B" w:rsidRDefault="00DD7841" w:rsidP="009A03FF">
      <w:pPr>
        <w:spacing w:before="360" w:after="360"/>
        <w:jc w:val="both"/>
        <w:rPr>
          <w:rFonts w:ascii="Calibri" w:hAnsi="Calibri" w:cs="Calibri"/>
          <w:noProof/>
          <w:sz w:val="23"/>
          <w:szCs w:val="23"/>
        </w:rPr>
      </w:pPr>
      <w:r w:rsidRPr="002F5DC9">
        <w:rPr>
          <w:rFonts w:ascii="Calibri" w:hAnsi="Calibri" w:cs="Calibri"/>
          <w:noProof/>
          <w:sz w:val="23"/>
          <w:szCs w:val="23"/>
        </w:rPr>
        <w:t>Βλέπουμε, ότι μειώθηκαν τα Β</w:t>
      </w:r>
      <w:r w:rsidRPr="002F5DC9">
        <w:rPr>
          <w:rFonts w:ascii="Calibri" w:hAnsi="Calibri" w:cs="Calibri"/>
          <w:noProof/>
          <w:sz w:val="23"/>
          <w:szCs w:val="23"/>
          <w:lang w:val="en-US"/>
        </w:rPr>
        <w:t>RAM</w:t>
      </w:r>
      <w:r w:rsidRPr="002F5DC9">
        <w:rPr>
          <w:rFonts w:ascii="Calibri" w:hAnsi="Calibri" w:cs="Calibri"/>
          <w:noProof/>
          <w:sz w:val="23"/>
          <w:szCs w:val="23"/>
        </w:rPr>
        <w:t xml:space="preserve"> κατά 2 ενώ τα </w:t>
      </w:r>
      <w:r w:rsidRPr="002F5DC9">
        <w:rPr>
          <w:rFonts w:ascii="Calibri" w:hAnsi="Calibri" w:cs="Calibri"/>
          <w:noProof/>
          <w:sz w:val="23"/>
          <w:szCs w:val="23"/>
          <w:lang w:val="en-US"/>
        </w:rPr>
        <w:t>FF</w:t>
      </w:r>
      <w:r w:rsidRPr="002F5DC9">
        <w:rPr>
          <w:rFonts w:ascii="Calibri" w:hAnsi="Calibri" w:cs="Calibri"/>
          <w:noProof/>
          <w:sz w:val="23"/>
          <w:szCs w:val="23"/>
        </w:rPr>
        <w:t xml:space="preserve"> αυξήθκαν κατά 3.638% καθώς και τα </w:t>
      </w:r>
      <w:r w:rsidRPr="002F5DC9">
        <w:rPr>
          <w:rFonts w:ascii="Calibri" w:hAnsi="Calibri" w:cs="Calibri"/>
          <w:noProof/>
          <w:sz w:val="23"/>
          <w:szCs w:val="23"/>
          <w:lang w:val="en-US"/>
        </w:rPr>
        <w:t>LUT</w:t>
      </w:r>
      <w:r w:rsidRPr="002F5DC9">
        <w:rPr>
          <w:rFonts w:ascii="Calibri" w:hAnsi="Calibri" w:cs="Calibri"/>
          <w:noProof/>
          <w:sz w:val="23"/>
          <w:szCs w:val="23"/>
        </w:rPr>
        <w:t xml:space="preserve"> κατά 741%.Καταλαβαίνουμε από τα ποσοστά, πόσο </w:t>
      </w:r>
      <w:r w:rsidR="00A62C51">
        <w:rPr>
          <w:rFonts w:ascii="Calibri" w:hAnsi="Calibri" w:cs="Calibri"/>
          <w:noProof/>
          <w:sz w:val="23"/>
          <w:szCs w:val="23"/>
        </w:rPr>
        <w:t>μεγάλη</w:t>
      </w:r>
      <w:r w:rsidRPr="002F5DC9">
        <w:rPr>
          <w:rFonts w:ascii="Calibri" w:hAnsi="Calibri" w:cs="Calibri"/>
          <w:noProof/>
          <w:sz w:val="23"/>
          <w:szCs w:val="23"/>
        </w:rPr>
        <w:t xml:space="preserve"> είναι</w:t>
      </w:r>
      <w:r w:rsidR="00A62C51">
        <w:rPr>
          <w:rFonts w:ascii="Calibri" w:hAnsi="Calibri" w:cs="Calibri"/>
          <w:noProof/>
          <w:sz w:val="23"/>
          <w:szCs w:val="23"/>
        </w:rPr>
        <w:t xml:space="preserve"> η</w:t>
      </w:r>
      <w:r w:rsidRPr="002F5DC9">
        <w:rPr>
          <w:rFonts w:ascii="Calibri" w:hAnsi="Calibri" w:cs="Calibri"/>
          <w:noProof/>
          <w:sz w:val="23"/>
          <w:szCs w:val="23"/>
        </w:rPr>
        <w:t xml:space="preserve"> δέσμευση των πόρων με την χρήση αυτού του </w:t>
      </w:r>
      <w:r w:rsidRPr="002F5DC9">
        <w:rPr>
          <w:rFonts w:ascii="Calibri" w:hAnsi="Calibri" w:cs="Calibri"/>
          <w:noProof/>
          <w:sz w:val="23"/>
          <w:szCs w:val="23"/>
          <w:lang w:val="en-US"/>
        </w:rPr>
        <w:t>Directive</w:t>
      </w:r>
      <w:r w:rsidRPr="002F5DC9">
        <w:rPr>
          <w:rFonts w:ascii="Calibri" w:hAnsi="Calibri" w:cs="Calibri"/>
          <w:noProof/>
          <w:sz w:val="23"/>
          <w:szCs w:val="23"/>
        </w:rPr>
        <w:t>.</w:t>
      </w:r>
    </w:p>
    <w:p w:rsidR="00AA31E2" w:rsidRPr="00AA31E2" w:rsidRDefault="00926A92" w:rsidP="009A03FF">
      <w:pPr>
        <w:spacing w:before="360" w:after="360"/>
        <w:jc w:val="both"/>
        <w:rPr>
          <w:rFonts w:ascii="Calibri" w:hAnsi="Calibri" w:cs="Calibri"/>
          <w:noProof/>
          <w:sz w:val="23"/>
          <w:szCs w:val="23"/>
        </w:rPr>
      </w:pPr>
      <w:r>
        <w:rPr>
          <w:rFonts w:ascii="Calibri" w:hAnsi="Calibri" w:cs="Calibri"/>
          <w:noProof/>
          <w:sz w:val="23"/>
          <w:szCs w:val="23"/>
        </w:rPr>
        <w:t xml:space="preserve">Χρησιμοποιώντας άλλη μια φορά το </w:t>
      </w:r>
      <w:r>
        <w:rPr>
          <w:rFonts w:ascii="Calibri" w:hAnsi="Calibri" w:cs="Calibri"/>
          <w:noProof/>
          <w:sz w:val="23"/>
          <w:szCs w:val="23"/>
          <w:lang w:val="en-US"/>
        </w:rPr>
        <w:t>Directive</w:t>
      </w:r>
      <w:r w:rsidRPr="00926A92">
        <w:rPr>
          <w:rFonts w:ascii="Calibri" w:hAnsi="Calibri" w:cs="Calibri"/>
          <w:noProof/>
          <w:sz w:val="23"/>
          <w:szCs w:val="23"/>
        </w:rPr>
        <w:t xml:space="preserve"> </w:t>
      </w:r>
      <w:r>
        <w:rPr>
          <w:rFonts w:ascii="Calibri" w:hAnsi="Calibri" w:cs="Calibri"/>
          <w:noProof/>
          <w:sz w:val="23"/>
          <w:szCs w:val="23"/>
          <w:lang w:val="en-US"/>
        </w:rPr>
        <w:t>ARRAY</w:t>
      </w:r>
      <w:r w:rsidRPr="00926A92">
        <w:rPr>
          <w:rFonts w:ascii="Calibri" w:hAnsi="Calibri" w:cs="Calibri"/>
          <w:noProof/>
          <w:sz w:val="23"/>
          <w:szCs w:val="23"/>
        </w:rPr>
        <w:t>_</w:t>
      </w:r>
      <w:r>
        <w:rPr>
          <w:rFonts w:ascii="Calibri" w:hAnsi="Calibri" w:cs="Calibri"/>
          <w:noProof/>
          <w:sz w:val="23"/>
          <w:szCs w:val="23"/>
          <w:lang w:val="en-US"/>
        </w:rPr>
        <w:t>PARTITION</w:t>
      </w:r>
      <w:r w:rsidR="00AA31E2">
        <w:rPr>
          <w:rFonts w:ascii="Calibri" w:hAnsi="Calibri" w:cs="Calibri"/>
          <w:noProof/>
          <w:sz w:val="23"/>
          <w:szCs w:val="23"/>
        </w:rPr>
        <w:t xml:space="preserve"> στον πίνακα </w:t>
      </w:r>
      <w:r w:rsidR="00AA31E2">
        <w:rPr>
          <w:rFonts w:ascii="Calibri" w:hAnsi="Calibri" w:cs="Calibri"/>
          <w:noProof/>
          <w:sz w:val="23"/>
          <w:szCs w:val="23"/>
          <w:lang w:val="en-US"/>
        </w:rPr>
        <w:t>RoundKey</w:t>
      </w:r>
      <w:r w:rsidR="00AA31E2">
        <w:rPr>
          <w:rFonts w:ascii="Calibri" w:hAnsi="Calibri" w:cs="Calibri"/>
          <w:noProof/>
          <w:sz w:val="23"/>
          <w:szCs w:val="23"/>
        </w:rPr>
        <w:t xml:space="preserve">, το </w:t>
      </w:r>
      <w:r w:rsidR="00AA31E2">
        <w:rPr>
          <w:rFonts w:ascii="Calibri" w:hAnsi="Calibri" w:cs="Calibri"/>
          <w:noProof/>
          <w:sz w:val="23"/>
          <w:szCs w:val="23"/>
          <w:lang w:val="en-US"/>
        </w:rPr>
        <w:t>latency</w:t>
      </w:r>
      <w:r w:rsidR="00297D82">
        <w:rPr>
          <w:rFonts w:ascii="Calibri" w:hAnsi="Calibri" w:cs="Calibri"/>
          <w:noProof/>
          <w:sz w:val="23"/>
          <w:szCs w:val="23"/>
        </w:rPr>
        <w:t xml:space="preserve"> έφθσαε</w:t>
      </w:r>
      <w:r w:rsidR="00AA31E2" w:rsidRPr="00AA31E2">
        <w:rPr>
          <w:rFonts w:ascii="Calibri" w:hAnsi="Calibri" w:cs="Calibri"/>
          <w:noProof/>
          <w:sz w:val="23"/>
          <w:szCs w:val="23"/>
        </w:rPr>
        <w:t xml:space="preserve"> </w:t>
      </w:r>
      <w:r w:rsidR="0035715D">
        <w:rPr>
          <w:rFonts w:ascii="Calibri" w:hAnsi="Calibri" w:cs="Calibri"/>
          <w:noProof/>
          <w:sz w:val="23"/>
          <w:szCs w:val="23"/>
        </w:rPr>
        <w:t xml:space="preserve">στα 121 </w:t>
      </w:r>
      <w:r w:rsidR="00AA31E2">
        <w:rPr>
          <w:rFonts w:ascii="Calibri" w:hAnsi="Calibri" w:cs="Calibri"/>
          <w:noProof/>
          <w:sz w:val="23"/>
          <w:szCs w:val="23"/>
        </w:rPr>
        <w:t xml:space="preserve">αλλά επειδή όμως αυτό το </w:t>
      </w:r>
      <w:r w:rsidR="00AA31E2">
        <w:rPr>
          <w:rFonts w:ascii="Calibri" w:hAnsi="Calibri" w:cs="Calibri"/>
          <w:noProof/>
          <w:sz w:val="23"/>
          <w:szCs w:val="23"/>
          <w:lang w:val="en-US"/>
        </w:rPr>
        <w:t>Directive</w:t>
      </w:r>
      <w:r w:rsidR="00AA31E2">
        <w:rPr>
          <w:rFonts w:ascii="Calibri" w:hAnsi="Calibri" w:cs="Calibri"/>
          <w:noProof/>
          <w:sz w:val="23"/>
          <w:szCs w:val="23"/>
        </w:rPr>
        <w:t xml:space="preserve"> δεσμεύει παραπολύ χώρο, δεν μπορεί</w:t>
      </w:r>
      <w:r w:rsidR="00A41D16">
        <w:rPr>
          <w:rFonts w:ascii="Calibri" w:hAnsi="Calibri" w:cs="Calibri"/>
          <w:noProof/>
          <w:sz w:val="23"/>
          <w:szCs w:val="23"/>
        </w:rPr>
        <w:t xml:space="preserve"> πλέον</w:t>
      </w:r>
      <w:r w:rsidR="00AA31E2">
        <w:rPr>
          <w:rFonts w:ascii="Calibri" w:hAnsi="Calibri" w:cs="Calibri"/>
          <w:noProof/>
          <w:sz w:val="23"/>
          <w:szCs w:val="23"/>
        </w:rPr>
        <w:t xml:space="preserve"> το υλικό να το υποστηρίξει</w:t>
      </w:r>
      <w:r w:rsidR="00A21B95">
        <w:rPr>
          <w:rFonts w:ascii="Calibri" w:hAnsi="Calibri" w:cs="Calibri"/>
          <w:noProof/>
          <w:sz w:val="23"/>
          <w:szCs w:val="23"/>
        </w:rPr>
        <w:t xml:space="preserve"> (βλ. κόκκινα γράμματα)</w:t>
      </w:r>
      <w:r w:rsidR="00A41D16">
        <w:rPr>
          <w:rFonts w:ascii="Calibri" w:hAnsi="Calibri" w:cs="Calibri"/>
          <w:noProof/>
          <w:sz w:val="23"/>
          <w:szCs w:val="23"/>
        </w:rPr>
        <w:t>.</w:t>
      </w:r>
    </w:p>
    <w:p w:rsidR="00401DC4" w:rsidRDefault="0059591A" w:rsidP="0035715D">
      <w:pPr>
        <w:spacing w:before="360" w:after="360"/>
        <w:jc w:val="center"/>
        <w:rPr>
          <w:noProof/>
        </w:rPr>
      </w:pPr>
      <w:r>
        <w:rPr>
          <w:noProof/>
          <w:lang w:eastAsia="el-GR"/>
        </w:rPr>
        <w:drawing>
          <wp:inline distT="0" distB="0" distL="0" distR="0">
            <wp:extent cx="3657600" cy="155257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657600" cy="1552575"/>
                    </a:xfrm>
                    <a:prstGeom prst="rect">
                      <a:avLst/>
                    </a:prstGeom>
                    <a:noFill/>
                    <a:ln>
                      <a:noFill/>
                    </a:ln>
                  </pic:spPr>
                </pic:pic>
              </a:graphicData>
            </a:graphic>
          </wp:inline>
        </w:drawing>
      </w:r>
    </w:p>
    <w:p w:rsidR="009D49EA" w:rsidRDefault="009D49EA" w:rsidP="009A03FF">
      <w:pPr>
        <w:spacing w:before="360" w:after="360"/>
        <w:jc w:val="both"/>
        <w:rPr>
          <w:rFonts w:ascii="Calibri" w:hAnsi="Calibri" w:cs="Calibri"/>
          <w:noProof/>
          <w:sz w:val="23"/>
          <w:szCs w:val="23"/>
        </w:rPr>
      </w:pPr>
      <w:r>
        <w:rPr>
          <w:rFonts w:ascii="Calibri" w:hAnsi="Calibri" w:cs="Calibri"/>
          <w:noProof/>
          <w:sz w:val="23"/>
          <w:szCs w:val="23"/>
        </w:rPr>
        <w:t xml:space="preserve">Το ίδιο μπορεί να γίνει και στα άλλους πίνακες ώστε να πέσει κιάλλο το </w:t>
      </w:r>
      <w:r>
        <w:rPr>
          <w:rFonts w:ascii="Calibri" w:hAnsi="Calibri" w:cs="Calibri"/>
          <w:noProof/>
          <w:sz w:val="23"/>
          <w:szCs w:val="23"/>
          <w:lang w:val="en-US"/>
        </w:rPr>
        <w:t>latency</w:t>
      </w:r>
      <w:r>
        <w:rPr>
          <w:rFonts w:ascii="Calibri" w:hAnsi="Calibri" w:cs="Calibri"/>
          <w:noProof/>
          <w:sz w:val="23"/>
          <w:szCs w:val="23"/>
        </w:rPr>
        <w:t xml:space="preserve"> αλλά θα συνεχίζει να ζητάει περισσότερους πόρους</w:t>
      </w:r>
      <w:r w:rsidR="00401DC4">
        <w:rPr>
          <w:rFonts w:ascii="Calibri" w:hAnsi="Calibri" w:cs="Calibri"/>
          <w:noProof/>
          <w:sz w:val="23"/>
          <w:szCs w:val="23"/>
        </w:rPr>
        <w:t>.</w:t>
      </w:r>
    </w:p>
    <w:p w:rsidR="00926A92" w:rsidRDefault="00926A92" w:rsidP="009A03FF">
      <w:pPr>
        <w:spacing w:before="360" w:after="360"/>
        <w:jc w:val="both"/>
        <w:rPr>
          <w:rFonts w:ascii="Calibri" w:hAnsi="Calibri" w:cs="Calibri"/>
          <w:noProof/>
          <w:sz w:val="23"/>
          <w:szCs w:val="23"/>
        </w:rPr>
      </w:pPr>
      <w:r>
        <w:rPr>
          <w:rFonts w:ascii="Calibri" w:hAnsi="Calibri" w:cs="Calibri"/>
          <w:noProof/>
          <w:sz w:val="23"/>
          <w:szCs w:val="23"/>
        </w:rPr>
        <w:t xml:space="preserve">Στον </w:t>
      </w:r>
      <w:r w:rsidRPr="00926A92">
        <w:rPr>
          <w:rFonts w:ascii="Calibri" w:hAnsi="Calibri" w:cs="Calibri"/>
          <w:noProof/>
          <w:sz w:val="23"/>
          <w:szCs w:val="23"/>
        </w:rPr>
        <w:t xml:space="preserve">παρακάτω πίνακα βλέπουμε τις πόρους που </w:t>
      </w:r>
      <w:r w:rsidR="007B58D4">
        <w:rPr>
          <w:rFonts w:ascii="Calibri" w:hAnsi="Calibri" w:cs="Calibri"/>
          <w:noProof/>
          <w:sz w:val="23"/>
          <w:szCs w:val="23"/>
        </w:rPr>
        <w:t xml:space="preserve">δεσμεύει </w:t>
      </w:r>
      <w:r w:rsidRPr="00926A92">
        <w:rPr>
          <w:rFonts w:ascii="Calibri" w:hAnsi="Calibri" w:cs="Calibri"/>
          <w:noProof/>
          <w:sz w:val="23"/>
          <w:szCs w:val="23"/>
        </w:rPr>
        <w:t>από όλες τις τροποποιήσεις που κάναμε</w:t>
      </w:r>
      <w:r w:rsidR="00FC753B">
        <w:rPr>
          <w:rFonts w:ascii="Calibri" w:hAnsi="Calibri" w:cs="Calibri"/>
          <w:noProof/>
          <w:sz w:val="23"/>
          <w:szCs w:val="23"/>
        </w:rPr>
        <w:t xml:space="preserve"> στο κύκλωμα,</w:t>
      </w:r>
      <w:r w:rsidR="00677DC9">
        <w:rPr>
          <w:rFonts w:ascii="Calibri" w:hAnsi="Calibri" w:cs="Calibri"/>
          <w:noProof/>
          <w:sz w:val="23"/>
          <w:szCs w:val="23"/>
        </w:rPr>
        <w:t xml:space="preserve">καθώς </w:t>
      </w:r>
      <w:r w:rsidR="00297D82">
        <w:rPr>
          <w:rFonts w:ascii="Calibri" w:hAnsi="Calibri" w:cs="Calibri"/>
          <w:noProof/>
          <w:sz w:val="23"/>
          <w:szCs w:val="23"/>
        </w:rPr>
        <w:t xml:space="preserve">βλέπουμε την </w:t>
      </w:r>
      <w:r w:rsidR="00677DC9">
        <w:rPr>
          <w:rFonts w:ascii="Calibri" w:hAnsi="Calibri" w:cs="Calibri"/>
          <w:noProof/>
          <w:sz w:val="23"/>
          <w:szCs w:val="23"/>
        </w:rPr>
        <w:t xml:space="preserve">τεράστια αλλαγή στην δέσμευση πόρων </w:t>
      </w:r>
      <w:r w:rsidR="00297D82">
        <w:rPr>
          <w:rFonts w:ascii="Calibri" w:hAnsi="Calibri" w:cs="Calibri"/>
          <w:noProof/>
          <w:sz w:val="23"/>
          <w:szCs w:val="23"/>
        </w:rPr>
        <w:t xml:space="preserve">που </w:t>
      </w:r>
      <w:r w:rsidR="00677DC9">
        <w:rPr>
          <w:rFonts w:ascii="Calibri" w:hAnsi="Calibri" w:cs="Calibri"/>
          <w:noProof/>
          <w:sz w:val="23"/>
          <w:szCs w:val="23"/>
        </w:rPr>
        <w:t xml:space="preserve">κάνει το </w:t>
      </w:r>
      <w:r w:rsidR="00677DC9">
        <w:rPr>
          <w:rFonts w:ascii="Calibri" w:hAnsi="Calibri" w:cs="Calibri"/>
          <w:noProof/>
          <w:sz w:val="23"/>
          <w:szCs w:val="23"/>
          <w:lang w:val="en-US"/>
        </w:rPr>
        <w:t>Directive</w:t>
      </w:r>
      <w:r w:rsidR="00677DC9" w:rsidRPr="00677DC9">
        <w:rPr>
          <w:rFonts w:ascii="Calibri" w:hAnsi="Calibri" w:cs="Calibri"/>
          <w:noProof/>
          <w:sz w:val="23"/>
          <w:szCs w:val="23"/>
        </w:rPr>
        <w:t xml:space="preserve"> </w:t>
      </w:r>
      <w:r w:rsidR="00677DC9">
        <w:rPr>
          <w:rFonts w:ascii="Calibri" w:hAnsi="Calibri" w:cs="Calibri"/>
          <w:noProof/>
          <w:sz w:val="23"/>
          <w:szCs w:val="23"/>
        </w:rPr>
        <w:t>Α</w:t>
      </w:r>
      <w:r w:rsidR="00677DC9">
        <w:rPr>
          <w:rFonts w:ascii="Calibri" w:hAnsi="Calibri" w:cs="Calibri"/>
          <w:noProof/>
          <w:sz w:val="23"/>
          <w:szCs w:val="23"/>
          <w:lang w:val="en-US"/>
        </w:rPr>
        <w:t>RRAY</w:t>
      </w:r>
      <w:r w:rsidR="00677DC9" w:rsidRPr="00677DC9">
        <w:rPr>
          <w:rFonts w:ascii="Calibri" w:hAnsi="Calibri" w:cs="Calibri"/>
          <w:noProof/>
          <w:sz w:val="23"/>
          <w:szCs w:val="23"/>
        </w:rPr>
        <w:t>_</w:t>
      </w:r>
      <w:r w:rsidR="00677DC9">
        <w:rPr>
          <w:rFonts w:ascii="Calibri" w:hAnsi="Calibri" w:cs="Calibri"/>
          <w:noProof/>
          <w:sz w:val="23"/>
          <w:szCs w:val="23"/>
          <w:lang w:val="en-US"/>
        </w:rPr>
        <w:t>PARTITION</w:t>
      </w:r>
      <w:r w:rsidR="00677DC9" w:rsidRPr="00677DC9">
        <w:rPr>
          <w:rFonts w:ascii="Calibri" w:hAnsi="Calibri" w:cs="Calibri"/>
          <w:noProof/>
          <w:sz w:val="23"/>
          <w:szCs w:val="23"/>
        </w:rPr>
        <w:t>.</w:t>
      </w:r>
      <w:r w:rsidR="00677DC9">
        <w:rPr>
          <w:rFonts w:ascii="Calibri" w:hAnsi="Calibri" w:cs="Calibri"/>
          <w:noProof/>
          <w:sz w:val="23"/>
          <w:szCs w:val="23"/>
        </w:rPr>
        <w:t xml:space="preserve">Ενώ οι </w:t>
      </w:r>
      <w:r w:rsidR="004F2070">
        <w:rPr>
          <w:rFonts w:ascii="Calibri" w:hAnsi="Calibri" w:cs="Calibri"/>
          <w:noProof/>
          <w:sz w:val="23"/>
          <w:szCs w:val="23"/>
        </w:rPr>
        <w:t xml:space="preserve">άλλες </w:t>
      </w:r>
      <w:r w:rsidR="00677DC9">
        <w:rPr>
          <w:rFonts w:ascii="Calibri" w:hAnsi="Calibri" w:cs="Calibri"/>
          <w:noProof/>
          <w:sz w:val="23"/>
          <w:szCs w:val="23"/>
        </w:rPr>
        <w:t xml:space="preserve">μέθοδοι </w:t>
      </w:r>
      <w:r w:rsidR="000B2CC0">
        <w:rPr>
          <w:rFonts w:ascii="Calibri" w:hAnsi="Calibri" w:cs="Calibri"/>
          <w:noProof/>
          <w:sz w:val="23"/>
          <w:szCs w:val="23"/>
        </w:rPr>
        <w:t xml:space="preserve">που είναι οι αλλαγές του κώδικα καθώς και η χρήση </w:t>
      </w:r>
      <w:r w:rsidR="000B2CC0">
        <w:rPr>
          <w:rFonts w:ascii="Calibri" w:hAnsi="Calibri" w:cs="Calibri"/>
          <w:noProof/>
          <w:sz w:val="23"/>
          <w:szCs w:val="23"/>
          <w:lang w:val="en-US"/>
        </w:rPr>
        <w:t>Directive</w:t>
      </w:r>
      <w:r w:rsidR="000B2CC0" w:rsidRPr="000B2CC0">
        <w:rPr>
          <w:rFonts w:ascii="Calibri" w:hAnsi="Calibri" w:cs="Calibri"/>
          <w:noProof/>
          <w:sz w:val="23"/>
          <w:szCs w:val="23"/>
        </w:rPr>
        <w:t xml:space="preserve"> </w:t>
      </w:r>
      <w:r w:rsidR="000B2CC0">
        <w:rPr>
          <w:rFonts w:ascii="Calibri" w:hAnsi="Calibri" w:cs="Calibri"/>
          <w:noProof/>
          <w:sz w:val="23"/>
          <w:szCs w:val="23"/>
          <w:lang w:val="en-US"/>
        </w:rPr>
        <w:t>Pipeline</w:t>
      </w:r>
      <w:r w:rsidR="000B2CC0" w:rsidRPr="000B2CC0">
        <w:rPr>
          <w:rFonts w:ascii="Calibri" w:hAnsi="Calibri" w:cs="Calibri"/>
          <w:noProof/>
          <w:sz w:val="23"/>
          <w:szCs w:val="23"/>
        </w:rPr>
        <w:t xml:space="preserve">, </w:t>
      </w:r>
      <w:r w:rsidR="000B2CC0">
        <w:rPr>
          <w:rFonts w:ascii="Calibri" w:hAnsi="Calibri" w:cs="Calibri"/>
          <w:noProof/>
          <w:sz w:val="23"/>
          <w:szCs w:val="23"/>
          <w:lang w:val="en-US"/>
        </w:rPr>
        <w:t>Unroll</w:t>
      </w:r>
      <w:r w:rsidR="000B2CC0" w:rsidRPr="000B2CC0">
        <w:rPr>
          <w:rFonts w:ascii="Calibri" w:hAnsi="Calibri" w:cs="Calibri"/>
          <w:noProof/>
          <w:sz w:val="23"/>
          <w:szCs w:val="23"/>
        </w:rPr>
        <w:t xml:space="preserve"> </w:t>
      </w:r>
      <w:r w:rsidR="000B2CC0">
        <w:rPr>
          <w:rFonts w:ascii="Calibri" w:hAnsi="Calibri" w:cs="Calibri"/>
          <w:noProof/>
          <w:sz w:val="23"/>
          <w:szCs w:val="23"/>
        </w:rPr>
        <w:t xml:space="preserve">καθώς </w:t>
      </w:r>
      <w:r w:rsidR="000B2CC0">
        <w:rPr>
          <w:rFonts w:ascii="Calibri" w:hAnsi="Calibri" w:cs="Calibri"/>
          <w:noProof/>
          <w:sz w:val="23"/>
          <w:szCs w:val="23"/>
          <w:lang w:val="en-US"/>
        </w:rPr>
        <w:t>ARRAY</w:t>
      </w:r>
      <w:r w:rsidR="000B2CC0" w:rsidRPr="000B2CC0">
        <w:rPr>
          <w:rFonts w:ascii="Calibri" w:hAnsi="Calibri" w:cs="Calibri"/>
          <w:noProof/>
          <w:sz w:val="23"/>
          <w:szCs w:val="23"/>
        </w:rPr>
        <w:t>_</w:t>
      </w:r>
      <w:r w:rsidR="000B2CC0">
        <w:rPr>
          <w:rFonts w:ascii="Calibri" w:hAnsi="Calibri" w:cs="Calibri"/>
          <w:noProof/>
          <w:sz w:val="23"/>
          <w:szCs w:val="23"/>
          <w:lang w:val="en-US"/>
        </w:rPr>
        <w:t>RESHAPE</w:t>
      </w:r>
      <w:r w:rsidR="000B2CC0" w:rsidRPr="000B2CC0">
        <w:rPr>
          <w:rFonts w:ascii="Calibri" w:hAnsi="Calibri" w:cs="Calibri"/>
          <w:noProof/>
          <w:sz w:val="23"/>
          <w:szCs w:val="23"/>
        </w:rPr>
        <w:t xml:space="preserve"> </w:t>
      </w:r>
      <w:r w:rsidR="000B2CC0">
        <w:rPr>
          <w:rFonts w:ascii="Calibri" w:hAnsi="Calibri" w:cs="Calibri"/>
          <w:noProof/>
          <w:sz w:val="23"/>
          <w:szCs w:val="23"/>
        </w:rPr>
        <w:t>επηρρεάζουν</w:t>
      </w:r>
      <w:r w:rsidR="00CF7E8E">
        <w:rPr>
          <w:rFonts w:ascii="Calibri" w:hAnsi="Calibri" w:cs="Calibri"/>
          <w:noProof/>
          <w:sz w:val="23"/>
          <w:szCs w:val="23"/>
        </w:rPr>
        <w:t xml:space="preserve"> κατά</w:t>
      </w:r>
      <w:r w:rsidR="000B2CC0">
        <w:rPr>
          <w:rFonts w:ascii="Calibri" w:hAnsi="Calibri" w:cs="Calibri"/>
          <w:noProof/>
          <w:sz w:val="23"/>
          <w:szCs w:val="23"/>
        </w:rPr>
        <w:t xml:space="preserve"> ελάχιστα του</w:t>
      </w:r>
      <w:r w:rsidR="004F2070">
        <w:rPr>
          <w:rFonts w:ascii="Calibri" w:hAnsi="Calibri" w:cs="Calibri"/>
          <w:noProof/>
          <w:sz w:val="23"/>
          <w:szCs w:val="23"/>
        </w:rPr>
        <w:t>ς</w:t>
      </w:r>
      <w:r w:rsidR="000B2CC0">
        <w:rPr>
          <w:rFonts w:ascii="Calibri" w:hAnsi="Calibri" w:cs="Calibri"/>
          <w:noProof/>
          <w:sz w:val="23"/>
          <w:szCs w:val="23"/>
        </w:rPr>
        <w:t xml:space="preserve"> πόρους που χρησιμοποιεί.</w:t>
      </w:r>
    </w:p>
    <w:p w:rsidR="00CC0785" w:rsidRDefault="00CC0785" w:rsidP="009A03FF">
      <w:pPr>
        <w:spacing w:before="360" w:after="360"/>
        <w:jc w:val="both"/>
        <w:rPr>
          <w:rFonts w:ascii="Calibri" w:hAnsi="Calibri" w:cs="Calibri"/>
          <w:noProof/>
          <w:sz w:val="23"/>
          <w:szCs w:val="23"/>
        </w:rPr>
      </w:pPr>
    </w:p>
    <w:p w:rsidR="00CC0785" w:rsidRDefault="00CC0785" w:rsidP="009A03FF">
      <w:pPr>
        <w:spacing w:before="360" w:after="360"/>
        <w:jc w:val="both"/>
        <w:rPr>
          <w:rFonts w:ascii="Calibri" w:hAnsi="Calibri" w:cs="Calibri"/>
          <w:noProof/>
          <w:sz w:val="23"/>
          <w:szCs w:val="23"/>
        </w:rPr>
      </w:pPr>
    </w:p>
    <w:p w:rsidR="000B2CC0" w:rsidRPr="000B2CC0" w:rsidRDefault="00125745" w:rsidP="008D14D6">
      <w:pPr>
        <w:spacing w:before="360" w:after="360"/>
        <w:rPr>
          <w:rFonts w:ascii="Calibri" w:hAnsi="Calibri" w:cs="Calibri"/>
          <w:b/>
          <w:noProof/>
        </w:rPr>
      </w:pPr>
      <w:r>
        <w:rPr>
          <w:rFonts w:ascii="Calibri" w:hAnsi="Calibri" w:cs="Calibri"/>
          <w:b/>
          <w:noProof/>
        </w:rPr>
        <w:lastRenderedPageBreak/>
        <w:t>Πίνακας π</w:t>
      </w:r>
      <w:r w:rsidR="000B2CC0" w:rsidRPr="000B2CC0">
        <w:rPr>
          <w:rFonts w:ascii="Calibri" w:hAnsi="Calibri" w:cs="Calibri"/>
          <w:b/>
          <w:noProof/>
        </w:rPr>
        <w:t>όρων:</w:t>
      </w:r>
    </w:p>
    <w:tbl>
      <w:tblPr>
        <w:tblW w:w="0" w:type="auto"/>
        <w:jc w:val="center"/>
        <w:tblLook w:val="04A0" w:firstRow="1" w:lastRow="0" w:firstColumn="1" w:lastColumn="0" w:noHBand="0" w:noVBand="1"/>
      </w:tblPr>
      <w:tblGrid>
        <w:gridCol w:w="1237"/>
        <w:gridCol w:w="333"/>
        <w:gridCol w:w="574"/>
        <w:gridCol w:w="787"/>
        <w:gridCol w:w="140"/>
        <w:gridCol w:w="1361"/>
        <w:gridCol w:w="140"/>
      </w:tblGrid>
      <w:tr w:rsidR="002F5DC9" w:rsidRPr="004D2CCA" w:rsidTr="002F5DC9">
        <w:trPr>
          <w:gridAfter w:val="1"/>
          <w:wAfter w:w="140" w:type="dxa"/>
          <w:trHeight w:val="296"/>
          <w:jc w:val="center"/>
        </w:trPr>
        <w:tc>
          <w:tcPr>
            <w:tcW w:w="1237" w:type="dxa"/>
            <w:tcBorders>
              <w:bottom w:val="single" w:sz="4" w:space="0" w:color="7F7F7F"/>
              <w:right w:val="nil"/>
            </w:tcBorders>
            <w:shd w:val="clear" w:color="auto" w:fill="auto"/>
          </w:tcPr>
          <w:p w:rsidR="00926A92" w:rsidRPr="002F5DC9" w:rsidRDefault="00926A92" w:rsidP="002F5DC9">
            <w:pPr>
              <w:suppressAutoHyphens w:val="0"/>
              <w:rPr>
                <w:rFonts w:ascii="Calibri" w:hAnsi="Calibri" w:cs="Calibri"/>
                <w:b/>
                <w:bCs/>
                <w:caps/>
                <w:sz w:val="23"/>
                <w:szCs w:val="23"/>
                <w:lang w:eastAsia="en-US"/>
              </w:rPr>
            </w:pPr>
            <w:r w:rsidRPr="002F5DC9">
              <w:rPr>
                <w:rFonts w:ascii="Calibri" w:hAnsi="Calibri" w:cs="Calibri"/>
                <w:b/>
                <w:bCs/>
                <w:caps/>
                <w:sz w:val="23"/>
                <w:szCs w:val="23"/>
                <w:lang w:eastAsia="en-US"/>
              </w:rPr>
              <w:t>Μέθοδος</w:t>
            </w:r>
          </w:p>
        </w:tc>
        <w:tc>
          <w:tcPr>
            <w:tcW w:w="907" w:type="dxa"/>
            <w:gridSpan w:val="2"/>
            <w:tcBorders>
              <w:bottom w:val="single" w:sz="4" w:space="0" w:color="7F7F7F"/>
            </w:tcBorders>
            <w:shd w:val="clear" w:color="auto" w:fill="auto"/>
          </w:tcPr>
          <w:p w:rsidR="00926A92" w:rsidRPr="002F5DC9" w:rsidRDefault="00926A92" w:rsidP="002F5DC9">
            <w:pPr>
              <w:suppressAutoHyphens w:val="0"/>
              <w:rPr>
                <w:rFonts w:ascii="Calibri" w:hAnsi="Calibri" w:cs="Calibri"/>
                <w:b/>
                <w:bCs/>
                <w:caps/>
                <w:sz w:val="23"/>
                <w:szCs w:val="23"/>
                <w:lang w:val="en-US" w:eastAsia="en-US"/>
              </w:rPr>
            </w:pPr>
            <w:r w:rsidRPr="002F5DC9">
              <w:rPr>
                <w:rFonts w:ascii="Calibri" w:hAnsi="Calibri" w:cs="Calibri"/>
                <w:b/>
                <w:bCs/>
                <w:caps/>
                <w:sz w:val="23"/>
                <w:szCs w:val="23"/>
                <w:lang w:val="en-US" w:eastAsia="en-US"/>
              </w:rPr>
              <w:t>BRAM</w:t>
            </w:r>
          </w:p>
        </w:tc>
        <w:tc>
          <w:tcPr>
            <w:tcW w:w="787" w:type="dxa"/>
            <w:tcBorders>
              <w:bottom w:val="single" w:sz="4" w:space="0" w:color="7F7F7F"/>
            </w:tcBorders>
            <w:shd w:val="clear" w:color="auto" w:fill="auto"/>
          </w:tcPr>
          <w:p w:rsidR="00926A92" w:rsidRPr="002F5DC9" w:rsidRDefault="004D2CCA" w:rsidP="002F5DC9">
            <w:pPr>
              <w:suppressAutoHyphens w:val="0"/>
              <w:rPr>
                <w:rFonts w:ascii="Calibri" w:hAnsi="Calibri" w:cs="Calibri"/>
                <w:b/>
                <w:bCs/>
                <w:caps/>
                <w:sz w:val="23"/>
                <w:szCs w:val="23"/>
                <w:lang w:val="en-US" w:eastAsia="en-US"/>
              </w:rPr>
            </w:pPr>
            <w:r w:rsidRPr="002F5DC9">
              <w:rPr>
                <w:rFonts w:ascii="Calibri" w:hAnsi="Calibri" w:cs="Calibri"/>
                <w:b/>
                <w:bCs/>
                <w:caps/>
                <w:sz w:val="23"/>
                <w:szCs w:val="23"/>
                <w:lang w:eastAsia="en-US"/>
              </w:rPr>
              <w:t xml:space="preserve">  </w:t>
            </w:r>
            <w:r w:rsidR="00926A92" w:rsidRPr="002F5DC9">
              <w:rPr>
                <w:rFonts w:ascii="Calibri" w:hAnsi="Calibri" w:cs="Calibri"/>
                <w:b/>
                <w:bCs/>
                <w:caps/>
                <w:sz w:val="23"/>
                <w:szCs w:val="23"/>
                <w:lang w:val="en-US" w:eastAsia="en-US"/>
              </w:rPr>
              <w:t>FF</w:t>
            </w:r>
          </w:p>
        </w:tc>
        <w:tc>
          <w:tcPr>
            <w:tcW w:w="1501" w:type="dxa"/>
            <w:gridSpan w:val="2"/>
            <w:tcBorders>
              <w:bottom w:val="single" w:sz="4" w:space="0" w:color="7F7F7F"/>
            </w:tcBorders>
            <w:shd w:val="clear" w:color="auto" w:fill="auto"/>
          </w:tcPr>
          <w:p w:rsidR="00926A92" w:rsidRPr="002F5DC9" w:rsidRDefault="004D2CCA" w:rsidP="002F5DC9">
            <w:pPr>
              <w:suppressAutoHyphens w:val="0"/>
              <w:jc w:val="center"/>
              <w:rPr>
                <w:rFonts w:ascii="Calibri" w:hAnsi="Calibri" w:cs="Calibri"/>
                <w:b/>
                <w:bCs/>
                <w:caps/>
                <w:sz w:val="23"/>
                <w:szCs w:val="23"/>
                <w:lang w:val="en-US" w:eastAsia="en-US"/>
              </w:rPr>
            </w:pPr>
            <w:r w:rsidRPr="002F5DC9">
              <w:rPr>
                <w:rFonts w:ascii="Calibri" w:hAnsi="Calibri" w:cs="Calibri"/>
                <w:b/>
                <w:bCs/>
                <w:caps/>
                <w:sz w:val="23"/>
                <w:szCs w:val="23"/>
                <w:lang w:eastAsia="en-US"/>
              </w:rPr>
              <w:t xml:space="preserve">     </w:t>
            </w:r>
            <w:r w:rsidR="00926A92" w:rsidRPr="002F5DC9">
              <w:rPr>
                <w:rFonts w:ascii="Calibri" w:hAnsi="Calibri" w:cs="Calibri"/>
                <w:b/>
                <w:bCs/>
                <w:caps/>
                <w:sz w:val="23"/>
                <w:szCs w:val="23"/>
                <w:lang w:val="en-US" w:eastAsia="en-US"/>
              </w:rPr>
              <w:t>LUT</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0</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6</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2728</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3055</w:t>
            </w:r>
          </w:p>
        </w:tc>
      </w:tr>
      <w:tr w:rsidR="002F5DC9" w:rsidRPr="004D2CCA" w:rsidTr="002F5DC9">
        <w:trPr>
          <w:trHeight w:val="284"/>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1</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6</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1040</w:t>
            </w:r>
          </w:p>
        </w:tc>
        <w:tc>
          <w:tcPr>
            <w:tcW w:w="1501" w:type="dxa"/>
            <w:gridSpan w:val="2"/>
            <w:shd w:val="clear" w:color="auto" w:fill="auto"/>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1789</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2</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6</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1424</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eastAsia="en-US"/>
              </w:rPr>
            </w:pPr>
            <w:r w:rsidRPr="002F5DC9">
              <w:rPr>
                <w:rFonts w:ascii="Calibri" w:hAnsi="Calibri" w:cs="Calibri"/>
                <w:sz w:val="23"/>
                <w:szCs w:val="23"/>
                <w:lang w:eastAsia="en-US"/>
              </w:rPr>
              <w:t>2021</w:t>
            </w:r>
          </w:p>
        </w:tc>
      </w:tr>
      <w:tr w:rsidR="002F5DC9" w:rsidRPr="004D2CCA" w:rsidTr="002F5DC9">
        <w:trPr>
          <w:trHeight w:val="267"/>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3</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6</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1281</w:t>
            </w:r>
          </w:p>
        </w:tc>
        <w:tc>
          <w:tcPr>
            <w:tcW w:w="1501" w:type="dxa"/>
            <w:gridSpan w:val="2"/>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1281</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4</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6</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1305</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2126</w:t>
            </w:r>
          </w:p>
        </w:tc>
      </w:tr>
      <w:tr w:rsidR="002F5DC9" w:rsidRPr="004D2CCA" w:rsidTr="002F5DC9">
        <w:trPr>
          <w:trHeight w:val="267"/>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5</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5</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2474</w:t>
            </w:r>
          </w:p>
        </w:tc>
        <w:tc>
          <w:tcPr>
            <w:tcW w:w="1501" w:type="dxa"/>
            <w:gridSpan w:val="2"/>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4117</w:t>
            </w:r>
          </w:p>
        </w:tc>
      </w:tr>
      <w:tr w:rsidR="002F5DC9" w:rsidRPr="004D2CCA" w:rsidTr="002F5DC9">
        <w:trPr>
          <w:trHeight w:val="267"/>
          <w:jc w:val="center"/>
        </w:trPr>
        <w:tc>
          <w:tcPr>
            <w:tcW w:w="1237" w:type="dxa"/>
            <w:tcBorders>
              <w:right w:val="single" w:sz="4" w:space="0" w:color="7F7F7F"/>
            </w:tcBorders>
            <w:shd w:val="clear" w:color="auto" w:fill="F2F2F2"/>
          </w:tcPr>
          <w:p w:rsidR="00926A92" w:rsidRPr="002F5DC9" w:rsidRDefault="00926A92" w:rsidP="002F5DC9">
            <w:pPr>
              <w:suppressAutoHyphens w:val="0"/>
              <w:jc w:val="center"/>
              <w:rPr>
                <w:rFonts w:ascii="Calibri" w:hAnsi="Calibri" w:cs="Calibri"/>
                <w:bCs/>
                <w:caps/>
                <w:sz w:val="23"/>
                <w:szCs w:val="23"/>
                <w:lang w:eastAsia="en-US"/>
              </w:rPr>
            </w:pPr>
            <w:r w:rsidRPr="002F5DC9">
              <w:rPr>
                <w:rFonts w:ascii="Calibri" w:hAnsi="Calibri" w:cs="Calibri"/>
                <w:bCs/>
                <w:caps/>
                <w:sz w:val="23"/>
                <w:szCs w:val="23"/>
                <w:lang w:eastAsia="en-US"/>
              </w:rPr>
              <w:t>6</w:t>
            </w:r>
          </w:p>
        </w:tc>
        <w:tc>
          <w:tcPr>
            <w:tcW w:w="333" w:type="dxa"/>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5</w:t>
            </w:r>
          </w:p>
        </w:tc>
        <w:tc>
          <w:tcPr>
            <w:tcW w:w="1501" w:type="dxa"/>
            <w:gridSpan w:val="3"/>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2156</w:t>
            </w:r>
          </w:p>
        </w:tc>
        <w:tc>
          <w:tcPr>
            <w:tcW w:w="1501" w:type="dxa"/>
            <w:gridSpan w:val="2"/>
            <w:shd w:val="clear" w:color="auto" w:fill="F2F2F2"/>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3520</w:t>
            </w:r>
          </w:p>
        </w:tc>
      </w:tr>
      <w:tr w:rsidR="002F5DC9" w:rsidRPr="004D2CCA" w:rsidTr="002F5DC9">
        <w:trPr>
          <w:trHeight w:val="267"/>
          <w:jc w:val="center"/>
        </w:trPr>
        <w:tc>
          <w:tcPr>
            <w:tcW w:w="1237" w:type="dxa"/>
            <w:tcBorders>
              <w:right w:val="single" w:sz="4" w:space="0" w:color="7F7F7F"/>
            </w:tcBorders>
            <w:shd w:val="clear" w:color="auto" w:fill="auto"/>
          </w:tcPr>
          <w:p w:rsidR="00926A92" w:rsidRPr="002F5DC9" w:rsidRDefault="00926A92" w:rsidP="002F5DC9">
            <w:pPr>
              <w:suppressAutoHyphens w:val="0"/>
              <w:jc w:val="center"/>
              <w:rPr>
                <w:rFonts w:ascii="Calibri" w:hAnsi="Calibri" w:cs="Calibri"/>
                <w:bCs/>
                <w:caps/>
                <w:sz w:val="23"/>
                <w:szCs w:val="23"/>
                <w:lang w:val="en-US" w:eastAsia="en-US"/>
              </w:rPr>
            </w:pPr>
            <w:r w:rsidRPr="002F5DC9">
              <w:rPr>
                <w:rFonts w:ascii="Calibri" w:hAnsi="Calibri" w:cs="Calibri"/>
                <w:bCs/>
                <w:caps/>
                <w:sz w:val="23"/>
                <w:szCs w:val="23"/>
                <w:lang w:val="en-US" w:eastAsia="en-US"/>
              </w:rPr>
              <w:t>7</w:t>
            </w:r>
          </w:p>
        </w:tc>
        <w:tc>
          <w:tcPr>
            <w:tcW w:w="333" w:type="dxa"/>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3</w:t>
            </w:r>
          </w:p>
        </w:tc>
        <w:tc>
          <w:tcPr>
            <w:tcW w:w="1501" w:type="dxa"/>
            <w:gridSpan w:val="3"/>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80602</w:t>
            </w:r>
          </w:p>
        </w:tc>
        <w:tc>
          <w:tcPr>
            <w:tcW w:w="1501" w:type="dxa"/>
            <w:gridSpan w:val="2"/>
            <w:shd w:val="clear" w:color="auto" w:fill="auto"/>
          </w:tcPr>
          <w:p w:rsidR="00926A92" w:rsidRPr="002F5DC9" w:rsidRDefault="00926A92" w:rsidP="002F5DC9">
            <w:pPr>
              <w:suppressAutoHyphens w:val="0"/>
              <w:jc w:val="center"/>
              <w:rPr>
                <w:rFonts w:ascii="Calibri" w:hAnsi="Calibri" w:cs="Calibri"/>
                <w:sz w:val="23"/>
                <w:szCs w:val="23"/>
                <w:lang w:val="en-US" w:eastAsia="en-US"/>
              </w:rPr>
            </w:pPr>
            <w:r w:rsidRPr="002F5DC9">
              <w:rPr>
                <w:rFonts w:ascii="Calibri" w:hAnsi="Calibri" w:cs="Calibri"/>
                <w:sz w:val="23"/>
                <w:szCs w:val="23"/>
                <w:lang w:val="en-US" w:eastAsia="en-US"/>
              </w:rPr>
              <w:t>29631</w:t>
            </w:r>
          </w:p>
        </w:tc>
      </w:tr>
    </w:tbl>
    <w:p w:rsidR="0035351B" w:rsidRPr="00B60609" w:rsidRDefault="0035351B" w:rsidP="008D14D6">
      <w:pPr>
        <w:spacing w:before="360" w:after="360"/>
        <w:rPr>
          <w:rFonts w:ascii="Calibri" w:hAnsi="Calibri" w:cs="Calibri"/>
          <w:b/>
          <w:noProof/>
        </w:rPr>
      </w:pPr>
      <w:r w:rsidRPr="00B60609">
        <w:rPr>
          <w:rFonts w:ascii="Calibri" w:hAnsi="Calibri" w:cs="Calibri"/>
          <w:b/>
          <w:noProof/>
        </w:rPr>
        <w:t>Πίνακας αποδόσεων:</w:t>
      </w:r>
    </w:p>
    <w:tbl>
      <w:tblPr>
        <w:tblW w:w="0" w:type="auto"/>
        <w:jc w:val="center"/>
        <w:tblLook w:val="04A0" w:firstRow="1" w:lastRow="0" w:firstColumn="1" w:lastColumn="0" w:noHBand="0" w:noVBand="1"/>
      </w:tblPr>
      <w:tblGrid>
        <w:gridCol w:w="1111"/>
        <w:gridCol w:w="1530"/>
      </w:tblGrid>
      <w:tr w:rsidR="0035351B" w:rsidTr="007723DF">
        <w:trPr>
          <w:jc w:val="center"/>
        </w:trPr>
        <w:tc>
          <w:tcPr>
            <w:tcW w:w="805" w:type="dxa"/>
            <w:tcBorders>
              <w:bottom w:val="single" w:sz="4" w:space="0" w:color="7F7F7F"/>
              <w:right w:val="nil"/>
            </w:tcBorders>
            <w:shd w:val="clear" w:color="auto" w:fill="FFFFFF"/>
          </w:tcPr>
          <w:p w:rsidR="0035351B" w:rsidRPr="00F75E0E" w:rsidRDefault="0035351B" w:rsidP="007723DF">
            <w:pPr>
              <w:jc w:val="right"/>
              <w:rPr>
                <w:rFonts w:ascii="Calibri" w:eastAsia="Calibri" w:hAnsi="Calibri"/>
                <w:b/>
                <w:iCs/>
                <w:sz w:val="23"/>
                <w:szCs w:val="23"/>
              </w:rPr>
            </w:pPr>
            <w:r w:rsidRPr="00F75E0E">
              <w:rPr>
                <w:rFonts w:ascii="Calibri" w:eastAsia="Calibri" w:hAnsi="Calibri"/>
                <w:b/>
                <w:iCs/>
                <w:sz w:val="23"/>
                <w:szCs w:val="23"/>
              </w:rPr>
              <w:t>Μέθοδος</w:t>
            </w:r>
          </w:p>
        </w:tc>
        <w:tc>
          <w:tcPr>
            <w:tcW w:w="1530" w:type="dxa"/>
            <w:tcBorders>
              <w:bottom w:val="single" w:sz="4" w:space="0" w:color="7F7F7F"/>
            </w:tcBorders>
            <w:shd w:val="clear" w:color="auto" w:fill="FFFFFF"/>
          </w:tcPr>
          <w:p w:rsidR="0035351B" w:rsidRPr="00F75E0E" w:rsidRDefault="0035351B" w:rsidP="0017318D">
            <w:pPr>
              <w:rPr>
                <w:rFonts w:ascii="Calibri" w:eastAsia="Calibri" w:hAnsi="Calibri"/>
                <w:b/>
                <w:iCs/>
                <w:sz w:val="23"/>
                <w:szCs w:val="23"/>
              </w:rPr>
            </w:pPr>
            <w:proofErr w:type="spellStart"/>
            <w:r w:rsidRPr="00F75E0E">
              <w:rPr>
                <w:rFonts w:ascii="Calibri" w:eastAsia="Calibri" w:hAnsi="Calibri"/>
                <w:b/>
                <w:iCs/>
                <w:sz w:val="23"/>
                <w:szCs w:val="23"/>
              </w:rPr>
              <w:t>Latency</w:t>
            </w:r>
            <w:proofErr w:type="spellEnd"/>
          </w:p>
        </w:tc>
      </w:tr>
      <w:tr w:rsidR="0035351B" w:rsidTr="007723DF">
        <w:trPr>
          <w:jc w:val="center"/>
        </w:trPr>
        <w:tc>
          <w:tcPr>
            <w:tcW w:w="805" w:type="dxa"/>
            <w:tcBorders>
              <w:right w:val="single" w:sz="4" w:space="0" w:color="7F7F7F"/>
            </w:tcBorders>
            <w:shd w:val="clear" w:color="auto" w:fill="FFFFFF"/>
          </w:tcPr>
          <w:p w:rsidR="0035351B" w:rsidRPr="007723DF" w:rsidRDefault="0035351B" w:rsidP="007723DF">
            <w:pPr>
              <w:jc w:val="right"/>
              <w:rPr>
                <w:rFonts w:ascii="Calibri" w:eastAsia="Calibri" w:hAnsi="Calibri"/>
                <w:i/>
                <w:iCs/>
                <w:sz w:val="22"/>
                <w:szCs w:val="22"/>
              </w:rPr>
            </w:pPr>
            <w:r w:rsidRPr="007723DF">
              <w:rPr>
                <w:rFonts w:ascii="Calibri" w:eastAsia="Calibri" w:hAnsi="Calibri"/>
                <w:i/>
                <w:iCs/>
                <w:sz w:val="22"/>
                <w:szCs w:val="22"/>
              </w:rPr>
              <w:t>0</w:t>
            </w:r>
          </w:p>
        </w:tc>
        <w:tc>
          <w:tcPr>
            <w:tcW w:w="1530" w:type="dxa"/>
            <w:shd w:val="clear" w:color="auto" w:fill="F2F2F2"/>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3766</w:t>
            </w:r>
          </w:p>
        </w:tc>
      </w:tr>
      <w:tr w:rsidR="0035351B" w:rsidTr="007723DF">
        <w:trPr>
          <w:jc w:val="center"/>
        </w:trPr>
        <w:tc>
          <w:tcPr>
            <w:tcW w:w="805" w:type="dxa"/>
            <w:tcBorders>
              <w:right w:val="single" w:sz="4" w:space="0" w:color="7F7F7F"/>
            </w:tcBorders>
            <w:shd w:val="clear" w:color="auto" w:fill="FFFFFF"/>
          </w:tcPr>
          <w:p w:rsidR="0035351B" w:rsidRPr="007723DF" w:rsidRDefault="0035351B" w:rsidP="007723DF">
            <w:pPr>
              <w:jc w:val="right"/>
              <w:rPr>
                <w:rFonts w:ascii="Calibri" w:eastAsia="Calibri" w:hAnsi="Calibri"/>
                <w:i/>
                <w:iCs/>
                <w:sz w:val="22"/>
                <w:szCs w:val="22"/>
              </w:rPr>
            </w:pPr>
            <w:r w:rsidRPr="007723DF">
              <w:rPr>
                <w:rFonts w:ascii="Calibri" w:eastAsia="Calibri" w:hAnsi="Calibri"/>
                <w:i/>
                <w:iCs/>
                <w:sz w:val="22"/>
                <w:szCs w:val="22"/>
              </w:rPr>
              <w:t>1</w:t>
            </w:r>
          </w:p>
        </w:tc>
        <w:tc>
          <w:tcPr>
            <w:tcW w:w="1530" w:type="dxa"/>
            <w:shd w:val="clear" w:color="auto" w:fill="auto"/>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1976</w:t>
            </w:r>
          </w:p>
        </w:tc>
      </w:tr>
      <w:tr w:rsidR="007200F6" w:rsidTr="007723DF">
        <w:trPr>
          <w:jc w:val="center"/>
        </w:trPr>
        <w:tc>
          <w:tcPr>
            <w:tcW w:w="805" w:type="dxa"/>
            <w:tcBorders>
              <w:right w:val="single" w:sz="4" w:space="0" w:color="7F7F7F"/>
            </w:tcBorders>
            <w:shd w:val="clear" w:color="auto" w:fill="FFFFFF"/>
          </w:tcPr>
          <w:p w:rsidR="007200F6"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2</w:t>
            </w:r>
          </w:p>
        </w:tc>
        <w:tc>
          <w:tcPr>
            <w:tcW w:w="1530" w:type="dxa"/>
            <w:shd w:val="clear" w:color="auto" w:fill="F2F2F2"/>
          </w:tcPr>
          <w:p w:rsidR="007200F6" w:rsidRPr="007723DF" w:rsidRDefault="007200F6" w:rsidP="0017318D">
            <w:pPr>
              <w:rPr>
                <w:rFonts w:ascii="Calibri" w:eastAsia="Calibri" w:hAnsi="Calibri"/>
                <w:sz w:val="22"/>
                <w:szCs w:val="22"/>
                <w:lang w:val="en-US"/>
              </w:rPr>
            </w:pPr>
            <w:r w:rsidRPr="007723DF">
              <w:rPr>
                <w:rFonts w:ascii="Calibri" w:eastAsia="Calibri" w:hAnsi="Calibri"/>
                <w:sz w:val="22"/>
                <w:szCs w:val="22"/>
              </w:rPr>
              <w:t>1</w:t>
            </w:r>
            <w:r w:rsidR="0020038C" w:rsidRPr="007723DF">
              <w:rPr>
                <w:rFonts w:ascii="Calibri" w:eastAsia="Calibri" w:hAnsi="Calibri"/>
                <w:sz w:val="22"/>
                <w:szCs w:val="22"/>
                <w:lang w:val="en-US"/>
              </w:rPr>
              <w:t>8</w:t>
            </w:r>
            <w:r w:rsidR="00B549FA" w:rsidRPr="007723DF">
              <w:rPr>
                <w:rFonts w:ascii="Calibri" w:eastAsia="Calibri" w:hAnsi="Calibri"/>
                <w:sz w:val="22"/>
                <w:szCs w:val="22"/>
                <w:lang w:val="en-US"/>
              </w:rPr>
              <w:t>6</w:t>
            </w:r>
            <w:r w:rsidR="0020038C" w:rsidRPr="007723DF">
              <w:rPr>
                <w:rFonts w:ascii="Calibri" w:eastAsia="Calibri" w:hAnsi="Calibri"/>
                <w:sz w:val="22"/>
                <w:szCs w:val="22"/>
                <w:lang w:val="en-US"/>
              </w:rPr>
              <w:t>2</w:t>
            </w:r>
          </w:p>
        </w:tc>
      </w:tr>
      <w:tr w:rsidR="0035351B" w:rsidTr="007723DF">
        <w:trPr>
          <w:jc w:val="center"/>
        </w:trPr>
        <w:tc>
          <w:tcPr>
            <w:tcW w:w="805"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3</w:t>
            </w:r>
          </w:p>
        </w:tc>
        <w:tc>
          <w:tcPr>
            <w:tcW w:w="1530" w:type="dxa"/>
            <w:shd w:val="clear" w:color="auto" w:fill="auto"/>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1696</w:t>
            </w:r>
          </w:p>
        </w:tc>
      </w:tr>
      <w:tr w:rsidR="0035351B" w:rsidTr="007723DF">
        <w:trPr>
          <w:jc w:val="center"/>
        </w:trPr>
        <w:tc>
          <w:tcPr>
            <w:tcW w:w="805"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4</w:t>
            </w:r>
          </w:p>
        </w:tc>
        <w:tc>
          <w:tcPr>
            <w:tcW w:w="1530" w:type="dxa"/>
            <w:shd w:val="clear" w:color="auto" w:fill="F2F2F2"/>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1667</w:t>
            </w:r>
          </w:p>
        </w:tc>
      </w:tr>
      <w:tr w:rsidR="0035351B" w:rsidTr="007723DF">
        <w:trPr>
          <w:jc w:val="center"/>
        </w:trPr>
        <w:tc>
          <w:tcPr>
            <w:tcW w:w="805"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5</w:t>
            </w:r>
          </w:p>
        </w:tc>
        <w:tc>
          <w:tcPr>
            <w:tcW w:w="1530" w:type="dxa"/>
            <w:shd w:val="clear" w:color="auto" w:fill="auto"/>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509</w:t>
            </w:r>
          </w:p>
        </w:tc>
      </w:tr>
      <w:tr w:rsidR="0035351B" w:rsidTr="007723DF">
        <w:trPr>
          <w:jc w:val="center"/>
        </w:trPr>
        <w:tc>
          <w:tcPr>
            <w:tcW w:w="805"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6</w:t>
            </w:r>
          </w:p>
        </w:tc>
        <w:tc>
          <w:tcPr>
            <w:tcW w:w="1530" w:type="dxa"/>
            <w:shd w:val="clear" w:color="auto" w:fill="F2F2F2"/>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365</w:t>
            </w:r>
          </w:p>
        </w:tc>
      </w:tr>
      <w:tr w:rsidR="0035351B" w:rsidTr="007723DF">
        <w:trPr>
          <w:jc w:val="center"/>
        </w:trPr>
        <w:tc>
          <w:tcPr>
            <w:tcW w:w="805" w:type="dxa"/>
            <w:tcBorders>
              <w:right w:val="single" w:sz="4" w:space="0" w:color="7F7F7F"/>
            </w:tcBorders>
            <w:shd w:val="clear" w:color="auto" w:fill="FFFFFF"/>
          </w:tcPr>
          <w:p w:rsidR="0035351B" w:rsidRPr="007723DF" w:rsidRDefault="007200F6" w:rsidP="007723DF">
            <w:pPr>
              <w:jc w:val="right"/>
              <w:rPr>
                <w:rFonts w:ascii="Calibri" w:eastAsia="Calibri" w:hAnsi="Calibri"/>
                <w:i/>
                <w:iCs/>
                <w:sz w:val="22"/>
                <w:szCs w:val="22"/>
              </w:rPr>
            </w:pPr>
            <w:r w:rsidRPr="007723DF">
              <w:rPr>
                <w:rFonts w:ascii="Calibri" w:eastAsia="Calibri" w:hAnsi="Calibri"/>
                <w:i/>
                <w:iCs/>
                <w:sz w:val="22"/>
                <w:szCs w:val="22"/>
              </w:rPr>
              <w:t>7</w:t>
            </w:r>
          </w:p>
        </w:tc>
        <w:tc>
          <w:tcPr>
            <w:tcW w:w="1530" w:type="dxa"/>
            <w:shd w:val="clear" w:color="auto" w:fill="auto"/>
          </w:tcPr>
          <w:p w:rsidR="0035351B" w:rsidRPr="007723DF" w:rsidRDefault="0035351B" w:rsidP="0017318D">
            <w:pPr>
              <w:rPr>
                <w:rFonts w:ascii="Calibri" w:eastAsia="Calibri" w:hAnsi="Calibri"/>
                <w:sz w:val="22"/>
                <w:szCs w:val="22"/>
              </w:rPr>
            </w:pPr>
            <w:r w:rsidRPr="007723DF">
              <w:rPr>
                <w:rFonts w:ascii="Calibri" w:eastAsia="Calibri" w:hAnsi="Calibri"/>
                <w:sz w:val="22"/>
                <w:szCs w:val="22"/>
              </w:rPr>
              <w:t>349</w:t>
            </w:r>
          </w:p>
        </w:tc>
      </w:tr>
    </w:tbl>
    <w:p w:rsidR="00460657" w:rsidRPr="00CE4862" w:rsidRDefault="00460657" w:rsidP="009A03FF">
      <w:pPr>
        <w:spacing w:before="360" w:after="360"/>
        <w:jc w:val="both"/>
        <w:rPr>
          <w:rFonts w:ascii="Calibri" w:hAnsi="Calibri"/>
          <w:noProof/>
          <w:sz w:val="23"/>
          <w:szCs w:val="23"/>
        </w:rPr>
      </w:pPr>
      <w:r w:rsidRPr="00CE4862">
        <w:rPr>
          <w:rFonts w:ascii="Calibri" w:hAnsi="Calibri"/>
          <w:noProof/>
          <w:sz w:val="23"/>
          <w:szCs w:val="23"/>
        </w:rPr>
        <w:t xml:space="preserve">Αρχικό </w:t>
      </w:r>
      <w:r w:rsidRPr="00CE4862">
        <w:rPr>
          <w:rFonts w:ascii="Calibri" w:hAnsi="Calibri"/>
          <w:noProof/>
          <w:sz w:val="23"/>
          <w:szCs w:val="23"/>
          <w:lang w:val="en-US"/>
        </w:rPr>
        <w:t>Latency</w:t>
      </w:r>
      <w:r w:rsidRPr="00CE4862">
        <w:rPr>
          <w:rFonts w:ascii="Calibri" w:hAnsi="Calibri"/>
          <w:noProof/>
          <w:sz w:val="23"/>
          <w:szCs w:val="23"/>
        </w:rPr>
        <w:t>: 3766</w:t>
      </w:r>
      <w:r w:rsidR="000F241D" w:rsidRPr="00CE4862">
        <w:rPr>
          <w:rFonts w:ascii="Calibri" w:hAnsi="Calibri"/>
          <w:noProof/>
          <w:sz w:val="23"/>
          <w:szCs w:val="23"/>
        </w:rPr>
        <w:t xml:space="preserve">  </w:t>
      </w:r>
      <w:r w:rsidR="00C174F7">
        <w:rPr>
          <w:rFonts w:ascii="Calibri" w:hAnsi="Calibri"/>
          <w:noProof/>
          <w:sz w:val="23"/>
          <w:szCs w:val="23"/>
        </w:rPr>
        <w:tab/>
      </w:r>
      <w:r w:rsidR="00C174F7">
        <w:rPr>
          <w:rFonts w:ascii="Calibri" w:hAnsi="Calibri"/>
          <w:noProof/>
          <w:sz w:val="23"/>
          <w:szCs w:val="23"/>
        </w:rPr>
        <w:tab/>
      </w:r>
      <w:r w:rsidR="00C174F7">
        <w:rPr>
          <w:rFonts w:ascii="Calibri" w:hAnsi="Calibri"/>
          <w:noProof/>
          <w:sz w:val="23"/>
          <w:szCs w:val="23"/>
        </w:rPr>
        <w:tab/>
      </w:r>
      <w:r w:rsidR="00C174F7">
        <w:rPr>
          <w:rFonts w:ascii="Calibri" w:hAnsi="Calibri"/>
          <w:noProof/>
          <w:sz w:val="23"/>
          <w:szCs w:val="23"/>
        </w:rPr>
        <w:tab/>
      </w:r>
      <w:r w:rsidR="00C174F7">
        <w:rPr>
          <w:rFonts w:ascii="Calibri" w:hAnsi="Calibri"/>
          <w:noProof/>
          <w:sz w:val="23"/>
          <w:szCs w:val="23"/>
        </w:rPr>
        <w:tab/>
      </w:r>
      <w:r w:rsidR="00C174F7">
        <w:rPr>
          <w:rFonts w:ascii="Calibri" w:hAnsi="Calibri"/>
          <w:noProof/>
          <w:sz w:val="23"/>
          <w:szCs w:val="23"/>
        </w:rPr>
        <w:tab/>
      </w:r>
      <w:r w:rsidR="00C174F7">
        <w:rPr>
          <w:rFonts w:ascii="Calibri" w:hAnsi="Calibri"/>
          <w:noProof/>
          <w:sz w:val="23"/>
          <w:szCs w:val="23"/>
        </w:rPr>
        <w:tab/>
      </w:r>
      <w:r w:rsidR="00254F97">
        <w:rPr>
          <w:rFonts w:ascii="Calibri" w:hAnsi="Calibri"/>
          <w:noProof/>
          <w:sz w:val="23"/>
          <w:szCs w:val="23"/>
        </w:rPr>
        <w:t xml:space="preserve">             </w:t>
      </w:r>
      <w:r w:rsidRPr="00CE4862">
        <w:rPr>
          <w:rFonts w:ascii="Calibri" w:hAnsi="Calibri"/>
          <w:noProof/>
          <w:sz w:val="23"/>
          <w:szCs w:val="23"/>
        </w:rPr>
        <w:t xml:space="preserve">Τελικό </w:t>
      </w:r>
      <w:r w:rsidRPr="00CE4862">
        <w:rPr>
          <w:rFonts w:ascii="Calibri" w:hAnsi="Calibri"/>
          <w:noProof/>
          <w:sz w:val="23"/>
          <w:szCs w:val="23"/>
          <w:lang w:val="en-US"/>
        </w:rPr>
        <w:t>Latency</w:t>
      </w:r>
      <w:r w:rsidRPr="00CE4862">
        <w:rPr>
          <w:rFonts w:ascii="Calibri" w:hAnsi="Calibri"/>
          <w:noProof/>
          <w:sz w:val="23"/>
          <w:szCs w:val="23"/>
        </w:rPr>
        <w:t>:</w:t>
      </w:r>
      <w:r w:rsidR="00590B47" w:rsidRPr="00CE4862">
        <w:rPr>
          <w:rFonts w:ascii="Calibri" w:hAnsi="Calibri"/>
          <w:noProof/>
          <w:sz w:val="23"/>
          <w:szCs w:val="23"/>
        </w:rPr>
        <w:t>3</w:t>
      </w:r>
      <w:r w:rsidR="00A41D16" w:rsidRPr="00CE4862">
        <w:rPr>
          <w:rFonts w:ascii="Calibri" w:hAnsi="Calibri"/>
          <w:noProof/>
          <w:sz w:val="23"/>
          <w:szCs w:val="23"/>
        </w:rPr>
        <w:t>49</w:t>
      </w:r>
    </w:p>
    <w:p w:rsidR="000F241D" w:rsidRPr="00CE4862" w:rsidRDefault="00460657" w:rsidP="009A03FF">
      <w:pPr>
        <w:spacing w:before="360" w:after="360"/>
        <w:jc w:val="both"/>
        <w:rPr>
          <w:rFonts w:ascii="Calibri" w:hAnsi="Calibri"/>
          <w:noProof/>
          <w:sz w:val="23"/>
          <w:szCs w:val="23"/>
        </w:rPr>
      </w:pPr>
      <w:r w:rsidRPr="00CE4862">
        <w:rPr>
          <w:rFonts w:ascii="Calibri" w:hAnsi="Calibri"/>
          <w:noProof/>
          <w:sz w:val="23"/>
          <w:szCs w:val="23"/>
        </w:rPr>
        <w:t>Με βάση τα παραπάνω μπορέσαμε να μ</w:t>
      </w:r>
      <w:r w:rsidR="00AC60D2" w:rsidRPr="00CE4862">
        <w:rPr>
          <w:rFonts w:ascii="Calibri" w:hAnsi="Calibri"/>
          <w:noProof/>
          <w:sz w:val="23"/>
          <w:szCs w:val="23"/>
        </w:rPr>
        <w:t>ε</w:t>
      </w:r>
      <w:r w:rsidRPr="00CE4862">
        <w:rPr>
          <w:rFonts w:ascii="Calibri" w:hAnsi="Calibri"/>
          <w:noProof/>
          <w:sz w:val="23"/>
          <w:szCs w:val="23"/>
        </w:rPr>
        <w:t xml:space="preserve">ιώσουμε το </w:t>
      </w:r>
      <w:r w:rsidRPr="00CE4862">
        <w:rPr>
          <w:rFonts w:ascii="Calibri" w:hAnsi="Calibri"/>
          <w:noProof/>
          <w:sz w:val="23"/>
          <w:szCs w:val="23"/>
          <w:lang w:val="en-US"/>
        </w:rPr>
        <w:t>latency</w:t>
      </w:r>
      <w:r w:rsidRPr="00CE4862">
        <w:rPr>
          <w:rFonts w:ascii="Calibri" w:hAnsi="Calibri"/>
          <w:noProof/>
          <w:sz w:val="23"/>
          <w:szCs w:val="23"/>
        </w:rPr>
        <w:t xml:space="preserve"> του κυκλώματος κατά </w:t>
      </w:r>
      <w:r w:rsidR="004F42A6" w:rsidRPr="00CE4862">
        <w:rPr>
          <w:rFonts w:ascii="Calibri" w:hAnsi="Calibri"/>
          <w:noProof/>
          <w:sz w:val="23"/>
          <w:szCs w:val="23"/>
        </w:rPr>
        <w:t>90.</w:t>
      </w:r>
      <w:r w:rsidR="00A41D16" w:rsidRPr="00CE4862">
        <w:rPr>
          <w:rFonts w:ascii="Calibri" w:hAnsi="Calibri"/>
          <w:noProof/>
          <w:sz w:val="23"/>
          <w:szCs w:val="23"/>
        </w:rPr>
        <w:t>73</w:t>
      </w:r>
      <w:r w:rsidRPr="00CE4862">
        <w:rPr>
          <w:rFonts w:ascii="Calibri" w:hAnsi="Calibri"/>
          <w:noProof/>
          <w:sz w:val="23"/>
          <w:szCs w:val="23"/>
        </w:rPr>
        <w:t>%</w:t>
      </w:r>
      <w:r w:rsidR="005A7B84" w:rsidRPr="00CE4862">
        <w:rPr>
          <w:rFonts w:ascii="Calibri" w:hAnsi="Calibri"/>
          <w:noProof/>
          <w:sz w:val="23"/>
          <w:szCs w:val="23"/>
        </w:rPr>
        <w:t xml:space="preserve"> αλλα </w:t>
      </w:r>
      <w:r w:rsidR="005A7B84" w:rsidRPr="00CE4862">
        <w:rPr>
          <w:rFonts w:ascii="Calibri" w:hAnsi="Calibri" w:cs="Calibri"/>
          <w:noProof/>
          <w:sz w:val="23"/>
          <w:szCs w:val="23"/>
        </w:rPr>
        <w:t xml:space="preserve"> επιπλέον, μείωσαμε τα </w:t>
      </w:r>
      <w:r w:rsidR="005A7B84" w:rsidRPr="00CE4862">
        <w:rPr>
          <w:rFonts w:ascii="Calibri" w:hAnsi="Calibri" w:cs="Calibri"/>
          <w:noProof/>
          <w:sz w:val="23"/>
          <w:szCs w:val="23"/>
          <w:lang w:val="en-US"/>
        </w:rPr>
        <w:t>BRAM</w:t>
      </w:r>
      <w:r w:rsidR="005A7B84" w:rsidRPr="00CE4862">
        <w:rPr>
          <w:rFonts w:ascii="Calibri" w:hAnsi="Calibri" w:cs="Calibri"/>
          <w:noProof/>
          <w:sz w:val="23"/>
          <w:szCs w:val="23"/>
        </w:rPr>
        <w:t xml:space="preserve"> 50%  καθώς αυξήσαμε κατά 2854% και τα </w:t>
      </w:r>
      <w:r w:rsidR="005A7B84" w:rsidRPr="00CE4862">
        <w:rPr>
          <w:rFonts w:ascii="Calibri" w:hAnsi="Calibri" w:cs="Calibri"/>
          <w:noProof/>
          <w:sz w:val="23"/>
          <w:szCs w:val="23"/>
          <w:lang w:val="en-US"/>
        </w:rPr>
        <w:t>LUT</w:t>
      </w:r>
      <w:r w:rsidR="005A7B84" w:rsidRPr="00CE4862">
        <w:rPr>
          <w:rFonts w:ascii="Calibri" w:hAnsi="Calibri" w:cs="Calibri"/>
          <w:noProof/>
          <w:sz w:val="23"/>
          <w:szCs w:val="23"/>
        </w:rPr>
        <w:t xml:space="preserve"> κατά 869%.Αν μέναμε </w:t>
      </w:r>
      <w:r w:rsidR="000F241D" w:rsidRPr="00CE4862">
        <w:rPr>
          <w:rFonts w:ascii="Calibri" w:hAnsi="Calibri" w:cs="Calibri"/>
          <w:noProof/>
          <w:sz w:val="23"/>
          <w:szCs w:val="23"/>
        </w:rPr>
        <w:t xml:space="preserve">όμως </w:t>
      </w:r>
      <w:r w:rsidR="005A7B84" w:rsidRPr="00CE4862">
        <w:rPr>
          <w:rFonts w:ascii="Calibri" w:hAnsi="Calibri" w:cs="Calibri"/>
          <w:noProof/>
          <w:sz w:val="23"/>
          <w:szCs w:val="23"/>
        </w:rPr>
        <w:t>στην 6</w:t>
      </w:r>
      <w:r w:rsidR="005A7B84" w:rsidRPr="00CE4862">
        <w:rPr>
          <w:rFonts w:ascii="Calibri" w:hAnsi="Calibri" w:cs="Calibri"/>
          <w:noProof/>
          <w:sz w:val="23"/>
          <w:szCs w:val="23"/>
          <w:vertAlign w:val="superscript"/>
        </w:rPr>
        <w:t>η</w:t>
      </w:r>
      <w:r w:rsidR="005A7B84" w:rsidRPr="00CE4862">
        <w:rPr>
          <w:rFonts w:ascii="Calibri" w:hAnsi="Calibri" w:cs="Calibri"/>
          <w:noProof/>
          <w:sz w:val="23"/>
          <w:szCs w:val="23"/>
        </w:rPr>
        <w:t xml:space="preserve">  μέθοδο τότε θα είχαμε μείωση κατά 26% τα </w:t>
      </w:r>
      <w:r w:rsidR="005A7B84" w:rsidRPr="00CE4862">
        <w:rPr>
          <w:rFonts w:ascii="Calibri" w:hAnsi="Calibri" w:cs="Calibri"/>
          <w:noProof/>
          <w:sz w:val="23"/>
          <w:szCs w:val="23"/>
          <w:lang w:val="en-US"/>
        </w:rPr>
        <w:t>FF</w:t>
      </w:r>
      <w:r w:rsidR="005A7B84" w:rsidRPr="00CE4862">
        <w:rPr>
          <w:rFonts w:ascii="Calibri" w:hAnsi="Calibri" w:cs="Calibri"/>
          <w:noProof/>
          <w:sz w:val="23"/>
          <w:szCs w:val="23"/>
        </w:rPr>
        <w:t xml:space="preserve"> </w:t>
      </w:r>
      <w:r w:rsidR="000F241D" w:rsidRPr="00CE4862">
        <w:rPr>
          <w:rFonts w:ascii="Calibri" w:hAnsi="Calibri" w:cs="Calibri"/>
          <w:noProof/>
          <w:sz w:val="23"/>
          <w:szCs w:val="23"/>
        </w:rPr>
        <w:t xml:space="preserve">επιπλέον, </w:t>
      </w:r>
      <w:r w:rsidR="005A7B84" w:rsidRPr="00CE4862">
        <w:rPr>
          <w:rFonts w:ascii="Calibri" w:hAnsi="Calibri" w:cs="Calibri"/>
          <w:noProof/>
          <w:sz w:val="23"/>
          <w:szCs w:val="23"/>
        </w:rPr>
        <w:t xml:space="preserve"> αύξηση των </w:t>
      </w:r>
      <w:r w:rsidR="005A7B84" w:rsidRPr="00CE4862">
        <w:rPr>
          <w:rFonts w:ascii="Calibri" w:hAnsi="Calibri" w:cs="Calibri"/>
          <w:noProof/>
          <w:sz w:val="23"/>
          <w:szCs w:val="23"/>
          <w:lang w:val="en-US"/>
        </w:rPr>
        <w:t>LUT</w:t>
      </w:r>
      <w:r w:rsidR="005A7B84" w:rsidRPr="00CE4862">
        <w:rPr>
          <w:rFonts w:ascii="Calibri" w:hAnsi="Calibri" w:cs="Calibri"/>
          <w:noProof/>
          <w:sz w:val="23"/>
          <w:szCs w:val="23"/>
        </w:rPr>
        <w:t xml:space="preserve"> κατά 15.2% </w:t>
      </w:r>
      <w:r w:rsidR="000F241D" w:rsidRPr="00CE4862">
        <w:rPr>
          <w:rFonts w:ascii="Calibri" w:hAnsi="Calibri" w:cs="Calibri"/>
          <w:noProof/>
          <w:sz w:val="23"/>
          <w:szCs w:val="23"/>
        </w:rPr>
        <w:t>καθώς</w:t>
      </w:r>
      <w:r w:rsidR="005A7B84" w:rsidRPr="00CE4862">
        <w:rPr>
          <w:rFonts w:ascii="Calibri" w:hAnsi="Calibri" w:cs="Calibri"/>
          <w:noProof/>
          <w:sz w:val="23"/>
          <w:szCs w:val="23"/>
        </w:rPr>
        <w:t xml:space="preserve"> θα είχαμε βελτίωση της απόδοσης κατά</w:t>
      </w:r>
      <w:r w:rsidR="000F241D" w:rsidRPr="00CE4862">
        <w:rPr>
          <w:rFonts w:ascii="Calibri" w:hAnsi="Calibri" w:cs="Calibri"/>
          <w:noProof/>
          <w:sz w:val="23"/>
          <w:szCs w:val="23"/>
        </w:rPr>
        <w:t xml:space="preserve"> 90.3%. </w:t>
      </w:r>
    </w:p>
    <w:p w:rsidR="00460657" w:rsidRPr="00460657" w:rsidRDefault="00460657" w:rsidP="00460657">
      <w:pPr>
        <w:spacing w:before="360" w:after="360"/>
        <w:rPr>
          <w:rFonts w:ascii="Calibri" w:hAnsi="Calibri" w:cs="Calibri"/>
          <w:noProof/>
          <w:sz w:val="23"/>
          <w:szCs w:val="23"/>
        </w:rPr>
      </w:pPr>
    </w:p>
    <w:p w:rsidR="00117AD8" w:rsidRPr="00117AD8" w:rsidRDefault="00AA38E7" w:rsidP="00117AD8">
      <w:pPr>
        <w:pageBreakBefore/>
        <w:spacing w:before="360" w:after="360"/>
        <w:ind w:left="5760" w:firstLine="720"/>
      </w:pPr>
      <w:r>
        <w:rPr>
          <w:rFonts w:ascii="Calibri" w:hAnsi="Calibri" w:cs="Calibri"/>
          <w:b/>
          <w:i/>
          <w:sz w:val="44"/>
          <w:szCs w:val="44"/>
        </w:rPr>
        <w:lastRenderedPageBreak/>
        <w:t xml:space="preserve">Κεφάλαιο </w:t>
      </w:r>
      <w:r w:rsidR="00D7333C">
        <w:rPr>
          <w:rFonts w:ascii="Calibri" w:hAnsi="Calibri" w:cs="Calibri"/>
          <w:b/>
          <w:i/>
          <w:sz w:val="44"/>
          <w:szCs w:val="44"/>
        </w:rPr>
        <w:t>6</w:t>
      </w:r>
      <w:r>
        <w:rPr>
          <w:rFonts w:ascii="Calibri" w:hAnsi="Calibri" w:cs="Calibri"/>
          <w:b/>
          <w:i/>
          <w:sz w:val="44"/>
          <w:szCs w:val="44"/>
          <w:vertAlign w:val="superscript"/>
        </w:rPr>
        <w:t>ο</w:t>
      </w:r>
      <w:bookmarkStart w:id="93" w:name="__RefHeading___Toc306572116"/>
      <w:bookmarkStart w:id="94" w:name="_Toc510818420"/>
      <w:bookmarkStart w:id="95" w:name="_Toc510818478"/>
      <w:bookmarkStart w:id="96" w:name="_Toc510818717"/>
      <w:bookmarkStart w:id="97" w:name="_Toc510818767"/>
      <w:bookmarkStart w:id="98" w:name="_Toc510818911"/>
      <w:bookmarkStart w:id="99" w:name="_Toc510819589"/>
      <w:bookmarkEnd w:id="93"/>
    </w:p>
    <w:p w:rsidR="008D71FB" w:rsidRPr="00030418" w:rsidRDefault="00E82A82" w:rsidP="00030418">
      <w:pPr>
        <w:pStyle w:val="Heading1"/>
        <w:jc w:val="left"/>
        <w:rPr>
          <w:rFonts w:ascii="Calibri" w:hAnsi="Calibri"/>
          <w:sz w:val="36"/>
          <w:szCs w:val="36"/>
        </w:rPr>
      </w:pPr>
      <w:bookmarkStart w:id="100" w:name="_Toc511586429"/>
      <w:bookmarkStart w:id="101" w:name="_Toc511850882"/>
      <w:bookmarkStart w:id="102" w:name="_Toc512189517"/>
      <w:bookmarkStart w:id="103" w:name="_Toc512200236"/>
      <w:bookmarkStart w:id="104" w:name="_Toc516004755"/>
      <w:r w:rsidRPr="009C590B">
        <w:rPr>
          <w:rFonts w:ascii="Calibri" w:hAnsi="Calibri"/>
          <w:sz w:val="36"/>
          <w:szCs w:val="36"/>
        </w:rPr>
        <w:t>6.</w:t>
      </w:r>
      <w:r w:rsidR="00AA38E7" w:rsidRPr="009C590B">
        <w:rPr>
          <w:rFonts w:ascii="Calibri" w:hAnsi="Calibri"/>
          <w:sz w:val="36"/>
          <w:szCs w:val="36"/>
        </w:rPr>
        <w:t>Συμπεράσματα</w:t>
      </w:r>
      <w:bookmarkEnd w:id="94"/>
      <w:bookmarkEnd w:id="95"/>
      <w:bookmarkEnd w:id="96"/>
      <w:bookmarkEnd w:id="97"/>
      <w:bookmarkEnd w:id="98"/>
      <w:bookmarkEnd w:id="99"/>
      <w:bookmarkEnd w:id="100"/>
      <w:bookmarkEnd w:id="101"/>
      <w:bookmarkEnd w:id="102"/>
      <w:bookmarkEnd w:id="103"/>
      <w:bookmarkEnd w:id="104"/>
    </w:p>
    <w:p w:rsidR="00030418" w:rsidRDefault="00030418" w:rsidP="00606B96">
      <w:pPr>
        <w:pStyle w:val="-"/>
      </w:pPr>
    </w:p>
    <w:p w:rsidR="00AA759B" w:rsidRPr="00A729BC" w:rsidRDefault="00C35F31" w:rsidP="00606B96">
      <w:pPr>
        <w:pStyle w:val="-"/>
      </w:pPr>
      <w:r>
        <w:t>Σκοπός της παρούσας πτυχιακής εργασίας είναι</w:t>
      </w:r>
      <w:r w:rsidR="00C04E11">
        <w:t xml:space="preserve"> η</w:t>
      </w:r>
      <w:r>
        <w:t xml:space="preserve"> ανάλυση του εργαλείου </w:t>
      </w:r>
      <w:r>
        <w:rPr>
          <w:lang w:val="en-US"/>
        </w:rPr>
        <w:t>HLS</w:t>
      </w:r>
      <w:r>
        <w:t xml:space="preserve">, με την χρήση τριών διαφορετικών υλοποιήσεων του αλγορίθμου κρυπτογράφησης </w:t>
      </w:r>
      <w:r>
        <w:rPr>
          <w:lang w:val="en-US"/>
        </w:rPr>
        <w:t>AES</w:t>
      </w:r>
      <w:r w:rsidRPr="00C35F31">
        <w:t>.</w:t>
      </w:r>
      <w:r w:rsidR="006659F9">
        <w:t xml:space="preserve">Στην αρχή, εφόσον πήραμε τρείς διαφορετικές υλοποιήσεις που είναι γραμμένοι σε γλώσσα υψηλού επιπέδου </w:t>
      </w:r>
      <w:r w:rsidR="006659F9">
        <w:rPr>
          <w:lang w:val="en-US"/>
        </w:rPr>
        <w:t>C</w:t>
      </w:r>
      <w:r w:rsidR="006659F9" w:rsidRPr="006659F9">
        <w:t xml:space="preserve">, </w:t>
      </w:r>
      <w:r w:rsidR="006659F9">
        <w:t xml:space="preserve">κάναμε διάφορες τροποποιήσεις ώστε να γίνουν συνθέσιμοι από το εργαλείο </w:t>
      </w:r>
      <w:r w:rsidR="006659F9">
        <w:rPr>
          <w:lang w:val="en-US"/>
        </w:rPr>
        <w:t>HLS</w:t>
      </w:r>
      <w:r w:rsidR="006659F9" w:rsidRPr="006659F9">
        <w:t>.</w:t>
      </w:r>
      <w:r w:rsidR="006659F9">
        <w:t xml:space="preserve"> </w:t>
      </w:r>
      <w:r w:rsidR="00155425">
        <w:t>Αφού</w:t>
      </w:r>
      <w:r w:rsidR="006659F9">
        <w:t xml:space="preserve">, κάναμε διάφορες αλλαγές ώστε να έχουν ίδιες πύλες εισόδους και εξόδου και καθώς αναλύσαμε την σύνθεση τους, μπορέσαμε να </w:t>
      </w:r>
      <w:r w:rsidR="00365034">
        <w:t>καταλήξουμε</w:t>
      </w:r>
      <w:r w:rsidR="001209D5">
        <w:t xml:space="preserve"> στο </w:t>
      </w:r>
      <w:proofErr w:type="spellStart"/>
      <w:r w:rsidR="001209D5">
        <w:t>συμπέρασμα,</w:t>
      </w:r>
      <w:r w:rsidR="006659F9">
        <w:t>ότι</w:t>
      </w:r>
      <w:proofErr w:type="spellEnd"/>
      <w:r w:rsidR="006659F9">
        <w:t xml:space="preserve"> κλειδί για  την σύνθεση </w:t>
      </w:r>
      <w:r w:rsidR="004C3BCF">
        <w:t>με</w:t>
      </w:r>
      <w:r w:rsidR="006659F9">
        <w:t xml:space="preserve"> υψηλή απόδοση, ενός κώδικα γραμμένο σε γλώσσα υψηλού επιπέδου</w:t>
      </w:r>
      <w:r w:rsidR="00CB1A71" w:rsidRPr="00CB1A71">
        <w:t xml:space="preserve"> </w:t>
      </w:r>
      <w:r w:rsidR="007B02FC" w:rsidRPr="007B02FC">
        <w:t>,</w:t>
      </w:r>
      <w:r w:rsidR="006659F9">
        <w:t xml:space="preserve">είναι η ελαχιστοποίηση προσπελάσεων σε μνήμη, η μείωση των βρόγχων και μεταφορά δεδομένων από την είσοδο και στην έξοδο του κυκλώματος καθώς και η συγγραφή κώδικα με τέτοιον τρόπο ώστε να μην υπάρχουν εξαρτήσεις μεταξύ των εντολών. Εφόσον γίνουν, όλα αυτά, με την χρήση των κατάλληλων </w:t>
      </w:r>
      <w:r w:rsidR="006659F9">
        <w:rPr>
          <w:lang w:val="en-US"/>
        </w:rPr>
        <w:t>directives</w:t>
      </w:r>
      <w:r w:rsidR="006659F9" w:rsidRPr="006659F9">
        <w:t xml:space="preserve"> </w:t>
      </w:r>
      <w:r w:rsidR="006659F9">
        <w:t xml:space="preserve">μπορούμε κι άλλο να επιταχύνουμε την απόδοση του κυκλώματος όπως κάναμε και πιο πάνω στην πιο αργή υλοποίηση </w:t>
      </w:r>
      <w:r w:rsidR="00FC3D66">
        <w:t>,</w:t>
      </w:r>
      <w:r w:rsidR="006659F9">
        <w:t xml:space="preserve">που </w:t>
      </w:r>
      <w:r w:rsidR="00FC3D66">
        <w:t>το</w:t>
      </w:r>
      <w:r w:rsidR="006659F9">
        <w:t xml:space="preserve"> επιταχύναμε συνολικά κατά </w:t>
      </w:r>
      <w:r w:rsidR="004F42A6" w:rsidRPr="004F42A6">
        <w:t>90.</w:t>
      </w:r>
      <w:r w:rsidR="00A41D16">
        <w:t>73</w:t>
      </w:r>
      <w:r w:rsidR="006659F9">
        <w:t>%.</w:t>
      </w:r>
      <w:r w:rsidR="00D61F08">
        <w:t>Συνεπώς, ακόμη σε έναν πολύπλοκο αλγόριθμο κρυπτογράφησης</w:t>
      </w:r>
      <w:r w:rsidR="00443E7D">
        <w:t xml:space="preserve">, μπορέσαμε να </w:t>
      </w:r>
      <w:proofErr w:type="spellStart"/>
      <w:r w:rsidR="00443E7D">
        <w:t>παράξουμε</w:t>
      </w:r>
      <w:proofErr w:type="spellEnd"/>
      <w:r w:rsidR="00AA759B">
        <w:t xml:space="preserve"> κυκλώμα</w:t>
      </w:r>
      <w:r w:rsidR="00775791">
        <w:t>τα με μια ικανοποιητική απόδοση</w:t>
      </w:r>
      <w:r w:rsidR="00AA759B">
        <w:t>. Ένα</w:t>
      </w:r>
      <w:r w:rsidR="00775791">
        <w:t xml:space="preserve"> ερώτημα που παραμένει ανοιχτό, είναι </w:t>
      </w:r>
      <w:r w:rsidR="00AA759B">
        <w:t xml:space="preserve">αν υπάρχει τρόπος σύνθεσης ενός κώδικα γραμμένο σε γλώσσα υψηλού επιπέδου, σε γλώσσα </w:t>
      </w:r>
      <w:r w:rsidR="00AA759B">
        <w:rPr>
          <w:lang w:val="en-US"/>
        </w:rPr>
        <w:t>HDL</w:t>
      </w:r>
      <w:r w:rsidR="00AA759B">
        <w:t>, ο οποίος να είναι εύκολα αναγνώσιμος και κατανοητ</w:t>
      </w:r>
      <w:r w:rsidR="007F2364">
        <w:t>ό</w:t>
      </w:r>
      <w:r w:rsidR="00AA759B">
        <w:t>ς από τους προγραμματιστές</w:t>
      </w:r>
      <w:r w:rsidR="00A729BC" w:rsidRPr="00A729BC">
        <w:t xml:space="preserve"> </w:t>
      </w:r>
      <w:r w:rsidR="00A729BC">
        <w:t xml:space="preserve">και επιπλέον πώς θα </w:t>
      </w:r>
      <w:r w:rsidR="000E7DDC">
        <w:t>μπορούμε</w:t>
      </w:r>
      <w:r w:rsidR="00A729BC">
        <w:t>, να έχουμε κυκλώματα με υψηλή α</w:t>
      </w:r>
      <w:r w:rsidR="004A0322">
        <w:t>πόδοση με την χρήση όσο πιο δυνατόν</w:t>
      </w:r>
      <w:r w:rsidR="00A729BC">
        <w:t xml:space="preserve"> λιγότερων πόρων.</w:t>
      </w:r>
    </w:p>
    <w:p w:rsidR="008721F8" w:rsidRDefault="008721F8"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460657" w:rsidRDefault="00460657" w:rsidP="008721F8">
      <w:pPr>
        <w:pStyle w:val="-"/>
      </w:pPr>
    </w:p>
    <w:p w:rsidR="007C69F3" w:rsidRDefault="007C69F3" w:rsidP="008721F8">
      <w:pPr>
        <w:pStyle w:val="-"/>
      </w:pPr>
    </w:p>
    <w:p w:rsidR="007C69F3" w:rsidRDefault="007C69F3" w:rsidP="008721F8">
      <w:pPr>
        <w:pStyle w:val="-"/>
      </w:pPr>
    </w:p>
    <w:p w:rsidR="00460657" w:rsidRDefault="00460657" w:rsidP="008721F8">
      <w:pPr>
        <w:pStyle w:val="-"/>
      </w:pPr>
    </w:p>
    <w:p w:rsidR="00F56AED" w:rsidRPr="00117AD8" w:rsidRDefault="007C47E3" w:rsidP="00117AD8">
      <w:pPr>
        <w:pageBreakBefore/>
        <w:spacing w:before="360" w:after="360"/>
        <w:ind w:left="5760" w:firstLine="720"/>
      </w:pPr>
      <w:bookmarkStart w:id="105" w:name="__RefHeading___Toc306572117"/>
      <w:bookmarkEnd w:id="105"/>
      <w:r w:rsidRPr="009C590B">
        <w:rPr>
          <w:rFonts w:ascii="Calibri" w:hAnsi="Calibri"/>
          <w:sz w:val="36"/>
          <w:szCs w:val="36"/>
        </w:rPr>
        <w:lastRenderedPageBreak/>
        <w:t xml:space="preserve"> </w:t>
      </w:r>
      <w:bookmarkStart w:id="106" w:name="_Toc510818421"/>
      <w:bookmarkStart w:id="107" w:name="_Toc510818479"/>
      <w:bookmarkStart w:id="108" w:name="_Toc510818718"/>
      <w:bookmarkStart w:id="109" w:name="_Toc510818768"/>
      <w:bookmarkStart w:id="110" w:name="_Toc510818912"/>
      <w:r w:rsidR="008D71FB">
        <w:rPr>
          <w:rFonts w:ascii="Calibri" w:hAnsi="Calibri" w:cs="Calibri"/>
          <w:b/>
          <w:i/>
          <w:sz w:val="44"/>
          <w:szCs w:val="44"/>
        </w:rPr>
        <w:t>Κεφάλαιο 7</w:t>
      </w:r>
      <w:r w:rsidR="008D71FB">
        <w:rPr>
          <w:rFonts w:ascii="Calibri" w:hAnsi="Calibri" w:cs="Calibri"/>
          <w:b/>
          <w:i/>
          <w:sz w:val="44"/>
          <w:szCs w:val="44"/>
          <w:vertAlign w:val="superscript"/>
        </w:rPr>
        <w:t>ο</w:t>
      </w:r>
      <w:bookmarkStart w:id="111" w:name="_Toc510819590"/>
    </w:p>
    <w:p w:rsidR="008D71FB" w:rsidRPr="00030418" w:rsidRDefault="00E82A82" w:rsidP="00030418">
      <w:pPr>
        <w:pStyle w:val="Heading1"/>
        <w:jc w:val="left"/>
        <w:rPr>
          <w:rFonts w:ascii="Calibri" w:hAnsi="Calibri"/>
          <w:sz w:val="36"/>
          <w:szCs w:val="36"/>
        </w:rPr>
      </w:pPr>
      <w:bookmarkStart w:id="112" w:name="_Toc511586430"/>
      <w:bookmarkStart w:id="113" w:name="_Toc511850883"/>
      <w:bookmarkStart w:id="114" w:name="_Toc512189518"/>
      <w:bookmarkStart w:id="115" w:name="_Toc512200237"/>
      <w:bookmarkStart w:id="116" w:name="_Toc516004756"/>
      <w:r w:rsidRPr="009C590B">
        <w:rPr>
          <w:rFonts w:ascii="Calibri" w:hAnsi="Calibri"/>
          <w:sz w:val="36"/>
          <w:szCs w:val="36"/>
        </w:rPr>
        <w:t>7.</w:t>
      </w:r>
      <w:r w:rsidR="00AA38E7" w:rsidRPr="009C590B">
        <w:rPr>
          <w:rFonts w:ascii="Calibri" w:hAnsi="Calibri"/>
          <w:sz w:val="36"/>
          <w:szCs w:val="36"/>
        </w:rPr>
        <w:t>Βιβλιογραφικές Πηγές</w:t>
      </w:r>
      <w:bookmarkEnd w:id="106"/>
      <w:bookmarkEnd w:id="107"/>
      <w:bookmarkEnd w:id="108"/>
      <w:bookmarkEnd w:id="109"/>
      <w:bookmarkEnd w:id="110"/>
      <w:bookmarkEnd w:id="111"/>
      <w:bookmarkEnd w:id="112"/>
      <w:bookmarkEnd w:id="113"/>
      <w:bookmarkEnd w:id="114"/>
      <w:bookmarkEnd w:id="115"/>
      <w:bookmarkEnd w:id="116"/>
    </w:p>
    <w:p w:rsidR="008D71FB" w:rsidRPr="008D71FB" w:rsidRDefault="008D71FB" w:rsidP="008D71FB"/>
    <w:p w:rsidR="0018685E" w:rsidRPr="009C590B" w:rsidRDefault="0018685E" w:rsidP="007F5F4F">
      <w:pPr>
        <w:pStyle w:val="Default"/>
        <w:numPr>
          <w:ilvl w:val="0"/>
          <w:numId w:val="22"/>
        </w:numPr>
        <w:rPr>
          <w:rFonts w:ascii="Calibri" w:hAnsi="Calibri"/>
        </w:rPr>
      </w:pPr>
      <w:r w:rsidRPr="009C590B">
        <w:rPr>
          <w:rFonts w:ascii="Calibri" w:hAnsi="Calibri"/>
          <w:lang w:val="en-US"/>
        </w:rPr>
        <w:t>https</w:t>
      </w:r>
      <w:r w:rsidRPr="009C590B">
        <w:rPr>
          <w:rFonts w:ascii="Calibri" w:hAnsi="Calibri"/>
        </w:rPr>
        <w:t>://</w:t>
      </w:r>
      <w:r w:rsidRPr="009C590B">
        <w:rPr>
          <w:rFonts w:ascii="Calibri" w:hAnsi="Calibri"/>
          <w:lang w:val="en-US"/>
        </w:rPr>
        <w:t>en</w:t>
      </w:r>
      <w:r w:rsidRPr="009C590B">
        <w:rPr>
          <w:rFonts w:ascii="Calibri" w:hAnsi="Calibri"/>
        </w:rPr>
        <w:t>.</w:t>
      </w:r>
      <w:proofErr w:type="spellStart"/>
      <w:r w:rsidRPr="009C590B">
        <w:rPr>
          <w:rFonts w:ascii="Calibri" w:hAnsi="Calibri"/>
          <w:lang w:val="en-US"/>
        </w:rPr>
        <w:t>wikipedia</w:t>
      </w:r>
      <w:proofErr w:type="spellEnd"/>
      <w:r w:rsidRPr="009C590B">
        <w:rPr>
          <w:rFonts w:ascii="Calibri" w:hAnsi="Calibri"/>
        </w:rPr>
        <w:t>.</w:t>
      </w:r>
      <w:r w:rsidRPr="009C590B">
        <w:rPr>
          <w:rFonts w:ascii="Calibri" w:hAnsi="Calibri"/>
          <w:lang w:val="en-US"/>
        </w:rPr>
        <w:t>org</w:t>
      </w:r>
      <w:r w:rsidRPr="009C590B">
        <w:rPr>
          <w:rFonts w:ascii="Calibri" w:hAnsi="Calibri"/>
        </w:rPr>
        <w:t>/</w:t>
      </w:r>
      <w:r w:rsidRPr="009C590B">
        <w:rPr>
          <w:rFonts w:ascii="Calibri" w:hAnsi="Calibri"/>
          <w:lang w:val="en-US"/>
        </w:rPr>
        <w:t>wiki</w:t>
      </w:r>
      <w:r w:rsidRPr="009C590B">
        <w:rPr>
          <w:rFonts w:ascii="Calibri" w:hAnsi="Calibri"/>
        </w:rPr>
        <w:t>/</w:t>
      </w:r>
      <w:r w:rsidRPr="009C590B">
        <w:rPr>
          <w:rFonts w:ascii="Calibri" w:hAnsi="Calibri"/>
          <w:lang w:val="en-US"/>
        </w:rPr>
        <w:t>Advanced</w:t>
      </w:r>
      <w:r w:rsidRPr="009C590B">
        <w:rPr>
          <w:rFonts w:ascii="Calibri" w:hAnsi="Calibri"/>
        </w:rPr>
        <w:t>_</w:t>
      </w:r>
      <w:r w:rsidRPr="009C590B">
        <w:rPr>
          <w:rFonts w:ascii="Calibri" w:hAnsi="Calibri"/>
          <w:lang w:val="en-US"/>
        </w:rPr>
        <w:t>Encryption</w:t>
      </w:r>
      <w:r w:rsidRPr="009C590B">
        <w:rPr>
          <w:rFonts w:ascii="Calibri" w:hAnsi="Calibri"/>
        </w:rPr>
        <w:t>_</w:t>
      </w:r>
      <w:r w:rsidRPr="009C590B">
        <w:rPr>
          <w:rFonts w:ascii="Calibri" w:hAnsi="Calibri"/>
          <w:lang w:val="en-US"/>
        </w:rPr>
        <w:t>Standard</w:t>
      </w:r>
    </w:p>
    <w:p w:rsidR="0018685E" w:rsidRPr="009C590B" w:rsidRDefault="0018685E" w:rsidP="007F5F4F">
      <w:pPr>
        <w:pStyle w:val="Default"/>
        <w:numPr>
          <w:ilvl w:val="0"/>
          <w:numId w:val="22"/>
        </w:numPr>
        <w:rPr>
          <w:rFonts w:ascii="Calibri" w:hAnsi="Calibri"/>
        </w:rPr>
      </w:pPr>
      <w:r w:rsidRPr="009C590B">
        <w:rPr>
          <w:rFonts w:ascii="Calibri" w:hAnsi="Calibri"/>
          <w:lang w:val="en-US"/>
        </w:rPr>
        <w:t>https</w:t>
      </w:r>
      <w:r w:rsidRPr="009C590B">
        <w:rPr>
          <w:rFonts w:ascii="Calibri" w:hAnsi="Calibri"/>
        </w:rPr>
        <w:t>://</w:t>
      </w:r>
      <w:r w:rsidRPr="009C590B">
        <w:rPr>
          <w:rFonts w:ascii="Calibri" w:hAnsi="Calibri"/>
          <w:lang w:val="en-US"/>
        </w:rPr>
        <w:t>www</w:t>
      </w:r>
      <w:r w:rsidRPr="009C590B">
        <w:rPr>
          <w:rFonts w:ascii="Calibri" w:hAnsi="Calibri"/>
        </w:rPr>
        <w:t>.</w:t>
      </w:r>
      <w:proofErr w:type="spellStart"/>
      <w:r w:rsidRPr="009C590B">
        <w:rPr>
          <w:rFonts w:ascii="Calibri" w:hAnsi="Calibri"/>
          <w:lang w:val="en-US"/>
        </w:rPr>
        <w:t>xilinx</w:t>
      </w:r>
      <w:proofErr w:type="spellEnd"/>
      <w:r w:rsidRPr="009C590B">
        <w:rPr>
          <w:rFonts w:ascii="Calibri" w:hAnsi="Calibri"/>
        </w:rPr>
        <w:t>.</w:t>
      </w:r>
      <w:r w:rsidRPr="009C590B">
        <w:rPr>
          <w:rFonts w:ascii="Calibri" w:hAnsi="Calibri"/>
          <w:lang w:val="en-US"/>
        </w:rPr>
        <w:t>com</w:t>
      </w:r>
      <w:r w:rsidRPr="009C590B">
        <w:rPr>
          <w:rFonts w:ascii="Calibri" w:hAnsi="Calibri"/>
        </w:rPr>
        <w:t>/</w:t>
      </w:r>
      <w:r w:rsidRPr="009C590B">
        <w:rPr>
          <w:rFonts w:ascii="Calibri" w:hAnsi="Calibri"/>
          <w:lang w:val="en-US"/>
        </w:rPr>
        <w:t>video</w:t>
      </w:r>
      <w:r w:rsidRPr="009C590B">
        <w:rPr>
          <w:rFonts w:ascii="Calibri" w:hAnsi="Calibri"/>
        </w:rPr>
        <w:t>/</w:t>
      </w:r>
      <w:r w:rsidRPr="009C590B">
        <w:rPr>
          <w:rFonts w:ascii="Calibri" w:hAnsi="Calibri"/>
          <w:lang w:val="en-US"/>
        </w:rPr>
        <w:t>hardware</w:t>
      </w:r>
      <w:r w:rsidRPr="009C590B">
        <w:rPr>
          <w:rFonts w:ascii="Calibri" w:hAnsi="Calibri"/>
        </w:rPr>
        <w:t>/</w:t>
      </w:r>
      <w:proofErr w:type="spellStart"/>
      <w:r w:rsidRPr="009C590B">
        <w:rPr>
          <w:rFonts w:ascii="Calibri" w:hAnsi="Calibri"/>
          <w:lang w:val="en-US"/>
        </w:rPr>
        <w:t>vivado</w:t>
      </w:r>
      <w:proofErr w:type="spellEnd"/>
      <w:r w:rsidRPr="009C590B">
        <w:rPr>
          <w:rFonts w:ascii="Calibri" w:hAnsi="Calibri"/>
        </w:rPr>
        <w:t>-</w:t>
      </w:r>
      <w:proofErr w:type="spellStart"/>
      <w:r w:rsidRPr="009C590B">
        <w:rPr>
          <w:rFonts w:ascii="Calibri" w:hAnsi="Calibri"/>
          <w:lang w:val="en-US"/>
        </w:rPr>
        <w:t>hls</w:t>
      </w:r>
      <w:proofErr w:type="spellEnd"/>
      <w:r w:rsidRPr="009C590B">
        <w:rPr>
          <w:rFonts w:ascii="Calibri" w:hAnsi="Calibri"/>
        </w:rPr>
        <w:t>-</w:t>
      </w:r>
      <w:r w:rsidRPr="009C590B">
        <w:rPr>
          <w:rFonts w:ascii="Calibri" w:hAnsi="Calibri"/>
          <w:lang w:val="en-US"/>
        </w:rPr>
        <w:t>in</w:t>
      </w:r>
      <w:r w:rsidRPr="009C590B">
        <w:rPr>
          <w:rFonts w:ascii="Calibri" w:hAnsi="Calibri"/>
        </w:rPr>
        <w:t>-</w:t>
      </w:r>
      <w:r w:rsidRPr="009C590B">
        <w:rPr>
          <w:rFonts w:ascii="Calibri" w:hAnsi="Calibri"/>
          <w:lang w:val="en-US"/>
        </w:rPr>
        <w:t>depth</w:t>
      </w:r>
      <w:r w:rsidRPr="009C590B">
        <w:rPr>
          <w:rFonts w:ascii="Calibri" w:hAnsi="Calibri"/>
        </w:rPr>
        <w:t>-</w:t>
      </w:r>
      <w:r w:rsidRPr="009C590B">
        <w:rPr>
          <w:rFonts w:ascii="Calibri" w:hAnsi="Calibri"/>
          <w:lang w:val="en-US"/>
        </w:rPr>
        <w:t>technical</w:t>
      </w:r>
      <w:r w:rsidRPr="009C590B">
        <w:rPr>
          <w:rFonts w:ascii="Calibri" w:hAnsi="Calibri"/>
        </w:rPr>
        <w:t>-</w:t>
      </w:r>
      <w:r w:rsidRPr="009C590B">
        <w:rPr>
          <w:rFonts w:ascii="Calibri" w:hAnsi="Calibri"/>
          <w:lang w:val="en-US"/>
        </w:rPr>
        <w:t>overview</w:t>
      </w:r>
      <w:r w:rsidRPr="009C590B">
        <w:rPr>
          <w:rFonts w:ascii="Calibri" w:hAnsi="Calibri"/>
        </w:rPr>
        <w:t>.</w:t>
      </w:r>
      <w:r w:rsidRPr="009C590B">
        <w:rPr>
          <w:rFonts w:ascii="Calibri" w:hAnsi="Calibri"/>
          <w:lang w:val="en-US"/>
        </w:rPr>
        <w:t>html</w:t>
      </w:r>
    </w:p>
    <w:p w:rsidR="0018685E" w:rsidRPr="009C590B" w:rsidRDefault="0018685E" w:rsidP="007F5F4F">
      <w:pPr>
        <w:pStyle w:val="Default"/>
        <w:numPr>
          <w:ilvl w:val="0"/>
          <w:numId w:val="22"/>
        </w:numPr>
        <w:rPr>
          <w:rFonts w:ascii="Calibri" w:hAnsi="Calibri"/>
        </w:rPr>
      </w:pPr>
      <w:r w:rsidRPr="009C590B">
        <w:rPr>
          <w:rFonts w:ascii="Calibri" w:hAnsi="Calibri"/>
          <w:lang w:val="en-US"/>
        </w:rPr>
        <w:t>https</w:t>
      </w:r>
      <w:r w:rsidRPr="009C590B">
        <w:rPr>
          <w:rFonts w:ascii="Calibri" w:hAnsi="Calibri"/>
        </w:rPr>
        <w:t>://</w:t>
      </w:r>
      <w:r w:rsidRPr="009C590B">
        <w:rPr>
          <w:rFonts w:ascii="Calibri" w:hAnsi="Calibri"/>
          <w:lang w:val="en-US"/>
        </w:rPr>
        <w:t>www</w:t>
      </w:r>
      <w:r w:rsidRPr="009C590B">
        <w:rPr>
          <w:rFonts w:ascii="Calibri" w:hAnsi="Calibri"/>
        </w:rPr>
        <w:t>.</w:t>
      </w:r>
      <w:proofErr w:type="spellStart"/>
      <w:r w:rsidRPr="009C590B">
        <w:rPr>
          <w:rFonts w:ascii="Calibri" w:hAnsi="Calibri"/>
          <w:lang w:val="en-US"/>
        </w:rPr>
        <w:t>xilinx</w:t>
      </w:r>
      <w:proofErr w:type="spellEnd"/>
      <w:r w:rsidRPr="009C590B">
        <w:rPr>
          <w:rFonts w:ascii="Calibri" w:hAnsi="Calibri"/>
        </w:rPr>
        <w:t>.</w:t>
      </w:r>
      <w:r w:rsidRPr="009C590B">
        <w:rPr>
          <w:rFonts w:ascii="Calibri" w:hAnsi="Calibri"/>
          <w:lang w:val="en-US"/>
        </w:rPr>
        <w:t>com</w:t>
      </w:r>
      <w:r w:rsidRPr="009C590B">
        <w:rPr>
          <w:rFonts w:ascii="Calibri" w:hAnsi="Calibri"/>
        </w:rPr>
        <w:t>/</w:t>
      </w:r>
      <w:r w:rsidRPr="009C590B">
        <w:rPr>
          <w:rFonts w:ascii="Calibri" w:hAnsi="Calibri"/>
          <w:lang w:val="en-US"/>
        </w:rPr>
        <w:t>support</w:t>
      </w:r>
      <w:r w:rsidRPr="009C590B">
        <w:rPr>
          <w:rFonts w:ascii="Calibri" w:hAnsi="Calibri"/>
        </w:rPr>
        <w:t>/</w:t>
      </w:r>
      <w:r w:rsidRPr="009C590B">
        <w:rPr>
          <w:rFonts w:ascii="Calibri" w:hAnsi="Calibri"/>
          <w:lang w:val="en-US"/>
        </w:rPr>
        <w:t>documentation</w:t>
      </w:r>
      <w:r w:rsidRPr="009C590B">
        <w:rPr>
          <w:rFonts w:ascii="Calibri" w:hAnsi="Calibri"/>
        </w:rPr>
        <w:t>-</w:t>
      </w:r>
      <w:r w:rsidRPr="009C590B">
        <w:rPr>
          <w:rFonts w:ascii="Calibri" w:hAnsi="Calibri"/>
          <w:lang w:val="en-US"/>
        </w:rPr>
        <w:t>navigation</w:t>
      </w:r>
      <w:r w:rsidRPr="009C590B">
        <w:rPr>
          <w:rFonts w:ascii="Calibri" w:hAnsi="Calibri"/>
        </w:rPr>
        <w:t>/</w:t>
      </w:r>
      <w:r w:rsidRPr="009C590B">
        <w:rPr>
          <w:rFonts w:ascii="Calibri" w:hAnsi="Calibri"/>
          <w:lang w:val="en-US"/>
        </w:rPr>
        <w:t>design</w:t>
      </w:r>
      <w:r w:rsidRPr="009C590B">
        <w:rPr>
          <w:rFonts w:ascii="Calibri" w:hAnsi="Calibri"/>
        </w:rPr>
        <w:t>-</w:t>
      </w:r>
      <w:r w:rsidRPr="009C590B">
        <w:rPr>
          <w:rFonts w:ascii="Calibri" w:hAnsi="Calibri"/>
          <w:lang w:val="en-US"/>
        </w:rPr>
        <w:t>hubs</w:t>
      </w:r>
      <w:r w:rsidRPr="009C590B">
        <w:rPr>
          <w:rFonts w:ascii="Calibri" w:hAnsi="Calibri"/>
        </w:rPr>
        <w:t>/</w:t>
      </w:r>
      <w:r w:rsidRPr="009C590B">
        <w:rPr>
          <w:rFonts w:ascii="Calibri" w:hAnsi="Calibri"/>
          <w:lang w:val="en-US"/>
        </w:rPr>
        <w:t>dh</w:t>
      </w:r>
      <w:r w:rsidRPr="009C590B">
        <w:rPr>
          <w:rFonts w:ascii="Calibri" w:hAnsi="Calibri"/>
        </w:rPr>
        <w:t>0012-</w:t>
      </w:r>
      <w:proofErr w:type="spellStart"/>
      <w:r w:rsidRPr="009C590B">
        <w:rPr>
          <w:rFonts w:ascii="Calibri" w:hAnsi="Calibri"/>
          <w:lang w:val="en-US"/>
        </w:rPr>
        <w:t>vivado</w:t>
      </w:r>
      <w:proofErr w:type="spellEnd"/>
      <w:r w:rsidRPr="009C590B">
        <w:rPr>
          <w:rFonts w:ascii="Calibri" w:hAnsi="Calibri"/>
        </w:rPr>
        <w:t>-</w:t>
      </w:r>
      <w:r w:rsidRPr="009C590B">
        <w:rPr>
          <w:rFonts w:ascii="Calibri" w:hAnsi="Calibri"/>
          <w:lang w:val="en-US"/>
        </w:rPr>
        <w:t>high</w:t>
      </w:r>
      <w:r w:rsidRPr="009C590B">
        <w:rPr>
          <w:rFonts w:ascii="Calibri" w:hAnsi="Calibri"/>
        </w:rPr>
        <w:t>-</w:t>
      </w:r>
      <w:r w:rsidRPr="009C590B">
        <w:rPr>
          <w:rFonts w:ascii="Calibri" w:hAnsi="Calibri"/>
          <w:lang w:val="en-US"/>
        </w:rPr>
        <w:t>level</w:t>
      </w:r>
      <w:r w:rsidRPr="009C590B">
        <w:rPr>
          <w:rFonts w:ascii="Calibri" w:hAnsi="Calibri"/>
        </w:rPr>
        <w:t>-</w:t>
      </w:r>
      <w:r w:rsidRPr="009C590B">
        <w:rPr>
          <w:rFonts w:ascii="Calibri" w:hAnsi="Calibri"/>
          <w:lang w:val="en-US"/>
        </w:rPr>
        <w:t>synthesis</w:t>
      </w:r>
      <w:r w:rsidRPr="009C590B">
        <w:rPr>
          <w:rFonts w:ascii="Calibri" w:hAnsi="Calibri"/>
        </w:rPr>
        <w:t>-</w:t>
      </w:r>
      <w:r w:rsidRPr="009C590B">
        <w:rPr>
          <w:rFonts w:ascii="Calibri" w:hAnsi="Calibri"/>
          <w:lang w:val="en-US"/>
        </w:rPr>
        <w:t>hub</w:t>
      </w:r>
      <w:r w:rsidRPr="009C590B">
        <w:rPr>
          <w:rFonts w:ascii="Calibri" w:hAnsi="Calibri"/>
        </w:rPr>
        <w:t>.</w:t>
      </w:r>
      <w:r w:rsidRPr="009C590B">
        <w:rPr>
          <w:rFonts w:ascii="Calibri" w:hAnsi="Calibri"/>
          <w:lang w:val="en-US"/>
        </w:rPr>
        <w:t>html</w:t>
      </w:r>
    </w:p>
    <w:p w:rsidR="0018685E" w:rsidRPr="009C590B" w:rsidRDefault="0018685E" w:rsidP="007F5F4F">
      <w:pPr>
        <w:pStyle w:val="Default"/>
        <w:numPr>
          <w:ilvl w:val="0"/>
          <w:numId w:val="22"/>
        </w:numPr>
        <w:rPr>
          <w:rFonts w:ascii="Calibri" w:hAnsi="Calibri"/>
        </w:rPr>
      </w:pPr>
      <w:r w:rsidRPr="009C590B">
        <w:rPr>
          <w:rFonts w:ascii="Calibri" w:hAnsi="Calibri"/>
          <w:lang w:val="en-US"/>
        </w:rPr>
        <w:t>http</w:t>
      </w:r>
      <w:r w:rsidRPr="009C590B">
        <w:rPr>
          <w:rFonts w:ascii="Calibri" w:hAnsi="Calibri"/>
        </w:rPr>
        <w:t>://</w:t>
      </w:r>
      <w:r w:rsidRPr="009C590B">
        <w:rPr>
          <w:rFonts w:ascii="Calibri" w:hAnsi="Calibri"/>
          <w:lang w:val="en-US"/>
        </w:rPr>
        <w:t>www</w:t>
      </w:r>
      <w:r w:rsidRPr="009C590B">
        <w:rPr>
          <w:rFonts w:ascii="Calibri" w:hAnsi="Calibri"/>
        </w:rPr>
        <w:t>.</w:t>
      </w:r>
      <w:proofErr w:type="spellStart"/>
      <w:r w:rsidRPr="009C590B">
        <w:rPr>
          <w:rFonts w:ascii="Calibri" w:hAnsi="Calibri"/>
          <w:lang w:val="en-US"/>
        </w:rPr>
        <w:t>eit</w:t>
      </w:r>
      <w:proofErr w:type="spellEnd"/>
      <w:r w:rsidRPr="009C590B">
        <w:rPr>
          <w:rFonts w:ascii="Calibri" w:hAnsi="Calibri"/>
        </w:rPr>
        <w:t>.</w:t>
      </w:r>
      <w:proofErr w:type="spellStart"/>
      <w:r w:rsidRPr="009C590B">
        <w:rPr>
          <w:rFonts w:ascii="Calibri" w:hAnsi="Calibri"/>
          <w:lang w:val="en-US"/>
        </w:rPr>
        <w:t>lth</w:t>
      </w:r>
      <w:proofErr w:type="spellEnd"/>
      <w:r w:rsidRPr="009C590B">
        <w:rPr>
          <w:rFonts w:ascii="Calibri" w:hAnsi="Calibri"/>
        </w:rPr>
        <w:t>.</w:t>
      </w:r>
      <w:r w:rsidRPr="009C590B">
        <w:rPr>
          <w:rFonts w:ascii="Calibri" w:hAnsi="Calibri"/>
          <w:lang w:val="en-US"/>
        </w:rPr>
        <w:t>se</w:t>
      </w:r>
      <w:r w:rsidRPr="009C590B">
        <w:rPr>
          <w:rFonts w:ascii="Calibri" w:hAnsi="Calibri"/>
        </w:rPr>
        <w:t>/</w:t>
      </w:r>
      <w:proofErr w:type="spellStart"/>
      <w:r w:rsidRPr="009C590B">
        <w:rPr>
          <w:rFonts w:ascii="Calibri" w:hAnsi="Calibri"/>
          <w:lang w:val="en-US"/>
        </w:rPr>
        <w:t>fileadmin</w:t>
      </w:r>
      <w:proofErr w:type="spellEnd"/>
      <w:r w:rsidRPr="009C590B">
        <w:rPr>
          <w:rFonts w:ascii="Calibri" w:hAnsi="Calibri"/>
        </w:rPr>
        <w:t>/</w:t>
      </w:r>
      <w:proofErr w:type="spellStart"/>
      <w:r w:rsidRPr="009C590B">
        <w:rPr>
          <w:rFonts w:ascii="Calibri" w:hAnsi="Calibri"/>
          <w:lang w:val="en-US"/>
        </w:rPr>
        <w:t>eit</w:t>
      </w:r>
      <w:proofErr w:type="spellEnd"/>
      <w:r w:rsidRPr="009C590B">
        <w:rPr>
          <w:rFonts w:ascii="Calibri" w:hAnsi="Calibri"/>
        </w:rPr>
        <w:t>/</w:t>
      </w:r>
      <w:r w:rsidRPr="009C590B">
        <w:rPr>
          <w:rFonts w:ascii="Calibri" w:hAnsi="Calibri"/>
          <w:lang w:val="en-US"/>
        </w:rPr>
        <w:t>courses</w:t>
      </w:r>
      <w:r w:rsidRPr="009C590B">
        <w:rPr>
          <w:rFonts w:ascii="Calibri" w:hAnsi="Calibri"/>
        </w:rPr>
        <w:t>/</w:t>
      </w:r>
      <w:proofErr w:type="spellStart"/>
      <w:r w:rsidRPr="009C590B">
        <w:rPr>
          <w:rFonts w:ascii="Calibri" w:hAnsi="Calibri"/>
          <w:lang w:val="en-US"/>
        </w:rPr>
        <w:t>etin</w:t>
      </w:r>
      <w:proofErr w:type="spellEnd"/>
      <w:r w:rsidRPr="009C590B">
        <w:rPr>
          <w:rFonts w:ascii="Calibri" w:hAnsi="Calibri"/>
        </w:rPr>
        <w:t>45/</w:t>
      </w:r>
      <w:r w:rsidRPr="009C590B">
        <w:rPr>
          <w:rFonts w:ascii="Calibri" w:hAnsi="Calibri"/>
          <w:lang w:val="en-US"/>
        </w:rPr>
        <w:t>Lab</w:t>
      </w:r>
      <w:r w:rsidRPr="009C590B">
        <w:rPr>
          <w:rFonts w:ascii="Calibri" w:hAnsi="Calibri"/>
        </w:rPr>
        <w:t>_</w:t>
      </w:r>
      <w:r w:rsidRPr="009C590B">
        <w:rPr>
          <w:rFonts w:ascii="Calibri" w:hAnsi="Calibri"/>
          <w:lang w:val="en-US"/>
        </w:rPr>
        <w:t>Files</w:t>
      </w:r>
      <w:r w:rsidRPr="009C590B">
        <w:rPr>
          <w:rFonts w:ascii="Calibri" w:hAnsi="Calibri"/>
        </w:rPr>
        <w:t>/</w:t>
      </w:r>
      <w:r w:rsidRPr="009C590B">
        <w:rPr>
          <w:rFonts w:ascii="Calibri" w:hAnsi="Calibri"/>
          <w:lang w:val="en-US"/>
        </w:rPr>
        <w:t>Catapult</w:t>
      </w:r>
      <w:r w:rsidRPr="009C590B">
        <w:rPr>
          <w:rFonts w:ascii="Calibri" w:hAnsi="Calibri"/>
        </w:rPr>
        <w:t>_</w:t>
      </w:r>
      <w:r w:rsidRPr="009C590B">
        <w:rPr>
          <w:rFonts w:ascii="Calibri" w:hAnsi="Calibri"/>
          <w:lang w:val="en-US"/>
        </w:rPr>
        <w:t>Work</w:t>
      </w:r>
      <w:r w:rsidRPr="009C590B">
        <w:rPr>
          <w:rFonts w:ascii="Calibri" w:hAnsi="Calibri"/>
        </w:rPr>
        <w:t>_</w:t>
      </w:r>
      <w:r w:rsidRPr="009C590B">
        <w:rPr>
          <w:rFonts w:ascii="Calibri" w:hAnsi="Calibri"/>
          <w:lang w:val="en-US"/>
        </w:rPr>
        <w:t>Flow</w:t>
      </w:r>
      <w:r w:rsidRPr="009C590B">
        <w:rPr>
          <w:rFonts w:ascii="Calibri" w:hAnsi="Calibri"/>
        </w:rPr>
        <w:t>_</w:t>
      </w:r>
      <w:proofErr w:type="spellStart"/>
      <w:r w:rsidRPr="009C590B">
        <w:rPr>
          <w:rFonts w:ascii="Calibri" w:hAnsi="Calibri"/>
          <w:lang w:val="en-US"/>
        </w:rPr>
        <w:t>Toturial</w:t>
      </w:r>
      <w:proofErr w:type="spellEnd"/>
      <w:r w:rsidRPr="009C590B">
        <w:rPr>
          <w:rFonts w:ascii="Calibri" w:hAnsi="Calibri"/>
        </w:rPr>
        <w:t>.</w:t>
      </w:r>
      <w:r w:rsidRPr="009C590B">
        <w:rPr>
          <w:rFonts w:ascii="Calibri" w:hAnsi="Calibri"/>
          <w:lang w:val="en-US"/>
        </w:rPr>
        <w:t>pdf</w:t>
      </w:r>
    </w:p>
    <w:p w:rsidR="0018685E" w:rsidRPr="009C590B" w:rsidRDefault="0018685E" w:rsidP="007F5F4F">
      <w:pPr>
        <w:pStyle w:val="Default"/>
        <w:numPr>
          <w:ilvl w:val="0"/>
          <w:numId w:val="22"/>
        </w:numPr>
        <w:rPr>
          <w:rFonts w:ascii="Calibri" w:hAnsi="Calibri"/>
        </w:rPr>
      </w:pPr>
      <w:r w:rsidRPr="009C590B">
        <w:rPr>
          <w:rFonts w:ascii="Calibri" w:hAnsi="Calibri"/>
          <w:lang w:val="en-US"/>
        </w:rPr>
        <w:t>http</w:t>
      </w:r>
      <w:r w:rsidRPr="009C590B">
        <w:rPr>
          <w:rFonts w:ascii="Calibri" w:hAnsi="Calibri"/>
        </w:rPr>
        <w:t>://</w:t>
      </w:r>
      <w:r w:rsidRPr="009C590B">
        <w:rPr>
          <w:rFonts w:ascii="Calibri" w:hAnsi="Calibri"/>
          <w:lang w:val="en-US"/>
        </w:rPr>
        <w:t>users</w:t>
      </w:r>
      <w:r w:rsidRPr="009C590B">
        <w:rPr>
          <w:rFonts w:ascii="Calibri" w:hAnsi="Calibri"/>
        </w:rPr>
        <w:t>.</w:t>
      </w:r>
      <w:proofErr w:type="spellStart"/>
      <w:r w:rsidRPr="009C590B">
        <w:rPr>
          <w:rFonts w:ascii="Calibri" w:hAnsi="Calibri"/>
          <w:lang w:val="en-US"/>
        </w:rPr>
        <w:t>ece</w:t>
      </w:r>
      <w:proofErr w:type="spellEnd"/>
      <w:r w:rsidRPr="009C590B">
        <w:rPr>
          <w:rFonts w:ascii="Calibri" w:hAnsi="Calibri"/>
        </w:rPr>
        <w:t>.</w:t>
      </w:r>
      <w:proofErr w:type="spellStart"/>
      <w:r w:rsidRPr="009C590B">
        <w:rPr>
          <w:rFonts w:ascii="Calibri" w:hAnsi="Calibri"/>
          <w:lang w:val="en-US"/>
        </w:rPr>
        <w:t>utexas</w:t>
      </w:r>
      <w:proofErr w:type="spellEnd"/>
      <w:r w:rsidRPr="009C590B">
        <w:rPr>
          <w:rFonts w:ascii="Calibri" w:hAnsi="Calibri"/>
        </w:rPr>
        <w:t>.</w:t>
      </w:r>
      <w:proofErr w:type="spellStart"/>
      <w:r w:rsidRPr="009C590B">
        <w:rPr>
          <w:rFonts w:ascii="Calibri" w:hAnsi="Calibri"/>
          <w:lang w:val="en-US"/>
        </w:rPr>
        <w:t>edu</w:t>
      </w:r>
      <w:proofErr w:type="spellEnd"/>
      <w:r w:rsidRPr="009C590B">
        <w:rPr>
          <w:rFonts w:ascii="Calibri" w:hAnsi="Calibri"/>
        </w:rPr>
        <w:t>/~</w:t>
      </w:r>
      <w:proofErr w:type="spellStart"/>
      <w:r w:rsidRPr="009C590B">
        <w:rPr>
          <w:rFonts w:ascii="Calibri" w:hAnsi="Calibri"/>
          <w:lang w:val="en-US"/>
        </w:rPr>
        <w:t>gerstl</w:t>
      </w:r>
      <w:proofErr w:type="spellEnd"/>
      <w:r w:rsidRPr="009C590B">
        <w:rPr>
          <w:rFonts w:ascii="Calibri" w:hAnsi="Calibri"/>
        </w:rPr>
        <w:t>/</w:t>
      </w:r>
      <w:proofErr w:type="spellStart"/>
      <w:r w:rsidRPr="009C590B">
        <w:rPr>
          <w:rFonts w:ascii="Calibri" w:hAnsi="Calibri"/>
          <w:lang w:val="en-US"/>
        </w:rPr>
        <w:t>ee</w:t>
      </w:r>
      <w:proofErr w:type="spellEnd"/>
      <w:r w:rsidRPr="009C590B">
        <w:rPr>
          <w:rFonts w:ascii="Calibri" w:hAnsi="Calibri"/>
        </w:rPr>
        <w:t>382</w:t>
      </w:r>
      <w:r w:rsidRPr="009C590B">
        <w:rPr>
          <w:rFonts w:ascii="Calibri" w:hAnsi="Calibri"/>
          <w:lang w:val="en-US"/>
        </w:rPr>
        <w:t>v</w:t>
      </w:r>
      <w:r w:rsidRPr="009C590B">
        <w:rPr>
          <w:rFonts w:ascii="Calibri" w:hAnsi="Calibri"/>
        </w:rPr>
        <w:t>_</w:t>
      </w:r>
      <w:r w:rsidRPr="009C590B">
        <w:rPr>
          <w:rFonts w:ascii="Calibri" w:hAnsi="Calibri"/>
          <w:lang w:val="en-US"/>
        </w:rPr>
        <w:t>f</w:t>
      </w:r>
      <w:r w:rsidRPr="009C590B">
        <w:rPr>
          <w:rFonts w:ascii="Calibri" w:hAnsi="Calibri"/>
        </w:rPr>
        <w:t>14/</w:t>
      </w:r>
      <w:proofErr w:type="spellStart"/>
      <w:r w:rsidRPr="009C590B">
        <w:rPr>
          <w:rFonts w:ascii="Calibri" w:hAnsi="Calibri"/>
          <w:lang w:val="en-US"/>
        </w:rPr>
        <w:t>soc</w:t>
      </w:r>
      <w:proofErr w:type="spellEnd"/>
      <w:r w:rsidRPr="009C590B">
        <w:rPr>
          <w:rFonts w:ascii="Calibri" w:hAnsi="Calibri"/>
        </w:rPr>
        <w:t>/</w:t>
      </w:r>
      <w:proofErr w:type="spellStart"/>
      <w:r w:rsidRPr="009C590B">
        <w:rPr>
          <w:rFonts w:ascii="Calibri" w:hAnsi="Calibri"/>
          <w:lang w:val="en-US"/>
        </w:rPr>
        <w:t>vivado</w:t>
      </w:r>
      <w:proofErr w:type="spellEnd"/>
      <w:r w:rsidRPr="009C590B">
        <w:rPr>
          <w:rFonts w:ascii="Calibri" w:hAnsi="Calibri"/>
        </w:rPr>
        <w:t>_</w:t>
      </w:r>
      <w:proofErr w:type="spellStart"/>
      <w:r w:rsidRPr="009C590B">
        <w:rPr>
          <w:rFonts w:ascii="Calibri" w:hAnsi="Calibri"/>
          <w:lang w:val="en-US"/>
        </w:rPr>
        <w:t>hls</w:t>
      </w:r>
      <w:proofErr w:type="spellEnd"/>
      <w:r w:rsidRPr="009C590B">
        <w:rPr>
          <w:rFonts w:ascii="Calibri" w:hAnsi="Calibri"/>
        </w:rPr>
        <w:t>/</w:t>
      </w:r>
      <w:proofErr w:type="spellStart"/>
      <w:r w:rsidRPr="009C590B">
        <w:rPr>
          <w:rFonts w:ascii="Calibri" w:hAnsi="Calibri"/>
          <w:lang w:val="en-US"/>
        </w:rPr>
        <w:t>VivadoHLS</w:t>
      </w:r>
      <w:proofErr w:type="spellEnd"/>
      <w:r w:rsidRPr="009C590B">
        <w:rPr>
          <w:rFonts w:ascii="Calibri" w:hAnsi="Calibri"/>
        </w:rPr>
        <w:t>_</w:t>
      </w:r>
      <w:r w:rsidRPr="009C590B">
        <w:rPr>
          <w:rFonts w:ascii="Calibri" w:hAnsi="Calibri"/>
          <w:lang w:val="en-US"/>
        </w:rPr>
        <w:t>Overview</w:t>
      </w:r>
      <w:r w:rsidRPr="009C590B">
        <w:rPr>
          <w:rFonts w:ascii="Calibri" w:hAnsi="Calibri"/>
        </w:rPr>
        <w:t>.</w:t>
      </w:r>
      <w:r w:rsidRPr="009C590B">
        <w:rPr>
          <w:rFonts w:ascii="Calibri" w:hAnsi="Calibri"/>
          <w:lang w:val="en-US"/>
        </w:rPr>
        <w:t>pdf</w:t>
      </w:r>
    </w:p>
    <w:p w:rsidR="0018685E" w:rsidRPr="009C590B" w:rsidRDefault="0018685E" w:rsidP="007F5F4F">
      <w:pPr>
        <w:pStyle w:val="Default"/>
        <w:numPr>
          <w:ilvl w:val="0"/>
          <w:numId w:val="22"/>
        </w:numPr>
        <w:rPr>
          <w:rFonts w:ascii="Calibri" w:hAnsi="Calibri"/>
        </w:rPr>
      </w:pPr>
      <w:r w:rsidRPr="009C590B">
        <w:rPr>
          <w:rFonts w:ascii="Calibri" w:hAnsi="Calibri"/>
          <w:lang w:val="en-US"/>
        </w:rPr>
        <w:t>https</w:t>
      </w:r>
      <w:r w:rsidRPr="009C590B">
        <w:rPr>
          <w:rFonts w:ascii="Calibri" w:hAnsi="Calibri"/>
        </w:rPr>
        <w:t>://</w:t>
      </w:r>
      <w:r w:rsidRPr="009C590B">
        <w:rPr>
          <w:rFonts w:ascii="Calibri" w:hAnsi="Calibri"/>
          <w:lang w:val="en-US"/>
        </w:rPr>
        <w:t>en</w:t>
      </w:r>
      <w:r w:rsidRPr="009C590B">
        <w:rPr>
          <w:rFonts w:ascii="Calibri" w:hAnsi="Calibri"/>
        </w:rPr>
        <w:t>.</w:t>
      </w:r>
      <w:proofErr w:type="spellStart"/>
      <w:r w:rsidRPr="009C590B">
        <w:rPr>
          <w:rFonts w:ascii="Calibri" w:hAnsi="Calibri"/>
          <w:lang w:val="en-US"/>
        </w:rPr>
        <w:t>wikipedia</w:t>
      </w:r>
      <w:proofErr w:type="spellEnd"/>
      <w:r w:rsidRPr="009C590B">
        <w:rPr>
          <w:rFonts w:ascii="Calibri" w:hAnsi="Calibri"/>
        </w:rPr>
        <w:t>.</w:t>
      </w:r>
      <w:r w:rsidRPr="009C590B">
        <w:rPr>
          <w:rFonts w:ascii="Calibri" w:hAnsi="Calibri"/>
          <w:lang w:val="en-US"/>
        </w:rPr>
        <w:t>org</w:t>
      </w:r>
      <w:r w:rsidRPr="009C590B">
        <w:rPr>
          <w:rFonts w:ascii="Calibri" w:hAnsi="Calibri"/>
        </w:rPr>
        <w:t>/</w:t>
      </w:r>
      <w:r w:rsidRPr="009C590B">
        <w:rPr>
          <w:rFonts w:ascii="Calibri" w:hAnsi="Calibri"/>
          <w:lang w:val="en-US"/>
        </w:rPr>
        <w:t>wiki</w:t>
      </w:r>
      <w:r w:rsidRPr="009C590B">
        <w:rPr>
          <w:rFonts w:ascii="Calibri" w:hAnsi="Calibri"/>
        </w:rPr>
        <w:t>/</w:t>
      </w:r>
      <w:r w:rsidRPr="009C590B">
        <w:rPr>
          <w:rFonts w:ascii="Calibri" w:hAnsi="Calibri"/>
          <w:lang w:val="en-US"/>
        </w:rPr>
        <w:t>Xilinx</w:t>
      </w:r>
      <w:r w:rsidRPr="009C590B">
        <w:rPr>
          <w:rFonts w:ascii="Calibri" w:hAnsi="Calibri"/>
        </w:rPr>
        <w:t>_</w:t>
      </w:r>
      <w:proofErr w:type="spellStart"/>
      <w:r w:rsidRPr="009C590B">
        <w:rPr>
          <w:rFonts w:ascii="Calibri" w:hAnsi="Calibri"/>
          <w:lang w:val="en-US"/>
        </w:rPr>
        <w:t>Vivado</w:t>
      </w:r>
      <w:proofErr w:type="spellEnd"/>
    </w:p>
    <w:p w:rsidR="0018685E" w:rsidRPr="009C590B" w:rsidRDefault="0018685E" w:rsidP="007F5F4F">
      <w:pPr>
        <w:pStyle w:val="Default"/>
        <w:numPr>
          <w:ilvl w:val="0"/>
          <w:numId w:val="22"/>
        </w:numPr>
        <w:rPr>
          <w:rFonts w:ascii="Calibri" w:hAnsi="Calibri"/>
        </w:rPr>
      </w:pPr>
      <w:r w:rsidRPr="009C590B">
        <w:rPr>
          <w:rFonts w:ascii="Calibri" w:hAnsi="Calibri"/>
          <w:lang w:val="en-US"/>
        </w:rPr>
        <w:t>https</w:t>
      </w:r>
      <w:r w:rsidRPr="009C590B">
        <w:rPr>
          <w:rFonts w:ascii="Calibri" w:hAnsi="Calibri"/>
        </w:rPr>
        <w:t>://</w:t>
      </w:r>
      <w:r w:rsidRPr="009C590B">
        <w:rPr>
          <w:rFonts w:ascii="Calibri" w:hAnsi="Calibri"/>
          <w:lang w:val="en-US"/>
        </w:rPr>
        <w:t>www</w:t>
      </w:r>
      <w:r w:rsidRPr="009C590B">
        <w:rPr>
          <w:rFonts w:ascii="Calibri" w:hAnsi="Calibri"/>
        </w:rPr>
        <w:t>.</w:t>
      </w:r>
      <w:proofErr w:type="spellStart"/>
      <w:r w:rsidRPr="009C590B">
        <w:rPr>
          <w:rFonts w:ascii="Calibri" w:hAnsi="Calibri"/>
          <w:lang w:val="en-US"/>
        </w:rPr>
        <w:t>xilinx</w:t>
      </w:r>
      <w:proofErr w:type="spellEnd"/>
      <w:r w:rsidRPr="009C590B">
        <w:rPr>
          <w:rFonts w:ascii="Calibri" w:hAnsi="Calibri"/>
        </w:rPr>
        <w:t>.</w:t>
      </w:r>
      <w:r w:rsidRPr="009C590B">
        <w:rPr>
          <w:rFonts w:ascii="Calibri" w:hAnsi="Calibri"/>
          <w:lang w:val="en-US"/>
        </w:rPr>
        <w:t>com</w:t>
      </w:r>
      <w:r w:rsidRPr="009C590B">
        <w:rPr>
          <w:rFonts w:ascii="Calibri" w:hAnsi="Calibri"/>
        </w:rPr>
        <w:t>/</w:t>
      </w:r>
      <w:r w:rsidRPr="009C590B">
        <w:rPr>
          <w:rFonts w:ascii="Calibri" w:hAnsi="Calibri"/>
          <w:lang w:val="en-US"/>
        </w:rPr>
        <w:t>support</w:t>
      </w:r>
      <w:r w:rsidRPr="009C590B">
        <w:rPr>
          <w:rFonts w:ascii="Calibri" w:hAnsi="Calibri"/>
        </w:rPr>
        <w:t>/</w:t>
      </w:r>
      <w:r w:rsidRPr="009C590B">
        <w:rPr>
          <w:rFonts w:ascii="Calibri" w:hAnsi="Calibri"/>
          <w:lang w:val="en-US"/>
        </w:rPr>
        <w:t>documentation</w:t>
      </w:r>
      <w:r w:rsidRPr="009C590B">
        <w:rPr>
          <w:rFonts w:ascii="Calibri" w:hAnsi="Calibri"/>
        </w:rPr>
        <w:t>/</w:t>
      </w:r>
      <w:proofErr w:type="spellStart"/>
      <w:r w:rsidRPr="009C590B">
        <w:rPr>
          <w:rFonts w:ascii="Calibri" w:hAnsi="Calibri"/>
          <w:lang w:val="en-US"/>
        </w:rPr>
        <w:t>sw</w:t>
      </w:r>
      <w:proofErr w:type="spellEnd"/>
      <w:r w:rsidRPr="009C590B">
        <w:rPr>
          <w:rFonts w:ascii="Calibri" w:hAnsi="Calibri"/>
        </w:rPr>
        <w:t>_</w:t>
      </w:r>
      <w:r w:rsidRPr="009C590B">
        <w:rPr>
          <w:rFonts w:ascii="Calibri" w:hAnsi="Calibri"/>
          <w:lang w:val="en-US"/>
        </w:rPr>
        <w:t>manuals</w:t>
      </w:r>
      <w:r w:rsidRPr="009C590B">
        <w:rPr>
          <w:rFonts w:ascii="Calibri" w:hAnsi="Calibri"/>
        </w:rPr>
        <w:t>/</w:t>
      </w:r>
      <w:proofErr w:type="spellStart"/>
      <w:r w:rsidRPr="009C590B">
        <w:rPr>
          <w:rFonts w:ascii="Calibri" w:hAnsi="Calibri"/>
          <w:lang w:val="en-US"/>
        </w:rPr>
        <w:t>ug</w:t>
      </w:r>
      <w:proofErr w:type="spellEnd"/>
      <w:r w:rsidRPr="009C590B">
        <w:rPr>
          <w:rFonts w:ascii="Calibri" w:hAnsi="Calibri"/>
        </w:rPr>
        <w:t>998-</w:t>
      </w:r>
      <w:proofErr w:type="spellStart"/>
      <w:r w:rsidRPr="009C590B">
        <w:rPr>
          <w:rFonts w:ascii="Calibri" w:hAnsi="Calibri"/>
          <w:lang w:val="en-US"/>
        </w:rPr>
        <w:t>vivado</w:t>
      </w:r>
      <w:proofErr w:type="spellEnd"/>
      <w:r w:rsidRPr="009C590B">
        <w:rPr>
          <w:rFonts w:ascii="Calibri" w:hAnsi="Calibri"/>
        </w:rPr>
        <w:t>-</w:t>
      </w:r>
      <w:r w:rsidRPr="009C590B">
        <w:rPr>
          <w:rFonts w:ascii="Calibri" w:hAnsi="Calibri"/>
          <w:lang w:val="en-US"/>
        </w:rPr>
        <w:t>intro</w:t>
      </w:r>
      <w:r w:rsidRPr="009C590B">
        <w:rPr>
          <w:rFonts w:ascii="Calibri" w:hAnsi="Calibri"/>
        </w:rPr>
        <w:t>-</w:t>
      </w:r>
      <w:proofErr w:type="spellStart"/>
      <w:r w:rsidRPr="009C590B">
        <w:rPr>
          <w:rFonts w:ascii="Calibri" w:hAnsi="Calibri"/>
          <w:lang w:val="en-US"/>
        </w:rPr>
        <w:t>fpga</w:t>
      </w:r>
      <w:proofErr w:type="spellEnd"/>
      <w:r w:rsidRPr="009C590B">
        <w:rPr>
          <w:rFonts w:ascii="Calibri" w:hAnsi="Calibri"/>
        </w:rPr>
        <w:t>-</w:t>
      </w:r>
      <w:r w:rsidRPr="009C590B">
        <w:rPr>
          <w:rFonts w:ascii="Calibri" w:hAnsi="Calibri"/>
          <w:lang w:val="en-US"/>
        </w:rPr>
        <w:t>design</w:t>
      </w:r>
      <w:r w:rsidRPr="009C590B">
        <w:rPr>
          <w:rFonts w:ascii="Calibri" w:hAnsi="Calibri"/>
        </w:rPr>
        <w:t>-</w:t>
      </w:r>
      <w:proofErr w:type="spellStart"/>
      <w:r w:rsidRPr="009C590B">
        <w:rPr>
          <w:rFonts w:ascii="Calibri" w:hAnsi="Calibri"/>
          <w:lang w:val="en-US"/>
        </w:rPr>
        <w:t>hls</w:t>
      </w:r>
      <w:proofErr w:type="spellEnd"/>
      <w:r w:rsidRPr="009C590B">
        <w:rPr>
          <w:rFonts w:ascii="Calibri" w:hAnsi="Calibri"/>
        </w:rPr>
        <w:t>.</w:t>
      </w:r>
      <w:r w:rsidRPr="009C590B">
        <w:rPr>
          <w:rFonts w:ascii="Calibri" w:hAnsi="Calibri"/>
          <w:lang w:val="en-US"/>
        </w:rPr>
        <w:t>pdf</w:t>
      </w:r>
    </w:p>
    <w:p w:rsidR="0018685E" w:rsidRPr="009C590B" w:rsidRDefault="0018685E" w:rsidP="007F5F4F">
      <w:pPr>
        <w:pStyle w:val="Default"/>
        <w:numPr>
          <w:ilvl w:val="0"/>
          <w:numId w:val="22"/>
        </w:numPr>
        <w:rPr>
          <w:rFonts w:ascii="Calibri" w:hAnsi="Calibri"/>
        </w:rPr>
      </w:pPr>
      <w:r w:rsidRPr="009C590B">
        <w:rPr>
          <w:rFonts w:ascii="Calibri" w:hAnsi="Calibri"/>
          <w:lang w:val="en-US"/>
        </w:rPr>
        <w:t>https</w:t>
      </w:r>
      <w:r w:rsidRPr="009C590B">
        <w:rPr>
          <w:rFonts w:ascii="Calibri" w:hAnsi="Calibri"/>
        </w:rPr>
        <w:t>://</w:t>
      </w:r>
      <w:r w:rsidRPr="009C590B">
        <w:rPr>
          <w:rFonts w:ascii="Calibri" w:hAnsi="Calibri"/>
          <w:lang w:val="en-US"/>
        </w:rPr>
        <w:t>www</w:t>
      </w:r>
      <w:r w:rsidRPr="009C590B">
        <w:rPr>
          <w:rFonts w:ascii="Calibri" w:hAnsi="Calibri"/>
        </w:rPr>
        <w:t>.</w:t>
      </w:r>
      <w:proofErr w:type="spellStart"/>
      <w:r w:rsidRPr="009C590B">
        <w:rPr>
          <w:rFonts w:ascii="Calibri" w:hAnsi="Calibri"/>
          <w:lang w:val="en-US"/>
        </w:rPr>
        <w:t>semiwiki</w:t>
      </w:r>
      <w:proofErr w:type="spellEnd"/>
      <w:r w:rsidRPr="009C590B">
        <w:rPr>
          <w:rFonts w:ascii="Calibri" w:hAnsi="Calibri"/>
        </w:rPr>
        <w:t>.</w:t>
      </w:r>
      <w:r w:rsidRPr="009C590B">
        <w:rPr>
          <w:rFonts w:ascii="Calibri" w:hAnsi="Calibri"/>
          <w:lang w:val="en-US"/>
        </w:rPr>
        <w:t>com</w:t>
      </w:r>
      <w:r w:rsidRPr="009C590B">
        <w:rPr>
          <w:rFonts w:ascii="Calibri" w:hAnsi="Calibri"/>
        </w:rPr>
        <w:t>/</w:t>
      </w:r>
      <w:r w:rsidRPr="009C590B">
        <w:rPr>
          <w:rFonts w:ascii="Calibri" w:hAnsi="Calibri"/>
          <w:lang w:val="en-US"/>
        </w:rPr>
        <w:t>forum</w:t>
      </w:r>
      <w:r w:rsidRPr="009C590B">
        <w:rPr>
          <w:rFonts w:ascii="Calibri" w:hAnsi="Calibri"/>
        </w:rPr>
        <w:t>/</w:t>
      </w:r>
      <w:r w:rsidRPr="009C590B">
        <w:rPr>
          <w:rFonts w:ascii="Calibri" w:hAnsi="Calibri"/>
          <w:lang w:val="en-US"/>
        </w:rPr>
        <w:t>content</w:t>
      </w:r>
      <w:r w:rsidRPr="009C590B">
        <w:rPr>
          <w:rFonts w:ascii="Calibri" w:hAnsi="Calibri"/>
        </w:rPr>
        <w:t>/1865-</w:t>
      </w:r>
      <w:proofErr w:type="spellStart"/>
      <w:r w:rsidRPr="009C590B">
        <w:rPr>
          <w:rFonts w:ascii="Calibri" w:hAnsi="Calibri"/>
          <w:lang w:val="en-US"/>
        </w:rPr>
        <w:t>systemc</w:t>
      </w:r>
      <w:proofErr w:type="spellEnd"/>
      <w:r w:rsidRPr="009C590B">
        <w:rPr>
          <w:rFonts w:ascii="Calibri" w:hAnsi="Calibri"/>
        </w:rPr>
        <w:t>-</w:t>
      </w:r>
      <w:proofErr w:type="spellStart"/>
      <w:r w:rsidRPr="009C590B">
        <w:rPr>
          <w:rFonts w:ascii="Calibri" w:hAnsi="Calibri"/>
          <w:lang w:val="en-US"/>
        </w:rPr>
        <w:t>vs</w:t>
      </w:r>
      <w:proofErr w:type="spellEnd"/>
      <w:r w:rsidRPr="009C590B">
        <w:rPr>
          <w:rFonts w:ascii="Calibri" w:hAnsi="Calibri"/>
        </w:rPr>
        <w:t>-</w:t>
      </w:r>
      <w:r w:rsidRPr="009C590B">
        <w:rPr>
          <w:rFonts w:ascii="Calibri" w:hAnsi="Calibri"/>
          <w:lang w:val="en-US"/>
        </w:rPr>
        <w:t>c</w:t>
      </w:r>
      <w:r w:rsidRPr="009C590B">
        <w:rPr>
          <w:rFonts w:ascii="Calibri" w:hAnsi="Calibri"/>
        </w:rPr>
        <w:t>-</w:t>
      </w:r>
      <w:r w:rsidRPr="009C590B">
        <w:rPr>
          <w:rFonts w:ascii="Calibri" w:hAnsi="Calibri"/>
          <w:lang w:val="en-US"/>
        </w:rPr>
        <w:t>high</w:t>
      </w:r>
      <w:r w:rsidRPr="009C590B">
        <w:rPr>
          <w:rFonts w:ascii="Calibri" w:hAnsi="Calibri"/>
        </w:rPr>
        <w:t>-</w:t>
      </w:r>
      <w:r w:rsidRPr="009C590B">
        <w:rPr>
          <w:rFonts w:ascii="Calibri" w:hAnsi="Calibri"/>
          <w:lang w:val="en-US"/>
        </w:rPr>
        <w:t>level</w:t>
      </w:r>
      <w:r w:rsidRPr="009C590B">
        <w:rPr>
          <w:rFonts w:ascii="Calibri" w:hAnsi="Calibri"/>
        </w:rPr>
        <w:t>-</w:t>
      </w:r>
      <w:r w:rsidRPr="009C590B">
        <w:rPr>
          <w:rFonts w:ascii="Calibri" w:hAnsi="Calibri"/>
          <w:lang w:val="en-US"/>
        </w:rPr>
        <w:t>synthesis</w:t>
      </w:r>
      <w:r w:rsidRPr="009C590B">
        <w:rPr>
          <w:rFonts w:ascii="Calibri" w:hAnsi="Calibri"/>
        </w:rPr>
        <w:t>.</w:t>
      </w:r>
      <w:r w:rsidRPr="009C590B">
        <w:rPr>
          <w:rFonts w:ascii="Calibri" w:hAnsi="Calibri"/>
          <w:lang w:val="en-US"/>
        </w:rPr>
        <w:t>html</w:t>
      </w:r>
    </w:p>
    <w:p w:rsidR="0018685E" w:rsidRPr="009C590B" w:rsidRDefault="005F01EB" w:rsidP="007F5F4F">
      <w:pPr>
        <w:pStyle w:val="Default"/>
        <w:numPr>
          <w:ilvl w:val="0"/>
          <w:numId w:val="22"/>
        </w:numPr>
        <w:rPr>
          <w:rFonts w:ascii="Calibri" w:hAnsi="Calibri"/>
          <w:color w:val="auto"/>
        </w:rPr>
      </w:pPr>
      <w:hyperlink r:id="rId124" w:history="1">
        <w:r w:rsidR="00B133E4" w:rsidRPr="009C590B">
          <w:rPr>
            <w:rStyle w:val="Hyperlink"/>
            <w:rFonts w:ascii="Calibri" w:hAnsi="Calibri"/>
            <w:color w:val="auto"/>
            <w:u w:val="none"/>
            <w:lang w:val="en-US"/>
          </w:rPr>
          <w:t>http</w:t>
        </w:r>
        <w:r w:rsidR="00B133E4" w:rsidRPr="009C590B">
          <w:rPr>
            <w:rStyle w:val="Hyperlink"/>
            <w:rFonts w:ascii="Calibri" w:hAnsi="Calibri"/>
            <w:color w:val="auto"/>
            <w:u w:val="none"/>
          </w:rPr>
          <w:t>://</w:t>
        </w:r>
        <w:proofErr w:type="spellStart"/>
        <w:r w:rsidR="00B133E4" w:rsidRPr="009C590B">
          <w:rPr>
            <w:rStyle w:val="Hyperlink"/>
            <w:rFonts w:ascii="Calibri" w:hAnsi="Calibri"/>
            <w:color w:val="auto"/>
            <w:u w:val="none"/>
            <w:lang w:val="en-US"/>
          </w:rPr>
          <w:t>nefeli</w:t>
        </w:r>
        <w:proofErr w:type="spellEnd"/>
        <w:r w:rsidR="00B133E4" w:rsidRPr="009C590B">
          <w:rPr>
            <w:rStyle w:val="Hyperlink"/>
            <w:rFonts w:ascii="Calibri" w:hAnsi="Calibri"/>
            <w:color w:val="auto"/>
            <w:u w:val="none"/>
          </w:rPr>
          <w:t>.</w:t>
        </w:r>
        <w:r w:rsidR="00B133E4" w:rsidRPr="009C590B">
          <w:rPr>
            <w:rStyle w:val="Hyperlink"/>
            <w:rFonts w:ascii="Calibri" w:hAnsi="Calibri"/>
            <w:color w:val="auto"/>
            <w:u w:val="none"/>
            <w:lang w:val="en-US"/>
          </w:rPr>
          <w:t>lib</w:t>
        </w:r>
        <w:r w:rsidR="00B133E4" w:rsidRPr="009C590B">
          <w:rPr>
            <w:rStyle w:val="Hyperlink"/>
            <w:rFonts w:ascii="Calibri" w:hAnsi="Calibri"/>
            <w:color w:val="auto"/>
            <w:u w:val="none"/>
          </w:rPr>
          <w:t>.</w:t>
        </w:r>
        <w:proofErr w:type="spellStart"/>
        <w:r w:rsidR="00B133E4" w:rsidRPr="009C590B">
          <w:rPr>
            <w:rStyle w:val="Hyperlink"/>
            <w:rFonts w:ascii="Calibri" w:hAnsi="Calibri"/>
            <w:color w:val="auto"/>
            <w:u w:val="none"/>
            <w:lang w:val="en-US"/>
          </w:rPr>
          <w:t>teicrete</w:t>
        </w:r>
        <w:proofErr w:type="spellEnd"/>
        <w:r w:rsidR="00B133E4" w:rsidRPr="009C590B">
          <w:rPr>
            <w:rStyle w:val="Hyperlink"/>
            <w:rFonts w:ascii="Calibri" w:hAnsi="Calibri"/>
            <w:color w:val="auto"/>
            <w:u w:val="none"/>
          </w:rPr>
          <w:t>.</w:t>
        </w:r>
        <w:r w:rsidR="00B133E4" w:rsidRPr="009C590B">
          <w:rPr>
            <w:rStyle w:val="Hyperlink"/>
            <w:rFonts w:ascii="Calibri" w:hAnsi="Calibri"/>
            <w:color w:val="auto"/>
            <w:u w:val="none"/>
            <w:lang w:val="en-US"/>
          </w:rPr>
          <w:t>gr</w:t>
        </w:r>
        <w:r w:rsidR="00B133E4" w:rsidRPr="009C590B">
          <w:rPr>
            <w:rStyle w:val="Hyperlink"/>
            <w:rFonts w:ascii="Calibri" w:hAnsi="Calibri"/>
            <w:color w:val="auto"/>
            <w:u w:val="none"/>
          </w:rPr>
          <w:t>/</w:t>
        </w:r>
        <w:r w:rsidR="00B133E4" w:rsidRPr="009C590B">
          <w:rPr>
            <w:rStyle w:val="Hyperlink"/>
            <w:rFonts w:ascii="Calibri" w:hAnsi="Calibri"/>
            <w:color w:val="auto"/>
            <w:u w:val="none"/>
            <w:lang w:val="en-US"/>
          </w:rPr>
          <w:t>browse</w:t>
        </w:r>
        <w:r w:rsidR="00B133E4" w:rsidRPr="009C590B">
          <w:rPr>
            <w:rStyle w:val="Hyperlink"/>
            <w:rFonts w:ascii="Calibri" w:hAnsi="Calibri"/>
            <w:color w:val="auto"/>
            <w:u w:val="none"/>
          </w:rPr>
          <w:t>/</w:t>
        </w:r>
        <w:proofErr w:type="spellStart"/>
        <w:r w:rsidR="00B133E4" w:rsidRPr="009C590B">
          <w:rPr>
            <w:rStyle w:val="Hyperlink"/>
            <w:rFonts w:ascii="Calibri" w:hAnsi="Calibri"/>
            <w:color w:val="auto"/>
            <w:u w:val="none"/>
            <w:lang w:val="en-US"/>
          </w:rPr>
          <w:t>sdo</w:t>
        </w:r>
        <w:proofErr w:type="spellEnd"/>
        <w:r w:rsidR="00B133E4" w:rsidRPr="009C590B">
          <w:rPr>
            <w:rStyle w:val="Hyperlink"/>
            <w:rFonts w:ascii="Calibri" w:hAnsi="Calibri"/>
            <w:color w:val="auto"/>
            <w:u w:val="none"/>
          </w:rPr>
          <w:t>/</w:t>
        </w:r>
        <w:r w:rsidR="00B133E4" w:rsidRPr="009C590B">
          <w:rPr>
            <w:rStyle w:val="Hyperlink"/>
            <w:rFonts w:ascii="Calibri" w:hAnsi="Calibri"/>
            <w:color w:val="auto"/>
            <w:u w:val="none"/>
            <w:lang w:val="en-US"/>
          </w:rPr>
          <w:t>fi</w:t>
        </w:r>
        <w:r w:rsidR="00B133E4" w:rsidRPr="009C590B">
          <w:rPr>
            <w:rStyle w:val="Hyperlink"/>
            <w:rFonts w:ascii="Calibri" w:hAnsi="Calibri"/>
            <w:color w:val="auto"/>
            <w:u w:val="none"/>
          </w:rPr>
          <w:t>/2012/</w:t>
        </w:r>
        <w:proofErr w:type="spellStart"/>
        <w:r w:rsidR="00B133E4" w:rsidRPr="009C590B">
          <w:rPr>
            <w:rStyle w:val="Hyperlink"/>
            <w:rFonts w:ascii="Calibri" w:hAnsi="Calibri"/>
            <w:color w:val="auto"/>
            <w:u w:val="none"/>
            <w:lang w:val="en-US"/>
          </w:rPr>
          <w:t>AndroulakiAthina</w:t>
        </w:r>
        <w:proofErr w:type="spellEnd"/>
        <w:r w:rsidR="00B133E4" w:rsidRPr="009C590B">
          <w:rPr>
            <w:rStyle w:val="Hyperlink"/>
            <w:rFonts w:ascii="Calibri" w:hAnsi="Calibri"/>
            <w:color w:val="auto"/>
            <w:u w:val="none"/>
          </w:rPr>
          <w:t>/</w:t>
        </w:r>
        <w:r w:rsidR="00B133E4" w:rsidRPr="009C590B">
          <w:rPr>
            <w:rStyle w:val="Hyperlink"/>
            <w:rFonts w:ascii="Calibri" w:hAnsi="Calibri"/>
            <w:color w:val="auto"/>
            <w:u w:val="none"/>
            <w:lang w:val="en-US"/>
          </w:rPr>
          <w:t>attached</w:t>
        </w:r>
        <w:r w:rsidR="00B133E4" w:rsidRPr="009C590B">
          <w:rPr>
            <w:rStyle w:val="Hyperlink"/>
            <w:rFonts w:ascii="Calibri" w:hAnsi="Calibri"/>
            <w:color w:val="auto"/>
            <w:u w:val="none"/>
          </w:rPr>
          <w:t>-</w:t>
        </w:r>
        <w:r w:rsidR="00B133E4" w:rsidRPr="009C590B">
          <w:rPr>
            <w:rStyle w:val="Hyperlink"/>
            <w:rFonts w:ascii="Calibri" w:hAnsi="Calibri"/>
            <w:color w:val="auto"/>
            <w:u w:val="none"/>
            <w:lang w:val="en-US"/>
          </w:rPr>
          <w:t>document</w:t>
        </w:r>
        <w:r w:rsidR="00B133E4" w:rsidRPr="009C590B">
          <w:rPr>
            <w:rStyle w:val="Hyperlink"/>
            <w:rFonts w:ascii="Calibri" w:hAnsi="Calibri"/>
            <w:color w:val="auto"/>
            <w:u w:val="none"/>
          </w:rPr>
          <w:t>-1343751992-644452-12293/</w:t>
        </w:r>
        <w:proofErr w:type="spellStart"/>
        <w:r w:rsidR="00B133E4" w:rsidRPr="009C590B">
          <w:rPr>
            <w:rStyle w:val="Hyperlink"/>
            <w:rFonts w:ascii="Calibri" w:hAnsi="Calibri"/>
            <w:color w:val="auto"/>
            <w:u w:val="none"/>
            <w:lang w:val="en-US"/>
          </w:rPr>
          <w:t>Androulaki</w:t>
        </w:r>
        <w:proofErr w:type="spellEnd"/>
        <w:r w:rsidR="00B133E4" w:rsidRPr="009C590B">
          <w:rPr>
            <w:rStyle w:val="Hyperlink"/>
            <w:rFonts w:ascii="Calibri" w:hAnsi="Calibri"/>
            <w:color w:val="auto"/>
            <w:u w:val="none"/>
          </w:rPr>
          <w:t>_</w:t>
        </w:r>
        <w:proofErr w:type="spellStart"/>
        <w:r w:rsidR="00B133E4" w:rsidRPr="009C590B">
          <w:rPr>
            <w:rStyle w:val="Hyperlink"/>
            <w:rFonts w:ascii="Calibri" w:hAnsi="Calibri"/>
            <w:color w:val="auto"/>
            <w:u w:val="none"/>
            <w:lang w:val="en-US"/>
          </w:rPr>
          <w:t>Athina</w:t>
        </w:r>
        <w:proofErr w:type="spellEnd"/>
        <w:r w:rsidR="00B133E4" w:rsidRPr="009C590B">
          <w:rPr>
            <w:rStyle w:val="Hyperlink"/>
            <w:rFonts w:ascii="Calibri" w:hAnsi="Calibri"/>
            <w:color w:val="auto"/>
            <w:u w:val="none"/>
          </w:rPr>
          <w:t>_2012.</w:t>
        </w:r>
        <w:r w:rsidR="00B133E4" w:rsidRPr="009C590B">
          <w:rPr>
            <w:rStyle w:val="Hyperlink"/>
            <w:rFonts w:ascii="Calibri" w:hAnsi="Calibri"/>
            <w:color w:val="auto"/>
            <w:u w:val="none"/>
            <w:lang w:val="en-US"/>
          </w:rPr>
          <w:t>pdf</w:t>
        </w:r>
      </w:hyperlink>
    </w:p>
    <w:p w:rsidR="00575FA6" w:rsidRPr="009C590B" w:rsidRDefault="005F01EB" w:rsidP="00575FA6">
      <w:pPr>
        <w:pStyle w:val="Default"/>
        <w:numPr>
          <w:ilvl w:val="0"/>
          <w:numId w:val="22"/>
        </w:numPr>
        <w:rPr>
          <w:rFonts w:ascii="Calibri" w:hAnsi="Calibri"/>
          <w:color w:val="auto"/>
        </w:rPr>
      </w:pPr>
      <w:hyperlink r:id="rId125" w:history="1">
        <w:r w:rsidR="00B133E4" w:rsidRPr="009C590B">
          <w:rPr>
            <w:rStyle w:val="Hyperlink"/>
            <w:rFonts w:ascii="Calibri" w:hAnsi="Calibri"/>
            <w:color w:val="auto"/>
            <w:u w:val="none"/>
          </w:rPr>
          <w:t>https://opencores.org/project,tiny_aes</w:t>
        </w:r>
      </w:hyperlink>
    </w:p>
    <w:p w:rsidR="00B133E4" w:rsidRPr="009C590B" w:rsidRDefault="005F01EB" w:rsidP="00575FA6">
      <w:pPr>
        <w:pStyle w:val="Default"/>
        <w:numPr>
          <w:ilvl w:val="0"/>
          <w:numId w:val="22"/>
        </w:numPr>
        <w:rPr>
          <w:rFonts w:ascii="Calibri" w:hAnsi="Calibri"/>
          <w:color w:val="auto"/>
        </w:rPr>
      </w:pPr>
      <w:hyperlink r:id="rId126" w:history="1">
        <w:r w:rsidR="00575FA6" w:rsidRPr="009C590B">
          <w:rPr>
            <w:rStyle w:val="Hyperlink"/>
            <w:rFonts w:ascii="Calibri" w:hAnsi="Calibri"/>
            <w:color w:val="auto"/>
            <w:u w:val="none"/>
          </w:rPr>
          <w:t>http://www.ertl.jp/chstone/</w:t>
        </w:r>
      </w:hyperlink>
    </w:p>
    <w:p w:rsidR="000854FC" w:rsidRPr="009C590B" w:rsidRDefault="000854FC" w:rsidP="000854FC">
      <w:pPr>
        <w:pStyle w:val="Default"/>
        <w:numPr>
          <w:ilvl w:val="0"/>
          <w:numId w:val="22"/>
        </w:numPr>
        <w:rPr>
          <w:rFonts w:ascii="Calibri" w:hAnsi="Calibri"/>
          <w:color w:val="auto"/>
        </w:rPr>
      </w:pPr>
      <w:r w:rsidRPr="009C590B">
        <w:rPr>
          <w:rFonts w:ascii="Calibri" w:hAnsi="Calibri"/>
          <w:color w:val="auto"/>
        </w:rPr>
        <w:t>http://www.hoozi.com/posts/advanced-encryption-standard-aes-implementation-in-cc-with-comments-part-1-encryption/</w:t>
      </w:r>
    </w:p>
    <w:p w:rsidR="00575FA6" w:rsidRPr="00C35F31" w:rsidRDefault="00575FA6" w:rsidP="00575FA6">
      <w:pPr>
        <w:pStyle w:val="Default"/>
        <w:numPr>
          <w:ilvl w:val="0"/>
          <w:numId w:val="22"/>
        </w:numPr>
        <w:rPr>
          <w:rFonts w:ascii="Calibri" w:hAnsi="Calibri"/>
          <w:color w:val="auto"/>
          <w:lang w:val="en-US"/>
        </w:rPr>
      </w:pPr>
      <w:r w:rsidRPr="009C590B">
        <w:rPr>
          <w:rFonts w:ascii="Calibri" w:hAnsi="Calibri"/>
          <w:lang w:val="en-US"/>
        </w:rPr>
        <w:t xml:space="preserve">"Proposal and Quantitative Analysis of the </w:t>
      </w:r>
      <w:proofErr w:type="spellStart"/>
      <w:r w:rsidRPr="009C590B">
        <w:rPr>
          <w:rFonts w:ascii="Calibri" w:hAnsi="Calibri"/>
          <w:lang w:val="en-US"/>
        </w:rPr>
        <w:t>CHStone</w:t>
      </w:r>
      <w:proofErr w:type="spellEnd"/>
      <w:r w:rsidRPr="009C590B">
        <w:rPr>
          <w:rFonts w:ascii="Calibri" w:hAnsi="Calibri"/>
          <w:lang w:val="en-US"/>
        </w:rPr>
        <w:t xml:space="preserve"> Benchmark Program Suite for Practical C-based High-level Synthesis", </w:t>
      </w:r>
      <w:r w:rsidRPr="009C590B">
        <w:rPr>
          <w:rFonts w:ascii="Calibri" w:hAnsi="Calibri"/>
          <w:lang w:val="en-US"/>
        </w:rPr>
        <w:br/>
      </w:r>
      <w:r w:rsidRPr="009C590B">
        <w:rPr>
          <w:rFonts w:ascii="Calibri" w:hAnsi="Calibri"/>
          <w:i/>
          <w:iCs/>
          <w:lang w:val="en-US"/>
        </w:rPr>
        <w:t>Journal of Information Processing</w:t>
      </w:r>
      <w:r w:rsidRPr="009C590B">
        <w:rPr>
          <w:rFonts w:ascii="Calibri" w:hAnsi="Calibri"/>
          <w:lang w:val="en-US"/>
        </w:rPr>
        <w:t>, Vol. 17, pp.242-254, (2009)</w:t>
      </w:r>
    </w:p>
    <w:p w:rsidR="00C35F31" w:rsidRDefault="00C35F31" w:rsidP="00C35F31">
      <w:pPr>
        <w:pStyle w:val="Default"/>
        <w:numPr>
          <w:ilvl w:val="0"/>
          <w:numId w:val="22"/>
        </w:numPr>
        <w:rPr>
          <w:rFonts w:ascii="Calibri" w:hAnsi="Calibri"/>
          <w:color w:val="auto"/>
          <w:lang w:val="en-US"/>
        </w:rPr>
      </w:pPr>
      <w:r>
        <w:rPr>
          <w:rFonts w:ascii="Calibri" w:hAnsi="Calibri"/>
          <w:color w:val="auto"/>
          <w:lang w:val="en-US"/>
        </w:rPr>
        <w:t>“</w:t>
      </w:r>
      <w:r w:rsidRPr="00C35F31">
        <w:rPr>
          <w:rFonts w:ascii="Calibri" w:hAnsi="Calibri"/>
          <w:i/>
          <w:color w:val="auto"/>
          <w:lang w:val="en-US"/>
        </w:rPr>
        <w:t>An Implementation of the AES cipher using HLS</w:t>
      </w:r>
      <w:r>
        <w:rPr>
          <w:rFonts w:ascii="Calibri" w:hAnsi="Calibri"/>
          <w:color w:val="auto"/>
          <w:lang w:val="en-US"/>
        </w:rPr>
        <w:t>”,</w:t>
      </w:r>
      <w:r w:rsidRPr="00C35F31">
        <w:rPr>
          <w:lang w:val="en-US"/>
        </w:rPr>
        <w:t xml:space="preserve"> </w:t>
      </w:r>
      <w:r w:rsidRPr="00C35F31">
        <w:rPr>
          <w:rFonts w:ascii="Calibri" w:hAnsi="Calibri"/>
          <w:color w:val="auto"/>
          <w:lang w:val="en-US"/>
        </w:rPr>
        <w:t xml:space="preserve">Rodrigo Schmitt </w:t>
      </w:r>
      <w:proofErr w:type="spellStart"/>
      <w:r w:rsidRPr="00C35F31">
        <w:rPr>
          <w:rFonts w:ascii="Calibri" w:hAnsi="Calibri"/>
          <w:color w:val="auto"/>
          <w:lang w:val="en-US"/>
        </w:rPr>
        <w:t>Meurer</w:t>
      </w:r>
      <w:r>
        <w:rPr>
          <w:rFonts w:ascii="Calibri" w:hAnsi="Calibri"/>
          <w:color w:val="auto"/>
          <w:lang w:val="en-US"/>
        </w:rPr>
        <w:t>,T</w:t>
      </w:r>
      <w:r w:rsidRPr="00C35F31">
        <w:rPr>
          <w:rFonts w:ascii="Calibri" w:hAnsi="Calibri"/>
          <w:color w:val="auto"/>
          <w:lang w:val="en-US"/>
        </w:rPr>
        <w:t>iago</w:t>
      </w:r>
      <w:proofErr w:type="spellEnd"/>
      <w:r w:rsidRPr="00C35F31">
        <w:rPr>
          <w:rFonts w:ascii="Calibri" w:hAnsi="Calibri"/>
          <w:color w:val="auto"/>
          <w:lang w:val="en-US"/>
        </w:rPr>
        <w:t xml:space="preserve"> </w:t>
      </w:r>
      <w:proofErr w:type="spellStart"/>
      <w:r w:rsidRPr="00C35F31">
        <w:rPr>
          <w:rFonts w:ascii="Calibri" w:hAnsi="Calibri"/>
          <w:color w:val="auto"/>
          <w:lang w:val="en-US"/>
        </w:rPr>
        <w:t>Rogério</w:t>
      </w:r>
      <w:proofErr w:type="spellEnd"/>
      <w:r w:rsidRPr="00C35F31">
        <w:rPr>
          <w:rFonts w:ascii="Calibri" w:hAnsi="Calibri"/>
          <w:color w:val="auto"/>
          <w:lang w:val="en-US"/>
        </w:rPr>
        <w:t xml:space="preserve"> </w:t>
      </w:r>
      <w:proofErr w:type="spellStart"/>
      <w:r w:rsidRPr="00C35F31">
        <w:rPr>
          <w:rFonts w:ascii="Calibri" w:hAnsi="Calibri"/>
          <w:color w:val="auto"/>
          <w:lang w:val="en-US"/>
        </w:rPr>
        <w:t>Mück</w:t>
      </w:r>
      <w:proofErr w:type="spellEnd"/>
      <w:r w:rsidRPr="00C35F31">
        <w:rPr>
          <w:rFonts w:ascii="Calibri" w:hAnsi="Calibri"/>
          <w:color w:val="auto"/>
          <w:lang w:val="en-US"/>
        </w:rPr>
        <w:t xml:space="preserve"> </w:t>
      </w:r>
      <w:r>
        <w:rPr>
          <w:rFonts w:ascii="Calibri" w:hAnsi="Calibri"/>
          <w:color w:val="auto"/>
          <w:lang w:val="en-US"/>
        </w:rPr>
        <w:t>,</w:t>
      </w:r>
      <w:proofErr w:type="spellStart"/>
      <w:r w:rsidRPr="00C35F31">
        <w:rPr>
          <w:rFonts w:ascii="Calibri" w:hAnsi="Calibri"/>
          <w:color w:val="auto"/>
          <w:lang w:val="en-US"/>
        </w:rPr>
        <w:t>Antônio</w:t>
      </w:r>
      <w:proofErr w:type="spellEnd"/>
      <w:r w:rsidRPr="00C35F31">
        <w:rPr>
          <w:rFonts w:ascii="Calibri" w:hAnsi="Calibri"/>
          <w:color w:val="auto"/>
          <w:lang w:val="en-US"/>
        </w:rPr>
        <w:t xml:space="preserve"> Augusto </w:t>
      </w:r>
      <w:proofErr w:type="spellStart"/>
      <w:r w:rsidRPr="00C35F31">
        <w:rPr>
          <w:rFonts w:ascii="Calibri" w:hAnsi="Calibri"/>
          <w:color w:val="auto"/>
          <w:lang w:val="en-US"/>
        </w:rPr>
        <w:t>Fröhlich</w:t>
      </w:r>
      <w:proofErr w:type="spellEnd"/>
      <w:r>
        <w:rPr>
          <w:rFonts w:ascii="Calibri" w:hAnsi="Calibri"/>
          <w:color w:val="auto"/>
          <w:lang w:val="en-US"/>
        </w:rPr>
        <w:t>(2013)</w:t>
      </w:r>
    </w:p>
    <w:p w:rsidR="00C35F31" w:rsidRDefault="00C35F31" w:rsidP="00C35F31">
      <w:pPr>
        <w:pStyle w:val="Default"/>
        <w:numPr>
          <w:ilvl w:val="0"/>
          <w:numId w:val="22"/>
        </w:numPr>
        <w:rPr>
          <w:rFonts w:ascii="Calibri" w:hAnsi="Calibri"/>
          <w:color w:val="auto"/>
          <w:lang w:val="en-US"/>
        </w:rPr>
      </w:pPr>
      <w:r>
        <w:rPr>
          <w:rFonts w:ascii="Calibri" w:hAnsi="Calibri"/>
          <w:color w:val="auto"/>
          <w:lang w:val="en-US"/>
        </w:rPr>
        <w:t>“</w:t>
      </w:r>
      <w:r w:rsidRPr="00C35F31">
        <w:rPr>
          <w:rFonts w:ascii="Calibri" w:hAnsi="Calibri"/>
          <w:i/>
          <w:color w:val="auto"/>
          <w:lang w:val="en-US"/>
        </w:rPr>
        <w:t xml:space="preserve">Can High-Level Synthesis Compete Against a Hand-Written Code in the Cryptographic </w:t>
      </w:r>
      <w:proofErr w:type="spellStart"/>
      <w:r w:rsidRPr="00C35F31">
        <w:rPr>
          <w:rFonts w:ascii="Calibri" w:hAnsi="Calibri"/>
          <w:i/>
          <w:color w:val="auto"/>
          <w:lang w:val="en-US"/>
        </w:rPr>
        <w:t>Domain?A</w:t>
      </w:r>
      <w:proofErr w:type="spellEnd"/>
      <w:r w:rsidRPr="00C35F31">
        <w:rPr>
          <w:rFonts w:ascii="Calibri" w:hAnsi="Calibri"/>
          <w:i/>
          <w:color w:val="auto"/>
          <w:lang w:val="en-US"/>
        </w:rPr>
        <w:t xml:space="preserve"> Case Study</w:t>
      </w:r>
      <w:r>
        <w:rPr>
          <w:rFonts w:ascii="Calibri" w:hAnsi="Calibri"/>
          <w:color w:val="auto"/>
          <w:lang w:val="en-US"/>
        </w:rPr>
        <w:t xml:space="preserve">*” </w:t>
      </w:r>
      <w:proofErr w:type="spellStart"/>
      <w:r w:rsidRPr="00C35F31">
        <w:rPr>
          <w:rFonts w:ascii="Calibri" w:hAnsi="Calibri"/>
          <w:color w:val="auto"/>
          <w:lang w:val="en-US"/>
        </w:rPr>
        <w:t>Ekawat</w:t>
      </w:r>
      <w:proofErr w:type="spellEnd"/>
      <w:r w:rsidRPr="00C35F31">
        <w:rPr>
          <w:rFonts w:ascii="Calibri" w:hAnsi="Calibri"/>
          <w:color w:val="auto"/>
          <w:lang w:val="en-US"/>
        </w:rPr>
        <w:t xml:space="preserve"> </w:t>
      </w:r>
      <w:proofErr w:type="spellStart"/>
      <w:r w:rsidRPr="00C35F31">
        <w:rPr>
          <w:rFonts w:ascii="Calibri" w:hAnsi="Calibri"/>
          <w:color w:val="auto"/>
          <w:lang w:val="en-US"/>
        </w:rPr>
        <w:t>Homsirikamol</w:t>
      </w:r>
      <w:proofErr w:type="spellEnd"/>
      <w:r w:rsidRPr="00C35F31">
        <w:rPr>
          <w:rFonts w:ascii="Calibri" w:hAnsi="Calibri"/>
          <w:color w:val="auto"/>
          <w:lang w:val="en-US"/>
        </w:rPr>
        <w:t xml:space="preserve"> and Kris </w:t>
      </w:r>
      <w:proofErr w:type="spellStart"/>
      <w:r w:rsidRPr="00C35F31">
        <w:rPr>
          <w:rFonts w:ascii="Calibri" w:hAnsi="Calibri"/>
          <w:color w:val="auto"/>
          <w:lang w:val="en-US"/>
        </w:rPr>
        <w:t>Gaj</w:t>
      </w:r>
      <w:proofErr w:type="spellEnd"/>
      <w:r w:rsidR="004C7175">
        <w:rPr>
          <w:rFonts w:ascii="Calibri" w:hAnsi="Calibri"/>
          <w:color w:val="auto"/>
          <w:lang w:val="en-US"/>
        </w:rPr>
        <w:t>,(2015)</w:t>
      </w:r>
    </w:p>
    <w:p w:rsidR="008D14D6" w:rsidRDefault="008D14D6" w:rsidP="00DE0DDA">
      <w:pPr>
        <w:pStyle w:val="Default"/>
        <w:numPr>
          <w:ilvl w:val="0"/>
          <w:numId w:val="22"/>
        </w:numPr>
        <w:rPr>
          <w:rFonts w:ascii="Calibri" w:hAnsi="Calibri"/>
          <w:color w:val="auto"/>
          <w:lang w:val="en-US"/>
        </w:rPr>
      </w:pPr>
      <w:r w:rsidRPr="00404AFE">
        <w:rPr>
          <w:rFonts w:ascii="Calibri" w:hAnsi="Calibri"/>
          <w:color w:val="auto"/>
          <w:lang w:val="en-US"/>
        </w:rPr>
        <w:t>https://www.xilinx.com/support/documentation/sw_manuals/xilinx2018_1/ug1270-vivado-hls-opt-methodology-guide.pdf</w:t>
      </w:r>
    </w:p>
    <w:p w:rsidR="00606B96" w:rsidRDefault="00606B96" w:rsidP="00606B96">
      <w:pPr>
        <w:pStyle w:val="Default"/>
        <w:ind w:left="720"/>
        <w:rPr>
          <w:rFonts w:ascii="Calibri" w:hAnsi="Calibri"/>
          <w:color w:val="auto"/>
          <w:lang w:val="en-US"/>
        </w:rPr>
      </w:pPr>
    </w:p>
    <w:p w:rsidR="00606B96" w:rsidRPr="00C35F31" w:rsidRDefault="00606B96" w:rsidP="00606B96">
      <w:pPr>
        <w:pStyle w:val="Default"/>
        <w:ind w:left="720"/>
        <w:rPr>
          <w:rFonts w:ascii="Calibri" w:hAnsi="Calibri"/>
          <w:color w:val="auto"/>
          <w:lang w:val="en-US"/>
        </w:rPr>
      </w:pPr>
    </w:p>
    <w:sectPr w:rsidR="00606B96" w:rsidRPr="00C35F31">
      <w:headerReference w:type="default" r:id="rId127"/>
      <w:footerReference w:type="default" r:id="rId128"/>
      <w:pgSz w:w="12240" w:h="15840"/>
      <w:pgMar w:top="1440" w:right="1644" w:bottom="1440" w:left="1644"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6A51" w:rsidRDefault="00586A51">
      <w:r>
        <w:separator/>
      </w:r>
    </w:p>
  </w:endnote>
  <w:endnote w:type="continuationSeparator" w:id="0">
    <w:p w:rsidR="00586A51" w:rsidRDefault="00586A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mbria">
    <w:panose1 w:val="02040503050406030204"/>
    <w:charset w:val="A1"/>
    <w:family w:val="roman"/>
    <w:pitch w:val="variable"/>
    <w:sig w:usb0="E00002FF" w:usb1="400004FF" w:usb2="00000000" w:usb3="00000000" w:csb0="0000019F" w:csb1="00000000"/>
  </w:font>
  <w:font w:name="Liberation Sans">
    <w:altName w:val="Arial"/>
    <w:panose1 w:val="020B0604020202020204"/>
    <w:charset w:val="A1"/>
    <w:family w:val="swiss"/>
    <w:pitch w:val="variable"/>
    <w:sig w:usb0="E0000AFF" w:usb1="500078FF" w:usb2="00000021" w:usb3="00000000" w:csb0="000001BF" w:csb1="00000000"/>
  </w:font>
  <w:font w:name="Droid Sans Fallback">
    <w:charset w:val="01"/>
    <w:family w:val="auto"/>
    <w:pitch w:val="variable"/>
  </w:font>
  <w:font w:name="FreeSans">
    <w:altName w:val="Calibri"/>
    <w:charset w:val="01"/>
    <w:family w:val="auto"/>
    <w:pitch w:val="variable"/>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E0002AFF" w:usb1="C0007843" w:usb2="00000009" w:usb3="00000000" w:csb0="000001FF" w:csb1="00000000"/>
  </w:font>
  <w:font w:name="Calibri Light">
    <w:panose1 w:val="020F0302020204030204"/>
    <w:charset w:val="A1"/>
    <w:family w:val="swiss"/>
    <w:pitch w:val="variable"/>
    <w:sig w:usb0="A00002EF" w:usb1="4000207B" w:usb2="00000000" w:usb3="00000000" w:csb0="0000019F" w:csb1="00000000"/>
  </w:font>
  <w:font w:name="Georgia">
    <w:panose1 w:val="02040502050405020303"/>
    <w:charset w:val="A1"/>
    <w:family w:val="roman"/>
    <w:pitch w:val="variable"/>
    <w:sig w:usb0="00000287" w:usb1="00000000" w:usb2="00000000" w:usb3="00000000" w:csb0="0000009F" w:csb1="00000000"/>
  </w:font>
  <w:font w:name="Garamond">
    <w:panose1 w:val="02020404030301010803"/>
    <w:charset w:val="A1"/>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6A51" w:rsidRDefault="00586A51">
    <w:pPr>
      <w:pStyle w:val="Footer"/>
      <w:pBdr>
        <w:top w:val="single" w:sz="4" w:space="1" w:color="000000"/>
        <w:left w:val="none" w:sz="0" w:space="0" w:color="000000"/>
        <w:bottom w:val="none" w:sz="0" w:space="0" w:color="000000"/>
        <w:right w:val="none" w:sz="0" w:space="0" w:color="000000"/>
      </w:pBdr>
      <w:jc w:val="right"/>
    </w:pPr>
    <w:r>
      <w:rPr>
        <w:rFonts w:cs="Garamond"/>
        <w:sz w:val="20"/>
        <w:szCs w:val="20"/>
        <w:lang w:eastAsia="zh-TW"/>
      </w:rPr>
      <w:fldChar w:fldCharType="begin"/>
    </w:r>
    <w:r>
      <w:rPr>
        <w:rFonts w:cs="Garamond"/>
        <w:sz w:val="20"/>
        <w:szCs w:val="20"/>
        <w:lang w:eastAsia="zh-TW"/>
      </w:rPr>
      <w:instrText xml:space="preserve"> PAGE </w:instrText>
    </w:r>
    <w:r>
      <w:rPr>
        <w:rFonts w:cs="Garamond"/>
        <w:sz w:val="20"/>
        <w:szCs w:val="20"/>
        <w:lang w:eastAsia="zh-TW"/>
      </w:rPr>
      <w:fldChar w:fldCharType="separate"/>
    </w:r>
    <w:r w:rsidR="005F01EB">
      <w:rPr>
        <w:rFonts w:cs="Garamond"/>
        <w:noProof/>
        <w:sz w:val="20"/>
        <w:szCs w:val="20"/>
        <w:lang w:eastAsia="zh-TW"/>
      </w:rPr>
      <w:t>22</w:t>
    </w:r>
    <w:r>
      <w:rPr>
        <w:rFonts w:cs="Garamond"/>
        <w:sz w:val="20"/>
        <w:szCs w:val="20"/>
        <w:lang w:eastAsia="zh-TW"/>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6A51" w:rsidRDefault="00586A51">
      <w:r>
        <w:separator/>
      </w:r>
    </w:p>
  </w:footnote>
  <w:footnote w:type="continuationSeparator" w:id="0">
    <w:p w:rsidR="00586A51" w:rsidRDefault="00586A5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34" w:type="dxa"/>
      <w:tblBorders>
        <w:bottom w:val="single" w:sz="4" w:space="0" w:color="auto"/>
      </w:tblBorders>
      <w:tblLayout w:type="fixed"/>
      <w:tblLook w:val="0000" w:firstRow="0" w:lastRow="0" w:firstColumn="0" w:lastColumn="0" w:noHBand="0" w:noVBand="0"/>
    </w:tblPr>
    <w:tblGrid>
      <w:gridCol w:w="4570"/>
      <w:gridCol w:w="4644"/>
    </w:tblGrid>
    <w:tr w:rsidR="00586A51" w:rsidTr="00E750FA">
      <w:tc>
        <w:tcPr>
          <w:tcW w:w="4570" w:type="dxa"/>
          <w:shd w:val="clear" w:color="auto" w:fill="auto"/>
        </w:tcPr>
        <w:p w:rsidR="00586A51" w:rsidRDefault="00586A51">
          <w:pPr>
            <w:pStyle w:val="Header"/>
            <w:tabs>
              <w:tab w:val="left" w:pos="514"/>
            </w:tabs>
            <w:spacing w:line="360" w:lineRule="auto"/>
            <w:ind w:left="176" w:hanging="176"/>
            <w:rPr>
              <w:rFonts w:ascii="Cambria" w:hAnsi="Cambria" w:cs="Cambria"/>
              <w:b/>
              <w:bCs/>
              <w:sz w:val="16"/>
              <w:szCs w:val="16"/>
            </w:rPr>
          </w:pPr>
          <w:r>
            <w:rPr>
              <w:rFonts w:ascii="Cambria" w:hAnsi="Cambria" w:cs="Cambria"/>
              <w:b/>
              <w:bCs/>
              <w:sz w:val="16"/>
              <w:szCs w:val="16"/>
            </w:rPr>
            <w:t>Πανεπιστήμιο Πειραιώς</w:t>
          </w:r>
        </w:p>
        <w:p w:rsidR="00586A51" w:rsidRDefault="00586A51">
          <w:pPr>
            <w:pStyle w:val="Header"/>
            <w:tabs>
              <w:tab w:val="left" w:pos="514"/>
            </w:tabs>
            <w:spacing w:line="360" w:lineRule="auto"/>
          </w:pPr>
          <w:r>
            <w:rPr>
              <w:rFonts w:ascii="Cambria" w:hAnsi="Cambria" w:cs="Cambria"/>
              <w:b/>
              <w:bCs/>
              <w:sz w:val="16"/>
              <w:szCs w:val="16"/>
            </w:rPr>
            <w:t>Τμήμα Πληροφορικής</w:t>
          </w:r>
        </w:p>
      </w:tc>
      <w:tc>
        <w:tcPr>
          <w:tcW w:w="4644" w:type="dxa"/>
          <w:shd w:val="clear" w:color="auto" w:fill="auto"/>
        </w:tcPr>
        <w:p w:rsidR="00586A51" w:rsidRDefault="00586A51">
          <w:pPr>
            <w:pStyle w:val="Header"/>
            <w:jc w:val="right"/>
          </w:pPr>
          <w:r>
            <w:rPr>
              <w:rStyle w:val="Strong"/>
              <w:rFonts w:ascii="Calibri" w:hAnsi="Calibri" w:cs="Calibri"/>
              <w:b w:val="0"/>
              <w:bCs w:val="0"/>
              <w:noProof/>
              <w:sz w:val="22"/>
              <w:szCs w:val="22"/>
              <w:lang w:eastAsia="el-GR"/>
            </w:rPr>
            <w:drawing>
              <wp:inline distT="0" distB="0" distL="0" distR="0">
                <wp:extent cx="361950" cy="3619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solidFill>
                          <a:srgbClr val="FFFFFF">
                            <a:alpha val="0"/>
                          </a:srgbClr>
                        </a:solidFill>
                        <a:ln>
                          <a:noFill/>
                        </a:ln>
                      </pic:spPr>
                    </pic:pic>
                  </a:graphicData>
                </a:graphic>
              </wp:inline>
            </w:drawing>
          </w:r>
        </w:p>
      </w:tc>
    </w:tr>
  </w:tbl>
  <w:p w:rsidR="00586A51" w:rsidRDefault="00586A51">
    <w:pPr>
      <w:pStyle w:val="Header"/>
    </w:pPr>
    <w:r>
      <w:rPr>
        <w:sz w:val="16"/>
        <w:szCs w:val="16"/>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25pt;height:14.25pt" o:bullet="t">
        <v:imagedata r:id="rId1" o:title="mso832"/>
      </v:shape>
    </w:pict>
  </w:numPicBullet>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decimal"/>
      <w:pStyle w:val="Heading5"/>
      <w:lvlText w:val="%5"/>
      <w:lvlJc w:val="left"/>
      <w:pPr>
        <w:tabs>
          <w:tab w:val="num" w:pos="0"/>
        </w:tabs>
        <w:ind w:left="1008" w:hanging="1008"/>
      </w:pPr>
      <w:rPr>
        <w:rFonts w:hint="default"/>
      </w:rPr>
    </w:lvl>
    <w:lvl w:ilvl="5">
      <w:start w:val="1"/>
      <w:numFmt w:val="decimal"/>
      <w:pStyle w:val="Heading6"/>
      <w:lvlText w:val="%5.%6"/>
      <w:lvlJc w:val="left"/>
      <w:pPr>
        <w:tabs>
          <w:tab w:val="num" w:pos="0"/>
        </w:tabs>
        <w:ind w:left="1152" w:hanging="1152"/>
      </w:pPr>
      <w:rPr>
        <w:rFonts w:hint="default"/>
      </w:rPr>
    </w:lvl>
    <w:lvl w:ilvl="6">
      <w:start w:val="1"/>
      <w:numFmt w:val="decimal"/>
      <w:pStyle w:val="Heading7"/>
      <w:lvlText w:val="%5.%6.%7"/>
      <w:lvlJc w:val="left"/>
      <w:pPr>
        <w:tabs>
          <w:tab w:val="num" w:pos="0"/>
        </w:tabs>
        <w:ind w:left="1296" w:hanging="1296"/>
      </w:pPr>
      <w:rPr>
        <w:rFonts w:hint="default"/>
      </w:rPr>
    </w:lvl>
    <w:lvl w:ilvl="7">
      <w:start w:val="1"/>
      <w:numFmt w:val="decimal"/>
      <w:pStyle w:val="Heading8"/>
      <w:lvlText w:val="%5.%6.%7.%8"/>
      <w:lvlJc w:val="left"/>
      <w:pPr>
        <w:tabs>
          <w:tab w:val="num" w:pos="0"/>
        </w:tabs>
        <w:ind w:left="1440" w:hanging="1440"/>
      </w:pPr>
      <w:rPr>
        <w:rFonts w:hint="default"/>
      </w:rPr>
    </w:lvl>
    <w:lvl w:ilvl="8">
      <w:start w:val="1"/>
      <w:numFmt w:val="decimal"/>
      <w:pStyle w:val="Heading9"/>
      <w:lvlText w:val="%5.%6.%7.%8.%9"/>
      <w:lvlJc w:val="left"/>
      <w:pPr>
        <w:tabs>
          <w:tab w:val="num" w:pos="0"/>
        </w:tabs>
        <w:ind w:left="1584" w:hanging="1584"/>
      </w:pPr>
      <w:rPr>
        <w:rFonts w:hint="default"/>
      </w:rPr>
    </w:lvl>
  </w:abstractNum>
  <w:abstractNum w:abstractNumId="1">
    <w:nsid w:val="00000002"/>
    <w:multiLevelType w:val="singleLevel"/>
    <w:tmpl w:val="00000002"/>
    <w:name w:val="WW8Num1"/>
    <w:lvl w:ilvl="0">
      <w:start w:val="1"/>
      <w:numFmt w:val="decimal"/>
      <w:pStyle w:val="icomchecklistbullet"/>
      <w:lvlText w:val="[%1]"/>
      <w:lvlJc w:val="center"/>
      <w:pPr>
        <w:tabs>
          <w:tab w:val="num" w:pos="360"/>
        </w:tabs>
        <w:ind w:left="360" w:hanging="360"/>
      </w:pPr>
      <w:rPr>
        <w:rFonts w:hint="default"/>
        <w:b/>
        <w:i w:val="0"/>
      </w:rPr>
    </w:lvl>
  </w:abstractNum>
  <w:abstractNum w:abstractNumId="2">
    <w:nsid w:val="00000003"/>
    <w:multiLevelType w:val="multilevel"/>
    <w:tmpl w:val="00000003"/>
    <w:name w:val="WW8Num2"/>
    <w:lvl w:ilvl="0">
      <w:start w:val="1"/>
      <w:numFmt w:val="decimal"/>
      <w:pStyle w:val="1"/>
      <w:lvlText w:val="%1"/>
      <w:lvlJc w:val="left"/>
      <w:pPr>
        <w:tabs>
          <w:tab w:val="num" w:pos="0"/>
        </w:tabs>
        <w:ind w:left="432" w:hanging="432"/>
      </w:pPr>
      <w:rPr>
        <w:rFonts w:hint="default"/>
      </w:rPr>
    </w:lvl>
    <w:lvl w:ilvl="1">
      <w:start w:val="1"/>
      <w:numFmt w:val="decimal"/>
      <w:lvlText w:val="%1.%2"/>
      <w:lvlJc w:val="left"/>
      <w:pPr>
        <w:tabs>
          <w:tab w:val="num" w:pos="0"/>
        </w:tabs>
        <w:ind w:left="576" w:hanging="576"/>
      </w:pPr>
      <w:rPr>
        <w:rFonts w:hint="default"/>
      </w:rPr>
    </w:lvl>
    <w:lvl w:ilvl="2">
      <w:start w:val="1"/>
      <w:numFmt w:val="decimal"/>
      <w:lvlText w:val="%1.%2.%3"/>
      <w:lvlJc w:val="left"/>
      <w:pPr>
        <w:tabs>
          <w:tab w:val="num" w:pos="0"/>
        </w:tabs>
        <w:ind w:left="720" w:hanging="436"/>
      </w:pPr>
      <w:rPr>
        <w:rFonts w:hint="default"/>
      </w:rPr>
    </w:lvl>
    <w:lvl w:ilvl="3">
      <w:start w:val="1"/>
      <w:numFmt w:val="decimal"/>
      <w:lvlText w:val="%1.%2.%3.%4"/>
      <w:lvlJc w:val="left"/>
      <w:pPr>
        <w:tabs>
          <w:tab w:val="num" w:pos="0"/>
        </w:tabs>
        <w:ind w:left="864" w:hanging="240"/>
      </w:pPr>
      <w:rPr>
        <w:rFonts w:hint="default"/>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3">
    <w:nsid w:val="00000004"/>
    <w:multiLevelType w:val="singleLevel"/>
    <w:tmpl w:val="00000004"/>
    <w:name w:val="WW8Num10"/>
    <w:lvl w:ilvl="0">
      <w:start w:val="1"/>
      <w:numFmt w:val="decimal"/>
      <w:lvlText w:val="%1."/>
      <w:lvlJc w:val="left"/>
      <w:pPr>
        <w:tabs>
          <w:tab w:val="num" w:pos="0"/>
        </w:tabs>
        <w:ind w:left="720" w:hanging="360"/>
      </w:pPr>
    </w:lvl>
  </w:abstractNum>
  <w:abstractNum w:abstractNumId="4">
    <w:nsid w:val="00000005"/>
    <w:multiLevelType w:val="singleLevel"/>
    <w:tmpl w:val="00000005"/>
    <w:name w:val="WW8Num17"/>
    <w:lvl w:ilvl="0">
      <w:start w:val="1"/>
      <w:numFmt w:val="bullet"/>
      <w:lvlText w:val=""/>
      <w:lvlJc w:val="left"/>
      <w:pPr>
        <w:tabs>
          <w:tab w:val="num" w:pos="0"/>
        </w:tabs>
        <w:ind w:left="720" w:hanging="360"/>
      </w:pPr>
      <w:rPr>
        <w:rFonts w:ascii="Symbol" w:hAnsi="Symbol" w:cs="Symbol" w:hint="default"/>
      </w:rPr>
    </w:lvl>
  </w:abstractNum>
  <w:abstractNum w:abstractNumId="5">
    <w:nsid w:val="00000006"/>
    <w:multiLevelType w:val="singleLevel"/>
    <w:tmpl w:val="00000006"/>
    <w:name w:val="WW8Num33"/>
    <w:lvl w:ilvl="0">
      <w:start w:val="1"/>
      <w:numFmt w:val="decimal"/>
      <w:lvlText w:val="%1."/>
      <w:lvlJc w:val="left"/>
      <w:pPr>
        <w:tabs>
          <w:tab w:val="num" w:pos="0"/>
        </w:tabs>
        <w:ind w:left="720" w:hanging="360"/>
      </w:pPr>
    </w:lvl>
  </w:abstractNum>
  <w:abstractNum w:abstractNumId="6">
    <w:nsid w:val="072F46AD"/>
    <w:multiLevelType w:val="hybridMultilevel"/>
    <w:tmpl w:val="4A1A2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506884"/>
    <w:multiLevelType w:val="hybridMultilevel"/>
    <w:tmpl w:val="277C2D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791D23"/>
    <w:multiLevelType w:val="hybridMultilevel"/>
    <w:tmpl w:val="01CAE0B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nsid w:val="229C7165"/>
    <w:multiLevelType w:val="hybridMultilevel"/>
    <w:tmpl w:val="E72E975E"/>
    <w:lvl w:ilvl="0" w:tplc="56F8C6C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CF04A2"/>
    <w:multiLevelType w:val="multilevel"/>
    <w:tmpl w:val="FD6221D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nsid w:val="29FF62C4"/>
    <w:multiLevelType w:val="hybridMultilevel"/>
    <w:tmpl w:val="7DB623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DC35CBF"/>
    <w:multiLevelType w:val="hybridMultilevel"/>
    <w:tmpl w:val="9E56D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757DCE"/>
    <w:multiLevelType w:val="hybridMultilevel"/>
    <w:tmpl w:val="347CE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F43CAE"/>
    <w:multiLevelType w:val="hybridMultilevel"/>
    <w:tmpl w:val="2E6C56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71A2A88"/>
    <w:multiLevelType w:val="hybridMultilevel"/>
    <w:tmpl w:val="E05CE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D7270B5"/>
    <w:multiLevelType w:val="multilevel"/>
    <w:tmpl w:val="2B9A336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nsid w:val="3D8C5D6D"/>
    <w:multiLevelType w:val="hybridMultilevel"/>
    <w:tmpl w:val="71D0A3A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487BC1"/>
    <w:multiLevelType w:val="hybridMultilevel"/>
    <w:tmpl w:val="CD64F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B41EA0"/>
    <w:multiLevelType w:val="multilevel"/>
    <w:tmpl w:val="2F563F4A"/>
    <w:lvl w:ilvl="0">
      <w:start w:val="4"/>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0">
    <w:nsid w:val="40721A9E"/>
    <w:multiLevelType w:val="hybridMultilevel"/>
    <w:tmpl w:val="87FC621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0CA3FE6"/>
    <w:multiLevelType w:val="hybridMultilevel"/>
    <w:tmpl w:val="1C96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A97CC7"/>
    <w:multiLevelType w:val="hybridMultilevel"/>
    <w:tmpl w:val="64DA5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7164CF"/>
    <w:multiLevelType w:val="hybridMultilevel"/>
    <w:tmpl w:val="255A3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892466"/>
    <w:multiLevelType w:val="hybridMultilevel"/>
    <w:tmpl w:val="41DC1892"/>
    <w:lvl w:ilvl="0" w:tplc="945C365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C6A4C7A"/>
    <w:multiLevelType w:val="hybridMultilevel"/>
    <w:tmpl w:val="45368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24F765A"/>
    <w:multiLevelType w:val="multilevel"/>
    <w:tmpl w:val="2BA23D76"/>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nsid w:val="71B31FE3"/>
    <w:multiLevelType w:val="multilevel"/>
    <w:tmpl w:val="FD6221D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nsid w:val="7ADA436B"/>
    <w:multiLevelType w:val="hybridMultilevel"/>
    <w:tmpl w:val="5D2CFDC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DFA3D76"/>
    <w:multiLevelType w:val="hybridMultilevel"/>
    <w:tmpl w:val="1736BBB2"/>
    <w:lvl w:ilvl="0" w:tplc="79B212A2">
      <w:start w:val="1"/>
      <w:numFmt w:val="decimal"/>
      <w:lvlText w:val="%1."/>
      <w:lvlJc w:val="left"/>
      <w:pPr>
        <w:ind w:left="791" w:hanging="360"/>
      </w:pPr>
      <w:rPr>
        <w:rFonts w:hint="default"/>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2"/>
  </w:num>
  <w:num w:numId="8">
    <w:abstractNumId w:val="14"/>
  </w:num>
  <w:num w:numId="9">
    <w:abstractNumId w:val="20"/>
  </w:num>
  <w:num w:numId="10">
    <w:abstractNumId w:val="11"/>
  </w:num>
  <w:num w:numId="11">
    <w:abstractNumId w:val="22"/>
  </w:num>
  <w:num w:numId="12">
    <w:abstractNumId w:val="25"/>
  </w:num>
  <w:num w:numId="13">
    <w:abstractNumId w:val="18"/>
  </w:num>
  <w:num w:numId="14">
    <w:abstractNumId w:val="21"/>
  </w:num>
  <w:num w:numId="15">
    <w:abstractNumId w:val="10"/>
  </w:num>
  <w:num w:numId="16">
    <w:abstractNumId w:val="15"/>
  </w:num>
  <w:num w:numId="17">
    <w:abstractNumId w:val="23"/>
  </w:num>
  <w:num w:numId="18">
    <w:abstractNumId w:val="8"/>
  </w:num>
  <w:num w:numId="19">
    <w:abstractNumId w:val="6"/>
  </w:num>
  <w:num w:numId="20">
    <w:abstractNumId w:val="26"/>
  </w:num>
  <w:num w:numId="21">
    <w:abstractNumId w:val="28"/>
  </w:num>
  <w:num w:numId="22">
    <w:abstractNumId w:val="7"/>
  </w:num>
  <w:num w:numId="23">
    <w:abstractNumId w:val="16"/>
  </w:num>
  <w:num w:numId="24">
    <w:abstractNumId w:val="13"/>
  </w:num>
  <w:num w:numId="25">
    <w:abstractNumId w:val="24"/>
  </w:num>
  <w:num w:numId="26">
    <w:abstractNumId w:val="17"/>
  </w:num>
  <w:num w:numId="27">
    <w:abstractNumId w:val="29"/>
  </w:num>
  <w:num w:numId="28">
    <w:abstractNumId w:val="27"/>
  </w:num>
  <w:num w:numId="29">
    <w:abstractNumId w:val="19"/>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mailMerge>
    <w:mainDocumentType w:val="formLetters"/>
    <w:dataType w:val="textFile"/>
    <w:activeRecord w:val="-1"/>
    <w:odso/>
  </w:mailMerge>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46AC"/>
    <w:rsid w:val="0000451D"/>
    <w:rsid w:val="00005419"/>
    <w:rsid w:val="00005C4A"/>
    <w:rsid w:val="00006690"/>
    <w:rsid w:val="000068DB"/>
    <w:rsid w:val="00010A02"/>
    <w:rsid w:val="00014D8A"/>
    <w:rsid w:val="0001769D"/>
    <w:rsid w:val="000203C0"/>
    <w:rsid w:val="00020D28"/>
    <w:rsid w:val="000221C1"/>
    <w:rsid w:val="00022237"/>
    <w:rsid w:val="0002374A"/>
    <w:rsid w:val="00023D1C"/>
    <w:rsid w:val="000243FA"/>
    <w:rsid w:val="00024515"/>
    <w:rsid w:val="00026338"/>
    <w:rsid w:val="000270F3"/>
    <w:rsid w:val="00030307"/>
    <w:rsid w:val="00030418"/>
    <w:rsid w:val="00033183"/>
    <w:rsid w:val="000355A9"/>
    <w:rsid w:val="0003749C"/>
    <w:rsid w:val="000401EC"/>
    <w:rsid w:val="000407E5"/>
    <w:rsid w:val="00041B7B"/>
    <w:rsid w:val="000450D7"/>
    <w:rsid w:val="00045242"/>
    <w:rsid w:val="00046120"/>
    <w:rsid w:val="00046E44"/>
    <w:rsid w:val="0004786F"/>
    <w:rsid w:val="00051600"/>
    <w:rsid w:val="000567F8"/>
    <w:rsid w:val="000577D3"/>
    <w:rsid w:val="00061044"/>
    <w:rsid w:val="0006124B"/>
    <w:rsid w:val="0006281A"/>
    <w:rsid w:val="000643E5"/>
    <w:rsid w:val="000678BB"/>
    <w:rsid w:val="000700B2"/>
    <w:rsid w:val="00070A00"/>
    <w:rsid w:val="00071398"/>
    <w:rsid w:val="00072F79"/>
    <w:rsid w:val="0007371C"/>
    <w:rsid w:val="0007602E"/>
    <w:rsid w:val="00077B1E"/>
    <w:rsid w:val="000809C7"/>
    <w:rsid w:val="00081AA1"/>
    <w:rsid w:val="00084CF7"/>
    <w:rsid w:val="000854FC"/>
    <w:rsid w:val="00085992"/>
    <w:rsid w:val="00086D7F"/>
    <w:rsid w:val="00087556"/>
    <w:rsid w:val="00093C4D"/>
    <w:rsid w:val="00095620"/>
    <w:rsid w:val="000958D3"/>
    <w:rsid w:val="00095C89"/>
    <w:rsid w:val="00097080"/>
    <w:rsid w:val="000A5C0C"/>
    <w:rsid w:val="000A5C79"/>
    <w:rsid w:val="000B2CC0"/>
    <w:rsid w:val="000B2CD4"/>
    <w:rsid w:val="000B31F4"/>
    <w:rsid w:val="000B7605"/>
    <w:rsid w:val="000C0145"/>
    <w:rsid w:val="000C1F1C"/>
    <w:rsid w:val="000C3474"/>
    <w:rsid w:val="000C4F04"/>
    <w:rsid w:val="000C53E8"/>
    <w:rsid w:val="000C64C7"/>
    <w:rsid w:val="000C72ED"/>
    <w:rsid w:val="000C7851"/>
    <w:rsid w:val="000D01EA"/>
    <w:rsid w:val="000D1908"/>
    <w:rsid w:val="000D2615"/>
    <w:rsid w:val="000D2F48"/>
    <w:rsid w:val="000D3EB0"/>
    <w:rsid w:val="000D698C"/>
    <w:rsid w:val="000E186A"/>
    <w:rsid w:val="000E2DF8"/>
    <w:rsid w:val="000E4E41"/>
    <w:rsid w:val="000E7DDC"/>
    <w:rsid w:val="000F1DB6"/>
    <w:rsid w:val="000F241D"/>
    <w:rsid w:val="000F49EE"/>
    <w:rsid w:val="000F5E20"/>
    <w:rsid w:val="000F68A9"/>
    <w:rsid w:val="0010039A"/>
    <w:rsid w:val="00100B9C"/>
    <w:rsid w:val="00103C5A"/>
    <w:rsid w:val="00105089"/>
    <w:rsid w:val="0010545A"/>
    <w:rsid w:val="00113FA8"/>
    <w:rsid w:val="0011606D"/>
    <w:rsid w:val="00117AD8"/>
    <w:rsid w:val="001209D5"/>
    <w:rsid w:val="00123F57"/>
    <w:rsid w:val="00124A88"/>
    <w:rsid w:val="00124D96"/>
    <w:rsid w:val="00125745"/>
    <w:rsid w:val="001268BD"/>
    <w:rsid w:val="0012720B"/>
    <w:rsid w:val="001304A4"/>
    <w:rsid w:val="00131364"/>
    <w:rsid w:val="00133B7C"/>
    <w:rsid w:val="0013479A"/>
    <w:rsid w:val="001347F4"/>
    <w:rsid w:val="00140498"/>
    <w:rsid w:val="001446A6"/>
    <w:rsid w:val="00145263"/>
    <w:rsid w:val="00146BAF"/>
    <w:rsid w:val="00152A17"/>
    <w:rsid w:val="00152DC5"/>
    <w:rsid w:val="00154DCF"/>
    <w:rsid w:val="00155425"/>
    <w:rsid w:val="001558F0"/>
    <w:rsid w:val="00155CDD"/>
    <w:rsid w:val="001646A2"/>
    <w:rsid w:val="00164AF2"/>
    <w:rsid w:val="00165154"/>
    <w:rsid w:val="00171119"/>
    <w:rsid w:val="00171E5D"/>
    <w:rsid w:val="0017318D"/>
    <w:rsid w:val="0017377F"/>
    <w:rsid w:val="00175FA3"/>
    <w:rsid w:val="00176B95"/>
    <w:rsid w:val="001810FD"/>
    <w:rsid w:val="001847C6"/>
    <w:rsid w:val="00185D3C"/>
    <w:rsid w:val="0018685E"/>
    <w:rsid w:val="00186CFF"/>
    <w:rsid w:val="001955A4"/>
    <w:rsid w:val="00196133"/>
    <w:rsid w:val="001A054E"/>
    <w:rsid w:val="001A0ACC"/>
    <w:rsid w:val="001A4CBC"/>
    <w:rsid w:val="001A7A2F"/>
    <w:rsid w:val="001B57B0"/>
    <w:rsid w:val="001C2A81"/>
    <w:rsid w:val="001C49C5"/>
    <w:rsid w:val="001C5C63"/>
    <w:rsid w:val="001C61AD"/>
    <w:rsid w:val="001C69E4"/>
    <w:rsid w:val="001C7928"/>
    <w:rsid w:val="001D1D1F"/>
    <w:rsid w:val="001D33FF"/>
    <w:rsid w:val="001D391B"/>
    <w:rsid w:val="001D4732"/>
    <w:rsid w:val="001D7072"/>
    <w:rsid w:val="001E0547"/>
    <w:rsid w:val="001E5877"/>
    <w:rsid w:val="001F0487"/>
    <w:rsid w:val="001F1CC6"/>
    <w:rsid w:val="001F248B"/>
    <w:rsid w:val="001F2E55"/>
    <w:rsid w:val="001F3248"/>
    <w:rsid w:val="001F504E"/>
    <w:rsid w:val="001F77B2"/>
    <w:rsid w:val="001F78C8"/>
    <w:rsid w:val="00200023"/>
    <w:rsid w:val="0020038C"/>
    <w:rsid w:val="00202ED4"/>
    <w:rsid w:val="00203249"/>
    <w:rsid w:val="0020493F"/>
    <w:rsid w:val="0020594A"/>
    <w:rsid w:val="00205C83"/>
    <w:rsid w:val="002064B0"/>
    <w:rsid w:val="00206A29"/>
    <w:rsid w:val="0020730A"/>
    <w:rsid w:val="00207311"/>
    <w:rsid w:val="00212FB1"/>
    <w:rsid w:val="00214D1E"/>
    <w:rsid w:val="00216FFC"/>
    <w:rsid w:val="002223DC"/>
    <w:rsid w:val="00223EA2"/>
    <w:rsid w:val="00225389"/>
    <w:rsid w:val="002260E3"/>
    <w:rsid w:val="00236E98"/>
    <w:rsid w:val="002378FA"/>
    <w:rsid w:val="00241EDF"/>
    <w:rsid w:val="00243B12"/>
    <w:rsid w:val="00244C2D"/>
    <w:rsid w:val="00245378"/>
    <w:rsid w:val="00245F0F"/>
    <w:rsid w:val="002464CB"/>
    <w:rsid w:val="00247912"/>
    <w:rsid w:val="00247D4C"/>
    <w:rsid w:val="00250318"/>
    <w:rsid w:val="00253663"/>
    <w:rsid w:val="00254F97"/>
    <w:rsid w:val="00260055"/>
    <w:rsid w:val="002604EE"/>
    <w:rsid w:val="00260B06"/>
    <w:rsid w:val="002614CB"/>
    <w:rsid w:val="00261F41"/>
    <w:rsid w:val="002621AB"/>
    <w:rsid w:val="00262DF9"/>
    <w:rsid w:val="002673F8"/>
    <w:rsid w:val="00271199"/>
    <w:rsid w:val="002732FA"/>
    <w:rsid w:val="00276FFA"/>
    <w:rsid w:val="00280F41"/>
    <w:rsid w:val="002816AE"/>
    <w:rsid w:val="00285C13"/>
    <w:rsid w:val="002918AF"/>
    <w:rsid w:val="0029542F"/>
    <w:rsid w:val="00295D8B"/>
    <w:rsid w:val="002963E4"/>
    <w:rsid w:val="00296D20"/>
    <w:rsid w:val="002970CF"/>
    <w:rsid w:val="00297D82"/>
    <w:rsid w:val="002A11CC"/>
    <w:rsid w:val="002A16BE"/>
    <w:rsid w:val="002A193F"/>
    <w:rsid w:val="002A2132"/>
    <w:rsid w:val="002A2B1A"/>
    <w:rsid w:val="002A3554"/>
    <w:rsid w:val="002A38F4"/>
    <w:rsid w:val="002A50A1"/>
    <w:rsid w:val="002A5350"/>
    <w:rsid w:val="002B07C9"/>
    <w:rsid w:val="002B2858"/>
    <w:rsid w:val="002B2886"/>
    <w:rsid w:val="002B377B"/>
    <w:rsid w:val="002B3DB9"/>
    <w:rsid w:val="002B4AB5"/>
    <w:rsid w:val="002B6A40"/>
    <w:rsid w:val="002B75BF"/>
    <w:rsid w:val="002B7E0F"/>
    <w:rsid w:val="002C076F"/>
    <w:rsid w:val="002C2044"/>
    <w:rsid w:val="002C48CB"/>
    <w:rsid w:val="002C5362"/>
    <w:rsid w:val="002C5D1D"/>
    <w:rsid w:val="002C6FBC"/>
    <w:rsid w:val="002D0D38"/>
    <w:rsid w:val="002D1842"/>
    <w:rsid w:val="002D2569"/>
    <w:rsid w:val="002D2D1B"/>
    <w:rsid w:val="002D31A5"/>
    <w:rsid w:val="002D333C"/>
    <w:rsid w:val="002D3CBE"/>
    <w:rsid w:val="002E1139"/>
    <w:rsid w:val="002E3224"/>
    <w:rsid w:val="002E53B7"/>
    <w:rsid w:val="002E5BF9"/>
    <w:rsid w:val="002E6B75"/>
    <w:rsid w:val="002E6DF3"/>
    <w:rsid w:val="002E7C9A"/>
    <w:rsid w:val="002F0809"/>
    <w:rsid w:val="002F0834"/>
    <w:rsid w:val="002F0E02"/>
    <w:rsid w:val="002F3738"/>
    <w:rsid w:val="002F4914"/>
    <w:rsid w:val="002F5DC9"/>
    <w:rsid w:val="0030056A"/>
    <w:rsid w:val="00301F87"/>
    <w:rsid w:val="00303453"/>
    <w:rsid w:val="00303CB5"/>
    <w:rsid w:val="003052D6"/>
    <w:rsid w:val="00310744"/>
    <w:rsid w:val="00311C0F"/>
    <w:rsid w:val="003120BA"/>
    <w:rsid w:val="00312898"/>
    <w:rsid w:val="003140F0"/>
    <w:rsid w:val="003146FC"/>
    <w:rsid w:val="00315D59"/>
    <w:rsid w:val="0031643E"/>
    <w:rsid w:val="00317DA8"/>
    <w:rsid w:val="00322BC7"/>
    <w:rsid w:val="0033136B"/>
    <w:rsid w:val="00334F47"/>
    <w:rsid w:val="003360CE"/>
    <w:rsid w:val="00337EEC"/>
    <w:rsid w:val="0034054A"/>
    <w:rsid w:val="003425D6"/>
    <w:rsid w:val="00345CE5"/>
    <w:rsid w:val="003504DB"/>
    <w:rsid w:val="00351FDA"/>
    <w:rsid w:val="003520D0"/>
    <w:rsid w:val="0035351B"/>
    <w:rsid w:val="00355582"/>
    <w:rsid w:val="0035715D"/>
    <w:rsid w:val="0035741C"/>
    <w:rsid w:val="003622EA"/>
    <w:rsid w:val="0036396D"/>
    <w:rsid w:val="00364A63"/>
    <w:rsid w:val="00364AD1"/>
    <w:rsid w:val="00365034"/>
    <w:rsid w:val="00373074"/>
    <w:rsid w:val="00374A8A"/>
    <w:rsid w:val="00375A49"/>
    <w:rsid w:val="00375DFB"/>
    <w:rsid w:val="00376F11"/>
    <w:rsid w:val="00380D57"/>
    <w:rsid w:val="0038396A"/>
    <w:rsid w:val="00384E0F"/>
    <w:rsid w:val="0038610C"/>
    <w:rsid w:val="00391434"/>
    <w:rsid w:val="00393082"/>
    <w:rsid w:val="003935F5"/>
    <w:rsid w:val="003940F7"/>
    <w:rsid w:val="00395A40"/>
    <w:rsid w:val="00396EF5"/>
    <w:rsid w:val="003A0E66"/>
    <w:rsid w:val="003A2220"/>
    <w:rsid w:val="003A28FA"/>
    <w:rsid w:val="003A2DBC"/>
    <w:rsid w:val="003A4663"/>
    <w:rsid w:val="003A60F6"/>
    <w:rsid w:val="003A650F"/>
    <w:rsid w:val="003A6867"/>
    <w:rsid w:val="003A6CB4"/>
    <w:rsid w:val="003A6EA2"/>
    <w:rsid w:val="003B04B1"/>
    <w:rsid w:val="003B0982"/>
    <w:rsid w:val="003B13D7"/>
    <w:rsid w:val="003B283D"/>
    <w:rsid w:val="003B3628"/>
    <w:rsid w:val="003C2480"/>
    <w:rsid w:val="003C2BA3"/>
    <w:rsid w:val="003C6B25"/>
    <w:rsid w:val="003D146C"/>
    <w:rsid w:val="003D41F6"/>
    <w:rsid w:val="003D4F39"/>
    <w:rsid w:val="003D5E05"/>
    <w:rsid w:val="003E236F"/>
    <w:rsid w:val="003E26DF"/>
    <w:rsid w:val="003E3D50"/>
    <w:rsid w:val="003E5375"/>
    <w:rsid w:val="003F058C"/>
    <w:rsid w:val="003F0C20"/>
    <w:rsid w:val="003F28AB"/>
    <w:rsid w:val="003F2B38"/>
    <w:rsid w:val="003F407C"/>
    <w:rsid w:val="003F57DD"/>
    <w:rsid w:val="003F5F34"/>
    <w:rsid w:val="003F7D04"/>
    <w:rsid w:val="00401DC4"/>
    <w:rsid w:val="004028BE"/>
    <w:rsid w:val="00403C7B"/>
    <w:rsid w:val="004049D7"/>
    <w:rsid w:val="00404AFE"/>
    <w:rsid w:val="00410B78"/>
    <w:rsid w:val="00411DDB"/>
    <w:rsid w:val="00413895"/>
    <w:rsid w:val="00413C7F"/>
    <w:rsid w:val="00414F63"/>
    <w:rsid w:val="00420E91"/>
    <w:rsid w:val="00424BB1"/>
    <w:rsid w:val="00424E58"/>
    <w:rsid w:val="004274BB"/>
    <w:rsid w:val="004314FD"/>
    <w:rsid w:val="00436618"/>
    <w:rsid w:val="00437AD8"/>
    <w:rsid w:val="00437E2C"/>
    <w:rsid w:val="00443CC4"/>
    <w:rsid w:val="00443E7D"/>
    <w:rsid w:val="00444FB8"/>
    <w:rsid w:val="00445EE6"/>
    <w:rsid w:val="00451E85"/>
    <w:rsid w:val="0045287A"/>
    <w:rsid w:val="004528A8"/>
    <w:rsid w:val="00452994"/>
    <w:rsid w:val="0045338D"/>
    <w:rsid w:val="004560F5"/>
    <w:rsid w:val="0045750E"/>
    <w:rsid w:val="004579CF"/>
    <w:rsid w:val="00460657"/>
    <w:rsid w:val="004613AF"/>
    <w:rsid w:val="004639C4"/>
    <w:rsid w:val="004654D0"/>
    <w:rsid w:val="004654E2"/>
    <w:rsid w:val="00466E68"/>
    <w:rsid w:val="004709CF"/>
    <w:rsid w:val="00471C4D"/>
    <w:rsid w:val="00472FAF"/>
    <w:rsid w:val="0047300E"/>
    <w:rsid w:val="00473D7A"/>
    <w:rsid w:val="004745C5"/>
    <w:rsid w:val="0047497B"/>
    <w:rsid w:val="0047629D"/>
    <w:rsid w:val="00476C0C"/>
    <w:rsid w:val="00477505"/>
    <w:rsid w:val="004800BE"/>
    <w:rsid w:val="0048076F"/>
    <w:rsid w:val="00480E10"/>
    <w:rsid w:val="00481B81"/>
    <w:rsid w:val="00482058"/>
    <w:rsid w:val="0048420B"/>
    <w:rsid w:val="004847FD"/>
    <w:rsid w:val="0048492C"/>
    <w:rsid w:val="004869F1"/>
    <w:rsid w:val="00486A72"/>
    <w:rsid w:val="00486B48"/>
    <w:rsid w:val="00490974"/>
    <w:rsid w:val="00490B87"/>
    <w:rsid w:val="00491183"/>
    <w:rsid w:val="00493FD1"/>
    <w:rsid w:val="00495431"/>
    <w:rsid w:val="004959F8"/>
    <w:rsid w:val="00496B93"/>
    <w:rsid w:val="004976ED"/>
    <w:rsid w:val="00497966"/>
    <w:rsid w:val="004A0322"/>
    <w:rsid w:val="004A042A"/>
    <w:rsid w:val="004A3712"/>
    <w:rsid w:val="004B28CC"/>
    <w:rsid w:val="004B35F4"/>
    <w:rsid w:val="004B3822"/>
    <w:rsid w:val="004B78EB"/>
    <w:rsid w:val="004B7DC6"/>
    <w:rsid w:val="004C35BA"/>
    <w:rsid w:val="004C3BCF"/>
    <w:rsid w:val="004C7143"/>
    <w:rsid w:val="004C7175"/>
    <w:rsid w:val="004D2CCA"/>
    <w:rsid w:val="004D3922"/>
    <w:rsid w:val="004D5C88"/>
    <w:rsid w:val="004D5CCC"/>
    <w:rsid w:val="004D651D"/>
    <w:rsid w:val="004D69EE"/>
    <w:rsid w:val="004D75A8"/>
    <w:rsid w:val="004D7B05"/>
    <w:rsid w:val="004E2B0C"/>
    <w:rsid w:val="004F1C15"/>
    <w:rsid w:val="004F2070"/>
    <w:rsid w:val="004F344A"/>
    <w:rsid w:val="004F42A6"/>
    <w:rsid w:val="004F445D"/>
    <w:rsid w:val="004F50BC"/>
    <w:rsid w:val="004F5E9D"/>
    <w:rsid w:val="004F6EEB"/>
    <w:rsid w:val="004F721C"/>
    <w:rsid w:val="004F771B"/>
    <w:rsid w:val="00500C55"/>
    <w:rsid w:val="00501E3C"/>
    <w:rsid w:val="00503396"/>
    <w:rsid w:val="00506C3A"/>
    <w:rsid w:val="00510528"/>
    <w:rsid w:val="005105A7"/>
    <w:rsid w:val="00510A4E"/>
    <w:rsid w:val="0051221E"/>
    <w:rsid w:val="00516EEA"/>
    <w:rsid w:val="005219C7"/>
    <w:rsid w:val="005247A3"/>
    <w:rsid w:val="00524F02"/>
    <w:rsid w:val="00524F87"/>
    <w:rsid w:val="00526A7C"/>
    <w:rsid w:val="00531B70"/>
    <w:rsid w:val="005354C2"/>
    <w:rsid w:val="0053729B"/>
    <w:rsid w:val="00537418"/>
    <w:rsid w:val="00540478"/>
    <w:rsid w:val="00540EB2"/>
    <w:rsid w:val="005418F8"/>
    <w:rsid w:val="00544CD6"/>
    <w:rsid w:val="0054675D"/>
    <w:rsid w:val="00550367"/>
    <w:rsid w:val="00552B71"/>
    <w:rsid w:val="00553CDD"/>
    <w:rsid w:val="00553F04"/>
    <w:rsid w:val="0055492F"/>
    <w:rsid w:val="00556818"/>
    <w:rsid w:val="00556DA7"/>
    <w:rsid w:val="00557F0D"/>
    <w:rsid w:val="00560FA6"/>
    <w:rsid w:val="005625C1"/>
    <w:rsid w:val="00562799"/>
    <w:rsid w:val="00562A03"/>
    <w:rsid w:val="0056657C"/>
    <w:rsid w:val="0057585C"/>
    <w:rsid w:val="00575FA6"/>
    <w:rsid w:val="005778C3"/>
    <w:rsid w:val="00580E25"/>
    <w:rsid w:val="00580FA3"/>
    <w:rsid w:val="005853FA"/>
    <w:rsid w:val="00585C57"/>
    <w:rsid w:val="00586A51"/>
    <w:rsid w:val="00587990"/>
    <w:rsid w:val="00590B47"/>
    <w:rsid w:val="00590FF7"/>
    <w:rsid w:val="00593736"/>
    <w:rsid w:val="00594E8D"/>
    <w:rsid w:val="0059591A"/>
    <w:rsid w:val="0059666E"/>
    <w:rsid w:val="005A00E9"/>
    <w:rsid w:val="005A3453"/>
    <w:rsid w:val="005A4972"/>
    <w:rsid w:val="005A5348"/>
    <w:rsid w:val="005A5743"/>
    <w:rsid w:val="005A7017"/>
    <w:rsid w:val="005A7B84"/>
    <w:rsid w:val="005B01C4"/>
    <w:rsid w:val="005C0572"/>
    <w:rsid w:val="005C09BA"/>
    <w:rsid w:val="005C1C9A"/>
    <w:rsid w:val="005C319F"/>
    <w:rsid w:val="005C36CF"/>
    <w:rsid w:val="005C76FA"/>
    <w:rsid w:val="005C795A"/>
    <w:rsid w:val="005D15E9"/>
    <w:rsid w:val="005D1A82"/>
    <w:rsid w:val="005D28AA"/>
    <w:rsid w:val="005D468D"/>
    <w:rsid w:val="005D4D72"/>
    <w:rsid w:val="005E05A6"/>
    <w:rsid w:val="005E0F40"/>
    <w:rsid w:val="005E1C51"/>
    <w:rsid w:val="005E3132"/>
    <w:rsid w:val="005E3C14"/>
    <w:rsid w:val="005E41E2"/>
    <w:rsid w:val="005E4999"/>
    <w:rsid w:val="005E717B"/>
    <w:rsid w:val="005E7A01"/>
    <w:rsid w:val="005F01EB"/>
    <w:rsid w:val="005F6164"/>
    <w:rsid w:val="005F6880"/>
    <w:rsid w:val="005F74CE"/>
    <w:rsid w:val="006027AA"/>
    <w:rsid w:val="006030F0"/>
    <w:rsid w:val="00605ED1"/>
    <w:rsid w:val="00606B96"/>
    <w:rsid w:val="0061193B"/>
    <w:rsid w:val="00616983"/>
    <w:rsid w:val="0061714E"/>
    <w:rsid w:val="006174C0"/>
    <w:rsid w:val="006235FF"/>
    <w:rsid w:val="0062378C"/>
    <w:rsid w:val="00624DE7"/>
    <w:rsid w:val="00624E41"/>
    <w:rsid w:val="0062502A"/>
    <w:rsid w:val="006267D6"/>
    <w:rsid w:val="00634928"/>
    <w:rsid w:val="00641A64"/>
    <w:rsid w:val="006420BA"/>
    <w:rsid w:val="00644BAE"/>
    <w:rsid w:val="00644BDE"/>
    <w:rsid w:val="00644EF9"/>
    <w:rsid w:val="00645132"/>
    <w:rsid w:val="00646194"/>
    <w:rsid w:val="00647D51"/>
    <w:rsid w:val="00650E04"/>
    <w:rsid w:val="00656BCB"/>
    <w:rsid w:val="00656C03"/>
    <w:rsid w:val="00657DF9"/>
    <w:rsid w:val="006627F0"/>
    <w:rsid w:val="00663411"/>
    <w:rsid w:val="006659F9"/>
    <w:rsid w:val="00665C83"/>
    <w:rsid w:val="00673207"/>
    <w:rsid w:val="00675390"/>
    <w:rsid w:val="00675D29"/>
    <w:rsid w:val="00677DC9"/>
    <w:rsid w:val="00680411"/>
    <w:rsid w:val="00682852"/>
    <w:rsid w:val="0068692E"/>
    <w:rsid w:val="00690E53"/>
    <w:rsid w:val="0069143A"/>
    <w:rsid w:val="00691E92"/>
    <w:rsid w:val="00692CCD"/>
    <w:rsid w:val="00693531"/>
    <w:rsid w:val="0069571E"/>
    <w:rsid w:val="00697036"/>
    <w:rsid w:val="006975DF"/>
    <w:rsid w:val="006A14A4"/>
    <w:rsid w:val="006A4499"/>
    <w:rsid w:val="006A5FC1"/>
    <w:rsid w:val="006A7C9D"/>
    <w:rsid w:val="006B2527"/>
    <w:rsid w:val="006C1E56"/>
    <w:rsid w:val="006C3B30"/>
    <w:rsid w:val="006C7D10"/>
    <w:rsid w:val="006C7E59"/>
    <w:rsid w:val="006D0548"/>
    <w:rsid w:val="006D1C7B"/>
    <w:rsid w:val="006D3148"/>
    <w:rsid w:val="006D3829"/>
    <w:rsid w:val="006D5E5F"/>
    <w:rsid w:val="006D7E6C"/>
    <w:rsid w:val="006E2A21"/>
    <w:rsid w:val="006E34FF"/>
    <w:rsid w:val="006E4840"/>
    <w:rsid w:val="006E7108"/>
    <w:rsid w:val="006E7425"/>
    <w:rsid w:val="006F1697"/>
    <w:rsid w:val="007009B4"/>
    <w:rsid w:val="00700AF4"/>
    <w:rsid w:val="0070134B"/>
    <w:rsid w:val="00703DD6"/>
    <w:rsid w:val="00704F6D"/>
    <w:rsid w:val="00705024"/>
    <w:rsid w:val="007069E0"/>
    <w:rsid w:val="0071027C"/>
    <w:rsid w:val="00711C21"/>
    <w:rsid w:val="007143F4"/>
    <w:rsid w:val="0071473B"/>
    <w:rsid w:val="00717490"/>
    <w:rsid w:val="007200F6"/>
    <w:rsid w:val="007205C2"/>
    <w:rsid w:val="00721619"/>
    <w:rsid w:val="00722F62"/>
    <w:rsid w:val="00723F78"/>
    <w:rsid w:val="007264BB"/>
    <w:rsid w:val="007309D8"/>
    <w:rsid w:val="00731DA6"/>
    <w:rsid w:val="00733E78"/>
    <w:rsid w:val="00735472"/>
    <w:rsid w:val="007359E5"/>
    <w:rsid w:val="00741905"/>
    <w:rsid w:val="0074245F"/>
    <w:rsid w:val="007429D6"/>
    <w:rsid w:val="00745F49"/>
    <w:rsid w:val="00745F86"/>
    <w:rsid w:val="00746524"/>
    <w:rsid w:val="007473C0"/>
    <w:rsid w:val="00747495"/>
    <w:rsid w:val="00747537"/>
    <w:rsid w:val="0075036E"/>
    <w:rsid w:val="007547BA"/>
    <w:rsid w:val="00755584"/>
    <w:rsid w:val="00755DDD"/>
    <w:rsid w:val="007572F2"/>
    <w:rsid w:val="00757D2A"/>
    <w:rsid w:val="00763AAF"/>
    <w:rsid w:val="007645F6"/>
    <w:rsid w:val="007648DA"/>
    <w:rsid w:val="00764A29"/>
    <w:rsid w:val="007678A4"/>
    <w:rsid w:val="007723DF"/>
    <w:rsid w:val="0077263C"/>
    <w:rsid w:val="0077352B"/>
    <w:rsid w:val="00774DDF"/>
    <w:rsid w:val="00775791"/>
    <w:rsid w:val="00776760"/>
    <w:rsid w:val="00777542"/>
    <w:rsid w:val="007842E6"/>
    <w:rsid w:val="00784847"/>
    <w:rsid w:val="00784FF1"/>
    <w:rsid w:val="00785DCA"/>
    <w:rsid w:val="00786478"/>
    <w:rsid w:val="00787DCF"/>
    <w:rsid w:val="007916A0"/>
    <w:rsid w:val="00791EE7"/>
    <w:rsid w:val="007924DC"/>
    <w:rsid w:val="00793138"/>
    <w:rsid w:val="007967B4"/>
    <w:rsid w:val="007A056F"/>
    <w:rsid w:val="007A3EC5"/>
    <w:rsid w:val="007A47E9"/>
    <w:rsid w:val="007A5928"/>
    <w:rsid w:val="007A6445"/>
    <w:rsid w:val="007A7FFB"/>
    <w:rsid w:val="007B02FC"/>
    <w:rsid w:val="007B0D67"/>
    <w:rsid w:val="007B206B"/>
    <w:rsid w:val="007B256B"/>
    <w:rsid w:val="007B3694"/>
    <w:rsid w:val="007B38C7"/>
    <w:rsid w:val="007B58D4"/>
    <w:rsid w:val="007B74C1"/>
    <w:rsid w:val="007C4379"/>
    <w:rsid w:val="007C47E3"/>
    <w:rsid w:val="007C6065"/>
    <w:rsid w:val="007C69F3"/>
    <w:rsid w:val="007C7518"/>
    <w:rsid w:val="007D090D"/>
    <w:rsid w:val="007D2141"/>
    <w:rsid w:val="007D3506"/>
    <w:rsid w:val="007D3519"/>
    <w:rsid w:val="007D3CD8"/>
    <w:rsid w:val="007D508A"/>
    <w:rsid w:val="007D596C"/>
    <w:rsid w:val="007D63F9"/>
    <w:rsid w:val="007D7D3D"/>
    <w:rsid w:val="007E00A2"/>
    <w:rsid w:val="007E1252"/>
    <w:rsid w:val="007E1B20"/>
    <w:rsid w:val="007E1B2E"/>
    <w:rsid w:val="007E2EFD"/>
    <w:rsid w:val="007E3F70"/>
    <w:rsid w:val="007E42C3"/>
    <w:rsid w:val="007E4B78"/>
    <w:rsid w:val="007F1544"/>
    <w:rsid w:val="007F2364"/>
    <w:rsid w:val="007F3648"/>
    <w:rsid w:val="007F4209"/>
    <w:rsid w:val="007F5F4F"/>
    <w:rsid w:val="007F5F80"/>
    <w:rsid w:val="007F71AC"/>
    <w:rsid w:val="007F739E"/>
    <w:rsid w:val="007F7407"/>
    <w:rsid w:val="007F75B8"/>
    <w:rsid w:val="007F7A47"/>
    <w:rsid w:val="007F7B46"/>
    <w:rsid w:val="00801753"/>
    <w:rsid w:val="008056BE"/>
    <w:rsid w:val="0080639C"/>
    <w:rsid w:val="00811B38"/>
    <w:rsid w:val="0081420E"/>
    <w:rsid w:val="008154D2"/>
    <w:rsid w:val="008179D9"/>
    <w:rsid w:val="00820E62"/>
    <w:rsid w:val="008220CE"/>
    <w:rsid w:val="008237B1"/>
    <w:rsid w:val="00823BE4"/>
    <w:rsid w:val="0083139C"/>
    <w:rsid w:val="0083190D"/>
    <w:rsid w:val="008349F2"/>
    <w:rsid w:val="00834C88"/>
    <w:rsid w:val="0083559E"/>
    <w:rsid w:val="00836B2F"/>
    <w:rsid w:val="00840681"/>
    <w:rsid w:val="00841D4D"/>
    <w:rsid w:val="008447DF"/>
    <w:rsid w:val="0084522A"/>
    <w:rsid w:val="00846BD7"/>
    <w:rsid w:val="00847581"/>
    <w:rsid w:val="00850F0F"/>
    <w:rsid w:val="00853CE2"/>
    <w:rsid w:val="00854CD0"/>
    <w:rsid w:val="00857206"/>
    <w:rsid w:val="0085791D"/>
    <w:rsid w:val="008603E1"/>
    <w:rsid w:val="00861700"/>
    <w:rsid w:val="00864492"/>
    <w:rsid w:val="00864B20"/>
    <w:rsid w:val="00864C9F"/>
    <w:rsid w:val="00865AF3"/>
    <w:rsid w:val="00866156"/>
    <w:rsid w:val="008676C4"/>
    <w:rsid w:val="00870671"/>
    <w:rsid w:val="00871CBC"/>
    <w:rsid w:val="008721F8"/>
    <w:rsid w:val="008726BC"/>
    <w:rsid w:val="00873741"/>
    <w:rsid w:val="00876BE1"/>
    <w:rsid w:val="008770F9"/>
    <w:rsid w:val="00877E56"/>
    <w:rsid w:val="008811D5"/>
    <w:rsid w:val="00882C40"/>
    <w:rsid w:val="008835F9"/>
    <w:rsid w:val="00884231"/>
    <w:rsid w:val="00885080"/>
    <w:rsid w:val="00886BBF"/>
    <w:rsid w:val="00887C49"/>
    <w:rsid w:val="00890F06"/>
    <w:rsid w:val="008929F7"/>
    <w:rsid w:val="008930FD"/>
    <w:rsid w:val="0089388D"/>
    <w:rsid w:val="00893909"/>
    <w:rsid w:val="0089575E"/>
    <w:rsid w:val="00896A32"/>
    <w:rsid w:val="008973BE"/>
    <w:rsid w:val="0089798B"/>
    <w:rsid w:val="008A0B75"/>
    <w:rsid w:val="008A1A36"/>
    <w:rsid w:val="008A2288"/>
    <w:rsid w:val="008A2730"/>
    <w:rsid w:val="008A2A04"/>
    <w:rsid w:val="008A3383"/>
    <w:rsid w:val="008A5648"/>
    <w:rsid w:val="008A5A53"/>
    <w:rsid w:val="008A69C9"/>
    <w:rsid w:val="008B2991"/>
    <w:rsid w:val="008B3F18"/>
    <w:rsid w:val="008B43DD"/>
    <w:rsid w:val="008B51B0"/>
    <w:rsid w:val="008B7060"/>
    <w:rsid w:val="008C2673"/>
    <w:rsid w:val="008C2A2F"/>
    <w:rsid w:val="008C3233"/>
    <w:rsid w:val="008C4847"/>
    <w:rsid w:val="008C5504"/>
    <w:rsid w:val="008C68F0"/>
    <w:rsid w:val="008D14D6"/>
    <w:rsid w:val="008D32B4"/>
    <w:rsid w:val="008D4E00"/>
    <w:rsid w:val="008D62B5"/>
    <w:rsid w:val="008D71FB"/>
    <w:rsid w:val="008D79DD"/>
    <w:rsid w:val="008E11AC"/>
    <w:rsid w:val="008E282D"/>
    <w:rsid w:val="008E3BE0"/>
    <w:rsid w:val="008E4F23"/>
    <w:rsid w:val="008E5721"/>
    <w:rsid w:val="008E734D"/>
    <w:rsid w:val="008F41EE"/>
    <w:rsid w:val="008F4CC5"/>
    <w:rsid w:val="008F5258"/>
    <w:rsid w:val="009021EB"/>
    <w:rsid w:val="00903BC0"/>
    <w:rsid w:val="00905A2C"/>
    <w:rsid w:val="0090661C"/>
    <w:rsid w:val="00907F0D"/>
    <w:rsid w:val="009110F7"/>
    <w:rsid w:val="009120D1"/>
    <w:rsid w:val="0091328A"/>
    <w:rsid w:val="009156E2"/>
    <w:rsid w:val="00916123"/>
    <w:rsid w:val="00917A17"/>
    <w:rsid w:val="00921256"/>
    <w:rsid w:val="00923024"/>
    <w:rsid w:val="00923356"/>
    <w:rsid w:val="009252FF"/>
    <w:rsid w:val="00925451"/>
    <w:rsid w:val="00926A92"/>
    <w:rsid w:val="00930450"/>
    <w:rsid w:val="00930E95"/>
    <w:rsid w:val="0093160F"/>
    <w:rsid w:val="00934A1F"/>
    <w:rsid w:val="009372D4"/>
    <w:rsid w:val="00937AA5"/>
    <w:rsid w:val="00937E49"/>
    <w:rsid w:val="0094172B"/>
    <w:rsid w:val="00941BEB"/>
    <w:rsid w:val="00942618"/>
    <w:rsid w:val="00946FF6"/>
    <w:rsid w:val="00950D77"/>
    <w:rsid w:val="00952485"/>
    <w:rsid w:val="00953960"/>
    <w:rsid w:val="00955EED"/>
    <w:rsid w:val="009563A2"/>
    <w:rsid w:val="00956515"/>
    <w:rsid w:val="00956C53"/>
    <w:rsid w:val="00960043"/>
    <w:rsid w:val="00961D1C"/>
    <w:rsid w:val="009666AB"/>
    <w:rsid w:val="009674B6"/>
    <w:rsid w:val="00970D2C"/>
    <w:rsid w:val="009721F2"/>
    <w:rsid w:val="0097240D"/>
    <w:rsid w:val="009758F7"/>
    <w:rsid w:val="00975D71"/>
    <w:rsid w:val="00982EED"/>
    <w:rsid w:val="00983016"/>
    <w:rsid w:val="0098323C"/>
    <w:rsid w:val="00984673"/>
    <w:rsid w:val="0098554C"/>
    <w:rsid w:val="009865CE"/>
    <w:rsid w:val="00990533"/>
    <w:rsid w:val="009927D3"/>
    <w:rsid w:val="00995F3E"/>
    <w:rsid w:val="009A03FF"/>
    <w:rsid w:val="009A2636"/>
    <w:rsid w:val="009A476B"/>
    <w:rsid w:val="009A5D20"/>
    <w:rsid w:val="009A6B2A"/>
    <w:rsid w:val="009B2F94"/>
    <w:rsid w:val="009B34E8"/>
    <w:rsid w:val="009B603F"/>
    <w:rsid w:val="009B60B0"/>
    <w:rsid w:val="009B6167"/>
    <w:rsid w:val="009B72AB"/>
    <w:rsid w:val="009B7788"/>
    <w:rsid w:val="009B7AD4"/>
    <w:rsid w:val="009B7FF2"/>
    <w:rsid w:val="009C0820"/>
    <w:rsid w:val="009C0B50"/>
    <w:rsid w:val="009C0B9D"/>
    <w:rsid w:val="009C33CA"/>
    <w:rsid w:val="009C3DBF"/>
    <w:rsid w:val="009C590B"/>
    <w:rsid w:val="009D0803"/>
    <w:rsid w:val="009D1194"/>
    <w:rsid w:val="009D3E00"/>
    <w:rsid w:val="009D47A9"/>
    <w:rsid w:val="009D49EA"/>
    <w:rsid w:val="009D4B36"/>
    <w:rsid w:val="009D5EA8"/>
    <w:rsid w:val="009D7549"/>
    <w:rsid w:val="009E0EB9"/>
    <w:rsid w:val="009E3782"/>
    <w:rsid w:val="009F4145"/>
    <w:rsid w:val="009F5651"/>
    <w:rsid w:val="009F697B"/>
    <w:rsid w:val="009F7873"/>
    <w:rsid w:val="00A00F4D"/>
    <w:rsid w:val="00A00FBD"/>
    <w:rsid w:val="00A05088"/>
    <w:rsid w:val="00A07E3A"/>
    <w:rsid w:val="00A10236"/>
    <w:rsid w:val="00A1193F"/>
    <w:rsid w:val="00A124BD"/>
    <w:rsid w:val="00A159E7"/>
    <w:rsid w:val="00A205EB"/>
    <w:rsid w:val="00A21B95"/>
    <w:rsid w:val="00A22E94"/>
    <w:rsid w:val="00A23CB6"/>
    <w:rsid w:val="00A25509"/>
    <w:rsid w:val="00A26CFD"/>
    <w:rsid w:val="00A2772B"/>
    <w:rsid w:val="00A30059"/>
    <w:rsid w:val="00A33486"/>
    <w:rsid w:val="00A34641"/>
    <w:rsid w:val="00A37890"/>
    <w:rsid w:val="00A37985"/>
    <w:rsid w:val="00A41D16"/>
    <w:rsid w:val="00A45974"/>
    <w:rsid w:val="00A46180"/>
    <w:rsid w:val="00A50C41"/>
    <w:rsid w:val="00A54CAB"/>
    <w:rsid w:val="00A558E5"/>
    <w:rsid w:val="00A60895"/>
    <w:rsid w:val="00A6166C"/>
    <w:rsid w:val="00A62C51"/>
    <w:rsid w:val="00A63218"/>
    <w:rsid w:val="00A635DD"/>
    <w:rsid w:val="00A6383A"/>
    <w:rsid w:val="00A644C1"/>
    <w:rsid w:val="00A64683"/>
    <w:rsid w:val="00A64EA0"/>
    <w:rsid w:val="00A679BF"/>
    <w:rsid w:val="00A722FF"/>
    <w:rsid w:val="00A729BC"/>
    <w:rsid w:val="00A75B65"/>
    <w:rsid w:val="00A8078D"/>
    <w:rsid w:val="00A80841"/>
    <w:rsid w:val="00A835B7"/>
    <w:rsid w:val="00A84925"/>
    <w:rsid w:val="00A85110"/>
    <w:rsid w:val="00A870DA"/>
    <w:rsid w:val="00A901DF"/>
    <w:rsid w:val="00A9098E"/>
    <w:rsid w:val="00A91404"/>
    <w:rsid w:val="00A9611C"/>
    <w:rsid w:val="00A971A6"/>
    <w:rsid w:val="00AA15C6"/>
    <w:rsid w:val="00AA28B7"/>
    <w:rsid w:val="00AA3112"/>
    <w:rsid w:val="00AA31E2"/>
    <w:rsid w:val="00AA38E7"/>
    <w:rsid w:val="00AA4068"/>
    <w:rsid w:val="00AA752C"/>
    <w:rsid w:val="00AA759B"/>
    <w:rsid w:val="00AB08B5"/>
    <w:rsid w:val="00AB0EE3"/>
    <w:rsid w:val="00AB168F"/>
    <w:rsid w:val="00AB1A36"/>
    <w:rsid w:val="00AB3C66"/>
    <w:rsid w:val="00AB5973"/>
    <w:rsid w:val="00AC0CD7"/>
    <w:rsid w:val="00AC131D"/>
    <w:rsid w:val="00AC1F9D"/>
    <w:rsid w:val="00AC41AE"/>
    <w:rsid w:val="00AC45D6"/>
    <w:rsid w:val="00AC60D2"/>
    <w:rsid w:val="00AC717C"/>
    <w:rsid w:val="00AD2CDE"/>
    <w:rsid w:val="00AD466A"/>
    <w:rsid w:val="00AD5288"/>
    <w:rsid w:val="00AD5894"/>
    <w:rsid w:val="00AD7358"/>
    <w:rsid w:val="00AE17EC"/>
    <w:rsid w:val="00AE4606"/>
    <w:rsid w:val="00AE549E"/>
    <w:rsid w:val="00AE5EC7"/>
    <w:rsid w:val="00AE6C3B"/>
    <w:rsid w:val="00AE7AAB"/>
    <w:rsid w:val="00AF29E8"/>
    <w:rsid w:val="00AF3961"/>
    <w:rsid w:val="00AF61EA"/>
    <w:rsid w:val="00AF79D5"/>
    <w:rsid w:val="00B0016D"/>
    <w:rsid w:val="00B014FC"/>
    <w:rsid w:val="00B02246"/>
    <w:rsid w:val="00B06AFD"/>
    <w:rsid w:val="00B070D2"/>
    <w:rsid w:val="00B07297"/>
    <w:rsid w:val="00B133E4"/>
    <w:rsid w:val="00B158D4"/>
    <w:rsid w:val="00B16EEC"/>
    <w:rsid w:val="00B20ADA"/>
    <w:rsid w:val="00B224E1"/>
    <w:rsid w:val="00B24E41"/>
    <w:rsid w:val="00B24F30"/>
    <w:rsid w:val="00B25661"/>
    <w:rsid w:val="00B2790F"/>
    <w:rsid w:val="00B33694"/>
    <w:rsid w:val="00B41203"/>
    <w:rsid w:val="00B4436E"/>
    <w:rsid w:val="00B45900"/>
    <w:rsid w:val="00B46311"/>
    <w:rsid w:val="00B46718"/>
    <w:rsid w:val="00B478E2"/>
    <w:rsid w:val="00B515BF"/>
    <w:rsid w:val="00B52229"/>
    <w:rsid w:val="00B524F1"/>
    <w:rsid w:val="00B52504"/>
    <w:rsid w:val="00B527FD"/>
    <w:rsid w:val="00B5384F"/>
    <w:rsid w:val="00B549D9"/>
    <w:rsid w:val="00B549FA"/>
    <w:rsid w:val="00B60007"/>
    <w:rsid w:val="00B60548"/>
    <w:rsid w:val="00B60562"/>
    <w:rsid w:val="00B60609"/>
    <w:rsid w:val="00B61A99"/>
    <w:rsid w:val="00B61E28"/>
    <w:rsid w:val="00B6368A"/>
    <w:rsid w:val="00B65001"/>
    <w:rsid w:val="00B6634A"/>
    <w:rsid w:val="00B67D8C"/>
    <w:rsid w:val="00B721C0"/>
    <w:rsid w:val="00B7319E"/>
    <w:rsid w:val="00B75FD2"/>
    <w:rsid w:val="00B760A8"/>
    <w:rsid w:val="00B80672"/>
    <w:rsid w:val="00B868E4"/>
    <w:rsid w:val="00B86CB3"/>
    <w:rsid w:val="00B92F42"/>
    <w:rsid w:val="00B94120"/>
    <w:rsid w:val="00B94CAE"/>
    <w:rsid w:val="00B970BA"/>
    <w:rsid w:val="00BA1F9F"/>
    <w:rsid w:val="00BA3C9A"/>
    <w:rsid w:val="00BA4542"/>
    <w:rsid w:val="00BA54A1"/>
    <w:rsid w:val="00BA5A04"/>
    <w:rsid w:val="00BB0BCA"/>
    <w:rsid w:val="00BB1DAA"/>
    <w:rsid w:val="00BB24C6"/>
    <w:rsid w:val="00BB687A"/>
    <w:rsid w:val="00BB6B33"/>
    <w:rsid w:val="00BC1B4D"/>
    <w:rsid w:val="00BC2A3F"/>
    <w:rsid w:val="00BC30C4"/>
    <w:rsid w:val="00BC54B6"/>
    <w:rsid w:val="00BC5648"/>
    <w:rsid w:val="00BC6373"/>
    <w:rsid w:val="00BC715E"/>
    <w:rsid w:val="00BD29C6"/>
    <w:rsid w:val="00BD4A35"/>
    <w:rsid w:val="00BD5775"/>
    <w:rsid w:val="00BD6F89"/>
    <w:rsid w:val="00BE1349"/>
    <w:rsid w:val="00BE459C"/>
    <w:rsid w:val="00BE6944"/>
    <w:rsid w:val="00BE72D8"/>
    <w:rsid w:val="00BF0C2A"/>
    <w:rsid w:val="00BF1562"/>
    <w:rsid w:val="00BF4451"/>
    <w:rsid w:val="00BF5A07"/>
    <w:rsid w:val="00C0053D"/>
    <w:rsid w:val="00C00AFF"/>
    <w:rsid w:val="00C04E11"/>
    <w:rsid w:val="00C1148A"/>
    <w:rsid w:val="00C114BB"/>
    <w:rsid w:val="00C12922"/>
    <w:rsid w:val="00C132A9"/>
    <w:rsid w:val="00C167A6"/>
    <w:rsid w:val="00C16B1A"/>
    <w:rsid w:val="00C174F7"/>
    <w:rsid w:val="00C20364"/>
    <w:rsid w:val="00C210BA"/>
    <w:rsid w:val="00C2393C"/>
    <w:rsid w:val="00C24315"/>
    <w:rsid w:val="00C2526E"/>
    <w:rsid w:val="00C25FF1"/>
    <w:rsid w:val="00C26888"/>
    <w:rsid w:val="00C3001D"/>
    <w:rsid w:val="00C355CF"/>
    <w:rsid w:val="00C35F31"/>
    <w:rsid w:val="00C361A0"/>
    <w:rsid w:val="00C36226"/>
    <w:rsid w:val="00C420ED"/>
    <w:rsid w:val="00C45360"/>
    <w:rsid w:val="00C45C66"/>
    <w:rsid w:val="00C5412F"/>
    <w:rsid w:val="00C5499C"/>
    <w:rsid w:val="00C56A32"/>
    <w:rsid w:val="00C56BDE"/>
    <w:rsid w:val="00C57020"/>
    <w:rsid w:val="00C60B7C"/>
    <w:rsid w:val="00C62E88"/>
    <w:rsid w:val="00C64D6A"/>
    <w:rsid w:val="00C6510B"/>
    <w:rsid w:val="00C65604"/>
    <w:rsid w:val="00C65FC7"/>
    <w:rsid w:val="00C66DFA"/>
    <w:rsid w:val="00C705FE"/>
    <w:rsid w:val="00C7616F"/>
    <w:rsid w:val="00C80E7D"/>
    <w:rsid w:val="00C819CE"/>
    <w:rsid w:val="00C83152"/>
    <w:rsid w:val="00C8493A"/>
    <w:rsid w:val="00C86BA5"/>
    <w:rsid w:val="00C871C7"/>
    <w:rsid w:val="00C87830"/>
    <w:rsid w:val="00C93F09"/>
    <w:rsid w:val="00C954DD"/>
    <w:rsid w:val="00C955B7"/>
    <w:rsid w:val="00C956F9"/>
    <w:rsid w:val="00C97518"/>
    <w:rsid w:val="00CA1499"/>
    <w:rsid w:val="00CA7292"/>
    <w:rsid w:val="00CA73B5"/>
    <w:rsid w:val="00CB0D11"/>
    <w:rsid w:val="00CB1A71"/>
    <w:rsid w:val="00CB2034"/>
    <w:rsid w:val="00CB2111"/>
    <w:rsid w:val="00CB216C"/>
    <w:rsid w:val="00CB27A7"/>
    <w:rsid w:val="00CB3A0B"/>
    <w:rsid w:val="00CB3C65"/>
    <w:rsid w:val="00CB46AC"/>
    <w:rsid w:val="00CC0785"/>
    <w:rsid w:val="00CC0844"/>
    <w:rsid w:val="00CC279F"/>
    <w:rsid w:val="00CC2A72"/>
    <w:rsid w:val="00CC4445"/>
    <w:rsid w:val="00CC466C"/>
    <w:rsid w:val="00CC591A"/>
    <w:rsid w:val="00CC6A9F"/>
    <w:rsid w:val="00CC7CB6"/>
    <w:rsid w:val="00CD15DB"/>
    <w:rsid w:val="00CD1D57"/>
    <w:rsid w:val="00CD20FB"/>
    <w:rsid w:val="00CD2A8E"/>
    <w:rsid w:val="00CD4AB8"/>
    <w:rsid w:val="00CD5673"/>
    <w:rsid w:val="00CD65B8"/>
    <w:rsid w:val="00CD6AE1"/>
    <w:rsid w:val="00CD6EA1"/>
    <w:rsid w:val="00CE0722"/>
    <w:rsid w:val="00CE1210"/>
    <w:rsid w:val="00CE1E2B"/>
    <w:rsid w:val="00CE4862"/>
    <w:rsid w:val="00CE500E"/>
    <w:rsid w:val="00CE7527"/>
    <w:rsid w:val="00CF1D77"/>
    <w:rsid w:val="00CF42DC"/>
    <w:rsid w:val="00CF49AF"/>
    <w:rsid w:val="00CF586E"/>
    <w:rsid w:val="00CF74B9"/>
    <w:rsid w:val="00CF7E8E"/>
    <w:rsid w:val="00D007C0"/>
    <w:rsid w:val="00D00C48"/>
    <w:rsid w:val="00D01498"/>
    <w:rsid w:val="00D01821"/>
    <w:rsid w:val="00D026F6"/>
    <w:rsid w:val="00D02A6E"/>
    <w:rsid w:val="00D02D70"/>
    <w:rsid w:val="00D02EAF"/>
    <w:rsid w:val="00D034A9"/>
    <w:rsid w:val="00D0376A"/>
    <w:rsid w:val="00D03B71"/>
    <w:rsid w:val="00D03DBF"/>
    <w:rsid w:val="00D044EA"/>
    <w:rsid w:val="00D0553D"/>
    <w:rsid w:val="00D070CB"/>
    <w:rsid w:val="00D10245"/>
    <w:rsid w:val="00D10456"/>
    <w:rsid w:val="00D11914"/>
    <w:rsid w:val="00D13256"/>
    <w:rsid w:val="00D13A7B"/>
    <w:rsid w:val="00D1608E"/>
    <w:rsid w:val="00D17290"/>
    <w:rsid w:val="00D17F39"/>
    <w:rsid w:val="00D2264D"/>
    <w:rsid w:val="00D244EA"/>
    <w:rsid w:val="00D270CB"/>
    <w:rsid w:val="00D3267E"/>
    <w:rsid w:val="00D33236"/>
    <w:rsid w:val="00D33F82"/>
    <w:rsid w:val="00D34BC4"/>
    <w:rsid w:val="00D426F1"/>
    <w:rsid w:val="00D450F1"/>
    <w:rsid w:val="00D465D9"/>
    <w:rsid w:val="00D502AB"/>
    <w:rsid w:val="00D5607F"/>
    <w:rsid w:val="00D57B74"/>
    <w:rsid w:val="00D60436"/>
    <w:rsid w:val="00D61F08"/>
    <w:rsid w:val="00D63596"/>
    <w:rsid w:val="00D645A1"/>
    <w:rsid w:val="00D6465F"/>
    <w:rsid w:val="00D66C8C"/>
    <w:rsid w:val="00D727A1"/>
    <w:rsid w:val="00D7333C"/>
    <w:rsid w:val="00D74B2E"/>
    <w:rsid w:val="00D812DD"/>
    <w:rsid w:val="00D8276B"/>
    <w:rsid w:val="00D82A9E"/>
    <w:rsid w:val="00D82DDE"/>
    <w:rsid w:val="00D8398F"/>
    <w:rsid w:val="00D84974"/>
    <w:rsid w:val="00D84ACD"/>
    <w:rsid w:val="00D875FB"/>
    <w:rsid w:val="00D90099"/>
    <w:rsid w:val="00D90DBD"/>
    <w:rsid w:val="00D912EB"/>
    <w:rsid w:val="00D92853"/>
    <w:rsid w:val="00D929C5"/>
    <w:rsid w:val="00D92F90"/>
    <w:rsid w:val="00D930BD"/>
    <w:rsid w:val="00D94B2B"/>
    <w:rsid w:val="00D968DB"/>
    <w:rsid w:val="00D96CCE"/>
    <w:rsid w:val="00D96E50"/>
    <w:rsid w:val="00D97C33"/>
    <w:rsid w:val="00DA0377"/>
    <w:rsid w:val="00DA37BB"/>
    <w:rsid w:val="00DA6C94"/>
    <w:rsid w:val="00DA6E3C"/>
    <w:rsid w:val="00DA738C"/>
    <w:rsid w:val="00DA73F9"/>
    <w:rsid w:val="00DB74AB"/>
    <w:rsid w:val="00DC161A"/>
    <w:rsid w:val="00DC2C8E"/>
    <w:rsid w:val="00DC41FE"/>
    <w:rsid w:val="00DD74F2"/>
    <w:rsid w:val="00DD7841"/>
    <w:rsid w:val="00DE05A3"/>
    <w:rsid w:val="00DE0DDA"/>
    <w:rsid w:val="00DE1C42"/>
    <w:rsid w:val="00DE2B0D"/>
    <w:rsid w:val="00DE33A3"/>
    <w:rsid w:val="00DE3492"/>
    <w:rsid w:val="00DE3C49"/>
    <w:rsid w:val="00DE4C30"/>
    <w:rsid w:val="00DE6EF9"/>
    <w:rsid w:val="00DF18CB"/>
    <w:rsid w:val="00DF29F1"/>
    <w:rsid w:val="00DF4E31"/>
    <w:rsid w:val="00DF4F70"/>
    <w:rsid w:val="00DF53A0"/>
    <w:rsid w:val="00DF5E41"/>
    <w:rsid w:val="00DF5EDB"/>
    <w:rsid w:val="00DF6444"/>
    <w:rsid w:val="00DF6456"/>
    <w:rsid w:val="00E029B6"/>
    <w:rsid w:val="00E02BD8"/>
    <w:rsid w:val="00E03E56"/>
    <w:rsid w:val="00E04969"/>
    <w:rsid w:val="00E04AF2"/>
    <w:rsid w:val="00E0507A"/>
    <w:rsid w:val="00E100DA"/>
    <w:rsid w:val="00E1131C"/>
    <w:rsid w:val="00E12354"/>
    <w:rsid w:val="00E14D4B"/>
    <w:rsid w:val="00E15A5D"/>
    <w:rsid w:val="00E21FB8"/>
    <w:rsid w:val="00E2406C"/>
    <w:rsid w:val="00E24267"/>
    <w:rsid w:val="00E2569C"/>
    <w:rsid w:val="00E2605B"/>
    <w:rsid w:val="00E340FD"/>
    <w:rsid w:val="00E354BA"/>
    <w:rsid w:val="00E402B1"/>
    <w:rsid w:val="00E41AE7"/>
    <w:rsid w:val="00E4294B"/>
    <w:rsid w:val="00E42BEC"/>
    <w:rsid w:val="00E43881"/>
    <w:rsid w:val="00E43C80"/>
    <w:rsid w:val="00E43FCC"/>
    <w:rsid w:val="00E464D4"/>
    <w:rsid w:val="00E467FF"/>
    <w:rsid w:val="00E46B7A"/>
    <w:rsid w:val="00E477CB"/>
    <w:rsid w:val="00E51A3B"/>
    <w:rsid w:val="00E53743"/>
    <w:rsid w:val="00E5449B"/>
    <w:rsid w:val="00E57766"/>
    <w:rsid w:val="00E623C9"/>
    <w:rsid w:val="00E62A0F"/>
    <w:rsid w:val="00E64B41"/>
    <w:rsid w:val="00E706C5"/>
    <w:rsid w:val="00E70DDB"/>
    <w:rsid w:val="00E72252"/>
    <w:rsid w:val="00E7262E"/>
    <w:rsid w:val="00E750FA"/>
    <w:rsid w:val="00E80764"/>
    <w:rsid w:val="00E82A82"/>
    <w:rsid w:val="00E8643A"/>
    <w:rsid w:val="00E87A93"/>
    <w:rsid w:val="00E90E30"/>
    <w:rsid w:val="00E9137C"/>
    <w:rsid w:val="00E91EDF"/>
    <w:rsid w:val="00E92378"/>
    <w:rsid w:val="00E95B64"/>
    <w:rsid w:val="00EA0066"/>
    <w:rsid w:val="00EA3D61"/>
    <w:rsid w:val="00EA6AFA"/>
    <w:rsid w:val="00EA75D9"/>
    <w:rsid w:val="00EA793D"/>
    <w:rsid w:val="00EA7B19"/>
    <w:rsid w:val="00EB0415"/>
    <w:rsid w:val="00EB1475"/>
    <w:rsid w:val="00EB3096"/>
    <w:rsid w:val="00EB4F01"/>
    <w:rsid w:val="00EB7714"/>
    <w:rsid w:val="00EB7A5E"/>
    <w:rsid w:val="00EB7DE6"/>
    <w:rsid w:val="00EC09A4"/>
    <w:rsid w:val="00EC0F59"/>
    <w:rsid w:val="00EC3508"/>
    <w:rsid w:val="00EC561D"/>
    <w:rsid w:val="00EC7257"/>
    <w:rsid w:val="00EC7BE9"/>
    <w:rsid w:val="00ED0A1A"/>
    <w:rsid w:val="00ED1E33"/>
    <w:rsid w:val="00ED26CC"/>
    <w:rsid w:val="00EE0DF3"/>
    <w:rsid w:val="00EE3B9A"/>
    <w:rsid w:val="00EE4F04"/>
    <w:rsid w:val="00EE525F"/>
    <w:rsid w:val="00EE6219"/>
    <w:rsid w:val="00EE67A6"/>
    <w:rsid w:val="00EE67DA"/>
    <w:rsid w:val="00EE7552"/>
    <w:rsid w:val="00EE7F0A"/>
    <w:rsid w:val="00EF0468"/>
    <w:rsid w:val="00EF09EA"/>
    <w:rsid w:val="00EF262A"/>
    <w:rsid w:val="00EF2F0C"/>
    <w:rsid w:val="00EF461C"/>
    <w:rsid w:val="00EF7025"/>
    <w:rsid w:val="00F01773"/>
    <w:rsid w:val="00F062AB"/>
    <w:rsid w:val="00F06B93"/>
    <w:rsid w:val="00F1006E"/>
    <w:rsid w:val="00F103A4"/>
    <w:rsid w:val="00F1056E"/>
    <w:rsid w:val="00F11385"/>
    <w:rsid w:val="00F11C95"/>
    <w:rsid w:val="00F121A3"/>
    <w:rsid w:val="00F12234"/>
    <w:rsid w:val="00F14E4E"/>
    <w:rsid w:val="00F160A9"/>
    <w:rsid w:val="00F171F4"/>
    <w:rsid w:val="00F2268C"/>
    <w:rsid w:val="00F26419"/>
    <w:rsid w:val="00F27C1C"/>
    <w:rsid w:val="00F309D9"/>
    <w:rsid w:val="00F30F71"/>
    <w:rsid w:val="00F31FF0"/>
    <w:rsid w:val="00F33407"/>
    <w:rsid w:val="00F42F19"/>
    <w:rsid w:val="00F43698"/>
    <w:rsid w:val="00F4374D"/>
    <w:rsid w:val="00F4386C"/>
    <w:rsid w:val="00F43C58"/>
    <w:rsid w:val="00F473AD"/>
    <w:rsid w:val="00F47402"/>
    <w:rsid w:val="00F50E70"/>
    <w:rsid w:val="00F51428"/>
    <w:rsid w:val="00F52F2D"/>
    <w:rsid w:val="00F537CA"/>
    <w:rsid w:val="00F55468"/>
    <w:rsid w:val="00F56AED"/>
    <w:rsid w:val="00F56E1A"/>
    <w:rsid w:val="00F57572"/>
    <w:rsid w:val="00F610C2"/>
    <w:rsid w:val="00F62B5A"/>
    <w:rsid w:val="00F725FE"/>
    <w:rsid w:val="00F732F7"/>
    <w:rsid w:val="00F735A8"/>
    <w:rsid w:val="00F7395F"/>
    <w:rsid w:val="00F7489B"/>
    <w:rsid w:val="00F75E0E"/>
    <w:rsid w:val="00F7700C"/>
    <w:rsid w:val="00F822E4"/>
    <w:rsid w:val="00F83052"/>
    <w:rsid w:val="00F83373"/>
    <w:rsid w:val="00F86FD3"/>
    <w:rsid w:val="00F9150F"/>
    <w:rsid w:val="00F9165D"/>
    <w:rsid w:val="00F9214A"/>
    <w:rsid w:val="00F93449"/>
    <w:rsid w:val="00F93EC4"/>
    <w:rsid w:val="00F94766"/>
    <w:rsid w:val="00F95FD2"/>
    <w:rsid w:val="00F96233"/>
    <w:rsid w:val="00FA0C98"/>
    <w:rsid w:val="00FA2839"/>
    <w:rsid w:val="00FA5A0B"/>
    <w:rsid w:val="00FA6DE6"/>
    <w:rsid w:val="00FB0793"/>
    <w:rsid w:val="00FB192A"/>
    <w:rsid w:val="00FB3619"/>
    <w:rsid w:val="00FB3838"/>
    <w:rsid w:val="00FB41CD"/>
    <w:rsid w:val="00FB6392"/>
    <w:rsid w:val="00FC02F3"/>
    <w:rsid w:val="00FC0786"/>
    <w:rsid w:val="00FC2DF5"/>
    <w:rsid w:val="00FC3D66"/>
    <w:rsid w:val="00FC5AC1"/>
    <w:rsid w:val="00FC753B"/>
    <w:rsid w:val="00FD1C54"/>
    <w:rsid w:val="00FD1EFE"/>
    <w:rsid w:val="00FD2CE5"/>
    <w:rsid w:val="00FD36D4"/>
    <w:rsid w:val="00FD4633"/>
    <w:rsid w:val="00FD7135"/>
    <w:rsid w:val="00FD7336"/>
    <w:rsid w:val="00FE06CF"/>
    <w:rsid w:val="00FE1997"/>
    <w:rsid w:val="00FE3D46"/>
    <w:rsid w:val="00FE480F"/>
    <w:rsid w:val="00FE6A13"/>
    <w:rsid w:val="00FE7CC5"/>
    <w:rsid w:val="00FF1812"/>
    <w:rsid w:val="00FF4079"/>
    <w:rsid w:val="00FF4088"/>
    <w:rsid w:val="00FF6392"/>
    <w:rsid w:val="00FF67EF"/>
    <w:rsid w:val="00FF73E5"/>
    <w:rsid w:val="00FF7516"/>
    <w:rsid w:val="00FF7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chartTrackingRefBased/>
  <w15:docId w15:val="{A37EEE23-7A54-4605-A796-39D774EF5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sz w:val="24"/>
      <w:szCs w:val="24"/>
      <w:lang w:val="el-GR" w:eastAsia="zh-CN"/>
    </w:rPr>
  </w:style>
  <w:style w:type="paragraph" w:styleId="Heading1">
    <w:name w:val="heading 1"/>
    <w:basedOn w:val="Normal"/>
    <w:next w:val="Normal"/>
    <w:link w:val="Heading1Char"/>
    <w:uiPriority w:val="9"/>
    <w:qFormat/>
    <w:pPr>
      <w:keepNext/>
      <w:jc w:val="center"/>
      <w:outlineLvl w:val="0"/>
    </w:pPr>
    <w:rPr>
      <w:b/>
      <w:bCs/>
    </w:rPr>
  </w:style>
  <w:style w:type="paragraph" w:styleId="Heading2">
    <w:name w:val="heading 2"/>
    <w:basedOn w:val="Normal"/>
    <w:next w:val="Normal"/>
    <w:qFormat/>
    <w:rsid w:val="007A3EC5"/>
    <w:pPr>
      <w:suppressAutoHyphens w:val="0"/>
      <w:spacing w:after="160" w:line="259" w:lineRule="auto"/>
      <w:jc w:val="center"/>
      <w:outlineLvl w:val="1"/>
    </w:pPr>
    <w:rPr>
      <w:rFonts w:ascii="Calibri" w:eastAsia="Calibri" w:hAnsi="Calibri"/>
      <w:b/>
      <w:lang w:val="en-US" w:eastAsia="en-US"/>
    </w:rPr>
  </w:style>
  <w:style w:type="paragraph" w:styleId="Heading3">
    <w:name w:val="heading 3"/>
    <w:basedOn w:val="Normal"/>
    <w:next w:val="Normal"/>
    <w:qFormat/>
    <w:rsid w:val="00B60562"/>
    <w:pPr>
      <w:suppressAutoHyphens w:val="0"/>
      <w:spacing w:after="160" w:line="259" w:lineRule="auto"/>
      <w:jc w:val="center"/>
      <w:outlineLvl w:val="2"/>
    </w:pPr>
    <w:rPr>
      <w:rFonts w:ascii="Calibri" w:eastAsia="Calibri" w:hAnsi="Calibri"/>
      <w:b/>
      <w:lang w:eastAsia="en-US"/>
    </w:rPr>
  </w:style>
  <w:style w:type="paragraph" w:styleId="Heading4">
    <w:name w:val="heading 4"/>
    <w:basedOn w:val="Normal"/>
    <w:next w:val="Normal"/>
    <w:qFormat/>
    <w:pPr>
      <w:keepNext/>
      <w:spacing w:before="240" w:after="60"/>
      <w:outlineLvl w:val="3"/>
    </w:pPr>
    <w:rPr>
      <w:rFonts w:ascii="Calibri" w:hAnsi="Calibri"/>
      <w:b/>
      <w:bCs/>
      <w:sz w:val="28"/>
      <w:szCs w:val="28"/>
    </w:rPr>
  </w:style>
  <w:style w:type="paragraph" w:styleId="Heading5">
    <w:name w:val="heading 5"/>
    <w:basedOn w:val="Normal"/>
    <w:next w:val="Normal"/>
    <w:qFormat/>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qFormat/>
    <w:pPr>
      <w:numPr>
        <w:ilvl w:val="5"/>
        <w:numId w:val="1"/>
      </w:numPr>
      <w:spacing w:before="240" w:after="60"/>
      <w:outlineLvl w:val="5"/>
    </w:pPr>
    <w:rPr>
      <w:rFonts w:ascii="Calibri" w:hAnsi="Calibri"/>
      <w:b/>
      <w:bCs/>
      <w:sz w:val="22"/>
      <w:szCs w:val="22"/>
    </w:rPr>
  </w:style>
  <w:style w:type="paragraph" w:styleId="Heading7">
    <w:name w:val="heading 7"/>
    <w:basedOn w:val="Normal"/>
    <w:next w:val="Normal"/>
    <w:qFormat/>
    <w:pPr>
      <w:numPr>
        <w:ilvl w:val="6"/>
        <w:numId w:val="1"/>
      </w:numPr>
      <w:spacing w:before="240" w:after="60"/>
      <w:outlineLvl w:val="6"/>
    </w:pPr>
    <w:rPr>
      <w:rFonts w:ascii="Calibri" w:hAnsi="Calibri"/>
    </w:rPr>
  </w:style>
  <w:style w:type="paragraph" w:styleId="Heading8">
    <w:name w:val="heading 8"/>
    <w:basedOn w:val="Normal"/>
    <w:next w:val="Normal"/>
    <w:qFormat/>
    <w:pPr>
      <w:numPr>
        <w:ilvl w:val="7"/>
        <w:numId w:val="1"/>
      </w:numPr>
      <w:spacing w:before="240" w:after="60"/>
      <w:outlineLvl w:val="7"/>
    </w:pPr>
    <w:rPr>
      <w:rFonts w:ascii="Calibri" w:hAnsi="Calibri"/>
      <w:i/>
      <w:iCs/>
    </w:rPr>
  </w:style>
  <w:style w:type="paragraph" w:styleId="Heading9">
    <w:name w:val="heading 9"/>
    <w:basedOn w:val="Normal"/>
    <w:next w:val="Normal"/>
    <w:qFormat/>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hint="default"/>
      <w:b/>
      <w:i w:val="0"/>
    </w:rPr>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hint="default"/>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hint="default"/>
    </w:rPr>
  </w:style>
  <w:style w:type="character" w:customStyle="1" w:styleId="WW8Num4z1">
    <w:name w:val="WW8Num4z1"/>
    <w:rPr>
      <w:rFonts w:ascii="Courier New" w:hAnsi="Courier New" w:cs="Courier New" w:hint="default"/>
    </w:rPr>
  </w:style>
  <w:style w:type="character" w:customStyle="1" w:styleId="WW8Num4z2">
    <w:name w:val="WW8Num4z2"/>
    <w:rPr>
      <w:rFonts w:ascii="Wingdings" w:hAnsi="Wingdings" w:cs="Wingdings" w:hint="default"/>
    </w:rPr>
  </w:style>
  <w:style w:type="character" w:customStyle="1" w:styleId="WW8Num4z3">
    <w:name w:val="WW8Num4z3"/>
    <w:rPr>
      <w:rFonts w:ascii="Symbol" w:hAnsi="Symbol" w:cs="Symbol" w:hint="default"/>
    </w:rPr>
  </w:style>
  <w:style w:type="character" w:customStyle="1" w:styleId="WW8Num5z0">
    <w:name w:val="WW8Num5z0"/>
    <w:rPr>
      <w:rFonts w:ascii="Wingdings" w:hAnsi="Wingdings" w:cs="Wingdings"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0">
    <w:name w:val="WW8Num6z0"/>
    <w:rPr>
      <w:rFonts w:ascii="Wingdings" w:hAnsi="Wingdings" w:cs="Wingdings" w:hint="default"/>
      <w:color w:val="auto"/>
    </w:rPr>
  </w:style>
  <w:style w:type="character" w:customStyle="1" w:styleId="WW8Num6z1">
    <w:name w:val="WW8Num6z1"/>
    <w:rPr>
      <w:rFonts w:ascii="Courier New" w:hAnsi="Courier New" w:cs="Courier New" w:hint="default"/>
    </w:rPr>
  </w:style>
  <w:style w:type="character" w:customStyle="1" w:styleId="WW8Num6z2">
    <w:name w:val="WW8Num6z2"/>
    <w:rPr>
      <w:rFonts w:ascii="Wingdings" w:hAnsi="Wingdings" w:cs="Wingdings" w:hint="default"/>
    </w:rPr>
  </w:style>
  <w:style w:type="character" w:customStyle="1" w:styleId="WW8Num6z3">
    <w:name w:val="WW8Num6z3"/>
    <w:rPr>
      <w:rFonts w:ascii="Symbol" w:hAnsi="Symbol" w:cs="Symbol" w:hint="default"/>
    </w:rPr>
  </w:style>
  <w:style w:type="character" w:customStyle="1" w:styleId="WW8Num7z0">
    <w:name w:val="WW8Num7z0"/>
    <w:rPr>
      <w:rFonts w:hint="default"/>
      <w:b w:val="0"/>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hint="default"/>
      <w:u w:val="single"/>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hint="default"/>
      <w:u w:val="single"/>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hint="default"/>
      <w:u w:val="single"/>
    </w:rPr>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hint="default"/>
    </w:rPr>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hint="default"/>
      <w:u w:val="single"/>
    </w:rPr>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Symbol" w:hAnsi="Symbol" w:cs="Symbol" w:hint="default"/>
    </w:rPr>
  </w:style>
  <w:style w:type="character" w:customStyle="1" w:styleId="WW8Num17z1">
    <w:name w:val="WW8Num17z1"/>
    <w:rPr>
      <w:rFonts w:ascii="Courier New" w:hAnsi="Courier New" w:cs="Courier New" w:hint="default"/>
    </w:rPr>
  </w:style>
  <w:style w:type="character" w:customStyle="1" w:styleId="WW8Num17z2">
    <w:name w:val="WW8Num17z2"/>
    <w:rPr>
      <w:rFonts w:ascii="Wingdings" w:hAnsi="Wingdings" w:cs="Wingdings" w:hint="default"/>
    </w:rPr>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Wingdings" w:hAnsi="Wingdings" w:cs="Wingdings" w:hint="default"/>
      <w:color w:val="auto"/>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19z3">
    <w:name w:val="WW8Num19z3"/>
    <w:rPr>
      <w:rFonts w:ascii="Symbol" w:hAnsi="Symbol" w:cs="Symbol" w:hint="default"/>
    </w:rPr>
  </w:style>
  <w:style w:type="character" w:customStyle="1" w:styleId="WW8Num20z0">
    <w:name w:val="WW8Num20z0"/>
    <w:rPr>
      <w:rFonts w:hint="default"/>
    </w:rPr>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rPr>
      <w:rFonts w:ascii="Symbol" w:hAnsi="Symbol" w:cs="Symbol" w:hint="default"/>
    </w:rPr>
  </w:style>
  <w:style w:type="character" w:customStyle="1" w:styleId="WW8Num22z1">
    <w:name w:val="WW8Num22z1"/>
    <w:rPr>
      <w:rFonts w:ascii="Courier New" w:hAnsi="Courier New" w:cs="Courier New" w:hint="default"/>
    </w:rPr>
  </w:style>
  <w:style w:type="character" w:customStyle="1" w:styleId="WW8Num22z2">
    <w:name w:val="WW8Num22z2"/>
    <w:rPr>
      <w:rFonts w:ascii="Wingdings" w:hAnsi="Wingdings" w:cs="Wingdings" w:hint="default"/>
    </w:rPr>
  </w:style>
  <w:style w:type="character" w:customStyle="1" w:styleId="WW8Num23z0">
    <w:name w:val="WW8Num23z0"/>
    <w:rPr>
      <w:rFonts w:ascii="Symbol" w:hAnsi="Symbol" w:cs="Symbol" w:hint="default"/>
    </w:rPr>
  </w:style>
  <w:style w:type="character" w:customStyle="1" w:styleId="WW8Num23z1">
    <w:name w:val="WW8Num23z1"/>
    <w:rPr>
      <w:rFonts w:ascii="Courier New" w:hAnsi="Courier New" w:cs="Courier New" w:hint="default"/>
    </w:rPr>
  </w:style>
  <w:style w:type="character" w:customStyle="1" w:styleId="WW8Num23z2">
    <w:name w:val="WW8Num23z2"/>
    <w:rPr>
      <w:rFonts w:ascii="Wingdings" w:hAnsi="Wingdings" w:cs="Wingdings" w:hint="default"/>
    </w:rPr>
  </w:style>
  <w:style w:type="character" w:customStyle="1" w:styleId="WW8Num24z0">
    <w:name w:val="WW8Num24z0"/>
    <w:rPr>
      <w:rFonts w:hint="default"/>
    </w:rPr>
  </w:style>
  <w:style w:type="character" w:customStyle="1" w:styleId="WW8Num24z1">
    <w:name w:val="WW8Num24z1"/>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rPr>
      <w:rFonts w:hint="default"/>
      <w:b/>
    </w:rPr>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Symbol" w:hAnsi="Symbol" w:cs="Symbol" w:hint="default"/>
    </w:rPr>
  </w:style>
  <w:style w:type="character" w:customStyle="1" w:styleId="WW8Num26z1">
    <w:name w:val="WW8Num26z1"/>
    <w:rPr>
      <w:rFonts w:ascii="Courier New" w:hAnsi="Courier New" w:cs="Courier New" w:hint="default"/>
    </w:rPr>
  </w:style>
  <w:style w:type="character" w:customStyle="1" w:styleId="WW8Num26z2">
    <w:name w:val="WW8Num26z2"/>
    <w:rPr>
      <w:rFonts w:ascii="Wingdings" w:hAnsi="Wingdings" w:cs="Wingdings" w:hint="default"/>
    </w:rPr>
  </w:style>
  <w:style w:type="character" w:customStyle="1" w:styleId="WW8Num27z0">
    <w:name w:val="WW8Num27z0"/>
    <w:rPr>
      <w:rFonts w:ascii="Symbol" w:hAnsi="Symbol" w:cs="Symbol" w:hint="default"/>
      <w:u w:val="single"/>
    </w:rPr>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Symbol" w:hAnsi="Symbol" w:cs="Symbol" w:hint="default"/>
      <w:u w:val="single"/>
    </w:rPr>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style>
  <w:style w:type="character" w:customStyle="1" w:styleId="WW8Num31z0">
    <w:name w:val="WW8Num31z0"/>
    <w:rPr>
      <w:rFonts w:hint="default"/>
      <w:u w:val="single"/>
    </w:rPr>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rFonts w:ascii="Symbol" w:hAnsi="Symbol" w:cs="Symbol" w:hint="default"/>
      <w:u w:val="none"/>
    </w:rPr>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rFonts w:ascii="Calibri" w:eastAsia="Calibri" w:hAnsi="Calibri" w:cs="Times New Roman" w:hint="default"/>
    </w:rPr>
  </w:style>
  <w:style w:type="character" w:customStyle="1" w:styleId="WW8Num34z1">
    <w:name w:val="WW8Num34z1"/>
    <w:rPr>
      <w:rFonts w:ascii="Courier New" w:hAnsi="Courier New" w:cs="Courier New" w:hint="default"/>
    </w:rPr>
  </w:style>
  <w:style w:type="character" w:customStyle="1" w:styleId="WW8Num34z2">
    <w:name w:val="WW8Num34z2"/>
    <w:rPr>
      <w:rFonts w:ascii="Wingdings" w:hAnsi="Wingdings" w:cs="Wingdings" w:hint="default"/>
    </w:rPr>
  </w:style>
  <w:style w:type="character" w:customStyle="1" w:styleId="WW8Num34z3">
    <w:name w:val="WW8Num34z3"/>
    <w:rPr>
      <w:rFonts w:ascii="Symbol" w:hAnsi="Symbol" w:cs="Symbol" w:hint="default"/>
    </w:rPr>
  </w:style>
  <w:style w:type="character" w:customStyle="1" w:styleId="a">
    <w:name w:val="Προεπιλεγμένη γραμματοσειρά"/>
  </w:style>
  <w:style w:type="character" w:styleId="Hyperlink">
    <w:name w:val="Hyperlink"/>
    <w:uiPriority w:val="99"/>
    <w:rPr>
      <w:color w:val="0000FF"/>
      <w:u w:val="single"/>
    </w:rPr>
  </w:style>
  <w:style w:type="character" w:styleId="Strong">
    <w:name w:val="Strong"/>
    <w:qFormat/>
    <w:rPr>
      <w:b/>
      <w:bCs/>
    </w:rPr>
  </w:style>
  <w:style w:type="character" w:styleId="FollowedHyperlink">
    <w:name w:val="FollowedHyperlink"/>
    <w:rPr>
      <w:color w:val="800080"/>
      <w:u w:val="single"/>
    </w:rPr>
  </w:style>
  <w:style w:type="character" w:customStyle="1" w:styleId="Char">
    <w:name w:val="Υποσέλιδο Char"/>
    <w:rPr>
      <w:sz w:val="24"/>
      <w:szCs w:val="24"/>
      <w:lang w:val="en-US"/>
    </w:rPr>
  </w:style>
  <w:style w:type="character" w:customStyle="1" w:styleId="3Char">
    <w:name w:val="Επικεφαλίδα 3 Char"/>
    <w:rPr>
      <w:rFonts w:ascii="Cambria" w:hAnsi="Cambria" w:cs="Cambria"/>
      <w:b/>
      <w:bCs/>
      <w:sz w:val="26"/>
      <w:szCs w:val="26"/>
      <w:lang w:val="en-US"/>
    </w:rPr>
  </w:style>
  <w:style w:type="character" w:customStyle="1" w:styleId="4Char">
    <w:name w:val="Επικεφαλίδα 4 Char"/>
    <w:rPr>
      <w:rFonts w:ascii="Calibri" w:eastAsia="Times New Roman" w:hAnsi="Calibri" w:cs="Times New Roman"/>
      <w:b/>
      <w:bCs/>
      <w:sz w:val="28"/>
      <w:szCs w:val="28"/>
      <w:lang w:val="en-US"/>
    </w:rPr>
  </w:style>
  <w:style w:type="character" w:customStyle="1" w:styleId="5Char">
    <w:name w:val="Επικεφαλίδα 5 Char"/>
    <w:rPr>
      <w:rFonts w:ascii="Calibri" w:hAnsi="Calibri" w:cs="Calibri"/>
      <w:b/>
      <w:bCs/>
      <w:i/>
      <w:iCs/>
      <w:sz w:val="26"/>
      <w:szCs w:val="26"/>
      <w:lang w:val="en-US"/>
    </w:rPr>
  </w:style>
  <w:style w:type="character" w:customStyle="1" w:styleId="6Char">
    <w:name w:val="Επικεφαλίδα 6 Char"/>
    <w:rPr>
      <w:rFonts w:ascii="Calibri" w:hAnsi="Calibri" w:cs="Calibri"/>
      <w:b/>
      <w:bCs/>
      <w:sz w:val="22"/>
      <w:szCs w:val="22"/>
      <w:lang w:val="en-US"/>
    </w:rPr>
  </w:style>
  <w:style w:type="character" w:customStyle="1" w:styleId="7Char">
    <w:name w:val="Επικεφαλίδα 7 Char"/>
    <w:rPr>
      <w:rFonts w:ascii="Calibri" w:hAnsi="Calibri" w:cs="Calibri"/>
      <w:sz w:val="24"/>
      <w:szCs w:val="24"/>
      <w:lang w:val="en-US"/>
    </w:rPr>
  </w:style>
  <w:style w:type="character" w:customStyle="1" w:styleId="8Char">
    <w:name w:val="Επικεφαλίδα 8 Char"/>
    <w:rPr>
      <w:rFonts w:ascii="Calibri" w:hAnsi="Calibri" w:cs="Calibri"/>
      <w:i/>
      <w:iCs/>
      <w:sz w:val="24"/>
      <w:szCs w:val="24"/>
      <w:lang w:val="en-US"/>
    </w:rPr>
  </w:style>
  <w:style w:type="character" w:customStyle="1" w:styleId="9Char">
    <w:name w:val="Επικεφαλίδα 9 Char"/>
    <w:rPr>
      <w:rFonts w:ascii="Cambria" w:hAnsi="Cambria" w:cs="Cambria"/>
      <w:sz w:val="22"/>
      <w:szCs w:val="22"/>
      <w:lang w:val="en-US"/>
    </w:rPr>
  </w:style>
  <w:style w:type="character" w:customStyle="1" w:styleId="1Char">
    <w:name w:val="Επικεφαλίδα 1 Char"/>
    <w:rPr>
      <w:b/>
      <w:bCs/>
      <w:sz w:val="24"/>
      <w:szCs w:val="24"/>
    </w:rPr>
  </w:style>
  <w:style w:type="character" w:customStyle="1" w:styleId="IndexLink">
    <w:name w:val="Index Link"/>
  </w:style>
  <w:style w:type="paragraph" w:customStyle="1" w:styleId="Heading">
    <w:name w:val="Heading"/>
    <w:basedOn w:val="Normal"/>
    <w:next w:val="BodyText"/>
    <w:pPr>
      <w:keepNext/>
      <w:spacing w:before="240" w:after="120"/>
    </w:pPr>
    <w:rPr>
      <w:rFonts w:ascii="Liberation Sans" w:eastAsia="Droid Sans Fallback" w:hAnsi="Liberation Sans" w:cs="FreeSans"/>
      <w:sz w:val="28"/>
      <w:szCs w:val="28"/>
    </w:rPr>
  </w:style>
  <w:style w:type="paragraph" w:styleId="BodyText">
    <w:name w:val="Body Text"/>
    <w:basedOn w:val="Normal"/>
    <w:pPr>
      <w:spacing w:after="120"/>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pPr>
      <w:suppressLineNumbers/>
    </w:pPr>
    <w:rPr>
      <w:rFonts w:cs="FreeSans"/>
    </w:rPr>
  </w:style>
  <w:style w:type="paragraph" w:styleId="BodyTextIndent">
    <w:name w:val="Body Text Indent"/>
    <w:basedOn w:val="Normal"/>
    <w:pPr>
      <w:ind w:left="360"/>
      <w:jc w:val="both"/>
    </w:pPr>
  </w:style>
  <w:style w:type="paragraph" w:customStyle="1" w:styleId="-HTML">
    <w:name w:val="Προ-διαμορφωμένο HTML"/>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2">
    <w:name w:val="Σώμα κείμενου με εσοχή 2"/>
    <w:basedOn w:val="Normal"/>
    <w:pPr>
      <w:ind w:left="360"/>
      <w:jc w:val="both"/>
    </w:pPr>
    <w:rPr>
      <w:sz w:val="22"/>
    </w:rPr>
  </w:style>
  <w:style w:type="paragraph" w:customStyle="1" w:styleId="icomchecklistbullet">
    <w:name w:val="icom_checklist_bullet"/>
    <w:basedOn w:val="Normal"/>
    <w:pPr>
      <w:numPr>
        <w:numId w:val="2"/>
      </w:numPr>
      <w:spacing w:before="120" w:after="120" w:line="288" w:lineRule="auto"/>
      <w:jc w:val="both"/>
    </w:pPr>
    <w:rPr>
      <w:rFonts w:ascii="Tahoma" w:hAnsi="Tahoma" w:cs="Arial"/>
      <w:kern w:val="1"/>
      <w:sz w:val="20"/>
      <w:szCs w:val="28"/>
    </w:rPr>
  </w:style>
  <w:style w:type="paragraph" w:customStyle="1" w:styleId="CharCharCharCharCharChar">
    <w:name w:val="Char Char Char Char Char Char"/>
    <w:basedOn w:val="Normal"/>
    <w:pPr>
      <w:tabs>
        <w:tab w:val="left" w:pos="709"/>
      </w:tabs>
      <w:spacing w:before="60" w:after="60" w:line="320" w:lineRule="atLeast"/>
      <w:ind w:firstLine="120"/>
      <w:jc w:val="both"/>
    </w:pPr>
    <w:rPr>
      <w:rFonts w:ascii="Arial" w:hAnsi="Arial" w:cs="Arial"/>
      <w:sz w:val="20"/>
      <w:szCs w:val="20"/>
    </w:rPr>
  </w:style>
  <w:style w:type="paragraph" w:customStyle="1" w:styleId="icomchecklistbullet0">
    <w:name w:val="icomchecklistbullet"/>
    <w:basedOn w:val="Normal"/>
    <w:pPr>
      <w:spacing w:before="280" w:after="280"/>
    </w:pPr>
    <w:rPr>
      <w:rFonts w:eastAsia="Calibri"/>
    </w:rPr>
  </w:style>
  <w:style w:type="paragraph" w:customStyle="1" w:styleId="Default">
    <w:name w:val="Default"/>
    <w:pPr>
      <w:suppressAutoHyphens/>
      <w:autoSpaceDE w:val="0"/>
    </w:pPr>
    <w:rPr>
      <w:rFonts w:eastAsia="Calibri"/>
      <w:color w:val="000000"/>
      <w:sz w:val="24"/>
      <w:szCs w:val="24"/>
      <w:lang w:val="el-GR" w:eastAsia="zh-CN"/>
    </w:rPr>
  </w:style>
  <w:style w:type="paragraph" w:customStyle="1" w:styleId="CM28">
    <w:name w:val="CM28"/>
    <w:basedOn w:val="Default"/>
    <w:next w:val="Default"/>
    <w:pPr>
      <w:widowControl w:val="0"/>
      <w:spacing w:after="3318"/>
    </w:pPr>
    <w:rPr>
      <w:rFonts w:eastAsia="Times New Roman"/>
      <w:color w:val="auto"/>
    </w:rPr>
  </w:style>
  <w:style w:type="paragraph" w:customStyle="1" w:styleId="a0">
    <w:name w:val="Παράγραφος λίστας"/>
    <w:basedOn w:val="Normal"/>
    <w:pPr>
      <w:spacing w:after="200" w:line="276" w:lineRule="auto"/>
      <w:ind w:left="720"/>
      <w:contextualSpacing/>
    </w:pPr>
    <w:rPr>
      <w:rFonts w:ascii="Calibri" w:eastAsia="Calibri" w:hAnsi="Calibri"/>
      <w:sz w:val="22"/>
      <w:szCs w:val="22"/>
    </w:rPr>
  </w:style>
  <w:style w:type="paragraph" w:customStyle="1" w:styleId="a1">
    <w:name w:val="Επικεφαλίδα ΠΠ"/>
    <w:basedOn w:val="Heading3"/>
    <w:next w:val="Normal"/>
    <w:pPr>
      <w:keepLines/>
      <w:spacing w:before="480" w:line="276" w:lineRule="auto"/>
    </w:pPr>
    <w:rPr>
      <w:sz w:val="22"/>
      <w:szCs w:val="28"/>
    </w:rPr>
  </w:style>
  <w:style w:type="paragraph" w:styleId="TOC1">
    <w:name w:val="toc 1"/>
    <w:basedOn w:val="Normal"/>
    <w:next w:val="Normal"/>
    <w:uiPriority w:val="39"/>
    <w:pPr>
      <w:spacing w:after="100" w:line="276" w:lineRule="auto"/>
    </w:pPr>
    <w:rPr>
      <w:rFonts w:ascii="Calibri" w:eastAsia="Calibri" w:hAnsi="Calibri"/>
      <w:sz w:val="22"/>
      <w:szCs w:val="22"/>
    </w:rPr>
  </w:style>
  <w:style w:type="paragraph" w:styleId="TOC2">
    <w:name w:val="toc 2"/>
    <w:basedOn w:val="Normal"/>
    <w:next w:val="Normal"/>
    <w:uiPriority w:val="39"/>
    <w:pPr>
      <w:spacing w:after="100" w:line="276" w:lineRule="auto"/>
      <w:ind w:left="220"/>
    </w:pPr>
    <w:rPr>
      <w:rFonts w:ascii="Calibri" w:eastAsia="Calibri" w:hAnsi="Calibri"/>
      <w:sz w:val="22"/>
      <w:szCs w:val="22"/>
    </w:rPr>
  </w:style>
  <w:style w:type="paragraph" w:customStyle="1" w:styleId="1">
    <w:name w:val="Επικεφαλίδα 1 ΠΤΥΧΙΑΚΗΣ"/>
    <w:basedOn w:val="Heading1"/>
    <w:next w:val="-"/>
    <w:pPr>
      <w:numPr>
        <w:numId w:val="3"/>
      </w:numPr>
      <w:spacing w:before="720" w:after="240"/>
      <w:ind w:left="431" w:hanging="431"/>
      <w:jc w:val="both"/>
    </w:pPr>
    <w:rPr>
      <w:rFonts w:ascii="Calibri" w:hAnsi="Calibri" w:cs="Calibri"/>
      <w:sz w:val="28"/>
      <w:szCs w:val="20"/>
    </w:rPr>
  </w:style>
  <w:style w:type="paragraph" w:customStyle="1" w:styleId="20">
    <w:name w:val="Επικεφαλίδα 2 ΠΤΥΧΙΑΚΗΣ"/>
    <w:basedOn w:val="Heading2"/>
    <w:next w:val="-"/>
    <w:pPr>
      <w:tabs>
        <w:tab w:val="num" w:pos="0"/>
      </w:tabs>
      <w:spacing w:before="480" w:after="120"/>
      <w:ind w:left="578" w:hanging="578"/>
    </w:pPr>
    <w:rPr>
      <w:rFonts w:cs="Calibri"/>
      <w:color w:val="000000"/>
    </w:rPr>
  </w:style>
  <w:style w:type="paragraph" w:customStyle="1" w:styleId="3">
    <w:name w:val="Επικεφαλίδα 3 ΠΤΥΧΙΑΚΗΣ"/>
    <w:basedOn w:val="Heading3"/>
    <w:next w:val="-"/>
    <w:pPr>
      <w:tabs>
        <w:tab w:val="num" w:pos="0"/>
        <w:tab w:val="left" w:pos="993"/>
      </w:tabs>
      <w:ind w:left="432" w:hanging="432"/>
      <w:jc w:val="both"/>
    </w:pPr>
    <w:rPr>
      <w:rFonts w:cs="Calibri"/>
      <w:sz w:val="22"/>
    </w:rPr>
  </w:style>
  <w:style w:type="paragraph" w:customStyle="1" w:styleId="a2">
    <w:name w:val="Βασικό με εσοχή"/>
    <w:basedOn w:val="Normal"/>
    <w:pPr>
      <w:ind w:left="720"/>
    </w:pPr>
  </w:style>
  <w:style w:type="paragraph" w:customStyle="1" w:styleId="-">
    <w:name w:val="Κείμενο - ΠΤΥΧΙΑΚΗ"/>
    <w:basedOn w:val="Normal"/>
    <w:pPr>
      <w:spacing w:after="120"/>
      <w:jc w:val="both"/>
    </w:pPr>
    <w:rPr>
      <w:rFonts w:ascii="Calibri" w:hAnsi="Calibri" w:cs="Calibri"/>
      <w:sz w:val="23"/>
      <w:szCs w:val="20"/>
    </w:rPr>
  </w:style>
  <w:style w:type="paragraph" w:customStyle="1" w:styleId="4-">
    <w:name w:val="Επικεφαλίδα 4 - ΠΤΥΧΙΑΚΗΣ"/>
    <w:basedOn w:val="Heading4"/>
    <w:next w:val="-"/>
    <w:pPr>
      <w:tabs>
        <w:tab w:val="num" w:pos="0"/>
      </w:tabs>
      <w:ind w:left="432" w:hanging="432"/>
    </w:pPr>
    <w:rPr>
      <w:sz w:val="22"/>
      <w:szCs w:val="22"/>
    </w:rPr>
  </w:style>
  <w:style w:type="paragraph" w:customStyle="1" w:styleId="a3">
    <w:name w:val="Λεζάντα"/>
    <w:basedOn w:val="Normal"/>
    <w:next w:val="Normal"/>
    <w:rPr>
      <w:b/>
      <w:bCs/>
      <w:sz w:val="20"/>
      <w:szCs w:val="20"/>
    </w:rPr>
  </w:style>
  <w:style w:type="paragraph" w:styleId="TOC3">
    <w:name w:val="toc 3"/>
    <w:basedOn w:val="Normal"/>
    <w:next w:val="Normal"/>
    <w:uiPriority w:val="39"/>
    <w:pPr>
      <w:tabs>
        <w:tab w:val="left" w:pos="1320"/>
        <w:tab w:val="right" w:leader="dot" w:pos="8942"/>
      </w:tabs>
      <w:ind w:left="480"/>
    </w:pPr>
    <w:rPr>
      <w:rFonts w:ascii="Calibri" w:hAnsi="Calibri" w:cs="Calibri"/>
      <w:sz w:val="22"/>
      <w:szCs w:val="22"/>
      <w:lang w:val="en-US" w:eastAsia="en-US"/>
    </w:rPr>
  </w:style>
  <w:style w:type="paragraph" w:styleId="TOC4">
    <w:name w:val="toc 4"/>
    <w:basedOn w:val="Normal"/>
    <w:next w:val="Normal"/>
    <w:pPr>
      <w:tabs>
        <w:tab w:val="left" w:pos="1680"/>
        <w:tab w:val="right" w:leader="dot" w:pos="8942"/>
      </w:tabs>
      <w:ind w:left="720"/>
    </w:pPr>
    <w:rPr>
      <w:rFonts w:ascii="Calibri" w:hAnsi="Calibri" w:cs="Calibri"/>
      <w:sz w:val="22"/>
      <w:szCs w:val="22"/>
      <w:lang w:val="en-US" w:eastAsia="en-US"/>
    </w:rPr>
  </w:style>
  <w:style w:type="paragraph" w:styleId="TOC8">
    <w:name w:val="toc 8"/>
    <w:basedOn w:val="Normal"/>
    <w:next w:val="Normal"/>
    <w:pPr>
      <w:ind w:left="1680"/>
    </w:pPr>
  </w:style>
  <w:style w:type="paragraph" w:customStyle="1" w:styleId="11pt">
    <w:name w:val="Στυλ Λεζάντα + +Σώμα 11 pt"/>
    <w:basedOn w:val="a3"/>
    <w:pPr>
      <w:spacing w:after="360"/>
    </w:pPr>
    <w:rPr>
      <w:rFonts w:ascii="Calibri" w:hAnsi="Calibri" w:cs="Calibri"/>
      <w:sz w:val="22"/>
    </w:rPr>
  </w:style>
  <w:style w:type="paragraph" w:customStyle="1" w:styleId="a4">
    <w:name w:val="Βιβλιογραφία"/>
    <w:basedOn w:val="Normal"/>
    <w:next w:val="Normal"/>
  </w:style>
  <w:style w:type="paragraph" w:customStyle="1" w:styleId="a5">
    <w:name w:val="Πίνακας εικόνων"/>
    <w:basedOn w:val="Normal"/>
    <w:next w:val="Normal"/>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noteText">
    <w:name w:val="footnote text"/>
    <w:basedOn w:val="Normal"/>
    <w:link w:val="FootnoteTextChar"/>
    <w:uiPriority w:val="99"/>
    <w:semiHidden/>
    <w:unhideWhenUsed/>
    <w:rsid w:val="00CB46AC"/>
    <w:rPr>
      <w:sz w:val="20"/>
      <w:szCs w:val="20"/>
    </w:rPr>
  </w:style>
  <w:style w:type="character" w:customStyle="1" w:styleId="FootnoteTextChar">
    <w:name w:val="Footnote Text Char"/>
    <w:link w:val="FootnoteText"/>
    <w:uiPriority w:val="99"/>
    <w:semiHidden/>
    <w:rsid w:val="00CB46AC"/>
    <w:rPr>
      <w:lang w:val="el-GR" w:eastAsia="zh-CN"/>
    </w:rPr>
  </w:style>
  <w:style w:type="character" w:styleId="FootnoteReference">
    <w:name w:val="footnote reference"/>
    <w:uiPriority w:val="99"/>
    <w:semiHidden/>
    <w:unhideWhenUsed/>
    <w:rsid w:val="00CB46AC"/>
    <w:rPr>
      <w:vertAlign w:val="superscript"/>
    </w:rPr>
  </w:style>
  <w:style w:type="table" w:styleId="TableGrid">
    <w:name w:val="Table Grid"/>
    <w:basedOn w:val="TableNormal"/>
    <w:uiPriority w:val="39"/>
    <w:rsid w:val="00A124BD"/>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uiPriority w:val="99"/>
    <w:semiHidden/>
    <w:unhideWhenUsed/>
    <w:rsid w:val="00B133E4"/>
    <w:rPr>
      <w:color w:val="808080"/>
      <w:shd w:val="clear" w:color="auto" w:fill="E6E6E6"/>
    </w:rPr>
  </w:style>
  <w:style w:type="numbering" w:customStyle="1" w:styleId="NoList1">
    <w:name w:val="No List1"/>
    <w:next w:val="NoList"/>
    <w:uiPriority w:val="99"/>
    <w:semiHidden/>
    <w:unhideWhenUsed/>
    <w:rsid w:val="00A205EB"/>
  </w:style>
  <w:style w:type="table" w:customStyle="1" w:styleId="TableGrid1">
    <w:name w:val="Table Grid1"/>
    <w:basedOn w:val="TableNormal"/>
    <w:next w:val="TableGrid"/>
    <w:uiPriority w:val="39"/>
    <w:rsid w:val="00A205EB"/>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7C69F3"/>
    <w:pPr>
      <w:keepLines/>
      <w:suppressAutoHyphens w:val="0"/>
      <w:spacing w:before="240" w:line="259" w:lineRule="auto"/>
      <w:jc w:val="left"/>
      <w:outlineLvl w:val="9"/>
    </w:pPr>
    <w:rPr>
      <w:rFonts w:ascii="Calibri Light" w:hAnsi="Calibri Light"/>
      <w:b w:val="0"/>
      <w:bCs w:val="0"/>
      <w:color w:val="2F5496"/>
      <w:sz w:val="32"/>
      <w:szCs w:val="32"/>
      <w:lang w:val="en-US" w:eastAsia="en-US"/>
    </w:rPr>
  </w:style>
  <w:style w:type="character" w:customStyle="1" w:styleId="Heading1Char">
    <w:name w:val="Heading 1 Char"/>
    <w:link w:val="Heading1"/>
    <w:uiPriority w:val="9"/>
    <w:rsid w:val="000F68A9"/>
    <w:rPr>
      <w:b/>
      <w:bCs/>
      <w:sz w:val="24"/>
      <w:szCs w:val="24"/>
      <w:lang w:val="el-GR" w:eastAsia="zh-CN"/>
    </w:rPr>
  </w:style>
  <w:style w:type="table" w:styleId="PlainTable1">
    <w:name w:val="Plain Table 1"/>
    <w:basedOn w:val="TableNormal"/>
    <w:uiPriority w:val="41"/>
    <w:rsid w:val="00AA3112"/>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AA3112"/>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PlainTable4">
    <w:name w:val="Plain Table 4"/>
    <w:basedOn w:val="TableNormal"/>
    <w:uiPriority w:val="44"/>
    <w:rsid w:val="00AA311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AA3112"/>
    <w:tblPr>
      <w:tblStyleRowBandSize w:val="1"/>
      <w:tblStyleColBandSize w:val="1"/>
      <w:tblInd w:w="0" w:type="dxa"/>
      <w:tblCellMar>
        <w:top w:w="0" w:type="dxa"/>
        <w:left w:w="108" w:type="dxa"/>
        <w:bottom w:w="0" w:type="dxa"/>
        <w:right w:w="108" w:type="dxa"/>
      </w:tblCellMar>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2">
    <w:name w:val="Table Grid2"/>
    <w:basedOn w:val="TableNormal"/>
    <w:next w:val="TableGrid"/>
    <w:uiPriority w:val="39"/>
    <w:rsid w:val="00F103A4"/>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4D2CCA"/>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3425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4991674">
      <w:bodyDiv w:val="1"/>
      <w:marLeft w:val="0"/>
      <w:marRight w:val="0"/>
      <w:marTop w:val="0"/>
      <w:marBottom w:val="0"/>
      <w:divBdr>
        <w:top w:val="none" w:sz="0" w:space="0" w:color="auto"/>
        <w:left w:val="none" w:sz="0" w:space="0" w:color="auto"/>
        <w:bottom w:val="none" w:sz="0" w:space="0" w:color="auto"/>
        <w:right w:val="none" w:sz="0" w:space="0" w:color="auto"/>
      </w:divBdr>
      <w:divsChild>
        <w:div w:id="1830095070">
          <w:marLeft w:val="0"/>
          <w:marRight w:val="0"/>
          <w:marTop w:val="0"/>
          <w:marBottom w:val="0"/>
          <w:divBdr>
            <w:top w:val="none" w:sz="0" w:space="0" w:color="auto"/>
            <w:left w:val="none" w:sz="0" w:space="0" w:color="auto"/>
            <w:bottom w:val="none" w:sz="0" w:space="0" w:color="auto"/>
            <w:right w:val="none" w:sz="0" w:space="0" w:color="auto"/>
          </w:divBdr>
        </w:div>
        <w:div w:id="806975054">
          <w:marLeft w:val="0"/>
          <w:marRight w:val="0"/>
          <w:marTop w:val="0"/>
          <w:marBottom w:val="0"/>
          <w:divBdr>
            <w:top w:val="none" w:sz="0" w:space="0" w:color="auto"/>
            <w:left w:val="none" w:sz="0" w:space="0" w:color="auto"/>
            <w:bottom w:val="none" w:sz="0" w:space="0" w:color="auto"/>
            <w:right w:val="none" w:sz="0" w:space="0" w:color="auto"/>
          </w:divBdr>
        </w:div>
        <w:div w:id="751775882">
          <w:marLeft w:val="0"/>
          <w:marRight w:val="0"/>
          <w:marTop w:val="0"/>
          <w:marBottom w:val="0"/>
          <w:divBdr>
            <w:top w:val="none" w:sz="0" w:space="0" w:color="auto"/>
            <w:left w:val="none" w:sz="0" w:space="0" w:color="auto"/>
            <w:bottom w:val="none" w:sz="0" w:space="0" w:color="auto"/>
            <w:right w:val="none" w:sz="0" w:space="0" w:color="auto"/>
          </w:divBdr>
        </w:div>
        <w:div w:id="623734421">
          <w:marLeft w:val="0"/>
          <w:marRight w:val="0"/>
          <w:marTop w:val="0"/>
          <w:marBottom w:val="0"/>
          <w:divBdr>
            <w:top w:val="none" w:sz="0" w:space="0" w:color="auto"/>
            <w:left w:val="none" w:sz="0" w:space="0" w:color="auto"/>
            <w:bottom w:val="none" w:sz="0" w:space="0" w:color="auto"/>
            <w:right w:val="none" w:sz="0" w:space="0" w:color="auto"/>
          </w:divBdr>
        </w:div>
        <w:div w:id="1959986333">
          <w:marLeft w:val="0"/>
          <w:marRight w:val="0"/>
          <w:marTop w:val="0"/>
          <w:marBottom w:val="0"/>
          <w:divBdr>
            <w:top w:val="none" w:sz="0" w:space="0" w:color="auto"/>
            <w:left w:val="none" w:sz="0" w:space="0" w:color="auto"/>
            <w:bottom w:val="none" w:sz="0" w:space="0" w:color="auto"/>
            <w:right w:val="none" w:sz="0" w:space="0" w:color="auto"/>
          </w:divBdr>
        </w:div>
        <w:div w:id="291135255">
          <w:marLeft w:val="0"/>
          <w:marRight w:val="0"/>
          <w:marTop w:val="0"/>
          <w:marBottom w:val="0"/>
          <w:divBdr>
            <w:top w:val="none" w:sz="0" w:space="0" w:color="auto"/>
            <w:left w:val="none" w:sz="0" w:space="0" w:color="auto"/>
            <w:bottom w:val="none" w:sz="0" w:space="0" w:color="auto"/>
            <w:right w:val="none" w:sz="0" w:space="0" w:color="auto"/>
          </w:divBdr>
        </w:div>
        <w:div w:id="490174232">
          <w:marLeft w:val="0"/>
          <w:marRight w:val="0"/>
          <w:marTop w:val="0"/>
          <w:marBottom w:val="0"/>
          <w:divBdr>
            <w:top w:val="none" w:sz="0" w:space="0" w:color="auto"/>
            <w:left w:val="none" w:sz="0" w:space="0" w:color="auto"/>
            <w:bottom w:val="none" w:sz="0" w:space="0" w:color="auto"/>
            <w:right w:val="none" w:sz="0" w:space="0" w:color="auto"/>
          </w:divBdr>
        </w:div>
      </w:divsChild>
    </w:div>
    <w:div w:id="1054738285">
      <w:bodyDiv w:val="1"/>
      <w:marLeft w:val="0"/>
      <w:marRight w:val="0"/>
      <w:marTop w:val="0"/>
      <w:marBottom w:val="0"/>
      <w:divBdr>
        <w:top w:val="none" w:sz="0" w:space="0" w:color="auto"/>
        <w:left w:val="none" w:sz="0" w:space="0" w:color="auto"/>
        <w:bottom w:val="none" w:sz="0" w:space="0" w:color="auto"/>
        <w:right w:val="none" w:sz="0" w:space="0" w:color="auto"/>
      </w:divBdr>
      <w:divsChild>
        <w:div w:id="956180825">
          <w:marLeft w:val="0"/>
          <w:marRight w:val="0"/>
          <w:marTop w:val="0"/>
          <w:marBottom w:val="0"/>
          <w:divBdr>
            <w:top w:val="none" w:sz="0" w:space="0" w:color="auto"/>
            <w:left w:val="none" w:sz="0" w:space="0" w:color="auto"/>
            <w:bottom w:val="none" w:sz="0" w:space="0" w:color="auto"/>
            <w:right w:val="none" w:sz="0" w:space="0" w:color="auto"/>
          </w:divBdr>
        </w:div>
        <w:div w:id="1200320988">
          <w:marLeft w:val="0"/>
          <w:marRight w:val="0"/>
          <w:marTop w:val="0"/>
          <w:marBottom w:val="0"/>
          <w:divBdr>
            <w:top w:val="none" w:sz="0" w:space="0" w:color="auto"/>
            <w:left w:val="none" w:sz="0" w:space="0" w:color="auto"/>
            <w:bottom w:val="none" w:sz="0" w:space="0" w:color="auto"/>
            <w:right w:val="none" w:sz="0" w:space="0" w:color="auto"/>
          </w:divBdr>
        </w:div>
      </w:divsChild>
    </w:div>
    <w:div w:id="1347488103">
      <w:bodyDiv w:val="1"/>
      <w:marLeft w:val="0"/>
      <w:marRight w:val="0"/>
      <w:marTop w:val="0"/>
      <w:marBottom w:val="0"/>
      <w:divBdr>
        <w:top w:val="none" w:sz="0" w:space="0" w:color="auto"/>
        <w:left w:val="none" w:sz="0" w:space="0" w:color="auto"/>
        <w:bottom w:val="none" w:sz="0" w:space="0" w:color="auto"/>
        <w:right w:val="none" w:sz="0" w:space="0" w:color="auto"/>
      </w:divBdr>
      <w:divsChild>
        <w:div w:id="1171872673">
          <w:marLeft w:val="0"/>
          <w:marRight w:val="0"/>
          <w:marTop w:val="0"/>
          <w:marBottom w:val="0"/>
          <w:divBdr>
            <w:top w:val="none" w:sz="0" w:space="0" w:color="auto"/>
            <w:left w:val="none" w:sz="0" w:space="0" w:color="auto"/>
            <w:bottom w:val="none" w:sz="0" w:space="0" w:color="auto"/>
            <w:right w:val="none" w:sz="0" w:space="0" w:color="auto"/>
          </w:divBdr>
        </w:div>
      </w:divsChild>
    </w:div>
    <w:div w:id="1667241070">
      <w:bodyDiv w:val="1"/>
      <w:marLeft w:val="0"/>
      <w:marRight w:val="0"/>
      <w:marTop w:val="0"/>
      <w:marBottom w:val="0"/>
      <w:divBdr>
        <w:top w:val="none" w:sz="0" w:space="0" w:color="auto"/>
        <w:left w:val="none" w:sz="0" w:space="0" w:color="auto"/>
        <w:bottom w:val="none" w:sz="0" w:space="0" w:color="auto"/>
        <w:right w:val="none" w:sz="0" w:space="0" w:color="auto"/>
      </w:divBdr>
      <w:divsChild>
        <w:div w:id="2117481715">
          <w:marLeft w:val="0"/>
          <w:marRight w:val="0"/>
          <w:marTop w:val="0"/>
          <w:marBottom w:val="0"/>
          <w:divBdr>
            <w:top w:val="none" w:sz="0" w:space="0" w:color="auto"/>
            <w:left w:val="none" w:sz="0" w:space="0" w:color="auto"/>
            <w:bottom w:val="none" w:sz="0" w:space="0" w:color="auto"/>
            <w:right w:val="none" w:sz="0" w:space="0" w:color="auto"/>
          </w:divBdr>
        </w:div>
      </w:divsChild>
    </w:div>
    <w:div w:id="2082479606">
      <w:bodyDiv w:val="1"/>
      <w:marLeft w:val="0"/>
      <w:marRight w:val="0"/>
      <w:marTop w:val="0"/>
      <w:marBottom w:val="0"/>
      <w:divBdr>
        <w:top w:val="none" w:sz="0" w:space="0" w:color="auto"/>
        <w:left w:val="none" w:sz="0" w:space="0" w:color="auto"/>
        <w:bottom w:val="none" w:sz="0" w:space="0" w:color="auto"/>
        <w:right w:val="none" w:sz="0" w:space="0" w:color="auto"/>
      </w:divBdr>
      <w:divsChild>
        <w:div w:id="1465198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hyperlink" Target="http://nefeli.lib.teicrete.gr/browse/sdo/fi/2012/AndroulakiAthina/attached-document-1343751992-644452-12293/Androulaki_Athina_2012.pdf" TargetMode="External"/><Relationship Id="rId129" Type="http://schemas.openxmlformats.org/officeDocument/2006/relationships/fontTable" Target="fontTable.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theme" Target="theme/theme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hyperlink" Target="https://opencores.org/project,tiny_aes"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hyperlink" Target="http://www.ertl.jp/chstone/" TargetMode="Externa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10.png"/><Relationship Id="rId26"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17.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8BE23B-E983-4FF4-A62A-BF05444BC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509910</TotalTime>
  <Pages>68</Pages>
  <Words>11562</Words>
  <Characters>62435</Characters>
  <Application>Microsoft Office Word</Application>
  <DocSecurity>0</DocSecurity>
  <Lines>520</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73850</CharactersWithSpaces>
  <SharedDoc>false</SharedDoc>
  <HLinks>
    <vt:vector size="78" baseType="variant">
      <vt:variant>
        <vt:i4>8257657</vt:i4>
      </vt:variant>
      <vt:variant>
        <vt:i4>69</vt:i4>
      </vt:variant>
      <vt:variant>
        <vt:i4>0</vt:i4>
      </vt:variant>
      <vt:variant>
        <vt:i4>5</vt:i4>
      </vt:variant>
      <vt:variant>
        <vt:lpwstr>http://www.ertl.jp/chstone/</vt:lpwstr>
      </vt:variant>
      <vt:variant>
        <vt:lpwstr/>
      </vt:variant>
      <vt:variant>
        <vt:i4>2293774</vt:i4>
      </vt:variant>
      <vt:variant>
        <vt:i4>66</vt:i4>
      </vt:variant>
      <vt:variant>
        <vt:i4>0</vt:i4>
      </vt:variant>
      <vt:variant>
        <vt:i4>5</vt:i4>
      </vt:variant>
      <vt:variant>
        <vt:lpwstr>https://opencores.org/project,tiny_aes</vt:lpwstr>
      </vt:variant>
      <vt:variant>
        <vt:lpwstr/>
      </vt:variant>
      <vt:variant>
        <vt:i4>458828</vt:i4>
      </vt:variant>
      <vt:variant>
        <vt:i4>63</vt:i4>
      </vt:variant>
      <vt:variant>
        <vt:i4>0</vt:i4>
      </vt:variant>
      <vt:variant>
        <vt:i4>5</vt:i4>
      </vt:variant>
      <vt:variant>
        <vt:lpwstr>http://nefeli.lib.teicrete.gr/browse/sdo/fi/2012/AndroulakiAthina/attached-document-1343751992-644452-12293/Androulaki_Athina_2012.pdf</vt:lpwstr>
      </vt:variant>
      <vt:variant>
        <vt:lpwstr/>
      </vt:variant>
      <vt:variant>
        <vt:i4>1441849</vt:i4>
      </vt:variant>
      <vt:variant>
        <vt:i4>56</vt:i4>
      </vt:variant>
      <vt:variant>
        <vt:i4>0</vt:i4>
      </vt:variant>
      <vt:variant>
        <vt:i4>5</vt:i4>
      </vt:variant>
      <vt:variant>
        <vt:lpwstr/>
      </vt:variant>
      <vt:variant>
        <vt:lpwstr>_Toc511850883</vt:lpwstr>
      </vt:variant>
      <vt:variant>
        <vt:i4>1441849</vt:i4>
      </vt:variant>
      <vt:variant>
        <vt:i4>50</vt:i4>
      </vt:variant>
      <vt:variant>
        <vt:i4>0</vt:i4>
      </vt:variant>
      <vt:variant>
        <vt:i4>5</vt:i4>
      </vt:variant>
      <vt:variant>
        <vt:lpwstr/>
      </vt:variant>
      <vt:variant>
        <vt:lpwstr>_Toc511850882</vt:lpwstr>
      </vt:variant>
      <vt:variant>
        <vt:i4>1441849</vt:i4>
      </vt:variant>
      <vt:variant>
        <vt:i4>44</vt:i4>
      </vt:variant>
      <vt:variant>
        <vt:i4>0</vt:i4>
      </vt:variant>
      <vt:variant>
        <vt:i4>5</vt:i4>
      </vt:variant>
      <vt:variant>
        <vt:lpwstr/>
      </vt:variant>
      <vt:variant>
        <vt:lpwstr>_Toc511850881</vt:lpwstr>
      </vt:variant>
      <vt:variant>
        <vt:i4>1441849</vt:i4>
      </vt:variant>
      <vt:variant>
        <vt:i4>38</vt:i4>
      </vt:variant>
      <vt:variant>
        <vt:i4>0</vt:i4>
      </vt:variant>
      <vt:variant>
        <vt:i4>5</vt:i4>
      </vt:variant>
      <vt:variant>
        <vt:lpwstr/>
      </vt:variant>
      <vt:variant>
        <vt:lpwstr>_Toc511850880</vt:lpwstr>
      </vt:variant>
      <vt:variant>
        <vt:i4>1638457</vt:i4>
      </vt:variant>
      <vt:variant>
        <vt:i4>32</vt:i4>
      </vt:variant>
      <vt:variant>
        <vt:i4>0</vt:i4>
      </vt:variant>
      <vt:variant>
        <vt:i4>5</vt:i4>
      </vt:variant>
      <vt:variant>
        <vt:lpwstr/>
      </vt:variant>
      <vt:variant>
        <vt:lpwstr>_Toc511850879</vt:lpwstr>
      </vt:variant>
      <vt:variant>
        <vt:i4>1638457</vt:i4>
      </vt:variant>
      <vt:variant>
        <vt:i4>26</vt:i4>
      </vt:variant>
      <vt:variant>
        <vt:i4>0</vt:i4>
      </vt:variant>
      <vt:variant>
        <vt:i4>5</vt:i4>
      </vt:variant>
      <vt:variant>
        <vt:lpwstr/>
      </vt:variant>
      <vt:variant>
        <vt:lpwstr>_Toc511850878</vt:lpwstr>
      </vt:variant>
      <vt:variant>
        <vt:i4>1638457</vt:i4>
      </vt:variant>
      <vt:variant>
        <vt:i4>20</vt:i4>
      </vt:variant>
      <vt:variant>
        <vt:i4>0</vt:i4>
      </vt:variant>
      <vt:variant>
        <vt:i4>5</vt:i4>
      </vt:variant>
      <vt:variant>
        <vt:lpwstr/>
      </vt:variant>
      <vt:variant>
        <vt:lpwstr>_Toc511850877</vt:lpwstr>
      </vt:variant>
      <vt:variant>
        <vt:i4>1638457</vt:i4>
      </vt:variant>
      <vt:variant>
        <vt:i4>14</vt:i4>
      </vt:variant>
      <vt:variant>
        <vt:i4>0</vt:i4>
      </vt:variant>
      <vt:variant>
        <vt:i4>5</vt:i4>
      </vt:variant>
      <vt:variant>
        <vt:lpwstr/>
      </vt:variant>
      <vt:variant>
        <vt:lpwstr>_Toc511850876</vt:lpwstr>
      </vt:variant>
      <vt:variant>
        <vt:i4>1638457</vt:i4>
      </vt:variant>
      <vt:variant>
        <vt:i4>8</vt:i4>
      </vt:variant>
      <vt:variant>
        <vt:i4>0</vt:i4>
      </vt:variant>
      <vt:variant>
        <vt:i4>5</vt:i4>
      </vt:variant>
      <vt:variant>
        <vt:lpwstr/>
      </vt:variant>
      <vt:variant>
        <vt:lpwstr>_Toc511850875</vt:lpwstr>
      </vt:variant>
      <vt:variant>
        <vt:i4>1638457</vt:i4>
      </vt:variant>
      <vt:variant>
        <vt:i4>2</vt:i4>
      </vt:variant>
      <vt:variant>
        <vt:i4>0</vt:i4>
      </vt:variant>
      <vt:variant>
        <vt:i4>5</vt:i4>
      </vt:variant>
      <vt:variant>
        <vt:lpwstr/>
      </vt:variant>
      <vt:variant>
        <vt:lpwstr>_Toc511850874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Liaoutsis Avraam</dc:creator>
  <cp:keywords/>
  <dc:description/>
  <cp:lastModifiedBy>Netuser</cp:lastModifiedBy>
  <cp:revision>86</cp:revision>
  <cp:lastPrinted>2011-10-13T08:39:00Z</cp:lastPrinted>
  <dcterms:created xsi:type="dcterms:W3CDTF">2018-06-05T18:11:00Z</dcterms:created>
  <dcterms:modified xsi:type="dcterms:W3CDTF">2018-06-05T20:47:00Z</dcterms:modified>
</cp:coreProperties>
</file>