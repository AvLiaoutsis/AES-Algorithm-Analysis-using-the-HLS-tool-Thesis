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C72534" w:rsidRDefault="00C72534">
                            <w:pPr>
                              <w:jc w:val="center"/>
                              <w:rPr>
                                <w:rFonts w:ascii="Georgia" w:hAnsi="Georgia" w:cs="Arial"/>
                                <w:sz w:val="32"/>
                                <w:szCs w:val="32"/>
                                <w:lang w:val="en-US"/>
                              </w:rPr>
                            </w:pPr>
                          </w:p>
                          <w:p w:rsidR="00C72534" w:rsidRDefault="00C72534">
                            <w:pPr>
                              <w:jc w:val="center"/>
                              <w:rPr>
                                <w:rFonts w:ascii="Georgia" w:hAnsi="Georgia" w:cs="Arial"/>
                                <w:sz w:val="32"/>
                                <w:szCs w:val="32"/>
                                <w:lang w:val="en-US"/>
                              </w:rPr>
                            </w:pPr>
                          </w:p>
                          <w:p w:rsidR="00C72534" w:rsidRDefault="00C72534">
                            <w:pPr>
                              <w:jc w:val="center"/>
                              <w:rPr>
                                <w:rFonts w:ascii="Calibri" w:hAnsi="Calibri" w:cs="Calibri"/>
                                <w:sz w:val="32"/>
                                <w:szCs w:val="32"/>
                              </w:rPr>
                            </w:pPr>
                            <w:r>
                              <w:rPr>
                                <w:rFonts w:ascii="Calibri" w:hAnsi="Calibri" w:cs="Calibri"/>
                                <w:sz w:val="32"/>
                                <w:szCs w:val="32"/>
                              </w:rPr>
                              <w:t>ΠΑΝΕΠΙΣΤΗΜΙΟ ΠΕΙΡΑΙΩΣ</w:t>
                            </w:r>
                          </w:p>
                          <w:p w:rsidR="00C72534" w:rsidRDefault="00C72534">
                            <w:pPr>
                              <w:jc w:val="center"/>
                              <w:rPr>
                                <w:rFonts w:ascii="Calibri" w:hAnsi="Calibri" w:cs="Calibri"/>
                                <w:sz w:val="32"/>
                                <w:szCs w:val="32"/>
                                <w:lang w:val="en-US"/>
                              </w:rPr>
                            </w:pPr>
                            <w:r>
                              <w:rPr>
                                <w:rFonts w:ascii="Calibri" w:hAnsi="Calibri" w:cs="Calibri"/>
                                <w:sz w:val="32"/>
                                <w:szCs w:val="32"/>
                              </w:rPr>
                              <w:t>Τμήμα Πληροφορικής</w:t>
                            </w:r>
                          </w:p>
                          <w:p w:rsidR="00C72534" w:rsidRDefault="00C72534">
                            <w:pPr>
                              <w:jc w:val="center"/>
                              <w:rPr>
                                <w:rFonts w:ascii="Calibri" w:hAnsi="Calibri" w:cs="Calibri"/>
                                <w:sz w:val="32"/>
                                <w:szCs w:val="32"/>
                                <w:lang w:val="en-US"/>
                              </w:rPr>
                            </w:pPr>
                          </w:p>
                          <w:p w:rsidR="00C72534" w:rsidRDefault="00C72534">
                            <w:pPr>
                              <w:jc w:val="center"/>
                              <w:rPr>
                                <w:rFonts w:ascii="Calibri" w:hAnsi="Calibri" w:cs="Calibri"/>
                                <w:sz w:val="32"/>
                                <w:szCs w:val="32"/>
                                <w:lang w:val="en-US"/>
                              </w:rPr>
                            </w:pPr>
                          </w:p>
                          <w:p w:rsidR="00C72534" w:rsidRDefault="00C72534">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C72534" w:rsidRDefault="00C72534">
                            <w:pPr>
                              <w:jc w:val="center"/>
                              <w:rPr>
                                <w:rFonts w:ascii="Calibri" w:hAnsi="Calibri" w:cs="Calibri"/>
                                <w:i/>
                                <w:sz w:val="32"/>
                                <w:szCs w:val="32"/>
                                <w:lang w:val="en-US"/>
                              </w:rPr>
                            </w:pPr>
                          </w:p>
                          <w:p w:rsidR="00C72534" w:rsidRDefault="00C72534">
                            <w:pPr>
                              <w:jc w:val="center"/>
                              <w:rPr>
                                <w:rFonts w:ascii="Calibri" w:hAnsi="Calibri" w:cs="Calibri"/>
                                <w:i/>
                                <w:sz w:val="32"/>
                                <w:szCs w:val="32"/>
                                <w:lang w:val="en-US"/>
                              </w:rPr>
                            </w:pPr>
                          </w:p>
                          <w:p w:rsidR="00C72534" w:rsidRDefault="00C72534">
                            <w:pPr>
                              <w:jc w:val="center"/>
                              <w:rPr>
                                <w:rFonts w:ascii="Calibri" w:hAnsi="Calibri" w:cs="Calibri"/>
                                <w:b/>
                                <w:sz w:val="32"/>
                                <w:szCs w:val="32"/>
                              </w:rPr>
                            </w:pPr>
                            <w:r>
                              <w:rPr>
                                <w:rFonts w:ascii="Calibri" w:hAnsi="Calibri" w:cs="Calibri"/>
                                <w:sz w:val="36"/>
                                <w:szCs w:val="32"/>
                              </w:rPr>
                              <w:t>ΠΤΥΧΙΑΚΗ ΕΡΓΑΣΙΑ</w:t>
                            </w:r>
                          </w:p>
                          <w:p w:rsidR="00C72534" w:rsidRDefault="00C72534">
                            <w:pPr>
                              <w:jc w:val="both"/>
                              <w:rPr>
                                <w:rFonts w:ascii="Calibri" w:hAnsi="Calibri" w:cs="Calibri"/>
                                <w:b/>
                                <w:sz w:val="32"/>
                                <w:szCs w:val="32"/>
                              </w:rPr>
                            </w:pPr>
                          </w:p>
                          <w:p w:rsidR="00C72534" w:rsidRPr="00704F6D" w:rsidRDefault="00C72534">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C72534" w:rsidRDefault="00C72534">
                            <w:pPr>
                              <w:jc w:val="center"/>
                              <w:rPr>
                                <w:rFonts w:ascii="Calibri" w:hAnsi="Calibri" w:cs="Calibri"/>
                                <w:b/>
                                <w:i/>
                                <w:sz w:val="32"/>
                                <w:szCs w:val="32"/>
                                <w:shd w:val="clear" w:color="auto" w:fill="FFFF00"/>
                              </w:rPr>
                            </w:pPr>
                          </w:p>
                          <w:p w:rsidR="00C72534" w:rsidRDefault="00C72534">
                            <w:pPr>
                              <w:jc w:val="center"/>
                              <w:rPr>
                                <w:rFonts w:ascii="Calibri" w:hAnsi="Calibri" w:cs="Calibri"/>
                                <w:sz w:val="32"/>
                                <w:szCs w:val="32"/>
                              </w:rPr>
                            </w:pPr>
                          </w:p>
                          <w:p w:rsidR="00C72534" w:rsidRDefault="00C72534">
                            <w:pPr>
                              <w:rPr>
                                <w:rFonts w:ascii="Calibri" w:hAnsi="Calibri" w:cs="Calibri"/>
                                <w:sz w:val="32"/>
                                <w:szCs w:val="32"/>
                              </w:rPr>
                            </w:pPr>
                          </w:p>
                          <w:p w:rsidR="00C72534" w:rsidRPr="00244C2D" w:rsidRDefault="00C72534">
                            <w:pPr>
                              <w:jc w:val="center"/>
                              <w:rPr>
                                <w:rFonts w:ascii="Calibri" w:hAnsi="Calibri" w:cs="Calibri"/>
                                <w:i/>
                                <w:sz w:val="32"/>
                                <w:szCs w:val="32"/>
                              </w:rPr>
                            </w:pPr>
                            <w:r>
                              <w:rPr>
                                <w:rFonts w:ascii="Calibri" w:hAnsi="Calibri" w:cs="Calibri"/>
                                <w:i/>
                                <w:sz w:val="32"/>
                                <w:szCs w:val="32"/>
                              </w:rPr>
                              <w:t>Λιαούτσης Αβραάμ-Αναστάσιος, Π14097</w:t>
                            </w:r>
                          </w:p>
                          <w:p w:rsidR="00C72534" w:rsidRDefault="00C72534">
                            <w:pPr>
                              <w:jc w:val="center"/>
                              <w:rPr>
                                <w:rFonts w:ascii="Calibri" w:hAnsi="Calibri" w:cs="Calibri"/>
                                <w:i/>
                                <w:sz w:val="32"/>
                                <w:szCs w:val="32"/>
                              </w:rPr>
                            </w:pPr>
                          </w:p>
                          <w:p w:rsidR="00C72534" w:rsidRDefault="00C72534">
                            <w:pPr>
                              <w:jc w:val="center"/>
                              <w:rPr>
                                <w:rFonts w:ascii="Calibri" w:hAnsi="Calibri" w:cs="Calibri"/>
                                <w:b/>
                                <w:sz w:val="32"/>
                                <w:szCs w:val="32"/>
                              </w:rPr>
                            </w:pPr>
                          </w:p>
                          <w:p w:rsidR="00C72534" w:rsidRPr="0047497B" w:rsidRDefault="00C72534">
                            <w:pPr>
                              <w:rPr>
                                <w:rFonts w:ascii="Calibri" w:hAnsi="Calibri" w:cs="Calibri"/>
                                <w:b/>
                                <w:sz w:val="32"/>
                                <w:szCs w:val="32"/>
                              </w:rPr>
                            </w:pPr>
                          </w:p>
                          <w:p w:rsidR="00C72534" w:rsidRDefault="00C72534">
                            <w:pPr>
                              <w:jc w:val="center"/>
                              <w:rPr>
                                <w:rFonts w:ascii="Calibri" w:hAnsi="Calibri" w:cs="Calibri"/>
                                <w:sz w:val="32"/>
                                <w:szCs w:val="32"/>
                              </w:rPr>
                            </w:pPr>
                          </w:p>
                          <w:p w:rsidR="00C72534" w:rsidRDefault="00C72534">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C72534" w:rsidRDefault="00C72534">
                            <w:pPr>
                              <w:jc w:val="center"/>
                              <w:rPr>
                                <w:rFonts w:ascii="Calibri" w:hAnsi="Calibri" w:cs="Calibri"/>
                                <w:sz w:val="32"/>
                                <w:szCs w:val="32"/>
                              </w:rPr>
                            </w:pPr>
                          </w:p>
                          <w:p w:rsidR="00C72534" w:rsidRDefault="00C72534">
                            <w:pPr>
                              <w:jc w:val="both"/>
                              <w:rPr>
                                <w:rFonts w:ascii="Calibri" w:hAnsi="Calibri" w:cs="Calibri"/>
                                <w:sz w:val="32"/>
                                <w:szCs w:val="32"/>
                              </w:rPr>
                            </w:pPr>
                          </w:p>
                          <w:p w:rsidR="00C72534" w:rsidRDefault="00C72534">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C72534" w:rsidRDefault="00C72534">
                      <w:pPr>
                        <w:jc w:val="center"/>
                        <w:rPr>
                          <w:rFonts w:ascii="Georgia" w:hAnsi="Georgia" w:cs="Arial"/>
                          <w:sz w:val="32"/>
                          <w:szCs w:val="32"/>
                          <w:lang w:val="en-US"/>
                        </w:rPr>
                      </w:pPr>
                    </w:p>
                    <w:p w:rsidR="00C72534" w:rsidRDefault="00C72534">
                      <w:pPr>
                        <w:jc w:val="center"/>
                        <w:rPr>
                          <w:rFonts w:ascii="Georgia" w:hAnsi="Georgia" w:cs="Arial"/>
                          <w:sz w:val="32"/>
                          <w:szCs w:val="32"/>
                          <w:lang w:val="en-US"/>
                        </w:rPr>
                      </w:pPr>
                    </w:p>
                    <w:p w:rsidR="00C72534" w:rsidRDefault="00C72534">
                      <w:pPr>
                        <w:jc w:val="center"/>
                        <w:rPr>
                          <w:rFonts w:ascii="Calibri" w:hAnsi="Calibri" w:cs="Calibri"/>
                          <w:sz w:val="32"/>
                          <w:szCs w:val="32"/>
                        </w:rPr>
                      </w:pPr>
                      <w:r>
                        <w:rPr>
                          <w:rFonts w:ascii="Calibri" w:hAnsi="Calibri" w:cs="Calibri"/>
                          <w:sz w:val="32"/>
                          <w:szCs w:val="32"/>
                        </w:rPr>
                        <w:t>ΠΑΝΕΠΙΣΤΗΜΙΟ ΠΕΙΡΑΙΩΣ</w:t>
                      </w:r>
                    </w:p>
                    <w:p w:rsidR="00C72534" w:rsidRDefault="00C72534">
                      <w:pPr>
                        <w:jc w:val="center"/>
                        <w:rPr>
                          <w:rFonts w:ascii="Calibri" w:hAnsi="Calibri" w:cs="Calibri"/>
                          <w:sz w:val="32"/>
                          <w:szCs w:val="32"/>
                          <w:lang w:val="en-US"/>
                        </w:rPr>
                      </w:pPr>
                      <w:r>
                        <w:rPr>
                          <w:rFonts w:ascii="Calibri" w:hAnsi="Calibri" w:cs="Calibri"/>
                          <w:sz w:val="32"/>
                          <w:szCs w:val="32"/>
                        </w:rPr>
                        <w:t>Τμήμα Πληροφορικής</w:t>
                      </w:r>
                    </w:p>
                    <w:p w:rsidR="00C72534" w:rsidRDefault="00C72534">
                      <w:pPr>
                        <w:jc w:val="center"/>
                        <w:rPr>
                          <w:rFonts w:ascii="Calibri" w:hAnsi="Calibri" w:cs="Calibri"/>
                          <w:sz w:val="32"/>
                          <w:szCs w:val="32"/>
                          <w:lang w:val="en-US"/>
                        </w:rPr>
                      </w:pPr>
                    </w:p>
                    <w:p w:rsidR="00C72534" w:rsidRDefault="00C72534">
                      <w:pPr>
                        <w:jc w:val="center"/>
                        <w:rPr>
                          <w:rFonts w:ascii="Calibri" w:hAnsi="Calibri" w:cs="Calibri"/>
                          <w:sz w:val="32"/>
                          <w:szCs w:val="32"/>
                          <w:lang w:val="en-US"/>
                        </w:rPr>
                      </w:pPr>
                    </w:p>
                    <w:p w:rsidR="00C72534" w:rsidRDefault="00C72534">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C72534" w:rsidRDefault="00C72534">
                      <w:pPr>
                        <w:jc w:val="center"/>
                        <w:rPr>
                          <w:rFonts w:ascii="Calibri" w:hAnsi="Calibri" w:cs="Calibri"/>
                          <w:i/>
                          <w:sz w:val="32"/>
                          <w:szCs w:val="32"/>
                          <w:lang w:val="en-US"/>
                        </w:rPr>
                      </w:pPr>
                    </w:p>
                    <w:p w:rsidR="00C72534" w:rsidRDefault="00C72534">
                      <w:pPr>
                        <w:jc w:val="center"/>
                        <w:rPr>
                          <w:rFonts w:ascii="Calibri" w:hAnsi="Calibri" w:cs="Calibri"/>
                          <w:i/>
                          <w:sz w:val="32"/>
                          <w:szCs w:val="32"/>
                          <w:lang w:val="en-US"/>
                        </w:rPr>
                      </w:pPr>
                    </w:p>
                    <w:p w:rsidR="00C72534" w:rsidRDefault="00C72534">
                      <w:pPr>
                        <w:jc w:val="center"/>
                        <w:rPr>
                          <w:rFonts w:ascii="Calibri" w:hAnsi="Calibri" w:cs="Calibri"/>
                          <w:b/>
                          <w:sz w:val="32"/>
                          <w:szCs w:val="32"/>
                        </w:rPr>
                      </w:pPr>
                      <w:r>
                        <w:rPr>
                          <w:rFonts w:ascii="Calibri" w:hAnsi="Calibri" w:cs="Calibri"/>
                          <w:sz w:val="36"/>
                          <w:szCs w:val="32"/>
                        </w:rPr>
                        <w:t>ΠΤΥΧΙΑΚΗ ΕΡΓΑΣΙΑ</w:t>
                      </w:r>
                    </w:p>
                    <w:p w:rsidR="00C72534" w:rsidRDefault="00C72534">
                      <w:pPr>
                        <w:jc w:val="both"/>
                        <w:rPr>
                          <w:rFonts w:ascii="Calibri" w:hAnsi="Calibri" w:cs="Calibri"/>
                          <w:b/>
                          <w:sz w:val="32"/>
                          <w:szCs w:val="32"/>
                        </w:rPr>
                      </w:pPr>
                    </w:p>
                    <w:p w:rsidR="00C72534" w:rsidRPr="00704F6D" w:rsidRDefault="00C72534">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C72534" w:rsidRDefault="00C72534">
                      <w:pPr>
                        <w:jc w:val="center"/>
                        <w:rPr>
                          <w:rFonts w:ascii="Calibri" w:hAnsi="Calibri" w:cs="Calibri"/>
                          <w:b/>
                          <w:i/>
                          <w:sz w:val="32"/>
                          <w:szCs w:val="32"/>
                          <w:shd w:val="clear" w:color="auto" w:fill="FFFF00"/>
                        </w:rPr>
                      </w:pPr>
                    </w:p>
                    <w:p w:rsidR="00C72534" w:rsidRDefault="00C72534">
                      <w:pPr>
                        <w:jc w:val="center"/>
                        <w:rPr>
                          <w:rFonts w:ascii="Calibri" w:hAnsi="Calibri" w:cs="Calibri"/>
                          <w:sz w:val="32"/>
                          <w:szCs w:val="32"/>
                        </w:rPr>
                      </w:pPr>
                    </w:p>
                    <w:p w:rsidR="00C72534" w:rsidRDefault="00C72534">
                      <w:pPr>
                        <w:rPr>
                          <w:rFonts w:ascii="Calibri" w:hAnsi="Calibri" w:cs="Calibri"/>
                          <w:sz w:val="32"/>
                          <w:szCs w:val="32"/>
                        </w:rPr>
                      </w:pPr>
                    </w:p>
                    <w:p w:rsidR="00C72534" w:rsidRPr="00244C2D" w:rsidRDefault="00C72534">
                      <w:pPr>
                        <w:jc w:val="center"/>
                        <w:rPr>
                          <w:rFonts w:ascii="Calibri" w:hAnsi="Calibri" w:cs="Calibri"/>
                          <w:i/>
                          <w:sz w:val="32"/>
                          <w:szCs w:val="32"/>
                        </w:rPr>
                      </w:pPr>
                      <w:r>
                        <w:rPr>
                          <w:rFonts w:ascii="Calibri" w:hAnsi="Calibri" w:cs="Calibri"/>
                          <w:i/>
                          <w:sz w:val="32"/>
                          <w:szCs w:val="32"/>
                        </w:rPr>
                        <w:t>Λιαούτσης Αβραάμ-Αναστάσιος, Π14097</w:t>
                      </w:r>
                    </w:p>
                    <w:p w:rsidR="00C72534" w:rsidRDefault="00C72534">
                      <w:pPr>
                        <w:jc w:val="center"/>
                        <w:rPr>
                          <w:rFonts w:ascii="Calibri" w:hAnsi="Calibri" w:cs="Calibri"/>
                          <w:i/>
                          <w:sz w:val="32"/>
                          <w:szCs w:val="32"/>
                        </w:rPr>
                      </w:pPr>
                    </w:p>
                    <w:p w:rsidR="00C72534" w:rsidRDefault="00C72534">
                      <w:pPr>
                        <w:jc w:val="center"/>
                        <w:rPr>
                          <w:rFonts w:ascii="Calibri" w:hAnsi="Calibri" w:cs="Calibri"/>
                          <w:b/>
                          <w:sz w:val="32"/>
                          <w:szCs w:val="32"/>
                        </w:rPr>
                      </w:pPr>
                    </w:p>
                    <w:p w:rsidR="00C72534" w:rsidRPr="0047497B" w:rsidRDefault="00C72534">
                      <w:pPr>
                        <w:rPr>
                          <w:rFonts w:ascii="Calibri" w:hAnsi="Calibri" w:cs="Calibri"/>
                          <w:b/>
                          <w:sz w:val="32"/>
                          <w:szCs w:val="32"/>
                        </w:rPr>
                      </w:pPr>
                    </w:p>
                    <w:p w:rsidR="00C72534" w:rsidRDefault="00C72534">
                      <w:pPr>
                        <w:jc w:val="center"/>
                        <w:rPr>
                          <w:rFonts w:ascii="Calibri" w:hAnsi="Calibri" w:cs="Calibri"/>
                          <w:sz w:val="32"/>
                          <w:szCs w:val="32"/>
                        </w:rPr>
                      </w:pPr>
                    </w:p>
                    <w:p w:rsidR="00C72534" w:rsidRDefault="00C72534">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C72534" w:rsidRDefault="00C72534">
                      <w:pPr>
                        <w:jc w:val="center"/>
                        <w:rPr>
                          <w:rFonts w:ascii="Calibri" w:hAnsi="Calibri" w:cs="Calibri"/>
                          <w:sz w:val="32"/>
                          <w:szCs w:val="32"/>
                        </w:rPr>
                      </w:pPr>
                    </w:p>
                    <w:p w:rsidR="00C72534" w:rsidRDefault="00C72534">
                      <w:pPr>
                        <w:jc w:val="both"/>
                        <w:rPr>
                          <w:rFonts w:ascii="Calibri" w:hAnsi="Calibri" w:cs="Calibri"/>
                          <w:sz w:val="32"/>
                          <w:szCs w:val="32"/>
                        </w:rPr>
                      </w:pPr>
                    </w:p>
                    <w:p w:rsidR="00C72534" w:rsidRDefault="00C72534">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982835"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583352" w:history="1">
            <w:r w:rsidR="00982835" w:rsidRPr="00EB65DA">
              <w:rPr>
                <w:rStyle w:val="Hyperlink"/>
                <w:noProof/>
              </w:rPr>
              <w:t>1.Εισαγωγή</w:t>
            </w:r>
            <w:r w:rsidR="00982835">
              <w:rPr>
                <w:noProof/>
                <w:webHidden/>
              </w:rPr>
              <w:tab/>
            </w:r>
            <w:r w:rsidR="00982835">
              <w:rPr>
                <w:noProof/>
                <w:webHidden/>
              </w:rPr>
              <w:fldChar w:fldCharType="begin"/>
            </w:r>
            <w:r w:rsidR="00982835">
              <w:rPr>
                <w:noProof/>
                <w:webHidden/>
              </w:rPr>
              <w:instrText xml:space="preserve"> PAGEREF _Toc516583352 \h </w:instrText>
            </w:r>
            <w:r w:rsidR="00982835">
              <w:rPr>
                <w:noProof/>
                <w:webHidden/>
              </w:rPr>
            </w:r>
            <w:r w:rsidR="00982835">
              <w:rPr>
                <w:noProof/>
                <w:webHidden/>
              </w:rPr>
              <w:fldChar w:fldCharType="separate"/>
            </w:r>
            <w:r w:rsidR="00982835">
              <w:rPr>
                <w:noProof/>
                <w:webHidden/>
              </w:rPr>
              <w:t>5</w:t>
            </w:r>
            <w:r w:rsidR="00982835">
              <w:rPr>
                <w:noProof/>
                <w:webHidden/>
              </w:rPr>
              <w:fldChar w:fldCharType="end"/>
            </w:r>
          </w:hyperlink>
        </w:p>
        <w:p w:rsidR="00982835" w:rsidRDefault="00982835">
          <w:pPr>
            <w:pStyle w:val="TOC1"/>
            <w:tabs>
              <w:tab w:val="right" w:leader="dot" w:pos="8942"/>
            </w:tabs>
            <w:rPr>
              <w:rFonts w:asciiTheme="minorHAnsi" w:eastAsiaTheme="minorEastAsia" w:hAnsiTheme="minorHAnsi" w:cstheme="minorBidi"/>
              <w:noProof/>
              <w:lang w:eastAsia="el-GR"/>
            </w:rPr>
          </w:pPr>
          <w:hyperlink w:anchor="_Toc516583353" w:history="1">
            <w:r w:rsidRPr="00EB65DA">
              <w:rPr>
                <w:rStyle w:val="Hyperlink"/>
                <w:noProof/>
              </w:rPr>
              <w:t>2.</w:t>
            </w:r>
            <w:r w:rsidRPr="00EB65DA">
              <w:rPr>
                <w:rStyle w:val="Hyperlink"/>
                <w:noProof/>
                <w:lang w:val="en-US"/>
              </w:rPr>
              <w:t>High</w:t>
            </w:r>
            <w:r w:rsidRPr="00EB65DA">
              <w:rPr>
                <w:rStyle w:val="Hyperlink"/>
                <w:noProof/>
              </w:rPr>
              <w:t xml:space="preserve"> </w:t>
            </w:r>
            <w:r w:rsidRPr="00EB65DA">
              <w:rPr>
                <w:rStyle w:val="Hyperlink"/>
                <w:noProof/>
                <w:lang w:val="en-US"/>
              </w:rPr>
              <w:t>Level</w:t>
            </w:r>
            <w:r w:rsidRPr="00EB65DA">
              <w:rPr>
                <w:rStyle w:val="Hyperlink"/>
                <w:noProof/>
              </w:rPr>
              <w:t xml:space="preserve"> </w:t>
            </w:r>
            <w:r w:rsidRPr="00EB65DA">
              <w:rPr>
                <w:rStyle w:val="Hyperlink"/>
                <w:noProof/>
                <w:lang w:val="en-US"/>
              </w:rPr>
              <w:t>Synthesis</w:t>
            </w:r>
            <w:r>
              <w:rPr>
                <w:noProof/>
                <w:webHidden/>
              </w:rPr>
              <w:tab/>
            </w:r>
            <w:r>
              <w:rPr>
                <w:noProof/>
                <w:webHidden/>
              </w:rPr>
              <w:fldChar w:fldCharType="begin"/>
            </w:r>
            <w:r>
              <w:rPr>
                <w:noProof/>
                <w:webHidden/>
              </w:rPr>
              <w:instrText xml:space="preserve"> PAGEREF _Toc516583353 \h </w:instrText>
            </w:r>
            <w:r>
              <w:rPr>
                <w:noProof/>
                <w:webHidden/>
              </w:rPr>
            </w:r>
            <w:r>
              <w:rPr>
                <w:noProof/>
                <w:webHidden/>
              </w:rPr>
              <w:fldChar w:fldCharType="separate"/>
            </w:r>
            <w:r>
              <w:rPr>
                <w:noProof/>
                <w:webHidden/>
              </w:rPr>
              <w:t>7</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54" w:history="1">
            <w:r w:rsidRPr="00EB65DA">
              <w:rPr>
                <w:rStyle w:val="Hyperlink"/>
                <w:noProof/>
              </w:rPr>
              <w:t>2.1 Κατανοώντας το HLS</w:t>
            </w:r>
            <w:r>
              <w:rPr>
                <w:noProof/>
                <w:webHidden/>
              </w:rPr>
              <w:tab/>
            </w:r>
            <w:r>
              <w:rPr>
                <w:noProof/>
                <w:webHidden/>
              </w:rPr>
              <w:fldChar w:fldCharType="begin"/>
            </w:r>
            <w:r>
              <w:rPr>
                <w:noProof/>
                <w:webHidden/>
              </w:rPr>
              <w:instrText xml:space="preserve"> PAGEREF _Toc516583354 \h </w:instrText>
            </w:r>
            <w:r>
              <w:rPr>
                <w:noProof/>
                <w:webHidden/>
              </w:rPr>
            </w:r>
            <w:r>
              <w:rPr>
                <w:noProof/>
                <w:webHidden/>
              </w:rPr>
              <w:fldChar w:fldCharType="separate"/>
            </w:r>
            <w:r>
              <w:rPr>
                <w:noProof/>
                <w:webHidden/>
              </w:rPr>
              <w:t>8</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55" w:history="1">
            <w:r w:rsidRPr="00EB65DA">
              <w:rPr>
                <w:rStyle w:val="Hyperlink"/>
                <w:noProof/>
              </w:rPr>
              <w:t>2.2 Test Bench, Υποστήριξη γλωσσών, βιβλιοθήκες της C.</w:t>
            </w:r>
            <w:r>
              <w:rPr>
                <w:noProof/>
                <w:webHidden/>
              </w:rPr>
              <w:tab/>
            </w:r>
            <w:r>
              <w:rPr>
                <w:noProof/>
                <w:webHidden/>
              </w:rPr>
              <w:fldChar w:fldCharType="begin"/>
            </w:r>
            <w:r>
              <w:rPr>
                <w:noProof/>
                <w:webHidden/>
              </w:rPr>
              <w:instrText xml:space="preserve"> PAGEREF _Toc516583355 \h </w:instrText>
            </w:r>
            <w:r>
              <w:rPr>
                <w:noProof/>
                <w:webHidden/>
              </w:rPr>
            </w:r>
            <w:r>
              <w:rPr>
                <w:noProof/>
                <w:webHidden/>
              </w:rPr>
              <w:fldChar w:fldCharType="separate"/>
            </w:r>
            <w:r>
              <w:rPr>
                <w:noProof/>
                <w:webHidden/>
              </w:rPr>
              <w:t>10</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56" w:history="1">
            <w:r w:rsidRPr="00EB65DA">
              <w:rPr>
                <w:rStyle w:val="Hyperlink"/>
                <w:noProof/>
              </w:rPr>
              <w:t>2.2.1 Τest Bench</w:t>
            </w:r>
            <w:r>
              <w:rPr>
                <w:noProof/>
                <w:webHidden/>
              </w:rPr>
              <w:tab/>
            </w:r>
            <w:r>
              <w:rPr>
                <w:noProof/>
                <w:webHidden/>
              </w:rPr>
              <w:fldChar w:fldCharType="begin"/>
            </w:r>
            <w:r>
              <w:rPr>
                <w:noProof/>
                <w:webHidden/>
              </w:rPr>
              <w:instrText xml:space="preserve"> PAGEREF _Toc516583356 \h </w:instrText>
            </w:r>
            <w:r>
              <w:rPr>
                <w:noProof/>
                <w:webHidden/>
              </w:rPr>
            </w:r>
            <w:r>
              <w:rPr>
                <w:noProof/>
                <w:webHidden/>
              </w:rPr>
              <w:fldChar w:fldCharType="separate"/>
            </w:r>
            <w:r>
              <w:rPr>
                <w:noProof/>
                <w:webHidden/>
              </w:rPr>
              <w:t>10</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57" w:history="1">
            <w:r w:rsidRPr="00EB65DA">
              <w:rPr>
                <w:rStyle w:val="Hyperlink"/>
                <w:noProof/>
              </w:rPr>
              <w:t>2.2.2 Υποστήριξη γλωσσών</w:t>
            </w:r>
            <w:r>
              <w:rPr>
                <w:noProof/>
                <w:webHidden/>
              </w:rPr>
              <w:tab/>
            </w:r>
            <w:r>
              <w:rPr>
                <w:noProof/>
                <w:webHidden/>
              </w:rPr>
              <w:fldChar w:fldCharType="begin"/>
            </w:r>
            <w:r>
              <w:rPr>
                <w:noProof/>
                <w:webHidden/>
              </w:rPr>
              <w:instrText xml:space="preserve"> PAGEREF _Toc516583357 \h </w:instrText>
            </w:r>
            <w:r>
              <w:rPr>
                <w:noProof/>
                <w:webHidden/>
              </w:rPr>
            </w:r>
            <w:r>
              <w:rPr>
                <w:noProof/>
                <w:webHidden/>
              </w:rPr>
              <w:fldChar w:fldCharType="separate"/>
            </w:r>
            <w:r>
              <w:rPr>
                <w:noProof/>
                <w:webHidden/>
              </w:rPr>
              <w:t>10</w:t>
            </w:r>
            <w:r>
              <w:rPr>
                <w:noProof/>
                <w:webHidden/>
              </w:rPr>
              <w:fldChar w:fldCharType="end"/>
            </w:r>
          </w:hyperlink>
        </w:p>
        <w:p w:rsidR="00982835" w:rsidRDefault="00982835" w:rsidP="00982835">
          <w:pPr>
            <w:pStyle w:val="TOC3"/>
            <w:spacing w:line="276" w:lineRule="auto"/>
            <w:rPr>
              <w:rFonts w:asciiTheme="minorHAnsi" w:eastAsiaTheme="minorEastAsia" w:hAnsiTheme="minorHAnsi" w:cstheme="minorBidi"/>
              <w:noProof/>
              <w:lang w:val="el-GR" w:eastAsia="el-GR"/>
            </w:rPr>
          </w:pPr>
          <w:hyperlink w:anchor="_Toc516583358" w:history="1">
            <w:r w:rsidRPr="00EB65DA">
              <w:rPr>
                <w:rStyle w:val="Hyperlink"/>
                <w:noProof/>
              </w:rPr>
              <w:t>2.2.3 Βιβλιοθήκες της C</w:t>
            </w:r>
            <w:r>
              <w:rPr>
                <w:noProof/>
                <w:webHidden/>
              </w:rPr>
              <w:tab/>
            </w:r>
            <w:r>
              <w:rPr>
                <w:noProof/>
                <w:webHidden/>
              </w:rPr>
              <w:fldChar w:fldCharType="begin"/>
            </w:r>
            <w:r>
              <w:rPr>
                <w:noProof/>
                <w:webHidden/>
              </w:rPr>
              <w:instrText xml:space="preserve"> PAGEREF _Toc516583358 \h </w:instrText>
            </w:r>
            <w:r>
              <w:rPr>
                <w:noProof/>
                <w:webHidden/>
              </w:rPr>
            </w:r>
            <w:r>
              <w:rPr>
                <w:noProof/>
                <w:webHidden/>
              </w:rPr>
              <w:fldChar w:fldCharType="separate"/>
            </w:r>
            <w:r>
              <w:rPr>
                <w:noProof/>
                <w:webHidden/>
              </w:rPr>
              <w:t>11</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59" w:history="1">
            <w:r w:rsidRPr="00EB65DA">
              <w:rPr>
                <w:rStyle w:val="Hyperlink"/>
                <w:noProof/>
              </w:rPr>
              <w:t>2.4 Σύνθεση</w:t>
            </w:r>
            <w:r>
              <w:rPr>
                <w:noProof/>
                <w:webHidden/>
              </w:rPr>
              <w:tab/>
            </w:r>
            <w:r>
              <w:rPr>
                <w:noProof/>
                <w:webHidden/>
              </w:rPr>
              <w:fldChar w:fldCharType="begin"/>
            </w:r>
            <w:r>
              <w:rPr>
                <w:noProof/>
                <w:webHidden/>
              </w:rPr>
              <w:instrText xml:space="preserve"> PAGEREF _Toc516583359 \h </w:instrText>
            </w:r>
            <w:r>
              <w:rPr>
                <w:noProof/>
                <w:webHidden/>
              </w:rPr>
            </w:r>
            <w:r>
              <w:rPr>
                <w:noProof/>
                <w:webHidden/>
              </w:rPr>
              <w:fldChar w:fldCharType="separate"/>
            </w:r>
            <w:r>
              <w:rPr>
                <w:noProof/>
                <w:webHidden/>
              </w:rPr>
              <w:t>11</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60" w:history="1">
            <w:r w:rsidRPr="00EB65DA">
              <w:rPr>
                <w:rStyle w:val="Hyperlink"/>
                <w:noProof/>
              </w:rPr>
              <w:t>2.5 Βελτιστοποίηση</w:t>
            </w:r>
            <w:r>
              <w:rPr>
                <w:noProof/>
                <w:webHidden/>
              </w:rPr>
              <w:tab/>
            </w:r>
            <w:r>
              <w:rPr>
                <w:noProof/>
                <w:webHidden/>
              </w:rPr>
              <w:fldChar w:fldCharType="begin"/>
            </w:r>
            <w:r>
              <w:rPr>
                <w:noProof/>
                <w:webHidden/>
              </w:rPr>
              <w:instrText xml:space="preserve"> PAGEREF _Toc516583360 \h </w:instrText>
            </w:r>
            <w:r>
              <w:rPr>
                <w:noProof/>
                <w:webHidden/>
              </w:rPr>
            </w:r>
            <w:r>
              <w:rPr>
                <w:noProof/>
                <w:webHidden/>
              </w:rPr>
              <w:fldChar w:fldCharType="separate"/>
            </w:r>
            <w:r>
              <w:rPr>
                <w:noProof/>
                <w:webHidden/>
              </w:rPr>
              <w:t>12</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61" w:history="1">
            <w:r w:rsidRPr="00EB65DA">
              <w:rPr>
                <w:rStyle w:val="Hyperlink"/>
                <w:noProof/>
              </w:rPr>
              <w:t>2.6 Ανάλυση</w:t>
            </w:r>
            <w:r>
              <w:rPr>
                <w:noProof/>
                <w:webHidden/>
              </w:rPr>
              <w:tab/>
            </w:r>
            <w:r>
              <w:rPr>
                <w:noProof/>
                <w:webHidden/>
              </w:rPr>
              <w:fldChar w:fldCharType="begin"/>
            </w:r>
            <w:r>
              <w:rPr>
                <w:noProof/>
                <w:webHidden/>
              </w:rPr>
              <w:instrText xml:space="preserve"> PAGEREF _Toc516583361 \h </w:instrText>
            </w:r>
            <w:r>
              <w:rPr>
                <w:noProof/>
                <w:webHidden/>
              </w:rPr>
            </w:r>
            <w:r>
              <w:rPr>
                <w:noProof/>
                <w:webHidden/>
              </w:rPr>
              <w:fldChar w:fldCharType="separate"/>
            </w:r>
            <w:r>
              <w:rPr>
                <w:noProof/>
                <w:webHidden/>
              </w:rPr>
              <w:t>13</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62" w:history="1">
            <w:r w:rsidRPr="00EB65DA">
              <w:rPr>
                <w:rStyle w:val="Hyperlink"/>
                <w:noProof/>
              </w:rPr>
              <w:t>2.7 Επαλήθευση RTL</w:t>
            </w:r>
            <w:r>
              <w:rPr>
                <w:noProof/>
                <w:webHidden/>
              </w:rPr>
              <w:tab/>
            </w:r>
            <w:r>
              <w:rPr>
                <w:noProof/>
                <w:webHidden/>
              </w:rPr>
              <w:fldChar w:fldCharType="begin"/>
            </w:r>
            <w:r>
              <w:rPr>
                <w:noProof/>
                <w:webHidden/>
              </w:rPr>
              <w:instrText xml:space="preserve"> PAGEREF _Toc516583362 \h </w:instrText>
            </w:r>
            <w:r>
              <w:rPr>
                <w:noProof/>
                <w:webHidden/>
              </w:rPr>
            </w:r>
            <w:r>
              <w:rPr>
                <w:noProof/>
                <w:webHidden/>
              </w:rPr>
              <w:fldChar w:fldCharType="separate"/>
            </w:r>
            <w:r>
              <w:rPr>
                <w:noProof/>
                <w:webHidden/>
              </w:rPr>
              <w:t>14</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63" w:history="1">
            <w:r w:rsidRPr="00EB65DA">
              <w:rPr>
                <w:rStyle w:val="Hyperlink"/>
                <w:noProof/>
              </w:rPr>
              <w:t>2.8 Προτάσεις</w:t>
            </w:r>
            <w:r>
              <w:rPr>
                <w:noProof/>
                <w:webHidden/>
              </w:rPr>
              <w:tab/>
            </w:r>
            <w:r>
              <w:rPr>
                <w:noProof/>
                <w:webHidden/>
              </w:rPr>
              <w:fldChar w:fldCharType="begin"/>
            </w:r>
            <w:r>
              <w:rPr>
                <w:noProof/>
                <w:webHidden/>
              </w:rPr>
              <w:instrText xml:space="preserve"> PAGEREF _Toc516583363 \h </w:instrText>
            </w:r>
            <w:r>
              <w:rPr>
                <w:noProof/>
                <w:webHidden/>
              </w:rPr>
            </w:r>
            <w:r>
              <w:rPr>
                <w:noProof/>
                <w:webHidden/>
              </w:rPr>
              <w:fldChar w:fldCharType="separate"/>
            </w:r>
            <w:r>
              <w:rPr>
                <w:noProof/>
                <w:webHidden/>
              </w:rPr>
              <w:t>14</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64" w:history="1">
            <w:r w:rsidRPr="00EB65DA">
              <w:rPr>
                <w:rStyle w:val="Hyperlink"/>
                <w:noProof/>
              </w:rPr>
              <w:t>2.8.1 Κώδικας</w:t>
            </w:r>
            <w:r>
              <w:rPr>
                <w:noProof/>
                <w:webHidden/>
              </w:rPr>
              <w:tab/>
            </w:r>
            <w:r>
              <w:rPr>
                <w:noProof/>
                <w:webHidden/>
              </w:rPr>
              <w:fldChar w:fldCharType="begin"/>
            </w:r>
            <w:r>
              <w:rPr>
                <w:noProof/>
                <w:webHidden/>
              </w:rPr>
              <w:instrText xml:space="preserve"> PAGEREF _Toc516583364 \h </w:instrText>
            </w:r>
            <w:r>
              <w:rPr>
                <w:noProof/>
                <w:webHidden/>
              </w:rPr>
            </w:r>
            <w:r>
              <w:rPr>
                <w:noProof/>
                <w:webHidden/>
              </w:rPr>
              <w:fldChar w:fldCharType="separate"/>
            </w:r>
            <w:r>
              <w:rPr>
                <w:noProof/>
                <w:webHidden/>
              </w:rPr>
              <w:t>14</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65" w:history="1">
            <w:r w:rsidRPr="00EB65DA">
              <w:rPr>
                <w:rStyle w:val="Hyperlink"/>
                <w:noProof/>
              </w:rPr>
              <w:t>2.8.2 Γλώσσα Προγραμματισμού</w:t>
            </w:r>
            <w:r>
              <w:rPr>
                <w:noProof/>
                <w:webHidden/>
              </w:rPr>
              <w:tab/>
            </w:r>
            <w:r>
              <w:rPr>
                <w:noProof/>
                <w:webHidden/>
              </w:rPr>
              <w:fldChar w:fldCharType="begin"/>
            </w:r>
            <w:r>
              <w:rPr>
                <w:noProof/>
                <w:webHidden/>
              </w:rPr>
              <w:instrText xml:space="preserve"> PAGEREF _Toc516583365 \h </w:instrText>
            </w:r>
            <w:r>
              <w:rPr>
                <w:noProof/>
                <w:webHidden/>
              </w:rPr>
            </w:r>
            <w:r>
              <w:rPr>
                <w:noProof/>
                <w:webHidden/>
              </w:rPr>
              <w:fldChar w:fldCharType="separate"/>
            </w:r>
            <w:r>
              <w:rPr>
                <w:noProof/>
                <w:webHidden/>
              </w:rPr>
              <w:t>15</w:t>
            </w:r>
            <w:r>
              <w:rPr>
                <w:noProof/>
                <w:webHidden/>
              </w:rPr>
              <w:fldChar w:fldCharType="end"/>
            </w:r>
          </w:hyperlink>
        </w:p>
        <w:p w:rsidR="00982835" w:rsidRDefault="00982835" w:rsidP="00982835">
          <w:pPr>
            <w:pStyle w:val="TOC3"/>
            <w:spacing w:line="276" w:lineRule="auto"/>
            <w:rPr>
              <w:rFonts w:asciiTheme="minorHAnsi" w:eastAsiaTheme="minorEastAsia" w:hAnsiTheme="minorHAnsi" w:cstheme="minorBidi"/>
              <w:noProof/>
              <w:lang w:val="el-GR" w:eastAsia="el-GR"/>
            </w:rPr>
          </w:pPr>
          <w:hyperlink w:anchor="_Toc516583366" w:history="1">
            <w:r w:rsidRPr="00EB65DA">
              <w:rPr>
                <w:rStyle w:val="Hyperlink"/>
                <w:noProof/>
              </w:rPr>
              <w:t>2.8.3 Directives</w:t>
            </w:r>
            <w:r>
              <w:rPr>
                <w:noProof/>
                <w:webHidden/>
              </w:rPr>
              <w:tab/>
            </w:r>
            <w:r>
              <w:rPr>
                <w:noProof/>
                <w:webHidden/>
              </w:rPr>
              <w:fldChar w:fldCharType="begin"/>
            </w:r>
            <w:r>
              <w:rPr>
                <w:noProof/>
                <w:webHidden/>
              </w:rPr>
              <w:instrText xml:space="preserve"> PAGEREF _Toc516583366 \h </w:instrText>
            </w:r>
            <w:r>
              <w:rPr>
                <w:noProof/>
                <w:webHidden/>
              </w:rPr>
            </w:r>
            <w:r>
              <w:rPr>
                <w:noProof/>
                <w:webHidden/>
              </w:rPr>
              <w:fldChar w:fldCharType="separate"/>
            </w:r>
            <w:r>
              <w:rPr>
                <w:noProof/>
                <w:webHidden/>
              </w:rPr>
              <w:t>15</w:t>
            </w:r>
            <w:r>
              <w:rPr>
                <w:noProof/>
                <w:webHidden/>
              </w:rPr>
              <w:fldChar w:fldCharType="end"/>
            </w:r>
          </w:hyperlink>
        </w:p>
        <w:p w:rsidR="00982835" w:rsidRDefault="00982835">
          <w:pPr>
            <w:pStyle w:val="TOC1"/>
            <w:tabs>
              <w:tab w:val="right" w:leader="dot" w:pos="8942"/>
            </w:tabs>
            <w:rPr>
              <w:rFonts w:asciiTheme="minorHAnsi" w:eastAsiaTheme="minorEastAsia" w:hAnsiTheme="minorHAnsi" w:cstheme="minorBidi"/>
              <w:noProof/>
              <w:lang w:eastAsia="el-GR"/>
            </w:rPr>
          </w:pPr>
          <w:hyperlink w:anchor="_Toc516583367" w:history="1">
            <w:r w:rsidRPr="00EB65DA">
              <w:rPr>
                <w:rStyle w:val="Hyperlink"/>
                <w:noProof/>
              </w:rPr>
              <w:t>3. Μελέτη του αλγορίθμου AES</w:t>
            </w:r>
            <w:r>
              <w:rPr>
                <w:noProof/>
                <w:webHidden/>
              </w:rPr>
              <w:tab/>
            </w:r>
            <w:r>
              <w:rPr>
                <w:noProof/>
                <w:webHidden/>
              </w:rPr>
              <w:fldChar w:fldCharType="begin"/>
            </w:r>
            <w:r>
              <w:rPr>
                <w:noProof/>
                <w:webHidden/>
              </w:rPr>
              <w:instrText xml:space="preserve"> PAGEREF _Toc516583367 \h </w:instrText>
            </w:r>
            <w:r>
              <w:rPr>
                <w:noProof/>
                <w:webHidden/>
              </w:rPr>
            </w:r>
            <w:r>
              <w:rPr>
                <w:noProof/>
                <w:webHidden/>
              </w:rPr>
              <w:fldChar w:fldCharType="separate"/>
            </w:r>
            <w:r>
              <w:rPr>
                <w:noProof/>
                <w:webHidden/>
              </w:rPr>
              <w:t>18</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68" w:history="1">
            <w:r w:rsidRPr="00EB65DA">
              <w:rPr>
                <w:rStyle w:val="Hyperlink"/>
                <w:noProof/>
              </w:rPr>
              <w:t>3.1 Ανάλυση συναρτήσεων</w:t>
            </w:r>
            <w:r>
              <w:rPr>
                <w:noProof/>
                <w:webHidden/>
              </w:rPr>
              <w:tab/>
            </w:r>
            <w:r>
              <w:rPr>
                <w:noProof/>
                <w:webHidden/>
              </w:rPr>
              <w:fldChar w:fldCharType="begin"/>
            </w:r>
            <w:r>
              <w:rPr>
                <w:noProof/>
                <w:webHidden/>
              </w:rPr>
              <w:instrText xml:space="preserve"> PAGEREF _Toc516583368 \h </w:instrText>
            </w:r>
            <w:r>
              <w:rPr>
                <w:noProof/>
                <w:webHidden/>
              </w:rPr>
            </w:r>
            <w:r>
              <w:rPr>
                <w:noProof/>
                <w:webHidden/>
              </w:rPr>
              <w:fldChar w:fldCharType="separate"/>
            </w:r>
            <w:r>
              <w:rPr>
                <w:noProof/>
                <w:webHidden/>
              </w:rPr>
              <w:t>21</w:t>
            </w:r>
            <w:r>
              <w:rPr>
                <w:noProof/>
                <w:webHidden/>
              </w:rPr>
              <w:fldChar w:fldCharType="end"/>
            </w:r>
          </w:hyperlink>
        </w:p>
        <w:p w:rsidR="00982835" w:rsidRDefault="00982835">
          <w:pPr>
            <w:pStyle w:val="TOC1"/>
            <w:tabs>
              <w:tab w:val="right" w:leader="dot" w:pos="8942"/>
            </w:tabs>
            <w:rPr>
              <w:rFonts w:asciiTheme="minorHAnsi" w:eastAsiaTheme="minorEastAsia" w:hAnsiTheme="minorHAnsi" w:cstheme="minorBidi"/>
              <w:noProof/>
              <w:lang w:eastAsia="el-GR"/>
            </w:rPr>
          </w:pPr>
          <w:hyperlink w:anchor="_Toc516583369" w:history="1">
            <w:r w:rsidRPr="00EB65DA">
              <w:rPr>
                <w:rStyle w:val="Hyperlink"/>
                <w:noProof/>
              </w:rPr>
              <w:t>4. Ανάλυση υλοποιήσεων</w:t>
            </w:r>
            <w:r>
              <w:rPr>
                <w:noProof/>
                <w:webHidden/>
              </w:rPr>
              <w:tab/>
            </w:r>
            <w:r>
              <w:rPr>
                <w:noProof/>
                <w:webHidden/>
              </w:rPr>
              <w:fldChar w:fldCharType="begin"/>
            </w:r>
            <w:r>
              <w:rPr>
                <w:noProof/>
                <w:webHidden/>
              </w:rPr>
              <w:instrText xml:space="preserve"> PAGEREF _Toc516583369 \h </w:instrText>
            </w:r>
            <w:r>
              <w:rPr>
                <w:noProof/>
                <w:webHidden/>
              </w:rPr>
            </w:r>
            <w:r>
              <w:rPr>
                <w:noProof/>
                <w:webHidden/>
              </w:rPr>
              <w:fldChar w:fldCharType="separate"/>
            </w:r>
            <w:r>
              <w:rPr>
                <w:noProof/>
                <w:webHidden/>
              </w:rPr>
              <w:t>27</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70" w:history="1">
            <w:r w:rsidRPr="00EB65DA">
              <w:rPr>
                <w:rStyle w:val="Hyperlink"/>
                <w:noProof/>
              </w:rPr>
              <w:t>4.1 Τροποποιήσεις υλοποιήσεων για σύνθεση</w:t>
            </w:r>
            <w:r>
              <w:rPr>
                <w:noProof/>
                <w:webHidden/>
              </w:rPr>
              <w:tab/>
            </w:r>
            <w:r>
              <w:rPr>
                <w:noProof/>
                <w:webHidden/>
              </w:rPr>
              <w:fldChar w:fldCharType="begin"/>
            </w:r>
            <w:r>
              <w:rPr>
                <w:noProof/>
                <w:webHidden/>
              </w:rPr>
              <w:instrText xml:space="preserve"> PAGEREF _Toc516583370 \h </w:instrText>
            </w:r>
            <w:r>
              <w:rPr>
                <w:noProof/>
                <w:webHidden/>
              </w:rPr>
            </w:r>
            <w:r>
              <w:rPr>
                <w:noProof/>
                <w:webHidden/>
              </w:rPr>
              <w:fldChar w:fldCharType="separate"/>
            </w:r>
            <w:r>
              <w:rPr>
                <w:noProof/>
                <w:webHidden/>
              </w:rPr>
              <w:t>27</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71" w:history="1">
            <w:r w:rsidRPr="00EB65DA">
              <w:rPr>
                <w:rStyle w:val="Hyperlink"/>
                <w:noProof/>
              </w:rPr>
              <w:t>4.1.1 Κώδικας Core</w:t>
            </w:r>
            <w:r>
              <w:rPr>
                <w:noProof/>
                <w:webHidden/>
              </w:rPr>
              <w:tab/>
            </w:r>
            <w:r>
              <w:rPr>
                <w:noProof/>
                <w:webHidden/>
              </w:rPr>
              <w:fldChar w:fldCharType="begin"/>
            </w:r>
            <w:r>
              <w:rPr>
                <w:noProof/>
                <w:webHidden/>
              </w:rPr>
              <w:instrText xml:space="preserve"> PAGEREF _Toc516583371 \h </w:instrText>
            </w:r>
            <w:r>
              <w:rPr>
                <w:noProof/>
                <w:webHidden/>
              </w:rPr>
            </w:r>
            <w:r>
              <w:rPr>
                <w:noProof/>
                <w:webHidden/>
              </w:rPr>
              <w:fldChar w:fldCharType="separate"/>
            </w:r>
            <w:r>
              <w:rPr>
                <w:noProof/>
                <w:webHidden/>
              </w:rPr>
              <w:t>27</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72" w:history="1">
            <w:r w:rsidRPr="00EB65DA">
              <w:rPr>
                <w:rStyle w:val="Hyperlink"/>
                <w:noProof/>
              </w:rPr>
              <w:t>4.1.2 Κώδικας Niyaz</w:t>
            </w:r>
            <w:r>
              <w:rPr>
                <w:noProof/>
                <w:webHidden/>
              </w:rPr>
              <w:tab/>
            </w:r>
            <w:r>
              <w:rPr>
                <w:noProof/>
                <w:webHidden/>
              </w:rPr>
              <w:fldChar w:fldCharType="begin"/>
            </w:r>
            <w:r>
              <w:rPr>
                <w:noProof/>
                <w:webHidden/>
              </w:rPr>
              <w:instrText xml:space="preserve"> PAGEREF _Toc516583372 \h </w:instrText>
            </w:r>
            <w:r>
              <w:rPr>
                <w:noProof/>
                <w:webHidden/>
              </w:rPr>
            </w:r>
            <w:r>
              <w:rPr>
                <w:noProof/>
                <w:webHidden/>
              </w:rPr>
              <w:fldChar w:fldCharType="separate"/>
            </w:r>
            <w:r>
              <w:rPr>
                <w:noProof/>
                <w:webHidden/>
              </w:rPr>
              <w:t>29</w:t>
            </w:r>
            <w:r>
              <w:rPr>
                <w:noProof/>
                <w:webHidden/>
              </w:rPr>
              <w:fldChar w:fldCharType="end"/>
            </w:r>
          </w:hyperlink>
        </w:p>
        <w:p w:rsidR="00982835" w:rsidRDefault="00982835" w:rsidP="00982835">
          <w:pPr>
            <w:pStyle w:val="TOC3"/>
            <w:spacing w:line="276" w:lineRule="auto"/>
            <w:rPr>
              <w:rFonts w:asciiTheme="minorHAnsi" w:eastAsiaTheme="minorEastAsia" w:hAnsiTheme="minorHAnsi" w:cstheme="minorBidi"/>
              <w:noProof/>
              <w:lang w:val="el-GR" w:eastAsia="el-GR"/>
            </w:rPr>
          </w:pPr>
          <w:hyperlink w:anchor="_Toc516583373" w:history="1">
            <w:r w:rsidRPr="00EB65DA">
              <w:rPr>
                <w:rStyle w:val="Hyperlink"/>
                <w:noProof/>
              </w:rPr>
              <w:t>4.1.3 Κώδικας ChStone</w:t>
            </w:r>
            <w:r>
              <w:rPr>
                <w:noProof/>
                <w:webHidden/>
              </w:rPr>
              <w:tab/>
            </w:r>
            <w:r>
              <w:rPr>
                <w:noProof/>
                <w:webHidden/>
              </w:rPr>
              <w:fldChar w:fldCharType="begin"/>
            </w:r>
            <w:r>
              <w:rPr>
                <w:noProof/>
                <w:webHidden/>
              </w:rPr>
              <w:instrText xml:space="preserve"> PAGEREF _Toc516583373 \h </w:instrText>
            </w:r>
            <w:r>
              <w:rPr>
                <w:noProof/>
                <w:webHidden/>
              </w:rPr>
            </w:r>
            <w:r>
              <w:rPr>
                <w:noProof/>
                <w:webHidden/>
              </w:rPr>
              <w:fldChar w:fldCharType="separate"/>
            </w:r>
            <w:r>
              <w:rPr>
                <w:noProof/>
                <w:webHidden/>
              </w:rPr>
              <w:t>31</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74" w:history="1">
            <w:r w:rsidRPr="00EB65DA">
              <w:rPr>
                <w:rStyle w:val="Hyperlink"/>
                <w:noProof/>
              </w:rPr>
              <w:t>4.2 Ομογενοποίηση υλοποιήσεων</w:t>
            </w:r>
            <w:r>
              <w:rPr>
                <w:noProof/>
                <w:webHidden/>
              </w:rPr>
              <w:tab/>
            </w:r>
            <w:r>
              <w:rPr>
                <w:noProof/>
                <w:webHidden/>
              </w:rPr>
              <w:fldChar w:fldCharType="begin"/>
            </w:r>
            <w:r>
              <w:rPr>
                <w:noProof/>
                <w:webHidden/>
              </w:rPr>
              <w:instrText xml:space="preserve"> PAGEREF _Toc516583374 \h </w:instrText>
            </w:r>
            <w:r>
              <w:rPr>
                <w:noProof/>
                <w:webHidden/>
              </w:rPr>
            </w:r>
            <w:r>
              <w:rPr>
                <w:noProof/>
                <w:webHidden/>
              </w:rPr>
              <w:fldChar w:fldCharType="separate"/>
            </w:r>
            <w:r>
              <w:rPr>
                <w:noProof/>
                <w:webHidden/>
              </w:rPr>
              <w:t>33</w:t>
            </w:r>
            <w:r>
              <w:rPr>
                <w:noProof/>
                <w:webHidden/>
              </w:rPr>
              <w:fldChar w:fldCharType="end"/>
            </w:r>
          </w:hyperlink>
        </w:p>
        <w:p w:rsidR="00982835" w:rsidRDefault="00982835">
          <w:pPr>
            <w:pStyle w:val="TOC3"/>
            <w:rPr>
              <w:rFonts w:asciiTheme="minorHAnsi" w:eastAsiaTheme="minorEastAsia" w:hAnsiTheme="minorHAnsi" w:cstheme="minorBidi"/>
              <w:noProof/>
              <w:lang w:val="el-GR" w:eastAsia="el-GR"/>
            </w:rPr>
          </w:pPr>
          <w:hyperlink w:anchor="_Toc516583375" w:history="1">
            <w:r w:rsidRPr="00EB65DA">
              <w:rPr>
                <w:rStyle w:val="Hyperlink"/>
                <w:noProof/>
              </w:rPr>
              <w:t xml:space="preserve">4.2.1 Κύκλωμα </w:t>
            </w:r>
            <w:r w:rsidR="00507B9B">
              <w:rPr>
                <w:rStyle w:val="Hyperlink"/>
                <w:noProof/>
              </w:rPr>
              <w:t>Niyaz</w:t>
            </w:r>
            <w:r>
              <w:rPr>
                <w:noProof/>
                <w:webHidden/>
              </w:rPr>
              <w:tab/>
            </w:r>
            <w:r>
              <w:rPr>
                <w:noProof/>
                <w:webHidden/>
              </w:rPr>
              <w:fldChar w:fldCharType="begin"/>
            </w:r>
            <w:r>
              <w:rPr>
                <w:noProof/>
                <w:webHidden/>
              </w:rPr>
              <w:instrText xml:space="preserve"> PAGEREF _Toc516583375 \h </w:instrText>
            </w:r>
            <w:r>
              <w:rPr>
                <w:noProof/>
                <w:webHidden/>
              </w:rPr>
            </w:r>
            <w:r>
              <w:rPr>
                <w:noProof/>
                <w:webHidden/>
              </w:rPr>
              <w:fldChar w:fldCharType="separate"/>
            </w:r>
            <w:r>
              <w:rPr>
                <w:noProof/>
                <w:webHidden/>
              </w:rPr>
              <w:t>36</w:t>
            </w:r>
            <w:r>
              <w:rPr>
                <w:noProof/>
                <w:webHidden/>
              </w:rPr>
              <w:fldChar w:fldCharType="end"/>
            </w:r>
          </w:hyperlink>
        </w:p>
        <w:p w:rsidR="00982835" w:rsidRDefault="00982835" w:rsidP="00982835">
          <w:pPr>
            <w:pStyle w:val="TOC3"/>
            <w:spacing w:line="276" w:lineRule="auto"/>
            <w:rPr>
              <w:rFonts w:asciiTheme="minorHAnsi" w:eastAsiaTheme="minorEastAsia" w:hAnsiTheme="minorHAnsi" w:cstheme="minorBidi"/>
              <w:noProof/>
              <w:lang w:val="el-GR" w:eastAsia="el-GR"/>
            </w:rPr>
          </w:pPr>
          <w:hyperlink w:anchor="_Toc516583376" w:history="1">
            <w:r w:rsidR="00507B9B">
              <w:rPr>
                <w:rStyle w:val="Hyperlink"/>
                <w:noProof/>
              </w:rPr>
              <w:t>4.2.2 Κύκλωμα ChStone</w:t>
            </w:r>
            <w:bookmarkStart w:id="0" w:name="_GoBack"/>
            <w:bookmarkEnd w:id="0"/>
            <w:r>
              <w:rPr>
                <w:noProof/>
                <w:webHidden/>
              </w:rPr>
              <w:tab/>
            </w:r>
            <w:r>
              <w:rPr>
                <w:noProof/>
                <w:webHidden/>
              </w:rPr>
              <w:fldChar w:fldCharType="begin"/>
            </w:r>
            <w:r>
              <w:rPr>
                <w:noProof/>
                <w:webHidden/>
              </w:rPr>
              <w:instrText xml:space="preserve"> PAGEREF _Toc516583376 \h </w:instrText>
            </w:r>
            <w:r>
              <w:rPr>
                <w:noProof/>
                <w:webHidden/>
              </w:rPr>
            </w:r>
            <w:r>
              <w:rPr>
                <w:noProof/>
                <w:webHidden/>
              </w:rPr>
              <w:fldChar w:fldCharType="separate"/>
            </w:r>
            <w:r>
              <w:rPr>
                <w:noProof/>
                <w:webHidden/>
              </w:rPr>
              <w:t>38</w:t>
            </w:r>
            <w:r>
              <w:rPr>
                <w:noProof/>
                <w:webHidden/>
              </w:rPr>
              <w:fldChar w:fldCharType="end"/>
            </w:r>
          </w:hyperlink>
        </w:p>
        <w:p w:rsidR="00982835" w:rsidRDefault="00982835">
          <w:pPr>
            <w:pStyle w:val="TOC2"/>
            <w:tabs>
              <w:tab w:val="right" w:leader="dot" w:pos="8942"/>
            </w:tabs>
            <w:rPr>
              <w:rFonts w:asciiTheme="minorHAnsi" w:eastAsiaTheme="minorEastAsia" w:hAnsiTheme="minorHAnsi" w:cstheme="minorBidi"/>
              <w:noProof/>
              <w:lang w:eastAsia="el-GR"/>
            </w:rPr>
          </w:pPr>
          <w:hyperlink w:anchor="_Toc516583377" w:history="1">
            <w:r w:rsidRPr="00EB65DA">
              <w:rPr>
                <w:rStyle w:val="Hyperlink"/>
                <w:noProof/>
              </w:rPr>
              <w:t>4.3 Σύγκριση των υλοποιήσεων</w:t>
            </w:r>
            <w:r>
              <w:rPr>
                <w:noProof/>
                <w:webHidden/>
              </w:rPr>
              <w:tab/>
            </w:r>
            <w:r>
              <w:rPr>
                <w:noProof/>
                <w:webHidden/>
              </w:rPr>
              <w:fldChar w:fldCharType="begin"/>
            </w:r>
            <w:r>
              <w:rPr>
                <w:noProof/>
                <w:webHidden/>
              </w:rPr>
              <w:instrText xml:space="preserve"> PAGEREF _Toc516583377 \h </w:instrText>
            </w:r>
            <w:r>
              <w:rPr>
                <w:noProof/>
                <w:webHidden/>
              </w:rPr>
            </w:r>
            <w:r>
              <w:rPr>
                <w:noProof/>
                <w:webHidden/>
              </w:rPr>
              <w:fldChar w:fldCharType="separate"/>
            </w:r>
            <w:r>
              <w:rPr>
                <w:noProof/>
                <w:webHidden/>
              </w:rPr>
              <w:t>40</w:t>
            </w:r>
            <w:r>
              <w:rPr>
                <w:noProof/>
                <w:webHidden/>
              </w:rPr>
              <w:fldChar w:fldCharType="end"/>
            </w:r>
          </w:hyperlink>
        </w:p>
        <w:p w:rsidR="00982835" w:rsidRDefault="00982835">
          <w:pPr>
            <w:pStyle w:val="TOC1"/>
            <w:tabs>
              <w:tab w:val="right" w:leader="dot" w:pos="8942"/>
            </w:tabs>
            <w:rPr>
              <w:rFonts w:asciiTheme="minorHAnsi" w:eastAsiaTheme="minorEastAsia" w:hAnsiTheme="minorHAnsi" w:cstheme="minorBidi"/>
              <w:noProof/>
              <w:lang w:eastAsia="el-GR"/>
            </w:rPr>
          </w:pPr>
          <w:hyperlink w:anchor="_Toc516583378" w:history="1">
            <w:r w:rsidRPr="00EB65DA">
              <w:rPr>
                <w:rStyle w:val="Hyperlink"/>
                <w:noProof/>
              </w:rPr>
              <w:t>5.Βελτιστοποίηση κυκλώματος</w:t>
            </w:r>
            <w:r>
              <w:rPr>
                <w:noProof/>
                <w:webHidden/>
              </w:rPr>
              <w:tab/>
            </w:r>
            <w:r>
              <w:rPr>
                <w:noProof/>
                <w:webHidden/>
              </w:rPr>
              <w:fldChar w:fldCharType="begin"/>
            </w:r>
            <w:r>
              <w:rPr>
                <w:noProof/>
                <w:webHidden/>
              </w:rPr>
              <w:instrText xml:space="preserve"> PAGEREF _Toc516583378 \h </w:instrText>
            </w:r>
            <w:r>
              <w:rPr>
                <w:noProof/>
                <w:webHidden/>
              </w:rPr>
            </w:r>
            <w:r>
              <w:rPr>
                <w:noProof/>
                <w:webHidden/>
              </w:rPr>
              <w:fldChar w:fldCharType="separate"/>
            </w:r>
            <w:r>
              <w:rPr>
                <w:noProof/>
                <w:webHidden/>
              </w:rPr>
              <w:t>62</w:t>
            </w:r>
            <w:r>
              <w:rPr>
                <w:noProof/>
                <w:webHidden/>
              </w:rPr>
              <w:fldChar w:fldCharType="end"/>
            </w:r>
          </w:hyperlink>
        </w:p>
        <w:p w:rsidR="00982835" w:rsidRDefault="00982835">
          <w:pPr>
            <w:pStyle w:val="TOC1"/>
            <w:tabs>
              <w:tab w:val="right" w:leader="dot" w:pos="8942"/>
            </w:tabs>
            <w:rPr>
              <w:rFonts w:asciiTheme="minorHAnsi" w:eastAsiaTheme="minorEastAsia" w:hAnsiTheme="minorHAnsi" w:cstheme="minorBidi"/>
              <w:noProof/>
              <w:lang w:eastAsia="el-GR"/>
            </w:rPr>
          </w:pPr>
          <w:hyperlink w:anchor="_Toc516583379" w:history="1">
            <w:r w:rsidRPr="00EB65DA">
              <w:rPr>
                <w:rStyle w:val="Hyperlink"/>
                <w:noProof/>
              </w:rPr>
              <w:t>6.Συμπεράσματα</w:t>
            </w:r>
            <w:r>
              <w:rPr>
                <w:noProof/>
                <w:webHidden/>
              </w:rPr>
              <w:tab/>
            </w:r>
            <w:r>
              <w:rPr>
                <w:noProof/>
                <w:webHidden/>
              </w:rPr>
              <w:fldChar w:fldCharType="begin"/>
            </w:r>
            <w:r>
              <w:rPr>
                <w:noProof/>
                <w:webHidden/>
              </w:rPr>
              <w:instrText xml:space="preserve"> PAGEREF _Toc516583379 \h </w:instrText>
            </w:r>
            <w:r>
              <w:rPr>
                <w:noProof/>
                <w:webHidden/>
              </w:rPr>
            </w:r>
            <w:r>
              <w:rPr>
                <w:noProof/>
                <w:webHidden/>
              </w:rPr>
              <w:fldChar w:fldCharType="separate"/>
            </w:r>
            <w:r>
              <w:rPr>
                <w:noProof/>
                <w:webHidden/>
              </w:rPr>
              <w:t>71</w:t>
            </w:r>
            <w:r>
              <w:rPr>
                <w:noProof/>
                <w:webHidden/>
              </w:rPr>
              <w:fldChar w:fldCharType="end"/>
            </w:r>
          </w:hyperlink>
        </w:p>
        <w:p w:rsidR="00982835" w:rsidRDefault="00982835">
          <w:pPr>
            <w:pStyle w:val="TOC1"/>
            <w:tabs>
              <w:tab w:val="right" w:leader="dot" w:pos="8942"/>
            </w:tabs>
            <w:rPr>
              <w:rFonts w:asciiTheme="minorHAnsi" w:eastAsiaTheme="minorEastAsia" w:hAnsiTheme="minorHAnsi" w:cstheme="minorBidi"/>
              <w:noProof/>
              <w:lang w:eastAsia="el-GR"/>
            </w:rPr>
          </w:pPr>
          <w:hyperlink w:anchor="_Toc516583380" w:history="1">
            <w:r w:rsidRPr="00EB65DA">
              <w:rPr>
                <w:rStyle w:val="Hyperlink"/>
                <w:noProof/>
              </w:rPr>
              <w:t>7.Βιβλιογραφικές Πηγές</w:t>
            </w:r>
            <w:r>
              <w:rPr>
                <w:noProof/>
                <w:webHidden/>
              </w:rPr>
              <w:tab/>
            </w:r>
            <w:r>
              <w:rPr>
                <w:noProof/>
                <w:webHidden/>
              </w:rPr>
              <w:fldChar w:fldCharType="begin"/>
            </w:r>
            <w:r>
              <w:rPr>
                <w:noProof/>
                <w:webHidden/>
              </w:rPr>
              <w:instrText xml:space="preserve"> PAGEREF _Toc516583380 \h </w:instrText>
            </w:r>
            <w:r>
              <w:rPr>
                <w:noProof/>
                <w:webHidden/>
              </w:rPr>
            </w:r>
            <w:r>
              <w:rPr>
                <w:noProof/>
                <w:webHidden/>
              </w:rPr>
              <w:fldChar w:fldCharType="separate"/>
            </w:r>
            <w:r>
              <w:rPr>
                <w:noProof/>
                <w:webHidden/>
              </w:rPr>
              <w:t>72</w:t>
            </w:r>
            <w:r>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1" w:name="__RefHeading___Toc306572100"/>
      <w:bookmarkStart w:id="2" w:name="_Toc510818418"/>
      <w:bookmarkStart w:id="3" w:name="_Toc510818476"/>
      <w:bookmarkStart w:id="4" w:name="_Toc510818711"/>
      <w:bookmarkStart w:id="5" w:name="_Toc510818761"/>
      <w:bookmarkStart w:id="6" w:name="_Toc510818905"/>
      <w:bookmarkStart w:id="7" w:name="_Toc510819583"/>
      <w:bookmarkStart w:id="8" w:name="_Toc511586423"/>
      <w:bookmarkStart w:id="9" w:name="_Toc511850874"/>
      <w:bookmarkStart w:id="10" w:name="_Toc512189509"/>
      <w:bookmarkStart w:id="11" w:name="_Toc512200228"/>
      <w:bookmarkStart w:id="12" w:name="_Toc516583352"/>
      <w:bookmarkEnd w:id="1"/>
      <w:r w:rsidRPr="00FD7135">
        <w:rPr>
          <w:rFonts w:ascii="Calibri" w:hAnsi="Calibri"/>
          <w:sz w:val="36"/>
          <w:szCs w:val="36"/>
        </w:rPr>
        <w:t>1.</w:t>
      </w:r>
      <w:r w:rsidR="00AA38E7" w:rsidRPr="00E82A82">
        <w:rPr>
          <w:rFonts w:ascii="Calibri" w:hAnsi="Calibri"/>
          <w:sz w:val="36"/>
          <w:szCs w:val="36"/>
        </w:rPr>
        <w:t>Εισαγωγή</w:t>
      </w:r>
      <w:bookmarkEnd w:id="2"/>
      <w:bookmarkEnd w:id="3"/>
      <w:bookmarkEnd w:id="4"/>
      <w:bookmarkEnd w:id="5"/>
      <w:bookmarkEnd w:id="6"/>
      <w:bookmarkEnd w:id="7"/>
      <w:bookmarkEnd w:id="8"/>
      <w:bookmarkEnd w:id="9"/>
      <w:bookmarkEnd w:id="10"/>
      <w:bookmarkEnd w:id="11"/>
      <w:bookmarkEnd w:id="12"/>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3" w:name="__RefHeading___Toc306572101"/>
      <w:bookmarkEnd w:id="13"/>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4" w:name="__RefHeading___Toc306572114"/>
      <w:bookmarkStart w:id="15" w:name="_Toc510818419"/>
      <w:bookmarkStart w:id="16" w:name="_Toc510818477"/>
      <w:bookmarkStart w:id="17" w:name="_Toc510818712"/>
      <w:bookmarkStart w:id="18" w:name="_Toc510818762"/>
      <w:bookmarkStart w:id="19" w:name="_Toc510818906"/>
      <w:bookmarkStart w:id="20" w:name="_Toc510819584"/>
      <w:bookmarkStart w:id="21" w:name="_Toc511586424"/>
      <w:bookmarkStart w:id="22" w:name="_Toc511850875"/>
      <w:bookmarkStart w:id="23" w:name="_Toc512189510"/>
      <w:bookmarkStart w:id="24" w:name="_Toc512200229"/>
      <w:bookmarkStart w:id="25" w:name="_Toc516583353"/>
      <w:bookmarkEnd w:id="14"/>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5"/>
      <w:bookmarkEnd w:id="16"/>
      <w:bookmarkEnd w:id="17"/>
      <w:bookmarkEnd w:id="18"/>
      <w:bookmarkEnd w:id="19"/>
      <w:bookmarkEnd w:id="20"/>
      <w:bookmarkEnd w:id="21"/>
      <w:bookmarkEnd w:id="22"/>
      <w:bookmarkEnd w:id="23"/>
      <w:bookmarkEnd w:id="24"/>
      <w:bookmarkEnd w:id="25"/>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6" w:name="_Toc516583354"/>
      <w:r w:rsidRPr="008929F7">
        <w:rPr>
          <w:lang w:val="el-GR"/>
        </w:rPr>
        <w:lastRenderedPageBreak/>
        <w:t xml:space="preserve">2.1 Κατανοώντας το </w:t>
      </w:r>
      <w:r w:rsidRPr="00393082">
        <w:t>HLS</w:t>
      </w:r>
      <w:bookmarkEnd w:id="26"/>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αποσφαλμάτωση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SystemC</w:t>
      </w:r>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r w:rsidR="00A6383A" w:rsidRPr="006B0AE4">
        <w:rPr>
          <w:rFonts w:ascii="Calibri" w:eastAsia="Calibri" w:hAnsi="Calibri"/>
          <w:sz w:val="23"/>
          <w:szCs w:val="23"/>
          <w:lang w:eastAsia="en-US"/>
        </w:rPr>
        <w:t>παράξουμε</w:t>
      </w:r>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860AEA">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7" w:name="_Toc516583355"/>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7"/>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8" w:name="_Toc516583356"/>
      <w:r w:rsidRPr="00B60562">
        <w:t>2.</w:t>
      </w:r>
      <w:r w:rsidR="00B60562" w:rsidRPr="00B60562">
        <w:t>2.1</w:t>
      </w:r>
      <w:r w:rsidRPr="00B60562">
        <w:t xml:space="preserve"> </w:t>
      </w:r>
      <w:r w:rsidR="00A124BD" w:rsidRPr="00B60562">
        <w:t>Τest Bench</w:t>
      </w:r>
      <w:bookmarkEnd w:id="28"/>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rsidR="00D01498" w:rsidRPr="00D01498" w:rsidRDefault="00B60562" w:rsidP="004654D0">
      <w:pPr>
        <w:pStyle w:val="Heading3"/>
        <w:jc w:val="left"/>
      </w:pPr>
      <w:bookmarkStart w:id="29" w:name="_Toc516583357"/>
      <w:r w:rsidRPr="00B60562">
        <w:t>2.2.2 Υποστήριξη γλωσσών</w:t>
      </w:r>
      <w:bookmarkEnd w:id="29"/>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30" w:name="_Toc516583358"/>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002E69BC">
        <w:rPr>
          <w:rFonts w:ascii="Calibri" w:eastAsia="Calibri" w:hAnsi="Calibri"/>
          <w:sz w:val="23"/>
          <w:szCs w:val="23"/>
          <w:lang w:eastAsia="en-US"/>
        </w:rPr>
        <w:t xml:space="preserve">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1" w:name="_Toc516583359"/>
      <w:r w:rsidRPr="008929F7">
        <w:rPr>
          <w:lang w:val="el-GR"/>
        </w:rPr>
        <w:t xml:space="preserve">2.4 </w:t>
      </w:r>
      <w:r w:rsidR="00A124BD" w:rsidRPr="008929F7">
        <w:rPr>
          <w:lang w:val="el-GR"/>
        </w:rPr>
        <w:t>Σύνθεση</w:t>
      </w:r>
      <w:bookmarkEnd w:id="31"/>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EC3C3F">
        <w:rPr>
          <w:rFonts w:ascii="Calibri" w:eastAsia="Calibri" w:hAnsi="Calibri"/>
          <w:sz w:val="23"/>
          <w:szCs w:val="23"/>
          <w:lang w:eastAsia="en-US"/>
        </w:rPr>
        <w:t xml:space="preserve">κές </w:t>
      </w:r>
      <w:r w:rsidR="00D01498">
        <w:rPr>
          <w:rFonts w:ascii="Calibri" w:eastAsia="Calibri" w:hAnsi="Calibri"/>
          <w:sz w:val="23"/>
          <w:szCs w:val="23"/>
          <w:lang w:eastAsia="en-US"/>
        </w:rPr>
        <w:t>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583360"/>
      <w:r w:rsidRPr="008929F7">
        <w:rPr>
          <w:lang w:val="el-GR"/>
        </w:rPr>
        <w:t xml:space="preserve">2.5 </w:t>
      </w:r>
      <w:r w:rsidR="00A124BD" w:rsidRPr="008929F7">
        <w:rPr>
          <w:lang w:val="el-GR"/>
        </w:rPr>
        <w:t>Βελτιστοποίηση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 xml:space="preserve">Για παράδειγμα, αν έχουμε δύο υλοποιήσεις, που στην πρώτη χρησιμοποιούμε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val="en-US" w:eastAsia="en-US"/>
        </w:rPr>
        <w:t>Pipeline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μπορούμε να εκτελέσουμε τις εντολές παράλληλα στον ίδιο κύκλο, ενώ στην δεύτερη υλοποίηση που δεν χρησιμοποι</w:t>
      </w:r>
      <w:r w:rsidR="006441E4">
        <w:rPr>
          <w:rFonts w:ascii="Calibri" w:eastAsia="Calibri" w:hAnsi="Calibri"/>
          <w:sz w:val="23"/>
          <w:szCs w:val="23"/>
          <w:lang w:eastAsia="en-US"/>
        </w:rPr>
        <w:t>είτε</w:t>
      </w:r>
      <w:r w:rsidR="006D2BFF">
        <w:rPr>
          <w:rFonts w:ascii="Calibri" w:eastAsia="Calibri" w:hAnsi="Calibri"/>
          <w:sz w:val="23"/>
          <w:szCs w:val="23"/>
          <w:lang w:eastAsia="en-US"/>
        </w:rPr>
        <w:t xml:space="preserve"> αυτό το </w:t>
      </w:r>
      <w:r w:rsidR="006D2BFF">
        <w:rPr>
          <w:rFonts w:ascii="Calibri" w:eastAsia="Calibri" w:hAnsi="Calibri"/>
          <w:sz w:val="23"/>
          <w:szCs w:val="23"/>
          <w:lang w:val="en-US" w:eastAsia="en-US"/>
        </w:rPr>
        <w:t>Directive</w:t>
      </w:r>
      <w:r w:rsidR="006D2BFF" w:rsidRPr="006D2BFF">
        <w:rPr>
          <w:rFonts w:ascii="Calibri" w:eastAsia="Calibri" w:hAnsi="Calibri"/>
          <w:sz w:val="23"/>
          <w:szCs w:val="23"/>
          <w:lang w:eastAsia="en-US"/>
        </w:rPr>
        <w:t xml:space="preserve">, </w:t>
      </w:r>
      <w:r w:rsidR="006D2BFF">
        <w:rPr>
          <w:rFonts w:ascii="Calibri" w:eastAsia="Calibri" w:hAnsi="Calibri"/>
          <w:sz w:val="23"/>
          <w:szCs w:val="23"/>
          <w:lang w:eastAsia="en-US"/>
        </w:rPr>
        <w:t>θα πρέπει η μια εντολή να περιμένει την προηγούμενη εντολή να ολοκληρωθεί,</w:t>
      </w:r>
      <w:r w:rsidR="002348BF">
        <w:rPr>
          <w:rFonts w:ascii="Calibri" w:eastAsia="Calibri" w:hAnsi="Calibri"/>
          <w:sz w:val="23"/>
          <w:szCs w:val="23"/>
          <w:lang w:eastAsia="en-US"/>
        </w:rPr>
        <w:t xml:space="preserve"> ώστε</w:t>
      </w:r>
      <w:r w:rsidR="006D2BFF">
        <w:rPr>
          <w:rFonts w:ascii="Calibri" w:eastAsia="Calibri" w:hAnsi="Calibri"/>
          <w:sz w:val="23"/>
          <w:szCs w:val="23"/>
          <w:lang w:eastAsia="en-US"/>
        </w:rPr>
        <w:t xml:space="preserve"> να εκτελεστεί</w:t>
      </w:r>
      <w:r w:rsidR="00F60ED5">
        <w:rPr>
          <w:rFonts w:ascii="Calibri" w:eastAsia="Calibri" w:hAnsi="Calibri"/>
          <w:sz w:val="23"/>
          <w:szCs w:val="23"/>
          <w:lang w:eastAsia="en-US"/>
        </w:rPr>
        <w:t xml:space="preserve"> και αυτή</w:t>
      </w:r>
      <w:r w:rsidR="006D2BFF">
        <w:rPr>
          <w:rFonts w:ascii="Calibri" w:eastAsia="Calibri" w:hAnsi="Calibri"/>
          <w:sz w:val="23"/>
          <w:szCs w:val="23"/>
          <w:lang w:eastAsia="en-US"/>
        </w:rPr>
        <w:t>.</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sidR="003A7E24">
        <w:rPr>
          <w:rFonts w:ascii="Calibri" w:eastAsia="Calibri" w:hAnsi="Calibri"/>
          <w:sz w:val="23"/>
          <w:szCs w:val="23"/>
          <w:lang w:eastAsia="en-US"/>
        </w:rPr>
        <w:t>.</w:t>
      </w:r>
      <w:r>
        <w:rPr>
          <w:rFonts w:ascii="Calibri" w:eastAsia="Calibri" w:hAnsi="Calibri"/>
          <w:sz w:val="23"/>
          <w:szCs w:val="23"/>
          <w:lang w:eastAsia="en-US"/>
        </w:rPr>
        <w:t xml:space="preserve"> </w:t>
      </w:r>
      <w:r w:rsidR="008B4A88">
        <w:rPr>
          <w:rFonts w:ascii="Calibri" w:eastAsia="Calibri" w:hAnsi="Calibri"/>
          <w:sz w:val="23"/>
          <w:szCs w:val="23"/>
          <w:lang w:eastAsia="en-US"/>
        </w:rPr>
        <w:t xml:space="preserve">Για παράδειγμα, μπορούμε να ορίσουμε τον μέγιστο χρόνο που καταναλώνει μια συνάρτηση ή ένας βρόγχος για να εκτελεστεί ώστε να μην υπάρχει επιπρόσθετη επιβάρυνση στην απόδοση του κυκλώματος.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r w:rsidR="0080688A">
        <w:rPr>
          <w:rFonts w:ascii="Calibri" w:eastAsia="Calibri" w:hAnsi="Calibri"/>
          <w:sz w:val="23"/>
          <w:szCs w:val="23"/>
          <w:lang w:eastAsia="en-US"/>
        </w:rPr>
        <w:t xml:space="preserve"> Για παράδειγμα, εάν χρησιμοποιούμε μια συσκευή </w:t>
      </w:r>
      <w:r w:rsidR="0080688A">
        <w:rPr>
          <w:rFonts w:ascii="Calibri" w:eastAsia="Calibri" w:hAnsi="Calibri"/>
          <w:sz w:val="23"/>
          <w:szCs w:val="23"/>
          <w:lang w:val="en-US" w:eastAsia="en-US"/>
        </w:rPr>
        <w:t>FPGA</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 xml:space="preserve">που δεν υποστηρίζει </w:t>
      </w:r>
      <w:r w:rsidR="009C2A13">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μειώσουμε τους πόρους που δεσμεύει το κύκλωμα, </w:t>
      </w:r>
      <w:r w:rsidR="00D62C11">
        <w:rPr>
          <w:rFonts w:ascii="Calibri" w:eastAsia="Calibri" w:hAnsi="Calibri"/>
          <w:sz w:val="23"/>
          <w:szCs w:val="23"/>
          <w:lang w:eastAsia="en-US"/>
        </w:rPr>
        <w:t xml:space="preserve">αυτή </w:t>
      </w:r>
      <w:r w:rsidR="0080688A">
        <w:rPr>
          <w:rFonts w:ascii="Calibri" w:eastAsia="Calibri" w:hAnsi="Calibri"/>
          <w:sz w:val="23"/>
          <w:szCs w:val="23"/>
          <w:lang w:eastAsia="en-US"/>
        </w:rPr>
        <w:t xml:space="preserve">όμως </w:t>
      </w:r>
      <w:r w:rsidR="00D62C11">
        <w:rPr>
          <w:rFonts w:ascii="Calibri" w:eastAsia="Calibri" w:hAnsi="Calibri"/>
          <w:sz w:val="23"/>
          <w:szCs w:val="23"/>
          <w:lang w:eastAsia="en-US"/>
        </w:rPr>
        <w:t xml:space="preserve">η κίνηση </w:t>
      </w:r>
      <w:r w:rsidR="0080688A">
        <w:rPr>
          <w:rFonts w:ascii="Calibri" w:eastAsia="Calibri" w:hAnsi="Calibri"/>
          <w:sz w:val="23"/>
          <w:szCs w:val="23"/>
          <w:lang w:eastAsia="en-US"/>
        </w:rPr>
        <w:t xml:space="preserve">θα μειώσει την απόδοση του. Αντιθέτως, εάν έχουμε μια συσκευή </w:t>
      </w:r>
      <w:r w:rsidR="0080688A">
        <w:rPr>
          <w:rFonts w:ascii="Calibri" w:eastAsia="Calibri" w:hAnsi="Calibri"/>
          <w:sz w:val="23"/>
          <w:szCs w:val="23"/>
          <w:lang w:val="en-US" w:eastAsia="en-US"/>
        </w:rPr>
        <w:t>FPGA</w:t>
      </w:r>
      <w:r w:rsidR="0080688A">
        <w:rPr>
          <w:rFonts w:ascii="Calibri" w:eastAsia="Calibri" w:hAnsi="Calibri"/>
          <w:sz w:val="23"/>
          <w:szCs w:val="23"/>
          <w:lang w:eastAsia="en-US"/>
        </w:rPr>
        <w:t xml:space="preserve">, που υποστηρίζει </w:t>
      </w:r>
      <w:r w:rsidR="00B760E9">
        <w:rPr>
          <w:rFonts w:ascii="Calibri" w:eastAsia="Calibri" w:hAnsi="Calibri"/>
          <w:sz w:val="23"/>
          <w:szCs w:val="23"/>
          <w:lang w:eastAsia="en-US"/>
        </w:rPr>
        <w:t>μεγάλο μέγεθος υλικού</w:t>
      </w:r>
      <w:r w:rsidR="0080688A">
        <w:rPr>
          <w:rFonts w:ascii="Calibri" w:eastAsia="Calibri" w:hAnsi="Calibri"/>
          <w:sz w:val="23"/>
          <w:szCs w:val="23"/>
          <w:lang w:eastAsia="en-US"/>
        </w:rPr>
        <w:t xml:space="preserve"> μπορούμε να χρησιμοποιήσουμε αυτό το </w:t>
      </w:r>
      <w:r w:rsidR="0080688A">
        <w:rPr>
          <w:rFonts w:ascii="Calibri" w:eastAsia="Calibri" w:hAnsi="Calibri"/>
          <w:sz w:val="23"/>
          <w:szCs w:val="23"/>
          <w:lang w:val="en-US" w:eastAsia="en-US"/>
        </w:rPr>
        <w:t>Directive</w:t>
      </w:r>
      <w:r w:rsidR="0080688A">
        <w:rPr>
          <w:rFonts w:ascii="Calibri" w:eastAsia="Calibri" w:hAnsi="Calibri"/>
          <w:sz w:val="23"/>
          <w:szCs w:val="23"/>
          <w:lang w:eastAsia="en-US"/>
        </w:rPr>
        <w:t>, για να δεσμεύσουμε πιο πολλούς πόρους ώστε να αυξήσουμε την απόδοση του κυκλώματος μας.</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sidR="0032673C">
        <w:rPr>
          <w:rFonts w:ascii="Calibri" w:eastAsia="Calibri" w:hAnsi="Calibri"/>
          <w:sz w:val="23"/>
          <w:szCs w:val="23"/>
          <w:lang w:eastAsia="en-US"/>
        </w:rPr>
        <w:t xml:space="preserve"> </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r w:rsidR="0080688A">
        <w:rPr>
          <w:rFonts w:ascii="Calibri" w:eastAsia="Calibri" w:hAnsi="Calibri"/>
          <w:sz w:val="23"/>
          <w:szCs w:val="23"/>
          <w:lang w:eastAsia="en-US"/>
        </w:rPr>
        <w:t xml:space="preserve"> Για παράδειγμα, μπορούμε να κάνουμε τις εντολές να μην έχουν εξαρτήσεις μεταξύ τους, με την δημιουργία νέων καταχωρητών και δέσμευσης υλικού. Σε συνδυασμό με το </w:t>
      </w:r>
      <w:r w:rsidR="0080688A">
        <w:rPr>
          <w:rFonts w:ascii="Calibri" w:eastAsia="Calibri" w:hAnsi="Calibri"/>
          <w:sz w:val="23"/>
          <w:szCs w:val="23"/>
          <w:lang w:val="en-US" w:eastAsia="en-US"/>
        </w:rPr>
        <w:t>Directive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val="en-US" w:eastAsia="en-US"/>
        </w:rPr>
        <w:t>Pipeline</w:t>
      </w:r>
      <w:r w:rsidR="0080688A" w:rsidRPr="0080688A">
        <w:rPr>
          <w:rFonts w:ascii="Calibri" w:eastAsia="Calibri" w:hAnsi="Calibri"/>
          <w:sz w:val="23"/>
          <w:szCs w:val="23"/>
          <w:lang w:eastAsia="en-US"/>
        </w:rPr>
        <w:t xml:space="preserve"> </w:t>
      </w:r>
      <w:r w:rsidR="0080688A">
        <w:rPr>
          <w:rFonts w:ascii="Calibri" w:eastAsia="Calibri" w:hAnsi="Calibri"/>
          <w:sz w:val="23"/>
          <w:szCs w:val="23"/>
          <w:lang w:eastAsia="en-US"/>
        </w:rPr>
        <w:t>μπορούμε να αυξήσουμε σε ένα πολύ ικανοποιητικό επίπεδο την απόδοση του κυκλώματος.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lastRenderedPageBreak/>
        <w:t xml:space="preserve">Με την χρήση του </w:t>
      </w:r>
      <w:r>
        <w:rPr>
          <w:rFonts w:ascii="Calibri" w:eastAsia="Calibri" w:hAnsi="Calibri"/>
          <w:sz w:val="23"/>
          <w:szCs w:val="23"/>
          <w:lang w:val="en-US" w:eastAsia="en-US"/>
        </w:rPr>
        <w:t>Directive</w:t>
      </w:r>
      <w:r w:rsidR="001D49F2">
        <w:rPr>
          <w:rFonts w:ascii="Calibri" w:eastAsia="Calibri" w:hAnsi="Calibri"/>
          <w:sz w:val="23"/>
          <w:szCs w:val="23"/>
          <w:lang w:eastAsia="en-US"/>
        </w:rPr>
        <w:t xml:space="preserve"> </w:t>
      </w:r>
      <w:r>
        <w:rPr>
          <w:rFonts w:ascii="Calibri" w:eastAsia="Calibri" w:hAnsi="Calibri"/>
          <w:sz w:val="23"/>
          <w:szCs w:val="23"/>
          <w:lang w:val="en-US" w:eastAsia="en-US"/>
        </w:rPr>
        <w:t>Protocol</w:t>
      </w:r>
      <w:r w:rsidR="00364098">
        <w:rPr>
          <w:rFonts w:ascii="Calibri" w:eastAsia="Calibri" w:hAnsi="Calibri"/>
          <w:sz w:val="23"/>
          <w:szCs w:val="23"/>
          <w:lang w:eastAsia="en-US"/>
        </w:rPr>
        <w:t xml:space="preserve"> </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sidR="0080688A">
        <w:rPr>
          <w:rFonts w:ascii="Calibri" w:eastAsia="Calibri" w:hAnsi="Calibri"/>
          <w:sz w:val="23"/>
          <w:szCs w:val="23"/>
          <w:lang w:eastAsia="en-US"/>
        </w:rPr>
        <w:t>. Για παράδειγμα, μπορούμε να καθορίσουμε εμείς τις θύρες εισόδου και εξόδου που δημιουργούνται από την σύνθεση του κυκλ</w:t>
      </w:r>
      <w:r w:rsidR="00E36442">
        <w:rPr>
          <w:rFonts w:ascii="Calibri" w:eastAsia="Calibri" w:hAnsi="Calibri"/>
          <w:sz w:val="23"/>
          <w:szCs w:val="23"/>
          <w:lang w:eastAsia="en-US"/>
        </w:rPr>
        <w:t xml:space="preserve">ώματος, </w:t>
      </w:r>
      <w:r w:rsidR="0080688A">
        <w:rPr>
          <w:rFonts w:ascii="Calibri" w:eastAsia="Calibri" w:hAnsi="Calibri"/>
          <w:sz w:val="23"/>
          <w:szCs w:val="23"/>
          <w:lang w:eastAsia="en-US"/>
        </w:rPr>
        <w:t xml:space="preserve">ώστε να σιγουρευτούμε ότι όλα θα </w:t>
      </w:r>
      <w:r w:rsidR="00E36442">
        <w:rPr>
          <w:rFonts w:ascii="Calibri" w:eastAsia="Calibri" w:hAnsi="Calibri"/>
          <w:sz w:val="23"/>
          <w:szCs w:val="23"/>
          <w:lang w:eastAsia="en-US"/>
        </w:rPr>
        <w:t>γίνουν</w:t>
      </w:r>
      <w:r w:rsidR="0080688A">
        <w:rPr>
          <w:rFonts w:ascii="Calibri" w:eastAsia="Calibri" w:hAnsi="Calibri"/>
          <w:sz w:val="23"/>
          <w:szCs w:val="23"/>
          <w:lang w:eastAsia="en-US"/>
        </w:rPr>
        <w:t xml:space="preserve"> σύμφωνα</w:t>
      </w:r>
      <w:r w:rsidR="00D40546">
        <w:rPr>
          <w:rFonts w:ascii="Calibri" w:eastAsia="Calibri" w:hAnsi="Calibri"/>
          <w:sz w:val="23"/>
          <w:szCs w:val="23"/>
          <w:lang w:eastAsia="en-US"/>
        </w:rPr>
        <w:t xml:space="preserve"> με τις</w:t>
      </w:r>
      <w:r w:rsidR="007C13F6">
        <w:rPr>
          <w:rFonts w:ascii="Calibri" w:eastAsia="Calibri" w:hAnsi="Calibri"/>
          <w:sz w:val="23"/>
          <w:szCs w:val="23"/>
          <w:lang w:eastAsia="en-US"/>
        </w:rPr>
        <w:t xml:space="preserve"> προδιαγραφές που έχουμε ορίσει για το κύκλωμα</w:t>
      </w:r>
      <w:r w:rsidR="0080688A">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3" w:name="_Toc516583361"/>
      <w:r w:rsidRPr="008929F7">
        <w:rPr>
          <w:lang w:val="el-GR"/>
        </w:rPr>
        <w:t xml:space="preserve">2.6 </w:t>
      </w:r>
      <w:r w:rsidR="00A124BD" w:rsidRPr="008929F7">
        <w:rPr>
          <w:lang w:val="el-GR"/>
        </w:rPr>
        <w:t>Ανάλυση</w:t>
      </w:r>
      <w:bookmarkEnd w:id="33"/>
    </w:p>
    <w:p w:rsidR="00A124BD" w:rsidRPr="00A124BD" w:rsidRDefault="00CF741E" w:rsidP="00970D2C">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45720" distB="45720" distL="114300" distR="114300" simplePos="0" relativeHeight="251903488" behindDoc="0" locked="0" layoutInCell="1" allowOverlap="1" wp14:anchorId="439567AF" wp14:editId="55B77A37">
                <wp:simplePos x="0" y="0"/>
                <wp:positionH relativeFrom="margin">
                  <wp:align>left</wp:align>
                </wp:positionH>
                <wp:positionV relativeFrom="paragraph">
                  <wp:posOffset>1053465</wp:posOffset>
                </wp:positionV>
                <wp:extent cx="5715000" cy="1295400"/>
                <wp:effectExtent l="0" t="0" r="19050"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95400"/>
                        </a:xfrm>
                        <a:prstGeom prst="rect">
                          <a:avLst/>
                        </a:prstGeom>
                        <a:solidFill>
                          <a:srgbClr val="FFFFFF"/>
                        </a:solidFill>
                        <a:ln w="9525">
                          <a:solidFill>
                            <a:srgbClr val="000000"/>
                          </a:solidFill>
                          <a:miter lim="800000"/>
                          <a:headEnd/>
                          <a:tailEnd/>
                        </a:ln>
                      </wps:spPr>
                      <wps:txbx>
                        <w:txbxContent>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C72534" w:rsidRPr="00C91754" w:rsidRDefault="00C72534" w:rsidP="00E77C77">
                            <w:pPr>
                              <w:rPr>
                                <w:sz w:val="23"/>
                                <w:szCs w:val="23"/>
                                <w:lang w:val="en-US"/>
                              </w:rPr>
                            </w:pPr>
                            <w:r w:rsidRPr="00C91754">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567AF" id="_x0000_s1027" type="#_x0000_t202" style="position:absolute;left:0;text-align:left;margin-left:0;margin-top:82.95pt;width:450pt;height:102pt;z-index:251903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">
                <v:textbox>
                  <w:txbxContent>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C72534" w:rsidRPr="00C91754" w:rsidRDefault="00C72534"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C72534" w:rsidRPr="00C91754" w:rsidRDefault="00C72534" w:rsidP="00E77C77">
                      <w:pPr>
                        <w:rPr>
                          <w:sz w:val="23"/>
                          <w:szCs w:val="23"/>
                          <w:lang w:val="en-US"/>
                        </w:rPr>
                      </w:pPr>
                      <w:r w:rsidRPr="00C91754">
                        <w:rPr>
                          <w:rFonts w:ascii="Courier New" w:hAnsi="Courier New" w:cs="Courier New"/>
                          <w:sz w:val="23"/>
                          <w:szCs w:val="23"/>
                          <w:lang w:val="en-US" w:eastAsia="en-US"/>
                        </w:rPr>
                        <w:t>}</w:t>
                      </w:r>
                    </w:p>
                  </w:txbxContent>
                </v:textbox>
                <w10:wrap type="square" anchorx="margin"/>
              </v:shape>
            </w:pict>
          </mc:Fallback>
        </mc:AlternateContent>
      </w:r>
      <w:r w:rsidR="00A124BD"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00A124BD"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00A124BD" w:rsidRPr="00A124BD">
        <w:rPr>
          <w:rFonts w:ascii="Calibri" w:eastAsia="Calibri" w:hAnsi="Calibri"/>
          <w:sz w:val="23"/>
          <w:szCs w:val="23"/>
          <w:lang w:val="en-US" w:eastAsia="en-US"/>
        </w:rPr>
        <w:t>analysis</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perspective</w:t>
      </w:r>
      <w:r w:rsidR="00A124BD"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00A124BD"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00A124BD"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3A6984" w:rsidP="00433AB2">
      <w:pPr>
        <w:keepNext/>
        <w:suppressAutoHyphens w:val="0"/>
        <w:spacing w:after="160" w:line="259" w:lineRule="auto"/>
        <w:jc w:val="center"/>
      </w:pPr>
      <w:r>
        <w:rPr>
          <w:noProof/>
          <w:lang w:eastAsia="el-GR"/>
        </w:rPr>
        <w:drawing>
          <wp:inline distT="0" distB="0" distL="0" distR="0" wp14:anchorId="2BBFEB0B" wp14:editId="5AB185BB">
            <wp:extent cx="412432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111"/>
                    <a:stretch/>
                  </pic:blipFill>
                  <pic:spPr bwMode="auto">
                    <a:xfrm>
                      <a:off x="0" y="0"/>
                      <a:ext cx="4124325" cy="1733550"/>
                    </a:xfrm>
                    <a:prstGeom prst="rect">
                      <a:avLst/>
                    </a:prstGeom>
                    <a:ln>
                      <a:noFill/>
                    </a:ln>
                    <a:extLst>
                      <a:ext uri="{53640926-AAD7-44D8-BBD7-CCE9431645EC}">
                        <a14:shadowObscured xmlns:a14="http://schemas.microsoft.com/office/drawing/2010/main"/>
                      </a:ext>
                    </a:extLst>
                  </pic:spPr>
                </pic:pic>
              </a:graphicData>
            </a:graphic>
          </wp:inline>
        </w:drawing>
      </w:r>
    </w:p>
    <w:p w:rsidR="008665B6" w:rsidRPr="008665B6" w:rsidRDefault="00433AB2" w:rsidP="008665B6">
      <w:pPr>
        <w:pStyle w:val="Caption"/>
        <w:rPr>
          <w:b w:val="0"/>
          <w:noProof/>
        </w:rPr>
      </w:pPr>
      <w:r>
        <w:t xml:space="preserve">Εικόνα </w:t>
      </w:r>
      <w:r>
        <w:fldChar w:fldCharType="begin"/>
      </w:r>
      <w:r>
        <w:instrText xml:space="preserve"> SEQ Εικόνα \* ARABIC </w:instrText>
      </w:r>
      <w:r>
        <w:fldChar w:fldCharType="separate"/>
      </w:r>
      <w:r w:rsidR="00860AEA">
        <w:rPr>
          <w:noProof/>
        </w:rPr>
        <w:t>2</w:t>
      </w:r>
      <w:r>
        <w:fldChar w:fldCharType="end"/>
      </w:r>
      <w:r w:rsidR="00145FE9">
        <w:rPr>
          <w:noProof/>
        </w:rPr>
        <w:t>:</w:t>
      </w:r>
      <w:r w:rsidRPr="00433AB2">
        <w:rPr>
          <w:b w:val="0"/>
          <w:noProof/>
        </w:rPr>
        <w:t>Παράδειγμα ανάλυσης απόδοσης</w:t>
      </w:r>
    </w:p>
    <w:p w:rsidR="00CF741E" w:rsidRDefault="009060D2"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2 βλέπουμε ένα παράδειγμα ανάλυσης της απόδοσης της συνάρτησης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 xml:space="preserve">Πιο συγκεκριμένα, παρατηρούμε ότι η συνάρτηση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περιλαμβάνει έναν βρόγχο (</w:t>
      </w:r>
      <w:r>
        <w:rPr>
          <w:rFonts w:ascii="Calibri" w:eastAsia="Calibri" w:hAnsi="Calibri"/>
          <w:sz w:val="23"/>
          <w:szCs w:val="23"/>
          <w:lang w:val="en-US" w:eastAsia="en-US"/>
        </w:rPr>
        <w:t>Loop</w:t>
      </w:r>
      <w:r w:rsidRPr="009060D2">
        <w:rPr>
          <w:rFonts w:ascii="Calibri" w:eastAsia="Calibri" w:hAnsi="Calibri"/>
          <w:sz w:val="23"/>
          <w:szCs w:val="23"/>
          <w:lang w:eastAsia="en-US"/>
        </w:rPr>
        <w:t xml:space="preserve"> 1), </w:t>
      </w:r>
      <w:r>
        <w:rPr>
          <w:rFonts w:ascii="Calibri" w:eastAsia="Calibri" w:hAnsi="Calibri"/>
          <w:sz w:val="23"/>
          <w:szCs w:val="23"/>
          <w:lang w:eastAsia="en-US"/>
        </w:rPr>
        <w:t>στον οποίο γίνονται όλες οι πράξεις της συνάρτησης</w:t>
      </w:r>
      <w:r w:rsidRPr="009060D2">
        <w:rPr>
          <w:rFonts w:ascii="Calibri" w:eastAsia="Calibri" w:hAnsi="Calibri"/>
          <w:sz w:val="23"/>
          <w:szCs w:val="23"/>
          <w:lang w:eastAsia="en-US"/>
        </w:rPr>
        <w:t xml:space="preserve">. </w:t>
      </w:r>
      <w:r>
        <w:rPr>
          <w:rFonts w:ascii="Calibri" w:eastAsia="Calibri" w:hAnsi="Calibri"/>
          <w:sz w:val="23"/>
          <w:szCs w:val="23"/>
          <w:lang w:eastAsia="en-US"/>
        </w:rPr>
        <w:t>Οι πράξεις ξεκινούν στο 2</w:t>
      </w:r>
      <w:r w:rsidRPr="009060D2">
        <w:rPr>
          <w:rFonts w:ascii="Calibri" w:eastAsia="Calibri" w:hAnsi="Calibri"/>
          <w:sz w:val="23"/>
          <w:szCs w:val="23"/>
          <w:vertAlign w:val="superscript"/>
          <w:lang w:eastAsia="en-US"/>
        </w:rPr>
        <w:t>ο</w:t>
      </w:r>
      <w:r w:rsidR="004E69DC">
        <w:rPr>
          <w:rFonts w:ascii="Calibri" w:eastAsia="Calibri" w:hAnsi="Calibri"/>
          <w:sz w:val="23"/>
          <w:szCs w:val="23"/>
          <w:lang w:eastAsia="en-US"/>
        </w:rPr>
        <w:t xml:space="preserve"> κύκλο ρολογιού</w:t>
      </w:r>
      <w:r w:rsidR="009166F8">
        <w:rPr>
          <w:rFonts w:ascii="Calibri" w:eastAsia="Calibri" w:hAnsi="Calibri"/>
          <w:sz w:val="23"/>
          <w:szCs w:val="23"/>
          <w:lang w:eastAsia="en-US"/>
        </w:rPr>
        <w:t>(</w:t>
      </w:r>
      <w:r w:rsidR="009166F8">
        <w:rPr>
          <w:rFonts w:ascii="Calibri" w:eastAsia="Calibri" w:hAnsi="Calibri"/>
          <w:sz w:val="23"/>
          <w:szCs w:val="23"/>
          <w:lang w:val="en-US" w:eastAsia="en-US"/>
        </w:rPr>
        <w:t>C</w:t>
      </w:r>
      <w:r w:rsidR="009166F8" w:rsidRPr="00A23542">
        <w:rPr>
          <w:rFonts w:ascii="Calibri" w:eastAsia="Calibri" w:hAnsi="Calibri"/>
          <w:sz w:val="23"/>
          <w:szCs w:val="23"/>
          <w:lang w:eastAsia="en-US"/>
        </w:rPr>
        <w:t>1)</w:t>
      </w:r>
      <w:r w:rsidR="004E69DC">
        <w:rPr>
          <w:rFonts w:ascii="Calibri" w:eastAsia="Calibri" w:hAnsi="Calibri"/>
          <w:sz w:val="23"/>
          <w:szCs w:val="23"/>
          <w:lang w:eastAsia="en-US"/>
        </w:rPr>
        <w:t>, εφόσον o βρόγχος</w:t>
      </w:r>
      <w:r>
        <w:rPr>
          <w:rFonts w:ascii="Calibri" w:eastAsia="Calibri" w:hAnsi="Calibri"/>
          <w:sz w:val="23"/>
          <w:szCs w:val="23"/>
          <w:lang w:eastAsia="en-US"/>
        </w:rPr>
        <w:t xml:space="preserve"> </w:t>
      </w:r>
      <w:r w:rsidR="004E69DC">
        <w:rPr>
          <w:rFonts w:ascii="Calibri" w:eastAsia="Calibri" w:hAnsi="Calibri"/>
          <w:sz w:val="23"/>
          <w:szCs w:val="23"/>
          <w:lang w:eastAsia="en-US"/>
        </w:rPr>
        <w:t>ξεκινάει πάντα στον επόμενο κύκλο</w:t>
      </w:r>
      <w:r>
        <w:rPr>
          <w:rFonts w:ascii="Calibri" w:eastAsia="Calibri" w:hAnsi="Calibri"/>
          <w:sz w:val="23"/>
          <w:szCs w:val="23"/>
          <w:lang w:eastAsia="en-US"/>
        </w:rPr>
        <w:t>.</w:t>
      </w:r>
      <w:r w:rsidR="004E69DC">
        <w:rPr>
          <w:rFonts w:ascii="Calibri" w:eastAsia="Calibri" w:hAnsi="Calibri"/>
          <w:sz w:val="23"/>
          <w:szCs w:val="23"/>
          <w:lang w:eastAsia="en-US"/>
        </w:rPr>
        <w:t xml:space="preserve"> </w:t>
      </w:r>
      <w:r w:rsidR="004317E5">
        <w:rPr>
          <w:rFonts w:ascii="Calibri" w:eastAsia="Calibri" w:hAnsi="Calibri"/>
          <w:sz w:val="23"/>
          <w:szCs w:val="23"/>
          <w:lang w:eastAsia="en-US"/>
        </w:rPr>
        <w:t>Επίσης, παρατηρούμε ότι γίνονται παράλληλα σε έναν κύκλο</w:t>
      </w:r>
      <w:r w:rsidR="004317E5" w:rsidRPr="004317E5">
        <w:rPr>
          <w:rFonts w:ascii="Calibri" w:eastAsia="Calibri" w:hAnsi="Calibri"/>
          <w:sz w:val="23"/>
          <w:szCs w:val="23"/>
          <w:lang w:eastAsia="en-US"/>
        </w:rPr>
        <w:t>(</w:t>
      </w:r>
      <w:r w:rsidR="004317E5">
        <w:rPr>
          <w:rFonts w:ascii="Calibri" w:eastAsia="Calibri" w:hAnsi="Calibri"/>
          <w:sz w:val="23"/>
          <w:szCs w:val="23"/>
          <w:lang w:val="en-US" w:eastAsia="en-US"/>
        </w:rPr>
        <w:t>C</w:t>
      </w:r>
      <w:r w:rsidR="004317E5" w:rsidRPr="004317E5">
        <w:rPr>
          <w:rFonts w:ascii="Calibri" w:eastAsia="Calibri" w:hAnsi="Calibri"/>
          <w:sz w:val="23"/>
          <w:szCs w:val="23"/>
          <w:lang w:eastAsia="en-US"/>
        </w:rPr>
        <w:t>1)</w:t>
      </w:r>
      <w:r w:rsidR="004317E5">
        <w:rPr>
          <w:rFonts w:ascii="Calibri" w:eastAsia="Calibri" w:hAnsi="Calibri"/>
          <w:sz w:val="23"/>
          <w:szCs w:val="23"/>
          <w:lang w:eastAsia="en-US"/>
        </w:rPr>
        <w:t xml:space="preserve"> οι εντολές δημιουργίας μεταβλητής </w:t>
      </w:r>
      <w:r w:rsidR="004317E5">
        <w:rPr>
          <w:rFonts w:ascii="Calibri" w:eastAsia="Calibri" w:hAnsi="Calibri"/>
          <w:sz w:val="23"/>
          <w:szCs w:val="23"/>
          <w:lang w:val="en-US" w:eastAsia="en-US"/>
        </w:rPr>
        <w:t>i</w:t>
      </w:r>
      <w:r w:rsidR="004317E5" w:rsidRPr="004317E5">
        <w:rPr>
          <w:rFonts w:ascii="Calibri" w:eastAsia="Calibri" w:hAnsi="Calibri"/>
          <w:sz w:val="23"/>
          <w:szCs w:val="23"/>
          <w:lang w:eastAsia="en-US"/>
        </w:rPr>
        <w:t xml:space="preserve">, </w:t>
      </w:r>
      <w:r w:rsidR="004317E5">
        <w:rPr>
          <w:rFonts w:ascii="Calibri" w:eastAsia="Calibri" w:hAnsi="Calibri"/>
          <w:sz w:val="23"/>
          <w:szCs w:val="23"/>
          <w:lang w:eastAsia="en-US"/>
        </w:rPr>
        <w:t>ο έλεγχος της τιμής της καθώς και αύξηση της κατά μία μονάδα.</w:t>
      </w:r>
      <w:r w:rsidR="00EA2635" w:rsidRPr="00EA2635">
        <w:rPr>
          <w:rFonts w:ascii="Calibri" w:eastAsia="Calibri" w:hAnsi="Calibri"/>
          <w:sz w:val="23"/>
          <w:szCs w:val="23"/>
          <w:lang w:eastAsia="en-US"/>
        </w:rPr>
        <w:t xml:space="preserve"> </w:t>
      </w:r>
      <w:r w:rsidR="00FF55D1">
        <w:rPr>
          <w:rFonts w:ascii="Calibri" w:eastAsia="Calibri" w:hAnsi="Calibri"/>
          <w:sz w:val="23"/>
          <w:szCs w:val="23"/>
          <w:lang w:eastAsia="en-US"/>
        </w:rPr>
        <w:t>Στην συνέχεια</w:t>
      </w:r>
      <w:r w:rsidR="00EA2635">
        <w:rPr>
          <w:rFonts w:ascii="Calibri" w:eastAsia="Calibri" w:hAnsi="Calibri"/>
          <w:sz w:val="23"/>
          <w:szCs w:val="23"/>
          <w:lang w:eastAsia="en-US"/>
        </w:rPr>
        <w:t xml:space="preserve">, βλέπουμε ότι έχουμε δύο πίνακες </w:t>
      </w:r>
      <w:r w:rsidR="00EA2635">
        <w:rPr>
          <w:rFonts w:ascii="Calibri" w:eastAsia="Calibri" w:hAnsi="Calibri"/>
          <w:sz w:val="23"/>
          <w:szCs w:val="23"/>
          <w:lang w:val="en-US" w:eastAsia="en-US"/>
        </w:rPr>
        <w:t>first</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 xml:space="preserve">και </w:t>
      </w:r>
      <w:r w:rsidR="00EA2635">
        <w:rPr>
          <w:rFonts w:ascii="Calibri" w:eastAsia="Calibri" w:hAnsi="Calibri"/>
          <w:sz w:val="23"/>
          <w:szCs w:val="23"/>
          <w:lang w:val="en-US" w:eastAsia="en-US"/>
        </w:rPr>
        <w:t>se</w:t>
      </w:r>
      <w:r w:rsidR="00893E45">
        <w:rPr>
          <w:rFonts w:ascii="Calibri" w:eastAsia="Calibri" w:hAnsi="Calibri"/>
          <w:sz w:val="23"/>
          <w:szCs w:val="23"/>
          <w:lang w:val="en-US" w:eastAsia="en-US"/>
        </w:rPr>
        <w:t>cond</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που διαβάζουν από την μνήμη</w:t>
      </w:r>
      <w:r w:rsidR="003F0A83" w:rsidRPr="003F0A83">
        <w:rPr>
          <w:rFonts w:ascii="Calibri" w:eastAsia="Calibri" w:hAnsi="Calibri"/>
          <w:sz w:val="23"/>
          <w:szCs w:val="23"/>
          <w:lang w:eastAsia="en-US"/>
        </w:rPr>
        <w:t xml:space="preserve"> </w:t>
      </w:r>
      <w:r w:rsidR="003F0A83">
        <w:rPr>
          <w:rFonts w:ascii="Calibri" w:eastAsia="Calibri" w:hAnsi="Calibri"/>
          <w:sz w:val="23"/>
          <w:szCs w:val="23"/>
          <w:lang w:eastAsia="en-US"/>
        </w:rPr>
        <w:t>καθώς αυτή</w:t>
      </w:r>
      <w:r w:rsidR="00EA2635">
        <w:rPr>
          <w:rFonts w:ascii="Calibri" w:eastAsia="Calibri" w:hAnsi="Calibri"/>
          <w:sz w:val="23"/>
          <w:szCs w:val="23"/>
          <w:lang w:eastAsia="en-US"/>
        </w:rPr>
        <w:t xml:space="preserve"> η λειτουργία χρειάζεται συνολικά 2 κύκλους ρολογιού</w:t>
      </w:r>
      <w:r w:rsidR="00A23542" w:rsidRPr="00A23542">
        <w:rPr>
          <w:rFonts w:ascii="Calibri" w:eastAsia="Calibri" w:hAnsi="Calibri"/>
          <w:sz w:val="23"/>
          <w:szCs w:val="23"/>
          <w:lang w:eastAsia="en-US"/>
        </w:rPr>
        <w:t>(</w:t>
      </w:r>
      <w:r w:rsidR="00A23542">
        <w:rPr>
          <w:rFonts w:ascii="Calibri" w:eastAsia="Calibri" w:hAnsi="Calibri"/>
          <w:sz w:val="23"/>
          <w:szCs w:val="23"/>
          <w:lang w:eastAsia="en-US"/>
        </w:rPr>
        <w:t xml:space="preserve">Από </w:t>
      </w:r>
      <w:r w:rsidR="00A23542">
        <w:rPr>
          <w:rFonts w:ascii="Calibri" w:eastAsia="Calibri" w:hAnsi="Calibri"/>
          <w:sz w:val="23"/>
          <w:szCs w:val="23"/>
          <w:lang w:val="en-US" w:eastAsia="en-US"/>
        </w:rPr>
        <w:t>C</w:t>
      </w:r>
      <w:r w:rsidR="00A23542" w:rsidRPr="00A23542">
        <w:rPr>
          <w:rFonts w:ascii="Calibri" w:eastAsia="Calibri" w:hAnsi="Calibri"/>
          <w:sz w:val="23"/>
          <w:szCs w:val="23"/>
          <w:lang w:eastAsia="en-US"/>
        </w:rPr>
        <w:t xml:space="preserve">1 </w:t>
      </w:r>
      <w:r w:rsidR="00A23542">
        <w:rPr>
          <w:rFonts w:ascii="Calibri" w:eastAsia="Calibri" w:hAnsi="Calibri"/>
          <w:sz w:val="23"/>
          <w:szCs w:val="23"/>
          <w:lang w:eastAsia="en-US"/>
        </w:rPr>
        <w:t>στην C2)</w:t>
      </w:r>
      <w:r w:rsidR="00EA2635">
        <w:rPr>
          <w:rFonts w:ascii="Calibri" w:eastAsia="Calibri" w:hAnsi="Calibri"/>
          <w:sz w:val="23"/>
          <w:szCs w:val="23"/>
          <w:lang w:eastAsia="en-US"/>
        </w:rPr>
        <w:t>. Οι</w:t>
      </w:r>
      <w:r w:rsidR="00846906">
        <w:rPr>
          <w:rFonts w:ascii="Calibri" w:eastAsia="Calibri" w:hAnsi="Calibri"/>
          <w:sz w:val="23"/>
          <w:szCs w:val="23"/>
          <w:lang w:eastAsia="en-US"/>
        </w:rPr>
        <w:t xml:space="preserve"> υπόλοιπες εντολές που είναι η πρόσθεση και το γράψιμο στον πίνακα </w:t>
      </w:r>
      <w:r w:rsidR="0034479A">
        <w:rPr>
          <w:rFonts w:ascii="Calibri" w:eastAsia="Calibri" w:hAnsi="Calibri"/>
          <w:sz w:val="23"/>
          <w:szCs w:val="23"/>
          <w:lang w:eastAsia="en-US"/>
        </w:rPr>
        <w:t xml:space="preserve">βλέπουμε ότι </w:t>
      </w:r>
      <w:r w:rsidR="00846906">
        <w:rPr>
          <w:rFonts w:ascii="Calibri" w:eastAsia="Calibri" w:hAnsi="Calibri"/>
          <w:sz w:val="23"/>
          <w:szCs w:val="23"/>
          <w:lang w:eastAsia="en-US"/>
        </w:rPr>
        <w:t>γίνονται παράλληλα στο</w:t>
      </w:r>
      <w:r w:rsidR="00343F12">
        <w:rPr>
          <w:rFonts w:ascii="Calibri" w:eastAsia="Calibri" w:hAnsi="Calibri"/>
          <w:sz w:val="23"/>
          <w:szCs w:val="23"/>
          <w:lang w:eastAsia="en-US"/>
        </w:rPr>
        <w:t>ν</w:t>
      </w:r>
      <w:r w:rsidR="00846906">
        <w:rPr>
          <w:rFonts w:ascii="Calibri" w:eastAsia="Calibri" w:hAnsi="Calibri"/>
          <w:sz w:val="23"/>
          <w:szCs w:val="23"/>
          <w:lang w:eastAsia="en-US"/>
        </w:rPr>
        <w:t xml:space="preserve"> 3</w:t>
      </w:r>
      <w:r w:rsidR="00846906" w:rsidRPr="00846906">
        <w:rPr>
          <w:rFonts w:ascii="Calibri" w:eastAsia="Calibri" w:hAnsi="Calibri"/>
          <w:sz w:val="23"/>
          <w:szCs w:val="23"/>
          <w:vertAlign w:val="superscript"/>
          <w:lang w:eastAsia="en-US"/>
        </w:rPr>
        <w:t>ο</w:t>
      </w:r>
      <w:r w:rsidR="00846906">
        <w:rPr>
          <w:rFonts w:ascii="Calibri" w:eastAsia="Calibri" w:hAnsi="Calibri"/>
          <w:sz w:val="23"/>
          <w:szCs w:val="23"/>
          <w:lang w:eastAsia="en-US"/>
        </w:rPr>
        <w:t xml:space="preserve"> κύκλο </w:t>
      </w:r>
      <w:r w:rsidR="00846906" w:rsidRPr="00846906">
        <w:rPr>
          <w:rFonts w:ascii="Calibri" w:eastAsia="Calibri" w:hAnsi="Calibri"/>
          <w:sz w:val="23"/>
          <w:szCs w:val="23"/>
          <w:lang w:eastAsia="en-US"/>
        </w:rPr>
        <w:t>(</w:t>
      </w:r>
      <w:r w:rsidR="00846906">
        <w:rPr>
          <w:rFonts w:ascii="Calibri" w:eastAsia="Calibri" w:hAnsi="Calibri"/>
          <w:sz w:val="23"/>
          <w:szCs w:val="23"/>
          <w:lang w:val="en-US" w:eastAsia="en-US"/>
        </w:rPr>
        <w:t>C</w:t>
      </w:r>
      <w:r w:rsidR="0019469E">
        <w:rPr>
          <w:rFonts w:ascii="Calibri" w:eastAsia="Calibri" w:hAnsi="Calibri"/>
          <w:sz w:val="23"/>
          <w:szCs w:val="23"/>
          <w:lang w:eastAsia="en-US"/>
        </w:rPr>
        <w:t>2</w:t>
      </w:r>
      <w:r w:rsidR="00846906" w:rsidRPr="00846906">
        <w:rPr>
          <w:rFonts w:ascii="Calibri" w:eastAsia="Calibri" w:hAnsi="Calibri"/>
          <w:sz w:val="23"/>
          <w:szCs w:val="23"/>
          <w:lang w:eastAsia="en-US"/>
        </w:rPr>
        <w:t>).</w:t>
      </w:r>
      <w:r w:rsidR="00FF55D1">
        <w:rPr>
          <w:rFonts w:ascii="Calibri" w:eastAsia="Calibri" w:hAnsi="Calibri"/>
          <w:sz w:val="23"/>
          <w:szCs w:val="23"/>
          <w:lang w:eastAsia="en-US"/>
        </w:rPr>
        <w:t xml:space="preserve"> </w:t>
      </w:r>
    </w:p>
    <w:p w:rsidR="00AA4068" w:rsidRDefault="00C91754"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Για να υπολ</w:t>
      </w:r>
      <w:r w:rsidR="00370907">
        <w:rPr>
          <w:rFonts w:ascii="Calibri" w:eastAsia="Calibri" w:hAnsi="Calibri"/>
          <w:sz w:val="23"/>
          <w:szCs w:val="23"/>
          <w:lang w:eastAsia="en-US"/>
        </w:rPr>
        <w:t>ογίσο</w:t>
      </w:r>
      <w:r>
        <w:rPr>
          <w:rFonts w:ascii="Calibri" w:eastAsia="Calibri" w:hAnsi="Calibri"/>
          <w:sz w:val="23"/>
          <w:szCs w:val="23"/>
          <w:lang w:eastAsia="en-US"/>
        </w:rPr>
        <w:t>υμε την συνολική καθυστέρηση που επιβαρύνεται από τις εντολές το κύκλωμα</w:t>
      </w:r>
      <w:r w:rsidRPr="00C91754">
        <w:rPr>
          <w:rFonts w:ascii="Calibri" w:eastAsia="Calibri" w:hAnsi="Calibri"/>
          <w:sz w:val="23"/>
          <w:szCs w:val="23"/>
          <w:lang w:eastAsia="en-US"/>
        </w:rPr>
        <w:t xml:space="preserve">, </w:t>
      </w:r>
      <w:r>
        <w:rPr>
          <w:rFonts w:ascii="Calibri" w:eastAsia="Calibri" w:hAnsi="Calibri"/>
          <w:sz w:val="23"/>
          <w:szCs w:val="23"/>
          <w:lang w:eastAsia="en-US"/>
        </w:rPr>
        <w:t xml:space="preserve">πρέπει να πολλαπλασιάσουμε </w:t>
      </w:r>
      <w:r w:rsidR="002C3C37">
        <w:rPr>
          <w:rFonts w:ascii="Calibri" w:eastAsia="Calibri" w:hAnsi="Calibri"/>
          <w:sz w:val="23"/>
          <w:szCs w:val="23"/>
          <w:lang w:eastAsia="en-US"/>
        </w:rPr>
        <w:t>τον</w:t>
      </w:r>
      <w:r>
        <w:rPr>
          <w:rFonts w:ascii="Calibri" w:eastAsia="Calibri" w:hAnsi="Calibri"/>
          <w:sz w:val="23"/>
          <w:szCs w:val="23"/>
          <w:lang w:eastAsia="en-US"/>
        </w:rPr>
        <w:t xml:space="preserve"> αριθμό των κύκλων που </w:t>
      </w:r>
      <w:r w:rsidR="00ED3D1F">
        <w:rPr>
          <w:rFonts w:ascii="Calibri" w:eastAsia="Calibri" w:hAnsi="Calibri"/>
          <w:sz w:val="23"/>
          <w:szCs w:val="23"/>
          <w:lang w:eastAsia="en-US"/>
        </w:rPr>
        <w:t xml:space="preserve">χρειάζονται ώστε να εκτελεστούν </w:t>
      </w:r>
      <w:r>
        <w:rPr>
          <w:rFonts w:ascii="Calibri" w:eastAsia="Calibri" w:hAnsi="Calibri"/>
          <w:sz w:val="23"/>
          <w:szCs w:val="23"/>
          <w:lang w:eastAsia="en-US"/>
        </w:rPr>
        <w:t>οι πράξεις μέσα στον βρόγχο, με τον αριθμό των επαναλήψεων του βρόγχου καθώς να προσθέσουμε ακόμη έναν κύκλο</w:t>
      </w:r>
      <w:r w:rsidR="0060709C">
        <w:rPr>
          <w:rFonts w:ascii="Calibri" w:eastAsia="Calibri" w:hAnsi="Calibri"/>
          <w:sz w:val="23"/>
          <w:szCs w:val="23"/>
          <w:lang w:eastAsia="en-US"/>
        </w:rPr>
        <w:t xml:space="preserve"> που οφείλεται στην χρήση του βρόγχου.</w:t>
      </w:r>
    </w:p>
    <w:p w:rsidR="00A124BD" w:rsidRPr="008929F7" w:rsidRDefault="00393082" w:rsidP="00030418">
      <w:pPr>
        <w:pStyle w:val="Heading2"/>
        <w:jc w:val="left"/>
        <w:rPr>
          <w:lang w:val="el-GR"/>
        </w:rPr>
      </w:pPr>
      <w:bookmarkStart w:id="34" w:name="_Toc516583362"/>
      <w:r w:rsidRPr="008929F7">
        <w:rPr>
          <w:lang w:val="el-GR"/>
        </w:rPr>
        <w:t xml:space="preserve">2.7 </w:t>
      </w:r>
      <w:r w:rsidR="00A124BD" w:rsidRPr="008929F7">
        <w:rPr>
          <w:lang w:val="el-GR"/>
        </w:rPr>
        <w:t xml:space="preserve">Επαλήθευση </w:t>
      </w:r>
      <w:r w:rsidR="00A124BD" w:rsidRPr="00393082">
        <w:t>RTL</w:t>
      </w:r>
      <w:bookmarkEnd w:id="34"/>
    </w:p>
    <w:p w:rsidR="004654D0" w:rsidRPr="00EC48D2"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F01773" w:rsidRPr="004654D0" w:rsidRDefault="00393082" w:rsidP="00030418">
      <w:pPr>
        <w:pStyle w:val="Heading2"/>
        <w:jc w:val="left"/>
        <w:rPr>
          <w:lang w:val="el-GR"/>
        </w:rPr>
      </w:pPr>
      <w:bookmarkStart w:id="35" w:name="_Toc516583363"/>
      <w:r w:rsidRPr="004654D0">
        <w:rPr>
          <w:lang w:val="el-GR"/>
        </w:rPr>
        <w:t xml:space="preserve">2.8 </w:t>
      </w:r>
      <w:r w:rsidR="00BC54B6" w:rsidRPr="004654D0">
        <w:rPr>
          <w:lang w:val="el-GR"/>
        </w:rPr>
        <w:t>Προτάσεις</w:t>
      </w:r>
      <w:bookmarkEnd w:id="35"/>
    </w:p>
    <w:p w:rsidR="00A43AAE" w:rsidRPr="00A43AAE" w:rsidRDefault="00BC54B6" w:rsidP="00A43AAE">
      <w:pPr>
        <w:pStyle w:val="Heading3"/>
        <w:jc w:val="left"/>
      </w:pPr>
      <w:bookmarkStart w:id="36" w:name="_Toc516583364"/>
      <w:r w:rsidRPr="00030418">
        <w:t xml:space="preserve">2.8.1 </w:t>
      </w:r>
      <w:r w:rsidR="00F01773" w:rsidRPr="00030418">
        <w:t>Κ</w:t>
      </w:r>
      <w:r w:rsidR="00F01773">
        <w:t>ώδικας</w:t>
      </w:r>
      <w:bookmarkEnd w:id="36"/>
    </w:p>
    <w:p w:rsidR="009C0B9D" w:rsidRPr="00C8283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λιγοστεύσουμε τα δεδομένα που διαβάζει η κύρια συνάρτηση, </w:t>
      </w:r>
      <w:r w:rsidR="00C82833">
        <w:rPr>
          <w:rFonts w:ascii="Calibri" w:eastAsia="Calibri" w:hAnsi="Calibri"/>
          <w:sz w:val="23"/>
          <w:szCs w:val="23"/>
          <w:lang w:eastAsia="en-US"/>
        </w:rPr>
        <w:t xml:space="preserve">δηλαδή τις </w:t>
      </w:r>
      <w:r w:rsidRPr="00A124BD">
        <w:rPr>
          <w:rFonts w:ascii="Calibri" w:eastAsia="Calibri" w:hAnsi="Calibri"/>
          <w:sz w:val="23"/>
          <w:szCs w:val="23"/>
          <w:lang w:eastAsia="en-US"/>
        </w:rPr>
        <w:t>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00482BC0">
        <w:rPr>
          <w:rFonts w:ascii="Calibri" w:eastAsia="Calibri" w:hAnsi="Calibri"/>
          <w:sz w:val="23"/>
          <w:szCs w:val="23"/>
          <w:lang w:eastAsia="en-US"/>
        </w:rPr>
        <w:t>.</w:t>
      </w:r>
      <w:r w:rsidR="00666CAF">
        <w:rPr>
          <w:rFonts w:ascii="Calibri" w:eastAsia="Calibri" w:hAnsi="Calibri"/>
          <w:sz w:val="23"/>
          <w:szCs w:val="23"/>
          <w:lang w:eastAsia="en-US"/>
        </w:rPr>
        <w:t xml:space="preserve"> Για παράδειγμα, αν έχουμε δύο υλοποιήσεις όπου η πρώτη διαβάσει την είσοδο από μια θύρα , ενώ η δεύτερη περιλαμβάνει την είσοδο μέσα στον κώδικα της, τότε η πρώτη θα αναγκα</w:t>
      </w:r>
      <w:r w:rsidR="005A69D7">
        <w:rPr>
          <w:rFonts w:ascii="Calibri" w:eastAsia="Calibri" w:hAnsi="Calibri"/>
          <w:sz w:val="23"/>
          <w:szCs w:val="23"/>
          <w:lang w:eastAsia="en-US"/>
        </w:rPr>
        <w:t>στεί να περιμένει μέχρι να διαβα</w:t>
      </w:r>
      <w:r w:rsidR="00666CAF">
        <w:rPr>
          <w:rFonts w:ascii="Calibri" w:eastAsia="Calibri" w:hAnsi="Calibri"/>
          <w:sz w:val="23"/>
          <w:szCs w:val="23"/>
          <w:lang w:eastAsia="en-US"/>
        </w:rPr>
        <w:t>σ</w:t>
      </w:r>
      <w:r w:rsidR="005A69D7">
        <w:rPr>
          <w:rFonts w:ascii="Calibri" w:eastAsia="Calibri" w:hAnsi="Calibri"/>
          <w:sz w:val="23"/>
          <w:szCs w:val="23"/>
          <w:lang w:eastAsia="en-US"/>
        </w:rPr>
        <w:t>τεί η</w:t>
      </w:r>
      <w:r w:rsidR="00621C1E">
        <w:rPr>
          <w:rFonts w:ascii="Calibri" w:eastAsia="Calibri" w:hAnsi="Calibri"/>
          <w:sz w:val="23"/>
          <w:szCs w:val="23"/>
          <w:lang w:eastAsia="en-US"/>
        </w:rPr>
        <w:t xml:space="preserve"> είσοδο </w:t>
      </w:r>
      <w:r w:rsidR="00BA4640">
        <w:rPr>
          <w:rFonts w:ascii="Calibri" w:eastAsia="Calibri" w:hAnsi="Calibri"/>
          <w:sz w:val="23"/>
          <w:szCs w:val="23"/>
          <w:lang w:eastAsia="en-US"/>
        </w:rPr>
        <w:t xml:space="preserve">ώστε να εκτελέσει τις </w:t>
      </w:r>
      <w:r w:rsidR="00D47DF7">
        <w:rPr>
          <w:rFonts w:ascii="Calibri" w:eastAsia="Calibri" w:hAnsi="Calibri"/>
          <w:sz w:val="23"/>
          <w:szCs w:val="23"/>
          <w:lang w:eastAsia="en-US"/>
        </w:rPr>
        <w:t>επόμενες</w:t>
      </w:r>
      <w:r w:rsidR="00BA4640">
        <w:rPr>
          <w:rFonts w:ascii="Calibri" w:eastAsia="Calibri" w:hAnsi="Calibri"/>
          <w:sz w:val="23"/>
          <w:szCs w:val="23"/>
          <w:lang w:eastAsia="en-US"/>
        </w:rPr>
        <w:t xml:space="preserve"> εντολές</w:t>
      </w:r>
      <w:r w:rsidR="00D24747">
        <w:rPr>
          <w:rFonts w:ascii="Calibri" w:eastAsia="Calibri" w:hAnsi="Calibri"/>
          <w:sz w:val="23"/>
          <w:szCs w:val="23"/>
          <w:lang w:eastAsia="en-US"/>
        </w:rPr>
        <w:t>,</w:t>
      </w:r>
      <w:r w:rsidR="008008F1">
        <w:rPr>
          <w:rFonts w:ascii="Calibri" w:eastAsia="Calibri" w:hAnsi="Calibri"/>
          <w:sz w:val="23"/>
          <w:szCs w:val="23"/>
          <w:lang w:eastAsia="en-US"/>
        </w:rPr>
        <w:t xml:space="preserve"> </w:t>
      </w:r>
      <w:r w:rsidR="00621C1E">
        <w:rPr>
          <w:rFonts w:ascii="Calibri" w:eastAsia="Calibri" w:hAnsi="Calibri"/>
          <w:sz w:val="23"/>
          <w:szCs w:val="23"/>
          <w:lang w:eastAsia="en-US"/>
        </w:rPr>
        <w:t xml:space="preserve">επιβαρύνοντας </w:t>
      </w:r>
      <w:r w:rsidR="00666CAF">
        <w:rPr>
          <w:rFonts w:ascii="Calibri" w:eastAsia="Calibri" w:hAnsi="Calibri"/>
          <w:sz w:val="23"/>
          <w:szCs w:val="23"/>
          <w:lang w:eastAsia="en-US"/>
        </w:rPr>
        <w:t xml:space="preserve">την απόδοση </w:t>
      </w:r>
      <w:r w:rsidR="001F7FCC">
        <w:rPr>
          <w:rFonts w:ascii="Calibri" w:eastAsia="Calibri" w:hAnsi="Calibri"/>
          <w:sz w:val="23"/>
          <w:szCs w:val="23"/>
          <w:lang w:eastAsia="en-US"/>
        </w:rPr>
        <w:t>της</w:t>
      </w:r>
      <w:r w:rsidR="00810744">
        <w:rPr>
          <w:rFonts w:ascii="Calibri" w:eastAsia="Calibri" w:hAnsi="Calibri"/>
          <w:sz w:val="23"/>
          <w:szCs w:val="23"/>
          <w:lang w:eastAsia="en-US"/>
        </w:rPr>
        <w:t xml:space="preserve"> κυκλώματος. </w:t>
      </w:r>
      <w:r w:rsidR="0068515A">
        <w:rPr>
          <w:rFonts w:ascii="Calibri" w:eastAsia="Calibri" w:hAnsi="Calibri"/>
          <w:sz w:val="23"/>
          <w:szCs w:val="23"/>
          <w:lang w:eastAsia="en-US"/>
        </w:rPr>
        <w:t>Αντιθέτω</w:t>
      </w:r>
      <w:r w:rsidR="00E9084A">
        <w:rPr>
          <w:rFonts w:ascii="Calibri" w:eastAsia="Calibri" w:hAnsi="Calibri"/>
          <w:sz w:val="23"/>
          <w:szCs w:val="23"/>
          <w:lang w:eastAsia="en-US"/>
        </w:rPr>
        <w:t>ς,</w:t>
      </w:r>
      <w:r w:rsidR="00810744">
        <w:rPr>
          <w:rFonts w:ascii="Calibri" w:eastAsia="Calibri" w:hAnsi="Calibri"/>
          <w:sz w:val="23"/>
          <w:szCs w:val="23"/>
          <w:lang w:eastAsia="en-US"/>
        </w:rPr>
        <w:t xml:space="preserve"> </w:t>
      </w:r>
      <w:r w:rsidR="0068515A">
        <w:rPr>
          <w:rFonts w:ascii="Calibri" w:eastAsia="Calibri" w:hAnsi="Calibri"/>
          <w:sz w:val="23"/>
          <w:szCs w:val="23"/>
          <w:lang w:eastAsia="en-US"/>
        </w:rPr>
        <w:t>σ</w:t>
      </w:r>
      <w:r w:rsidR="00810744">
        <w:rPr>
          <w:rFonts w:ascii="Calibri" w:eastAsia="Calibri" w:hAnsi="Calibri"/>
          <w:sz w:val="23"/>
          <w:szCs w:val="23"/>
          <w:lang w:eastAsia="en-US"/>
        </w:rPr>
        <w:t>την</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δεύτερη</w:t>
      </w:r>
      <w:r w:rsidR="00C50F68" w:rsidRPr="00C50F68">
        <w:rPr>
          <w:rFonts w:ascii="Calibri" w:eastAsia="Calibri" w:hAnsi="Calibri"/>
          <w:sz w:val="23"/>
          <w:szCs w:val="23"/>
          <w:lang w:eastAsia="en-US"/>
        </w:rPr>
        <w:t xml:space="preserve"> υλοπ</w:t>
      </w:r>
      <w:r w:rsidR="00C50F68">
        <w:rPr>
          <w:rFonts w:ascii="Calibri" w:eastAsia="Calibri" w:hAnsi="Calibri"/>
          <w:sz w:val="23"/>
          <w:szCs w:val="23"/>
          <w:lang w:eastAsia="en-US"/>
        </w:rPr>
        <w:t>ο</w:t>
      </w:r>
      <w:r w:rsidR="00DD6477">
        <w:rPr>
          <w:rFonts w:ascii="Calibri" w:eastAsia="Calibri" w:hAnsi="Calibri"/>
          <w:sz w:val="23"/>
          <w:szCs w:val="23"/>
          <w:lang w:eastAsia="en-US"/>
        </w:rPr>
        <w:t>ίηση</w:t>
      </w:r>
      <w:r w:rsidR="00406465">
        <w:rPr>
          <w:rFonts w:ascii="Calibri" w:eastAsia="Calibri" w:hAnsi="Calibri"/>
          <w:sz w:val="23"/>
          <w:szCs w:val="23"/>
          <w:lang w:eastAsia="en-US"/>
        </w:rPr>
        <w:t xml:space="preserve"> </w:t>
      </w:r>
      <w:r w:rsidR="002A57A0">
        <w:rPr>
          <w:rFonts w:ascii="Calibri" w:eastAsia="Calibri" w:hAnsi="Calibri"/>
          <w:sz w:val="23"/>
          <w:szCs w:val="23"/>
          <w:lang w:eastAsia="en-US"/>
        </w:rPr>
        <w:t xml:space="preserve">δεν θα δημιουργηθεί αυτή η καθυστέρηση αφού </w:t>
      </w:r>
      <w:r w:rsidR="00DD6477">
        <w:rPr>
          <w:rFonts w:ascii="Calibri" w:eastAsia="Calibri" w:hAnsi="Calibri"/>
          <w:sz w:val="23"/>
          <w:szCs w:val="23"/>
          <w:lang w:eastAsia="en-US"/>
        </w:rPr>
        <w:t xml:space="preserve">όλα </w:t>
      </w:r>
      <w:r w:rsidR="002C7D8E">
        <w:rPr>
          <w:rFonts w:ascii="Calibri" w:eastAsia="Calibri" w:hAnsi="Calibri"/>
          <w:sz w:val="23"/>
          <w:szCs w:val="23"/>
          <w:lang w:eastAsia="en-US"/>
        </w:rPr>
        <w:t>όσα</w:t>
      </w:r>
      <w:r w:rsidR="002A57A0">
        <w:rPr>
          <w:rFonts w:ascii="Calibri" w:eastAsia="Calibri" w:hAnsi="Calibri"/>
          <w:sz w:val="23"/>
          <w:szCs w:val="23"/>
          <w:lang w:eastAsia="en-US"/>
        </w:rPr>
        <w:t xml:space="preserve"> </w:t>
      </w:r>
      <w:r w:rsidR="00072220">
        <w:rPr>
          <w:rFonts w:ascii="Calibri" w:eastAsia="Calibri" w:hAnsi="Calibri"/>
          <w:sz w:val="23"/>
          <w:szCs w:val="23"/>
          <w:lang w:eastAsia="en-US"/>
        </w:rPr>
        <w:t>χρειάζεται</w:t>
      </w:r>
      <w:r w:rsidR="002A57A0">
        <w:rPr>
          <w:rFonts w:ascii="Calibri" w:eastAsia="Calibri" w:hAnsi="Calibri"/>
          <w:sz w:val="23"/>
          <w:szCs w:val="23"/>
          <w:lang w:eastAsia="en-US"/>
        </w:rPr>
        <w:t xml:space="preserve"> περιλαμβάνονται </w:t>
      </w:r>
      <w:r w:rsidR="006113FB">
        <w:rPr>
          <w:rFonts w:ascii="Calibri" w:eastAsia="Calibri" w:hAnsi="Calibri"/>
          <w:sz w:val="23"/>
          <w:szCs w:val="23"/>
          <w:lang w:eastAsia="en-US"/>
        </w:rPr>
        <w:t>μ</w:t>
      </w:r>
      <w:r w:rsidR="007F1BAB">
        <w:rPr>
          <w:rFonts w:ascii="Calibri" w:eastAsia="Calibri" w:hAnsi="Calibri"/>
          <w:sz w:val="23"/>
          <w:szCs w:val="23"/>
          <w:lang w:eastAsia="en-US"/>
        </w:rPr>
        <w:t xml:space="preserve">έσα </w:t>
      </w:r>
      <w:r w:rsidR="002A57A0">
        <w:rPr>
          <w:rFonts w:ascii="Calibri" w:eastAsia="Calibri" w:hAnsi="Calibri"/>
          <w:sz w:val="23"/>
          <w:szCs w:val="23"/>
          <w:lang w:eastAsia="en-US"/>
        </w:rPr>
        <w:t xml:space="preserve">στον κώδικα </w:t>
      </w:r>
      <w:r w:rsidR="000172D1">
        <w:rPr>
          <w:rFonts w:ascii="Calibri" w:eastAsia="Calibri" w:hAnsi="Calibri"/>
          <w:sz w:val="23"/>
          <w:szCs w:val="23"/>
          <w:lang w:eastAsia="en-US"/>
        </w:rPr>
        <w:t xml:space="preserve">της </w:t>
      </w:r>
      <w:r w:rsidR="002A57A0">
        <w:rPr>
          <w:rFonts w:ascii="Calibri" w:eastAsia="Calibri" w:hAnsi="Calibri"/>
          <w:sz w:val="23"/>
          <w:szCs w:val="23"/>
          <w:lang w:eastAsia="en-US"/>
        </w:rPr>
        <w:t>.</w:t>
      </w:r>
      <w:r w:rsidR="00C72534">
        <w:rPr>
          <w:rFonts w:ascii="Calibri" w:eastAsia="Calibri" w:hAnsi="Calibri"/>
          <w:sz w:val="23"/>
          <w:szCs w:val="23"/>
          <w:lang w:eastAsia="en-US"/>
        </w:rPr>
        <w:t xml:space="preserve"> </w:t>
      </w:r>
    </w:p>
    <w:p w:rsidR="001C120C"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000172D1">
        <w:rPr>
          <w:rFonts w:ascii="Calibri" w:eastAsia="Calibri" w:hAnsi="Calibri"/>
          <w:sz w:val="23"/>
          <w:szCs w:val="23"/>
          <w:lang w:eastAsia="en-US"/>
        </w:rPr>
        <w:t>κύκλωμα. Ωστόσο, ο</w:t>
      </w:r>
      <w:r w:rsidRPr="00A124BD">
        <w:rPr>
          <w:rFonts w:ascii="Calibri" w:eastAsia="Calibri" w:hAnsi="Calibri"/>
          <w:sz w:val="23"/>
          <w:szCs w:val="23"/>
          <w:lang w:eastAsia="en-US"/>
        </w:rPr>
        <w:t xml:space="preserve">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BF4CAD">
        <w:rPr>
          <w:rFonts w:ascii="Calibri" w:eastAsia="Calibri" w:hAnsi="Calibri"/>
          <w:sz w:val="23"/>
          <w:szCs w:val="23"/>
          <w:lang w:eastAsia="en-US"/>
        </w:rPr>
        <w:t xml:space="preserve">καταχωρητές </w:t>
      </w:r>
      <w:r w:rsidR="00E5449B">
        <w:rPr>
          <w:rFonts w:ascii="Calibri" w:eastAsia="Calibri" w:hAnsi="Calibri"/>
          <w:sz w:val="23"/>
          <w:szCs w:val="23"/>
          <w:lang w:eastAsia="en-US"/>
        </w:rPr>
        <w:t>.</w:t>
      </w:r>
      <w:r w:rsidR="00BF4CAD">
        <w:rPr>
          <w:rFonts w:ascii="Calibri" w:eastAsia="Calibri" w:hAnsi="Calibri"/>
          <w:sz w:val="23"/>
          <w:szCs w:val="23"/>
          <w:lang w:eastAsia="en-US"/>
        </w:rPr>
        <w:t>Για παράδειγμα, αν έχουμε δύο υλοποιήσεις για σύνθεση, όπου στην πρώτη χρησιμοποιούμε έναν π</w:t>
      </w:r>
      <w:r w:rsidR="007F65EE">
        <w:rPr>
          <w:rFonts w:ascii="Calibri" w:eastAsia="Calibri" w:hAnsi="Calibri"/>
          <w:sz w:val="23"/>
          <w:szCs w:val="23"/>
          <w:lang w:eastAsia="en-US"/>
        </w:rPr>
        <w:t xml:space="preserve">ίνακα ενώ </w:t>
      </w:r>
      <w:r w:rsidR="00BF4CAD">
        <w:rPr>
          <w:rFonts w:ascii="Calibri" w:eastAsia="Calibri" w:hAnsi="Calibri"/>
          <w:sz w:val="23"/>
          <w:szCs w:val="23"/>
          <w:lang w:eastAsia="en-US"/>
        </w:rPr>
        <w:t>στην δεύτερη έχουμε χρησιμοποιήσει μόνο καταχωρητές τότε η δεύτερη υλοποίηση θα έχει υψηλότερη απόδοση εφόσον δεν χρειάζεται να χρησιμοποιήσει μνήμη</w:t>
      </w:r>
      <w:r w:rsidR="00B975AA">
        <w:rPr>
          <w:rFonts w:ascii="Calibri" w:eastAsia="Calibri" w:hAnsi="Calibri"/>
          <w:sz w:val="23"/>
          <w:szCs w:val="23"/>
          <w:lang w:eastAsia="en-US"/>
        </w:rPr>
        <w:t xml:space="preserve"> που χρειάζονται οι πίνακες</w:t>
      </w:r>
      <w:r w:rsidR="004D3842">
        <w:rPr>
          <w:rFonts w:ascii="Calibri" w:eastAsia="Calibri" w:hAnsi="Calibri"/>
          <w:sz w:val="23"/>
          <w:szCs w:val="23"/>
          <w:lang w:eastAsia="en-US"/>
        </w:rPr>
        <w:t xml:space="preserve">, </w:t>
      </w:r>
      <w:r w:rsidR="008124E7">
        <w:rPr>
          <w:rFonts w:ascii="Calibri" w:eastAsia="Calibri" w:hAnsi="Calibri"/>
          <w:sz w:val="23"/>
          <w:szCs w:val="23"/>
          <w:lang w:eastAsia="en-US"/>
        </w:rPr>
        <w:t xml:space="preserve">καθώς </w:t>
      </w:r>
      <w:r w:rsidR="009C69F6">
        <w:rPr>
          <w:rFonts w:ascii="Calibri" w:eastAsia="Calibri" w:hAnsi="Calibri"/>
          <w:sz w:val="23"/>
          <w:szCs w:val="23"/>
          <w:lang w:eastAsia="en-US"/>
        </w:rPr>
        <w:t xml:space="preserve"> οι πράξεις </w:t>
      </w:r>
      <w:r w:rsidR="00153593">
        <w:rPr>
          <w:rFonts w:ascii="Calibri" w:eastAsia="Calibri" w:hAnsi="Calibri"/>
          <w:sz w:val="23"/>
          <w:szCs w:val="23"/>
          <w:lang w:eastAsia="en-US"/>
        </w:rPr>
        <w:t xml:space="preserve">της </w:t>
      </w:r>
      <w:r w:rsidR="008124E7">
        <w:rPr>
          <w:rFonts w:ascii="Calibri" w:eastAsia="Calibri" w:hAnsi="Calibri"/>
          <w:sz w:val="23"/>
          <w:szCs w:val="23"/>
          <w:lang w:eastAsia="en-US"/>
        </w:rPr>
        <w:t>μπορούν να γίνουν παράλληλα σε έναν κύκλο</w:t>
      </w:r>
      <w:r w:rsidR="00BF4CAD">
        <w:rPr>
          <w:rFonts w:ascii="Calibri" w:eastAsia="Calibri" w:hAnsi="Calibri"/>
          <w:sz w:val="23"/>
          <w:szCs w:val="23"/>
          <w:lang w:eastAsia="en-US"/>
        </w:rPr>
        <w:t>.</w:t>
      </w:r>
      <w:r w:rsidRPr="00A124BD">
        <w:rPr>
          <w:rFonts w:ascii="Calibri" w:eastAsia="Calibri" w:hAnsi="Calibri"/>
          <w:sz w:val="23"/>
          <w:szCs w:val="23"/>
          <w:lang w:eastAsia="en-US"/>
        </w:rPr>
        <w:t xml:space="preserve"> </w:t>
      </w:r>
    </w:p>
    <w:p w:rsidR="007A3806" w:rsidRDefault="007A3806" w:rsidP="00F11C95">
      <w:pPr>
        <w:suppressAutoHyphens w:val="0"/>
        <w:spacing w:after="160" w:line="259" w:lineRule="auto"/>
        <w:jc w:val="both"/>
        <w:rPr>
          <w:rFonts w:ascii="Calibri" w:eastAsia="Calibri" w:hAnsi="Calibri"/>
          <w:sz w:val="23"/>
          <w:szCs w:val="23"/>
          <w:lang w:eastAsia="en-US"/>
        </w:rPr>
      </w:pPr>
    </w:p>
    <w:p w:rsidR="007A3806" w:rsidRDefault="007A3806" w:rsidP="00F11C95">
      <w:pPr>
        <w:suppressAutoHyphens w:val="0"/>
        <w:spacing w:after="160" w:line="259" w:lineRule="auto"/>
        <w:jc w:val="both"/>
        <w:rPr>
          <w:rFonts w:ascii="Calibri" w:eastAsia="Calibri" w:hAnsi="Calibri"/>
          <w:sz w:val="23"/>
          <w:szCs w:val="23"/>
          <w:lang w:eastAsia="en-US"/>
        </w:rPr>
      </w:pP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w:t>
      </w:r>
      <w:r w:rsidR="00DD6D4C">
        <w:rPr>
          <w:rFonts w:ascii="Calibri" w:eastAsia="Calibri" w:hAnsi="Calibri"/>
          <w:sz w:val="23"/>
          <w:szCs w:val="23"/>
          <w:lang w:eastAsia="en-US"/>
        </w:rPr>
        <w:t xml:space="preserve"> Για παράδειγμα, αν έχουμε δύο υλοποιήσεις όπου και οι δύο </w:t>
      </w:r>
      <w:r w:rsidR="00B01E90">
        <w:rPr>
          <w:rFonts w:ascii="Calibri" w:eastAsia="Calibri" w:hAnsi="Calibri"/>
          <w:sz w:val="23"/>
          <w:szCs w:val="23"/>
          <w:lang w:eastAsia="en-US"/>
        </w:rPr>
        <w:t>έχουν</w:t>
      </w:r>
      <w:r w:rsidR="00372977">
        <w:rPr>
          <w:rFonts w:ascii="Calibri" w:eastAsia="Calibri" w:hAnsi="Calibri"/>
          <w:sz w:val="23"/>
          <w:szCs w:val="23"/>
          <w:lang w:eastAsia="en-US"/>
        </w:rPr>
        <w:t xml:space="preserve"> </w:t>
      </w:r>
      <w:r w:rsidR="00372977" w:rsidRPr="00A124BD">
        <w:rPr>
          <w:rFonts w:ascii="Calibri" w:eastAsia="Calibri" w:hAnsi="Calibri"/>
          <w:sz w:val="23"/>
          <w:szCs w:val="23"/>
          <w:lang w:eastAsia="en-US"/>
        </w:rPr>
        <w:t>διακλαδώσεις</w:t>
      </w:r>
      <w:r w:rsidR="00372977">
        <w:rPr>
          <w:rFonts w:ascii="Calibri" w:eastAsia="Calibri" w:hAnsi="Calibri"/>
          <w:sz w:val="23"/>
          <w:szCs w:val="23"/>
          <w:lang w:eastAsia="en-US"/>
        </w:rPr>
        <w:t xml:space="preserve"> υπό</w:t>
      </w:r>
      <w:r w:rsidR="00DD6D4C">
        <w:rPr>
          <w:rFonts w:ascii="Calibri" w:eastAsia="Calibri" w:hAnsi="Calibri"/>
          <w:sz w:val="23"/>
          <w:szCs w:val="23"/>
          <w:lang w:eastAsia="en-US"/>
        </w:rPr>
        <w:t xml:space="preserve"> συνθ</w:t>
      </w:r>
      <w:r w:rsidR="00372977">
        <w:rPr>
          <w:rFonts w:ascii="Calibri" w:eastAsia="Calibri" w:hAnsi="Calibri"/>
          <w:sz w:val="23"/>
          <w:szCs w:val="23"/>
          <w:lang w:eastAsia="en-US"/>
        </w:rPr>
        <w:t>ήκη</w:t>
      </w:r>
      <w:r w:rsidR="00DD6D4C">
        <w:rPr>
          <w:rFonts w:ascii="Calibri" w:eastAsia="Calibri" w:hAnsi="Calibri"/>
          <w:sz w:val="23"/>
          <w:szCs w:val="23"/>
          <w:lang w:eastAsia="en-US"/>
        </w:rPr>
        <w:t xml:space="preserve"> αλλά η πρώτη χρησιμοποιεί την μέθοδο της διοχέτευσης ενώ η δεύτερη όχι,</w:t>
      </w:r>
      <w:r w:rsidR="00372977">
        <w:rPr>
          <w:rFonts w:ascii="Calibri" w:eastAsia="Calibri" w:hAnsi="Calibri"/>
          <w:sz w:val="23"/>
          <w:szCs w:val="23"/>
          <w:lang w:eastAsia="en-US"/>
        </w:rPr>
        <w:t xml:space="preserve"> τότε</w:t>
      </w:r>
      <w:r w:rsidR="00DB661B">
        <w:rPr>
          <w:rFonts w:ascii="Calibri" w:eastAsia="Calibri" w:hAnsi="Calibri"/>
          <w:sz w:val="23"/>
          <w:szCs w:val="23"/>
          <w:lang w:eastAsia="en-US"/>
        </w:rPr>
        <w:t xml:space="preserve"> η πρώτη θα μπορέσει να χρησιμοποιήσει τις άλλες εντολές που είναι υπό συνθήκη ενώ η δεύτερη θα αναγκαστεί να περιμένει μέχρι να ελεγχθεί η συνθήκη,</w:t>
      </w:r>
      <w:r w:rsidR="00344BD3">
        <w:rPr>
          <w:rFonts w:ascii="Calibri" w:eastAsia="Calibri" w:hAnsi="Calibri"/>
          <w:sz w:val="23"/>
          <w:szCs w:val="23"/>
          <w:lang w:eastAsia="en-US"/>
        </w:rPr>
        <w:t xml:space="preserve"> </w:t>
      </w:r>
      <w:r w:rsidR="00FE0B4C">
        <w:rPr>
          <w:rFonts w:ascii="Calibri" w:eastAsia="Calibri" w:hAnsi="Calibri"/>
          <w:sz w:val="23"/>
          <w:szCs w:val="23"/>
          <w:lang w:eastAsia="en-US"/>
        </w:rPr>
        <w:t>ώστε</w:t>
      </w:r>
      <w:r w:rsidR="00344BD3">
        <w:rPr>
          <w:rFonts w:ascii="Calibri" w:eastAsia="Calibri" w:hAnsi="Calibri"/>
          <w:sz w:val="23"/>
          <w:szCs w:val="23"/>
          <w:lang w:eastAsia="en-US"/>
        </w:rPr>
        <w:t xml:space="preserve"> να συνεχίσει</w:t>
      </w:r>
      <w:r w:rsidR="00857080">
        <w:rPr>
          <w:rFonts w:ascii="Calibri" w:eastAsia="Calibri" w:hAnsi="Calibri"/>
          <w:sz w:val="23"/>
          <w:szCs w:val="23"/>
          <w:lang w:eastAsia="en-US"/>
        </w:rPr>
        <w:t xml:space="preserve"> στις επόμενες εντολές, </w:t>
      </w:r>
      <w:r w:rsidR="00DB661B">
        <w:rPr>
          <w:rFonts w:ascii="Calibri" w:eastAsia="Calibri" w:hAnsi="Calibri"/>
          <w:sz w:val="23"/>
          <w:szCs w:val="23"/>
          <w:lang w:eastAsia="en-US"/>
        </w:rPr>
        <w:t>επιβαρύνοντας την απόδοση του κυκλώματος</w:t>
      </w:r>
      <w:r w:rsidR="00666CAF">
        <w:rPr>
          <w:rFonts w:ascii="Calibri" w:eastAsia="Calibri" w:hAnsi="Calibri"/>
          <w:sz w:val="23"/>
          <w:szCs w:val="23"/>
          <w:lang w:eastAsia="en-US"/>
        </w:rPr>
        <w:t>.</w:t>
      </w:r>
    </w:p>
    <w:p w:rsidR="004D73A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7" w:name="_Toc516583365"/>
      <w:r w:rsidRPr="00E2406C">
        <w:t>2.8.2 Γλώσσα Προγραμματισμού</w:t>
      </w:r>
      <w:bookmarkEnd w:id="37"/>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8" w:name="_Toc516583366"/>
      <w:r w:rsidRPr="00E2406C">
        <w:t>2.8.3 Directives</w:t>
      </w:r>
      <w:bookmarkEnd w:id="38"/>
    </w:p>
    <w:p w:rsidR="00021714"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9" w:name="_Toc510818713"/>
      <w:bookmarkStart w:id="40" w:name="_Toc510818763"/>
      <w:bookmarkStart w:id="41" w:name="_Toc510818907"/>
      <w:bookmarkStart w:id="42" w:name="_Toc510819585"/>
      <w:bookmarkStart w:id="43" w:name="_Toc511586425"/>
      <w:bookmarkStart w:id="44" w:name="_Toc511850876"/>
      <w:bookmarkStart w:id="45" w:name="_Toc512189511"/>
      <w:bookmarkStart w:id="46" w:name="_Toc512200230"/>
      <w:bookmarkStart w:id="47" w:name="_Toc516583367"/>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9"/>
      <w:bookmarkEnd w:id="40"/>
      <w:bookmarkEnd w:id="41"/>
      <w:bookmarkEnd w:id="42"/>
      <w:bookmarkEnd w:id="43"/>
      <w:bookmarkEnd w:id="44"/>
      <w:bookmarkEnd w:id="45"/>
      <w:bookmarkEnd w:id="46"/>
      <w:bookmarkEnd w:id="47"/>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8166E6">
        <w:rPr>
          <w:rFonts w:ascii="Calibri" w:eastAsia="Calibri" w:hAnsi="Calibri"/>
          <w:sz w:val="23"/>
          <w:szCs w:val="23"/>
          <w:lang w:val="en-US" w:eastAsia="en-US"/>
        </w:rPr>
        <w:t>C</w:t>
      </w:r>
      <w:r w:rsidR="008166E6">
        <w:rPr>
          <w:rFonts w:ascii="Calibri" w:eastAsia="Calibri" w:hAnsi="Calibri"/>
          <w:sz w:val="23"/>
          <w:szCs w:val="23"/>
          <w:lang w:eastAsia="en-US"/>
        </w:rPr>
        <w:t>i</w:t>
      </w:r>
      <w:r w:rsidR="00A124BD" w:rsidRPr="00A124BD">
        <w:rPr>
          <w:rFonts w:ascii="Calibri" w:eastAsia="Calibri" w:hAnsi="Calibri"/>
          <w:sz w:val="23"/>
          <w:szCs w:val="23"/>
          <w:lang w:val="en-US" w:eastAsia="en-US"/>
        </w:rPr>
        <w:t>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 xml:space="preserve">ε στην </w:t>
      </w:r>
      <w:r w:rsidR="003A5F4F">
        <w:rPr>
          <w:rFonts w:ascii="Calibri" w:eastAsia="Calibri" w:hAnsi="Calibri"/>
          <w:sz w:val="23"/>
          <w:szCs w:val="23"/>
          <w:lang w:eastAsia="en-US"/>
        </w:rPr>
        <w:t>Ε</w:t>
      </w:r>
      <w:r w:rsidR="007842E6">
        <w:rPr>
          <w:rFonts w:ascii="Calibri" w:eastAsia="Calibri" w:hAnsi="Calibri"/>
          <w:sz w:val="23"/>
          <w:szCs w:val="23"/>
          <w:lang w:eastAsia="en-US"/>
        </w:rPr>
        <w:t>ικόνα 3</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3</w:t>
      </w:r>
      <w:r>
        <w:fldChar w:fldCharType="end"/>
      </w:r>
      <w:r w:rsidR="00056189">
        <w:rPr>
          <w:noProof/>
        </w:rPr>
        <w:t>:</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860AEA">
        <w:rPr>
          <w:noProof/>
        </w:rPr>
        <w:t>4</w:t>
      </w:r>
      <w:r>
        <w:fldChar w:fldCharType="end"/>
      </w:r>
      <w:r w:rsidR="00056189">
        <w:t>:</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5</w:t>
      </w:r>
      <w:r>
        <w:fldChar w:fldCharType="end"/>
      </w:r>
      <w:r w:rsidR="00056189">
        <w:t>:</w:t>
      </w:r>
      <w:r w:rsidRPr="00433AB2">
        <w:rPr>
          <w:b w:val="0"/>
        </w:rPr>
        <w:t>Διαδικασία Κρυπτογράφησης</w:t>
      </w:r>
    </w:p>
    <w:p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5</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5 </w:t>
      </w:r>
      <w:r w:rsidR="00A124BD" w:rsidRPr="00A124BD">
        <w:rPr>
          <w:rFonts w:ascii="Calibri" w:eastAsia="Calibri" w:hAnsi="Calibri"/>
          <w:sz w:val="23"/>
          <w:szCs w:val="23"/>
          <w:lang w:eastAsia="en-US"/>
        </w:rPr>
        <w:t>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w:t>
      </w:r>
      <w:r w:rsidR="001831EB">
        <w:rPr>
          <w:rFonts w:ascii="Calibri" w:eastAsia="Calibri" w:hAnsi="Calibri"/>
          <w:sz w:val="23"/>
          <w:szCs w:val="23"/>
          <w:lang w:eastAsia="en-US"/>
        </w:rPr>
        <w:t>Π</w:t>
      </w:r>
      <w:r w:rsidRPr="00A124BD">
        <w:rPr>
          <w:rFonts w:ascii="Calibri" w:eastAsia="Calibri" w:hAnsi="Calibri"/>
          <w:sz w:val="23"/>
          <w:szCs w:val="23"/>
          <w:lang w:eastAsia="en-US"/>
        </w:rPr>
        <w:t>ίνακα</w:t>
      </w:r>
      <w:r w:rsidR="009927D3">
        <w:rPr>
          <w:rFonts w:ascii="Calibri" w:eastAsia="Calibri" w:hAnsi="Calibri"/>
          <w:sz w:val="23"/>
          <w:szCs w:val="23"/>
          <w:lang w:eastAsia="en-US"/>
        </w:rPr>
        <w:t xml:space="preserve"> 1</w:t>
      </w:r>
      <w:r w:rsidR="00BD01B9">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860AEA">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8" w:name="_Toc516583368"/>
      <w:r w:rsidRPr="007A3EC5">
        <w:lastRenderedPageBreak/>
        <w:t xml:space="preserve">3.1 </w:t>
      </w:r>
      <w:r w:rsidR="00A124BD" w:rsidRPr="007A3EC5">
        <w:t>Ανάλυση συναρτήσεων</w:t>
      </w:r>
      <w:bookmarkEnd w:id="48"/>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6</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7</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236EC7">
        <w:rPr>
          <w:rFonts w:ascii="Calibri" w:eastAsia="Calibri" w:hAnsi="Calibri"/>
          <w:sz w:val="23"/>
          <w:szCs w:val="23"/>
          <w:lang w:eastAsia="en-US"/>
        </w:rPr>
        <w:t>8.</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8</w:t>
      </w:r>
      <w:r>
        <w:fldChar w:fldCharType="end"/>
      </w:r>
      <w:r>
        <w:rPr>
          <w:lang w:val="en-US"/>
        </w:rPr>
        <w:t>:</w:t>
      </w:r>
      <w:r w:rsidRPr="001162D1">
        <w:rPr>
          <w:b w:val="0"/>
        </w:rPr>
        <w:t>Εκτέλεση συνάρτησης ShiftRows</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36EC7">
        <w:rPr>
          <w:rFonts w:ascii="Calibri" w:eastAsia="Calibri" w:hAnsi="Calibri"/>
          <w:sz w:val="23"/>
          <w:szCs w:val="23"/>
          <w:lang w:eastAsia="en-US"/>
        </w:rPr>
        <w:t>9</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r w:rsidR="005A759D">
        <w:rPr>
          <w:rFonts w:ascii="Calibri" w:eastAsia="Calibri" w:hAnsi="Calibri"/>
          <w:sz w:val="23"/>
          <w:szCs w:val="23"/>
          <w:lang w:eastAsia="en-US"/>
        </w:rPr>
        <w:t>.</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9</w:t>
      </w:r>
      <w:r>
        <w:fldChar w:fldCharType="end"/>
      </w:r>
      <w:r w:rsidRPr="007037B2">
        <w:t>:</w:t>
      </w:r>
      <w:r w:rsidRPr="001162D1">
        <w:rPr>
          <w:b w:val="0"/>
        </w:rPr>
        <w:t>Εκτέλεση συνάρτησης MixColumns</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10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10</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C662D3">
        <w:rPr>
          <w:rFonts w:ascii="Calibri" w:eastAsia="Calibri" w:hAnsi="Calibri"/>
          <w:sz w:val="23"/>
          <w:szCs w:val="23"/>
          <w:lang w:eastAsia="en-US"/>
        </w:rPr>
        <w:t>11</w:t>
      </w:r>
      <w:r w:rsidR="00160C35">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860AEA">
        <w:rPr>
          <w:noProof/>
        </w:rPr>
        <w:t>11</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160C35">
        <w:rPr>
          <w:rFonts w:ascii="Calibri" w:eastAsia="Calibri" w:hAnsi="Calibri"/>
          <w:sz w:val="23"/>
          <w:szCs w:val="23"/>
          <w:lang w:eastAsia="en-US"/>
        </w:rPr>
        <w:t>4</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391EB9">
        <w:rPr>
          <w:rFonts w:ascii="Calibri" w:eastAsia="Calibri" w:hAnsi="Calibri"/>
          <w:sz w:val="23"/>
          <w:szCs w:val="23"/>
          <w:lang w:eastAsia="en-US"/>
        </w:rPr>
        <w:t>12</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12</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4</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13</w:t>
      </w:r>
      <w:r w:rsidR="00723F78">
        <w:rPr>
          <w:rFonts w:ascii="Calibri" w:eastAsia="Calibri" w:hAnsi="Calibri"/>
          <w:sz w:val="23"/>
          <w:szCs w:val="23"/>
          <w:lang w:eastAsia="en-US"/>
        </w:rPr>
        <w:t xml:space="preserve"> και </w:t>
      </w:r>
      <w:r w:rsidR="00B3033D">
        <w:rPr>
          <w:rFonts w:ascii="Calibri" w:eastAsia="Calibri" w:hAnsi="Calibri"/>
          <w:sz w:val="23"/>
          <w:szCs w:val="23"/>
          <w:lang w:eastAsia="en-US"/>
        </w:rPr>
        <w:t>14</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13</w:t>
      </w:r>
      <w:r>
        <w:fldChar w:fldCharType="end"/>
      </w:r>
      <w:r>
        <w:t>:</w:t>
      </w:r>
      <w:r w:rsidRPr="007E64E9">
        <w:rPr>
          <w:b w:val="0"/>
        </w:rPr>
        <w:t>Πίνακας S-Box</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14</w:t>
      </w:r>
      <w:r>
        <w:fldChar w:fldCharType="end"/>
      </w:r>
      <w:r>
        <w:t>:</w:t>
      </w:r>
      <w:r w:rsidRPr="00C3086C">
        <w:rPr>
          <w:b w:val="0"/>
        </w:rPr>
        <w:t>Πίνακας Rcon</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15</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15</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16</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271DAE">
        <w:rPr>
          <w:rFonts w:ascii="Calibri" w:eastAsia="Calibri" w:hAnsi="Calibri"/>
          <w:sz w:val="23"/>
          <w:szCs w:val="23"/>
          <w:lang w:eastAsia="en-US"/>
        </w:rPr>
        <w:t>16</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17</w:t>
      </w:r>
      <w:r>
        <w:fldChar w:fldCharType="end"/>
      </w:r>
      <w:r w:rsidR="00EC06EA">
        <w:t>:</w:t>
      </w:r>
      <w:r w:rsidRPr="00CE15CE">
        <w:rPr>
          <w:b w:val="0"/>
        </w:rPr>
        <w:t>Πράξη στηλών</w:t>
      </w: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87497">
        <w:rPr>
          <w:rFonts w:ascii="Calibri" w:eastAsia="Calibri" w:hAnsi="Calibri"/>
          <w:sz w:val="23"/>
          <w:szCs w:val="23"/>
          <w:lang w:eastAsia="en-US"/>
        </w:rPr>
        <w:t>17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860AEA">
        <w:rPr>
          <w:noProof/>
        </w:rPr>
        <w:t>18</w:t>
      </w:r>
      <w:r>
        <w:fldChar w:fldCharType="end"/>
      </w:r>
      <w:r w:rsidR="00EC06EA">
        <w:t>:</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w:t>
      </w:r>
      <w:r w:rsidR="00BF65DA">
        <w:rPr>
          <w:rFonts w:ascii="Calibri" w:eastAsia="Calibri" w:hAnsi="Calibri"/>
          <w:sz w:val="23"/>
          <w:szCs w:val="23"/>
          <w:lang w:eastAsia="en-US"/>
        </w:rPr>
        <w:t>Ε</w:t>
      </w:r>
      <w:r w:rsidR="00D244EA">
        <w:rPr>
          <w:rFonts w:ascii="Calibri" w:eastAsia="Calibri" w:hAnsi="Calibri"/>
          <w:sz w:val="23"/>
          <w:szCs w:val="23"/>
          <w:lang w:eastAsia="en-US"/>
        </w:rPr>
        <w:t xml:space="preserve">ικόνα </w:t>
      </w:r>
      <w:r w:rsidR="00387497">
        <w:rPr>
          <w:rFonts w:ascii="Calibri" w:eastAsia="Calibri" w:hAnsi="Calibri"/>
          <w:sz w:val="23"/>
          <w:szCs w:val="23"/>
          <w:lang w:eastAsia="en-US"/>
        </w:rPr>
        <w:t>18</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19</w:t>
      </w:r>
      <w:r>
        <w:fldChar w:fldCharType="end"/>
      </w:r>
      <w:r w:rsidR="00FD0496">
        <w:t>:</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F5B8F">
        <w:rPr>
          <w:rFonts w:ascii="Calibri" w:eastAsia="Calibri" w:hAnsi="Calibri"/>
          <w:sz w:val="23"/>
          <w:szCs w:val="23"/>
          <w:lang w:eastAsia="en-US"/>
        </w:rPr>
        <w:t>block</w:t>
      </w:r>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9" w:name="_Toc510818714"/>
      <w:bookmarkStart w:id="50" w:name="_Toc510818764"/>
      <w:bookmarkStart w:id="51" w:name="_Toc510818908"/>
      <w:bookmarkStart w:id="52" w:name="_Toc510819586"/>
      <w:bookmarkStart w:id="53" w:name="_Toc511586426"/>
      <w:bookmarkStart w:id="54" w:name="_Toc511850877"/>
      <w:bookmarkStart w:id="55" w:name="_Toc512189512"/>
      <w:bookmarkStart w:id="56" w:name="_Toc512200231"/>
      <w:bookmarkStart w:id="57" w:name="_Toc516583369"/>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9"/>
      <w:bookmarkEnd w:id="50"/>
      <w:bookmarkEnd w:id="51"/>
      <w:bookmarkEnd w:id="52"/>
      <w:bookmarkEnd w:id="53"/>
      <w:bookmarkEnd w:id="54"/>
      <w:bookmarkEnd w:id="55"/>
      <w:bookmarkEnd w:id="56"/>
      <w:bookmarkEnd w:id="57"/>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sidR="005F61D6">
        <w:rPr>
          <w:rFonts w:ascii="Calibri" w:eastAsia="Calibri" w:hAnsi="Calibri"/>
          <w:sz w:val="23"/>
          <w:szCs w:val="23"/>
          <w:lang w:eastAsia="en-US"/>
        </w:rPr>
        <w:t>Core</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r w:rsidR="00BA1217">
        <w:rPr>
          <w:rFonts w:ascii="Calibri" w:eastAsia="Calibri" w:hAnsi="Calibri"/>
          <w:sz w:val="23"/>
          <w:szCs w:val="23"/>
          <w:lang w:eastAsia="en-US"/>
        </w:rPr>
        <w:t>ChStone</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8" w:name="_Toc516583370"/>
      <w:r>
        <w:rPr>
          <w:lang w:val="el-GR"/>
        </w:rPr>
        <w:t xml:space="preserve">4.1 </w:t>
      </w:r>
      <w:bookmarkStart w:id="59" w:name="_Toc511850878"/>
      <w:bookmarkStart w:id="60" w:name="_Toc512189513"/>
      <w:bookmarkStart w:id="61" w:name="_Toc512200232"/>
      <w:bookmarkStart w:id="62"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9"/>
      <w:bookmarkEnd w:id="60"/>
      <w:bookmarkEnd w:id="61"/>
      <w:r w:rsidR="00C64D6A">
        <w:rPr>
          <w:lang w:val="el-GR"/>
        </w:rPr>
        <w:t>ύνθεση</w:t>
      </w:r>
      <w:bookmarkEnd w:id="62"/>
      <w:bookmarkEnd w:id="58"/>
    </w:p>
    <w:p w:rsidR="006558A5" w:rsidRPr="006558A5" w:rsidRDefault="006558A5" w:rsidP="006558A5">
      <w:pPr>
        <w:rPr>
          <w:rFonts w:eastAsia="Calibri"/>
          <w:lang w:eastAsia="en-US"/>
        </w:rPr>
      </w:pPr>
    </w:p>
    <w:p w:rsidR="008A3383" w:rsidRPr="00DF1C0B" w:rsidRDefault="00586A51" w:rsidP="005F61D6">
      <w:pPr>
        <w:pStyle w:val="Heading3"/>
        <w:jc w:val="left"/>
      </w:pPr>
      <w:bookmarkStart w:id="63" w:name="_Toc516583371"/>
      <w:r w:rsidRPr="00586A51">
        <w:t xml:space="preserve">4.1.1 </w:t>
      </w:r>
      <w:r w:rsidR="00717512">
        <w:t>Κ</w:t>
      </w:r>
      <w:r w:rsidR="004F445D" w:rsidRPr="00586A51">
        <w:t>ώδικας</w:t>
      </w:r>
      <w:r w:rsidR="00717512">
        <w:t xml:space="preserve"> Core</w:t>
      </w:r>
      <w:bookmarkEnd w:id="63"/>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w:t>
      </w:r>
      <w:r w:rsidR="00BF65DA">
        <w:rPr>
          <w:rFonts w:ascii="Calibri" w:eastAsia="Calibri" w:hAnsi="Calibri"/>
          <w:sz w:val="23"/>
          <w:szCs w:val="23"/>
          <w:lang w:eastAsia="en-US"/>
        </w:rPr>
        <w:t>Ε</w:t>
      </w:r>
      <w:r w:rsidR="005B49EA">
        <w:rPr>
          <w:rFonts w:ascii="Calibri" w:eastAsia="Calibri" w:hAnsi="Calibri"/>
          <w:sz w:val="23"/>
          <w:szCs w:val="23"/>
          <w:lang w:eastAsia="en-US"/>
        </w:rPr>
        <w:t xml:space="preserve">ικόνα </w:t>
      </w:r>
      <w:r w:rsidR="005B49EA" w:rsidRPr="005B49EA">
        <w:rPr>
          <w:rFonts w:ascii="Calibri" w:eastAsia="Calibri" w:hAnsi="Calibri"/>
          <w:sz w:val="23"/>
          <w:szCs w:val="23"/>
          <w:lang w:eastAsia="en-US"/>
        </w:rPr>
        <w:t>20</w:t>
      </w:r>
      <w:r w:rsidR="00916123">
        <w:rPr>
          <w:rFonts w:ascii="Calibri" w:eastAsia="Calibri" w:hAnsi="Calibri"/>
          <w:sz w:val="23"/>
          <w:szCs w:val="23"/>
          <w:lang w:eastAsia="en-US"/>
        </w:rPr>
        <w:t>.</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C72534" w:rsidRPr="001B0D92" w:rsidRDefault="00C72534"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20</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2AD13" id="Text Box 30" o:spid="_x0000_s1028"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006NQIAAHQ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" stroked="f">
                <v:textbox style="mso-fit-shape-to-text:t" inset="0,0,0,0">
                  <w:txbxContent>
                    <w:p w:rsidR="00C72534" w:rsidRPr="001B0D92" w:rsidRDefault="00C72534"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20</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C72534" w:rsidRPr="007F7B46" w:rsidRDefault="00C72534"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C72534" w:rsidRPr="002E7416" w:rsidRDefault="00C72534"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9"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">
                <v:textbox style="mso-fit-shape-to-text:t">
                  <w:txbxContent>
                    <w:p w:rsidR="00C72534" w:rsidRPr="007F7B46" w:rsidRDefault="00C72534"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C72534" w:rsidRPr="002E7416" w:rsidRDefault="00C72534"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 ../NotEdited/1st/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772F03" w:rsidRDefault="00C72534"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21</w:t>
                            </w:r>
                            <w:r>
                              <w:fldChar w:fldCharType="end"/>
                            </w:r>
                            <w:r>
                              <w:t>2:Τροποποιημένος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2A86" id="Text Box 42" o:spid="_x0000_s1030"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" stroked="f">
                <v:textbox style="mso-fit-shape-to-text:t" inset="0,0,0,0">
                  <w:txbxContent>
                    <w:p w:rsidR="00C72534" w:rsidRPr="00772F03" w:rsidRDefault="00C72534"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21</w:t>
                      </w:r>
                      <w:r>
                        <w:fldChar w:fldCharType="end"/>
                      </w:r>
                      <w:r>
                        <w:t>2:Τροποποιημένος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C39C" id="_x0000_s1031"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">
                <v:textbox style="mso-fit-shape-to-text:t">
                  <w:txbxContent>
                    <w:p w:rsidR="00C72534" w:rsidRPr="00FD678C" w:rsidRDefault="00C72534" w:rsidP="00CE15CE">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C72534" w:rsidRPr="006713E6" w:rsidRDefault="00C72534"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22</w:t>
                            </w:r>
                            <w:r>
                              <w:fldChar w:fldCharType="end"/>
                            </w:r>
                            <w:r>
                              <w:t>1:</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1708E" id="Text Box 32" o:spid="_x0000_s1032"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xxmNgIAAHQ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ozpcQw&#10;jRrtRRvIF2gJupCfxvoc03YWE0OLftR58Ht0xrbbyun4iw0RjCPTlyu7EY2jc/b5dn53O6OEY2x+&#10;M4s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" stroked="f">
                <v:textbox style="mso-fit-shape-to-text:t" inset="0,0,0,0">
                  <w:txbxContent>
                    <w:p w:rsidR="00C72534" w:rsidRPr="006713E6" w:rsidRDefault="00C72534"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22</w:t>
                      </w:r>
                      <w:r>
                        <w:fldChar w:fldCharType="end"/>
                      </w:r>
                      <w:r>
                        <w:t>1:</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C72534" w:rsidRPr="00FD678C" w:rsidRDefault="00C72534">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C719C" id="_x0000_s1033"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">
                <v:textbox style="mso-fit-shape-to-text:t">
                  <w:txbxContent>
                    <w:p w:rsidR="00C72534" w:rsidRPr="00FD678C" w:rsidRDefault="00C72534">
                      <w:pPr>
                        <w:rPr>
                          <w:rFonts w:ascii="Courier New" w:hAnsi="Courier New" w:cs="Courier New"/>
                          <w:sz w:val="23"/>
                          <w:szCs w:val="23"/>
                          <w:lang w:val="en-US"/>
                        </w:rPr>
                      </w:pPr>
                      <w:r w:rsidRPr="00FD678C">
                        <w:rPr>
                          <w:rFonts w:ascii="Courier New" w:hAnsi="Courier New" w:cs="Courier New"/>
                          <w:sz w:val="23"/>
                          <w:szCs w:val="23"/>
                          <w:lang w:val="en-US"/>
                        </w:rPr>
                        <w:t xml:space="preserve">void encrypt_128_key_expand_inline(word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EC06EA">
        <w:rPr>
          <w:rFonts w:ascii="Calibri" w:eastAsia="Calibri" w:hAnsi="Calibri"/>
          <w:sz w:val="23"/>
          <w:szCs w:val="23"/>
          <w:lang w:eastAsia="en-US"/>
        </w:rPr>
        <w:t>22</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4" w:name="_Hlk508052590"/>
      <w:r w:rsidRPr="007009B4">
        <w:rPr>
          <w:rFonts w:ascii="Calibri" w:eastAsia="Calibri" w:hAnsi="Calibri"/>
          <w:sz w:val="23"/>
          <w:szCs w:val="23"/>
          <w:lang w:val="en-US" w:eastAsia="en-US"/>
        </w:rPr>
        <w:t>encrypt_128_key_expand_inline_no_branch</w:t>
      </w:r>
    </w:p>
    <w:bookmarkEnd w:id="64"/>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8566A1">
        <w:rPr>
          <w:rFonts w:ascii="Calibri" w:eastAsia="Calibri" w:hAnsi="Calibri"/>
          <w:sz w:val="23"/>
          <w:szCs w:val="23"/>
          <w:lang w:eastAsia="en-US"/>
        </w:rPr>
        <w:t xml:space="preserve"> </w:t>
      </w:r>
      <w:r w:rsidR="006D7E6C">
        <w:rPr>
          <w:rFonts w:ascii="Calibri" w:eastAsia="Calibri" w:hAnsi="Calibri"/>
          <w:sz w:val="23"/>
          <w:szCs w:val="23"/>
          <w:lang w:eastAsia="en-US"/>
        </w:rPr>
        <w:t>.</w:t>
      </w:r>
      <w:r w:rsidR="003622EA" w:rsidRPr="003622EA">
        <w:rPr>
          <w:rFonts w:ascii="Calibri" w:eastAsia="Calibri" w:hAnsi="Calibri"/>
          <w:sz w:val="23"/>
          <w:szCs w:val="23"/>
          <w:lang w:eastAsia="en-US"/>
        </w:rPr>
        <w:t xml:space="preserve">Η </w:t>
      </w:r>
      <w:r w:rsidR="00CC7E76">
        <w:rPr>
          <w:rFonts w:ascii="Calibri" w:eastAsia="Calibri" w:hAnsi="Calibri"/>
          <w:sz w:val="23"/>
          <w:szCs w:val="23"/>
          <w:lang w:eastAsia="en-US"/>
        </w:rPr>
        <w:t>καθυστέρηση</w:t>
      </w:r>
      <w:r w:rsidR="00384466" w:rsidRPr="00985C6D">
        <w:rPr>
          <w:rFonts w:ascii="Calibri" w:eastAsia="Calibri" w:hAnsi="Calibri"/>
          <w:sz w:val="23"/>
          <w:szCs w:val="23"/>
          <w:lang w:eastAsia="en-US"/>
        </w:rPr>
        <w:t xml:space="preserve"> </w:t>
      </w:r>
      <w:r w:rsidR="00542C06">
        <w:rPr>
          <w:rFonts w:ascii="Calibri" w:eastAsia="Calibri" w:hAnsi="Calibri"/>
          <w:sz w:val="23"/>
          <w:szCs w:val="23"/>
          <w:lang w:eastAsia="en-US"/>
        </w:rPr>
        <w:t>που επιβαρ</w:t>
      </w:r>
      <w:r w:rsidR="00A05FD2">
        <w:rPr>
          <w:rFonts w:ascii="Calibri" w:eastAsia="Calibri" w:hAnsi="Calibri"/>
          <w:sz w:val="23"/>
          <w:szCs w:val="23"/>
          <w:lang w:eastAsia="en-US"/>
        </w:rPr>
        <w:t>ύνεται την απόδοση του</w:t>
      </w:r>
      <w:r w:rsidR="008C5D9F">
        <w:rPr>
          <w:rFonts w:ascii="Calibri" w:eastAsia="Calibri" w:hAnsi="Calibri"/>
          <w:sz w:val="23"/>
          <w:szCs w:val="23"/>
          <w:lang w:eastAsia="en-US"/>
        </w:rPr>
        <w:t xml:space="preserve"> κύκλωμα</w:t>
      </w:r>
      <w:r w:rsidR="00A05FD2">
        <w:rPr>
          <w:rFonts w:ascii="Calibri" w:eastAsia="Calibri" w:hAnsi="Calibri"/>
          <w:sz w:val="23"/>
          <w:szCs w:val="23"/>
          <w:lang w:eastAsia="en-US"/>
        </w:rPr>
        <w:t>τος</w:t>
      </w:r>
      <w:r w:rsidR="00985C6D">
        <w:rPr>
          <w:rFonts w:ascii="Calibri" w:eastAsia="Calibri" w:hAnsi="Calibri"/>
          <w:sz w:val="23"/>
          <w:szCs w:val="23"/>
          <w:lang w:eastAsia="en-US"/>
        </w:rPr>
        <w:t xml:space="preserve"> </w:t>
      </w:r>
      <w:r w:rsidR="00985C6D">
        <w:rPr>
          <w:rFonts w:ascii="Calibri" w:eastAsia="Calibri" w:hAnsi="Calibri"/>
          <w:sz w:val="23"/>
          <w:szCs w:val="23"/>
          <w:lang w:val="en-US" w:eastAsia="en-US"/>
        </w:rPr>
        <w:t>Core</w:t>
      </w:r>
      <w:r w:rsidR="00496B93">
        <w:rPr>
          <w:rFonts w:ascii="Calibri" w:eastAsia="Calibri" w:hAnsi="Calibri"/>
          <w:sz w:val="23"/>
          <w:szCs w:val="23"/>
          <w:lang w:eastAsia="en-US"/>
        </w:rPr>
        <w:t xml:space="preserve"> είναι 51</w:t>
      </w:r>
      <w:r w:rsidR="00CC7E76">
        <w:rPr>
          <w:rFonts w:ascii="Calibri" w:eastAsia="Calibri" w:hAnsi="Calibri"/>
          <w:sz w:val="23"/>
          <w:szCs w:val="23"/>
          <w:lang w:eastAsia="en-US"/>
        </w:rPr>
        <w:t xml:space="preserve"> κύκλοι</w:t>
      </w:r>
      <w:r w:rsidR="008C4607">
        <w:rPr>
          <w:rFonts w:ascii="Calibri" w:eastAsia="Calibri" w:hAnsi="Calibri"/>
          <w:sz w:val="23"/>
          <w:szCs w:val="23"/>
          <w:lang w:eastAsia="en-US"/>
        </w:rPr>
        <w:t>, άρα μετά από 51 κύκλους</w:t>
      </w:r>
      <w:r w:rsidR="00D05427">
        <w:rPr>
          <w:rFonts w:ascii="Calibri" w:eastAsia="Calibri" w:hAnsi="Calibri"/>
          <w:sz w:val="23"/>
          <w:szCs w:val="23"/>
          <w:lang w:eastAsia="en-US"/>
        </w:rPr>
        <w:t xml:space="preserve"> ρολογιού</w:t>
      </w:r>
      <w:r w:rsidR="008C4607">
        <w:rPr>
          <w:rFonts w:ascii="Calibri" w:eastAsia="Calibri" w:hAnsi="Calibri"/>
          <w:sz w:val="23"/>
          <w:szCs w:val="23"/>
          <w:lang w:eastAsia="en-US"/>
        </w:rPr>
        <w:t xml:space="preserve"> θα γίνει κρυπτογράφηση του κειμένου.</w:t>
      </w:r>
      <w:r w:rsidR="00EB321D">
        <w:rPr>
          <w:rFonts w:ascii="Calibri" w:eastAsia="Calibri" w:hAnsi="Calibri"/>
          <w:sz w:val="23"/>
          <w:szCs w:val="23"/>
          <w:lang w:eastAsia="en-US"/>
        </w:rPr>
        <w:t xml:space="preserve"> </w:t>
      </w:r>
      <w:r w:rsidR="008C4607">
        <w:rPr>
          <w:rFonts w:ascii="Calibri" w:eastAsia="Calibri" w:hAnsi="Calibri"/>
          <w:sz w:val="23"/>
          <w:szCs w:val="23"/>
          <w:lang w:eastAsia="en-US"/>
        </w:rPr>
        <w:t>Τέλος, Οι</w:t>
      </w:r>
      <w:r w:rsidR="000D01EA">
        <w:rPr>
          <w:rFonts w:ascii="Calibri" w:eastAsia="Calibri" w:hAnsi="Calibri"/>
          <w:sz w:val="23"/>
          <w:szCs w:val="23"/>
          <w:lang w:eastAsia="en-US"/>
        </w:rPr>
        <w:t xml:space="preserve"> πόροι που δεσμεύει φαίνονται στον </w:t>
      </w:r>
      <w:r w:rsidR="00121679">
        <w:rPr>
          <w:rFonts w:ascii="Calibri" w:eastAsia="Calibri" w:hAnsi="Calibri"/>
          <w:sz w:val="23"/>
          <w:szCs w:val="23"/>
          <w:lang w:eastAsia="en-US"/>
        </w:rPr>
        <w:t>Π</w:t>
      </w:r>
      <w:r w:rsidR="000D01EA">
        <w:rPr>
          <w:rFonts w:ascii="Calibri" w:eastAsia="Calibri" w:hAnsi="Calibri"/>
          <w:sz w:val="23"/>
          <w:szCs w:val="23"/>
          <w:lang w:eastAsia="en-US"/>
        </w:rPr>
        <w:t>ίνακα</w:t>
      </w:r>
      <w:r w:rsidR="00634928">
        <w:rPr>
          <w:rFonts w:ascii="Calibri" w:eastAsia="Calibri" w:hAnsi="Calibri"/>
          <w:sz w:val="23"/>
          <w:szCs w:val="23"/>
          <w:lang w:eastAsia="en-US"/>
        </w:rPr>
        <w:t xml:space="preserve"> 2</w:t>
      </w:r>
      <w:r w:rsidR="002C48CB">
        <w:rPr>
          <w:rFonts w:ascii="Calibri" w:eastAsia="Calibri" w:hAnsi="Calibri"/>
          <w:sz w:val="23"/>
          <w:szCs w:val="23"/>
          <w:lang w:eastAsia="en-US"/>
        </w:rPr>
        <w:t>.</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860AEA">
        <w:rPr>
          <w:noProof/>
        </w:rPr>
        <w:t>2</w:t>
      </w:r>
      <w:r>
        <w:fldChar w:fldCharType="end"/>
      </w:r>
      <w:r w:rsidR="00FD0496">
        <w:rPr>
          <w:noProof/>
        </w:rPr>
        <w:t>:</w:t>
      </w:r>
      <w:r w:rsidRPr="00E857E9">
        <w:rPr>
          <w:b w:val="0"/>
          <w:noProof/>
        </w:rPr>
        <w:t>Πίνακας Δέσμευσης Πόρων</w:t>
      </w:r>
    </w:p>
    <w:p w:rsidR="00023D1C" w:rsidRPr="00FA4440" w:rsidRDefault="00586A51" w:rsidP="00030418">
      <w:pPr>
        <w:pStyle w:val="Heading3"/>
        <w:jc w:val="left"/>
      </w:pPr>
      <w:bookmarkStart w:id="65" w:name="_Toc516583372"/>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65"/>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2A193F">
        <w:rPr>
          <w:rFonts w:ascii="Calibri" w:eastAsia="Calibri" w:hAnsi="Calibri"/>
          <w:sz w:val="23"/>
          <w:szCs w:val="23"/>
          <w:lang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773940" w:rsidRPr="00BF1A32">
        <w:rPr>
          <w:rFonts w:ascii="Calibri" w:eastAsia="Calibri" w:hAnsi="Calibri"/>
          <w:sz w:val="23"/>
          <w:szCs w:val="23"/>
          <w:lang w:eastAsia="en-US"/>
        </w:rPr>
        <w:t>23</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860AEA">
        <w:rPr>
          <w:noProof/>
        </w:rPr>
        <w:t>23</w:t>
      </w:r>
      <w:r>
        <w:fldChar w:fldCharType="end"/>
      </w:r>
      <w:r w:rsidR="00B33C3E">
        <w:t>:</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857E9" w:rsidRDefault="00C72534"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24</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0AEF" id="Text Box 43" o:spid="_x0000_s1034"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ALNT82NgIAAHQEAAAOAAAAAAAAAAAA&#10;AAAAAC4CAABkcnMvZTJvRG9jLnhtbFBLAQItABQABgAIAAAAIQAlh9gh3wAAAAgBAAAPAAAAAAAA&#10;AAAAAAAAAJAEAABkcnMvZG93bnJldi54bWxQSwUGAAAAAAQABADzAAAAnAUAAAAA&#10;" stroked="f">
                <v:textbox style="mso-fit-shape-to-text:t" inset="0,0,0,0">
                  <w:txbxContent>
                    <w:p w:rsidR="00C72534" w:rsidRPr="00E857E9" w:rsidRDefault="00C72534"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24</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2F850" id="_x0000_s1035"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42KA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">
                <v:textbox style="mso-fit-shape-to-text:t">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Cipher(int Nr,int Nk,unsigned char out[16])</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MixColumns(unsigned char state[4][4])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ShiftRows(unsigned char state[4][4])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AddRoundKey(int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SubBytes(unsigned char[4][4])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BF1A32" w:rsidRPr="00C3743D">
        <w:rPr>
          <w:rFonts w:ascii="Calibri" w:eastAsia="Calibri" w:hAnsi="Calibri" w:cs="Calibri"/>
          <w:sz w:val="23"/>
          <w:szCs w:val="23"/>
          <w:lang w:eastAsia="en-US"/>
        </w:rPr>
        <w:t>24</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0071E4" w:rsidRPr="00C22AA7">
        <w:rPr>
          <w:rFonts w:ascii="Calibri" w:eastAsia="Calibri" w:hAnsi="Calibri"/>
          <w:sz w:val="23"/>
          <w:szCs w:val="23"/>
          <w:lang w:eastAsia="en-US"/>
        </w:rPr>
        <w:t>25</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860AEA">
        <w:rPr>
          <w:noProof/>
        </w:rPr>
        <w:t>25</w:t>
      </w:r>
      <w:r>
        <w:fldChar w:fldCharType="end"/>
      </w:r>
      <w:r w:rsidR="00FD0496">
        <w:t>:</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C22AA7" w:rsidRPr="00D02C09">
        <w:rPr>
          <w:rFonts w:ascii="Calibri" w:eastAsia="Calibri" w:hAnsi="Calibri"/>
          <w:sz w:val="23"/>
          <w:szCs w:val="23"/>
          <w:lang w:eastAsia="en-US"/>
        </w:rPr>
        <w:t>25</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9E7FF7">
        <w:rPr>
          <w:rFonts w:ascii="Calibri" w:eastAsia="Calibri" w:hAnsi="Calibri"/>
          <w:sz w:val="23"/>
          <w:szCs w:val="23"/>
          <w:lang w:eastAsia="en-US"/>
        </w:rPr>
        <w:t>26</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860AEA">
        <w:rPr>
          <w:noProof/>
        </w:rPr>
        <w:t>26</w:t>
      </w:r>
      <w:r>
        <w:fldChar w:fldCharType="end"/>
      </w:r>
      <w:r w:rsidR="00FD0496">
        <w:t>:</w:t>
      </w:r>
      <w:r w:rsidRPr="00DF5B8F">
        <w:rPr>
          <w:b w:val="0"/>
        </w:rPr>
        <w:t>Ιεραρχία Συναρτήσεων</w:t>
      </w:r>
    </w:p>
    <w:p w:rsidR="006A752B"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A21FD6">
        <w:rPr>
          <w:rFonts w:ascii="Calibri" w:eastAsia="Calibri" w:hAnsi="Calibri"/>
          <w:sz w:val="23"/>
          <w:szCs w:val="23"/>
          <w:lang w:eastAsia="en-US"/>
        </w:rPr>
        <w:t>καθυστέρηση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 xml:space="preserve">ομοίωση ώστε να υπολογίσουμε την </w:t>
      </w:r>
      <w:r w:rsidR="00EC5159">
        <w:rPr>
          <w:rFonts w:ascii="Calibri" w:eastAsia="Calibri" w:hAnsi="Calibri"/>
          <w:sz w:val="23"/>
          <w:szCs w:val="23"/>
          <w:lang w:eastAsia="en-US"/>
        </w:rPr>
        <w:t>καθυστέρηση</w:t>
      </w:r>
      <w:r w:rsidR="00FA5A0B">
        <w:rPr>
          <w:rFonts w:ascii="Calibri" w:eastAsia="Calibri" w:hAnsi="Calibri"/>
          <w:sz w:val="23"/>
          <w:szCs w:val="23"/>
          <w:lang w:eastAsia="en-US"/>
        </w:rPr>
        <w:t xml:space="preserve"> </w:t>
      </w:r>
      <w:r w:rsidR="00E0339A">
        <w:rPr>
          <w:rFonts w:ascii="Calibri" w:eastAsia="Calibri" w:hAnsi="Calibri"/>
          <w:sz w:val="23"/>
          <w:szCs w:val="23"/>
          <w:lang w:eastAsia="en-US"/>
        </w:rPr>
        <w:t>που επιβαρύνεται</w:t>
      </w:r>
      <w:r w:rsidR="003D0FA8">
        <w:rPr>
          <w:rFonts w:ascii="Calibri" w:eastAsia="Calibri" w:hAnsi="Calibri"/>
          <w:sz w:val="23"/>
          <w:szCs w:val="23"/>
          <w:lang w:eastAsia="en-US"/>
        </w:rPr>
        <w:t xml:space="preserve"> </w:t>
      </w:r>
      <w:r w:rsidR="00AF6245">
        <w:rPr>
          <w:rFonts w:ascii="Calibri" w:eastAsia="Calibri" w:hAnsi="Calibri"/>
          <w:sz w:val="23"/>
          <w:szCs w:val="23"/>
          <w:lang w:eastAsia="en-US"/>
        </w:rPr>
        <w:t>η</w:t>
      </w:r>
      <w:r w:rsidR="00F33448">
        <w:rPr>
          <w:rFonts w:ascii="Calibri" w:eastAsia="Calibri" w:hAnsi="Calibri"/>
          <w:sz w:val="23"/>
          <w:szCs w:val="23"/>
          <w:lang w:eastAsia="en-US"/>
        </w:rPr>
        <w:t xml:space="preserve"> απόδοση </w:t>
      </w:r>
      <w:r w:rsidR="003D0FA8">
        <w:rPr>
          <w:rFonts w:ascii="Calibri" w:eastAsia="Calibri" w:hAnsi="Calibri"/>
          <w:sz w:val="23"/>
          <w:szCs w:val="23"/>
          <w:lang w:eastAsia="en-US"/>
        </w:rPr>
        <w:t>του κυκλώματος</w:t>
      </w:r>
      <w:r w:rsidR="004F5F65">
        <w:rPr>
          <w:rFonts w:ascii="Calibri" w:eastAsia="Calibri" w:hAnsi="Calibri"/>
          <w:sz w:val="23"/>
          <w:szCs w:val="23"/>
          <w:lang w:eastAsia="en-US"/>
        </w:rPr>
        <w:t>,</w:t>
      </w:r>
      <w:r w:rsidR="00072F79">
        <w:rPr>
          <w:rFonts w:ascii="Calibri" w:eastAsia="Calibri" w:hAnsi="Calibri"/>
          <w:sz w:val="23"/>
          <w:szCs w:val="23"/>
          <w:lang w:eastAsia="en-US"/>
        </w:rPr>
        <w:t xml:space="preserve"> η οποία</w:t>
      </w:r>
      <w:r w:rsidR="00966633">
        <w:rPr>
          <w:rFonts w:ascii="Calibri" w:eastAsia="Calibri" w:hAnsi="Calibri"/>
          <w:sz w:val="23"/>
          <w:szCs w:val="23"/>
          <w:lang w:eastAsia="en-US"/>
        </w:rPr>
        <w:t xml:space="preserve"> είναι 3766</w:t>
      </w:r>
      <w:r w:rsidR="008940FC">
        <w:rPr>
          <w:rFonts w:ascii="Calibri" w:eastAsia="Calibri" w:hAnsi="Calibri"/>
          <w:sz w:val="23"/>
          <w:szCs w:val="23"/>
          <w:lang w:eastAsia="en-US"/>
        </w:rPr>
        <w:t xml:space="preserve"> κύκλους ρολογιού</w:t>
      </w:r>
      <w:r w:rsidR="00966633">
        <w:rPr>
          <w:rFonts w:ascii="Calibri" w:eastAsia="Calibri" w:hAnsi="Calibri"/>
          <w:sz w:val="23"/>
          <w:szCs w:val="23"/>
          <w:lang w:eastAsia="en-US"/>
        </w:rPr>
        <w:t>.</w:t>
      </w:r>
    </w:p>
    <w:p w:rsidR="006A752B"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w:t>
      </w:r>
      <w:r w:rsidR="00FF63B5">
        <w:rPr>
          <w:rFonts w:ascii="Calibri" w:eastAsia="Calibri" w:hAnsi="Calibri"/>
          <w:sz w:val="23"/>
          <w:szCs w:val="23"/>
          <w:lang w:eastAsia="en-US"/>
        </w:rPr>
        <w:t>καθυστέρηση</w:t>
      </w:r>
      <w:r w:rsidR="00E95C3F">
        <w:rPr>
          <w:rFonts w:ascii="Calibri" w:eastAsia="Calibri" w:hAnsi="Calibri"/>
          <w:sz w:val="23"/>
          <w:szCs w:val="23"/>
          <w:lang w:eastAsia="en-US"/>
        </w:rPr>
        <w:t xml:space="preserve"> που επιβαρύνεται το κύκλωμα</w:t>
      </w:r>
      <w:r w:rsidR="000C75C7">
        <w:rPr>
          <w:rFonts w:ascii="Calibri" w:eastAsia="Calibri" w:hAnsi="Calibri"/>
          <w:sz w:val="23"/>
          <w:szCs w:val="23"/>
          <w:lang w:eastAsia="en-US"/>
        </w:rPr>
        <w:t xml:space="preserve">.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 xml:space="preserve">ορέσει να υπολογίσει την </w:t>
      </w:r>
      <w:r w:rsidR="00DF487A">
        <w:rPr>
          <w:rFonts w:ascii="Calibri" w:eastAsia="Calibri" w:hAnsi="Calibri"/>
          <w:sz w:val="23"/>
          <w:szCs w:val="23"/>
          <w:lang w:eastAsia="en-US"/>
        </w:rPr>
        <w:t>καθυστέρηση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DF487A">
        <w:rPr>
          <w:rFonts w:ascii="Calibri" w:eastAsia="Calibri" w:hAnsi="Calibri"/>
          <w:sz w:val="23"/>
          <w:szCs w:val="23"/>
          <w:lang w:eastAsia="en-US"/>
        </w:rPr>
        <w:t>καθυστέρηση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6A752B">
        <w:rPr>
          <w:rFonts w:ascii="Calibri" w:eastAsia="Calibri" w:hAnsi="Calibri"/>
          <w:sz w:val="23"/>
          <w:szCs w:val="23"/>
          <w:lang w:eastAsia="en-US"/>
        </w:rPr>
        <w:t xml:space="preserve">είναι στατικός. </w:t>
      </w:r>
    </w:p>
    <w:p w:rsidR="00FD7336" w:rsidRPr="00CE4862" w:rsidRDefault="00AB1A3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Αντικαθιστώντας τα </w:t>
      </w:r>
      <w:r>
        <w:rPr>
          <w:rFonts w:ascii="Calibri" w:eastAsia="Calibri" w:hAnsi="Calibri"/>
          <w:sz w:val="23"/>
          <w:szCs w:val="23"/>
          <w:lang w:val="en-US" w:eastAsia="en-US"/>
        </w:rPr>
        <w:t>Nk</w:t>
      </w:r>
      <w:r w:rsidRPr="00AB1A36">
        <w:rPr>
          <w:rFonts w:ascii="Calibri" w:eastAsia="Calibri" w:hAnsi="Calibri"/>
          <w:sz w:val="23"/>
          <w:szCs w:val="23"/>
          <w:lang w:eastAsia="en-US"/>
        </w:rPr>
        <w:t xml:space="preserve">, </w:t>
      </w:r>
      <w:r>
        <w:rPr>
          <w:rFonts w:ascii="Calibri" w:eastAsia="Calibri" w:hAnsi="Calibri"/>
          <w:sz w:val="23"/>
          <w:szCs w:val="23"/>
          <w:lang w:val="en-US" w:eastAsia="en-US"/>
        </w:rPr>
        <w:t>N</w:t>
      </w:r>
      <w:r>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Pr>
          <w:rFonts w:ascii="Calibri" w:eastAsia="Calibri" w:hAnsi="Calibri"/>
          <w:sz w:val="23"/>
          <w:szCs w:val="23"/>
          <w:lang w:eastAsia="en-US"/>
        </w:rPr>
        <w:t xml:space="preserve"> </w:t>
      </w:r>
      <w:r w:rsidR="00CF7B4C">
        <w:rPr>
          <w:rFonts w:ascii="Calibri" w:eastAsia="Calibri" w:hAnsi="Calibri"/>
          <w:sz w:val="23"/>
          <w:szCs w:val="23"/>
          <w:lang w:eastAsia="en-US"/>
        </w:rPr>
        <w:t>καθυστέρηση</w:t>
      </w:r>
      <w:r w:rsidR="00B64D85">
        <w:rPr>
          <w:rFonts w:ascii="Calibri" w:eastAsia="Calibri" w:hAnsi="Calibri"/>
          <w:sz w:val="23"/>
          <w:szCs w:val="23"/>
          <w:lang w:eastAsia="en-US"/>
        </w:rPr>
        <w:t xml:space="preserve"> που επιβαρύνει </w:t>
      </w:r>
      <w:r w:rsidR="00223801">
        <w:rPr>
          <w:rFonts w:ascii="Calibri" w:eastAsia="Calibri" w:hAnsi="Calibri"/>
          <w:sz w:val="23"/>
          <w:szCs w:val="23"/>
          <w:lang w:eastAsia="en-US"/>
        </w:rPr>
        <w:t>την απόδοση του κυκλώ</w:t>
      </w:r>
      <w:r w:rsidR="00B64D85">
        <w:rPr>
          <w:rFonts w:ascii="Calibri" w:eastAsia="Calibri" w:hAnsi="Calibri"/>
          <w:sz w:val="23"/>
          <w:szCs w:val="23"/>
          <w:lang w:eastAsia="en-US"/>
        </w:rPr>
        <w:t>μα</w:t>
      </w:r>
      <w:r w:rsidR="00223801">
        <w:rPr>
          <w:rFonts w:ascii="Calibri" w:eastAsia="Calibri" w:hAnsi="Calibri"/>
          <w:sz w:val="23"/>
          <w:szCs w:val="23"/>
          <w:lang w:eastAsia="en-US"/>
        </w:rPr>
        <w:t>τος</w:t>
      </w:r>
      <w:r w:rsidR="006D66DB">
        <w:rPr>
          <w:rFonts w:ascii="Calibri" w:eastAsia="Calibri" w:hAnsi="Calibri"/>
          <w:sz w:val="23"/>
          <w:szCs w:val="23"/>
          <w:lang w:eastAsia="en-US"/>
        </w:rPr>
        <w:t xml:space="preserve"> έφθασε στους</w:t>
      </w:r>
      <w:r w:rsidR="00EB3096">
        <w:rPr>
          <w:rFonts w:ascii="Calibri" w:eastAsia="Calibri" w:hAnsi="Calibri"/>
          <w:sz w:val="23"/>
          <w:szCs w:val="23"/>
          <w:lang w:eastAsia="en-US"/>
        </w:rPr>
        <w:t xml:space="preserve"> 1976 </w:t>
      </w:r>
      <w:r w:rsidR="006D66DB">
        <w:rPr>
          <w:rFonts w:ascii="Calibri" w:eastAsia="Calibri" w:hAnsi="Calibri"/>
          <w:sz w:val="23"/>
          <w:szCs w:val="23"/>
          <w:lang w:eastAsia="en-US"/>
        </w:rPr>
        <w:t xml:space="preserve">κύκλους ρολογιού </w:t>
      </w:r>
      <w:r w:rsidR="00EB3096">
        <w:rPr>
          <w:rFonts w:ascii="Calibri" w:eastAsia="Calibri" w:hAnsi="Calibri"/>
          <w:sz w:val="23"/>
          <w:szCs w:val="23"/>
          <w:lang w:eastAsia="en-US"/>
        </w:rPr>
        <w:t xml:space="preserve">δηλαδή </w:t>
      </w:r>
      <w:r w:rsidR="00281D3B">
        <w:rPr>
          <w:rFonts w:ascii="Calibri" w:eastAsia="Calibri" w:hAnsi="Calibri"/>
          <w:sz w:val="23"/>
          <w:szCs w:val="23"/>
          <w:lang w:eastAsia="en-US"/>
        </w:rPr>
        <w:t>μειώθηκε</w:t>
      </w:r>
      <w:r w:rsidR="00EB3096">
        <w:rPr>
          <w:rFonts w:ascii="Calibri" w:eastAsia="Calibri" w:hAnsi="Calibri"/>
          <w:sz w:val="23"/>
          <w:szCs w:val="23"/>
          <w:lang w:eastAsia="en-US"/>
        </w:rPr>
        <w:t xml:space="preserve">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66" w:name="_Hlk512183872"/>
      <w:r>
        <w:rPr>
          <w:noProof/>
          <w:lang w:eastAsia="el-GR"/>
        </w:rPr>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6"/>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860AEA">
        <w:rPr>
          <w:noProof/>
        </w:rPr>
        <w:t>3</w:t>
      </w:r>
      <w:r>
        <w:fldChar w:fldCharType="end"/>
      </w:r>
      <w:r w:rsidRPr="000463AA">
        <w:rPr>
          <w:noProof/>
        </w:rPr>
        <w:t>:</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67" w:name="_Toc516583373"/>
      <w:r>
        <w:t>4.1.3 Κ</w:t>
      </w:r>
      <w:r w:rsidR="00023D1C" w:rsidRPr="00846BD7">
        <w:t>ώδικας</w:t>
      </w:r>
      <w:r>
        <w:t xml:space="preserve"> </w:t>
      </w:r>
      <w:r>
        <w:rPr>
          <w:sz w:val="23"/>
          <w:szCs w:val="23"/>
        </w:rPr>
        <w:t>ChStone</w:t>
      </w:r>
      <w:bookmarkEnd w:id="67"/>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ChStone</w:t>
      </w:r>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C17A09">
        <w:rPr>
          <w:rFonts w:ascii="Calibri" w:eastAsia="Calibri" w:hAnsi="Calibri"/>
          <w:sz w:val="23"/>
          <w:szCs w:val="23"/>
          <w:lang w:eastAsia="en-US"/>
        </w:rPr>
        <w:t>27</w:t>
      </w:r>
      <w:r w:rsidR="00B01F67">
        <w:rPr>
          <w:rFonts w:ascii="Calibri" w:eastAsia="Calibri" w:hAnsi="Calibri"/>
          <w:sz w:val="23"/>
          <w:szCs w:val="23"/>
          <w:lang w:eastAsia="en-US"/>
        </w:rPr>
        <w:t>.</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lastRenderedPageBreak/>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860AEA">
        <w:rPr>
          <w:noProof/>
        </w:rPr>
        <w:t>27</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1B5B37" w:rsidRDefault="00C72534"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28</w:t>
                            </w:r>
                            <w:r>
                              <w:fldChar w:fldCharType="end"/>
                            </w:r>
                            <w:r>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396D3" id="Text Box 44" o:spid="_x0000_s1036"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" stroked="f">
                <v:textbox style="mso-fit-shape-to-text:t" inset="0,0,0,0">
                  <w:txbxContent>
                    <w:p w:rsidR="00C72534" w:rsidRPr="001B5B37" w:rsidRDefault="00C72534"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28</w:t>
                      </w:r>
                      <w:r>
                        <w:fldChar w:fldCharType="end"/>
                      </w:r>
                      <w:r>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7"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WCKQIAAE4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qHBYIpAgAATgQAAA4AAAAAAAAAAAAAAAAALgIAAGRycy9lMm9E&#10;b2MueG1sUEsBAi0AFAAGAAgAAAAhACaLl/7cAAAABwEAAA8AAAAAAAAAAAAAAAAAgwQAAGRycy9k&#10;b3ducmV2LnhtbFBLBQYAAAAABAAEAPMAAACMBQAAAAA=&#10;">
                <v:textbox style="mso-fit-shape-to-text:t">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word[4][120];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FD74B5">
        <w:rPr>
          <w:rFonts w:ascii="Calibri" w:eastAsia="Calibri" w:hAnsi="Calibri"/>
          <w:sz w:val="23"/>
          <w:szCs w:val="23"/>
          <w:lang w:eastAsia="en-US"/>
        </w:rPr>
        <w:t>Η</w:t>
      </w:r>
      <w:r w:rsidR="00D234A5">
        <w:rPr>
          <w:rFonts w:ascii="Calibri" w:eastAsia="Calibri" w:hAnsi="Calibri"/>
          <w:sz w:val="23"/>
          <w:szCs w:val="23"/>
          <w:lang w:eastAsia="en-US"/>
        </w:rPr>
        <w:t xml:space="preserve"> συνολική καθυστέρηση</w:t>
      </w:r>
      <w:r w:rsidR="00CF7B4C">
        <w:rPr>
          <w:rFonts w:ascii="Calibri" w:eastAsia="Calibri" w:hAnsi="Calibri"/>
          <w:sz w:val="23"/>
          <w:szCs w:val="23"/>
          <w:lang w:eastAsia="en-US"/>
        </w:rPr>
        <w:t xml:space="preserve"> </w:t>
      </w:r>
      <w:r w:rsidR="00FD74B5">
        <w:rPr>
          <w:rFonts w:ascii="Calibri" w:eastAsia="Calibri" w:hAnsi="Calibri"/>
          <w:sz w:val="23"/>
          <w:szCs w:val="23"/>
          <w:lang w:eastAsia="en-US"/>
        </w:rPr>
        <w:t>που επιβαρ</w:t>
      </w:r>
      <w:r w:rsidR="00161E76">
        <w:rPr>
          <w:rFonts w:ascii="Calibri" w:eastAsia="Calibri" w:hAnsi="Calibri"/>
          <w:sz w:val="23"/>
          <w:szCs w:val="23"/>
          <w:lang w:eastAsia="en-US"/>
        </w:rPr>
        <w:t>ύνει</w:t>
      </w:r>
      <w:r w:rsidR="00FD74B5">
        <w:rPr>
          <w:rFonts w:ascii="Calibri" w:eastAsia="Calibri" w:hAnsi="Calibri"/>
          <w:sz w:val="23"/>
          <w:szCs w:val="23"/>
          <w:lang w:eastAsia="en-US"/>
        </w:rPr>
        <w:t xml:space="preserve"> </w:t>
      </w:r>
      <w:r w:rsidR="00572D47">
        <w:rPr>
          <w:rFonts w:ascii="Calibri" w:eastAsia="Calibri" w:hAnsi="Calibri"/>
          <w:sz w:val="23"/>
          <w:szCs w:val="23"/>
          <w:lang w:eastAsia="en-US"/>
        </w:rPr>
        <w:t>τ</w:t>
      </w:r>
      <w:r w:rsidR="00713909">
        <w:rPr>
          <w:rFonts w:ascii="Calibri" w:eastAsia="Calibri" w:hAnsi="Calibri"/>
          <w:sz w:val="23"/>
          <w:szCs w:val="23"/>
          <w:lang w:eastAsia="en-US"/>
        </w:rPr>
        <w:t>η</w:t>
      </w:r>
      <w:r w:rsidR="00572D47">
        <w:rPr>
          <w:rFonts w:ascii="Calibri" w:eastAsia="Calibri" w:hAnsi="Calibri"/>
          <w:sz w:val="23"/>
          <w:szCs w:val="23"/>
          <w:lang w:eastAsia="en-US"/>
        </w:rPr>
        <w:t>ν</w:t>
      </w:r>
      <w:r w:rsidR="00713909">
        <w:rPr>
          <w:rFonts w:ascii="Calibri" w:eastAsia="Calibri" w:hAnsi="Calibri"/>
          <w:sz w:val="23"/>
          <w:szCs w:val="23"/>
          <w:lang w:eastAsia="en-US"/>
        </w:rPr>
        <w:t xml:space="preserve"> απόδοση</w:t>
      </w:r>
      <w:r w:rsidR="00FD74B5">
        <w:rPr>
          <w:rFonts w:ascii="Calibri" w:eastAsia="Calibri" w:hAnsi="Calibri"/>
          <w:sz w:val="23"/>
          <w:szCs w:val="23"/>
          <w:lang w:eastAsia="en-US"/>
        </w:rPr>
        <w:t xml:space="preserve"> </w:t>
      </w:r>
      <w:r w:rsidR="006C3C71">
        <w:rPr>
          <w:rFonts w:ascii="Calibri" w:eastAsia="Calibri" w:hAnsi="Calibri"/>
          <w:sz w:val="23"/>
          <w:szCs w:val="23"/>
          <w:lang w:eastAsia="en-US"/>
        </w:rPr>
        <w:t xml:space="preserve">του </w:t>
      </w:r>
      <w:r w:rsidR="00FD74B5">
        <w:rPr>
          <w:rFonts w:ascii="Calibri" w:eastAsia="Calibri" w:hAnsi="Calibri"/>
          <w:sz w:val="23"/>
          <w:szCs w:val="23"/>
          <w:lang w:eastAsia="en-US"/>
        </w:rPr>
        <w:t>κ</w:t>
      </w:r>
      <w:r w:rsidR="006C3C71">
        <w:rPr>
          <w:rFonts w:ascii="Calibri" w:eastAsia="Calibri" w:hAnsi="Calibri"/>
          <w:sz w:val="23"/>
          <w:szCs w:val="23"/>
          <w:lang w:eastAsia="en-US"/>
        </w:rPr>
        <w:t>υκλώ</w:t>
      </w:r>
      <w:r w:rsidR="00FD74B5">
        <w:rPr>
          <w:rFonts w:ascii="Calibri" w:eastAsia="Calibri" w:hAnsi="Calibri"/>
          <w:sz w:val="23"/>
          <w:szCs w:val="23"/>
          <w:lang w:eastAsia="en-US"/>
        </w:rPr>
        <w:t>μα</w:t>
      </w:r>
      <w:r w:rsidR="00713909">
        <w:rPr>
          <w:rFonts w:ascii="Calibri" w:eastAsia="Calibri" w:hAnsi="Calibri"/>
          <w:sz w:val="23"/>
          <w:szCs w:val="23"/>
          <w:lang w:eastAsia="en-US"/>
        </w:rPr>
        <w:t>τος</w:t>
      </w:r>
      <w:r w:rsidR="00FD74B5">
        <w:rPr>
          <w:rFonts w:ascii="Calibri" w:eastAsia="Calibri" w:hAnsi="Calibri"/>
          <w:sz w:val="23"/>
          <w:szCs w:val="23"/>
          <w:lang w:eastAsia="en-US"/>
        </w:rPr>
        <w:t xml:space="preserve"> </w:t>
      </w:r>
      <w:r w:rsidR="00F350BB">
        <w:rPr>
          <w:rFonts w:ascii="Calibri" w:eastAsia="Calibri" w:hAnsi="Calibri"/>
          <w:sz w:val="23"/>
          <w:szCs w:val="23"/>
          <w:lang w:eastAsia="en-US"/>
        </w:rPr>
        <w:t xml:space="preserve">έφθασε στους </w:t>
      </w:r>
      <w:r w:rsidR="00FD74B5">
        <w:rPr>
          <w:rFonts w:ascii="Calibri" w:eastAsia="Calibri" w:hAnsi="Calibri"/>
          <w:sz w:val="23"/>
          <w:szCs w:val="23"/>
          <w:lang w:eastAsia="en-US"/>
        </w:rPr>
        <w:t xml:space="preserve"> </w:t>
      </w:r>
      <w:r>
        <w:rPr>
          <w:rFonts w:ascii="Calibri" w:eastAsia="Calibri" w:hAnsi="Calibri"/>
          <w:sz w:val="23"/>
          <w:szCs w:val="23"/>
          <w:lang w:eastAsia="en-US"/>
        </w:rPr>
        <w:t xml:space="preserve">1092 </w:t>
      </w:r>
      <w:r w:rsidR="00EB7EFE">
        <w:rPr>
          <w:rFonts w:ascii="Calibri" w:eastAsia="Calibri" w:hAnsi="Calibri"/>
          <w:sz w:val="23"/>
          <w:szCs w:val="23"/>
          <w:lang w:eastAsia="en-US"/>
        </w:rPr>
        <w:t xml:space="preserve">κύκλους ρολογιού </w:t>
      </w:r>
      <w:r w:rsidR="00B641B6">
        <w:rPr>
          <w:rFonts w:ascii="Calibri" w:eastAsia="Calibri" w:hAnsi="Calibri"/>
          <w:sz w:val="23"/>
          <w:szCs w:val="23"/>
          <w:lang w:eastAsia="en-US"/>
        </w:rPr>
        <w:t xml:space="preserve">καθώς οι πόροι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δεσμεύει</w:t>
      </w:r>
      <w:r w:rsidR="00B641B6">
        <w:rPr>
          <w:rFonts w:ascii="Calibri" w:eastAsia="Calibri" w:hAnsi="Calibri"/>
          <w:sz w:val="23"/>
          <w:szCs w:val="23"/>
          <w:lang w:eastAsia="en-US"/>
        </w:rPr>
        <w:t xml:space="preserve"> φαίνονται</w:t>
      </w:r>
      <w:r w:rsidR="005A4972">
        <w:rPr>
          <w:rFonts w:ascii="Calibri" w:eastAsia="Calibri" w:hAnsi="Calibri"/>
          <w:sz w:val="23"/>
          <w:szCs w:val="23"/>
          <w:lang w:eastAsia="en-US"/>
        </w:rPr>
        <w:t xml:space="preserve">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68"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8"/>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860AEA">
        <w:rPr>
          <w:noProof/>
        </w:rPr>
        <w:t>4</w:t>
      </w:r>
      <w:r>
        <w:fldChar w:fldCharType="end"/>
      </w:r>
      <w:r w:rsidR="00FD0496">
        <w:t>:</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9" w:name="_Toc511850879"/>
      <w:bookmarkStart w:id="70" w:name="_Toc512189514"/>
      <w:bookmarkStart w:id="71" w:name="_Toc512200233"/>
    </w:p>
    <w:p w:rsidR="007D508A" w:rsidRPr="00D66D6A" w:rsidRDefault="00A9098E" w:rsidP="00D66D6A">
      <w:pPr>
        <w:pStyle w:val="Heading2"/>
        <w:jc w:val="left"/>
        <w:rPr>
          <w:sz w:val="23"/>
          <w:szCs w:val="23"/>
          <w:lang w:val="el-GR"/>
        </w:rPr>
      </w:pPr>
      <w:bookmarkStart w:id="72" w:name="_Toc516583374"/>
      <w:r w:rsidRPr="0047497B">
        <w:rPr>
          <w:lang w:val="el-GR"/>
        </w:rPr>
        <w:t xml:space="preserve">4.2 </w:t>
      </w:r>
      <w:r w:rsidR="004D5CCC" w:rsidRPr="0047497B">
        <w:rPr>
          <w:lang w:val="el-GR"/>
        </w:rPr>
        <w:t xml:space="preserve">Ομογενοποίηση </w:t>
      </w:r>
      <w:r w:rsidR="001558F0" w:rsidRPr="0047497B">
        <w:rPr>
          <w:lang w:val="el-GR"/>
        </w:rPr>
        <w:t>υλοποιήσεων</w:t>
      </w:r>
      <w:bookmarkEnd w:id="69"/>
      <w:bookmarkEnd w:id="70"/>
      <w:bookmarkEnd w:id="71"/>
      <w:bookmarkEnd w:id="72"/>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783102">
        <w:rPr>
          <w:rFonts w:ascii="Calibri" w:eastAsia="Calibri" w:hAnsi="Calibri"/>
          <w:b/>
          <w:lang w:eastAsia="en-US"/>
        </w:rPr>
        <w:t>Core</w:t>
      </w:r>
      <w:r w:rsidR="00FA4440">
        <w:rPr>
          <w:rFonts w:ascii="Calibri" w:eastAsia="Calibri" w:hAnsi="Calibri"/>
          <w:b/>
          <w:lang w:eastAsia="en-US"/>
        </w:rPr>
        <w:t>:</w:t>
      </w:r>
    </w:p>
    <w:p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272095" w:rsidRDefault="00C72534"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29</w:t>
                            </w:r>
                            <w:r>
                              <w:fldChar w:fldCharType="end"/>
                            </w:r>
                            <w:r>
                              <w:rPr>
                                <w:lang w:val="en-US"/>
                              </w:rPr>
                              <w:t>:</w:t>
                            </w:r>
                            <w:r w:rsidR="00870FE4">
                              <w:rPr>
                                <w:b w:val="0"/>
                              </w:rPr>
                              <w:t>Κώδικας</w:t>
                            </w:r>
                            <w:r w:rsidRPr="00272095">
                              <w:rPr>
                                <w:b w:val="0"/>
                              </w:rPr>
                              <w:t xml:space="preserve">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D82D" id="Text Box 47" o:spid="_x0000_s1038"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0VNwIAAHUEAAAOAAAAZHJzL2Uyb0RvYy54bWysVFFv2jAQfp+0/2D5fQRoKVV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" stroked="f">
                <v:textbox style="mso-fit-shape-to-text:t" inset="0,0,0,0">
                  <w:txbxContent>
                    <w:p w:rsidR="00C72534" w:rsidRPr="00272095" w:rsidRDefault="00C72534"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29</w:t>
                      </w:r>
                      <w:r>
                        <w:fldChar w:fldCharType="end"/>
                      </w:r>
                      <w:r>
                        <w:rPr>
                          <w:lang w:val="en-US"/>
                        </w:rPr>
                        <w:t>:</w:t>
                      </w:r>
                      <w:r w:rsidR="00870FE4">
                        <w:rPr>
                          <w:b w:val="0"/>
                        </w:rPr>
                        <w:t>Κώδικας</w:t>
                      </w:r>
                      <w:r w:rsidRPr="00272095">
                        <w:rPr>
                          <w:b w:val="0"/>
                        </w:rPr>
                        <w:t xml:space="preserve">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rsidR="00C72534" w:rsidRPr="00FD678C" w:rsidRDefault="00C72534" w:rsidP="00D15A09">
                            <w:pPr>
                              <w:rPr>
                                <w:rFonts w:ascii="Courier New" w:hAnsi="Courier New" w:cs="Courier New"/>
                                <w:sz w:val="23"/>
                                <w:szCs w:val="23"/>
                                <w:lang w:val="en-US"/>
                              </w:rPr>
                            </w:pP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9"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">
                <v:textbox style="mso-fit-shape-to-text:t">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word state[4];</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word key[8];</w:t>
                      </w:r>
                    </w:p>
                    <w:p w:rsidR="00C72534" w:rsidRPr="00FD678C" w:rsidRDefault="00C72534" w:rsidP="00D15A09">
                      <w:pPr>
                        <w:rPr>
                          <w:rFonts w:ascii="Courier New" w:hAnsi="Courier New" w:cs="Courier New"/>
                          <w:sz w:val="23"/>
                          <w:szCs w:val="23"/>
                          <w:lang w:val="en-US"/>
                        </w:rPr>
                      </w:pP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encrypt_128_key_expand_inline_no_branch(state,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6A752B" w:rsidRDefault="006A752B" w:rsidP="00834C88">
      <w:pPr>
        <w:suppressAutoHyphens w:val="0"/>
        <w:spacing w:after="160" w:line="259" w:lineRule="auto"/>
        <w:rPr>
          <w:rFonts w:ascii="Calibri" w:eastAsia="Calibri" w:hAnsi="Calibri"/>
          <w:sz w:val="23"/>
          <w:szCs w:val="23"/>
          <w:lang w:eastAsia="en-US"/>
        </w:rPr>
      </w:pP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30.</w:t>
      </w:r>
    </w:p>
    <w:p w:rsidR="00906603" w:rsidRDefault="0059591A" w:rsidP="00906603">
      <w:pPr>
        <w:keepNext/>
        <w:suppressAutoHyphens w:val="0"/>
        <w:spacing w:after="160" w:line="259" w:lineRule="auto"/>
        <w:jc w:val="center"/>
      </w:pPr>
      <w:r>
        <w:rPr>
          <w:noProof/>
          <w:lang w:eastAsia="el-GR"/>
        </w:rPr>
        <w:drawing>
          <wp:inline distT="0" distB="0" distL="0" distR="0" wp14:anchorId="32913E1F" wp14:editId="0908F5BE">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860AEA">
        <w:rPr>
          <w:noProof/>
        </w:rPr>
        <w:t>30</w:t>
      </w:r>
      <w:r>
        <w:fldChar w:fldCharType="end"/>
      </w:r>
      <w:r w:rsidR="00887F3C">
        <w:t>:</w:t>
      </w:r>
      <w:r>
        <w:rPr>
          <w:b w:val="0"/>
        </w:rPr>
        <w:t>Θύρες</w:t>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r w:rsidR="0031748F">
        <w:rPr>
          <w:rFonts w:ascii="Calibri" w:eastAsia="Calibri" w:hAnsi="Calibri"/>
          <w:b/>
          <w:sz w:val="23"/>
          <w:szCs w:val="23"/>
          <w:lang w:eastAsia="en-US"/>
        </w:rPr>
        <w:t>Niyaz</w:t>
      </w:r>
      <w:r w:rsidR="00FA4440">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272095" w:rsidRDefault="00C72534"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860AEA">
                              <w:rPr>
                                <w:noProof/>
                              </w:rPr>
                              <w:t>31</w:t>
                            </w:r>
                            <w:r>
                              <w:fldChar w:fldCharType="end"/>
                            </w:r>
                            <w:r>
                              <w:rPr>
                                <w:lang w:val="en-US"/>
                              </w:rPr>
                              <w:t>:</w:t>
                            </w:r>
                            <w:r w:rsidR="00165D56">
                              <w:rPr>
                                <w:b w:val="0"/>
                              </w:rPr>
                              <w:t>Κώδικας</w:t>
                            </w:r>
                            <w:r w:rsidR="00165D56" w:rsidRPr="00272095">
                              <w:rPr>
                                <w:b w:val="0"/>
                              </w:rPr>
                              <w:t xml:space="preserve"> </w:t>
                            </w:r>
                            <w:r>
                              <w:rPr>
                                <w:b w:val="0"/>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98FA1" id="Text Box 48" o:spid="_x0000_s1040"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" stroked="f">
                <v:textbox style="mso-fit-shape-to-text:t" inset="0,0,0,0">
                  <w:txbxContent>
                    <w:p w:rsidR="00C72534" w:rsidRPr="00272095" w:rsidRDefault="00C72534"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860AEA">
                        <w:rPr>
                          <w:noProof/>
                        </w:rPr>
                        <w:t>31</w:t>
                      </w:r>
                      <w:r>
                        <w:fldChar w:fldCharType="end"/>
                      </w:r>
                      <w:r>
                        <w:rPr>
                          <w:lang w:val="en-US"/>
                        </w:rPr>
                        <w:t>:</w:t>
                      </w:r>
                      <w:r w:rsidR="00165D56">
                        <w:rPr>
                          <w:b w:val="0"/>
                        </w:rPr>
                        <w:t>Κώδικας</w:t>
                      </w:r>
                      <w:r w:rsidR="00165D56" w:rsidRPr="00272095">
                        <w:rPr>
                          <w:b w:val="0"/>
                        </w:rPr>
                        <w:t xml:space="preserve"> </w:t>
                      </w:r>
                      <w:r>
                        <w:rPr>
                          <w:b w:val="0"/>
                        </w:rPr>
                        <w:t>Niyaz</w:t>
                      </w:r>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41"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">
                <v:textbox style="mso-fit-shape-to-text:t">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unsigned char out[16];</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void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A752B" w:rsidRDefault="006A752B"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32.</w:t>
      </w:r>
    </w:p>
    <w:p w:rsidR="001B3D3F" w:rsidRDefault="0059591A" w:rsidP="001B3D3F">
      <w:pPr>
        <w:keepNext/>
        <w:suppressAutoHyphens w:val="0"/>
        <w:spacing w:after="160" w:line="259" w:lineRule="auto"/>
        <w:jc w:val="center"/>
      </w:pPr>
      <w:r>
        <w:rPr>
          <w:noProof/>
          <w:lang w:eastAsia="el-GR"/>
        </w:rPr>
        <w:drawing>
          <wp:inline distT="0" distB="0" distL="0" distR="0" wp14:anchorId="2A397AC4" wp14:editId="7A278425">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860AEA">
        <w:rPr>
          <w:noProof/>
        </w:rPr>
        <w:t>32</w:t>
      </w:r>
      <w:r>
        <w:fldChar w:fldCharType="end"/>
      </w:r>
      <w:r>
        <w:t>:</w:t>
      </w:r>
      <w:r w:rsidRPr="001B3D3F">
        <w:rPr>
          <w:b w:val="0"/>
        </w:rPr>
        <w:t>Θύρες</w:t>
      </w: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6A752B" w:rsidRDefault="006A752B" w:rsidP="00030418">
      <w:pPr>
        <w:suppressAutoHyphens w:val="0"/>
        <w:spacing w:after="160" w:line="259" w:lineRule="auto"/>
        <w:rPr>
          <w:rFonts w:ascii="Calibri" w:eastAsia="Calibri" w:hAnsi="Calibri"/>
          <w:b/>
          <w:lang w:eastAsia="en-US"/>
        </w:rPr>
      </w:pPr>
    </w:p>
    <w:p w:rsidR="00503396" w:rsidRPr="00FA4440"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lastRenderedPageBreak/>
        <w:t xml:space="preserve">Κύκλωμα </w:t>
      </w:r>
      <w:r w:rsidR="00662183">
        <w:rPr>
          <w:rFonts w:ascii="Calibri" w:eastAsia="Calibri" w:hAnsi="Calibri"/>
          <w:b/>
          <w:lang w:val="en-US" w:eastAsia="en-US"/>
        </w:rPr>
        <w:t>ChStone</w:t>
      </w:r>
      <w:r w:rsidR="00FA4440">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r w:rsidRPr="0070198F">
        <w:rPr>
          <w:rFonts w:ascii="Calibri" w:eastAsia="Calibri" w:hAnsi="Calibri"/>
          <w:b/>
          <w:sz w:val="23"/>
          <w:szCs w:val="23"/>
          <w:lang w:val="en-US" w:eastAsia="en-US"/>
        </w:rPr>
        <w:t>aes</w:t>
      </w:r>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392CA9" w:rsidRDefault="00C72534"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860AEA">
                              <w:rPr>
                                <w:noProof/>
                              </w:rPr>
                              <w:t>33</w:t>
                            </w:r>
                            <w:r>
                              <w:fldChar w:fldCharType="end"/>
                            </w:r>
                            <w:r>
                              <w:rPr>
                                <w:lang w:val="en-US"/>
                              </w:rPr>
                              <w:t>:</w:t>
                            </w:r>
                            <w:r>
                              <w:rPr>
                                <w:b w:val="0"/>
                              </w:rPr>
                              <w:t xml:space="preserve">Κώδικας </w:t>
                            </w:r>
                            <w:r>
                              <w:rPr>
                                <w:b w:val="0"/>
                                <w:lang w:val="en-US"/>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F006" id="Text Box 49" o:spid="_x0000_s1042"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" stroked="f">
                <v:textbox style="mso-fit-shape-to-text:t" inset="0,0,0,0">
                  <w:txbxContent>
                    <w:p w:rsidR="00C72534" w:rsidRPr="00392CA9" w:rsidRDefault="00C72534"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860AEA">
                        <w:rPr>
                          <w:noProof/>
                        </w:rPr>
                        <w:t>33</w:t>
                      </w:r>
                      <w:r>
                        <w:fldChar w:fldCharType="end"/>
                      </w:r>
                      <w:r>
                        <w:rPr>
                          <w:lang w:val="en-US"/>
                        </w:rPr>
                        <w:t>:</w:t>
                      </w:r>
                      <w:r>
                        <w:rPr>
                          <w:b w:val="0"/>
                        </w:rPr>
                        <w:t xml:space="preserve">Κώδικας </w:t>
                      </w:r>
                      <w:r>
                        <w:rPr>
                          <w:b w:val="0"/>
                          <w:lang w:val="en-US"/>
                        </w:rPr>
                        <w:t>ChStone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C72534" w:rsidRPr="00FD678C" w:rsidRDefault="00C72534" w:rsidP="00D15A09">
                            <w:pPr>
                              <w:rPr>
                                <w:rFonts w:ascii="Courier New" w:hAnsi="Courier New" w:cs="Courier New"/>
                                <w:sz w:val="23"/>
                                <w:szCs w:val="23"/>
                                <w:lang w:val="en-US"/>
                              </w:rPr>
                            </w:pP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43"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">
                <v:textbox style="mso-fit-shape-to-text:t">
                  <w:txbxContent>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out[32];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key[32];</w:t>
                      </w: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int statemt[32];</w:t>
                      </w:r>
                    </w:p>
                    <w:p w:rsidR="00C72534" w:rsidRPr="00FD678C" w:rsidRDefault="00C72534" w:rsidP="00D15A09">
                      <w:pPr>
                        <w:rPr>
                          <w:rFonts w:ascii="Courier New" w:hAnsi="Courier New" w:cs="Courier New"/>
                          <w:sz w:val="23"/>
                          <w:szCs w:val="23"/>
                          <w:lang w:val="en-US"/>
                        </w:rPr>
                      </w:pPr>
                    </w:p>
                    <w:p w:rsidR="00C72534" w:rsidRPr="00FD678C" w:rsidRDefault="00C72534" w:rsidP="00D15A09">
                      <w:pPr>
                        <w:rPr>
                          <w:rFonts w:ascii="Courier New" w:hAnsi="Courier New" w:cs="Courier New"/>
                          <w:sz w:val="23"/>
                          <w:szCs w:val="23"/>
                          <w:lang w:val="en-US"/>
                        </w:rPr>
                      </w:pPr>
                      <w:r w:rsidRPr="00FD678C">
                        <w:rPr>
                          <w:rFonts w:ascii="Courier New" w:hAnsi="Courier New" w:cs="Courier New"/>
                          <w:sz w:val="23"/>
                          <w:szCs w:val="23"/>
                          <w:lang w:val="en-US"/>
                        </w:rPr>
                        <w:t>aes_main(statemt,key,out);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sidR="00ED43D5">
        <w:rPr>
          <w:rFonts w:ascii="Calibri" w:eastAsia="Calibri" w:hAnsi="Calibri"/>
          <w:sz w:val="23"/>
          <w:szCs w:val="23"/>
          <w:lang w:eastAsia="en-US"/>
        </w:rPr>
        <w:t>το κύκλωμα φαίνονται στην Εικόνα 34.</w:t>
      </w:r>
    </w:p>
    <w:p w:rsidR="00ED43D5" w:rsidRDefault="0059591A" w:rsidP="00ED43D5">
      <w:pPr>
        <w:keepNext/>
        <w:suppressAutoHyphens w:val="0"/>
        <w:spacing w:after="160" w:line="259" w:lineRule="auto"/>
        <w:jc w:val="center"/>
      </w:pPr>
      <w:r>
        <w:rPr>
          <w:noProof/>
          <w:lang w:eastAsia="el-GR"/>
        </w:rPr>
        <w:drawing>
          <wp:inline distT="0" distB="0" distL="0" distR="0" wp14:anchorId="5FBA2998" wp14:editId="03DA968C">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860AEA">
        <w:rPr>
          <w:noProof/>
        </w:rPr>
        <w:t>34</w:t>
      </w:r>
      <w:r>
        <w:fldChar w:fldCharType="end"/>
      </w:r>
      <w:r w:rsidR="002B76B5">
        <w:t>:</w:t>
      </w:r>
      <w:r>
        <w:rPr>
          <w:b w:val="0"/>
        </w:rPr>
        <w:t>Θύρες</w:t>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Niyaz και ChStone</w:t>
      </w:r>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r w:rsidR="00A21FD6">
        <w:rPr>
          <w:rFonts w:ascii="Calibri" w:eastAsia="Calibri" w:hAnsi="Calibri"/>
          <w:sz w:val="23"/>
          <w:szCs w:val="23"/>
          <w:lang w:eastAsia="en-US"/>
        </w:rPr>
        <w:t>αυτά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6A752B" w:rsidRDefault="006A752B" w:rsidP="008E5721">
      <w:pPr>
        <w:suppressAutoHyphens w:val="0"/>
        <w:spacing w:after="160" w:line="259" w:lineRule="auto"/>
        <w:jc w:val="both"/>
        <w:rPr>
          <w:rFonts w:ascii="Calibri" w:eastAsia="Calibri" w:hAnsi="Calibri"/>
          <w:sz w:val="23"/>
          <w:szCs w:val="23"/>
          <w:lang w:eastAsia="en-US"/>
        </w:rPr>
      </w:pPr>
    </w:p>
    <w:p w:rsidR="00D0553D" w:rsidRPr="00FA4440" w:rsidRDefault="006944AB" w:rsidP="00030418">
      <w:pPr>
        <w:pStyle w:val="Heading3"/>
        <w:jc w:val="left"/>
      </w:pPr>
      <w:bookmarkStart w:id="73" w:name="_Toc516583375"/>
      <w:r>
        <w:lastRenderedPageBreak/>
        <w:t xml:space="preserve">4.2.1 </w:t>
      </w:r>
      <w:r w:rsidR="00D0553D" w:rsidRPr="00D0553D">
        <w:t xml:space="preserve">Κύκλωμα </w:t>
      </w:r>
      <w:r w:rsidR="000005FF">
        <w:rPr>
          <w:lang w:val="en-US"/>
        </w:rPr>
        <w:t>Niyaz</w:t>
      </w:r>
      <w:bookmarkEnd w:id="73"/>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Niyaz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6A30F422" wp14:editId="73129F7B">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101B41" w:rsidRDefault="00C72534"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35</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0F422" id="Text Box 51" o:spid="_x0000_s1044"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" stroked="f">
                <v:textbox style="mso-fit-shape-to-text:t" inset="0,0,0,0">
                  <w:txbxContent>
                    <w:p w:rsidR="00C72534" w:rsidRPr="00101B41" w:rsidRDefault="00C72534"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35</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26A9413" wp14:editId="2DBF9A55">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C72534"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C72534" w:rsidRPr="00FD678C" w:rsidRDefault="00C72534" w:rsidP="00014671">
                            <w:pPr>
                              <w:rPr>
                                <w:rFonts w:ascii="Courier New" w:hAnsi="Courier New" w:cs="Courier New"/>
                                <w:sz w:val="23"/>
                                <w:szCs w:val="23"/>
                                <w:lang w:val="en-US"/>
                              </w:rPr>
                            </w:pP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A9413" id="_x0000_s1045"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ULKQIAAE8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mW1ULKQIAAE8EAAAOAAAAAAAAAAAAAAAAAC4CAABkcnMvZTJv&#10;RG9jLnhtbFBLAQItABQABgAIAAAAIQDaT1fz3QAAAAgBAAAPAAAAAAAAAAAAAAAAAIMEAABkcnMv&#10;ZG93bnJldi54bWxQSwUGAAAAAAQABADzAAAAjQUAAAAA&#10;">
                <v:textbox style="mso-fit-shape-to-text:t">
                  <w:txbxContent>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C72534"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C72534" w:rsidRPr="00FD678C" w:rsidRDefault="00C72534" w:rsidP="00014671">
                      <w:pPr>
                        <w:rPr>
                          <w:rFonts w:ascii="Courier New" w:hAnsi="Courier New" w:cs="Courier New"/>
                          <w:sz w:val="23"/>
                          <w:szCs w:val="23"/>
                          <w:lang w:val="en-US"/>
                        </w:rPr>
                      </w:pP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for(i=0;i&lt;4*4;i++)</w:t>
                      </w: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C72534" w:rsidRPr="00FD678C" w:rsidRDefault="00C7253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8B221A" w:rsidRDefault="00C72534"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36</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B476" id="Text Box 52" o:spid="_x0000_s1046"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" stroked="f">
                <v:textbox style="mso-fit-shape-to-text:t" inset="0,0,0,0">
                  <w:txbxContent>
                    <w:p w:rsidR="00C72534" w:rsidRPr="008B221A" w:rsidRDefault="00C72534"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36</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47"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m6KQIAAE4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">
                <v:textbox style="mso-fit-shape-to-text:t">
                  <w:txbxContent>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temp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36</w:t>
      </w:r>
      <w:r w:rsidR="00410B78">
        <w:rPr>
          <w:rFonts w:ascii="Calibri" w:eastAsia="Calibri" w:hAnsi="Calibri"/>
          <w:sz w:val="23"/>
          <w:szCs w:val="23"/>
          <w:lang w:eastAsia="en-US"/>
        </w:rPr>
        <w:t>.</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467F44" w:rsidRDefault="00C72534"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37</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129D" id="Text Box 53" o:spid="_x0000_s1048"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YUNw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" stroked="f">
                <v:textbox style="mso-fit-shape-to-text:t" inset="0,0,0,0">
                  <w:txbxContent>
                    <w:p w:rsidR="00C72534" w:rsidRPr="00467F44" w:rsidRDefault="00C72534"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37</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49"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NyKg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">
                <v:textbox style="mso-fit-shape-to-text:t">
                  <w:txbxContent>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word state[4][4];</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t>For(int j=0;j&lt;4;j++)</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State[j][i]=in[i*4 + j];</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7337B9" w:rsidRDefault="00C72534"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38</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AE3" id="Text Box 55" o:spid="_x0000_s1050"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" stroked="f">
                <v:textbox style="mso-fit-shape-to-text:t" inset="0,0,0,0">
                  <w:txbxContent>
                    <w:p w:rsidR="00C72534" w:rsidRPr="007337B9" w:rsidRDefault="00C72534"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38</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7BC7D" id="_x0000_s1051"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">
                <v:textbox style="mso-fit-shape-to-text:t">
                  <w:txbxContent>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void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7337B9" w:rsidRDefault="00C72534"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39</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6FC1" id="Text Box 56" o:spid="_x0000_s1052"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VNgIAAHU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qbU2KY&#10;Ro32og3kC7QEXchPY32OaTuLiaFFP+o8+D06Y9tt5XT8xYYIxpHpy5XdiMbROft8c3d7O6OEY2x+&#10;M4s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" stroked="f">
                <v:textbox style="mso-fit-shape-to-text:t" inset="0,0,0,0">
                  <w:txbxContent>
                    <w:p w:rsidR="00C72534" w:rsidRPr="007337B9" w:rsidRDefault="00C72534"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39</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6B60" id="_x0000_s1053"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lTKg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">
                <v:textbox style="mso-fit-shape-to-text:t">
                  <w:txbxContent>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for(int i=0;i&lt;4;i++)</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for(int j=0;j&lt;4;j++)</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Printf(“%02x”,state[j][i]);</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C72534" w:rsidRPr="00FD678C" w:rsidRDefault="00C72534"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w:t>
      </w:r>
      <w:r w:rsidR="00C20AD4">
        <w:rPr>
          <w:rFonts w:ascii="Calibri" w:eastAsia="Calibri" w:hAnsi="Calibri"/>
          <w:sz w:val="23"/>
          <w:szCs w:val="23"/>
          <w:lang w:eastAsia="en-US"/>
        </w:rPr>
        <w:t>καθυστέρηση που επιβαρύνει</w:t>
      </w:r>
      <w:r>
        <w:rPr>
          <w:rFonts w:ascii="Calibri" w:eastAsia="Calibri" w:hAnsi="Calibri"/>
          <w:sz w:val="23"/>
          <w:szCs w:val="23"/>
          <w:lang w:eastAsia="en-US"/>
        </w:rPr>
        <w:t xml:space="preserve"> </w:t>
      </w:r>
      <w:r w:rsidR="00867388">
        <w:rPr>
          <w:rFonts w:ascii="Calibri" w:eastAsia="Calibri" w:hAnsi="Calibri"/>
          <w:sz w:val="23"/>
          <w:szCs w:val="23"/>
          <w:lang w:eastAsia="en-US"/>
        </w:rPr>
        <w:t>την απόδοση</w:t>
      </w:r>
      <w:r w:rsidR="00C20AD4">
        <w:rPr>
          <w:rFonts w:ascii="Calibri" w:eastAsia="Calibri" w:hAnsi="Calibri"/>
          <w:sz w:val="23"/>
          <w:szCs w:val="23"/>
          <w:lang w:eastAsia="en-US"/>
        </w:rPr>
        <w:t xml:space="preserve"> </w:t>
      </w:r>
      <w:r w:rsidR="00867388">
        <w:rPr>
          <w:rFonts w:ascii="Calibri" w:eastAsia="Calibri" w:hAnsi="Calibri"/>
          <w:sz w:val="23"/>
          <w:szCs w:val="23"/>
          <w:lang w:eastAsia="en-US"/>
        </w:rPr>
        <w:t>κυκλώματος</w:t>
      </w:r>
      <w:r w:rsidR="00581E78">
        <w:rPr>
          <w:rFonts w:ascii="Calibri" w:eastAsia="Calibri" w:hAnsi="Calibri"/>
          <w:sz w:val="23"/>
          <w:szCs w:val="23"/>
          <w:lang w:eastAsia="en-US"/>
        </w:rPr>
        <w:t xml:space="preserve"> </w:t>
      </w:r>
      <w:r w:rsidR="00EF74E9">
        <w:rPr>
          <w:rFonts w:ascii="Calibri" w:eastAsia="Calibri" w:hAnsi="Calibri"/>
          <w:sz w:val="23"/>
          <w:szCs w:val="23"/>
          <w:lang w:eastAsia="en-US"/>
        </w:rPr>
        <w:t>έφθασε</w:t>
      </w:r>
      <w:r w:rsidR="00581E78">
        <w:rPr>
          <w:rFonts w:ascii="Calibri" w:eastAsia="Calibri" w:hAnsi="Calibri"/>
          <w:sz w:val="23"/>
          <w:szCs w:val="23"/>
          <w:lang w:eastAsia="en-US"/>
        </w:rPr>
        <w:t xml:space="preserve"> </w:t>
      </w:r>
      <w:r w:rsidR="00C20AD4">
        <w:rPr>
          <w:rFonts w:ascii="Calibri" w:eastAsia="Calibri" w:hAnsi="Calibri"/>
          <w:sz w:val="23"/>
          <w:szCs w:val="23"/>
          <w:lang w:eastAsia="en-US"/>
        </w:rPr>
        <w:t xml:space="preserve">στους </w:t>
      </w:r>
      <w:r w:rsidR="00581E78">
        <w:rPr>
          <w:rFonts w:ascii="Calibri" w:eastAsia="Calibri" w:hAnsi="Calibri"/>
          <w:sz w:val="23"/>
          <w:szCs w:val="23"/>
          <w:lang w:eastAsia="en-US"/>
        </w:rPr>
        <w:t>1862</w:t>
      </w:r>
      <w:r w:rsidR="00C20AD4">
        <w:rPr>
          <w:rFonts w:ascii="Calibri" w:eastAsia="Calibri" w:hAnsi="Calibri"/>
          <w:sz w:val="23"/>
          <w:szCs w:val="23"/>
          <w:lang w:eastAsia="en-US"/>
        </w:rPr>
        <w:t xml:space="preserve"> κύκλους</w:t>
      </w:r>
      <w:r w:rsidR="00ED08A9">
        <w:rPr>
          <w:rFonts w:ascii="Calibri" w:eastAsia="Calibri" w:hAnsi="Calibri"/>
          <w:sz w:val="23"/>
          <w:szCs w:val="23"/>
          <w:lang w:eastAsia="en-US"/>
        </w:rPr>
        <w:t xml:space="preserve"> ρολογιού</w:t>
      </w:r>
      <w:r w:rsidR="00581E78">
        <w:rPr>
          <w:rFonts w:ascii="Calibri" w:eastAsia="Calibri" w:hAnsi="Calibri"/>
          <w:sz w:val="23"/>
          <w:szCs w:val="23"/>
          <w:lang w:eastAsia="en-US"/>
        </w:rPr>
        <w:t xml:space="preserve">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860AEA">
        <w:rPr>
          <w:noProof/>
        </w:rPr>
        <w:t>5</w:t>
      </w:r>
      <w:r>
        <w:fldChar w:fldCharType="end"/>
      </w:r>
      <w:r w:rsidR="00E4032F">
        <w:rPr>
          <w:noProof/>
        </w:rPr>
        <w:t>:</w:t>
      </w:r>
      <w:r w:rsidRPr="007337B9">
        <w:rPr>
          <w:b w:val="0"/>
          <w:noProof/>
        </w:rPr>
        <w:t>Πίνακας Δέσμευσης Πόρων</w:t>
      </w:r>
    </w:p>
    <w:p w:rsidR="0089388D" w:rsidRPr="005C24AA" w:rsidRDefault="006944AB" w:rsidP="00030418">
      <w:pPr>
        <w:pStyle w:val="Heading3"/>
        <w:jc w:val="left"/>
      </w:pPr>
      <w:bookmarkStart w:id="74" w:name="_Toc516583376"/>
      <w:r>
        <w:t xml:space="preserve">4.2.2 </w:t>
      </w:r>
      <w:r w:rsidR="00F537CA">
        <w:t xml:space="preserve">Κύκλωμα </w:t>
      </w:r>
      <w:r w:rsidR="00013A90">
        <w:t>ChStone</w:t>
      </w:r>
      <w:bookmarkEnd w:id="74"/>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δους και εξόδους με το κύκλωμα Core</w:t>
      </w:r>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73C07" w:rsidRDefault="00C72534"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72C7" id="Text Box 57" o:spid="_x0000_s1054"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HMNwIAAHUEAAAOAAAAZHJzL2Uyb0RvYy54bWysVFFv2jAQfp+0/2D5fQToaFF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" stroked="f">
                <v:textbox style="mso-fit-shape-to-text:t" inset="0,0,0,0">
                  <w:txbxContent>
                    <w:p w:rsidR="00C72534" w:rsidRPr="00E73C07" w:rsidRDefault="00C72534"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rsidR="00C72534" w:rsidRPr="00FD678C" w:rsidRDefault="00C72534"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C72534" w:rsidRPr="00FD678C" w:rsidRDefault="00C72534"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F147" id="_x0000_s1055"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7Lm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">
                <v:textbox style="mso-fit-shape-to-text:t">
                  <w:txbxContent>
                    <w:p w:rsidR="00C72534" w:rsidRPr="00FD678C" w:rsidRDefault="00C72534" w:rsidP="00C55897">
                      <w:pPr>
                        <w:rPr>
                          <w:rFonts w:ascii="Courier New" w:hAnsi="Courier New" w:cs="Courier New"/>
                          <w:sz w:val="23"/>
                          <w:szCs w:val="23"/>
                          <w:lang w:val="en-US"/>
                        </w:rPr>
                      </w:pPr>
                      <w:r w:rsidRPr="00FD678C">
                        <w:rPr>
                          <w:rFonts w:ascii="Courier New" w:hAnsi="Courier New" w:cs="Courier New"/>
                          <w:sz w:val="23"/>
                          <w:szCs w:val="23"/>
                          <w:lang w:val="en-US"/>
                        </w:rPr>
                        <w:t>word out[32];</w:t>
                      </w:r>
                    </w:p>
                    <w:p w:rsidR="00C72534" w:rsidRPr="00FD678C" w:rsidRDefault="00C72534" w:rsidP="00C55897">
                      <w:pPr>
                        <w:rPr>
                          <w:rFonts w:ascii="Courier New" w:hAnsi="Courier New" w:cs="Courier New"/>
                          <w:sz w:val="23"/>
                          <w:szCs w:val="23"/>
                          <w:lang w:val="en-US"/>
                        </w:rPr>
                      </w:pPr>
                      <w:r w:rsidRPr="00FD678C">
                        <w:rPr>
                          <w:rFonts w:ascii="Courier New" w:hAnsi="Courier New" w:cs="Courier New"/>
                          <w:sz w:val="23"/>
                          <w:szCs w:val="23"/>
                          <w:lang w:val="en-US"/>
                        </w:rPr>
                        <w:t>word key[32];</w:t>
                      </w:r>
                    </w:p>
                    <w:p w:rsidR="00C72534" w:rsidRPr="00FD678C" w:rsidRDefault="00C72534" w:rsidP="00C55897">
                      <w:pPr>
                        <w:rPr>
                          <w:rFonts w:ascii="Courier New" w:hAnsi="Courier New" w:cs="Courier New"/>
                          <w:sz w:val="23"/>
                          <w:szCs w:val="23"/>
                          <w:lang w:val="en-US"/>
                        </w:rPr>
                      </w:pPr>
                      <w:r w:rsidRPr="00FD678C">
                        <w:rPr>
                          <w:rFonts w:ascii="Courier New" w:hAnsi="Courier New" w:cs="Courier New"/>
                          <w:sz w:val="23"/>
                          <w:szCs w:val="23"/>
                          <w:lang w:val="en-US"/>
                        </w:rPr>
                        <w:t>word statemt[32];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73C07" w:rsidRDefault="00C72534"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41</w:t>
                            </w:r>
                            <w:r>
                              <w:fldChar w:fldCharType="end"/>
                            </w:r>
                            <w:r>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C66E" id="Text Box 59" o:spid="_x0000_s1056"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" stroked="f">
                <v:textbox style="mso-fit-shape-to-text:t" inset="0,0,0,0">
                  <w:txbxContent>
                    <w:p w:rsidR="00C72534" w:rsidRPr="00E73C07" w:rsidRDefault="00C72534"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41</w:t>
                      </w:r>
                      <w:r>
                        <w:fldChar w:fldCharType="end"/>
                      </w:r>
                      <w:r>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5F219" id="_x0000_s1057"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">
                <v:textbox style="mso-fit-shape-to-text:t">
                  <w:txbxContent>
                    <w:p w:rsidR="00C72534" w:rsidRPr="00FD678C" w:rsidRDefault="00C72534" w:rsidP="000C26D5">
                      <w:pPr>
                        <w:rPr>
                          <w:rFonts w:ascii="Courier New" w:hAnsi="Courier New" w:cs="Courier New"/>
                          <w:sz w:val="23"/>
                          <w:szCs w:val="23"/>
                          <w:lang w:val="en-US"/>
                        </w:rPr>
                      </w:pPr>
                      <w:r w:rsidRPr="00FD678C">
                        <w:rPr>
                          <w:rFonts w:ascii="Courier New" w:hAnsi="Courier New" w:cs="Courier New"/>
                          <w:sz w:val="23"/>
                          <w:szCs w:val="23"/>
                          <w:lang w:val="en-US"/>
                        </w:rPr>
                        <w:t>word worda[4][120];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r w:rsidR="0089388D">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73C07" w:rsidRDefault="00C72534"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42</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ED2E" id="Text Box 60" o:spid="_x0000_s1058"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" stroked="f">
                <v:textbox style="mso-fit-shape-to-text:t" inset="0,0,0,0">
                  <w:txbxContent>
                    <w:p w:rsidR="00C72534" w:rsidRPr="00E73C07" w:rsidRDefault="00C72534"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42</w:t>
                      </w:r>
                      <w:r>
                        <w:fldChar w:fldCharType="end"/>
                      </w:r>
                      <w:r>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47726" id="_x0000_s1059"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">
                <v:textbox style="mso-fit-shape-to-text:t">
                  <w:txbxContent>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73C07" w:rsidRDefault="00C72534"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43</w:t>
                            </w:r>
                            <w:r>
                              <w:fldChar w:fldCharType="end"/>
                            </w:r>
                            <w:r>
                              <w:t>:</w:t>
                            </w:r>
                            <w:r w:rsidRPr="00E73C07">
                              <w:rPr>
                                <w:b w:val="0"/>
                              </w:rPr>
                              <w:t xml:space="preserve">Συνάρτηση </w:t>
                            </w:r>
                            <w:r w:rsidRPr="00E73C07">
                              <w:rPr>
                                <w:b w:val="0"/>
                                <w:lang w:val="en-US"/>
                              </w:rPr>
                              <w:t>aes_main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568F" id="Text Box 62" o:spid="_x0000_s1060"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5uvRmjcCAAB1BAAADgAAAAAAAAAA&#10;AAAAAAAuAgAAZHJzL2Uyb0RvYy54bWxQSwECLQAUAAYACAAAACEAdq0Zkt8AAAAIAQAADwAAAAAA&#10;AAAAAAAAAACRBAAAZHJzL2Rvd25yZXYueG1sUEsFBgAAAAAEAAQA8wAAAJ0FAAAAAA==&#10;" stroked="f">
                <v:textbox style="mso-fit-shape-to-text:t" inset="0,0,0,0">
                  <w:txbxContent>
                    <w:p w:rsidR="00C72534" w:rsidRPr="00E73C07" w:rsidRDefault="00C72534"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43</w:t>
                      </w:r>
                      <w:r>
                        <w:fldChar w:fldCharType="end"/>
                      </w:r>
                      <w:r>
                        <w:t>:</w:t>
                      </w:r>
                      <w:r w:rsidRPr="00E73C07">
                        <w:rPr>
                          <w:b w:val="0"/>
                        </w:rPr>
                        <w:t xml:space="preserve">Συνάρτηση </w:t>
                      </w:r>
                      <w:r w:rsidRPr="00E73C07">
                        <w:rPr>
                          <w:b w:val="0"/>
                          <w:lang w:val="en-US"/>
                        </w:rPr>
                        <w:t>aes_main</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9F8B8" id="_x0000_s1061"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">
                <v:textbox style="mso-fit-shape-to-text:t">
                  <w:txbxContent>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void aes_main (word statemt[32], word key[32], word out[32])</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C72534" w:rsidRPr="00FD678C" w:rsidRDefault="00C72534"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r w:rsidR="00F7489B">
        <w:rPr>
          <w:rFonts w:ascii="Calibri" w:eastAsia="Calibri" w:hAnsi="Calibri"/>
          <w:sz w:val="23"/>
          <w:szCs w:val="23"/>
          <w:lang w:val="en-US" w:eastAsia="en-US"/>
        </w:rPr>
        <w:t>aes</w:t>
      </w:r>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860AEA">
        <w:rPr>
          <w:noProof/>
        </w:rPr>
        <w:t>6</w:t>
      </w:r>
      <w:r>
        <w:fldChar w:fldCharType="end"/>
      </w:r>
      <w:r w:rsidR="00D706AC">
        <w:rPr>
          <w:noProof/>
        </w:rPr>
        <w:t>:</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44</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860AEA">
        <w:rPr>
          <w:noProof/>
        </w:rPr>
        <w:t>44</w:t>
      </w:r>
      <w:r>
        <w:fldChar w:fldCharType="end"/>
      </w:r>
      <w:r w:rsidR="009150A9">
        <w:t>:</w:t>
      </w:r>
      <w:r w:rsidRPr="00080117">
        <w:rPr>
          <w:b w:val="0"/>
        </w:rPr>
        <w:t>Θύρες</w:t>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583377"/>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7D00" w:rsidRDefault="00A27D00" w:rsidP="00030418">
      <w:pPr>
        <w:suppressAutoHyphens w:val="0"/>
        <w:spacing w:after="160" w:line="259" w:lineRule="auto"/>
        <w:rPr>
          <w:rFonts w:ascii="Calibri" w:eastAsia="Calibri" w:hAnsi="Calibri" w:cs="Calibri"/>
          <w:b/>
          <w:lang w:eastAsia="en-US"/>
        </w:rPr>
      </w:pPr>
    </w:p>
    <w:p w:rsidR="00A27D00" w:rsidRDefault="00A27D00" w:rsidP="00030418">
      <w:pPr>
        <w:suppressAutoHyphens w:val="0"/>
        <w:spacing w:after="160" w:line="259" w:lineRule="auto"/>
        <w:rPr>
          <w:rFonts w:ascii="Calibri" w:eastAsia="Calibri" w:hAnsi="Calibri" w:cs="Calibri"/>
          <w:b/>
          <w:lang w:eastAsia="en-US"/>
        </w:rPr>
      </w:pPr>
    </w:p>
    <w:p w:rsidR="00A205EB" w:rsidRPr="00B92F42" w:rsidRDefault="00E058A8"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r>
        <w:rPr>
          <w:rFonts w:ascii="Calibri" w:eastAsia="Calibri" w:hAnsi="Calibri" w:cs="Calibri"/>
          <w:b/>
          <w:lang w:eastAsia="en-US"/>
        </w:rPr>
        <w:t xml:space="preserve"> Core</w:t>
      </w:r>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45</w:t>
      </w:r>
      <w:r w:rsidR="00D10245">
        <w:rPr>
          <w:rFonts w:ascii="Calibri" w:eastAsia="Calibri" w:hAnsi="Calibri" w:cs="Calibri"/>
          <w:sz w:val="23"/>
          <w:szCs w:val="23"/>
          <w:lang w:eastAsia="en-US"/>
        </w:rPr>
        <w:t>.</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2D7432" w:rsidRDefault="00C72534"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45</w:t>
                            </w:r>
                            <w:r>
                              <w:fldChar w:fldCharType="end"/>
                            </w:r>
                            <w:r>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5DB7" id="Text Box 63" o:spid="_x0000_s1062"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R4lNw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" stroked="f">
                <v:textbox style="mso-fit-shape-to-text:t" inset="0,0,0,0">
                  <w:txbxContent>
                    <w:p w:rsidR="00C72534" w:rsidRPr="002D7432" w:rsidRDefault="00C72534"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45</w:t>
                      </w:r>
                      <w:r>
                        <w:fldChar w:fldCharType="end"/>
                      </w:r>
                      <w:r>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898BB" id="_x0000_s1063"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z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">
                <v:textbox style="mso-fit-shape-to-text:t">
                  <w:txbxContent>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word k0 = key[0], k1 = key[1], k2 = key[2], k3 = key[3];</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state[0] ^= k0;</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state[1] ^= k1;</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state[2] ^= k2;</w:t>
                      </w:r>
                    </w:p>
                    <w:p w:rsidR="00C72534" w:rsidRPr="00FD678C" w:rsidRDefault="00C72534" w:rsidP="009D480E">
                      <w:pPr>
                        <w:rPr>
                          <w:rFonts w:ascii="Courier New" w:hAnsi="Courier New" w:cs="Courier New"/>
                          <w:sz w:val="23"/>
                          <w:szCs w:val="23"/>
                          <w:lang w:val="en-US"/>
                        </w:rPr>
                      </w:pPr>
                      <w:r w:rsidRPr="00FD678C">
                        <w:rPr>
                          <w:rFonts w:ascii="Courier New" w:hAnsi="Courier New" w:cs="Courier New"/>
                          <w:sz w:val="23"/>
                          <w:szCs w:val="23"/>
                          <w:lang w:val="en-US"/>
                        </w:rPr>
                        <w:t>state[3]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w:t>
      </w:r>
      <w:r w:rsidR="00543148">
        <w:rPr>
          <w:rFonts w:ascii="Calibri" w:eastAsia="Calibri" w:hAnsi="Calibri" w:cs="Calibri"/>
          <w:sz w:val="23"/>
          <w:szCs w:val="23"/>
          <w:lang w:eastAsia="en-US"/>
        </w:rPr>
        <w:t xml:space="preserve">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ί 2 κύκλους</w:t>
      </w:r>
      <w:r w:rsidR="00D014A3">
        <w:rPr>
          <w:rFonts w:ascii="Calibri" w:eastAsia="Calibri" w:hAnsi="Calibri" w:cs="Calibri"/>
          <w:sz w:val="23"/>
          <w:szCs w:val="23"/>
          <w:lang w:eastAsia="en-US"/>
        </w:rPr>
        <w:t xml:space="preserve"> </w:t>
      </w:r>
      <w:r w:rsidR="00EF3ABA">
        <w:rPr>
          <w:rFonts w:ascii="Calibri" w:eastAsia="Calibri" w:hAnsi="Calibri" w:cs="Calibri"/>
          <w:sz w:val="23"/>
          <w:szCs w:val="23"/>
          <w:lang w:eastAsia="en-US"/>
        </w:rPr>
        <w:t xml:space="preserve">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F043E0">
        <w:rPr>
          <w:rFonts w:ascii="Calibri" w:eastAsia="Calibri" w:hAnsi="Calibri" w:cs="Calibri"/>
          <w:sz w:val="23"/>
          <w:szCs w:val="23"/>
          <w:lang w:eastAsia="en-US"/>
        </w:rPr>
        <w:t>αντικαθιστούμε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φαίνονται στην Εικόνα 46</w:t>
      </w:r>
      <w:r w:rsidR="00524FE5">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1A31DB6B" wp14:editId="05BB63A1">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A3621A" w:rsidRDefault="00C72534"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46</w:t>
                            </w:r>
                            <w:r>
                              <w:fldChar w:fldCharType="end"/>
                            </w:r>
                            <w:r>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1DB6B" id="Text Box 66" o:spid="_x0000_s1064"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" stroked="f">
                <v:textbox style="mso-fit-shape-to-text:t" inset="0,0,0,0">
                  <w:txbxContent>
                    <w:p w:rsidR="00C72534" w:rsidRPr="00A3621A" w:rsidRDefault="00C72534"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46</w:t>
                      </w:r>
                      <w:r>
                        <w:fldChar w:fldCharType="end"/>
                      </w:r>
                      <w:r>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00E9BD1B" wp14:editId="22086F54">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9BD1B" id="_x0000_s1065"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BjlaM7KQIAAE8EAAAOAAAAAAAAAAAAAAAAAC4CAABkcnMvZTJv&#10;RG9jLnhtbFBLAQItABQABgAIAAAAIQBhHIWp3QAAAAcBAAAPAAAAAAAAAAAAAAAAAIMEAABkcnMv&#10;ZG93bnJldi54bWxQSwUGAAAAAAQABADzAAAAjQUAAAAA&#10;">
                <v:textbox style="mso-fit-shape-to-text:t">
                  <w:txbxContent>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(rcon&amp;0x80 != 0) then (j ^= 0x1B)</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C72534" w:rsidRPr="00FD678C" w:rsidRDefault="00C72534"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DD3BD8" w:rsidRDefault="00DD3BD8"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3">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7</w:t>
      </w:r>
      <w:r>
        <w:fldChar w:fldCharType="end"/>
      </w:r>
      <w:r w:rsidR="009150A9">
        <w:rPr>
          <w:noProof/>
        </w:rPr>
        <w:t>:</w:t>
      </w:r>
      <w:r w:rsidR="00F043E0">
        <w:rPr>
          <w:b w:val="0"/>
          <w:noProof/>
        </w:rPr>
        <w:t>Επιβάρυνση</w:t>
      </w:r>
      <w:r w:rsidR="00732B6A">
        <w:rPr>
          <w:b w:val="0"/>
          <w:noProof/>
        </w:rPr>
        <w:t xml:space="preserve"> Συνάρτησης  </w:t>
      </w:r>
      <w:r w:rsidR="00732B6A">
        <w:rPr>
          <w:b w:val="0"/>
          <w:noProof/>
          <w:lang w:val="en-US"/>
        </w:rPr>
        <w:t>KeyExpansion</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490BB0" w:rsidRDefault="00C72534"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47</w:t>
                            </w:r>
                            <w:r>
                              <w:fldChar w:fldCharType="end"/>
                            </w:r>
                            <w:r>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FF4B" id="Text Box 68" o:spid="_x0000_s1066"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" stroked="f">
                <v:textbox style="mso-fit-shape-to-text:t" inset="0,0,0,0">
                  <w:txbxContent>
                    <w:p w:rsidR="00C72534" w:rsidRPr="00490BB0" w:rsidRDefault="00C72534"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47</w:t>
                      </w:r>
                      <w:r>
                        <w:fldChar w:fldCharType="end"/>
                      </w:r>
                      <w:r>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0B8E0" id="_x0000_s1067"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">
                <v:textbox style="mso-fit-shape-to-text:t">
                  <w:txbxContent>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RoundKey[i*4]=Key[i*4];</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RoundKey[i*4+1]=Key[i*4+1];</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RoundKey[i*4+2]=Key[i*4+2];</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RoundKey[i*4+3]=Key[i*4+3];</w:t>
                      </w:r>
                    </w:p>
                    <w:p w:rsidR="00C72534" w:rsidRPr="00FD678C" w:rsidRDefault="00C7253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3A0316">
        <w:rPr>
          <w:rFonts w:ascii="Calibri" w:eastAsia="Calibri" w:hAnsi="Calibri" w:cs="Calibri"/>
          <w:sz w:val="23"/>
          <w:szCs w:val="23"/>
          <w:lang w:eastAsia="en-US"/>
        </w:rPr>
        <w:t xml:space="preserve"> </w:t>
      </w:r>
      <w:r w:rsidR="003A0316">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rsidR="00C72534" w:rsidRPr="00FD678C" w:rsidRDefault="00C72534"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rsidR="00C72534" w:rsidRPr="00626D6C" w:rsidRDefault="00C72534"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D6F7" id="_x0000_s1068"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" adj="-11796480,,5400" path="m,l5067300,r-28575,7448550l,7439025,,xe">
                <v:stroke joinstyle="miter"/>
                <v:formulas/>
                <v:path o:connecttype="custom" o:connectlocs="0,0;5067300,0;5038725,7448550;0,7439025;0,0" o:connectangles="0,0,0,0,0" textboxrect="0,0,5067300,7448550"/>
                <v:textbox>
                  <w:txbxContent>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{for(j=0;j&lt;4;j++)</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(i % Nk == 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SubWord() is a function that takes a four-byte input word and // applies the S-box to each of the four bytes to produce an output word.// Function Subword(){</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temp[0] ^ Rcon[i/4];}</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Function Subword(){</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temp[0]=getSBoxValue(temp[0]);</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temp[1]=getSBoxValue(temp[1]);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temp[2]=getSBoxValue(temp[2]);</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temp[3]=getSBoxValue(temp[3]);}}</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RoundKey[(i-4)*4+0] ^ temp[0];RoundKey[i*4+1] = RoundKey[(i-4)*4+1] ^ temp[1];</w:t>
                      </w:r>
                    </w:p>
                    <w:p w:rsidR="00C72534" w:rsidRPr="00FD678C" w:rsidRDefault="00C7253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RoundKey[(i-4)*4+2] ^ temp[2];</w:t>
                      </w:r>
                    </w:p>
                    <w:p w:rsidR="00C72534" w:rsidRPr="00FD678C" w:rsidRDefault="00C72534"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RoundKey[(i-4)*4+3] ^ temp[3];</w:t>
                      </w:r>
                    </w:p>
                    <w:p w:rsidR="00C72534" w:rsidRPr="00626D6C" w:rsidRDefault="00C72534"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C72534" w:rsidRPr="00C351CD" w:rsidRDefault="00C72534"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165F" id="Text Box 69" o:spid="_x0000_s1069"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" stroked="f">
                <v:textbox style="mso-fit-shape-to-text:t" inset="0,0,0,0">
                  <w:txbxContent>
                    <w:p w:rsidR="00C72534" w:rsidRPr="00C351CD" w:rsidRDefault="00C72534"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κώδικα της Εικόνας 48</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2727A0">
        <w:rPr>
          <w:rFonts w:ascii="Calibri" w:eastAsia="Calibri" w:hAnsi="Calibri" w:cs="Calibri"/>
          <w:sz w:val="23"/>
          <w:szCs w:val="23"/>
          <w:lang w:eastAsia="en-US"/>
        </w:rPr>
        <w:t xml:space="preserve">όμενο κύκλο </w:t>
      </w:r>
      <w:r w:rsidR="00E91EDF">
        <w:rPr>
          <w:rFonts w:ascii="Calibri" w:eastAsia="Calibri" w:hAnsi="Calibri" w:cs="Calibri"/>
          <w:sz w:val="23"/>
          <w:szCs w:val="23"/>
          <w:lang w:eastAsia="en-US"/>
        </w:rPr>
        <w:t>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5C13A8" w:rsidRDefault="00C72534"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49</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10481" id="Text Box 75" o:spid="_x0000_s1070"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AX8dhZNwIAAHUEAAAOAAAAAAAAAAAA&#10;AAAAAC4CAABkcnMvZTJvRG9jLnhtbFBLAQItABQABgAIAAAAIQAn+eyH3gAAAAgBAAAPAAAAAAAA&#10;AAAAAAAAAJEEAABkcnMvZG93bnJldi54bWxQSwUGAAAAAAQABADzAAAAnAUAAAAA&#10;" stroked="f">
                <v:textbox style="mso-fit-shape-to-text:t" inset="0,0,0,0">
                  <w:txbxContent>
                    <w:p w:rsidR="00C72534" w:rsidRPr="005C13A8" w:rsidRDefault="00C72534"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49</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71"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">
                <v:textbox style="mso-fit-shape-to-text:t">
                  <w:txbxContent>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temp[0]=getSBoxValue(temp[0]);</w:t>
                      </w:r>
                    </w:p>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temp[1]=getSBoxValue(temp[1]);</w:t>
                      </w:r>
                    </w:p>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temp[2]=getSBoxValue(temp[2]);</w:t>
                      </w:r>
                    </w:p>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temp[3]=getSBoxValue(temp[3]);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44774E" w:rsidRDefault="00C72534"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50</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DFCC4" id="Text Box 76" o:spid="_x0000_s1072"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" stroked="f">
                <v:textbox style="mso-fit-shape-to-text:t" inset="0,0,0,0">
                  <w:txbxContent>
                    <w:p w:rsidR="00C72534" w:rsidRPr="0044774E" w:rsidRDefault="00C72534"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50</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D3AC5" id="_x0000_s1073"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qR8YGyoCAABPBAAADgAAAAAAAAAAAAAAAAAuAgAAZHJzL2Uy&#10;b0RvYy54bWxQSwECLQAUAAYACAAAACEAVaIsjN0AAAAIAQAADwAAAAAAAAAAAAAAAACEBAAAZHJz&#10;L2Rvd25yZXYueG1sUEsFBgAAAAAEAAQA8wAAAI4FAAAAAA==&#10;">
                <v:textbox style="mso-fit-shape-to-text:t">
                  <w:txbxContent>
                    <w:p w:rsidR="00C72534" w:rsidRPr="00FD678C" w:rsidRDefault="00C72534"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temp[0] = temp[0] ^ Rcon[i/4];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B57835" w:rsidRDefault="00C72534"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51</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34A2" id="Text Box 78" o:spid="_x0000_s1074"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" stroked="f">
                <v:textbox style="mso-fit-shape-to-text:t" inset="0,0,0,0">
                  <w:txbxContent>
                    <w:p w:rsidR="00C72534" w:rsidRPr="00B57835" w:rsidRDefault="00C72534"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51</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D74EE" id="_x0000_s1075"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hs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B7VzhsKgIAAE8EAAAOAAAAAAAAAAAAAAAAAC4CAABkcnMvZTJv&#10;RG9jLnhtbFBLAQItABQABgAIAAAAIQCPlsEc3AAAAAcBAAAPAAAAAAAAAAAAAAAAAIQEAABkcnMv&#10;ZG93bnJldi54bWxQSwUGAAAAAAQABADzAAAAjQUAAAAA&#10;">
                <v:textbox style="mso-fit-shape-to-text:t">
                  <w:txbxContent>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RoundKey[(i-Nk)*4+0] ^ temp[0];</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RoundKey[(i-Nk)*4+1] ^ temp[1];</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RoundKey[(i-Nk)*4+2] ^ temp[2];</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RoundKey[(i-Nk)*4+3]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51</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2438AC" w:rsidRDefault="003F5F34" w:rsidP="00D159E2">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1A0EBB">
        <w:rPr>
          <w:rFonts w:ascii="Calibri" w:eastAsia="Calibri" w:hAnsi="Calibri" w:cs="Calibri"/>
          <w:sz w:val="23"/>
          <w:szCs w:val="23"/>
          <w:lang w:eastAsia="en-US"/>
        </w:rPr>
        <w:t xml:space="preserve"> </w:t>
      </w:r>
      <w:r w:rsidR="001A0EBB">
        <w:rPr>
          <w:rFonts w:ascii="Calibri" w:hAnsi="Calibri" w:cs="Calibri"/>
          <w:noProof/>
          <w:sz w:val="23"/>
          <w:szCs w:val="23"/>
        </w:rPr>
        <w:t>ρολογιού</w:t>
      </w:r>
      <w:r w:rsidR="00D84ACD" w:rsidRPr="00D84ACD">
        <w:rPr>
          <w:rFonts w:ascii="Calibri" w:eastAsia="Calibri" w:hAnsi="Calibri" w:cs="Calibri"/>
          <w:sz w:val="23"/>
          <w:szCs w:val="23"/>
          <w:lang w:eastAsia="en-US"/>
        </w:rPr>
        <w:t>.</w:t>
      </w:r>
    </w:p>
    <w:p w:rsidR="00564578" w:rsidRPr="00D159E2" w:rsidRDefault="00564578" w:rsidP="00D159E2">
      <w:pPr>
        <w:suppressAutoHyphens w:val="0"/>
        <w:spacing w:after="160" w:line="259" w:lineRule="auto"/>
        <w:jc w:val="both"/>
        <w:rPr>
          <w:rFonts w:ascii="Calibri" w:eastAsia="Calibri" w:hAnsi="Calibri" w:cs="Calibri"/>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AddRoundKey</w:t>
      </w:r>
      <w:r w:rsidRPr="001A0EBB">
        <w:rPr>
          <w:rFonts w:ascii="Calibri" w:eastAsia="Calibri" w:hAnsi="Calibri" w:cs="Calibri"/>
          <w:b/>
          <w:sz w:val="23"/>
          <w:szCs w:val="23"/>
          <w:lang w:eastAsia="en-US"/>
        </w:rPr>
        <w:t>:</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4">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52</w:t>
      </w:r>
      <w:r>
        <w:fldChar w:fldCharType="end"/>
      </w:r>
      <w:r w:rsidR="009150A9">
        <w:t>:</w:t>
      </w:r>
      <w:r w:rsidR="00781DA2" w:rsidRPr="00781DA2">
        <w:rPr>
          <w:b w:val="0"/>
          <w:noProof/>
        </w:rPr>
        <w:t xml:space="preserve"> </w:t>
      </w:r>
      <w:r w:rsidR="009665EE">
        <w:rPr>
          <w:b w:val="0"/>
          <w:noProof/>
        </w:rPr>
        <w:t xml:space="preserve">Επιβάρυνση </w:t>
      </w:r>
      <w:r w:rsidR="00DE6534">
        <w:rPr>
          <w:b w:val="0"/>
        </w:rPr>
        <w:t xml:space="preserve">Συνάρτησης </w:t>
      </w:r>
      <w:r w:rsidR="00DE6534">
        <w:rPr>
          <w:b w:val="0"/>
          <w:lang w:val="en-US"/>
        </w:rPr>
        <w:t>AddRoundKey</w:t>
      </w:r>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F80047" w:rsidRDefault="00C72534"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53</w:t>
                            </w:r>
                            <w:r>
                              <w:fldChar w:fldCharType="end"/>
                            </w:r>
                            <w:r>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637" id="Text Box 79" o:spid="_x0000_s1076"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" stroked="f">
                <v:textbox style="mso-fit-shape-to-text:t" inset="0,0,0,0">
                  <w:txbxContent>
                    <w:p w:rsidR="00C72534" w:rsidRPr="00F80047" w:rsidRDefault="00C72534"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53</w:t>
                      </w:r>
                      <w:r>
                        <w:fldChar w:fldCharType="end"/>
                      </w:r>
                      <w:r>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B7219" id="_x0000_s1077"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">
                <v:textbox style="mso-fit-shape-to-text:t">
                  <w:txbxContent>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state[j][i] ^= RoundKey[round * Nb * 4 + i * Nb + j];</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5E7EDB">
        <w:rPr>
          <w:rFonts w:ascii="Calibri" w:eastAsia="Calibri" w:hAnsi="Calibri" w:cs="Calibri"/>
          <w:sz w:val="23"/>
          <w:szCs w:val="23"/>
          <w:lang w:eastAsia="en-US"/>
        </w:rPr>
        <w:t xml:space="preserve"> </w:t>
      </w:r>
      <w:r w:rsidR="005E7EDB">
        <w:rPr>
          <w:rFonts w:ascii="Calibri" w:hAnsi="Calibri" w:cs="Calibri"/>
          <w:noProof/>
          <w:sz w:val="23"/>
          <w:szCs w:val="23"/>
        </w:rPr>
        <w:t>ρολογιού</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ο εμφωλευμένο</w:t>
      </w:r>
      <w:r w:rsidR="004460B3">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w:t>
      </w:r>
      <w:r w:rsidR="00C62DA2" w:rsidRPr="00E07541">
        <w:rPr>
          <w:rFonts w:ascii="Calibri" w:eastAsia="Calibri" w:hAnsi="Calibri" w:cs="Calibri"/>
          <w:sz w:val="23"/>
          <w:szCs w:val="23"/>
          <w:lang w:eastAsia="en-US"/>
        </w:rPr>
        <w:t>Ι</w:t>
      </w:r>
      <w:r w:rsidRPr="00B92F42">
        <w:rPr>
          <w:rFonts w:ascii="Calibri" w:eastAsia="Calibri" w:hAnsi="Calibri" w:cs="Calibri"/>
          <w:sz w:val="23"/>
          <w:szCs w:val="23"/>
          <w:lang w:val="en-US" w:eastAsia="en-US"/>
        </w:rPr>
        <w:t>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52</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b/>
          <w:sz w:val="23"/>
          <w:szCs w:val="23"/>
          <w:lang w:val="en-US" w:eastAsia="en-US"/>
        </w:rPr>
        <w:t>KeySchedule:</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54</w:t>
      </w:r>
      <w:r>
        <w:fldChar w:fldCharType="end"/>
      </w:r>
      <w:r w:rsidR="009150A9">
        <w:t>:</w:t>
      </w:r>
      <w:r w:rsidR="00A460DE" w:rsidRPr="00A460DE">
        <w:rPr>
          <w:b w:val="0"/>
          <w:noProof/>
        </w:rPr>
        <w:t xml:space="preserve"> </w:t>
      </w:r>
      <w:r w:rsidR="006803DF">
        <w:rPr>
          <w:b w:val="0"/>
          <w:noProof/>
        </w:rPr>
        <w:t xml:space="preserve">Επιβάρυνση </w:t>
      </w:r>
      <w:r w:rsidR="00E07541">
        <w:rPr>
          <w:b w:val="0"/>
        </w:rPr>
        <w:t xml:space="preserve">Συνάρτησης </w:t>
      </w:r>
      <w:r w:rsidR="00E07541">
        <w:rPr>
          <w:b w:val="0"/>
          <w:lang w:val="en-US"/>
        </w:rPr>
        <w:t>KeySchedule</w:t>
      </w:r>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2024F8" w:rsidRDefault="00C72534"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55</w:t>
                            </w:r>
                            <w:r>
                              <w:fldChar w:fldCharType="end"/>
                            </w:r>
                            <w:r>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6D1F" id="Text Box 80" o:spid="_x0000_s1078"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ZKNgIAAHUEAAAOAAAAZHJzL2Uyb0RvYy54bWysVFFv2jAQfp+0/2D5fQToaFF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" stroked="f">
                <v:textbox style="mso-fit-shape-to-text:t" inset="0,0,0,0">
                  <w:txbxContent>
                    <w:p w:rsidR="00C72534" w:rsidRPr="002024F8" w:rsidRDefault="00C72534"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55</w:t>
                      </w:r>
                      <w:r>
                        <w:fldChar w:fldCharType="end"/>
                      </w:r>
                      <w:r>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C72534" w:rsidRPr="00FD678C" w:rsidRDefault="00C72534"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37675" id="_x0000_s1079"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DLrIpwKgIAAE8EAAAOAAAAAAAAAAAAAAAAAC4CAABkcnMvZTJv&#10;RG9jLnhtbFBLAQItABQABgAIAAAAIQDGJSVS3AAAAAgBAAAPAAAAAAAAAAAAAAAAAIQEAABkcnMv&#10;ZG93bnJldi54bWxQSwUGAAAAAAQABADzAAAAjQUAAAAA&#10;">
                <v:textbox style="mso-fit-shape-to-text:t">
                  <w:txbxContent>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i, j, temp[4];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key[i + j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F245E6">
                      <w:pPr>
                        <w:ind w:left="150"/>
                        <w:jc w:val="both"/>
                        <w:rPr>
                          <w:rFonts w:ascii="Courier New" w:hAnsi="Courier New" w:cs="Courier New"/>
                          <w:sz w:val="23"/>
                          <w:szCs w:val="23"/>
                          <w:lang w:val="en-US"/>
                        </w:rPr>
                      </w:pPr>
                      <w:r w:rsidRPr="00FD678C">
                        <w:rPr>
                          <w:rFonts w:ascii="Courier New" w:hAnsi="Courier New" w:cs="Courier New"/>
                          <w:sz w:val="23"/>
                          <w:szCs w:val="23"/>
                          <w:lang w:val="en-US"/>
                        </w:rPr>
                        <w:t>temp[0] = SubByte (word[1][j - 1]) ^ Rcon0[(j / nk) - 1];                   temp[1] = SubByte (word[2][j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temp[2] = SubByte (word[3][j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temp[3] = SubByte (word[0][j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C72534" w:rsidRPr="00FD678C" w:rsidRDefault="00C72534"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temp[0] = word[0][j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temp[1] = word[1][j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temp[2] = word[2][j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temp[3] = word[3][j - 1];</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word[i][j - nk] ^ temp[i];</w:t>
                      </w:r>
                    </w:p>
                    <w:p w:rsidR="00C72534" w:rsidRPr="00FD678C" w:rsidRDefault="00C7253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8B7452">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r w:rsidR="00103A3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 xml:space="preserve">επιβαρύνει </w:t>
      </w:r>
      <w:r w:rsidR="00304269">
        <w:rPr>
          <w:rFonts w:ascii="Calibri" w:eastAsia="Calibri" w:hAnsi="Calibri" w:cs="Calibri"/>
          <w:sz w:val="23"/>
          <w:szCs w:val="23"/>
          <w:lang w:eastAsia="en-US"/>
        </w:rPr>
        <w:t>την απόδοση του</w:t>
      </w:r>
      <w:r w:rsidR="00A205EB" w:rsidRPr="00B92F42">
        <w:rPr>
          <w:rFonts w:ascii="Calibri" w:eastAsia="Calibri" w:hAnsi="Calibri" w:cs="Calibri"/>
          <w:sz w:val="23"/>
          <w:szCs w:val="23"/>
          <w:lang w:eastAsia="en-US"/>
        </w:rPr>
        <w:t xml:space="preserve"> </w:t>
      </w:r>
      <w:r w:rsidR="00304269">
        <w:rPr>
          <w:rFonts w:ascii="Calibri" w:eastAsia="Calibri" w:hAnsi="Calibri" w:cs="Calibri"/>
          <w:sz w:val="23"/>
          <w:szCs w:val="23"/>
          <w:lang w:eastAsia="en-US"/>
        </w:rPr>
        <w:t>κυκλώματος</w:t>
      </w:r>
      <w:r w:rsidR="00A205EB" w:rsidRPr="00B92F42">
        <w:rPr>
          <w:rFonts w:ascii="Calibri" w:eastAsia="Calibri" w:hAnsi="Calibri" w:cs="Calibri"/>
          <w:sz w:val="23"/>
          <w:szCs w:val="23"/>
          <w:lang w:eastAsia="en-US"/>
        </w:rPr>
        <w:t xml:space="preserve"> κατά 13</w:t>
      </w:r>
      <w:r w:rsidR="004745C5">
        <w:rPr>
          <w:rFonts w:ascii="Calibri" w:eastAsia="Calibri" w:hAnsi="Calibri" w:cs="Calibri"/>
          <w:sz w:val="23"/>
          <w:szCs w:val="23"/>
          <w:lang w:eastAsia="en-US"/>
        </w:rPr>
        <w:t xml:space="preserve"> κύκλους</w:t>
      </w:r>
      <w:r w:rsidR="00321EDF">
        <w:rPr>
          <w:rFonts w:ascii="Calibri" w:eastAsia="Calibri" w:hAnsi="Calibri" w:cs="Calibri"/>
          <w:sz w:val="23"/>
          <w:szCs w:val="23"/>
          <w:lang w:eastAsia="en-US"/>
        </w:rPr>
        <w:t xml:space="preserve"> </w:t>
      </w:r>
      <w:r w:rsidR="00321EDF">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D519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περιλαμβάνει βρόγχους, οι οποίοι περιλαμβάνουν και άλλους εμφωλευμένους</w:t>
      </w:r>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εμφωλευμένο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r w:rsidR="00D37FE7">
        <w:rPr>
          <w:rFonts w:ascii="Calibri" w:eastAsia="Calibri" w:hAnsi="Calibri" w:cs="Calibri"/>
          <w:sz w:val="23"/>
          <w:szCs w:val="23"/>
          <w:lang w:eastAsia="en-US"/>
        </w:rPr>
        <w:t xml:space="preserve"> </w:t>
      </w:r>
      <w:r w:rsidR="00D37FE7">
        <w:rPr>
          <w:rFonts w:ascii="Calibri" w:hAnsi="Calibri" w:cs="Calibri"/>
          <w:noProof/>
          <w:sz w:val="23"/>
          <w:szCs w:val="23"/>
        </w:rPr>
        <w:t>ρολογιού</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AddRoundKey:</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6">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56</w:t>
      </w:r>
      <w:r>
        <w:fldChar w:fldCharType="end"/>
      </w:r>
      <w:r w:rsidR="009150A9">
        <w:t>:</w:t>
      </w:r>
      <w:r w:rsidR="00116E5B" w:rsidRPr="00116E5B">
        <w:rPr>
          <w:b w:val="0"/>
          <w:noProof/>
        </w:rPr>
        <w:t xml:space="preserve"> </w:t>
      </w:r>
      <w:r w:rsidR="00560F1E">
        <w:rPr>
          <w:b w:val="0"/>
          <w:noProof/>
        </w:rPr>
        <w:t xml:space="preserve">Επιβάρυνση </w:t>
      </w:r>
      <w:r w:rsidR="003F46F8">
        <w:rPr>
          <w:b w:val="0"/>
        </w:rPr>
        <w:t xml:space="preserve">Συνάρτησης  </w:t>
      </w:r>
      <w:r w:rsidR="003F46F8">
        <w:rPr>
          <w:b w:val="0"/>
          <w:lang w:val="en-US"/>
        </w:rPr>
        <w:t>AddRoundKey</w:t>
      </w:r>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413EE1" w:rsidRDefault="00C72534"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57</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680F" id="Text Box 81" o:spid="_x0000_s1080"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D8FQthNgIAAHUEAAAOAAAAAAAAAAAA&#10;AAAAAC4CAABkcnMvZTJvRG9jLnhtbFBLAQItABQABgAIAAAAIQDO0VRm3wAAAAgBAAAPAAAAAAAA&#10;AAAAAAAAAJAEAABkcnMvZG93bnJldi54bWxQSwUGAAAAAAQABADzAAAAnAUAAAAA&#10;" stroked="f">
                <v:textbox style="mso-fit-shape-to-text:t" inset="0,0,0,0">
                  <w:txbxContent>
                    <w:p w:rsidR="00C72534" w:rsidRPr="00413EE1" w:rsidRDefault="00C72534"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57</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DAC23" id="_x0000_s1081"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KNivGYqAgAATwQAAA4AAAAAAAAAAAAAAAAALgIAAGRycy9lMm9E&#10;b2MueG1sUEsBAi0AFAAGAAgAAAAhAP5EYivbAAAABwEAAA8AAAAAAAAAAAAAAAAAhAQAAGRycy9k&#10;b3ducmV2LnhtbFBLBQYAAAAABAAEAPMAAACMBQAAAAA=&#10;">
                <v:textbox style="mso-fit-shape-to-text:t">
                  <w:txbxContent>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statemt[j * 4] ^= word[0][j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statemt[1 + j * 4] ^= word[1][j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statemt[2 + j * 4] ^= word[2][j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statemt[3 + j * 4] ^= word[3][j + nb * n];</w:t>
                      </w:r>
                    </w:p>
                    <w:p w:rsidR="00C72534" w:rsidRPr="00FD678C" w:rsidRDefault="00C7253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F46289">
        <w:rPr>
          <w:rFonts w:ascii="Calibri" w:eastAsia="Calibri" w:hAnsi="Calibri" w:cs="Calibri"/>
          <w:sz w:val="23"/>
          <w:szCs w:val="23"/>
          <w:lang w:eastAsia="en-US"/>
        </w:rPr>
        <w:t xml:space="preserve"> </w:t>
      </w:r>
      <w:r w:rsidR="00F46289">
        <w:rPr>
          <w:rFonts w:ascii="Calibri" w:hAnsi="Calibri" w:cs="Calibri"/>
          <w:noProof/>
          <w:sz w:val="23"/>
          <w:szCs w:val="23"/>
        </w:rPr>
        <w:t>ρολογιού</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Κώδικας της Εικόνας 57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w:t>
      </w:r>
      <w:r w:rsidR="006D5D21">
        <w:rPr>
          <w:rFonts w:ascii="Calibri" w:eastAsia="Calibri" w:hAnsi="Calibri" w:cs="Calibri"/>
          <w:sz w:val="23"/>
          <w:szCs w:val="23"/>
          <w:lang w:eastAsia="en-US"/>
        </w:rPr>
        <w:t>Π</w:t>
      </w:r>
      <w:r>
        <w:rPr>
          <w:rFonts w:ascii="Calibri" w:eastAsia="Calibri" w:hAnsi="Calibri" w:cs="Calibri"/>
          <w:sz w:val="23"/>
          <w:szCs w:val="23"/>
          <w:lang w:eastAsia="en-US"/>
        </w:rPr>
        <w:t xml:space="preserve">ίνακα </w:t>
      </w:r>
      <w:r w:rsidR="003B2A5A">
        <w:rPr>
          <w:rFonts w:ascii="Calibri" w:eastAsia="Calibri" w:hAnsi="Calibri" w:cs="Calibri"/>
          <w:sz w:val="23"/>
          <w:szCs w:val="23"/>
          <w:lang w:eastAsia="en-US"/>
        </w:rPr>
        <w:t xml:space="preserve">8 </w:t>
      </w:r>
      <w:r>
        <w:rPr>
          <w:rFonts w:ascii="Calibri" w:eastAsia="Calibri" w:hAnsi="Calibri" w:cs="Calibri"/>
          <w:sz w:val="23"/>
          <w:szCs w:val="23"/>
          <w:lang w:eastAsia="en-US"/>
        </w:rPr>
        <w:t xml:space="preserve">φαίνεται η </w:t>
      </w:r>
      <w:r w:rsidR="00163C8B">
        <w:rPr>
          <w:rFonts w:ascii="Calibri" w:eastAsia="Calibri" w:hAnsi="Calibri" w:cs="Calibri"/>
          <w:sz w:val="23"/>
          <w:szCs w:val="23"/>
          <w:lang w:eastAsia="en-US"/>
        </w:rPr>
        <w:t>καθυστέρηση που επιβαρύνουν</w:t>
      </w:r>
      <w:r w:rsidR="005F17F8">
        <w:rPr>
          <w:rFonts w:ascii="Calibri" w:eastAsia="Calibri" w:hAnsi="Calibri" w:cs="Calibri"/>
          <w:sz w:val="23"/>
          <w:szCs w:val="23"/>
          <w:lang w:eastAsia="en-US"/>
        </w:rPr>
        <w:t xml:space="preserve"> τα κυκλώματα οι</w:t>
      </w:r>
      <w:r>
        <w:rPr>
          <w:rFonts w:ascii="Calibri" w:eastAsia="Calibri" w:hAnsi="Calibri" w:cs="Calibri"/>
          <w:sz w:val="23"/>
          <w:szCs w:val="23"/>
          <w:lang w:eastAsia="en-US"/>
        </w:rPr>
        <w:t xml:space="preserve"> συναρτήσ</w:t>
      </w:r>
      <w:r w:rsidR="005F17F8">
        <w:rPr>
          <w:rFonts w:ascii="Calibri" w:eastAsia="Calibri" w:hAnsi="Calibri" w:cs="Calibri"/>
          <w:sz w:val="23"/>
          <w:szCs w:val="23"/>
          <w:lang w:eastAsia="en-US"/>
        </w:rPr>
        <w:t>εις</w:t>
      </w:r>
      <w:r w:rsidR="00450930">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860AEA">
        <w:rPr>
          <w:noProof/>
        </w:rPr>
        <w:t>8</w:t>
      </w:r>
      <w:r>
        <w:fldChar w:fldCharType="end"/>
      </w:r>
      <w:r w:rsidRPr="001B7E79">
        <w:rPr>
          <w:noProof/>
        </w:rPr>
        <w:t>:</w:t>
      </w:r>
      <w:r w:rsidR="000478E7" w:rsidRPr="000478E7">
        <w:rPr>
          <w:b w:val="0"/>
          <w:noProof/>
        </w:rPr>
        <w:t xml:space="preserve"> </w:t>
      </w:r>
      <w:r w:rsidR="000478E7">
        <w:rPr>
          <w:b w:val="0"/>
          <w:noProof/>
        </w:rPr>
        <w:t xml:space="preserve">Επιβάρυνση </w:t>
      </w:r>
      <w:r w:rsidRPr="00376DE1">
        <w:rPr>
          <w:b w:val="0"/>
          <w:noProof/>
        </w:rPr>
        <w:t>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Η επόμενη συνάρτηση που θα μελετήσουμε είναι η  </w:t>
      </w:r>
      <w:r w:rsidRPr="009724F9">
        <w:rPr>
          <w:rFonts w:ascii="Calibri" w:eastAsia="Calibri" w:hAnsi="Calibri" w:cs="Calibri"/>
          <w:sz w:val="23"/>
          <w:szCs w:val="23"/>
          <w:lang w:val="en-US" w:eastAsia="en-US"/>
        </w:rPr>
        <w:t>SubBytes</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000C4F3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982C6D" w:rsidRDefault="00C72534"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58</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4792" id="Text Box 82" o:spid="_x0000_s1082"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nuNw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" stroked="f">
                <v:textbox style="mso-fit-shape-to-text:t" inset="0,0,0,0">
                  <w:txbxContent>
                    <w:p w:rsidR="00C72534" w:rsidRPr="00982C6D" w:rsidRDefault="00C72534"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58</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83"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CnornkqAgAATwQAAA4AAAAAAAAAAAAAAAAALgIAAGRycy9lMm9E&#10;b2MueG1sUEsBAi0AFAAGAAgAAAAhAP5EYivbAAAABwEAAA8AAAAAAAAAAAAAAAAAhAQAAGRycy9k&#10;b3ducmV2LnhtbFBLBQYAAAAABAAEAPMAAACMBQAAAAA=&#10;">
                <v:textbox style="mso-fit-shape-to-text:t">
                  <w:txbxContent>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C72534" w:rsidRPr="00FD678C" w:rsidRDefault="00C7253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στην Εικόνα 58</w:t>
      </w:r>
      <w:r w:rsidR="004006A5">
        <w:rPr>
          <w:rFonts w:ascii="Calibri" w:eastAsia="Calibri" w:hAnsi="Calibri" w:cs="Calibri"/>
          <w:sz w:val="23"/>
          <w:szCs w:val="23"/>
          <w:lang w:eastAsia="en-US"/>
        </w:rPr>
        <w:t>.</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57F41A6A" wp14:editId="4AA64905">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BB25F0" w:rsidRDefault="00C72534"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860AEA">
                              <w:rPr>
                                <w:noProof/>
                              </w:rPr>
                              <w:t>59</w:t>
                            </w:r>
                            <w:r>
                              <w:fldChar w:fldCharType="end"/>
                            </w:r>
                            <w:r>
                              <w:t>:</w:t>
                            </w:r>
                            <w:r>
                              <w:rPr>
                                <w:b w:val="0"/>
                              </w:rPr>
                              <w:t xml:space="preserve">Υλοποίηση </w:t>
                            </w:r>
                            <w:r>
                              <w:rPr>
                                <w:b w:val="0"/>
                                <w:lang w:val="en-US"/>
                              </w:rPr>
                              <w:t>Table_lookup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A6A" id="Text Box 84" o:spid="_x0000_s1084"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" stroked="f">
                <v:textbox style="mso-fit-shape-to-text:t" inset="0,0,0,0">
                  <w:txbxContent>
                    <w:p w:rsidR="00C72534" w:rsidRPr="00BB25F0" w:rsidRDefault="00C72534"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sidR="00860AEA">
                        <w:rPr>
                          <w:noProof/>
                        </w:rPr>
                        <w:t>59</w:t>
                      </w:r>
                      <w:r>
                        <w:fldChar w:fldCharType="end"/>
                      </w:r>
                      <w:r>
                        <w:t>:</w:t>
                      </w:r>
                      <w:r>
                        <w:rPr>
                          <w:b w:val="0"/>
                        </w:rPr>
                        <w:t xml:space="preserve">Υλοποίηση </w:t>
                      </w:r>
                      <w:r>
                        <w:rPr>
                          <w:b w:val="0"/>
                          <w:lang w:val="en-US"/>
                        </w:rPr>
                        <w:t>Table_lookup</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732B947" wp14:editId="2FFAA66C">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2B947" id="_x0000_s1085"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mx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">
                <v:textbox style="mso-fit-shape-to-text:t">
                  <w:txbxContent>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#define table_lookup {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t0[b[0]];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t0[b[1]];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t0[b[2]];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t0[b[3]];     \</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Η δομή της φαίνεται στην Εικόνα 59.</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 xml:space="preserve">με αποτέλεσμα, όπως και στα παραπάνω κυκλώματα να υπάρχει μια </w:t>
      </w:r>
      <w:r w:rsidR="0061595A">
        <w:rPr>
          <w:rFonts w:ascii="Calibri" w:eastAsia="Calibri" w:hAnsi="Calibri" w:cs="Calibri"/>
          <w:sz w:val="23"/>
          <w:szCs w:val="23"/>
          <w:lang w:eastAsia="en-US"/>
        </w:rPr>
        <w:t>επιβάρυνση της απόδοσης</w:t>
      </w:r>
      <w:r w:rsidRPr="00B92F42">
        <w:rPr>
          <w:rFonts w:ascii="Calibri" w:eastAsia="Calibri" w:hAnsi="Calibri" w:cs="Calibri"/>
          <w:sz w:val="23"/>
          <w:szCs w:val="23"/>
          <w:lang w:eastAsia="en-US"/>
        </w:rPr>
        <w:t xml:space="preserve">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xml:space="preserve">, η συνάρτηση που αντικαθιστά τα  στοιχεία του κειμένου με τον πίνακα                S-Box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60</w:t>
      </w:r>
      <w:r>
        <w:fldChar w:fldCharType="end"/>
      </w:r>
      <w:r w:rsidRPr="00107163">
        <w:t>:</w:t>
      </w:r>
      <w:r w:rsidR="00FF3BBB" w:rsidRPr="00FF3BBB">
        <w:rPr>
          <w:b w:val="0"/>
          <w:noProof/>
        </w:rPr>
        <w:t xml:space="preserve"> </w:t>
      </w:r>
      <w:r w:rsidR="003B04DB">
        <w:rPr>
          <w:b w:val="0"/>
          <w:noProof/>
        </w:rPr>
        <w:t xml:space="preserve">Επιβάρυνση </w:t>
      </w:r>
      <w:r w:rsidR="0087608A">
        <w:rPr>
          <w:b w:val="0"/>
        </w:rPr>
        <w:t>Συνάρτησης</w:t>
      </w:r>
      <w:r w:rsidR="00F32D74">
        <w:rPr>
          <w:b w:val="0"/>
        </w:rPr>
        <w:t xml:space="preserve"> </w:t>
      </w:r>
      <w:r w:rsidR="00F32D74">
        <w:rPr>
          <w:b w:val="0"/>
          <w:lang w:val="en-US"/>
        </w:rPr>
        <w:t>SubBytes</w:t>
      </w: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0B5A89" w:rsidRDefault="00C72534"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61</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06EA3" id="Text Box 86" o:spid="_x0000_s1086"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" stroked="f">
                <v:textbox style="mso-fit-shape-to-text:t" inset="0,0,0,0">
                  <w:txbxContent>
                    <w:p w:rsidR="00C72534" w:rsidRPr="000B5A89" w:rsidRDefault="00C72534"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61</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C72534" w:rsidRPr="00FD678C" w:rsidRDefault="00C72534"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160DB" id="_x0000_s1087"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">
                <v:textbox style="mso-fit-shape-to-text:t">
                  <w:txbxContent>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int i,j;</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for(i=0;i&lt;4;i++)</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for(j=0;j&lt;4;j++)</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C72534" w:rsidRPr="00FD678C" w:rsidRDefault="00C72534"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C72534" w:rsidRPr="00FD678C" w:rsidRDefault="00C7253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εμφωλευμένο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4F5D76">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7A3489">
        <w:rPr>
          <w:rFonts w:ascii="Calibri" w:eastAsia="Calibri" w:hAnsi="Calibri" w:cs="Calibri"/>
          <w:sz w:val="23"/>
          <w:szCs w:val="23"/>
          <w:lang w:eastAsia="en-US"/>
        </w:rPr>
        <w:t>για αυτήν την διαδικασία</w:t>
      </w:r>
      <w:r w:rsidR="008502D8">
        <w:rPr>
          <w:rFonts w:ascii="Calibri" w:eastAsia="Calibri" w:hAnsi="Calibri" w:cs="Calibri"/>
          <w:sz w:val="23"/>
          <w:szCs w:val="23"/>
          <w:lang w:eastAsia="en-US"/>
        </w:rPr>
        <w:t>,</w:t>
      </w:r>
      <w:r w:rsidR="007A3489">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D90B99">
        <w:rPr>
          <w:rFonts w:ascii="Calibri" w:eastAsia="Calibri" w:hAnsi="Calibri" w:cs="Calibri"/>
          <w:sz w:val="23"/>
          <w:szCs w:val="23"/>
          <w:lang w:eastAsia="en-US"/>
        </w:rPr>
        <w:t>δηλαδή η ολίσθηση</w:t>
      </w:r>
      <w:r w:rsidR="008502D8">
        <w:rPr>
          <w:rFonts w:ascii="Calibri" w:eastAsia="Calibri" w:hAnsi="Calibri" w:cs="Calibri"/>
          <w:sz w:val="23"/>
          <w:szCs w:val="23"/>
          <w:lang w:eastAsia="en-US"/>
        </w:rPr>
        <w:t>.</w:t>
      </w:r>
      <w:r w:rsidR="00D90B99">
        <w:rPr>
          <w:rFonts w:ascii="Calibri" w:eastAsia="Calibri" w:hAnsi="Calibri" w:cs="Calibri"/>
          <w:sz w:val="23"/>
          <w:szCs w:val="23"/>
          <w:lang w:eastAsia="en-US"/>
        </w:rPr>
        <w:t xml:space="preserve"> </w:t>
      </w:r>
      <w:r w:rsidR="008502D8">
        <w:rPr>
          <w:rFonts w:ascii="Calibri" w:eastAsia="Calibri" w:hAnsi="Calibri" w:cs="Calibri"/>
          <w:sz w:val="23"/>
          <w:szCs w:val="23"/>
          <w:lang w:eastAsia="en-US"/>
        </w:rPr>
        <w:t>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r w:rsidR="0053164E" w:rsidRPr="0053164E">
        <w:rPr>
          <w:rFonts w:ascii="Calibri" w:eastAsia="Calibri" w:hAnsi="Calibri" w:cs="Calibri"/>
          <w:b/>
          <w:sz w:val="23"/>
          <w:szCs w:val="23"/>
          <w:lang w:val="en-US" w:eastAsia="en-US"/>
        </w:rPr>
        <w:t>ShiftRows</w:t>
      </w:r>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117B3" w:rsidRDefault="00C72534"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62</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D2A" id="Text Box 88" o:spid="_x0000_s1088"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OZV8/zYCAAB1BAAADgAAAAAAAAAA&#10;AAAAAAAuAgAAZHJzL2Uyb0RvYy54bWxQSwECLQAUAAYACAAAACEA+MoVG+AAAAAIAQAADwAAAAAA&#10;AAAAAAAAAACQBAAAZHJzL2Rvd25yZXYueG1sUEsFBgAAAAAEAAQA8wAAAJ0FAAAAAA==&#10;" stroked="f">
                <v:textbox style="mso-fit-shape-to-text:t" inset="0,0,0,0">
                  <w:txbxContent>
                    <w:p w:rsidR="00C72534" w:rsidRPr="00E117B3" w:rsidRDefault="00C72534"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62</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FC9F" id="_x0000_s1089"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MmWPhMqAgAATwQAAA4AAAAAAAAAAAAAAAAALgIAAGRycy9lMm9E&#10;b2MueG1sUEsBAi0AFAAGAAgAAAAhAFzZdAHbAAAABQEAAA8AAAAAAAAAAAAAAAAAhAQAAGRycy9k&#10;b3ducmV2LnhtbFBLBQYAAAAABAAEAPMAAACMBQAAAAA=&#10;">
                <v:textbox style="mso-fit-shape-to-text:t">
                  <w:txbxContent>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C72534" w:rsidRPr="00FD678C" w:rsidRDefault="00C72534" w:rsidP="00657585">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084F53" w:rsidRDefault="00C72534"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63</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2505" id="Text Box 89" o:spid="_x0000_s1090"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GJZIdQ3AgAAdQQAAA4AAAAAAAAA&#10;AAAAAAAALgIAAGRycy9lMm9Eb2MueG1sUEsBAi0AFAAGAAgAAAAhANDuCMzgAAAACgEAAA8AAAAA&#10;AAAAAAAAAAAAkQQAAGRycy9kb3ducmV2LnhtbFBLBQYAAAAABAAEAPMAAACeBQAAAAA=&#10;" stroked="f">
                <v:textbox style="mso-fit-shape-to-text:t" inset="0,0,0,0">
                  <w:txbxContent>
                    <w:p w:rsidR="00C72534" w:rsidRPr="00084F53" w:rsidRDefault="00C72534"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63</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D385" id="_x0000_s1091"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">
                <v:textbox style="mso-fit-shape-to-text:t">
                  <w:txbxContent>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Sbox[statemt[1]][statemt[1]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Sbox[statemt[5]][statemt[5]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Sbox[statemt[9]][statemt[9]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Sbox[statemt[13]][statemt[13]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Sbox[statemt[2]][statemt[2]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Sbox[statemt[10]][statemt[10]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Sbox[statemt[6]][statemt[6]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Sbox[statemt[14]][statemt[14]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Sbox[statemt[3]][statemt[3]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Sbox[statemt[15]][statemt[15]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Sbox[statemt[11]][statemt[11]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Sbox[statemt[7]][statemt[7]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Sbox[statemt[0]][statemt[0]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Sbox[statemt[4]][statemt[4]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Sbox[statemt[8]][statemt[8] &amp; 0xf];</w:t>
                      </w:r>
                    </w:p>
                    <w:p w:rsidR="00C72534" w:rsidRPr="00FD678C" w:rsidRDefault="00C72534" w:rsidP="00007DF9">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Sbox[statemt[12]][statemt[12]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63</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64</w:t>
      </w:r>
      <w:r>
        <w:fldChar w:fldCharType="end"/>
      </w:r>
      <w:r w:rsidR="00816253">
        <w:t>:</w:t>
      </w:r>
      <w:r w:rsidR="00442830" w:rsidRPr="00442830">
        <w:rPr>
          <w:b w:val="0"/>
          <w:noProof/>
        </w:rPr>
        <w:t xml:space="preserve"> </w:t>
      </w:r>
      <w:r w:rsidR="002E0E24">
        <w:rPr>
          <w:b w:val="0"/>
          <w:noProof/>
        </w:rPr>
        <w:t xml:space="preserve">Επιβάρυνση </w:t>
      </w:r>
      <w:r w:rsidR="009B44A4">
        <w:rPr>
          <w:b w:val="0"/>
        </w:rPr>
        <w:t xml:space="preserve">Συνάρτησης </w:t>
      </w:r>
      <w:r w:rsidR="00511BB1">
        <w:rPr>
          <w:b w:val="0"/>
          <w:lang w:val="en-US"/>
        </w:rPr>
        <w:t>ByteSub</w:t>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w:t>
      </w:r>
      <w:r w:rsidR="00E314E0">
        <w:rPr>
          <w:rFonts w:ascii="Calibri" w:eastAsia="Calibri" w:hAnsi="Calibri" w:cs="Calibri"/>
          <w:sz w:val="23"/>
          <w:szCs w:val="23"/>
          <w:lang w:eastAsia="en-US"/>
        </w:rPr>
        <w:t>Π</w:t>
      </w:r>
      <w:r>
        <w:rPr>
          <w:rFonts w:ascii="Calibri" w:eastAsia="Calibri" w:hAnsi="Calibri" w:cs="Calibri"/>
          <w:sz w:val="23"/>
          <w:szCs w:val="23"/>
          <w:lang w:eastAsia="en-US"/>
        </w:rPr>
        <w:t>ίνακα</w:t>
      </w:r>
      <w:r w:rsidR="00AE276D">
        <w:rPr>
          <w:rFonts w:ascii="Calibri" w:eastAsia="Calibri" w:hAnsi="Calibri" w:cs="Calibri"/>
          <w:sz w:val="23"/>
          <w:szCs w:val="23"/>
          <w:lang w:eastAsia="en-US"/>
        </w:rPr>
        <w:t xml:space="preserve"> 9</w:t>
      </w:r>
      <w:r>
        <w:rPr>
          <w:rFonts w:ascii="Calibri" w:eastAsia="Calibri" w:hAnsi="Calibri" w:cs="Calibri"/>
          <w:sz w:val="23"/>
          <w:szCs w:val="23"/>
          <w:lang w:eastAsia="en-US"/>
        </w:rPr>
        <w:t xml:space="preserve"> φαίνεται η </w:t>
      </w:r>
      <w:r w:rsidR="002B5509" w:rsidRPr="002B5509">
        <w:rPr>
          <w:rFonts w:ascii="Calibri" w:eastAsia="Calibri" w:hAnsi="Calibri" w:cs="Calibri"/>
          <w:sz w:val="23"/>
          <w:szCs w:val="23"/>
          <w:lang w:eastAsia="en-US"/>
        </w:rPr>
        <w:t xml:space="preserve">Καθυστέρηση </w:t>
      </w:r>
      <w:r>
        <w:rPr>
          <w:rFonts w:ascii="Calibri" w:eastAsia="Calibri" w:hAnsi="Calibri" w:cs="Calibri"/>
          <w:sz w:val="23"/>
          <w:szCs w:val="23"/>
          <w:lang w:eastAsia="en-US"/>
        </w:rPr>
        <w:t>των συναρτήσεων</w:t>
      </w:r>
      <w:r w:rsidR="00D1271A">
        <w:rPr>
          <w:rFonts w:ascii="Calibri" w:eastAsia="Calibri" w:hAnsi="Calibri" w:cs="Calibri"/>
          <w:sz w:val="23"/>
          <w:szCs w:val="23"/>
          <w:lang w:eastAsia="en-US"/>
        </w:rPr>
        <w:t xml:space="preserve"> που επιβαρύνουν το κύκλωμα.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860AEA">
        <w:rPr>
          <w:noProof/>
        </w:rPr>
        <w:t>9</w:t>
      </w:r>
      <w:r>
        <w:fldChar w:fldCharType="end"/>
      </w:r>
      <w:r w:rsidR="00816253">
        <w:rPr>
          <w:noProof/>
        </w:rPr>
        <w:t>:</w:t>
      </w:r>
      <w:r w:rsidR="00442830" w:rsidRPr="00442830">
        <w:rPr>
          <w:b w:val="0"/>
          <w:noProof/>
        </w:rPr>
        <w:t xml:space="preserve"> </w:t>
      </w:r>
      <w:r w:rsidR="009C702E">
        <w:rPr>
          <w:b w:val="0"/>
          <w:noProof/>
        </w:rPr>
        <w:t xml:space="preserve">Επιβάρυνση </w:t>
      </w:r>
      <w:r>
        <w:rPr>
          <w:b w:val="0"/>
          <w:noProof/>
        </w:rPr>
        <w:t>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6B09A8" w:rsidRDefault="00C72534"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65</w:t>
                            </w:r>
                            <w:r>
                              <w:fldChar w:fldCharType="end"/>
                            </w:r>
                            <w:r>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AA48" id="Text Box 90" o:spid="_x0000_s1092"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W/NwIAAHU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" stroked="f">
                <v:textbox style="mso-fit-shape-to-text:t" inset="0,0,0,0">
                  <w:txbxContent>
                    <w:p w:rsidR="00C72534" w:rsidRPr="006B09A8" w:rsidRDefault="00C72534"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65</w:t>
                      </w:r>
                      <w:r>
                        <w:fldChar w:fldCharType="end"/>
                      </w:r>
                      <w:r>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93"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Lh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ja3i4SsCAABPBAAADgAAAAAAAAAAAAAAAAAuAgAAZHJzL2Uy&#10;b0RvYy54bWxQSwECLQAUAAYACAAAACEAujAPo9wAAAAHAQAADwAAAAAAAAAAAAAAAACFBAAAZHJz&#10;L2Rvd25yZXYueG1sUEsFBgAAAAAEAAQA8wAAAI4FAAAAAA==&#10;">
                <v:textbox style="mso-fit-shape-to-text:t">
                  <w:txbxContent>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*)state; table_lookup; rot;</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στην Εικόνα 65.</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Pr="00330C10">
        <w:rPr>
          <w:rFonts w:ascii="Calibri" w:eastAsia="Calibri" w:hAnsi="Calibri" w:cs="Calibri"/>
          <w:b/>
          <w:sz w:val="23"/>
          <w:szCs w:val="23"/>
          <w:lang w:val="en-US" w:eastAsia="en-US"/>
        </w:rPr>
        <w:t>xor</w:t>
      </w:r>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062F7B">
        <w:rPr>
          <w:rFonts w:ascii="Calibri" w:eastAsia="Calibri" w:hAnsi="Calibri" w:cs="Calibri"/>
          <w:sz w:val="23"/>
          <w:szCs w:val="23"/>
          <w:lang w:eastAsia="en-US"/>
        </w:rPr>
        <w:t>66</w:t>
      </w:r>
      <w:r w:rsidR="008E3495">
        <w:rPr>
          <w:rFonts w:ascii="Calibri" w:eastAsia="Calibri" w:hAnsi="Calibri" w:cs="Calibri"/>
          <w:sz w:val="23"/>
          <w:szCs w:val="23"/>
          <w:lang w:eastAsia="en-US"/>
        </w:rPr>
        <w:t>.</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D7375C" w:rsidRDefault="00C72534"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66</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F1D5" id="Text Box 92" o:spid="_x0000_s1094"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" stroked="f">
                <v:textbox style="mso-fit-shape-to-text:t" inset="0,0,0,0">
                  <w:txbxContent>
                    <w:p w:rsidR="00C72534" w:rsidRPr="00D7375C" w:rsidRDefault="00C72534"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sidR="00860AEA">
                        <w:rPr>
                          <w:noProof/>
                        </w:rPr>
                        <w:t>66</w:t>
                      </w:r>
                      <w:r>
                        <w:fldChar w:fldCharType="end"/>
                      </w:r>
                      <w:r>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95"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UKwIAAE8EAAAOAAAAZHJzL2Uyb0RvYy54bWysVNuO0zAQfUfiHyy/06Qh7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">
                <v:textbox style="mso-fit-shape-to-text:t">
                  <w:txbxContent>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*)&amp;k0;</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*)&amp;k1;</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*)&amp;k2;</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*)&amp;k3;</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r w:rsidR="006D5692" w:rsidRPr="006D5692">
        <w:rPr>
          <w:rFonts w:ascii="Calibri" w:eastAsia="Calibri" w:hAnsi="Calibri" w:cs="Calibri"/>
          <w:b/>
          <w:sz w:val="23"/>
          <w:szCs w:val="23"/>
          <w:lang w:val="en-US" w:eastAsia="en-US"/>
        </w:rPr>
        <w:t>ShiftRows</w:t>
      </w:r>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r w:rsidR="006D5692">
        <w:rPr>
          <w:rFonts w:ascii="Calibri" w:eastAsia="Calibri" w:hAnsi="Calibri" w:cs="Calibri"/>
          <w:b/>
          <w:sz w:val="23"/>
          <w:szCs w:val="23"/>
          <w:lang w:val="en-US" w:eastAsia="en-US"/>
        </w:rPr>
        <w:t>MixColumns</w:t>
      </w:r>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67</w:t>
      </w:r>
      <w:r w:rsidR="00B5780E">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ShiftRows</w:t>
      </w:r>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C26608" w:rsidRDefault="00C72534"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860AEA">
                              <w:rPr>
                                <w:noProof/>
                              </w:rPr>
                              <w:t>67</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CA66" id="Text Box 93" o:spid="_x0000_s1096"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" stroked="f">
                <v:textbox style="mso-fit-shape-to-text:t" inset="0,0,0,0">
                  <w:txbxContent>
                    <w:p w:rsidR="00C72534" w:rsidRPr="00C26608" w:rsidRDefault="00C72534"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sidR="00860AEA">
                        <w:rPr>
                          <w:noProof/>
                        </w:rPr>
                        <w:t>67</w:t>
                      </w:r>
                      <w:r>
                        <w:fldChar w:fldCharType="end"/>
                      </w:r>
                      <w:r>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rsidR="00C72534" w:rsidRPr="00FD678C" w:rsidRDefault="00C72534" w:rsidP="00EB03BD">
                            <w:pPr>
                              <w:jc w:val="both"/>
                              <w:rPr>
                                <w:rFonts w:ascii="Courier New" w:hAnsi="Courier New" w:cs="Courier New"/>
                                <w:sz w:val="23"/>
                                <w:szCs w:val="23"/>
                                <w:lang w:val="en-US"/>
                              </w:rPr>
                            </w:pP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387D" id="_x0000_s1097"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sKQIAAE8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D71wawpAgAATwQAAA4AAAAAAAAAAAAAAAAALgIAAGRycy9lMm9E&#10;b2MueG1sUEsBAi0AFAAGAAgAAAAhACaLl/7cAAAABwEAAA8AAAAAAAAAAAAAAAAAgwQAAGRycy9k&#10;b3ducmV2LnhtbFBLBQYAAAAABAAEAPMAAACMBQAAAAA=&#10;">
                <v:textbox style="mso-fit-shape-to-text:t">
                  <w:txbxContent>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temp=state[1][0];</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state[1][0]=state[1][1];</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state[1][1]=state[1][2];</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state[1][2]=state[1][3];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state[1][3]=temp;</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temp=state[2][0];</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state[2][0]=state[2][2];</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state[2][2]=temp;</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temp=state[2][1];</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state[2][1]=state[2][3];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state[2][3]=temp;</w:t>
                      </w:r>
                    </w:p>
                    <w:p w:rsidR="00C72534" w:rsidRPr="00FD678C" w:rsidRDefault="00C72534" w:rsidP="00EB03BD">
                      <w:pPr>
                        <w:jc w:val="both"/>
                        <w:rPr>
                          <w:rFonts w:ascii="Courier New" w:hAnsi="Courier New" w:cs="Courier New"/>
                          <w:sz w:val="23"/>
                          <w:szCs w:val="23"/>
                          <w:lang w:val="en-US"/>
                        </w:rPr>
                      </w:pP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temp=state[3][0];</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state[3][0]=state[3][3];</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state[3][3]=state[3][2];</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state[3][2]=state[3][1];</w:t>
                      </w:r>
                    </w:p>
                    <w:p w:rsidR="00C72534" w:rsidRPr="00FD678C" w:rsidRDefault="00C72534"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AC73BA">
        <w:rPr>
          <w:rFonts w:ascii="Calibri" w:eastAsia="Calibri" w:hAnsi="Calibri" w:cs="Calibri"/>
          <w:sz w:val="23"/>
          <w:szCs w:val="23"/>
          <w:lang w:eastAsia="en-US"/>
        </w:rPr>
        <w:t>δημιουργεί κι άλλη καθυστέρηση</w:t>
      </w:r>
      <w:r w:rsidRPr="00B92F42">
        <w:rPr>
          <w:rFonts w:ascii="Calibri" w:eastAsia="Calibri" w:hAnsi="Calibri" w:cs="Calibri"/>
          <w:sz w:val="23"/>
          <w:szCs w:val="23"/>
          <w:lang w:eastAsia="en-US"/>
        </w:rPr>
        <w:t>.</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860AEA">
        <w:rPr>
          <w:noProof/>
        </w:rPr>
        <w:t>68</w:t>
      </w:r>
      <w:r>
        <w:fldChar w:fldCharType="end"/>
      </w:r>
      <w:r w:rsidR="00816253">
        <w:rPr>
          <w:noProof/>
        </w:rPr>
        <w:t>:</w:t>
      </w:r>
      <w:r w:rsidR="00D1271A" w:rsidRPr="00D1271A">
        <w:rPr>
          <w:b w:val="0"/>
          <w:noProof/>
        </w:rPr>
        <w:t xml:space="preserve"> </w:t>
      </w:r>
      <w:r w:rsidR="00F00140">
        <w:rPr>
          <w:b w:val="0"/>
          <w:noProof/>
        </w:rPr>
        <w:t xml:space="preserve">Επιβάρυνση </w:t>
      </w:r>
      <w:r w:rsidR="00142EE6">
        <w:rPr>
          <w:b w:val="0"/>
        </w:rPr>
        <w:t xml:space="preserve">Συνάρτησης  </w:t>
      </w:r>
      <w:r w:rsidR="00142EE6">
        <w:rPr>
          <w:b w:val="0"/>
          <w:lang w:val="en-US"/>
        </w:rPr>
        <w:t>ShiftRows</w:t>
      </w:r>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MixColumns</w:t>
      </w:r>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5F1271" w:rsidRDefault="00C72534"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69</w:t>
                            </w:r>
                            <w:r>
                              <w:fldChar w:fldCharType="end"/>
                            </w:r>
                            <w:r>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898EA" id="Text Box 94" o:spid="_x0000_s1098"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ZiPH0TcCAAB1BAAADgAAAAAAAAAA&#10;AAAAAAAuAgAAZHJzL2Uyb0RvYy54bWxQSwECLQAUAAYACAAAACEAh68ZIN8AAAAIAQAADwAAAAAA&#10;AAAAAAAAAACRBAAAZHJzL2Rvd25yZXYueG1sUEsFBgAAAAAEAAQA8wAAAJ0FAAAAAA==&#10;" stroked="f">
                <v:textbox style="mso-fit-shape-to-text:t" inset="0,0,0,0">
                  <w:txbxContent>
                    <w:p w:rsidR="00C72534" w:rsidRPr="005F1271" w:rsidRDefault="00C72534"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69</w:t>
                      </w:r>
                      <w:r>
                        <w:fldChar w:fldCharType="end"/>
                      </w:r>
                      <w:r>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E6BFE" id="_x0000_s1099"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tI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">
                <v:textbox style="mso-fit-shape-to-text:t">
                  <w:txbxContent>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for(i=0;i&lt;4;i++){</w:t>
                      </w:r>
                      <w:r w:rsidRPr="00FD678C">
                        <w:rPr>
                          <w:rFonts w:ascii="Courier New" w:hAnsi="Courier New" w:cs="Courier New"/>
                          <w:sz w:val="23"/>
                          <w:szCs w:val="23"/>
                          <w:lang w:val="en-US"/>
                        </w:rPr>
                        <w:tab/>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 ; Tm = xtime(Tm); state[0][i]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 ; Tm = xtime(Tm); state[1][i]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 ; Tm = xtime(Tm); state[2][i]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state[3][i] ^ t ; Tm = xtime(Tm); state[3][i] ^= Tm ^ Tmp ;</w:t>
                      </w:r>
                    </w:p>
                    <w:p w:rsidR="00C72534" w:rsidRPr="00FD678C" w:rsidRDefault="00C72534"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FA30FF">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860AEA">
        <w:rPr>
          <w:noProof/>
        </w:rPr>
        <w:t>70</w:t>
      </w:r>
      <w:r>
        <w:fldChar w:fldCharType="end"/>
      </w:r>
      <w:r w:rsidR="00816253">
        <w:rPr>
          <w:noProof/>
        </w:rPr>
        <w:t>:</w:t>
      </w:r>
      <w:r w:rsidR="00B012F1" w:rsidRPr="00B012F1">
        <w:rPr>
          <w:b w:val="0"/>
          <w:noProof/>
        </w:rPr>
        <w:t xml:space="preserve"> </w:t>
      </w:r>
      <w:r w:rsidR="00FA30FF">
        <w:rPr>
          <w:b w:val="0"/>
          <w:noProof/>
        </w:rPr>
        <w:t xml:space="preserve">Επιβάρυνση </w:t>
      </w:r>
      <w:r w:rsidR="00EE0997">
        <w:rPr>
          <w:b w:val="0"/>
        </w:rPr>
        <w:t xml:space="preserve">Συνάρτησης  </w:t>
      </w:r>
      <w:r w:rsidR="00EE0997">
        <w:rPr>
          <w:b w:val="0"/>
          <w:lang w:val="en-US"/>
        </w:rPr>
        <w:t>MixColumns</w:t>
      </w:r>
    </w:p>
    <w:p w:rsidR="00CA6356" w:rsidRDefault="00CA6356"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30FB266D" wp14:editId="2DFDFA4B">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914DD7" w:rsidRDefault="00C72534"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71</w:t>
                            </w:r>
                            <w:r>
                              <w:fldChar w:fldCharType="end"/>
                            </w:r>
                            <w:r>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B266D" id="Text Box 96" o:spid="_x0000_s1100"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" stroked="f">
                <v:textbox style="mso-fit-shape-to-text:t" inset="0,0,0,0">
                  <w:txbxContent>
                    <w:p w:rsidR="00C72534" w:rsidRPr="00914DD7" w:rsidRDefault="00C72534"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71</w:t>
                      </w:r>
                      <w:r>
                        <w:fldChar w:fldCharType="end"/>
                      </w:r>
                      <w:r>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2DBBC672" wp14:editId="17B8CFEB">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BC672" id="_x0000_s1101"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">
                <v:textbox style="mso-fit-shape-to-text:t">
                  <w:txbxContent>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 &gt;&gt; 4][statemt[1]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 = Sbox[statemt[5] &gt;&gt; 4][statemt[5]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statemt[5] = Sbox[statemt[9] &gt;&gt; 4][statemt[9]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statemt[9] = Sbox[statemt[13] &gt;&gt; 4][statemt[13]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statemt[13]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 &gt;&gt; 4][statemt[2]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statemt[2] = Sbox[statemt[10] &gt;&gt; 4][statemt[10]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statemt[10]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 &gt;&gt; 4][statemt[6]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statemt[6] = Sbox[statemt[14] &gt;&gt; 4][statemt[14]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statemt[14]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 &gt;&gt; 4][statemt[3]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statemt[3] = Sbox[statemt[15] &gt;&gt; 4][statemt[15]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statemt[15] = Sbox[statemt[11] &gt;&gt; 4][statemt[11]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statemt[11] = Sbox[statemt[7] &gt;&gt; 4][statemt[7]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statemt[7] = temp;</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statemt[0] = Sbox[statemt[0] &gt;&gt; 4][statemt[0]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statemt[4] = Sbox[statemt[4] &gt;&gt; 4][statemt[4]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statemt[8] = Sbox[statemt[8] &gt;&gt; 4][statemt[8] &amp; 0xf];</w:t>
                      </w:r>
                    </w:p>
                    <w:p w:rsidR="00C72534" w:rsidRPr="00FD678C" w:rsidRDefault="00C72534" w:rsidP="003252A7">
                      <w:pPr>
                        <w:jc w:val="both"/>
                        <w:rPr>
                          <w:rFonts w:ascii="Courier New" w:hAnsi="Courier New" w:cs="Courier New"/>
                          <w:sz w:val="23"/>
                          <w:szCs w:val="23"/>
                          <w:lang w:val="en-US"/>
                        </w:rPr>
                      </w:pPr>
                      <w:r w:rsidRPr="00FD678C">
                        <w:rPr>
                          <w:rFonts w:ascii="Courier New" w:hAnsi="Courier New" w:cs="Courier New"/>
                          <w:sz w:val="23"/>
                          <w:szCs w:val="23"/>
                          <w:lang w:val="en-US"/>
                        </w:rPr>
                        <w:t>statemt[12] = Sbox[statemt[12] &gt;&gt; 4][statemt[12]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E8643A" w:rsidRPr="00100F11">
        <w:rPr>
          <w:rFonts w:ascii="Calibri" w:eastAsia="Calibri" w:hAnsi="Calibri" w:cs="Calibri"/>
          <w:b/>
          <w:sz w:val="23"/>
          <w:szCs w:val="23"/>
          <w:lang w:eastAsia="en-US"/>
        </w:rPr>
        <w:t>ShiftRows</w:t>
      </w:r>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r w:rsidR="00A205EB" w:rsidRPr="00C86BA5">
        <w:rPr>
          <w:rFonts w:ascii="Calibri" w:eastAsia="Calibri" w:hAnsi="Calibri" w:cs="Calibri"/>
          <w:b/>
          <w:sz w:val="23"/>
          <w:szCs w:val="23"/>
          <w:lang w:val="en-US" w:eastAsia="en-US"/>
        </w:rPr>
        <w:t>ByteSub</w:t>
      </w:r>
      <w:r w:rsidR="00C62E88">
        <w:rPr>
          <w:rFonts w:ascii="Calibri" w:eastAsia="Calibri" w:hAnsi="Calibri" w:cs="Calibri"/>
          <w:sz w:val="23"/>
          <w:szCs w:val="23"/>
          <w:lang w:eastAsia="en-US"/>
        </w:rPr>
        <w:t xml:space="preserve">. Επιπλέον, </w:t>
      </w:r>
      <w:r w:rsidR="00D822F1">
        <w:rPr>
          <w:rFonts w:ascii="Calibri" w:eastAsia="Calibri" w:hAnsi="Calibri" w:cs="Calibri"/>
          <w:sz w:val="23"/>
          <w:szCs w:val="23"/>
          <w:lang w:eastAsia="en-US"/>
        </w:rPr>
        <w:t xml:space="preserve">από πριν ,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8D7651" w:rsidRPr="004C269C">
        <w:rPr>
          <w:rFonts w:ascii="Calibri" w:eastAsia="Calibri" w:hAnsi="Calibri" w:cs="Calibri"/>
          <w:sz w:val="23"/>
          <w:szCs w:val="23"/>
          <w:lang w:eastAsia="en-US"/>
        </w:rPr>
        <w:t>71</w:t>
      </w:r>
      <w:r w:rsidR="00D80B50">
        <w:rPr>
          <w:rFonts w:ascii="Calibri" w:eastAsia="Calibri" w:hAnsi="Calibri" w:cs="Calibri"/>
          <w:sz w:val="23"/>
          <w:szCs w:val="23"/>
          <w:lang w:eastAsia="en-US"/>
        </w:rPr>
        <w:t>.</w: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r w:rsidR="00EC79E8">
        <w:rPr>
          <w:rFonts w:ascii="Calibri" w:eastAsia="Calibri" w:hAnsi="Calibri" w:cs="Calibri"/>
          <w:sz w:val="23"/>
          <w:szCs w:val="23"/>
          <w:lang w:val="en-US" w:eastAsia="en-US"/>
        </w:rPr>
        <w:t>AddRoundKey</w:t>
      </w:r>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C52FCC" w:rsidRDefault="00C72534"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72</w:t>
                            </w:r>
                            <w:r>
                              <w:fldChar w:fldCharType="end"/>
                            </w:r>
                            <w:r>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6D5DC" id="Text Box 97" o:spid="_x0000_s1102"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MScroA3AgAAdQQAAA4AAAAAAAAA&#10;AAAAAAAALgIAAGRycy9lMm9Eb2MueG1sUEsBAi0AFAAGAAgAAAAhAHOR5+TgAAAACgEAAA8AAAAA&#10;AAAAAAAAAAAAkQQAAGRycy9kb3ducmV2LnhtbFBLBQYAAAAABAAEAPMAAACeBQAAAAA=&#10;" stroked="f">
                <v:textbox style="mso-fit-shape-to-text:t" inset="0,0,0,0">
                  <w:txbxContent>
                    <w:p w:rsidR="00C72534" w:rsidRPr="00C52FCC" w:rsidRDefault="00C72534"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72</w:t>
                      </w:r>
                      <w:r>
                        <w:fldChar w:fldCharType="end"/>
                      </w:r>
                      <w:r>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{ret[j * 4] = (state[j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 ret[j * 4] ^= 283;x = state[1 + 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(state[1 + 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state[2 + 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(state[2 + 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state[3 + 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(state[3 + 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56008" id="_x0000_s1103"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">
                <v:textbox style="mso-fit-shape-to-text:t">
                  <w:txbxContent>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{ret[j * 4] = (state[j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 ret[j * 4] ^= 283;x = state[1 + 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(state[1 + 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state[2 + 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ret[1 + 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(state[2 + 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state[3 + 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ret[2 + 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(state[3 + j * 4]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state[j * 4];</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 ^ 283);</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ret[3 + j * 4] ^= x;</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ret[3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C72534" w:rsidRPr="00FD678C" w:rsidRDefault="00C7253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E4BFE" w:rsidRDefault="00C72534"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73</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4F0E" id="Text Box 98" o:spid="_x0000_s1104"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" stroked="f">
                <v:textbox style="mso-fit-shape-to-text:t" inset="0,0,0,0">
                  <w:txbxContent>
                    <w:p w:rsidR="00C72534" w:rsidRPr="00EE4BFE" w:rsidRDefault="00C72534"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73</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rsidR="00C72534" w:rsidRPr="00FD678C" w:rsidRDefault="00C72534"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105"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w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B/uWNwKwIAAE8EAAAOAAAAAAAAAAAAAAAAAC4CAABkcnMvZTJv&#10;RG9jLnhtbFBLAQItABQABgAIAAAAIQBc2XQB2wAAAAUBAAAPAAAAAAAAAAAAAAAAAIUEAABkcnMv&#10;ZG93bnJldi54bWxQSwUGAAAAAAQABADzAAAAjQUAAAAA&#10;">
                <v:textbox style="mso-fit-shape-to-text:t">
                  <w:txbxContent>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 (state[j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((ret[j * 4] &gt;&gt; 8) == 1)ret[j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state[1 + j * 4];</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ret[j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ret[j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ret[j * 4] ^=state[2 + j * 4] ^ state[3 + j * 4] ^ worda[0][j + nb * n];</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(state[1 + 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((ret[1 + j * 4] &gt;&gt; 8) == 1) ret[1 + 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state[2 + j * 4];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ret[1 + 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ret[1 + j * 4] ^= state[3 + j * 4] ^ state[j * 4] ^ worda[1][j + nb * n];</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 (state[2 + 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((ret[2 + j * 4] &gt;&gt; 8) == 1) ret[2 + 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state[3 + j * 4];</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ret[2 + 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ret[2 + j * 4] ^=state[j * 4] ^ state[1 + j * 4] ^ worda[2][j + nb * n];</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 (state[3 + j * 4]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((ret[3 + j * 4]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state[j * 4];</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 ^ 283);</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t>ret[3 + j * 4] ^= x;</w:t>
                      </w:r>
                    </w:p>
                    <w:p w:rsidR="00C72534" w:rsidRPr="00FD678C"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ret[3 + j * 4] ^=state[1 + j * 4] ^ state[2 + j * 4] ^ worda[3][j + nb * n];</w:t>
                      </w:r>
                    </w:p>
                    <w:p w:rsidR="00C72534" w:rsidRPr="00FD678C" w:rsidRDefault="00C72534"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753EB3">
        <w:rPr>
          <w:rFonts w:ascii="Calibri" w:eastAsia="Calibri" w:hAnsi="Calibri" w:cs="Calibri"/>
          <w:sz w:val="23"/>
          <w:szCs w:val="23"/>
          <w:lang w:eastAsia="en-US"/>
        </w:rPr>
        <w:t>73</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 xml:space="preserve">Η </w:t>
      </w:r>
      <w:r w:rsidR="0057425B" w:rsidRPr="0057425B">
        <w:rPr>
          <w:rFonts w:ascii="Calibri" w:eastAsia="Calibri" w:hAnsi="Calibri" w:cs="Calibri"/>
          <w:sz w:val="23"/>
          <w:szCs w:val="23"/>
          <w:lang w:eastAsia="en-US"/>
        </w:rPr>
        <w:t xml:space="preserve">Επιβάρυνση </w:t>
      </w:r>
      <w:r>
        <w:rPr>
          <w:rFonts w:ascii="Calibri" w:eastAsia="Calibri" w:hAnsi="Calibri" w:cs="Calibri"/>
          <w:sz w:val="23"/>
          <w:szCs w:val="23"/>
          <w:lang w:eastAsia="en-US"/>
        </w:rPr>
        <w:t>των</w:t>
      </w:r>
      <w:r w:rsidR="00A205EB" w:rsidRPr="00B92F42">
        <w:rPr>
          <w:rFonts w:ascii="Calibri" w:eastAsia="Calibri" w:hAnsi="Calibri" w:cs="Calibri"/>
          <w:sz w:val="23"/>
          <w:szCs w:val="23"/>
          <w:lang w:eastAsia="en-US"/>
        </w:rPr>
        <w:t xml:space="preserve"> παραπάνω </w:t>
      </w:r>
      <w:r w:rsidR="001F7F5F" w:rsidRPr="001F7F5F">
        <w:rPr>
          <w:rFonts w:ascii="Calibri" w:eastAsia="Calibri" w:hAnsi="Calibri" w:cs="Calibri"/>
          <w:sz w:val="23"/>
          <w:szCs w:val="23"/>
          <w:lang w:eastAsia="en-US"/>
        </w:rPr>
        <w:t>συν</w:t>
      </w:r>
      <w:r w:rsidR="001F7F5F">
        <w:rPr>
          <w:rFonts w:ascii="Calibri" w:eastAsia="Calibri" w:hAnsi="Calibri" w:cs="Calibri"/>
          <w:sz w:val="23"/>
          <w:szCs w:val="23"/>
          <w:lang w:eastAsia="en-US"/>
        </w:rPr>
        <w:t>αρτήσεων</w:t>
      </w:r>
      <w:r w:rsidR="00A205EB" w:rsidRPr="00B92F42">
        <w:rPr>
          <w:rFonts w:ascii="Calibri" w:eastAsia="Calibri" w:hAnsi="Calibri" w:cs="Calibri"/>
          <w:sz w:val="23"/>
          <w:szCs w:val="23"/>
          <w:lang w:eastAsia="en-US"/>
        </w:rPr>
        <w:t xml:space="preserve"> που είδαμε φαίνονται στο </w:t>
      </w:r>
      <w:r w:rsidR="005365FE">
        <w:rPr>
          <w:rFonts w:ascii="Calibri" w:eastAsia="Calibri" w:hAnsi="Calibri" w:cs="Calibri"/>
          <w:sz w:val="23"/>
          <w:szCs w:val="23"/>
          <w:lang w:eastAsia="en-US"/>
        </w:rPr>
        <w:t>Π</w:t>
      </w:r>
      <w:r w:rsidR="00A205EB" w:rsidRPr="00B92F42">
        <w:rPr>
          <w:rFonts w:ascii="Calibri" w:eastAsia="Calibri" w:hAnsi="Calibri" w:cs="Calibri"/>
          <w:sz w:val="23"/>
          <w:szCs w:val="23"/>
          <w:lang w:eastAsia="en-US"/>
        </w:rPr>
        <w:t>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ChStone</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1C790A"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10</w:t>
      </w:r>
      <w:r>
        <w:fldChar w:fldCharType="end"/>
      </w:r>
      <w:r w:rsidR="00816253">
        <w:rPr>
          <w:noProof/>
        </w:rPr>
        <w:t>:</w:t>
      </w:r>
      <w:r w:rsidR="00D45885" w:rsidRPr="00D45885">
        <w:rPr>
          <w:b w:val="0"/>
          <w:noProof/>
        </w:rPr>
        <w:t xml:space="preserve"> </w:t>
      </w:r>
      <w:r w:rsidR="0074553A">
        <w:rPr>
          <w:b w:val="0"/>
          <w:noProof/>
        </w:rPr>
        <w:t xml:space="preserve">Επιβάρυνση </w:t>
      </w:r>
      <w:r w:rsidRPr="00FD2D43">
        <w:rPr>
          <w:b w:val="0"/>
          <w:noProof/>
        </w:rPr>
        <w:t>Συναρτήσεων</w:t>
      </w:r>
      <w:r w:rsidR="001C790A">
        <w:rPr>
          <w:b w:val="0"/>
          <w:noProof/>
          <w:lang w:val="en-US"/>
        </w:rPr>
        <w:t xml:space="preserve"> </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382D19" w:rsidRDefault="00382D19"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0E473E" w:rsidP="00030418">
      <w:pPr>
        <w:suppressAutoHyphens w:val="0"/>
        <w:spacing w:after="160" w:line="259" w:lineRule="auto"/>
        <w:rPr>
          <w:rFonts w:ascii="Calibri" w:eastAsia="Calibri" w:hAnsi="Calibri" w:cs="Calibri"/>
          <w:b/>
          <w:lang w:eastAsia="en-US"/>
        </w:rPr>
      </w:pPr>
      <w:r>
        <w:rPr>
          <w:noProof/>
          <w:lang w:eastAsia="el-GR"/>
        </w:rPr>
        <w:lastRenderedPageBreak/>
        <mc:AlternateContent>
          <mc:Choice Requires="wps">
            <w:drawing>
              <wp:anchor distT="0" distB="0" distL="114300" distR="114300" simplePos="0" relativeHeight="251880960" behindDoc="0" locked="0" layoutInCell="1" allowOverlap="1" wp14:anchorId="565B06E8" wp14:editId="7D24CC7E">
                <wp:simplePos x="0" y="0"/>
                <wp:positionH relativeFrom="margin">
                  <wp:align>center</wp:align>
                </wp:positionH>
                <wp:positionV relativeFrom="paragraph">
                  <wp:posOffset>7892415</wp:posOffset>
                </wp:positionV>
                <wp:extent cx="5448300" cy="247650"/>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48300" cy="247650"/>
                        </a:xfrm>
                        <a:prstGeom prst="rect">
                          <a:avLst/>
                        </a:prstGeom>
                        <a:solidFill>
                          <a:prstClr val="white"/>
                        </a:solidFill>
                        <a:ln>
                          <a:noFill/>
                        </a:ln>
                        <a:effectLst/>
                      </wps:spPr>
                      <wps:txbx>
                        <w:txbxContent>
                          <w:p w:rsidR="00C72534" w:rsidRPr="00FD2D43" w:rsidRDefault="00C72534"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74</w:t>
                            </w:r>
                            <w:r>
                              <w:fldChar w:fldCharType="end"/>
                            </w:r>
                            <w:r>
                              <w:rPr>
                                <w:noProof/>
                              </w:rPr>
                              <w:t>:</w:t>
                            </w:r>
                            <w:r w:rsidRPr="003E7EF2">
                              <w:rPr>
                                <w:b w:val="0"/>
                                <w:noProof/>
                              </w:rPr>
                              <w:t xml:space="preserve">Κώδικας </w:t>
                            </w:r>
                            <w:r w:rsidRPr="003E7EF2">
                              <w:rPr>
                                <w:b w:val="0"/>
                                <w:noProof/>
                                <w:lang w:val="en-US"/>
                              </w:rPr>
                              <w:t>Core</w:t>
                            </w:r>
                          </w:p>
                          <w:p w:rsidR="000E473E" w:rsidRDefault="000E473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06E8" id="Text Box 102" o:spid="_x0000_s1106" type="#_x0000_t202" style="position:absolute;margin-left:0;margin-top:621.45pt;width:429pt;height:19.5pt;z-index:251880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" stroked="f">
                <v:textbox inset="0,0,0,0">
                  <w:txbxContent>
                    <w:p w:rsidR="00C72534" w:rsidRPr="00FD2D43" w:rsidRDefault="00C72534"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74</w:t>
                      </w:r>
                      <w:r>
                        <w:fldChar w:fldCharType="end"/>
                      </w:r>
                      <w:r>
                        <w:rPr>
                          <w:noProof/>
                        </w:rPr>
                        <w:t>:</w:t>
                      </w:r>
                      <w:r w:rsidRPr="003E7EF2">
                        <w:rPr>
                          <w:b w:val="0"/>
                          <w:noProof/>
                        </w:rPr>
                        <w:t xml:space="preserve">Κώδικας </w:t>
                      </w:r>
                      <w:r w:rsidRPr="003E7EF2">
                        <w:rPr>
                          <w:b w:val="0"/>
                          <w:noProof/>
                          <w:lang w:val="en-US"/>
                        </w:rPr>
                        <w:t>Core</w:t>
                      </w:r>
                    </w:p>
                    <w:p w:rsidR="000E473E" w:rsidRDefault="000E473E"/>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5552" behindDoc="0" locked="0" layoutInCell="1" allowOverlap="1" wp14:anchorId="5720FC3C" wp14:editId="27797C97">
                <wp:simplePos x="0" y="0"/>
                <wp:positionH relativeFrom="margin">
                  <wp:align>right</wp:align>
                </wp:positionH>
                <wp:positionV relativeFrom="paragraph">
                  <wp:posOffset>304165</wp:posOffset>
                </wp:positionV>
                <wp:extent cx="5657850" cy="75247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7524750"/>
                        </a:xfrm>
                        <a:prstGeom prst="rect">
                          <a:avLst/>
                        </a:prstGeom>
                        <a:solidFill>
                          <a:srgbClr val="FFFFFF"/>
                        </a:solidFill>
                        <a:ln w="9525">
                          <a:solidFill>
                            <a:srgbClr val="000000"/>
                          </a:solidFill>
                          <a:miter lim="800000"/>
                          <a:headEnd/>
                          <a:tailEnd/>
                        </a:ln>
                      </wps:spPr>
                      <wps:txbx>
                        <w:txbxContent>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bCs/>
                                <w:sz w:val="23"/>
                                <w:szCs w:val="23"/>
                                <w:lang w:val="en-US" w:eastAsia="en-US"/>
                              </w:rPr>
                              <w:t>int</w:t>
                            </w:r>
                            <w:r w:rsidRPr="000E473E">
                              <w:rPr>
                                <w:rFonts w:ascii="Courier New" w:eastAsia="Calibri" w:hAnsi="Courier New" w:cs="Courier New"/>
                                <w:sz w:val="23"/>
                                <w:szCs w:val="23"/>
                                <w:lang w:val="en-US" w:eastAsia="en-US"/>
                              </w:rPr>
                              <w:t xml:space="preserve"> nr = 10;</w:t>
                            </w:r>
                            <w:r w:rsidRPr="000E473E">
                              <w:rPr>
                                <w:rFonts w:ascii="Courier New" w:eastAsia="Calibri" w:hAnsi="Courier New" w:cs="Courier New"/>
                                <w:bCs/>
                                <w:sz w:val="23"/>
                                <w:szCs w:val="23"/>
                                <w:lang w:val="en-US" w:eastAsia="en-US"/>
                              </w:rPr>
                              <w:t>int</w:t>
                            </w:r>
                            <w:r w:rsidRPr="000E473E">
                              <w:rPr>
                                <w:rFonts w:ascii="Courier New" w:eastAsia="Calibri" w:hAnsi="Courier New" w:cs="Courier New"/>
                                <w:sz w:val="23"/>
                                <w:szCs w:val="23"/>
                                <w:lang w:val="en-US" w:eastAsia="en-US"/>
                              </w:rPr>
                              <w:t xml:space="preserve"> i;</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k0 = key[0], k1 = key[1], k2 = key[2], k3 = key[3];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state[0] ^= k0;state[1] ^= k1;state[2] ^= k2;state[3]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*t0 = (word *)table_0;word p0, p1, p2,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byte *b;byte rcon = 1;</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bCs/>
                                <w:sz w:val="23"/>
                                <w:szCs w:val="23"/>
                                <w:lang w:val="en-US" w:eastAsia="en-US"/>
                              </w:rPr>
                              <w:t>for</w:t>
                            </w:r>
                            <w:r w:rsidRPr="000E473E">
                              <w:rPr>
                                <w:rFonts w:ascii="Courier New" w:eastAsia="Calibri" w:hAnsi="Courier New" w:cs="Courier New"/>
                                <w:sz w:val="23"/>
                                <w:szCs w:val="23"/>
                                <w:lang w:val="en-US" w:eastAsia="en-US"/>
                              </w:rPr>
                              <w:t>(i=1; i&lt;nr; i++) {</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word temp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rot_down_8(temp);</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sub_byte(temp);</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temp ^= rcon;</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r w:rsidRPr="000E473E">
                              <w:rPr>
                                <w:rFonts w:ascii="Courier New" w:eastAsia="Calibri" w:hAnsi="Courier New" w:cs="Courier New"/>
                                <w:bCs/>
                                <w:sz w:val="23"/>
                                <w:szCs w:val="23"/>
                                <w:lang w:val="en-US" w:eastAsia="en-US"/>
                              </w:rPr>
                              <w:t>int</w:t>
                            </w:r>
                            <w:r w:rsidRPr="000E473E">
                              <w:rPr>
                                <w:rFonts w:ascii="Courier New" w:eastAsia="Calibri" w:hAnsi="Courier New" w:cs="Courier New"/>
                                <w:sz w:val="23"/>
                                <w:szCs w:val="23"/>
                                <w:lang w:val="en-US" w:eastAsia="en-US"/>
                              </w:rPr>
                              <w:t xml:space="preserve"> j = (</w:t>
                            </w:r>
                            <w:r w:rsidRPr="000E473E">
                              <w:rPr>
                                <w:rFonts w:ascii="Courier New" w:eastAsia="Calibri" w:hAnsi="Courier New" w:cs="Courier New"/>
                                <w:bCs/>
                                <w:sz w:val="23"/>
                                <w:szCs w:val="23"/>
                                <w:lang w:val="en-US" w:eastAsia="en-US"/>
                              </w:rPr>
                              <w:t>char</w:t>
                            </w:r>
                            <w:r w:rsidRPr="000E473E">
                              <w:rPr>
                                <w:rFonts w:ascii="Courier New" w:eastAsia="Calibri" w:hAnsi="Courier New" w:cs="Courier New"/>
                                <w:sz w:val="23"/>
                                <w:szCs w:val="23"/>
                                <w:lang w:val="en-US" w:eastAsia="en-US"/>
                              </w:rPr>
                              <w:t>)rcon;</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j &lt;&lt;= 1;</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j ^= (j &gt;&gt; 8) &amp; 0x1B; // if (</w:t>
                            </w:r>
                            <w:r w:rsidRPr="000E473E">
                              <w:rPr>
                                <w:rFonts w:ascii="Courier New" w:eastAsia="Calibri" w:hAnsi="Courier New" w:cs="Courier New"/>
                                <w:sz w:val="23"/>
                                <w:szCs w:val="23"/>
                                <w:u w:val="single"/>
                                <w:lang w:val="en-US" w:eastAsia="en-US"/>
                              </w:rPr>
                              <w:t>rcon</w:t>
                            </w:r>
                            <w:r w:rsidRPr="000E473E">
                              <w:rPr>
                                <w:rFonts w:ascii="Courier New" w:eastAsia="Calibri" w:hAnsi="Courier New" w:cs="Courier New"/>
                                <w:sz w:val="23"/>
                                <w:szCs w:val="23"/>
                                <w:lang w:val="en-US" w:eastAsia="en-US"/>
                              </w:rPr>
                              <w:t>&amp;0x80 != 0) then (j ^= 0x1B)</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rcon = (byte)j;</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k0 ^= temp;k1 ^= k0; k2 ^= k1;k3 ^= k2;</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word z0 = k0, z1 = k1, z2 = k2, z3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*)state;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z0 ^= p0, z3 ^= p1, z2 ^= p2, z1 ^=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4;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z1 ^= p0, z0 ^= p1, z3 ^= p2, z2 ^=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4;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z2 ^= p0, z1 ^= p1, z0 ^= p2, z3 ^=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4;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state[0] = z0 ^ p3;state[1] = z1 ^ p2;state[2] = z2 ^ p1;state[3] = z3 ^ p0; }</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word </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 xml:space="preserve">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rot_down_8(</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sub_byte(</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 xml:space="preserve"> ^= rcon;</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k0 ^= </w:t>
                            </w:r>
                            <w:r w:rsidRPr="000E473E">
                              <w:rPr>
                                <w:rFonts w:ascii="Courier New" w:eastAsia="Calibri" w:hAnsi="Courier New" w:cs="Courier New"/>
                                <w:sz w:val="23"/>
                                <w:szCs w:val="23"/>
                                <w:highlight w:val="lightGray"/>
                                <w:lang w:val="en-US" w:eastAsia="en-US"/>
                              </w:rPr>
                              <w:t>temp</w:t>
                            </w:r>
                            <w:r w:rsidRPr="000E473E">
                              <w:rPr>
                                <w:rFonts w:ascii="Courier New" w:eastAsia="Calibri" w:hAnsi="Courier New" w:cs="Courier New"/>
                                <w:sz w:val="23"/>
                                <w:szCs w:val="23"/>
                                <w:lang w:val="en-US" w:eastAsia="en-US"/>
                              </w:rPr>
                              <w:t>;k1 ^= k0;k2 ^= k1;k3 ^= k2;</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 *a = (byte *)state, *t = table_0;</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*)&amp;k0;</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t[a[0]*4], b[1] ^= t[a[5]*4], b[2] ^= t[a[10]*4], b[3] ^= t[a[15]*4];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*)&amp;k1;</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t[a[4]*4], b[1] ^= t[a[9]*4], b[2] ^= t[a[14]*4], b[3] ^= t[a[3]*4];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*)&amp;k2;</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t[a[8]*4], b[1] ^= t[a[13]*4], b[2] ^= t[a[2]*4], b[3] ^= t[a[7]*4];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t[a[12]*4], b[1] ^= t[a[1]*4], b[2] ^= t[a[6]*4], b[3] ^= t[a[11]*4];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state[0] = k0;state[1] = k1;state[2] = k2;state[3] =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0FC3C" id="_x0000_s1107" type="#_x0000_t202" style="position:absolute;margin-left:394.3pt;margin-top:23.95pt;width:445.5pt;height:592.5pt;z-index:251735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">
                <v:textbox>
                  <w:txbxContent>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bCs/>
                          <w:sz w:val="23"/>
                          <w:szCs w:val="23"/>
                          <w:lang w:val="en-US" w:eastAsia="en-US"/>
                        </w:rPr>
                        <w:t>int</w:t>
                      </w:r>
                      <w:r w:rsidRPr="000E473E">
                        <w:rPr>
                          <w:rFonts w:ascii="Courier New" w:eastAsia="Calibri" w:hAnsi="Courier New" w:cs="Courier New"/>
                          <w:sz w:val="23"/>
                          <w:szCs w:val="23"/>
                          <w:lang w:val="en-US" w:eastAsia="en-US"/>
                        </w:rPr>
                        <w:t xml:space="preserve"> nr = 10;</w:t>
                      </w:r>
                      <w:r w:rsidRPr="000E473E">
                        <w:rPr>
                          <w:rFonts w:ascii="Courier New" w:eastAsia="Calibri" w:hAnsi="Courier New" w:cs="Courier New"/>
                          <w:bCs/>
                          <w:sz w:val="23"/>
                          <w:szCs w:val="23"/>
                          <w:lang w:val="en-US" w:eastAsia="en-US"/>
                        </w:rPr>
                        <w:t>int</w:t>
                      </w:r>
                      <w:r w:rsidRPr="000E473E">
                        <w:rPr>
                          <w:rFonts w:ascii="Courier New" w:eastAsia="Calibri" w:hAnsi="Courier New" w:cs="Courier New"/>
                          <w:sz w:val="23"/>
                          <w:szCs w:val="23"/>
                          <w:lang w:val="en-US" w:eastAsia="en-US"/>
                        </w:rPr>
                        <w:t xml:space="preserve"> i;</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k0 = key[0], k1 = key[1], k2 = key[2], k3 = key[3];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state[0] ^= k0;state[1] ^= k1;state[2] ^= k2;state[3]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*t0 = (word *)table_0;word p0, p1, p2,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byte *b;byte rcon = 1;</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bCs/>
                          <w:sz w:val="23"/>
                          <w:szCs w:val="23"/>
                          <w:lang w:val="en-US" w:eastAsia="en-US"/>
                        </w:rPr>
                        <w:t>for</w:t>
                      </w:r>
                      <w:r w:rsidRPr="000E473E">
                        <w:rPr>
                          <w:rFonts w:ascii="Courier New" w:eastAsia="Calibri" w:hAnsi="Courier New" w:cs="Courier New"/>
                          <w:sz w:val="23"/>
                          <w:szCs w:val="23"/>
                          <w:lang w:val="en-US" w:eastAsia="en-US"/>
                        </w:rPr>
                        <w:t>(i=1; i&lt;nr; i++) {</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word temp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rot_down_8(temp);</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sub_byte(temp);</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temp ^= rcon;</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r w:rsidRPr="000E473E">
                        <w:rPr>
                          <w:rFonts w:ascii="Courier New" w:eastAsia="Calibri" w:hAnsi="Courier New" w:cs="Courier New"/>
                          <w:bCs/>
                          <w:sz w:val="23"/>
                          <w:szCs w:val="23"/>
                          <w:lang w:val="en-US" w:eastAsia="en-US"/>
                        </w:rPr>
                        <w:t>int</w:t>
                      </w:r>
                      <w:r w:rsidRPr="000E473E">
                        <w:rPr>
                          <w:rFonts w:ascii="Courier New" w:eastAsia="Calibri" w:hAnsi="Courier New" w:cs="Courier New"/>
                          <w:sz w:val="23"/>
                          <w:szCs w:val="23"/>
                          <w:lang w:val="en-US" w:eastAsia="en-US"/>
                        </w:rPr>
                        <w:t xml:space="preserve"> j = (</w:t>
                      </w:r>
                      <w:r w:rsidRPr="000E473E">
                        <w:rPr>
                          <w:rFonts w:ascii="Courier New" w:eastAsia="Calibri" w:hAnsi="Courier New" w:cs="Courier New"/>
                          <w:bCs/>
                          <w:sz w:val="23"/>
                          <w:szCs w:val="23"/>
                          <w:lang w:val="en-US" w:eastAsia="en-US"/>
                        </w:rPr>
                        <w:t>char</w:t>
                      </w:r>
                      <w:r w:rsidRPr="000E473E">
                        <w:rPr>
                          <w:rFonts w:ascii="Courier New" w:eastAsia="Calibri" w:hAnsi="Courier New" w:cs="Courier New"/>
                          <w:sz w:val="23"/>
                          <w:szCs w:val="23"/>
                          <w:lang w:val="en-US" w:eastAsia="en-US"/>
                        </w:rPr>
                        <w:t>)rcon;</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j &lt;&lt;= 1;</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j ^= (j &gt;&gt; 8) &amp; 0x1B; // if (</w:t>
                      </w:r>
                      <w:r w:rsidRPr="000E473E">
                        <w:rPr>
                          <w:rFonts w:ascii="Courier New" w:eastAsia="Calibri" w:hAnsi="Courier New" w:cs="Courier New"/>
                          <w:sz w:val="23"/>
                          <w:szCs w:val="23"/>
                          <w:u w:val="single"/>
                          <w:lang w:val="en-US" w:eastAsia="en-US"/>
                        </w:rPr>
                        <w:t>rcon</w:t>
                      </w:r>
                      <w:r w:rsidRPr="000E473E">
                        <w:rPr>
                          <w:rFonts w:ascii="Courier New" w:eastAsia="Calibri" w:hAnsi="Courier New" w:cs="Courier New"/>
                          <w:sz w:val="23"/>
                          <w:szCs w:val="23"/>
                          <w:lang w:val="en-US" w:eastAsia="en-US"/>
                        </w:rPr>
                        <w:t>&amp;0x80 != 0) then (j ^= 0x1B)</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rcon = (byte)j;</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k0 ^= temp;k1 ^= k0; k2 ^= k1;k3 ^= k2;</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word z0 = k0, z1 = k1, z2 = k2, z3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*)state;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z0 ^= p0, z3 ^= p1, z2 ^= p2, z1 ^=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4;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z1 ^= p0, z0 ^= p1, z3 ^= p2, z2 ^=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4;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z2 ^= p0, z1 ^= p1, z0 ^= p2, z3 ^= p3;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4; table_lookup; rot;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state[0] = z0 ^ p3;state[1] = z1 ^ p2;state[2] = z2 ^ p1;state[3] = z3 ^ p0; }</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word </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 xml:space="preserve"> = 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rot_down_8(</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sub_byte(</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r w:rsidRPr="000E473E">
                        <w:rPr>
                          <w:rFonts w:ascii="Courier New" w:eastAsia="Calibri" w:hAnsi="Courier New" w:cs="Courier New"/>
                          <w:sz w:val="23"/>
                          <w:szCs w:val="23"/>
                          <w:highlight w:val="yellow"/>
                          <w:lang w:val="en-US" w:eastAsia="en-US"/>
                        </w:rPr>
                        <w:t>temp</w:t>
                      </w:r>
                      <w:r w:rsidRPr="000E473E">
                        <w:rPr>
                          <w:rFonts w:ascii="Courier New" w:eastAsia="Calibri" w:hAnsi="Courier New" w:cs="Courier New"/>
                          <w:sz w:val="23"/>
                          <w:szCs w:val="23"/>
                          <w:lang w:val="en-US" w:eastAsia="en-US"/>
                        </w:rPr>
                        <w:t xml:space="preserve"> ^= rcon;</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k0 ^= </w:t>
                      </w:r>
                      <w:r w:rsidRPr="000E473E">
                        <w:rPr>
                          <w:rFonts w:ascii="Courier New" w:eastAsia="Calibri" w:hAnsi="Courier New" w:cs="Courier New"/>
                          <w:sz w:val="23"/>
                          <w:szCs w:val="23"/>
                          <w:highlight w:val="lightGray"/>
                          <w:lang w:val="en-US" w:eastAsia="en-US"/>
                        </w:rPr>
                        <w:t>temp</w:t>
                      </w:r>
                      <w:r w:rsidRPr="000E473E">
                        <w:rPr>
                          <w:rFonts w:ascii="Courier New" w:eastAsia="Calibri" w:hAnsi="Courier New" w:cs="Courier New"/>
                          <w:sz w:val="23"/>
                          <w:szCs w:val="23"/>
                          <w:lang w:val="en-US" w:eastAsia="en-US"/>
                        </w:rPr>
                        <w:t>;k1 ^= k0;k2 ^= k1;k3 ^= k2;</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 *a = (byte *)state, *t = table_0;</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*)&amp;k0;</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t[a[0]*4], b[1] ^= t[a[5]*4], b[2] ^= t[a[10]*4], b[3] ^= t[a[15]*4];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*)&amp;k1;</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t[a[4]*4], b[1] ^= t[a[9]*4], b[2] ^= t[a[14]*4], b[3] ^= t[a[3]*4];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*)&amp;k2;</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t[a[8]*4], b[1] ^= t[a[13]*4], b[2] ^= t[a[2]*4], b[3] ^= t[a[7]*4];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 = (byte *)&amp;k3;</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b[0] ^= t[a[12]*4], b[1] ^= t[a[1]*4], b[2] ^= t[a[6]*4], b[3] ^= t[a[11]*4];</w:t>
                      </w:r>
                    </w:p>
                    <w:p w:rsidR="00C72534" w:rsidRPr="000E473E" w:rsidRDefault="00C72534" w:rsidP="00C04BD8">
                      <w:pPr>
                        <w:suppressAutoHyphens w:val="0"/>
                        <w:autoSpaceDE w:val="0"/>
                        <w:autoSpaceDN w:val="0"/>
                        <w:adjustRightInd w:val="0"/>
                        <w:jc w:val="both"/>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state[0] = k0;state[1] = k1;state[2] = k2;state[3] = k3;</w:t>
                      </w:r>
                    </w:p>
                  </w:txbxContent>
                </v:textbox>
                <w10:wrap type="square" anchorx="margin"/>
              </v:shape>
            </w:pict>
          </mc:Fallback>
        </mc:AlternateContent>
      </w:r>
      <w:r w:rsidR="00550E41" w:rsidRPr="00550E41">
        <w:rPr>
          <w:rFonts w:ascii="Calibri" w:eastAsia="Calibri" w:hAnsi="Calibri" w:cs="Calibri"/>
          <w:b/>
          <w:lang w:eastAsia="en-US"/>
        </w:rPr>
        <w:t>Κύκλωμα Core</w:t>
      </w:r>
      <w:r w:rsidR="00A205EB" w:rsidRPr="00B92F42">
        <w:rPr>
          <w:rFonts w:ascii="Calibri" w:eastAsia="Calibri" w:hAnsi="Calibri" w:cs="Calibri"/>
          <w:b/>
          <w:lang w:eastAsia="en-US"/>
        </w:rPr>
        <w:t>:</w: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w:t>
      </w:r>
      <w:r w:rsidR="000C127B">
        <w:rPr>
          <w:rFonts w:ascii="Calibri" w:eastAsia="Calibri" w:hAnsi="Calibri" w:cs="Calibri"/>
          <w:sz w:val="23"/>
          <w:szCs w:val="23"/>
          <w:lang w:eastAsia="en-US"/>
        </w:rPr>
        <w:t>δέκα</w:t>
      </w:r>
      <w:r w:rsidR="003F3774">
        <w:rPr>
          <w:rFonts w:ascii="Calibri" w:eastAsia="Calibri" w:hAnsi="Calibri" w:cs="Calibri"/>
          <w:sz w:val="23"/>
          <w:szCs w:val="23"/>
          <w:lang w:eastAsia="en-US"/>
        </w:rPr>
        <w:t xml:space="preserve">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0E473E" w:rsidRDefault="000E473E"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6B64D4FD" wp14:editId="164BDDA2">
                <wp:simplePos x="0" y="0"/>
                <wp:positionH relativeFrom="margin">
                  <wp:posOffset>336550</wp:posOffset>
                </wp:positionH>
                <wp:positionV relativeFrom="paragraph">
                  <wp:posOffset>7197725</wp:posOffset>
                </wp:positionV>
                <wp:extent cx="5095875" cy="247650"/>
                <wp:effectExtent l="0" t="0" r="9525" b="0"/>
                <wp:wrapSquare wrapText="bothSides"/>
                <wp:docPr id="103" name="Text Box 103"/>
                <wp:cNvGraphicFramePr/>
                <a:graphic xmlns:a="http://schemas.openxmlformats.org/drawingml/2006/main">
                  <a:graphicData uri="http://schemas.microsoft.com/office/word/2010/wordprocessingShape">
                    <wps:wsp>
                      <wps:cNvSpPr txBox="1"/>
                      <wps:spPr>
                        <a:xfrm>
                          <a:off x="0" y="0"/>
                          <a:ext cx="5095875" cy="247650"/>
                        </a:xfrm>
                        <a:prstGeom prst="rect">
                          <a:avLst/>
                        </a:prstGeom>
                        <a:solidFill>
                          <a:prstClr val="white"/>
                        </a:solidFill>
                        <a:ln>
                          <a:noFill/>
                        </a:ln>
                        <a:effectLst/>
                      </wps:spPr>
                      <wps:txbx>
                        <w:txbxContent>
                          <w:p w:rsidR="00C72534" w:rsidRPr="003E7EF2" w:rsidRDefault="00C72534"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4D4FD" id="Text Box 103" o:spid="_x0000_s1108" type="#_x0000_t202" style="position:absolute;margin-left:26.5pt;margin-top:566.75pt;width:401.25pt;height:19.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" stroked="f">
                <v:textbox inset="0,0,0,0">
                  <w:txbxContent>
                    <w:p w:rsidR="00C72534" w:rsidRPr="003E7EF2" w:rsidRDefault="00C72534"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37600" behindDoc="1" locked="0" layoutInCell="1" allowOverlap="1" wp14:anchorId="7A7A8722" wp14:editId="499F134B">
                <wp:simplePos x="0" y="0"/>
                <wp:positionH relativeFrom="margin">
                  <wp:align>left</wp:align>
                </wp:positionH>
                <wp:positionV relativeFrom="paragraph">
                  <wp:posOffset>234315</wp:posOffset>
                </wp:positionV>
                <wp:extent cx="5770245" cy="6944360"/>
                <wp:effectExtent l="0" t="0" r="20955" b="27940"/>
                <wp:wrapTight wrapText="bothSides">
                  <wp:wrapPolygon edited="1">
                    <wp:start x="0" y="0"/>
                    <wp:lineTo x="0" y="21509"/>
                    <wp:lineTo x="21429" y="21569"/>
                    <wp:lineTo x="21607"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00" cy="6944400"/>
                        </a:xfrm>
                        <a:prstGeom prst="rect">
                          <a:avLst/>
                        </a:prstGeom>
                        <a:solidFill>
                          <a:srgbClr val="FFFFFF"/>
                        </a:solidFill>
                        <a:ln w="9525">
                          <a:solidFill>
                            <a:srgbClr val="000000"/>
                          </a:solidFill>
                          <a:miter lim="800000"/>
                          <a:headEnd/>
                          <a:tailEnd/>
                        </a:ln>
                      </wps:spPr>
                      <wps:txbx>
                        <w:txbxContent>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A8722" id="_x0000_s1109" type="#_x0000_t202" style="position:absolute;margin-left:0;margin-top:18.45pt;width:454.35pt;height:546.8pt;z-index:-251578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wrapcoords="0 0 0 21509 21429 21569 2160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">
                <v:textbox>
                  <w:txbxContent>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Rcon[255] =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0x8d, 0x01, 0x02, 0x04, 0x08, 0x10, 0x20, 0x40, 0x80, 0x1b, 0x36, 0x6c, 0xd8, 0xab, 0x4d, 0x9a,0x2f, 0x5e, 0xbc, 0x63, 0xc6, 0x97, 0x35, 0x6a, 0xd4, 0xb3, 0x7d, 0xfa, 0xef, 0xc5, 0x91, 0x39,0x72, 0xe4, 0xd3, 0xbd, 0x61, 0xc2, 0x9f, 0x25, 0x4a, 0x94, 0x33, 0x66, 0xcc, 0x83, 0x1d, 0x3a, 0x74, 0xe8, 0xcb, 0x8d, 0x01, 0x02, 0x04, 0x08, 0x10, 0x20, 0x40, 0x80, 0x1b, 0x36, 0x6c, 0xd8, 0xab, 0x4d, 0x9a, 0x2f, 0x5e, 0xbc, 0x63, 0xc6, 0x97, 0x35, 0x6a, 0xd4, 0xb3, 0x7d, 0xfa, 0xef,0xc5,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int i,j,round=0;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word RoundKey[240];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KeyExpansion(RoundKey,Key,Rcon);</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AddRoundKey(0,state,RoundKey);</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for(round=1;round&lt;10;round++)</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SubBytes(state);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ShiftRows(state);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MixColumns(state);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AddRoundKey(round,state,RoundKey);</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b/>
                        <w:t>}</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SubBytes(state);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ShiftRows(state);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AddRoundKey(10,state,RoundKey);</w:t>
                      </w:r>
                    </w:p>
                  </w:txbxContent>
                </v:textbox>
                <w10:wrap type="tight" anchorx="margin"/>
              </v:shape>
            </w:pict>
          </mc:Fallback>
        </mc:AlternateContent>
      </w:r>
      <w:r w:rsidR="00550E41">
        <w:rPr>
          <w:rFonts w:ascii="Calibri" w:eastAsia="Calibri" w:hAnsi="Calibri" w:cs="Calibri"/>
          <w:b/>
          <w:lang w:eastAsia="en-US"/>
        </w:rPr>
        <w:t xml:space="preserve">Κύκλωμα </w:t>
      </w:r>
      <w:r w:rsidR="00550E41">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B92F42" w:rsidRDefault="00A205EB" w:rsidP="00602A0D">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Βλέπουμε ότι έχουμε δύο πίνακες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keyExpansion</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SubBytes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ShiftRows</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Pr="000C3474">
        <w:rPr>
          <w:rFonts w:ascii="Calibri" w:eastAsia="Calibri" w:hAnsi="Calibri" w:cs="Calibri"/>
          <w:b/>
          <w:sz w:val="23"/>
          <w:szCs w:val="23"/>
          <w:lang w:val="en-US" w:eastAsia="en-US"/>
        </w:rPr>
        <w:t>AddRoundKey</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1077D3" w:rsidRDefault="00C72534"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sidR="00860AEA">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5AC0" id="Text Box 104" o:spid="_x0000_s1110"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" stroked="f">
                <v:textbox style="mso-fit-shape-to-text:t" inset="0,0,0,0">
                  <w:txbxContent>
                    <w:p w:rsidR="00C72534" w:rsidRPr="001077D3" w:rsidRDefault="00C72534"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sidR="00860AEA">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5433" id="_x0000_s1111"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">
                <v:textbox style="mso-fit-shape-to-text:t">
                  <w:txbxContent>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main_result;</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round_val;</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nb;</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int i;</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KeySchedule(key);</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round_val = 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nb = 4;</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 0);</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for (i = 1; i &lt;= round_val + 9; ++i)</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MixColumn_AddRoundKey (state,i);</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ByteSub_ShiftRow (state);</w:t>
                      </w:r>
                    </w:p>
                    <w:p w:rsidR="00C72534" w:rsidRPr="000E473E" w:rsidRDefault="00C72534" w:rsidP="00B8009D">
                      <w:pPr>
                        <w:suppressAutoHyphens w:val="0"/>
                        <w:autoSpaceDE w:val="0"/>
                        <w:autoSpaceDN w:val="0"/>
                        <w:adjustRightInd w:val="0"/>
                        <w:rPr>
                          <w:rFonts w:ascii="Courier New" w:eastAsia="Calibri" w:hAnsi="Courier New" w:cs="Courier New"/>
                          <w:sz w:val="23"/>
                          <w:szCs w:val="23"/>
                          <w:lang w:val="en-US" w:eastAsia="en-US"/>
                        </w:rPr>
                      </w:pPr>
                      <w:r w:rsidRPr="000E473E">
                        <w:rPr>
                          <w:rFonts w:ascii="Courier New" w:eastAsia="Calibri" w:hAnsi="Courier New" w:cs="Courier New"/>
                          <w:sz w:val="23"/>
                          <w:szCs w:val="23"/>
                          <w:lang w:val="en-US" w:eastAsia="en-US"/>
                        </w:rPr>
                        <w:t xml:space="preserve">  AddRoundKey (state,i);</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76</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0E473E" w:rsidRDefault="000E473E"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ChStone</w:t>
            </w:r>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860AEA">
        <w:rPr>
          <w:noProof/>
        </w:rPr>
        <w:t>11</w:t>
      </w:r>
      <w:r>
        <w:fldChar w:fldCharType="end"/>
      </w:r>
      <w:r w:rsidR="00816253">
        <w:rPr>
          <w:noProof/>
        </w:rPr>
        <w:t>:</w:t>
      </w:r>
      <w:r w:rsidRPr="001077D3">
        <w:rPr>
          <w:b w:val="0"/>
          <w:noProof/>
        </w:rPr>
        <w:t xml:space="preserve">Συνολική </w:t>
      </w:r>
      <w:r w:rsidR="00715C3D">
        <w:rPr>
          <w:b w:val="0"/>
          <w:noProof/>
        </w:rPr>
        <w:t>Απόδοση 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χρειάζεται δύο κύκλους </w:t>
      </w:r>
      <w:r w:rsidR="00735EF1">
        <w:rPr>
          <w:rFonts w:ascii="Calibri" w:eastAsia="Calibri" w:hAnsi="Calibri" w:cs="Calibri"/>
          <w:sz w:val="23"/>
          <w:szCs w:val="23"/>
          <w:lang w:eastAsia="en-US"/>
        </w:rPr>
        <w:t xml:space="preserve">ρολογιού </w:t>
      </w:r>
      <w:r w:rsidRPr="00B92F42">
        <w:rPr>
          <w:rFonts w:ascii="Calibri" w:eastAsia="Calibri" w:hAnsi="Calibri" w:cs="Calibri"/>
          <w:sz w:val="23"/>
          <w:szCs w:val="23"/>
          <w:lang w:eastAsia="en-US"/>
        </w:rPr>
        <w:t>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εμφωλευμένοι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583378"/>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w:t>
      </w:r>
      <w:r w:rsidR="005B2CF6">
        <w:rPr>
          <w:rFonts w:ascii="Calibri" w:eastAsia="Calibri" w:hAnsi="Calibri"/>
          <w:sz w:val="23"/>
          <w:szCs w:val="23"/>
          <w:lang w:eastAsia="en-US"/>
        </w:rPr>
        <w:t xml:space="preserve">καθυστέρηση που επιβαρύνει </w:t>
      </w:r>
      <w:r w:rsidR="000E135E">
        <w:rPr>
          <w:rFonts w:ascii="Calibri" w:eastAsia="Calibri" w:hAnsi="Calibri"/>
          <w:sz w:val="23"/>
          <w:szCs w:val="23"/>
          <w:lang w:eastAsia="en-US"/>
        </w:rPr>
        <w:t>την απόδοση</w:t>
      </w:r>
      <w:r w:rsidR="006910E1">
        <w:rPr>
          <w:rFonts w:ascii="Calibri" w:eastAsia="Calibri" w:hAnsi="Calibri"/>
          <w:sz w:val="23"/>
          <w:szCs w:val="23"/>
          <w:lang w:eastAsia="en-US"/>
        </w:rPr>
        <w:t xml:space="preserve"> </w:t>
      </w:r>
      <w:r w:rsidR="000E135E">
        <w:rPr>
          <w:rFonts w:ascii="Calibri" w:eastAsia="Calibri" w:hAnsi="Calibri"/>
          <w:sz w:val="23"/>
          <w:szCs w:val="23"/>
          <w:lang w:eastAsia="en-US"/>
        </w:rPr>
        <w:t>κυκλώματος</w:t>
      </w:r>
      <w:r w:rsidR="00356001">
        <w:rPr>
          <w:rFonts w:ascii="Calibri" w:eastAsia="Calibri" w:hAnsi="Calibri"/>
          <w:sz w:val="23"/>
          <w:szCs w:val="23"/>
          <w:lang w:eastAsia="en-US"/>
        </w:rPr>
        <w:t xml:space="preserve"> 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w:t>
      </w:r>
      <w:r w:rsidR="00B5317B">
        <w:rPr>
          <w:rFonts w:ascii="Calibri" w:eastAsia="Calibri" w:hAnsi="Calibri"/>
          <w:sz w:val="23"/>
          <w:szCs w:val="23"/>
          <w:lang w:eastAsia="en-US"/>
        </w:rPr>
        <w:t>Π</w:t>
      </w:r>
      <w:r>
        <w:rPr>
          <w:rFonts w:ascii="Calibri" w:eastAsia="Calibri" w:hAnsi="Calibri"/>
          <w:sz w:val="23"/>
          <w:szCs w:val="23"/>
          <w:lang w:eastAsia="en-US"/>
        </w:rPr>
        <w:t>ίνακα</w:t>
      </w:r>
      <w:r w:rsidR="00234EA3">
        <w:rPr>
          <w:rFonts w:ascii="Calibri" w:eastAsia="Calibri" w:hAnsi="Calibri"/>
          <w:sz w:val="23"/>
          <w:szCs w:val="23"/>
          <w:lang w:eastAsia="en-US"/>
        </w:rPr>
        <w:t xml:space="preserve"> </w:t>
      </w:r>
      <w:r w:rsidR="007424D4">
        <w:rPr>
          <w:rFonts w:ascii="Calibri" w:eastAsia="Calibri" w:hAnsi="Calibri"/>
          <w:sz w:val="23"/>
          <w:szCs w:val="23"/>
          <w:lang w:eastAsia="en-US"/>
        </w:rPr>
        <w:t>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3775" w:type="dxa"/>
            <w:shd w:val="clear" w:color="auto" w:fill="F2F2F2"/>
          </w:tcPr>
          <w:p w:rsidR="005354C2" w:rsidRPr="007723DF" w:rsidRDefault="005354C2" w:rsidP="002E010D">
            <w:pPr>
              <w:keepNext/>
              <w:rPr>
                <w:rFonts w:ascii="Calibri" w:eastAsia="Calibri" w:hAnsi="Calibri"/>
                <w:sz w:val="23"/>
                <w:szCs w:val="23"/>
              </w:rPr>
            </w:pPr>
            <w:r w:rsidRPr="007723DF">
              <w:rPr>
                <w:rFonts w:ascii="Calibri" w:eastAsia="Calibri" w:hAnsi="Calibri"/>
                <w:sz w:val="23"/>
                <w:szCs w:val="23"/>
              </w:rPr>
              <w:t>sbox</w:t>
            </w:r>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860AEA">
        <w:rPr>
          <w:noProof/>
        </w:rPr>
        <w:t>12</w:t>
      </w:r>
      <w:r>
        <w:fldChar w:fldCharType="end"/>
      </w:r>
      <w:r w:rsidR="00816253">
        <w:rPr>
          <w:noProof/>
        </w:rPr>
        <w:t>:</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2E010D" w:rsidRDefault="00C72534"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77</w:t>
                            </w:r>
                            <w:r>
                              <w:fldChar w:fldCharType="end"/>
                            </w:r>
                            <w:r>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C03D" id="Text Box 106" o:spid="_x0000_s1112"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" stroked="f">
                <v:textbox style="mso-fit-shape-to-text:t" inset="0,0,0,0">
                  <w:txbxContent>
                    <w:p w:rsidR="00C72534" w:rsidRPr="002E010D" w:rsidRDefault="00C72534"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77</w:t>
                      </w:r>
                      <w:r>
                        <w:fldChar w:fldCharType="end"/>
                      </w:r>
                      <w:r>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113"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">
                <v:textbox style="mso-fit-shape-to-text:t">
                  <w:txbxContent>
                    <w:p w:rsidR="00C72534" w:rsidRPr="00B12C10" w:rsidRDefault="00C72534"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void Cipher(int Nr,int Nk,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354B33"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860AEA">
        <w:rPr>
          <w:noProof/>
        </w:rPr>
        <w:t>78</w:t>
      </w:r>
      <w:r>
        <w:fldChar w:fldCharType="end"/>
      </w:r>
      <w:r>
        <w:t>:</w:t>
      </w:r>
      <w:r>
        <w:rPr>
          <w:b w:val="0"/>
        </w:rPr>
        <w:t xml:space="preserve">Στοιχεία Συνάρτησης </w:t>
      </w:r>
      <w:r>
        <w:rPr>
          <w:b w:val="0"/>
          <w:lang w:val="en-US"/>
        </w:rPr>
        <w:t>Cipher</w:t>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w:t>
      </w:r>
      <w:r w:rsidR="007801BB">
        <w:rPr>
          <w:rFonts w:ascii="Calibri" w:hAnsi="Calibri"/>
          <w:noProof/>
          <w:sz w:val="23"/>
          <w:szCs w:val="23"/>
        </w:rPr>
        <w:t>καθυστέρηση</w:t>
      </w:r>
      <w:r w:rsidR="003E33DF">
        <w:rPr>
          <w:rFonts w:ascii="Calibri" w:hAnsi="Calibri"/>
          <w:noProof/>
          <w:sz w:val="23"/>
          <w:szCs w:val="23"/>
        </w:rPr>
        <w:t xml:space="preserve"> </w:t>
      </w:r>
      <w:r w:rsidR="005722F1">
        <w:rPr>
          <w:rFonts w:ascii="Calibri" w:hAnsi="Calibri"/>
          <w:noProof/>
          <w:sz w:val="23"/>
          <w:szCs w:val="23"/>
        </w:rPr>
        <w:t xml:space="preserve">που </w:t>
      </w:r>
      <w:r w:rsidR="00E71395">
        <w:rPr>
          <w:rFonts w:ascii="Calibri" w:hAnsi="Calibri"/>
          <w:noProof/>
          <w:sz w:val="23"/>
          <w:szCs w:val="23"/>
        </w:rPr>
        <w:t xml:space="preserve">επιβαρύνεται </w:t>
      </w:r>
      <w:r w:rsidR="005722F1">
        <w:rPr>
          <w:rFonts w:ascii="Calibri" w:hAnsi="Calibri"/>
          <w:noProof/>
          <w:sz w:val="23"/>
          <w:szCs w:val="23"/>
        </w:rPr>
        <w:t>το κύκλωμα</w:t>
      </w:r>
      <w:r w:rsidR="003E33DF">
        <w:rPr>
          <w:rFonts w:ascii="Calibri" w:hAnsi="Calibri"/>
          <w:noProof/>
          <w:sz w:val="23"/>
          <w:szCs w:val="23"/>
        </w:rPr>
        <w:t xml:space="preserve"> </w:t>
      </w:r>
      <w:r w:rsidR="007966DB" w:rsidRPr="00593736">
        <w:rPr>
          <w:rFonts w:ascii="Calibri" w:hAnsi="Calibri" w:cs="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A94D6E">
        <w:rPr>
          <w:rFonts w:ascii="Calibri" w:eastAsia="Calibri" w:hAnsi="Calibri"/>
          <w:sz w:val="23"/>
          <w:szCs w:val="23"/>
          <w:lang w:eastAsia="en-US"/>
        </w:rPr>
        <w:t xml:space="preserve"> ρολογιού</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1B3926"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79</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3F5" id="Text Box 109" o:spid="_x0000_s1114"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" stroked="f">
                <v:textbox style="mso-fit-shape-to-text:t" inset="0,0,0,0">
                  <w:txbxContent>
                    <w:p w:rsidR="00C72534" w:rsidRPr="001B3926"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79</w:t>
                      </w:r>
                      <w:r>
                        <w:fldChar w:fldCharType="end"/>
                      </w:r>
                      <w:r>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C72534" w:rsidRPr="00B12C10" w:rsidRDefault="00C72534"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C72534" w:rsidRPr="00B12C10" w:rsidRDefault="00C72534"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115"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fKw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">
                <v:textbox style="mso-fit-shape-to-text:t">
                  <w:txbxContent>
                    <w:p w:rsidR="00C72534" w:rsidRPr="00B12C10" w:rsidRDefault="00C72534"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C72534" w:rsidRPr="00B12C10" w:rsidRDefault="00C72534"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C72534" w:rsidRPr="00B12C10" w:rsidRDefault="00C72534" w:rsidP="00D76623">
                      <w:pPr>
                        <w:rPr>
                          <w:rFonts w:ascii="Courier New" w:hAnsi="Courier New" w:cs="Courier New"/>
                          <w:sz w:val="23"/>
                          <w:szCs w:val="23"/>
                          <w:lang w:val="en-US"/>
                        </w:rPr>
                      </w:pPr>
                      <w:r w:rsidRPr="00B12C10">
                        <w:rPr>
                          <w:rFonts w:ascii="Courier New" w:hAnsi="Courier New" w:cs="Courier New"/>
                          <w:sz w:val="23"/>
                          <w:szCs w:val="23"/>
                          <w:lang w:val="en-US"/>
                        </w:rPr>
                        <w:t>Cipher(Key,in,out);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6FFC8235" wp14:editId="451C2E14">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FD6633" w:rsidRDefault="00C72534"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sidR="00860AEA">
                              <w:rPr>
                                <w:noProof/>
                              </w:rPr>
                              <w:t>80</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C8235" id="Text Box 111" o:spid="_x0000_s1116"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" stroked="f">
                <v:textbox style="mso-fit-shape-to-text:t" inset="0,0,0,0">
                  <w:txbxContent>
                    <w:p w:rsidR="00C72534" w:rsidRPr="00FD6633" w:rsidRDefault="00C72534"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sidR="00860AEA">
                        <w:rPr>
                          <w:noProof/>
                        </w:rPr>
                        <w:t>80</w:t>
                      </w:r>
                      <w:r>
                        <w:fldChar w:fldCharType="end"/>
                      </w:r>
                      <w:r>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652094CC" wp14:editId="2DF946A7">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C72534" w:rsidRPr="00B12C10" w:rsidRDefault="00C72534"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94CC" id="_x0000_s1117"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PJT01QpAgAATwQAAA4AAAAAAAAAAAAAAAAALgIAAGRycy9lMm9E&#10;b2MueG1sUEsBAi0AFAAGAAgAAAAhACaLl/7cAAAABwEAAA8AAAAAAAAAAAAAAAAAgwQAAGRycy9k&#10;b3ducmV2LnhtbFBLBQYAAAAABAAEAPMAAACMBQAAAAA=&#10;">
                <v:textbox style="mso-fit-shape-to-text:t">
                  <w:txbxContent>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word state[4][4];</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for(int i=0;i&lt;4;i++)</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t>For(int j=0;j&lt;4;j++)</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State[j][i]=in[i*4 + j];</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C72534" w:rsidRPr="00B12C10" w:rsidRDefault="00C72534"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C573BE"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81</w:t>
                            </w:r>
                            <w:r>
                              <w:fldChar w:fldCharType="end"/>
                            </w:r>
                            <w:r>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65B3B" id="Text Box 112" o:spid="_x0000_s1118"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bZU3YDcCAAB3BAAADgAAAAAAAAAA&#10;AAAAAAAuAgAAZHJzL2Uyb0RvYy54bWxQSwECLQAUAAYACAAAACEAVfr5VN8AAAAIAQAADwAAAAAA&#10;AAAAAAAAAACRBAAAZHJzL2Rvd25yZXYueG1sUEsFBgAAAAAEAAQA8wAAAJ0FAAAAAA==&#10;" stroked="f">
                <v:textbox style="mso-fit-shape-to-text:t" inset="0,0,0,0">
                  <w:txbxContent>
                    <w:p w:rsidR="00C72534" w:rsidRPr="00C573BE"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81</w:t>
                      </w:r>
                      <w:r>
                        <w:fldChar w:fldCharType="end"/>
                      </w:r>
                      <w:r>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rsidR="00C72534" w:rsidRPr="00B12C10" w:rsidRDefault="00C72534"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B9EF1" id="_x0000_s1119"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">
                <v:textbox style="mso-fit-shape-to-text:t">
                  <w:txbxContent>
                    <w:p w:rsidR="00C72534" w:rsidRPr="00B12C10" w:rsidRDefault="00C72534" w:rsidP="00A50F75">
                      <w:pPr>
                        <w:rPr>
                          <w:rFonts w:ascii="Courier New" w:hAnsi="Courier New" w:cs="Courier New"/>
                          <w:sz w:val="23"/>
                          <w:szCs w:val="23"/>
                          <w:lang w:val="en-US"/>
                        </w:rPr>
                      </w:pPr>
                      <w:r w:rsidRPr="00B12C10">
                        <w:rPr>
                          <w:rFonts w:ascii="Courier New" w:hAnsi="Courier New" w:cs="Courier New"/>
                          <w:sz w:val="23"/>
                          <w:szCs w:val="23"/>
                          <w:lang w:val="en-US"/>
                        </w:rPr>
                        <w:t>void Cipher(unsigned char state[4][4],unsigned char Key[32])</w:t>
                      </w:r>
                    </w:p>
                    <w:p w:rsidR="00C72534" w:rsidRPr="00B12C10" w:rsidRDefault="00C72534"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Μετά από αυτές τις αλλαγές, </w:t>
      </w:r>
      <w:r w:rsidR="00777D35">
        <w:rPr>
          <w:rFonts w:ascii="Calibri" w:hAnsi="Calibri"/>
          <w:noProof/>
          <w:sz w:val="23"/>
          <w:szCs w:val="23"/>
        </w:rPr>
        <w:t xml:space="preserve">η καθυστέρηση που </w:t>
      </w:r>
      <w:r w:rsidR="00460AF6">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C7012A" w:rsidRPr="00593736">
        <w:rPr>
          <w:rFonts w:ascii="Calibri" w:hAnsi="Calibri" w:cs="Calibri"/>
          <w:noProof/>
          <w:sz w:val="23"/>
          <w:szCs w:val="23"/>
        </w:rPr>
        <w:t xml:space="preserve">έφθασε </w:t>
      </w:r>
      <w:r w:rsidR="00777D35">
        <w:rPr>
          <w:rFonts w:ascii="Calibri" w:hAnsi="Calibri"/>
          <w:noProof/>
          <w:sz w:val="23"/>
          <w:szCs w:val="23"/>
        </w:rPr>
        <w:t xml:space="preserve">στoυς 1862 </w:t>
      </w:r>
      <w:r w:rsidR="00777D35">
        <w:rPr>
          <w:rFonts w:ascii="Calibri" w:eastAsia="Calibri" w:hAnsi="Calibri"/>
          <w:sz w:val="23"/>
          <w:szCs w:val="23"/>
          <w:lang w:eastAsia="en-US"/>
        </w:rPr>
        <w:t>κύκλους</w:t>
      </w:r>
      <w:r w:rsidR="00494B5B">
        <w:rPr>
          <w:rFonts w:ascii="Calibri" w:eastAsia="Calibri" w:hAnsi="Calibri"/>
          <w:sz w:val="23"/>
          <w:szCs w:val="23"/>
          <w:lang w:eastAsia="en-US"/>
        </w:rPr>
        <w:t xml:space="preserve"> ρολογιού</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5869F1"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82</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6767" id="Text Box 113" o:spid="_x0000_s1120"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" stroked="f">
                <v:textbox style="mso-fit-shape-to-text:t" inset="0,0,0,0">
                  <w:txbxContent>
                    <w:p w:rsidR="00C72534" w:rsidRPr="005869F1"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82</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C792" id="_x0000_s1121"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m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">
                <v:textbox style="mso-fit-shape-to-text:t">
                  <w:txbxContent>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E826ED"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83</w:t>
                            </w:r>
                            <w:r>
                              <w:fldChar w:fldCharType="end"/>
                            </w:r>
                            <w:r>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C4DE" id="Text Box 115" o:spid="_x0000_s1122"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" stroked="f">
                <v:textbox style="mso-fit-shape-to-text:t" inset="0,0,0,0">
                  <w:txbxContent>
                    <w:p w:rsidR="00C72534" w:rsidRPr="00E826ED"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83</w:t>
                      </w:r>
                      <w:r>
                        <w:fldChar w:fldCharType="end"/>
                      </w:r>
                      <w:r>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C72534" w:rsidRPr="00B12C10" w:rsidRDefault="00C72534"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F56C4" id="_x0000_s1123"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s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gD5f7CsCAABPBAAADgAAAAAAAAAAAAAAAAAuAgAAZHJzL2Uy&#10;b0RvYy54bWxQSwECLQAUAAYACAAAACEA6uFLR9wAAAAJAQAADwAAAAAAAAAAAAAAAACFBAAAZHJz&#10;L2Rvd25yZXYueG1sUEsFBgAAAAAEAAQA8wAAAI4FAAAAAA==&#10;">
                <v:textbox style="mso-fit-shape-to-text:t">
                  <w:txbxContent>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if (round &lt;10){</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unsigned char Tmp,Tm,t;</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for(i=0;i&lt;4;i++){</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C72534" w:rsidRPr="00B12C10" w:rsidRDefault="00C72534"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 ; Tm = xtime(Tm); state[0][i] ^= Tm ^ Tmp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 ; Tm = xtime(Tm); state[1][i] ^= Tm ^ Tmp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 ; Tm = xtime(Tm); state[2][i] ^= Tm ^ Tmp ;</w:t>
                      </w:r>
                    </w:p>
                    <w:p w:rsidR="00C72534" w:rsidRPr="00B12C10" w:rsidRDefault="00C72534" w:rsidP="00AD082B">
                      <w:pPr>
                        <w:rPr>
                          <w:rFonts w:ascii="Courier New" w:hAnsi="Courier New" w:cs="Courier New"/>
                          <w:sz w:val="23"/>
                          <w:szCs w:val="23"/>
                          <w:lang w:val="en-US"/>
                        </w:rPr>
                      </w:pPr>
                      <w:r w:rsidRPr="00B12C10">
                        <w:rPr>
                          <w:rFonts w:ascii="Courier New" w:hAnsi="Courier New" w:cs="Courier New"/>
                          <w:sz w:val="23"/>
                          <w:szCs w:val="23"/>
                          <w:lang w:val="en-US"/>
                        </w:rPr>
                        <w:tab/>
                        <w:t>Tm = state[3][i] ^ t ; Tm = xtime(Tm); state[3][i] ^= Tm ^ Tmp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8419D2"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84</w:t>
                            </w:r>
                            <w:r>
                              <w:fldChar w:fldCharType="end"/>
                            </w:r>
                            <w:r>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7461" id="Text Box 114" o:spid="_x0000_s1124"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" stroked="f">
                <v:textbox style="mso-fit-shape-to-text:t" inset="0,0,0,0">
                  <w:txbxContent>
                    <w:p w:rsidR="00C72534" w:rsidRPr="008419D2" w:rsidRDefault="00C72534"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sidR="00860AEA">
                        <w:rPr>
                          <w:noProof/>
                        </w:rPr>
                        <w:t>84</w:t>
                      </w:r>
                      <w:r>
                        <w:fldChar w:fldCharType="end"/>
                      </w:r>
                      <w:r>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rsidR="00C72534" w:rsidRPr="00B12C10" w:rsidRDefault="00C72534"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AC3D" id="_x0000_s1125"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CvaCRZKwIAAE8EAAAOAAAAAAAAAAAAAAAAAC4CAABkcnMvZTJv&#10;RG9jLnhtbFBLAQItABQABgAIAAAAIQBc2XQB2wAAAAUBAAAPAAAAAAAAAAAAAAAAAIUEAABkcnMv&#10;ZG93bnJldi54bWxQSwUGAAAAAAQABADzAAAAjQUAAAAA&#10;">
                <v:textbox style="mso-fit-shape-to-text:t">
                  <w:txbxContent>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void SubBytes(unsigned char state[4][4])</w:t>
                      </w:r>
                      <w:r w:rsidRPr="00B12C10">
                        <w:rPr>
                          <w:rFonts w:ascii="Courier New" w:hAnsi="Courier New" w:cs="Courier New"/>
                          <w:sz w:val="23"/>
                          <w:szCs w:val="23"/>
                          <w:lang w:val="en-US"/>
                        </w:rPr>
                        <w:br/>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int 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for(i=0;i&lt;4;i++)</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for(j=0;j&lt;4;j++)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temp=state[1][0];state[1][0]=state[1][1];</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state[1][3]=temp;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temp=state[2][0];state[2][0]=state[2][2];</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state[2][2]=temp;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temp=state[2][1];state[2][1]=state[2][3];</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state[2][3]=temp;</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temp=state[3][0];state[3][0]=state[3][3];</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C72534" w:rsidRPr="00B12C10" w:rsidRDefault="00C72534" w:rsidP="002645B2">
                      <w:pPr>
                        <w:rPr>
                          <w:rFonts w:ascii="Courier New" w:hAnsi="Courier New" w:cs="Courier New"/>
                          <w:sz w:val="23"/>
                          <w:szCs w:val="23"/>
                          <w:lang w:val="en-US"/>
                        </w:rPr>
                      </w:pPr>
                      <w:r w:rsidRPr="00B12C10">
                        <w:rPr>
                          <w:rFonts w:ascii="Courier New" w:hAnsi="Courier New" w:cs="Courier New"/>
                          <w:sz w:val="23"/>
                          <w:szCs w:val="23"/>
                          <w:lang w:val="en-US"/>
                        </w:rPr>
                        <w:t>state[3][1]=temp;</w:t>
                      </w:r>
                      <w:r w:rsidRPr="00B12C10">
                        <w:rPr>
                          <w:rFonts w:ascii="Courier New" w:hAnsi="Courier New" w:cs="Courier New"/>
                          <w:sz w:val="23"/>
                          <w:szCs w:val="23"/>
                          <w:lang w:val="en-US"/>
                        </w:rPr>
                        <w:tab/>
                      </w:r>
                    </w:p>
                    <w:p w:rsidR="00C72534" w:rsidRPr="00B12C10" w:rsidRDefault="00C72534"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6C20EF">
        <w:rPr>
          <w:rFonts w:ascii="Calibri" w:hAnsi="Calibri" w:cs="Calibri"/>
          <w:noProof/>
          <w:sz w:val="23"/>
          <w:szCs w:val="23"/>
        </w:rPr>
        <w:t>83</w:t>
      </w:r>
      <w:r w:rsidR="00AD082B">
        <w:rPr>
          <w:rFonts w:ascii="Calibri" w:hAnsi="Calibri" w:cs="Calibri"/>
          <w:noProof/>
          <w:sz w:val="23"/>
          <w:szCs w:val="23"/>
        </w:rPr>
        <w:t>.</w:t>
      </w:r>
    </w:p>
    <w:p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7DEC6121" wp14:editId="70572D3D">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C72534" w:rsidRPr="004F03C9" w:rsidRDefault="00C72534"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85</w:t>
                            </w:r>
                            <w:r>
                              <w:fldChar w:fldCharType="end"/>
                            </w:r>
                            <w:r>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6121" id="Text Box 201" o:spid="_x0000_s1126"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" stroked="f">
                <v:textbox style="mso-fit-shape-to-text:t" inset="0,0,0,0">
                  <w:txbxContent>
                    <w:p w:rsidR="00C72534" w:rsidRPr="004F03C9" w:rsidRDefault="00C72534"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sidR="00860AEA">
                        <w:rPr>
                          <w:noProof/>
                        </w:rPr>
                        <w:t>85</w:t>
                      </w:r>
                      <w:r>
                        <w:fldChar w:fldCharType="end"/>
                      </w:r>
                      <w:r>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127E97D6" wp14:editId="1D93B44D">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C72534" w:rsidRPr="00B12C10" w:rsidRDefault="00C72534"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E97D6" id="_x0000_s1127"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m25KgIAAFA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A5sm25KgIAAFAEAAAOAAAAAAAAAAAAAAAAAC4CAABkcnMvZTJv&#10;RG9jLnhtbFBLAQItABQABgAIAAAAIQBPrEpq3AAAAAcBAAAPAAAAAAAAAAAAAAAAAIQEAABkcnMv&#10;ZG93bnJldi54bWxQSwUGAAAAAAQABADzAAAAjQUAAAAA&#10;">
                <v:textbox style="mso-fit-shape-to-text:t">
                  <w:txbxContent>
                    <w:p w:rsidR="00C72534" w:rsidRPr="00B12C10" w:rsidRDefault="00C72534" w:rsidP="00240BDC">
                      <w:pPr>
                        <w:rPr>
                          <w:rFonts w:ascii="Courier New" w:hAnsi="Courier New" w:cs="Courier New"/>
                          <w:sz w:val="23"/>
                          <w:szCs w:val="23"/>
                          <w:lang w:val="en-US"/>
                        </w:rPr>
                      </w:pPr>
                      <w:r w:rsidRPr="00B12C10">
                        <w:rPr>
                          <w:rFonts w:ascii="Courier New" w:hAnsi="Courier New" w:cs="Courier New"/>
                          <w:sz w:val="23"/>
                          <w:szCs w:val="23"/>
                          <w:lang w:val="en-US"/>
                        </w:rPr>
                        <w:t>void SubBytes(unsigned char[4][4],int round,unsigned char RoundKey[240])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777D35">
        <w:rPr>
          <w:rFonts w:ascii="Calibri" w:hAnsi="Calibri"/>
          <w:noProof/>
          <w:sz w:val="23"/>
          <w:szCs w:val="23"/>
        </w:rPr>
        <w:t xml:space="preserve">η καθυστέρηση που </w:t>
      </w:r>
      <w:r w:rsidR="005D74BD">
        <w:rPr>
          <w:rFonts w:ascii="Calibri" w:hAnsi="Calibri"/>
          <w:noProof/>
          <w:sz w:val="23"/>
          <w:szCs w:val="23"/>
        </w:rPr>
        <w:t xml:space="preserve">επιβαρύνεται </w:t>
      </w:r>
      <w:r w:rsidR="00777D35">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777D35">
        <w:rPr>
          <w:rFonts w:ascii="Calibri" w:hAnsi="Calibri"/>
          <w:noProof/>
          <w:sz w:val="23"/>
          <w:szCs w:val="23"/>
        </w:rPr>
        <w:t xml:space="preserve">στoυς 1696 </w:t>
      </w:r>
      <w:r w:rsidR="00777D35">
        <w:rPr>
          <w:rFonts w:ascii="Calibri" w:eastAsia="Calibri" w:hAnsi="Calibri"/>
          <w:sz w:val="23"/>
          <w:szCs w:val="23"/>
          <w:lang w:eastAsia="en-US"/>
        </w:rPr>
        <w:t>κύκλους</w:t>
      </w:r>
      <w:r w:rsidR="00AD2DE0">
        <w:rPr>
          <w:rFonts w:ascii="Calibri" w:eastAsia="Calibri" w:hAnsi="Calibri"/>
          <w:sz w:val="23"/>
          <w:szCs w:val="23"/>
          <w:lang w:eastAsia="en-US"/>
        </w:rPr>
        <w:t xml:space="preserve"> ρολογιού</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86</w:t>
      </w:r>
      <w:r>
        <w:fldChar w:fldCharType="end"/>
      </w:r>
      <w:r w:rsidR="0062250E">
        <w:rPr>
          <w:noProof/>
        </w:rPr>
        <w:t>:</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87</w:t>
      </w:r>
      <w:r>
        <w:fldChar w:fldCharType="end"/>
      </w:r>
      <w:r w:rsidR="0062250E">
        <w:rPr>
          <w:noProof/>
        </w:rPr>
        <w:t>:</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w:t>
      </w:r>
      <w:r w:rsidR="00A2735D">
        <w:rPr>
          <w:rFonts w:ascii="Calibri" w:hAnsi="Calibri"/>
          <w:noProof/>
          <w:sz w:val="23"/>
          <w:szCs w:val="23"/>
        </w:rPr>
        <w:t xml:space="preserve">η καθυστέρηση που </w:t>
      </w:r>
      <w:r w:rsidR="007824C7">
        <w:rPr>
          <w:rFonts w:ascii="Calibri" w:hAnsi="Calibri"/>
          <w:noProof/>
          <w:sz w:val="23"/>
          <w:szCs w:val="23"/>
        </w:rPr>
        <w:t xml:space="preserve">επιβαρύνεται </w:t>
      </w:r>
      <w:r w:rsidR="00A2735D">
        <w:rPr>
          <w:rFonts w:ascii="Calibri" w:hAnsi="Calibri"/>
          <w:noProof/>
          <w:sz w:val="23"/>
          <w:szCs w:val="23"/>
        </w:rPr>
        <w:t xml:space="preserve">το κύκλωμα </w:t>
      </w:r>
      <w:r w:rsidR="000023B3" w:rsidRPr="00593736">
        <w:rPr>
          <w:rFonts w:ascii="Calibri" w:hAnsi="Calibri" w:cs="Calibri"/>
          <w:noProof/>
          <w:sz w:val="23"/>
          <w:szCs w:val="23"/>
        </w:rPr>
        <w:t xml:space="preserve">έφθασε </w:t>
      </w:r>
      <w:r w:rsidR="00A2735D">
        <w:rPr>
          <w:rFonts w:ascii="Calibri" w:hAnsi="Calibri"/>
          <w:noProof/>
          <w:sz w:val="23"/>
          <w:szCs w:val="23"/>
        </w:rPr>
        <w:t>στoυς 1667</w:t>
      </w:r>
      <w:r w:rsidR="001F63DC">
        <w:rPr>
          <w:rFonts w:ascii="Calibri" w:hAnsi="Calibri"/>
          <w:noProof/>
          <w:sz w:val="23"/>
          <w:szCs w:val="23"/>
        </w:rPr>
        <w:t xml:space="preserve"> </w:t>
      </w:r>
      <w:r w:rsidR="00A2735D">
        <w:rPr>
          <w:rFonts w:ascii="Calibri" w:eastAsia="Calibri" w:hAnsi="Calibri"/>
          <w:sz w:val="23"/>
          <w:szCs w:val="23"/>
          <w:lang w:eastAsia="en-US"/>
        </w:rPr>
        <w:t>κύκλους</w:t>
      </w:r>
      <w:r w:rsidR="0077199A">
        <w:rPr>
          <w:rFonts w:ascii="Calibri" w:eastAsia="Calibri" w:hAnsi="Calibri"/>
          <w:sz w:val="23"/>
          <w:szCs w:val="23"/>
          <w:lang w:eastAsia="en-US"/>
        </w:rPr>
        <w:t xml:space="preserve"> ρολογιού</w:t>
      </w:r>
      <w:r>
        <w:rPr>
          <w:rFonts w:ascii="Calibri" w:hAnsi="Calibri" w:cs="Calibri"/>
          <w:noProof/>
          <w:sz w:val="23"/>
          <w:szCs w:val="23"/>
        </w:rPr>
        <w:t>.</w:t>
      </w:r>
    </w:p>
    <w:p w:rsidR="004F03C9" w:rsidRDefault="004F03C9" w:rsidP="009A03FF">
      <w:pPr>
        <w:spacing w:before="360" w:after="360"/>
        <w:jc w:val="both"/>
        <w:rPr>
          <w:rFonts w:ascii="Calibri" w:hAnsi="Calibri" w:cs="Calibri"/>
          <w:noProof/>
          <w:sz w:val="23"/>
          <w:szCs w:val="23"/>
        </w:rPr>
      </w:pPr>
    </w:p>
    <w:p w:rsidR="000A4F09" w:rsidRDefault="000A4F0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88</w:t>
      </w:r>
      <w:r>
        <w:fldChar w:fldCharType="end"/>
      </w:r>
      <w:r w:rsidR="0062250E">
        <w:rPr>
          <w:noProof/>
        </w:rPr>
        <w:t>:</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860AEA">
        <w:rPr>
          <w:noProof/>
        </w:rPr>
        <w:t>89</w:t>
      </w:r>
      <w:r>
        <w:fldChar w:fldCharType="end"/>
      </w:r>
      <w:r w:rsidR="0062250E">
        <w:rPr>
          <w:noProof/>
        </w:rPr>
        <w:t>:</w:t>
      </w:r>
      <w:r w:rsidRPr="004F03C9">
        <w:rPr>
          <w:b w:val="0"/>
          <w:noProof/>
        </w:rPr>
        <w:t>Εισαγωγή Directive</w:t>
      </w:r>
    </w:p>
    <w:p w:rsidR="00787DCF" w:rsidRPr="008B5169" w:rsidRDefault="0028100F" w:rsidP="009A03FF">
      <w:pPr>
        <w:spacing w:before="360" w:after="360"/>
        <w:jc w:val="both"/>
        <w:rPr>
          <w:rFonts w:ascii="Calibri" w:hAnsi="Calibri"/>
          <w:noProof/>
          <w:sz w:val="23"/>
          <w:szCs w:val="23"/>
        </w:rPr>
      </w:pPr>
      <w:r>
        <w:rPr>
          <w:rFonts w:ascii="Calibri" w:hAnsi="Calibri"/>
          <w:noProof/>
          <w:sz w:val="23"/>
          <w:szCs w:val="23"/>
        </w:rPr>
        <w:t>Καθώς η καθυστέρηση που επιβαρ</w:t>
      </w:r>
      <w:r w:rsidR="007824C7">
        <w:rPr>
          <w:rFonts w:ascii="Calibri" w:hAnsi="Calibri"/>
          <w:noProof/>
          <w:sz w:val="23"/>
          <w:szCs w:val="23"/>
        </w:rPr>
        <w:t>ύνεται</w:t>
      </w:r>
      <w:r>
        <w:rPr>
          <w:rFonts w:ascii="Calibri" w:hAnsi="Calibri"/>
          <w:noProof/>
          <w:sz w:val="23"/>
          <w:szCs w:val="23"/>
        </w:rPr>
        <w:t xml:space="preserve"> το κύκλωμα </w:t>
      </w:r>
      <w:r w:rsidR="002C2A08" w:rsidRPr="00593736">
        <w:rPr>
          <w:rFonts w:ascii="Calibri" w:hAnsi="Calibri" w:cs="Calibri"/>
          <w:noProof/>
          <w:sz w:val="23"/>
          <w:szCs w:val="23"/>
        </w:rPr>
        <w:t xml:space="preserve">έφθασε </w:t>
      </w:r>
      <w:r>
        <w:rPr>
          <w:rFonts w:ascii="Calibri" w:hAnsi="Calibri"/>
          <w:noProof/>
          <w:sz w:val="23"/>
          <w:szCs w:val="23"/>
        </w:rPr>
        <w:t xml:space="preserve">στoυς </w:t>
      </w:r>
      <w:r w:rsidR="008B5169">
        <w:rPr>
          <w:rFonts w:ascii="Calibri" w:hAnsi="Calibri"/>
          <w:noProof/>
          <w:sz w:val="23"/>
          <w:szCs w:val="23"/>
        </w:rPr>
        <w:t>509</w:t>
      </w:r>
      <w:r>
        <w:rPr>
          <w:rFonts w:ascii="Calibri" w:hAnsi="Calibri"/>
          <w:noProof/>
          <w:sz w:val="23"/>
          <w:szCs w:val="23"/>
        </w:rPr>
        <w:t xml:space="preserve"> </w:t>
      </w:r>
      <w:r>
        <w:rPr>
          <w:rFonts w:ascii="Calibri" w:eastAsia="Calibri" w:hAnsi="Calibri"/>
          <w:sz w:val="23"/>
          <w:szCs w:val="23"/>
          <w:lang w:eastAsia="en-US"/>
        </w:rPr>
        <w:t>κύκλους</w:t>
      </w:r>
      <w:r w:rsidR="005E4C6F">
        <w:rPr>
          <w:rFonts w:ascii="Calibri" w:eastAsia="Calibri" w:hAnsi="Calibri"/>
          <w:sz w:val="23"/>
          <w:szCs w:val="23"/>
          <w:lang w:eastAsia="en-US"/>
        </w:rPr>
        <w:t xml:space="preserve"> ρολογιού</w:t>
      </w:r>
      <w:r w:rsidR="008D6302">
        <w:rPr>
          <w:rFonts w:ascii="Calibri" w:hAnsi="Calibri" w:cs="Calibri"/>
          <w:noProof/>
          <w:sz w:val="23"/>
          <w:szCs w:val="23"/>
        </w:rPr>
        <w:t>.</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90.</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860AEA">
        <w:rPr>
          <w:noProof/>
        </w:rPr>
        <w:t>90</w:t>
      </w:r>
      <w:r>
        <w:fldChar w:fldCharType="end"/>
      </w:r>
      <w:r w:rsidR="0062250E">
        <w:rPr>
          <w:noProof/>
        </w:rPr>
        <w:t>:</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292BF0">
        <w:rPr>
          <w:rFonts w:ascii="Calibri" w:hAnsi="Calibri"/>
          <w:noProof/>
          <w:sz w:val="23"/>
          <w:szCs w:val="23"/>
        </w:rPr>
        <w:t>η καθυστέρηση που επιβαρύνεται</w:t>
      </w:r>
      <w:r w:rsidR="005958B1">
        <w:rPr>
          <w:rFonts w:ascii="Calibri" w:hAnsi="Calibri"/>
          <w:noProof/>
          <w:sz w:val="23"/>
          <w:szCs w:val="23"/>
        </w:rPr>
        <w:t xml:space="preserve"> το κύκλωμα </w:t>
      </w:r>
      <w:r w:rsidR="003A5579">
        <w:rPr>
          <w:rFonts w:ascii="Calibri" w:hAnsi="Calibri" w:cs="Calibri"/>
          <w:noProof/>
          <w:sz w:val="23"/>
          <w:szCs w:val="23"/>
        </w:rPr>
        <w:t>έφθασε στους</w:t>
      </w:r>
      <w:r w:rsidR="004709CF" w:rsidRPr="00593736">
        <w:rPr>
          <w:rFonts w:ascii="Calibri" w:hAnsi="Calibri" w:cs="Calibri"/>
          <w:noProof/>
          <w:sz w:val="23"/>
          <w:szCs w:val="23"/>
        </w:rPr>
        <w:t xml:space="preserve"> 365</w:t>
      </w:r>
      <w:r w:rsidR="000F6B22">
        <w:rPr>
          <w:rFonts w:ascii="Calibri" w:hAnsi="Calibri" w:cs="Calibri"/>
          <w:noProof/>
          <w:sz w:val="23"/>
          <w:szCs w:val="23"/>
        </w:rPr>
        <w:t xml:space="preserve"> κύκλους</w:t>
      </w:r>
      <w:r w:rsidR="005E4C6F">
        <w:rPr>
          <w:rFonts w:ascii="Calibri" w:hAnsi="Calibri" w:cs="Calibri"/>
          <w:noProof/>
          <w:sz w:val="23"/>
          <w:szCs w:val="23"/>
        </w:rPr>
        <w:t xml:space="preserve"> </w:t>
      </w:r>
      <w:r w:rsidR="005E4C6F">
        <w:rPr>
          <w:rFonts w:ascii="Calibri" w:eastAsia="Calibri" w:hAnsi="Calibri"/>
          <w:sz w:val="23"/>
          <w:szCs w:val="23"/>
          <w:lang w:eastAsia="en-US"/>
        </w:rPr>
        <w:t>ρολογιού</w:t>
      </w:r>
      <w:r w:rsidR="000F6B22">
        <w:rPr>
          <w:rFonts w:ascii="Calibri" w:hAnsi="Calibri" w:cs="Calibri"/>
          <w:noProof/>
          <w:sz w:val="23"/>
          <w:szCs w:val="23"/>
        </w:rPr>
        <w:t>.</w:t>
      </w: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w:t>
      </w:r>
      <w:r w:rsidR="00B50B02">
        <w:rPr>
          <w:rFonts w:ascii="Calibri" w:hAnsi="Calibri"/>
          <w:noProof/>
          <w:sz w:val="23"/>
          <w:szCs w:val="23"/>
        </w:rPr>
        <w:t>καθυσ</w:t>
      </w:r>
      <w:r w:rsidR="005958B1">
        <w:rPr>
          <w:rFonts w:ascii="Calibri" w:hAnsi="Calibri"/>
          <w:noProof/>
          <w:sz w:val="23"/>
          <w:szCs w:val="23"/>
        </w:rPr>
        <w:t>τέ</w:t>
      </w:r>
      <w:r w:rsidR="004574DE">
        <w:rPr>
          <w:rFonts w:ascii="Calibri" w:hAnsi="Calibri"/>
          <w:noProof/>
          <w:sz w:val="23"/>
          <w:szCs w:val="23"/>
        </w:rPr>
        <w:t>ρηση που επιβαρύνει το κύκλωμα</w:t>
      </w:r>
      <w:r w:rsidR="00B50B02">
        <w:rPr>
          <w:rFonts w:ascii="Calibri" w:hAnsi="Calibri"/>
          <w:noProof/>
          <w:sz w:val="23"/>
          <w:szCs w:val="23"/>
        </w:rPr>
        <w:t xml:space="preserve"> στους</w:t>
      </w:r>
      <w:r w:rsidR="00AA31E2">
        <w:rPr>
          <w:rFonts w:ascii="Calibri" w:hAnsi="Calibri" w:cs="Calibri"/>
          <w:noProof/>
          <w:sz w:val="23"/>
          <w:szCs w:val="23"/>
        </w:rPr>
        <w:t xml:space="preserve"> 349</w:t>
      </w:r>
      <w:r w:rsidR="005A04FF">
        <w:rPr>
          <w:rFonts w:ascii="Calibri" w:hAnsi="Calibri" w:cs="Calibri"/>
          <w:noProof/>
          <w:sz w:val="23"/>
          <w:szCs w:val="23"/>
        </w:rPr>
        <w:t xml:space="preserve"> κύκλους</w:t>
      </w:r>
      <w:r w:rsidR="00D1537E">
        <w:rPr>
          <w:rFonts w:ascii="Calibri" w:hAnsi="Calibri" w:cs="Calibri"/>
          <w:noProof/>
          <w:sz w:val="23"/>
          <w:szCs w:val="23"/>
        </w:rPr>
        <w:t xml:space="preserve"> </w:t>
      </w:r>
      <w:r w:rsidR="00D1537E">
        <w:rPr>
          <w:rFonts w:ascii="Calibri" w:eastAsia="Calibri" w:hAnsi="Calibri"/>
          <w:sz w:val="23"/>
          <w:szCs w:val="23"/>
          <w:lang w:eastAsia="en-US"/>
        </w:rPr>
        <w:t>ρολογιού</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860AEA">
        <w:rPr>
          <w:noProof/>
        </w:rPr>
        <w:t>91</w:t>
      </w:r>
      <w:r>
        <w:fldChar w:fldCharType="end"/>
      </w:r>
      <w:r w:rsidR="0062250E">
        <w:rPr>
          <w:noProof/>
        </w:rPr>
        <w:t>:</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13</w:t>
      </w:r>
      <w:r>
        <w:fldChar w:fldCharType="end"/>
      </w:r>
      <w:r w:rsidR="0062250E">
        <w:rPr>
          <w:noProof/>
        </w:rPr>
        <w:t>:</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0">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14</w:t>
      </w:r>
      <w:r>
        <w:fldChar w:fldCharType="end"/>
      </w:r>
      <w:r w:rsidR="0062250E">
        <w:rPr>
          <w:noProof/>
        </w:rPr>
        <w:t>:</w:t>
      </w:r>
      <w:r w:rsidRPr="004F03C9">
        <w:rPr>
          <w:b w:val="0"/>
          <w:noProof/>
        </w:rPr>
        <w:t>Πίνακας Δέσμευσης Πόρων</w:t>
      </w:r>
    </w:p>
    <w:p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5129EC" w:rsidRDefault="005129EC" w:rsidP="009A03FF">
      <w:pPr>
        <w:spacing w:before="360" w:after="360"/>
        <w:jc w:val="both"/>
        <w:rPr>
          <w:rFonts w:ascii="Calibri" w:hAnsi="Calibri" w:cs="Calibri"/>
          <w:noProof/>
          <w:sz w:val="23"/>
          <w:szCs w:val="23"/>
        </w:rPr>
      </w:pPr>
    </w:p>
    <w:p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w:t>
      </w:r>
      <w:r w:rsidR="002A0CC4">
        <w:rPr>
          <w:rFonts w:ascii="Calibri" w:hAnsi="Calibri" w:cs="Calibri"/>
          <w:noProof/>
          <w:sz w:val="23"/>
          <w:szCs w:val="23"/>
        </w:rPr>
        <w:t xml:space="preserve">η </w:t>
      </w:r>
      <w:r w:rsidR="0038420E">
        <w:rPr>
          <w:rFonts w:ascii="Calibri" w:hAnsi="Calibri" w:cs="Calibri"/>
          <w:noProof/>
          <w:sz w:val="23"/>
          <w:szCs w:val="23"/>
        </w:rPr>
        <w:t>καθύστερηση</w:t>
      </w:r>
      <w:r w:rsidR="002A0CC4">
        <w:rPr>
          <w:rFonts w:ascii="Calibri" w:hAnsi="Calibri" w:cs="Calibri"/>
          <w:noProof/>
          <w:sz w:val="23"/>
          <w:szCs w:val="23"/>
        </w:rPr>
        <w:t xml:space="preserve"> </w:t>
      </w:r>
      <w:r w:rsidR="00A5221F">
        <w:rPr>
          <w:rFonts w:ascii="Calibri" w:hAnsi="Calibri" w:cs="Calibri"/>
          <w:noProof/>
          <w:sz w:val="23"/>
          <w:szCs w:val="23"/>
        </w:rPr>
        <w:t>που επιβαρύνεται το κύκλωμα</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στ</w:t>
      </w:r>
      <w:r w:rsidR="00990F8D">
        <w:rPr>
          <w:rFonts w:ascii="Calibri" w:hAnsi="Calibri" w:cs="Calibri"/>
          <w:noProof/>
          <w:sz w:val="23"/>
          <w:szCs w:val="23"/>
        </w:rPr>
        <w:t>ους</w:t>
      </w:r>
      <w:r w:rsidR="0035715D">
        <w:rPr>
          <w:rFonts w:ascii="Calibri" w:hAnsi="Calibri" w:cs="Calibri"/>
          <w:noProof/>
          <w:sz w:val="23"/>
          <w:szCs w:val="23"/>
        </w:rPr>
        <w:t xml:space="preserve"> 121</w:t>
      </w:r>
      <w:r w:rsidR="00990F8D">
        <w:rPr>
          <w:rFonts w:ascii="Calibri" w:hAnsi="Calibri" w:cs="Calibri"/>
          <w:noProof/>
          <w:sz w:val="23"/>
          <w:szCs w:val="23"/>
        </w:rPr>
        <w:t xml:space="preserve"> </w:t>
      </w:r>
      <w:r w:rsidR="00E9711E">
        <w:rPr>
          <w:rFonts w:ascii="Calibri" w:hAnsi="Calibri" w:cs="Calibri"/>
          <w:noProof/>
          <w:sz w:val="23"/>
          <w:szCs w:val="23"/>
        </w:rPr>
        <w:t xml:space="preserve">κύκλους </w:t>
      </w:r>
      <w:r w:rsidR="00990F8D">
        <w:rPr>
          <w:rFonts w:ascii="Calibri" w:eastAsia="Calibri" w:hAnsi="Calibri"/>
          <w:sz w:val="23"/>
          <w:szCs w:val="23"/>
          <w:lang w:eastAsia="en-US"/>
        </w:rPr>
        <w:t>ρολογιού</w:t>
      </w:r>
      <w:r w:rsidR="0035715D">
        <w:rPr>
          <w:rFonts w:ascii="Calibri" w:hAnsi="Calibri" w:cs="Calibri"/>
          <w:noProof/>
          <w:sz w:val="23"/>
          <w:szCs w:val="23"/>
        </w:rPr>
        <w:t xml:space="preserve">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sidR="00860AEA">
        <w:rPr>
          <w:noProof/>
        </w:rPr>
        <w:t>15</w:t>
      </w:r>
      <w:r>
        <w:fldChar w:fldCharType="end"/>
      </w:r>
      <w:r w:rsidR="0062250E">
        <w:rPr>
          <w:noProof/>
        </w:rPr>
        <w:t>:</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sidR="00860AEA">
        <w:rPr>
          <w:noProof/>
        </w:rPr>
        <w:t>16</w:t>
      </w:r>
      <w:r>
        <w:fldChar w:fldCharType="end"/>
      </w:r>
      <w:r w:rsidR="0062250E">
        <w:rPr>
          <w:noProof/>
        </w:rPr>
        <w:t>:</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530"/>
      </w:tblGrid>
      <w:tr w:rsidR="0035351B" w:rsidTr="004F03C9">
        <w:trPr>
          <w:jc w:val="center"/>
        </w:trPr>
        <w:tc>
          <w:tcPr>
            <w:tcW w:w="1111" w:type="dxa"/>
            <w:tcBorders>
              <w:bottom w:val="single" w:sz="4" w:space="0" w:color="7F7F7F"/>
              <w:right w:val="nil"/>
            </w:tcBorders>
            <w:shd w:val="clear" w:color="auto" w:fill="FFFFFF"/>
          </w:tcPr>
          <w:p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rsidR="0035351B" w:rsidRPr="00E21AED" w:rsidRDefault="00E21AED" w:rsidP="0017318D">
            <w:pPr>
              <w:rPr>
                <w:rFonts w:ascii="Calibri" w:eastAsia="Calibri" w:hAnsi="Calibri"/>
                <w:b/>
                <w:iCs/>
                <w:sz w:val="23"/>
                <w:szCs w:val="23"/>
                <w:lang w:val="en-US"/>
              </w:rPr>
            </w:pPr>
            <w:r>
              <w:rPr>
                <w:rFonts w:ascii="Calibri" w:eastAsia="Calibri" w:hAnsi="Calibri"/>
                <w:b/>
                <w:iCs/>
                <w:sz w:val="23"/>
                <w:szCs w:val="23"/>
                <w:lang w:val="en-US"/>
              </w:rPr>
              <w:t>LATENCY</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sidR="00860AEA">
        <w:rPr>
          <w:noProof/>
        </w:rPr>
        <w:t>17</w:t>
      </w:r>
      <w:r>
        <w:fldChar w:fldCharType="end"/>
      </w:r>
      <w:r w:rsidR="0062250E">
        <w:rPr>
          <w:noProof/>
        </w:rPr>
        <w:t>:</w:t>
      </w:r>
      <w:r w:rsidRPr="00707A95">
        <w:rPr>
          <w:b w:val="0"/>
          <w:noProof/>
        </w:rPr>
        <w:t xml:space="preserve">Πίνακας </w:t>
      </w:r>
      <w:r w:rsidR="00485C26">
        <w:rPr>
          <w:b w:val="0"/>
          <w:noProof/>
        </w:rPr>
        <w:t>Απόδοσης</w:t>
      </w:r>
      <w:r w:rsidR="008C1AEF">
        <w:rPr>
          <w:b w:val="0"/>
          <w:noProof/>
        </w:rPr>
        <w:t xml:space="preserve"> άνα μέ</w:t>
      </w:r>
      <w:r w:rsidR="001617D6">
        <w:rPr>
          <w:b w:val="0"/>
          <w:noProof/>
        </w:rPr>
        <w:t>θ</w:t>
      </w:r>
      <w:r w:rsidR="008C1AEF">
        <w:rPr>
          <w:b w:val="0"/>
          <w:noProof/>
        </w:rPr>
        <w:t>οδο</w:t>
      </w:r>
    </w:p>
    <w:p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530F55AD" wp14:editId="0E56A94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45FBE" w:rsidRDefault="00C05EFA" w:rsidP="00C05EFA">
      <w:pPr>
        <w:pStyle w:val="Caption"/>
        <w:rPr>
          <w:rFonts w:ascii="Calibri" w:hAnsi="Calibri"/>
          <w:noProof/>
          <w:szCs w:val="23"/>
        </w:rPr>
      </w:pPr>
      <w:r>
        <w:t xml:space="preserve">Εικόνα </w:t>
      </w:r>
      <w:r>
        <w:fldChar w:fldCharType="begin"/>
      </w:r>
      <w:r>
        <w:instrText xml:space="preserve"> SEQ Εικόνα \* ARABIC </w:instrText>
      </w:r>
      <w:r>
        <w:fldChar w:fldCharType="separate"/>
      </w:r>
      <w:r w:rsidR="00860AEA">
        <w:rPr>
          <w:noProof/>
        </w:rPr>
        <w:t>92</w:t>
      </w:r>
      <w:r>
        <w:fldChar w:fldCharType="end"/>
      </w:r>
      <w:r w:rsidR="0062250E">
        <w:t>:</w:t>
      </w:r>
      <w:r w:rsidRPr="00707A95">
        <w:rPr>
          <w:b w:val="0"/>
        </w:rPr>
        <w:t>Διάγραμμα</w:t>
      </w:r>
      <w:r w:rsidR="0062250E">
        <w:rPr>
          <w:b w:val="0"/>
        </w:rPr>
        <w:t xml:space="preserve"> Σχέσης </w:t>
      </w:r>
      <w:r w:rsidR="007C6CE1">
        <w:rPr>
          <w:rFonts w:ascii="Calibri" w:hAnsi="Calibri"/>
          <w:b w:val="0"/>
          <w:noProof/>
          <w:szCs w:val="23"/>
        </w:rPr>
        <w:t>Απόδοσης</w:t>
      </w:r>
      <w:r w:rsidR="009A0AFD">
        <w:rPr>
          <w:b w:val="0"/>
        </w:rPr>
        <w:t xml:space="preserve"> </w:t>
      </w:r>
      <w:r w:rsidR="0062250E">
        <w:rPr>
          <w:b w:val="0"/>
        </w:rPr>
        <w:t>και Μεθόδου</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583379"/>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ικανοποιητική απόδοση</w:t>
      </w:r>
      <w:r w:rsidR="00AA759B">
        <w:t xml:space="preserve">. </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Pr="00EC3C3F"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583380"/>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r w:rsidRPr="003C13CC">
        <w:rPr>
          <w:rFonts w:ascii="Calibri" w:hAnsi="Calibri"/>
          <w:sz w:val="23"/>
          <w:szCs w:val="23"/>
          <w:lang w:val="en-US"/>
        </w:rPr>
        <w:t>fileadmin</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r w:rsidRPr="003C13CC">
        <w:rPr>
          <w:rFonts w:ascii="Calibri" w:hAnsi="Calibri"/>
          <w:sz w:val="23"/>
          <w:szCs w:val="23"/>
          <w:lang w:val="en-US"/>
        </w:rPr>
        <w:t>etin</w:t>
      </w:r>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r w:rsidRPr="003C13CC">
        <w:rPr>
          <w:rFonts w:ascii="Calibri" w:hAnsi="Calibri"/>
          <w:sz w:val="23"/>
          <w:szCs w:val="23"/>
          <w:lang w:val="en-US"/>
        </w:rPr>
        <w:t>Toturial</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r w:rsidRPr="003C13CC">
        <w:rPr>
          <w:rFonts w:ascii="Calibri" w:hAnsi="Calibri"/>
          <w:sz w:val="23"/>
          <w:szCs w:val="23"/>
          <w:lang w:val="en-US"/>
        </w:rPr>
        <w:t>ece</w:t>
      </w:r>
      <w:r w:rsidRPr="003C13CC">
        <w:rPr>
          <w:rFonts w:ascii="Calibri" w:hAnsi="Calibri"/>
          <w:sz w:val="23"/>
          <w:szCs w:val="23"/>
        </w:rPr>
        <w:t>.</w:t>
      </w:r>
      <w:r w:rsidRPr="003C13CC">
        <w:rPr>
          <w:rFonts w:ascii="Calibri" w:hAnsi="Calibri"/>
          <w:sz w:val="23"/>
          <w:szCs w:val="23"/>
          <w:lang w:val="en-US"/>
        </w:rPr>
        <w:t>utexas</w:t>
      </w:r>
      <w:r w:rsidRPr="003C13CC">
        <w:rPr>
          <w:rFonts w:ascii="Calibri" w:hAnsi="Calibri"/>
          <w:sz w:val="23"/>
          <w:szCs w:val="23"/>
        </w:rPr>
        <w:t>.</w:t>
      </w:r>
      <w:r w:rsidRPr="003C13CC">
        <w:rPr>
          <w:rFonts w:ascii="Calibri" w:hAnsi="Calibri"/>
          <w:sz w:val="23"/>
          <w:szCs w:val="23"/>
          <w:lang w:val="en-US"/>
        </w:rPr>
        <w:t>edu</w:t>
      </w:r>
      <w:r w:rsidRPr="003C13CC">
        <w:rPr>
          <w:rFonts w:ascii="Calibri" w:hAnsi="Calibri"/>
          <w:sz w:val="23"/>
          <w:szCs w:val="23"/>
        </w:rPr>
        <w:t>/~</w:t>
      </w:r>
      <w:r w:rsidRPr="003C13CC">
        <w:rPr>
          <w:rFonts w:ascii="Calibri" w:hAnsi="Calibri"/>
          <w:sz w:val="23"/>
          <w:szCs w:val="23"/>
          <w:lang w:val="en-US"/>
        </w:rPr>
        <w:t>gerstl</w:t>
      </w:r>
      <w:r w:rsidRPr="003C13CC">
        <w:rPr>
          <w:rFonts w:ascii="Calibri" w:hAnsi="Calibri"/>
          <w:sz w:val="23"/>
          <w:szCs w:val="23"/>
        </w:rPr>
        <w:t>/</w:t>
      </w:r>
      <w:r w:rsidRPr="003C13CC">
        <w:rPr>
          <w:rFonts w:ascii="Calibri" w:hAnsi="Calibri"/>
          <w:sz w:val="23"/>
          <w:szCs w:val="23"/>
          <w:lang w:val="en-US"/>
        </w:rPr>
        <w:t>ee</w:t>
      </w:r>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_</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VivadoHLS</w:t>
      </w:r>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r w:rsidRPr="003C13CC">
        <w:rPr>
          <w:rFonts w:ascii="Calibri" w:hAnsi="Calibri"/>
          <w:sz w:val="23"/>
          <w:szCs w:val="23"/>
          <w:lang w:val="en-US"/>
        </w:rPr>
        <w:t>Vivado</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sw</w:t>
      </w:r>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r w:rsidRPr="003C13CC">
        <w:rPr>
          <w:rFonts w:ascii="Calibri" w:hAnsi="Calibri"/>
          <w:sz w:val="23"/>
          <w:szCs w:val="23"/>
          <w:lang w:val="en-US"/>
        </w:rPr>
        <w:t>fpga</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semiwiki</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r w:rsidRPr="003C13CC">
        <w:rPr>
          <w:rFonts w:ascii="Calibri" w:hAnsi="Calibri"/>
          <w:sz w:val="23"/>
          <w:szCs w:val="23"/>
          <w:lang w:val="en-US"/>
        </w:rPr>
        <w:t>systemc</w:t>
      </w:r>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507B9B" w:rsidP="007F5F4F">
      <w:pPr>
        <w:pStyle w:val="Default"/>
        <w:numPr>
          <w:ilvl w:val="0"/>
          <w:numId w:val="22"/>
        </w:numPr>
        <w:rPr>
          <w:rFonts w:ascii="Calibri" w:hAnsi="Calibri"/>
          <w:color w:val="auto"/>
          <w:sz w:val="23"/>
          <w:szCs w:val="23"/>
        </w:rPr>
      </w:pPr>
      <w:hyperlink r:id="rId63"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nefeli</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teicrete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sdo</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r w:rsidR="00B133E4" w:rsidRPr="003C13CC">
          <w:rPr>
            <w:rStyle w:val="Hyperlink"/>
            <w:rFonts w:ascii="Calibri" w:hAnsi="Calibri"/>
            <w:color w:val="auto"/>
            <w:sz w:val="23"/>
            <w:szCs w:val="23"/>
            <w:u w:val="none"/>
            <w:lang w:val="en-US"/>
          </w:rPr>
          <w:t>AndroulakiAthina</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r w:rsidR="00B133E4" w:rsidRPr="003C13CC">
          <w:rPr>
            <w:rStyle w:val="Hyperlink"/>
            <w:rFonts w:ascii="Calibri" w:hAnsi="Calibri"/>
            <w:color w:val="auto"/>
            <w:sz w:val="23"/>
            <w:szCs w:val="23"/>
            <w:u w:val="none"/>
            <w:lang w:val="en-US"/>
          </w:rPr>
          <w:t>Androulaki</w:t>
        </w:r>
        <w:r w:rsidR="00B133E4" w:rsidRPr="003C13CC">
          <w:rPr>
            <w:rStyle w:val="Hyperlink"/>
            <w:rFonts w:ascii="Calibri" w:hAnsi="Calibri"/>
            <w:color w:val="auto"/>
            <w:sz w:val="23"/>
            <w:szCs w:val="23"/>
            <w:u w:val="none"/>
          </w:rPr>
          <w:t>_</w:t>
        </w:r>
        <w:r w:rsidR="00B133E4" w:rsidRPr="003C13CC">
          <w:rPr>
            <w:rStyle w:val="Hyperlink"/>
            <w:rFonts w:ascii="Calibri" w:hAnsi="Calibri"/>
            <w:color w:val="auto"/>
            <w:sz w:val="23"/>
            <w:szCs w:val="23"/>
            <w:u w:val="none"/>
            <w:lang w:val="en-US"/>
          </w:rPr>
          <w:t>Athina</w:t>
        </w:r>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507B9B" w:rsidP="00575FA6">
      <w:pPr>
        <w:pStyle w:val="Default"/>
        <w:numPr>
          <w:ilvl w:val="0"/>
          <w:numId w:val="22"/>
        </w:numPr>
        <w:rPr>
          <w:rFonts w:ascii="Calibri" w:hAnsi="Calibri"/>
          <w:color w:val="auto"/>
          <w:sz w:val="23"/>
          <w:szCs w:val="23"/>
        </w:rPr>
      </w:pPr>
      <w:hyperlink r:id="rId64"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CHStone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Rodrigo Schmitt Meurer,Tiago Rogério Mück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Can High-Level Synthesis Compete Against a Hand-Written Code in the Cryptographic Domain?A Case Study</w:t>
      </w:r>
      <w:r w:rsidRPr="003C13CC">
        <w:rPr>
          <w:rFonts w:ascii="Calibri" w:hAnsi="Calibri"/>
          <w:color w:val="auto"/>
          <w:sz w:val="23"/>
          <w:szCs w:val="23"/>
          <w:lang w:val="en-US"/>
        </w:rPr>
        <w:t>*” Ekawat Homsirikamol and Kris Gaj</w:t>
      </w:r>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5"/>
      <w:footerReference w:type="default" r:id="rId66"/>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534" w:rsidRDefault="00C72534">
      <w:r>
        <w:separator/>
      </w:r>
    </w:p>
  </w:endnote>
  <w:endnote w:type="continuationSeparator" w:id="0">
    <w:p w:rsidR="00C72534" w:rsidRDefault="00C72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534" w:rsidRDefault="00C72534">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507B9B">
      <w:rPr>
        <w:rFonts w:cs="Garamond"/>
        <w:noProof/>
        <w:sz w:val="20"/>
        <w:szCs w:val="20"/>
        <w:lang w:eastAsia="zh-TW"/>
      </w:rPr>
      <w:t>5</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534" w:rsidRDefault="00C72534">
      <w:r>
        <w:separator/>
      </w:r>
    </w:p>
  </w:footnote>
  <w:footnote w:type="continuationSeparator" w:id="0">
    <w:p w:rsidR="00C72534" w:rsidRDefault="00C725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C72534" w:rsidTr="00E750FA">
      <w:tc>
        <w:tcPr>
          <w:tcW w:w="4570" w:type="dxa"/>
          <w:shd w:val="clear" w:color="auto" w:fill="auto"/>
        </w:tcPr>
        <w:p w:rsidR="00C72534" w:rsidRDefault="00C72534">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C72534" w:rsidRDefault="00C72534">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C72534" w:rsidRDefault="00C72534">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C72534" w:rsidRDefault="00C72534">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05FF"/>
    <w:rsid w:val="00002030"/>
    <w:rsid w:val="000023B3"/>
    <w:rsid w:val="00002F76"/>
    <w:rsid w:val="00003450"/>
    <w:rsid w:val="0000451D"/>
    <w:rsid w:val="00005419"/>
    <w:rsid w:val="00005C4A"/>
    <w:rsid w:val="00006690"/>
    <w:rsid w:val="000068DB"/>
    <w:rsid w:val="00006DB2"/>
    <w:rsid w:val="000071E4"/>
    <w:rsid w:val="00007DF9"/>
    <w:rsid w:val="00010A02"/>
    <w:rsid w:val="000127CF"/>
    <w:rsid w:val="00013A90"/>
    <w:rsid w:val="00014671"/>
    <w:rsid w:val="00014D8A"/>
    <w:rsid w:val="00014D92"/>
    <w:rsid w:val="000172D1"/>
    <w:rsid w:val="0001769D"/>
    <w:rsid w:val="000203C0"/>
    <w:rsid w:val="00020D28"/>
    <w:rsid w:val="00021714"/>
    <w:rsid w:val="000221C1"/>
    <w:rsid w:val="00022237"/>
    <w:rsid w:val="000225F3"/>
    <w:rsid w:val="00022D8C"/>
    <w:rsid w:val="0002374A"/>
    <w:rsid w:val="00023D1C"/>
    <w:rsid w:val="000243FA"/>
    <w:rsid w:val="00024515"/>
    <w:rsid w:val="00026338"/>
    <w:rsid w:val="000270F3"/>
    <w:rsid w:val="00030307"/>
    <w:rsid w:val="00030418"/>
    <w:rsid w:val="00033183"/>
    <w:rsid w:val="00033BFE"/>
    <w:rsid w:val="0003548A"/>
    <w:rsid w:val="000355A9"/>
    <w:rsid w:val="00036CCC"/>
    <w:rsid w:val="0003749C"/>
    <w:rsid w:val="000401EC"/>
    <w:rsid w:val="000407E5"/>
    <w:rsid w:val="00041B7B"/>
    <w:rsid w:val="00044D58"/>
    <w:rsid w:val="000450D7"/>
    <w:rsid w:val="00045242"/>
    <w:rsid w:val="00046120"/>
    <w:rsid w:val="00046E44"/>
    <w:rsid w:val="0004786F"/>
    <w:rsid w:val="000478E7"/>
    <w:rsid w:val="00047A01"/>
    <w:rsid w:val="00051600"/>
    <w:rsid w:val="00056189"/>
    <w:rsid w:val="000567F8"/>
    <w:rsid w:val="000577D3"/>
    <w:rsid w:val="00061044"/>
    <w:rsid w:val="0006124B"/>
    <w:rsid w:val="0006181E"/>
    <w:rsid w:val="00062016"/>
    <w:rsid w:val="0006281A"/>
    <w:rsid w:val="00062F7B"/>
    <w:rsid w:val="000643E5"/>
    <w:rsid w:val="000678BB"/>
    <w:rsid w:val="000700B2"/>
    <w:rsid w:val="00070A00"/>
    <w:rsid w:val="00071398"/>
    <w:rsid w:val="00072220"/>
    <w:rsid w:val="00072F79"/>
    <w:rsid w:val="0007371C"/>
    <w:rsid w:val="000753F9"/>
    <w:rsid w:val="0007602E"/>
    <w:rsid w:val="00076F63"/>
    <w:rsid w:val="00077B1E"/>
    <w:rsid w:val="00080117"/>
    <w:rsid w:val="000809C7"/>
    <w:rsid w:val="00081AA1"/>
    <w:rsid w:val="00084CF7"/>
    <w:rsid w:val="00084ECA"/>
    <w:rsid w:val="000854FC"/>
    <w:rsid w:val="00085992"/>
    <w:rsid w:val="00086637"/>
    <w:rsid w:val="000869C8"/>
    <w:rsid w:val="00086D7F"/>
    <w:rsid w:val="0008754B"/>
    <w:rsid w:val="00087556"/>
    <w:rsid w:val="00093C4D"/>
    <w:rsid w:val="00095620"/>
    <w:rsid w:val="000958D3"/>
    <w:rsid w:val="00095C89"/>
    <w:rsid w:val="00097080"/>
    <w:rsid w:val="00097A78"/>
    <w:rsid w:val="000A4F09"/>
    <w:rsid w:val="000A5C0C"/>
    <w:rsid w:val="000A5C79"/>
    <w:rsid w:val="000A7193"/>
    <w:rsid w:val="000B2CC0"/>
    <w:rsid w:val="000B2CD4"/>
    <w:rsid w:val="000B31F4"/>
    <w:rsid w:val="000B4411"/>
    <w:rsid w:val="000B695A"/>
    <w:rsid w:val="000B7605"/>
    <w:rsid w:val="000C0145"/>
    <w:rsid w:val="000C08D8"/>
    <w:rsid w:val="000C0E8B"/>
    <w:rsid w:val="000C127B"/>
    <w:rsid w:val="000C1297"/>
    <w:rsid w:val="000C1730"/>
    <w:rsid w:val="000C1F1C"/>
    <w:rsid w:val="000C26D5"/>
    <w:rsid w:val="000C3474"/>
    <w:rsid w:val="000C3F6A"/>
    <w:rsid w:val="000C4F04"/>
    <w:rsid w:val="000C4F39"/>
    <w:rsid w:val="000C53E8"/>
    <w:rsid w:val="000C64C7"/>
    <w:rsid w:val="000C72ED"/>
    <w:rsid w:val="000C75C7"/>
    <w:rsid w:val="000C7851"/>
    <w:rsid w:val="000D01EA"/>
    <w:rsid w:val="000D1908"/>
    <w:rsid w:val="000D2615"/>
    <w:rsid w:val="000D2B2C"/>
    <w:rsid w:val="000D2F48"/>
    <w:rsid w:val="000D3EB0"/>
    <w:rsid w:val="000D4CAD"/>
    <w:rsid w:val="000D698C"/>
    <w:rsid w:val="000E135E"/>
    <w:rsid w:val="000E186A"/>
    <w:rsid w:val="000E2DF8"/>
    <w:rsid w:val="000E473E"/>
    <w:rsid w:val="000E4E41"/>
    <w:rsid w:val="000E7652"/>
    <w:rsid w:val="000E7DDC"/>
    <w:rsid w:val="000F1080"/>
    <w:rsid w:val="000F1935"/>
    <w:rsid w:val="000F1DB6"/>
    <w:rsid w:val="000F241D"/>
    <w:rsid w:val="000F49EE"/>
    <w:rsid w:val="000F550A"/>
    <w:rsid w:val="000F5E20"/>
    <w:rsid w:val="000F68A9"/>
    <w:rsid w:val="000F6B22"/>
    <w:rsid w:val="000F6C90"/>
    <w:rsid w:val="0010039A"/>
    <w:rsid w:val="00100B9C"/>
    <w:rsid w:val="00100F11"/>
    <w:rsid w:val="00101B41"/>
    <w:rsid w:val="00103A38"/>
    <w:rsid w:val="00103C5A"/>
    <w:rsid w:val="00105089"/>
    <w:rsid w:val="0010545A"/>
    <w:rsid w:val="001077D3"/>
    <w:rsid w:val="00110C4F"/>
    <w:rsid w:val="00111B25"/>
    <w:rsid w:val="00111FB6"/>
    <w:rsid w:val="00113FA8"/>
    <w:rsid w:val="001154EA"/>
    <w:rsid w:val="0011606D"/>
    <w:rsid w:val="001162D1"/>
    <w:rsid w:val="00116E5B"/>
    <w:rsid w:val="00117AD8"/>
    <w:rsid w:val="00120398"/>
    <w:rsid w:val="001209D5"/>
    <w:rsid w:val="00121679"/>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2EE6"/>
    <w:rsid w:val="00143B7A"/>
    <w:rsid w:val="001446A6"/>
    <w:rsid w:val="00145246"/>
    <w:rsid w:val="00145263"/>
    <w:rsid w:val="00145FE9"/>
    <w:rsid w:val="00146BAF"/>
    <w:rsid w:val="00152A17"/>
    <w:rsid w:val="00152DC5"/>
    <w:rsid w:val="00153593"/>
    <w:rsid w:val="00154DCF"/>
    <w:rsid w:val="00155425"/>
    <w:rsid w:val="0015556D"/>
    <w:rsid w:val="001558F0"/>
    <w:rsid w:val="00155CDD"/>
    <w:rsid w:val="00160C35"/>
    <w:rsid w:val="00160E59"/>
    <w:rsid w:val="001617D6"/>
    <w:rsid w:val="00161E76"/>
    <w:rsid w:val="0016222F"/>
    <w:rsid w:val="001627CE"/>
    <w:rsid w:val="00163C8B"/>
    <w:rsid w:val="001646A2"/>
    <w:rsid w:val="00164AF2"/>
    <w:rsid w:val="00165154"/>
    <w:rsid w:val="00165D56"/>
    <w:rsid w:val="0016658B"/>
    <w:rsid w:val="00171119"/>
    <w:rsid w:val="00171E5D"/>
    <w:rsid w:val="0017318D"/>
    <w:rsid w:val="0017377F"/>
    <w:rsid w:val="0017469E"/>
    <w:rsid w:val="00175FA3"/>
    <w:rsid w:val="00176B95"/>
    <w:rsid w:val="00177908"/>
    <w:rsid w:val="00177DCA"/>
    <w:rsid w:val="001810FD"/>
    <w:rsid w:val="001831EB"/>
    <w:rsid w:val="001847C6"/>
    <w:rsid w:val="00185D3C"/>
    <w:rsid w:val="0018685E"/>
    <w:rsid w:val="00186CFF"/>
    <w:rsid w:val="0019469E"/>
    <w:rsid w:val="001955A4"/>
    <w:rsid w:val="00195F7E"/>
    <w:rsid w:val="00196133"/>
    <w:rsid w:val="00196438"/>
    <w:rsid w:val="0019772E"/>
    <w:rsid w:val="001A054E"/>
    <w:rsid w:val="001A0ACC"/>
    <w:rsid w:val="001A0EBB"/>
    <w:rsid w:val="001A4CBC"/>
    <w:rsid w:val="001A6CE3"/>
    <w:rsid w:val="001A7064"/>
    <w:rsid w:val="001A7A2F"/>
    <w:rsid w:val="001B2773"/>
    <w:rsid w:val="001B32B7"/>
    <w:rsid w:val="001B3D3F"/>
    <w:rsid w:val="001B57B0"/>
    <w:rsid w:val="001C0214"/>
    <w:rsid w:val="001C120C"/>
    <w:rsid w:val="001C2A81"/>
    <w:rsid w:val="001C49C5"/>
    <w:rsid w:val="001C5C63"/>
    <w:rsid w:val="001C61AD"/>
    <w:rsid w:val="001C69E4"/>
    <w:rsid w:val="001C790A"/>
    <w:rsid w:val="001C7928"/>
    <w:rsid w:val="001D1076"/>
    <w:rsid w:val="001D1D1F"/>
    <w:rsid w:val="001D289C"/>
    <w:rsid w:val="001D2E3E"/>
    <w:rsid w:val="001D33FF"/>
    <w:rsid w:val="001D3439"/>
    <w:rsid w:val="001D391B"/>
    <w:rsid w:val="001D4732"/>
    <w:rsid w:val="001D49F2"/>
    <w:rsid w:val="001D7072"/>
    <w:rsid w:val="001E0547"/>
    <w:rsid w:val="001E5877"/>
    <w:rsid w:val="001F0487"/>
    <w:rsid w:val="001F0CE1"/>
    <w:rsid w:val="001F1CC6"/>
    <w:rsid w:val="001F248B"/>
    <w:rsid w:val="001F2E55"/>
    <w:rsid w:val="001F3248"/>
    <w:rsid w:val="001F504E"/>
    <w:rsid w:val="001F63DC"/>
    <w:rsid w:val="001F77B2"/>
    <w:rsid w:val="001F78C8"/>
    <w:rsid w:val="001F7F5F"/>
    <w:rsid w:val="001F7FCC"/>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6FFC"/>
    <w:rsid w:val="002223DC"/>
    <w:rsid w:val="00223801"/>
    <w:rsid w:val="00223EA2"/>
    <w:rsid w:val="00225389"/>
    <w:rsid w:val="0022559B"/>
    <w:rsid w:val="00225856"/>
    <w:rsid w:val="002260E3"/>
    <w:rsid w:val="00227A24"/>
    <w:rsid w:val="00232E91"/>
    <w:rsid w:val="002348BF"/>
    <w:rsid w:val="00234E71"/>
    <w:rsid w:val="00234EA3"/>
    <w:rsid w:val="00234EDC"/>
    <w:rsid w:val="00236E98"/>
    <w:rsid w:val="00236EC7"/>
    <w:rsid w:val="002378FA"/>
    <w:rsid w:val="00240BDC"/>
    <w:rsid w:val="00241A3C"/>
    <w:rsid w:val="00241B5D"/>
    <w:rsid w:val="00241EDF"/>
    <w:rsid w:val="002438AC"/>
    <w:rsid w:val="00243B12"/>
    <w:rsid w:val="0024428D"/>
    <w:rsid w:val="00244C2D"/>
    <w:rsid w:val="00245378"/>
    <w:rsid w:val="00245F0F"/>
    <w:rsid w:val="002464CB"/>
    <w:rsid w:val="00247912"/>
    <w:rsid w:val="00247ADF"/>
    <w:rsid w:val="00247D4C"/>
    <w:rsid w:val="00250318"/>
    <w:rsid w:val="00253214"/>
    <w:rsid w:val="00253663"/>
    <w:rsid w:val="00253C62"/>
    <w:rsid w:val="00254737"/>
    <w:rsid w:val="00254C5E"/>
    <w:rsid w:val="00254F97"/>
    <w:rsid w:val="00256712"/>
    <w:rsid w:val="0025681C"/>
    <w:rsid w:val="00260055"/>
    <w:rsid w:val="002604EE"/>
    <w:rsid w:val="002609C0"/>
    <w:rsid w:val="00260B06"/>
    <w:rsid w:val="002614CB"/>
    <w:rsid w:val="00261F41"/>
    <w:rsid w:val="002621AB"/>
    <w:rsid w:val="00262DF9"/>
    <w:rsid w:val="00262FE5"/>
    <w:rsid w:val="002645B2"/>
    <w:rsid w:val="002673F8"/>
    <w:rsid w:val="00271199"/>
    <w:rsid w:val="0027153A"/>
    <w:rsid w:val="0027169C"/>
    <w:rsid w:val="00271DAE"/>
    <w:rsid w:val="00272095"/>
    <w:rsid w:val="002727A0"/>
    <w:rsid w:val="002732FA"/>
    <w:rsid w:val="00276FFA"/>
    <w:rsid w:val="00280DC0"/>
    <w:rsid w:val="00280F41"/>
    <w:rsid w:val="0028100F"/>
    <w:rsid w:val="002816AE"/>
    <w:rsid w:val="00281D3B"/>
    <w:rsid w:val="00282982"/>
    <w:rsid w:val="0028341C"/>
    <w:rsid w:val="00283ADA"/>
    <w:rsid w:val="00285C13"/>
    <w:rsid w:val="00287AF8"/>
    <w:rsid w:val="002918AF"/>
    <w:rsid w:val="00292BF0"/>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57A0"/>
    <w:rsid w:val="002A64B9"/>
    <w:rsid w:val="002A717E"/>
    <w:rsid w:val="002B07C9"/>
    <w:rsid w:val="002B2858"/>
    <w:rsid w:val="002B2886"/>
    <w:rsid w:val="002B377B"/>
    <w:rsid w:val="002B3DB9"/>
    <w:rsid w:val="002B4AB5"/>
    <w:rsid w:val="002B5509"/>
    <w:rsid w:val="002B6855"/>
    <w:rsid w:val="002B6A40"/>
    <w:rsid w:val="002B75BF"/>
    <w:rsid w:val="002B76B5"/>
    <w:rsid w:val="002B7E0F"/>
    <w:rsid w:val="002C043A"/>
    <w:rsid w:val="002C076F"/>
    <w:rsid w:val="002C0EA0"/>
    <w:rsid w:val="002C2044"/>
    <w:rsid w:val="002C2A08"/>
    <w:rsid w:val="002C3C37"/>
    <w:rsid w:val="002C48CB"/>
    <w:rsid w:val="002C4A88"/>
    <w:rsid w:val="002C4D8E"/>
    <w:rsid w:val="002C5362"/>
    <w:rsid w:val="002C5D1D"/>
    <w:rsid w:val="002C5DA8"/>
    <w:rsid w:val="002C6FBC"/>
    <w:rsid w:val="002C7D8E"/>
    <w:rsid w:val="002D0D38"/>
    <w:rsid w:val="002D1842"/>
    <w:rsid w:val="002D2569"/>
    <w:rsid w:val="002D2D1B"/>
    <w:rsid w:val="002D31A5"/>
    <w:rsid w:val="002D333C"/>
    <w:rsid w:val="002D3CBE"/>
    <w:rsid w:val="002D408F"/>
    <w:rsid w:val="002E010D"/>
    <w:rsid w:val="002E0E24"/>
    <w:rsid w:val="002E1139"/>
    <w:rsid w:val="002E3224"/>
    <w:rsid w:val="002E53B7"/>
    <w:rsid w:val="002E5BF9"/>
    <w:rsid w:val="002E60FB"/>
    <w:rsid w:val="002E69BC"/>
    <w:rsid w:val="002E6B75"/>
    <w:rsid w:val="002E6DF3"/>
    <w:rsid w:val="002E7416"/>
    <w:rsid w:val="002E753D"/>
    <w:rsid w:val="002E7C9A"/>
    <w:rsid w:val="002F0605"/>
    <w:rsid w:val="002F0809"/>
    <w:rsid w:val="002F0834"/>
    <w:rsid w:val="002F0E02"/>
    <w:rsid w:val="002F1C18"/>
    <w:rsid w:val="002F3738"/>
    <w:rsid w:val="002F4914"/>
    <w:rsid w:val="002F5DC9"/>
    <w:rsid w:val="002F7342"/>
    <w:rsid w:val="0030056A"/>
    <w:rsid w:val="00301F87"/>
    <w:rsid w:val="00303453"/>
    <w:rsid w:val="00303CB5"/>
    <w:rsid w:val="00304269"/>
    <w:rsid w:val="003052D6"/>
    <w:rsid w:val="00307333"/>
    <w:rsid w:val="00310744"/>
    <w:rsid w:val="00311C0F"/>
    <w:rsid w:val="003120BA"/>
    <w:rsid w:val="00312898"/>
    <w:rsid w:val="003140F0"/>
    <w:rsid w:val="003146FC"/>
    <w:rsid w:val="0031596C"/>
    <w:rsid w:val="00315BAB"/>
    <w:rsid w:val="00315D59"/>
    <w:rsid w:val="0031643E"/>
    <w:rsid w:val="0031748F"/>
    <w:rsid w:val="0031765D"/>
    <w:rsid w:val="00317DA8"/>
    <w:rsid w:val="00320B4E"/>
    <w:rsid w:val="00321EDF"/>
    <w:rsid w:val="00322BC7"/>
    <w:rsid w:val="00323E7F"/>
    <w:rsid w:val="003252A7"/>
    <w:rsid w:val="0032673C"/>
    <w:rsid w:val="00327187"/>
    <w:rsid w:val="00330C10"/>
    <w:rsid w:val="00331306"/>
    <w:rsid w:val="0033136B"/>
    <w:rsid w:val="00333153"/>
    <w:rsid w:val="00334F47"/>
    <w:rsid w:val="003360CE"/>
    <w:rsid w:val="00337BEC"/>
    <w:rsid w:val="00337EEC"/>
    <w:rsid w:val="0034054A"/>
    <w:rsid w:val="003412A4"/>
    <w:rsid w:val="003425D6"/>
    <w:rsid w:val="00342A25"/>
    <w:rsid w:val="00343F12"/>
    <w:rsid w:val="0034479A"/>
    <w:rsid w:val="00344BD3"/>
    <w:rsid w:val="00345CE5"/>
    <w:rsid w:val="00346B10"/>
    <w:rsid w:val="003504DB"/>
    <w:rsid w:val="00351FDA"/>
    <w:rsid w:val="003520D0"/>
    <w:rsid w:val="0035351B"/>
    <w:rsid w:val="00354B33"/>
    <w:rsid w:val="00355582"/>
    <w:rsid w:val="00356001"/>
    <w:rsid w:val="0035715D"/>
    <w:rsid w:val="0035741C"/>
    <w:rsid w:val="00361968"/>
    <w:rsid w:val="003622EA"/>
    <w:rsid w:val="003637B2"/>
    <w:rsid w:val="0036396D"/>
    <w:rsid w:val="00364098"/>
    <w:rsid w:val="00364A63"/>
    <w:rsid w:val="00364AD1"/>
    <w:rsid w:val="00365034"/>
    <w:rsid w:val="00366B5E"/>
    <w:rsid w:val="00370907"/>
    <w:rsid w:val="00371754"/>
    <w:rsid w:val="00372977"/>
    <w:rsid w:val="00372D8F"/>
    <w:rsid w:val="00373074"/>
    <w:rsid w:val="00374A8A"/>
    <w:rsid w:val="00375A49"/>
    <w:rsid w:val="00375DFB"/>
    <w:rsid w:val="00376A7E"/>
    <w:rsid w:val="00376BF0"/>
    <w:rsid w:val="00376DE1"/>
    <w:rsid w:val="00376F11"/>
    <w:rsid w:val="00380D57"/>
    <w:rsid w:val="00382D19"/>
    <w:rsid w:val="0038396A"/>
    <w:rsid w:val="0038420E"/>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316"/>
    <w:rsid w:val="003A0E66"/>
    <w:rsid w:val="003A1A59"/>
    <w:rsid w:val="003A2220"/>
    <w:rsid w:val="003A28FA"/>
    <w:rsid w:val="003A2DBC"/>
    <w:rsid w:val="003A455E"/>
    <w:rsid w:val="003A4663"/>
    <w:rsid w:val="003A518A"/>
    <w:rsid w:val="003A5579"/>
    <w:rsid w:val="003A5F4F"/>
    <w:rsid w:val="003A60F6"/>
    <w:rsid w:val="003A650F"/>
    <w:rsid w:val="003A6867"/>
    <w:rsid w:val="003A6984"/>
    <w:rsid w:val="003A6CB4"/>
    <w:rsid w:val="003A6EA2"/>
    <w:rsid w:val="003A7E24"/>
    <w:rsid w:val="003B04B1"/>
    <w:rsid w:val="003B04DB"/>
    <w:rsid w:val="003B0982"/>
    <w:rsid w:val="003B0E63"/>
    <w:rsid w:val="003B13D7"/>
    <w:rsid w:val="003B2683"/>
    <w:rsid w:val="003B283D"/>
    <w:rsid w:val="003B2A5A"/>
    <w:rsid w:val="003B3628"/>
    <w:rsid w:val="003B6414"/>
    <w:rsid w:val="003C13CC"/>
    <w:rsid w:val="003C2480"/>
    <w:rsid w:val="003C2BA3"/>
    <w:rsid w:val="003C3A45"/>
    <w:rsid w:val="003C590D"/>
    <w:rsid w:val="003C6876"/>
    <w:rsid w:val="003C6B25"/>
    <w:rsid w:val="003D0FA8"/>
    <w:rsid w:val="003D146C"/>
    <w:rsid w:val="003D1B3F"/>
    <w:rsid w:val="003D23EE"/>
    <w:rsid w:val="003D41F6"/>
    <w:rsid w:val="003D4F39"/>
    <w:rsid w:val="003D519D"/>
    <w:rsid w:val="003D5E05"/>
    <w:rsid w:val="003D7088"/>
    <w:rsid w:val="003D7720"/>
    <w:rsid w:val="003E0A97"/>
    <w:rsid w:val="003E236F"/>
    <w:rsid w:val="003E26DF"/>
    <w:rsid w:val="003E33DF"/>
    <w:rsid w:val="003E3D50"/>
    <w:rsid w:val="003E405A"/>
    <w:rsid w:val="003E483C"/>
    <w:rsid w:val="003E5375"/>
    <w:rsid w:val="003E6608"/>
    <w:rsid w:val="003E7EF2"/>
    <w:rsid w:val="003F058C"/>
    <w:rsid w:val="003F0A83"/>
    <w:rsid w:val="003F0C20"/>
    <w:rsid w:val="003F28AB"/>
    <w:rsid w:val="003F2B38"/>
    <w:rsid w:val="003F3774"/>
    <w:rsid w:val="003F407C"/>
    <w:rsid w:val="003F40BB"/>
    <w:rsid w:val="003F46F8"/>
    <w:rsid w:val="003F57DD"/>
    <w:rsid w:val="003F5F34"/>
    <w:rsid w:val="003F7D04"/>
    <w:rsid w:val="004006A5"/>
    <w:rsid w:val="00401DC4"/>
    <w:rsid w:val="004028BE"/>
    <w:rsid w:val="00403C7B"/>
    <w:rsid w:val="004049D7"/>
    <w:rsid w:val="00404AFE"/>
    <w:rsid w:val="00406465"/>
    <w:rsid w:val="00410664"/>
    <w:rsid w:val="00410B78"/>
    <w:rsid w:val="00411CF9"/>
    <w:rsid w:val="00411DDB"/>
    <w:rsid w:val="00412278"/>
    <w:rsid w:val="00413895"/>
    <w:rsid w:val="00413C7F"/>
    <w:rsid w:val="00413E7B"/>
    <w:rsid w:val="004147D9"/>
    <w:rsid w:val="00414F63"/>
    <w:rsid w:val="0042098B"/>
    <w:rsid w:val="00420A94"/>
    <w:rsid w:val="00420E91"/>
    <w:rsid w:val="004234F5"/>
    <w:rsid w:val="00424BB1"/>
    <w:rsid w:val="00424E58"/>
    <w:rsid w:val="00425796"/>
    <w:rsid w:val="00425FA8"/>
    <w:rsid w:val="004274BB"/>
    <w:rsid w:val="004275A9"/>
    <w:rsid w:val="004278B5"/>
    <w:rsid w:val="004314FD"/>
    <w:rsid w:val="004317E5"/>
    <w:rsid w:val="00433AB2"/>
    <w:rsid w:val="00434E09"/>
    <w:rsid w:val="00436618"/>
    <w:rsid w:val="00437679"/>
    <w:rsid w:val="00437AD8"/>
    <w:rsid w:val="00437E2C"/>
    <w:rsid w:val="00440C61"/>
    <w:rsid w:val="004419E7"/>
    <w:rsid w:val="00442830"/>
    <w:rsid w:val="00443CC4"/>
    <w:rsid w:val="00443E7D"/>
    <w:rsid w:val="00444FB8"/>
    <w:rsid w:val="004451C3"/>
    <w:rsid w:val="00445521"/>
    <w:rsid w:val="00445EE6"/>
    <w:rsid w:val="004460B3"/>
    <w:rsid w:val="00450930"/>
    <w:rsid w:val="00451E85"/>
    <w:rsid w:val="0045287A"/>
    <w:rsid w:val="004528A8"/>
    <w:rsid w:val="00452994"/>
    <w:rsid w:val="0045338D"/>
    <w:rsid w:val="004560F5"/>
    <w:rsid w:val="004574DE"/>
    <w:rsid w:val="0045750E"/>
    <w:rsid w:val="004579CF"/>
    <w:rsid w:val="00460610"/>
    <w:rsid w:val="00460657"/>
    <w:rsid w:val="00460AF6"/>
    <w:rsid w:val="004613AF"/>
    <w:rsid w:val="00463688"/>
    <w:rsid w:val="004639C4"/>
    <w:rsid w:val="00464410"/>
    <w:rsid w:val="004654D0"/>
    <w:rsid w:val="004654E2"/>
    <w:rsid w:val="00466E68"/>
    <w:rsid w:val="004707E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2BC0"/>
    <w:rsid w:val="0048420B"/>
    <w:rsid w:val="004847FD"/>
    <w:rsid w:val="0048492C"/>
    <w:rsid w:val="00484BA3"/>
    <w:rsid w:val="00485C26"/>
    <w:rsid w:val="00485C76"/>
    <w:rsid w:val="004869E3"/>
    <w:rsid w:val="004869F1"/>
    <w:rsid w:val="00486A72"/>
    <w:rsid w:val="00486B48"/>
    <w:rsid w:val="00490974"/>
    <w:rsid w:val="00490B87"/>
    <w:rsid w:val="00491183"/>
    <w:rsid w:val="00493FD1"/>
    <w:rsid w:val="00494B5B"/>
    <w:rsid w:val="00495431"/>
    <w:rsid w:val="004959F8"/>
    <w:rsid w:val="00496B93"/>
    <w:rsid w:val="004976ED"/>
    <w:rsid w:val="00497966"/>
    <w:rsid w:val="004A0303"/>
    <w:rsid w:val="004A0322"/>
    <w:rsid w:val="004A042A"/>
    <w:rsid w:val="004A3712"/>
    <w:rsid w:val="004B28CC"/>
    <w:rsid w:val="004B35F4"/>
    <w:rsid w:val="004B3822"/>
    <w:rsid w:val="004B6314"/>
    <w:rsid w:val="004B78EB"/>
    <w:rsid w:val="004B7DC6"/>
    <w:rsid w:val="004C0B28"/>
    <w:rsid w:val="004C269C"/>
    <w:rsid w:val="004C35BA"/>
    <w:rsid w:val="004C3BCF"/>
    <w:rsid w:val="004C5673"/>
    <w:rsid w:val="004C7143"/>
    <w:rsid w:val="004C7175"/>
    <w:rsid w:val="004D2562"/>
    <w:rsid w:val="004D2CCA"/>
    <w:rsid w:val="004D3842"/>
    <w:rsid w:val="004D3922"/>
    <w:rsid w:val="004D5C88"/>
    <w:rsid w:val="004D5CCC"/>
    <w:rsid w:val="004D651D"/>
    <w:rsid w:val="004D69EE"/>
    <w:rsid w:val="004D73A0"/>
    <w:rsid w:val="004D75A8"/>
    <w:rsid w:val="004D7B05"/>
    <w:rsid w:val="004E0BF5"/>
    <w:rsid w:val="004E2507"/>
    <w:rsid w:val="004E2B0C"/>
    <w:rsid w:val="004E6374"/>
    <w:rsid w:val="004E69DC"/>
    <w:rsid w:val="004F03C9"/>
    <w:rsid w:val="004F0CA7"/>
    <w:rsid w:val="004F1C15"/>
    <w:rsid w:val="004F2070"/>
    <w:rsid w:val="004F20C0"/>
    <w:rsid w:val="004F2ADC"/>
    <w:rsid w:val="004F344A"/>
    <w:rsid w:val="004F42A6"/>
    <w:rsid w:val="004F445D"/>
    <w:rsid w:val="004F50BC"/>
    <w:rsid w:val="004F53B5"/>
    <w:rsid w:val="004F5D76"/>
    <w:rsid w:val="004F5E9D"/>
    <w:rsid w:val="004F5F65"/>
    <w:rsid w:val="004F6B00"/>
    <w:rsid w:val="004F6EEB"/>
    <w:rsid w:val="004F721C"/>
    <w:rsid w:val="004F739B"/>
    <w:rsid w:val="004F771B"/>
    <w:rsid w:val="00500C55"/>
    <w:rsid w:val="00501E3C"/>
    <w:rsid w:val="00503396"/>
    <w:rsid w:val="005040F8"/>
    <w:rsid w:val="00506C3A"/>
    <w:rsid w:val="00507B9B"/>
    <w:rsid w:val="00510528"/>
    <w:rsid w:val="005105A7"/>
    <w:rsid w:val="00510A4E"/>
    <w:rsid w:val="00511BB1"/>
    <w:rsid w:val="0051221E"/>
    <w:rsid w:val="005129EC"/>
    <w:rsid w:val="00512DD3"/>
    <w:rsid w:val="00513EE2"/>
    <w:rsid w:val="00516EEA"/>
    <w:rsid w:val="005219C7"/>
    <w:rsid w:val="005247A3"/>
    <w:rsid w:val="00524F02"/>
    <w:rsid w:val="00524F87"/>
    <w:rsid w:val="00524FE5"/>
    <w:rsid w:val="005250AB"/>
    <w:rsid w:val="00526A7C"/>
    <w:rsid w:val="00527085"/>
    <w:rsid w:val="005272C8"/>
    <w:rsid w:val="005300DB"/>
    <w:rsid w:val="00530BBA"/>
    <w:rsid w:val="0053164E"/>
    <w:rsid w:val="00531B70"/>
    <w:rsid w:val="005341BD"/>
    <w:rsid w:val="005354C2"/>
    <w:rsid w:val="005365FE"/>
    <w:rsid w:val="00536F73"/>
    <w:rsid w:val="0053729B"/>
    <w:rsid w:val="00537418"/>
    <w:rsid w:val="005401BA"/>
    <w:rsid w:val="00540478"/>
    <w:rsid w:val="00540EB2"/>
    <w:rsid w:val="005418F8"/>
    <w:rsid w:val="00542C06"/>
    <w:rsid w:val="00543148"/>
    <w:rsid w:val="00544CD6"/>
    <w:rsid w:val="00545FD4"/>
    <w:rsid w:val="0054675D"/>
    <w:rsid w:val="00550367"/>
    <w:rsid w:val="00550E41"/>
    <w:rsid w:val="00552B71"/>
    <w:rsid w:val="00553CDD"/>
    <w:rsid w:val="00553F04"/>
    <w:rsid w:val="0055492F"/>
    <w:rsid w:val="00556818"/>
    <w:rsid w:val="00556DA7"/>
    <w:rsid w:val="00557F0D"/>
    <w:rsid w:val="00560F1E"/>
    <w:rsid w:val="00560FA6"/>
    <w:rsid w:val="00562454"/>
    <w:rsid w:val="005625C1"/>
    <w:rsid w:val="00562799"/>
    <w:rsid w:val="00562A03"/>
    <w:rsid w:val="00564578"/>
    <w:rsid w:val="00565FC8"/>
    <w:rsid w:val="0056657C"/>
    <w:rsid w:val="005722F1"/>
    <w:rsid w:val="00572D47"/>
    <w:rsid w:val="00572F45"/>
    <w:rsid w:val="0057425B"/>
    <w:rsid w:val="005757EE"/>
    <w:rsid w:val="0057585C"/>
    <w:rsid w:val="00575FA6"/>
    <w:rsid w:val="005778C3"/>
    <w:rsid w:val="00580E25"/>
    <w:rsid w:val="00580FA3"/>
    <w:rsid w:val="00581E78"/>
    <w:rsid w:val="005829F4"/>
    <w:rsid w:val="005853FA"/>
    <w:rsid w:val="00585C57"/>
    <w:rsid w:val="00586A51"/>
    <w:rsid w:val="00586C31"/>
    <w:rsid w:val="00587990"/>
    <w:rsid w:val="00590031"/>
    <w:rsid w:val="00590052"/>
    <w:rsid w:val="00590B47"/>
    <w:rsid w:val="00590FF7"/>
    <w:rsid w:val="005920C0"/>
    <w:rsid w:val="00593736"/>
    <w:rsid w:val="00594E8D"/>
    <w:rsid w:val="005958B1"/>
    <w:rsid w:val="0059591A"/>
    <w:rsid w:val="0059666E"/>
    <w:rsid w:val="0059717F"/>
    <w:rsid w:val="005979EF"/>
    <w:rsid w:val="005A00E9"/>
    <w:rsid w:val="005A04FF"/>
    <w:rsid w:val="005A056E"/>
    <w:rsid w:val="005A0D2A"/>
    <w:rsid w:val="005A1ABE"/>
    <w:rsid w:val="005A3453"/>
    <w:rsid w:val="005A4972"/>
    <w:rsid w:val="005A5348"/>
    <w:rsid w:val="005A5743"/>
    <w:rsid w:val="005A6890"/>
    <w:rsid w:val="005A69D7"/>
    <w:rsid w:val="005A7017"/>
    <w:rsid w:val="005A759D"/>
    <w:rsid w:val="005A7B84"/>
    <w:rsid w:val="005B01C4"/>
    <w:rsid w:val="005B16CD"/>
    <w:rsid w:val="005B2CF6"/>
    <w:rsid w:val="005B3BD9"/>
    <w:rsid w:val="005B4726"/>
    <w:rsid w:val="005B49EA"/>
    <w:rsid w:val="005C0572"/>
    <w:rsid w:val="005C09BA"/>
    <w:rsid w:val="005C1C9A"/>
    <w:rsid w:val="005C1D8A"/>
    <w:rsid w:val="005C24AA"/>
    <w:rsid w:val="005C2E0A"/>
    <w:rsid w:val="005C319F"/>
    <w:rsid w:val="005C36CF"/>
    <w:rsid w:val="005C48A2"/>
    <w:rsid w:val="005C7395"/>
    <w:rsid w:val="005C76FA"/>
    <w:rsid w:val="005C795A"/>
    <w:rsid w:val="005C7E5B"/>
    <w:rsid w:val="005D1330"/>
    <w:rsid w:val="005D15E9"/>
    <w:rsid w:val="005D1A82"/>
    <w:rsid w:val="005D28AA"/>
    <w:rsid w:val="005D3EA7"/>
    <w:rsid w:val="005D468D"/>
    <w:rsid w:val="005D4D72"/>
    <w:rsid w:val="005D74BD"/>
    <w:rsid w:val="005E05A6"/>
    <w:rsid w:val="005E0F40"/>
    <w:rsid w:val="005E1C51"/>
    <w:rsid w:val="005E3132"/>
    <w:rsid w:val="005E3C14"/>
    <w:rsid w:val="005E41E2"/>
    <w:rsid w:val="005E439C"/>
    <w:rsid w:val="005E4999"/>
    <w:rsid w:val="005E4C6F"/>
    <w:rsid w:val="005E4D93"/>
    <w:rsid w:val="005E7040"/>
    <w:rsid w:val="005E717B"/>
    <w:rsid w:val="005E7A01"/>
    <w:rsid w:val="005E7EDB"/>
    <w:rsid w:val="005F01EB"/>
    <w:rsid w:val="005F17F8"/>
    <w:rsid w:val="005F4683"/>
    <w:rsid w:val="005F6164"/>
    <w:rsid w:val="005F61D6"/>
    <w:rsid w:val="005F6880"/>
    <w:rsid w:val="005F74CE"/>
    <w:rsid w:val="005F7D0C"/>
    <w:rsid w:val="005F7E6F"/>
    <w:rsid w:val="00600A05"/>
    <w:rsid w:val="006027AA"/>
    <w:rsid w:val="00602A0D"/>
    <w:rsid w:val="006030F0"/>
    <w:rsid w:val="00605ED1"/>
    <w:rsid w:val="00606B96"/>
    <w:rsid w:val="0060709C"/>
    <w:rsid w:val="006113FB"/>
    <w:rsid w:val="0061193B"/>
    <w:rsid w:val="006119C5"/>
    <w:rsid w:val="00612D9B"/>
    <w:rsid w:val="006138D4"/>
    <w:rsid w:val="0061595A"/>
    <w:rsid w:val="00616983"/>
    <w:rsid w:val="00616E3A"/>
    <w:rsid w:val="0061714E"/>
    <w:rsid w:val="006174C0"/>
    <w:rsid w:val="00617CFB"/>
    <w:rsid w:val="00621C1E"/>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1E4"/>
    <w:rsid w:val="00644BAE"/>
    <w:rsid w:val="00644BDE"/>
    <w:rsid w:val="00644EF9"/>
    <w:rsid w:val="00645132"/>
    <w:rsid w:val="00646194"/>
    <w:rsid w:val="00647D51"/>
    <w:rsid w:val="00650E04"/>
    <w:rsid w:val="006520D2"/>
    <w:rsid w:val="006558A5"/>
    <w:rsid w:val="00656BCB"/>
    <w:rsid w:val="00656C03"/>
    <w:rsid w:val="00657585"/>
    <w:rsid w:val="00657DF9"/>
    <w:rsid w:val="00662183"/>
    <w:rsid w:val="006627F0"/>
    <w:rsid w:val="00663411"/>
    <w:rsid w:val="00664180"/>
    <w:rsid w:val="006659F9"/>
    <w:rsid w:val="00665C83"/>
    <w:rsid w:val="00666CAF"/>
    <w:rsid w:val="0067192B"/>
    <w:rsid w:val="006723AB"/>
    <w:rsid w:val="00673207"/>
    <w:rsid w:val="006740F6"/>
    <w:rsid w:val="00674A2B"/>
    <w:rsid w:val="00675390"/>
    <w:rsid w:val="00675D29"/>
    <w:rsid w:val="00677DC9"/>
    <w:rsid w:val="006803DF"/>
    <w:rsid w:val="00680411"/>
    <w:rsid w:val="00682852"/>
    <w:rsid w:val="006833C9"/>
    <w:rsid w:val="006847C2"/>
    <w:rsid w:val="0068515A"/>
    <w:rsid w:val="0068692E"/>
    <w:rsid w:val="0069074D"/>
    <w:rsid w:val="00690E53"/>
    <w:rsid w:val="006910E1"/>
    <w:rsid w:val="0069143A"/>
    <w:rsid w:val="00691E92"/>
    <w:rsid w:val="00692CCD"/>
    <w:rsid w:val="00692D21"/>
    <w:rsid w:val="00693531"/>
    <w:rsid w:val="006944AB"/>
    <w:rsid w:val="006951F7"/>
    <w:rsid w:val="0069571E"/>
    <w:rsid w:val="00697036"/>
    <w:rsid w:val="006975DF"/>
    <w:rsid w:val="006A07E1"/>
    <w:rsid w:val="006A14A4"/>
    <w:rsid w:val="006A4499"/>
    <w:rsid w:val="006A5FC1"/>
    <w:rsid w:val="006A652B"/>
    <w:rsid w:val="006A752B"/>
    <w:rsid w:val="006A7C9D"/>
    <w:rsid w:val="006B0AE4"/>
    <w:rsid w:val="006B1BFA"/>
    <w:rsid w:val="006B2527"/>
    <w:rsid w:val="006B3ED4"/>
    <w:rsid w:val="006C0666"/>
    <w:rsid w:val="006C1E56"/>
    <w:rsid w:val="006C20EF"/>
    <w:rsid w:val="006C2365"/>
    <w:rsid w:val="006C3A96"/>
    <w:rsid w:val="006C3B30"/>
    <w:rsid w:val="006C3C71"/>
    <w:rsid w:val="006C7D10"/>
    <w:rsid w:val="006C7E59"/>
    <w:rsid w:val="006D0548"/>
    <w:rsid w:val="006D0561"/>
    <w:rsid w:val="006D1362"/>
    <w:rsid w:val="006D1C7B"/>
    <w:rsid w:val="006D216A"/>
    <w:rsid w:val="006D2BFF"/>
    <w:rsid w:val="006D2EB5"/>
    <w:rsid w:val="006D3148"/>
    <w:rsid w:val="006D3829"/>
    <w:rsid w:val="006D3E38"/>
    <w:rsid w:val="006D5451"/>
    <w:rsid w:val="006D5692"/>
    <w:rsid w:val="006D5D21"/>
    <w:rsid w:val="006D5E5F"/>
    <w:rsid w:val="006D66DB"/>
    <w:rsid w:val="006D7E6C"/>
    <w:rsid w:val="006E2A21"/>
    <w:rsid w:val="006E34FF"/>
    <w:rsid w:val="006E3534"/>
    <w:rsid w:val="006E3D1D"/>
    <w:rsid w:val="006E4840"/>
    <w:rsid w:val="006E4FEC"/>
    <w:rsid w:val="006E7108"/>
    <w:rsid w:val="006E7425"/>
    <w:rsid w:val="006F0F39"/>
    <w:rsid w:val="006F1697"/>
    <w:rsid w:val="007009B4"/>
    <w:rsid w:val="00700AF4"/>
    <w:rsid w:val="0070134B"/>
    <w:rsid w:val="0070198F"/>
    <w:rsid w:val="00703DD6"/>
    <w:rsid w:val="00704F6D"/>
    <w:rsid w:val="00705024"/>
    <w:rsid w:val="007069E0"/>
    <w:rsid w:val="00706CEF"/>
    <w:rsid w:val="007077E6"/>
    <w:rsid w:val="00707A95"/>
    <w:rsid w:val="0071027C"/>
    <w:rsid w:val="00710F6D"/>
    <w:rsid w:val="00711C21"/>
    <w:rsid w:val="00713909"/>
    <w:rsid w:val="007143F4"/>
    <w:rsid w:val="0071473B"/>
    <w:rsid w:val="00715C3D"/>
    <w:rsid w:val="00717490"/>
    <w:rsid w:val="00717512"/>
    <w:rsid w:val="007200F6"/>
    <w:rsid w:val="007205C2"/>
    <w:rsid w:val="00720BF7"/>
    <w:rsid w:val="00721619"/>
    <w:rsid w:val="00722F62"/>
    <w:rsid w:val="00723F78"/>
    <w:rsid w:val="007251C4"/>
    <w:rsid w:val="007264BB"/>
    <w:rsid w:val="00727A48"/>
    <w:rsid w:val="007309D8"/>
    <w:rsid w:val="007314B8"/>
    <w:rsid w:val="00731DA6"/>
    <w:rsid w:val="00732B6A"/>
    <w:rsid w:val="007337B9"/>
    <w:rsid w:val="00733E78"/>
    <w:rsid w:val="007343D0"/>
    <w:rsid w:val="00734696"/>
    <w:rsid w:val="00735472"/>
    <w:rsid w:val="00735767"/>
    <w:rsid w:val="007359E5"/>
    <w:rsid w:val="00735B41"/>
    <w:rsid w:val="00735EF1"/>
    <w:rsid w:val="00741905"/>
    <w:rsid w:val="00741A53"/>
    <w:rsid w:val="0074245F"/>
    <w:rsid w:val="007424D4"/>
    <w:rsid w:val="007429D6"/>
    <w:rsid w:val="00742D28"/>
    <w:rsid w:val="0074553A"/>
    <w:rsid w:val="00745F49"/>
    <w:rsid w:val="00745F86"/>
    <w:rsid w:val="007463D1"/>
    <w:rsid w:val="00746524"/>
    <w:rsid w:val="007473C0"/>
    <w:rsid w:val="00747495"/>
    <w:rsid w:val="00747537"/>
    <w:rsid w:val="0075036E"/>
    <w:rsid w:val="007519BB"/>
    <w:rsid w:val="00751DC7"/>
    <w:rsid w:val="00753EB3"/>
    <w:rsid w:val="007543C5"/>
    <w:rsid w:val="007547BA"/>
    <w:rsid w:val="007551DE"/>
    <w:rsid w:val="00755584"/>
    <w:rsid w:val="00755DDD"/>
    <w:rsid w:val="00756A5D"/>
    <w:rsid w:val="007572F2"/>
    <w:rsid w:val="00757D2A"/>
    <w:rsid w:val="0076157D"/>
    <w:rsid w:val="00763AAF"/>
    <w:rsid w:val="007645F6"/>
    <w:rsid w:val="007648DA"/>
    <w:rsid w:val="00764A29"/>
    <w:rsid w:val="00767452"/>
    <w:rsid w:val="007678A4"/>
    <w:rsid w:val="00767E24"/>
    <w:rsid w:val="0077015B"/>
    <w:rsid w:val="0077199A"/>
    <w:rsid w:val="007723DF"/>
    <w:rsid w:val="0077263C"/>
    <w:rsid w:val="0077352B"/>
    <w:rsid w:val="00773940"/>
    <w:rsid w:val="00773A41"/>
    <w:rsid w:val="00773BE6"/>
    <w:rsid w:val="00774DDF"/>
    <w:rsid w:val="00775791"/>
    <w:rsid w:val="00776446"/>
    <w:rsid w:val="00776760"/>
    <w:rsid w:val="00776B40"/>
    <w:rsid w:val="00777542"/>
    <w:rsid w:val="00777C85"/>
    <w:rsid w:val="00777D35"/>
    <w:rsid w:val="007801BB"/>
    <w:rsid w:val="00781DA2"/>
    <w:rsid w:val="00781ED5"/>
    <w:rsid w:val="007824C7"/>
    <w:rsid w:val="00782712"/>
    <w:rsid w:val="00783102"/>
    <w:rsid w:val="007842E6"/>
    <w:rsid w:val="00784847"/>
    <w:rsid w:val="00784FF1"/>
    <w:rsid w:val="00785DCA"/>
    <w:rsid w:val="00786115"/>
    <w:rsid w:val="00786478"/>
    <w:rsid w:val="00786693"/>
    <w:rsid w:val="00787DCF"/>
    <w:rsid w:val="007909A1"/>
    <w:rsid w:val="007912A3"/>
    <w:rsid w:val="007916A0"/>
    <w:rsid w:val="00791B95"/>
    <w:rsid w:val="00791C58"/>
    <w:rsid w:val="00791EE7"/>
    <w:rsid w:val="007924DC"/>
    <w:rsid w:val="00793138"/>
    <w:rsid w:val="00795162"/>
    <w:rsid w:val="007966DB"/>
    <w:rsid w:val="007967B4"/>
    <w:rsid w:val="0079716A"/>
    <w:rsid w:val="007A056F"/>
    <w:rsid w:val="007A1A19"/>
    <w:rsid w:val="007A1CA4"/>
    <w:rsid w:val="007A3489"/>
    <w:rsid w:val="007A3806"/>
    <w:rsid w:val="007A3EC5"/>
    <w:rsid w:val="007A47E9"/>
    <w:rsid w:val="007A5928"/>
    <w:rsid w:val="007A6445"/>
    <w:rsid w:val="007A7B05"/>
    <w:rsid w:val="007A7FFB"/>
    <w:rsid w:val="007B02FC"/>
    <w:rsid w:val="007B0D67"/>
    <w:rsid w:val="007B1E8B"/>
    <w:rsid w:val="007B206B"/>
    <w:rsid w:val="007B256B"/>
    <w:rsid w:val="007B3694"/>
    <w:rsid w:val="007B38C7"/>
    <w:rsid w:val="007B3D7F"/>
    <w:rsid w:val="007B58D4"/>
    <w:rsid w:val="007B74C1"/>
    <w:rsid w:val="007C085E"/>
    <w:rsid w:val="007C13F6"/>
    <w:rsid w:val="007C4379"/>
    <w:rsid w:val="007C44CC"/>
    <w:rsid w:val="007C47E3"/>
    <w:rsid w:val="007C6065"/>
    <w:rsid w:val="007C69F3"/>
    <w:rsid w:val="007C6CE1"/>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DEE"/>
    <w:rsid w:val="007E2EFD"/>
    <w:rsid w:val="007E3F70"/>
    <w:rsid w:val="007E42C3"/>
    <w:rsid w:val="007E45E6"/>
    <w:rsid w:val="007E4B78"/>
    <w:rsid w:val="007E64E9"/>
    <w:rsid w:val="007F08AC"/>
    <w:rsid w:val="007F1544"/>
    <w:rsid w:val="007F1BAB"/>
    <w:rsid w:val="007F1E12"/>
    <w:rsid w:val="007F2364"/>
    <w:rsid w:val="007F3648"/>
    <w:rsid w:val="007F4209"/>
    <w:rsid w:val="007F5F4F"/>
    <w:rsid w:val="007F5F80"/>
    <w:rsid w:val="007F65EE"/>
    <w:rsid w:val="007F71AC"/>
    <w:rsid w:val="007F739E"/>
    <w:rsid w:val="007F7407"/>
    <w:rsid w:val="007F75B8"/>
    <w:rsid w:val="007F7A47"/>
    <w:rsid w:val="007F7B46"/>
    <w:rsid w:val="008008F1"/>
    <w:rsid w:val="00801753"/>
    <w:rsid w:val="00802839"/>
    <w:rsid w:val="008056BE"/>
    <w:rsid w:val="0080639C"/>
    <w:rsid w:val="0080688A"/>
    <w:rsid w:val="00810744"/>
    <w:rsid w:val="00811B38"/>
    <w:rsid w:val="008124E7"/>
    <w:rsid w:val="0081420E"/>
    <w:rsid w:val="008154D2"/>
    <w:rsid w:val="00816253"/>
    <w:rsid w:val="008166E6"/>
    <w:rsid w:val="008179D9"/>
    <w:rsid w:val="0082071D"/>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906"/>
    <w:rsid w:val="00846BD7"/>
    <w:rsid w:val="00847581"/>
    <w:rsid w:val="008502D8"/>
    <w:rsid w:val="0085092B"/>
    <w:rsid w:val="00850F0F"/>
    <w:rsid w:val="008516B8"/>
    <w:rsid w:val="00853CE2"/>
    <w:rsid w:val="00854CD0"/>
    <w:rsid w:val="008566A1"/>
    <w:rsid w:val="00857080"/>
    <w:rsid w:val="00857206"/>
    <w:rsid w:val="0085791D"/>
    <w:rsid w:val="008603E1"/>
    <w:rsid w:val="00860AEA"/>
    <w:rsid w:val="00861700"/>
    <w:rsid w:val="00862359"/>
    <w:rsid w:val="00864492"/>
    <w:rsid w:val="00864B20"/>
    <w:rsid w:val="00864C9F"/>
    <w:rsid w:val="00865AF3"/>
    <w:rsid w:val="00866156"/>
    <w:rsid w:val="00866414"/>
    <w:rsid w:val="008665B6"/>
    <w:rsid w:val="00867388"/>
    <w:rsid w:val="008676C4"/>
    <w:rsid w:val="00870671"/>
    <w:rsid w:val="00870F21"/>
    <w:rsid w:val="00870FE4"/>
    <w:rsid w:val="00871A5D"/>
    <w:rsid w:val="00871CBC"/>
    <w:rsid w:val="008721F8"/>
    <w:rsid w:val="008726BC"/>
    <w:rsid w:val="00872A71"/>
    <w:rsid w:val="00873741"/>
    <w:rsid w:val="0087608A"/>
    <w:rsid w:val="00876BE1"/>
    <w:rsid w:val="008770F9"/>
    <w:rsid w:val="008774EE"/>
    <w:rsid w:val="00877C5A"/>
    <w:rsid w:val="00877E56"/>
    <w:rsid w:val="008811D5"/>
    <w:rsid w:val="00882C40"/>
    <w:rsid w:val="008835F9"/>
    <w:rsid w:val="00884231"/>
    <w:rsid w:val="00885080"/>
    <w:rsid w:val="00886BBF"/>
    <w:rsid w:val="00887C49"/>
    <w:rsid w:val="00887F3C"/>
    <w:rsid w:val="00890F06"/>
    <w:rsid w:val="00892303"/>
    <w:rsid w:val="008929F7"/>
    <w:rsid w:val="00892CB1"/>
    <w:rsid w:val="008930FD"/>
    <w:rsid w:val="0089388D"/>
    <w:rsid w:val="00893909"/>
    <w:rsid w:val="00893E45"/>
    <w:rsid w:val="008940FC"/>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2991"/>
    <w:rsid w:val="008B3F18"/>
    <w:rsid w:val="008B43DD"/>
    <w:rsid w:val="008B4A88"/>
    <w:rsid w:val="008B5169"/>
    <w:rsid w:val="008B51B0"/>
    <w:rsid w:val="008B5F0C"/>
    <w:rsid w:val="008B687C"/>
    <w:rsid w:val="008B6E9F"/>
    <w:rsid w:val="008B7060"/>
    <w:rsid w:val="008B7452"/>
    <w:rsid w:val="008C1AEF"/>
    <w:rsid w:val="008C2673"/>
    <w:rsid w:val="008C2A2F"/>
    <w:rsid w:val="008C3233"/>
    <w:rsid w:val="008C4607"/>
    <w:rsid w:val="008C4847"/>
    <w:rsid w:val="008C50DC"/>
    <w:rsid w:val="008C513D"/>
    <w:rsid w:val="008C5504"/>
    <w:rsid w:val="008C5D9F"/>
    <w:rsid w:val="008C68F0"/>
    <w:rsid w:val="008D0399"/>
    <w:rsid w:val="008D14D6"/>
    <w:rsid w:val="008D32B4"/>
    <w:rsid w:val="008D4E00"/>
    <w:rsid w:val="008D62B5"/>
    <w:rsid w:val="008D6302"/>
    <w:rsid w:val="008D71FB"/>
    <w:rsid w:val="008D7651"/>
    <w:rsid w:val="008D79DD"/>
    <w:rsid w:val="008E0108"/>
    <w:rsid w:val="008E11AC"/>
    <w:rsid w:val="008E282D"/>
    <w:rsid w:val="008E3495"/>
    <w:rsid w:val="008E3BE0"/>
    <w:rsid w:val="008E4F23"/>
    <w:rsid w:val="008E5721"/>
    <w:rsid w:val="008E6CEB"/>
    <w:rsid w:val="008E734D"/>
    <w:rsid w:val="008F17F2"/>
    <w:rsid w:val="008F41EE"/>
    <w:rsid w:val="008F4CC5"/>
    <w:rsid w:val="008F5258"/>
    <w:rsid w:val="008F6D1F"/>
    <w:rsid w:val="009021EB"/>
    <w:rsid w:val="00902983"/>
    <w:rsid w:val="00903BC0"/>
    <w:rsid w:val="009055F2"/>
    <w:rsid w:val="00905A2C"/>
    <w:rsid w:val="009060D2"/>
    <w:rsid w:val="00906603"/>
    <w:rsid w:val="0090661C"/>
    <w:rsid w:val="00907F0D"/>
    <w:rsid w:val="0091093A"/>
    <w:rsid w:val="009110F7"/>
    <w:rsid w:val="009120D1"/>
    <w:rsid w:val="0091328A"/>
    <w:rsid w:val="00913A86"/>
    <w:rsid w:val="009150A9"/>
    <w:rsid w:val="009156E2"/>
    <w:rsid w:val="0091595A"/>
    <w:rsid w:val="00916123"/>
    <w:rsid w:val="009163CB"/>
    <w:rsid w:val="009166F8"/>
    <w:rsid w:val="00917A17"/>
    <w:rsid w:val="00921256"/>
    <w:rsid w:val="00923024"/>
    <w:rsid w:val="00923356"/>
    <w:rsid w:val="009252FF"/>
    <w:rsid w:val="00925451"/>
    <w:rsid w:val="00926550"/>
    <w:rsid w:val="00926A92"/>
    <w:rsid w:val="00930450"/>
    <w:rsid w:val="00930E95"/>
    <w:rsid w:val="0093160F"/>
    <w:rsid w:val="009328A7"/>
    <w:rsid w:val="00932F41"/>
    <w:rsid w:val="00934A1F"/>
    <w:rsid w:val="00935C20"/>
    <w:rsid w:val="009372D4"/>
    <w:rsid w:val="00937AA5"/>
    <w:rsid w:val="00937E49"/>
    <w:rsid w:val="00940C55"/>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5EE"/>
    <w:rsid w:val="00966633"/>
    <w:rsid w:val="009666AB"/>
    <w:rsid w:val="009674B6"/>
    <w:rsid w:val="00970D2C"/>
    <w:rsid w:val="009721F2"/>
    <w:rsid w:val="0097240D"/>
    <w:rsid w:val="009724F9"/>
    <w:rsid w:val="009758F7"/>
    <w:rsid w:val="00975D71"/>
    <w:rsid w:val="009763F7"/>
    <w:rsid w:val="00982835"/>
    <w:rsid w:val="00982EED"/>
    <w:rsid w:val="00983016"/>
    <w:rsid w:val="0098323C"/>
    <w:rsid w:val="009845BF"/>
    <w:rsid w:val="00984673"/>
    <w:rsid w:val="00985084"/>
    <w:rsid w:val="0098554C"/>
    <w:rsid w:val="00985C6D"/>
    <w:rsid w:val="009865CE"/>
    <w:rsid w:val="00990533"/>
    <w:rsid w:val="00990F8D"/>
    <w:rsid w:val="009927D3"/>
    <w:rsid w:val="00995F3E"/>
    <w:rsid w:val="009A03FF"/>
    <w:rsid w:val="009A0AFD"/>
    <w:rsid w:val="009A125F"/>
    <w:rsid w:val="009A2636"/>
    <w:rsid w:val="009A3B6F"/>
    <w:rsid w:val="009A3C1B"/>
    <w:rsid w:val="009A476B"/>
    <w:rsid w:val="009A5B05"/>
    <w:rsid w:val="009A5BA8"/>
    <w:rsid w:val="009A5D20"/>
    <w:rsid w:val="009A6B2A"/>
    <w:rsid w:val="009B2F94"/>
    <w:rsid w:val="009B34E8"/>
    <w:rsid w:val="009B4260"/>
    <w:rsid w:val="009B434B"/>
    <w:rsid w:val="009B44A4"/>
    <w:rsid w:val="009B603F"/>
    <w:rsid w:val="009B60B0"/>
    <w:rsid w:val="009B6167"/>
    <w:rsid w:val="009B72AB"/>
    <w:rsid w:val="009B7788"/>
    <w:rsid w:val="009B77CB"/>
    <w:rsid w:val="009B78C0"/>
    <w:rsid w:val="009B7AD4"/>
    <w:rsid w:val="009B7FF2"/>
    <w:rsid w:val="009C0820"/>
    <w:rsid w:val="009C0B50"/>
    <w:rsid w:val="009C0B9D"/>
    <w:rsid w:val="009C297A"/>
    <w:rsid w:val="009C2A13"/>
    <w:rsid w:val="009C33CA"/>
    <w:rsid w:val="009C3DBF"/>
    <w:rsid w:val="009C486D"/>
    <w:rsid w:val="009C590B"/>
    <w:rsid w:val="009C69F6"/>
    <w:rsid w:val="009C702E"/>
    <w:rsid w:val="009C705E"/>
    <w:rsid w:val="009D0803"/>
    <w:rsid w:val="009D094C"/>
    <w:rsid w:val="009D1194"/>
    <w:rsid w:val="009D2F49"/>
    <w:rsid w:val="009D3E00"/>
    <w:rsid w:val="009D4272"/>
    <w:rsid w:val="009D47A9"/>
    <w:rsid w:val="009D480E"/>
    <w:rsid w:val="009D49EA"/>
    <w:rsid w:val="009D4B36"/>
    <w:rsid w:val="009D5EA8"/>
    <w:rsid w:val="009D7549"/>
    <w:rsid w:val="009E0EB9"/>
    <w:rsid w:val="009E22EB"/>
    <w:rsid w:val="009E3782"/>
    <w:rsid w:val="009E7FF7"/>
    <w:rsid w:val="009F4145"/>
    <w:rsid w:val="009F5651"/>
    <w:rsid w:val="009F6098"/>
    <w:rsid w:val="009F697B"/>
    <w:rsid w:val="009F6A51"/>
    <w:rsid w:val="009F7873"/>
    <w:rsid w:val="00A00F4D"/>
    <w:rsid w:val="00A00FBD"/>
    <w:rsid w:val="00A05088"/>
    <w:rsid w:val="00A05FD2"/>
    <w:rsid w:val="00A068C3"/>
    <w:rsid w:val="00A06E2B"/>
    <w:rsid w:val="00A07E3A"/>
    <w:rsid w:val="00A07F1F"/>
    <w:rsid w:val="00A10236"/>
    <w:rsid w:val="00A1193F"/>
    <w:rsid w:val="00A124BD"/>
    <w:rsid w:val="00A159E7"/>
    <w:rsid w:val="00A205EB"/>
    <w:rsid w:val="00A21B95"/>
    <w:rsid w:val="00A21FD6"/>
    <w:rsid w:val="00A22E47"/>
    <w:rsid w:val="00A22E94"/>
    <w:rsid w:val="00A23542"/>
    <w:rsid w:val="00A23CB6"/>
    <w:rsid w:val="00A25509"/>
    <w:rsid w:val="00A26CFD"/>
    <w:rsid w:val="00A2735D"/>
    <w:rsid w:val="00A2772B"/>
    <w:rsid w:val="00A27D00"/>
    <w:rsid w:val="00A30059"/>
    <w:rsid w:val="00A3316D"/>
    <w:rsid w:val="00A3340F"/>
    <w:rsid w:val="00A33486"/>
    <w:rsid w:val="00A34641"/>
    <w:rsid w:val="00A35CEF"/>
    <w:rsid w:val="00A37890"/>
    <w:rsid w:val="00A37985"/>
    <w:rsid w:val="00A40AEE"/>
    <w:rsid w:val="00A41D16"/>
    <w:rsid w:val="00A42CDB"/>
    <w:rsid w:val="00A43AAE"/>
    <w:rsid w:val="00A45974"/>
    <w:rsid w:val="00A4599C"/>
    <w:rsid w:val="00A460DE"/>
    <w:rsid w:val="00A46180"/>
    <w:rsid w:val="00A46F7C"/>
    <w:rsid w:val="00A50C41"/>
    <w:rsid w:val="00A50E15"/>
    <w:rsid w:val="00A50F75"/>
    <w:rsid w:val="00A5221F"/>
    <w:rsid w:val="00A54CAB"/>
    <w:rsid w:val="00A558E5"/>
    <w:rsid w:val="00A575A9"/>
    <w:rsid w:val="00A60895"/>
    <w:rsid w:val="00A6166C"/>
    <w:rsid w:val="00A62046"/>
    <w:rsid w:val="00A62C51"/>
    <w:rsid w:val="00A631FF"/>
    <w:rsid w:val="00A63218"/>
    <w:rsid w:val="00A635DD"/>
    <w:rsid w:val="00A6383A"/>
    <w:rsid w:val="00A644C1"/>
    <w:rsid w:val="00A64683"/>
    <w:rsid w:val="00A64EA0"/>
    <w:rsid w:val="00A676AD"/>
    <w:rsid w:val="00A679BF"/>
    <w:rsid w:val="00A7188B"/>
    <w:rsid w:val="00A722FF"/>
    <w:rsid w:val="00A72782"/>
    <w:rsid w:val="00A729BC"/>
    <w:rsid w:val="00A75117"/>
    <w:rsid w:val="00A75B65"/>
    <w:rsid w:val="00A8078D"/>
    <w:rsid w:val="00A80841"/>
    <w:rsid w:val="00A835B7"/>
    <w:rsid w:val="00A83A2E"/>
    <w:rsid w:val="00A84925"/>
    <w:rsid w:val="00A85110"/>
    <w:rsid w:val="00A870DA"/>
    <w:rsid w:val="00A901DF"/>
    <w:rsid w:val="00A9098E"/>
    <w:rsid w:val="00A91404"/>
    <w:rsid w:val="00A94D6E"/>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0FFD"/>
    <w:rsid w:val="00AC131D"/>
    <w:rsid w:val="00AC182A"/>
    <w:rsid w:val="00AC1F9D"/>
    <w:rsid w:val="00AC41AE"/>
    <w:rsid w:val="00AC45D6"/>
    <w:rsid w:val="00AC581D"/>
    <w:rsid w:val="00AC60D2"/>
    <w:rsid w:val="00AC6785"/>
    <w:rsid w:val="00AC717C"/>
    <w:rsid w:val="00AC73BA"/>
    <w:rsid w:val="00AD0353"/>
    <w:rsid w:val="00AD082B"/>
    <w:rsid w:val="00AD2CDE"/>
    <w:rsid w:val="00AD2DE0"/>
    <w:rsid w:val="00AD466A"/>
    <w:rsid w:val="00AD5288"/>
    <w:rsid w:val="00AD5894"/>
    <w:rsid w:val="00AD599F"/>
    <w:rsid w:val="00AD7358"/>
    <w:rsid w:val="00AE0065"/>
    <w:rsid w:val="00AE0BC8"/>
    <w:rsid w:val="00AE17EC"/>
    <w:rsid w:val="00AE276D"/>
    <w:rsid w:val="00AE4023"/>
    <w:rsid w:val="00AE4606"/>
    <w:rsid w:val="00AE549E"/>
    <w:rsid w:val="00AE5EC7"/>
    <w:rsid w:val="00AE6C3B"/>
    <w:rsid w:val="00AE7AAB"/>
    <w:rsid w:val="00AF29E8"/>
    <w:rsid w:val="00AF3961"/>
    <w:rsid w:val="00AF4630"/>
    <w:rsid w:val="00AF61EA"/>
    <w:rsid w:val="00AF6245"/>
    <w:rsid w:val="00AF7234"/>
    <w:rsid w:val="00AF78E4"/>
    <w:rsid w:val="00AF79D5"/>
    <w:rsid w:val="00B0016D"/>
    <w:rsid w:val="00B012F1"/>
    <w:rsid w:val="00B014FC"/>
    <w:rsid w:val="00B01E90"/>
    <w:rsid w:val="00B01F67"/>
    <w:rsid w:val="00B02246"/>
    <w:rsid w:val="00B06457"/>
    <w:rsid w:val="00B06AFD"/>
    <w:rsid w:val="00B070D2"/>
    <w:rsid w:val="00B07297"/>
    <w:rsid w:val="00B12AA1"/>
    <w:rsid w:val="00B12C10"/>
    <w:rsid w:val="00B133E4"/>
    <w:rsid w:val="00B14681"/>
    <w:rsid w:val="00B158D4"/>
    <w:rsid w:val="00B16EEC"/>
    <w:rsid w:val="00B178E9"/>
    <w:rsid w:val="00B20ADA"/>
    <w:rsid w:val="00B224E1"/>
    <w:rsid w:val="00B24E41"/>
    <w:rsid w:val="00B24F30"/>
    <w:rsid w:val="00B25661"/>
    <w:rsid w:val="00B2790F"/>
    <w:rsid w:val="00B3033D"/>
    <w:rsid w:val="00B33694"/>
    <w:rsid w:val="00B33C3E"/>
    <w:rsid w:val="00B37E56"/>
    <w:rsid w:val="00B41203"/>
    <w:rsid w:val="00B4436E"/>
    <w:rsid w:val="00B45900"/>
    <w:rsid w:val="00B46311"/>
    <w:rsid w:val="00B46718"/>
    <w:rsid w:val="00B478E2"/>
    <w:rsid w:val="00B50B02"/>
    <w:rsid w:val="00B512F2"/>
    <w:rsid w:val="00B515BF"/>
    <w:rsid w:val="00B52229"/>
    <w:rsid w:val="00B524F1"/>
    <w:rsid w:val="00B52504"/>
    <w:rsid w:val="00B527FD"/>
    <w:rsid w:val="00B52A5C"/>
    <w:rsid w:val="00B5317B"/>
    <w:rsid w:val="00B5384F"/>
    <w:rsid w:val="00B549D9"/>
    <w:rsid w:val="00B549FA"/>
    <w:rsid w:val="00B562A2"/>
    <w:rsid w:val="00B5780E"/>
    <w:rsid w:val="00B60007"/>
    <w:rsid w:val="00B60548"/>
    <w:rsid w:val="00B60562"/>
    <w:rsid w:val="00B60609"/>
    <w:rsid w:val="00B61A99"/>
    <w:rsid w:val="00B61E28"/>
    <w:rsid w:val="00B6368A"/>
    <w:rsid w:val="00B641B6"/>
    <w:rsid w:val="00B64D85"/>
    <w:rsid w:val="00B65001"/>
    <w:rsid w:val="00B6634A"/>
    <w:rsid w:val="00B67482"/>
    <w:rsid w:val="00B67D8C"/>
    <w:rsid w:val="00B721C0"/>
    <w:rsid w:val="00B7319E"/>
    <w:rsid w:val="00B75A45"/>
    <w:rsid w:val="00B75BCE"/>
    <w:rsid w:val="00B75FD2"/>
    <w:rsid w:val="00B760A8"/>
    <w:rsid w:val="00B760E9"/>
    <w:rsid w:val="00B77CD6"/>
    <w:rsid w:val="00B8009D"/>
    <w:rsid w:val="00B80672"/>
    <w:rsid w:val="00B83528"/>
    <w:rsid w:val="00B8411B"/>
    <w:rsid w:val="00B858CE"/>
    <w:rsid w:val="00B868E4"/>
    <w:rsid w:val="00B86CB3"/>
    <w:rsid w:val="00B87D7D"/>
    <w:rsid w:val="00B91A45"/>
    <w:rsid w:val="00B92F42"/>
    <w:rsid w:val="00B94120"/>
    <w:rsid w:val="00B94CAE"/>
    <w:rsid w:val="00B970BA"/>
    <w:rsid w:val="00B975AA"/>
    <w:rsid w:val="00BA1217"/>
    <w:rsid w:val="00BA1F9F"/>
    <w:rsid w:val="00BA2699"/>
    <w:rsid w:val="00BA3C9A"/>
    <w:rsid w:val="00BA4542"/>
    <w:rsid w:val="00BA4640"/>
    <w:rsid w:val="00BA54A1"/>
    <w:rsid w:val="00BA5A04"/>
    <w:rsid w:val="00BA780D"/>
    <w:rsid w:val="00BB0BCA"/>
    <w:rsid w:val="00BB0C81"/>
    <w:rsid w:val="00BB129A"/>
    <w:rsid w:val="00BB1DAA"/>
    <w:rsid w:val="00BB24A8"/>
    <w:rsid w:val="00BB24C6"/>
    <w:rsid w:val="00BB25F0"/>
    <w:rsid w:val="00BB5559"/>
    <w:rsid w:val="00BB687A"/>
    <w:rsid w:val="00BB6B33"/>
    <w:rsid w:val="00BB7A78"/>
    <w:rsid w:val="00BB7E4F"/>
    <w:rsid w:val="00BC1A8A"/>
    <w:rsid w:val="00BC1B4D"/>
    <w:rsid w:val="00BC2495"/>
    <w:rsid w:val="00BC2A3F"/>
    <w:rsid w:val="00BC30C4"/>
    <w:rsid w:val="00BC54B6"/>
    <w:rsid w:val="00BC5648"/>
    <w:rsid w:val="00BC591B"/>
    <w:rsid w:val="00BC6348"/>
    <w:rsid w:val="00BC6373"/>
    <w:rsid w:val="00BC715E"/>
    <w:rsid w:val="00BD01B9"/>
    <w:rsid w:val="00BD29C6"/>
    <w:rsid w:val="00BD4A35"/>
    <w:rsid w:val="00BD5775"/>
    <w:rsid w:val="00BD6F89"/>
    <w:rsid w:val="00BD7D8E"/>
    <w:rsid w:val="00BE1349"/>
    <w:rsid w:val="00BE38FE"/>
    <w:rsid w:val="00BE459C"/>
    <w:rsid w:val="00BE523F"/>
    <w:rsid w:val="00BE64BC"/>
    <w:rsid w:val="00BE6944"/>
    <w:rsid w:val="00BE72D8"/>
    <w:rsid w:val="00BF0C2A"/>
    <w:rsid w:val="00BF1562"/>
    <w:rsid w:val="00BF1A32"/>
    <w:rsid w:val="00BF4451"/>
    <w:rsid w:val="00BF4CAD"/>
    <w:rsid w:val="00BF5A07"/>
    <w:rsid w:val="00BF65DA"/>
    <w:rsid w:val="00C0053D"/>
    <w:rsid w:val="00C00AFF"/>
    <w:rsid w:val="00C02BF5"/>
    <w:rsid w:val="00C04BD8"/>
    <w:rsid w:val="00C04E11"/>
    <w:rsid w:val="00C05E3E"/>
    <w:rsid w:val="00C05EFA"/>
    <w:rsid w:val="00C1148A"/>
    <w:rsid w:val="00C114BB"/>
    <w:rsid w:val="00C12922"/>
    <w:rsid w:val="00C132A9"/>
    <w:rsid w:val="00C167A6"/>
    <w:rsid w:val="00C16B1A"/>
    <w:rsid w:val="00C16B54"/>
    <w:rsid w:val="00C174F7"/>
    <w:rsid w:val="00C17A09"/>
    <w:rsid w:val="00C20364"/>
    <w:rsid w:val="00C20AD4"/>
    <w:rsid w:val="00C210BA"/>
    <w:rsid w:val="00C22AA7"/>
    <w:rsid w:val="00C2393C"/>
    <w:rsid w:val="00C24315"/>
    <w:rsid w:val="00C2526E"/>
    <w:rsid w:val="00C25FF1"/>
    <w:rsid w:val="00C26888"/>
    <w:rsid w:val="00C26AC0"/>
    <w:rsid w:val="00C27411"/>
    <w:rsid w:val="00C3001D"/>
    <w:rsid w:val="00C3086C"/>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0F68"/>
    <w:rsid w:val="00C5412F"/>
    <w:rsid w:val="00C5499C"/>
    <w:rsid w:val="00C55897"/>
    <w:rsid w:val="00C56528"/>
    <w:rsid w:val="00C56A32"/>
    <w:rsid w:val="00C56BDE"/>
    <w:rsid w:val="00C57020"/>
    <w:rsid w:val="00C57EA8"/>
    <w:rsid w:val="00C60B7C"/>
    <w:rsid w:val="00C60F93"/>
    <w:rsid w:val="00C62DA2"/>
    <w:rsid w:val="00C62E88"/>
    <w:rsid w:val="00C64D6A"/>
    <w:rsid w:val="00C64E19"/>
    <w:rsid w:val="00C6510B"/>
    <w:rsid w:val="00C65604"/>
    <w:rsid w:val="00C65FC7"/>
    <w:rsid w:val="00C662D3"/>
    <w:rsid w:val="00C66DFA"/>
    <w:rsid w:val="00C7012A"/>
    <w:rsid w:val="00C705FE"/>
    <w:rsid w:val="00C72534"/>
    <w:rsid w:val="00C7616F"/>
    <w:rsid w:val="00C80E7D"/>
    <w:rsid w:val="00C819CE"/>
    <w:rsid w:val="00C82833"/>
    <w:rsid w:val="00C83152"/>
    <w:rsid w:val="00C8493A"/>
    <w:rsid w:val="00C86BA5"/>
    <w:rsid w:val="00C871C7"/>
    <w:rsid w:val="00C87830"/>
    <w:rsid w:val="00C91754"/>
    <w:rsid w:val="00C92A0F"/>
    <w:rsid w:val="00C93F09"/>
    <w:rsid w:val="00C954DD"/>
    <w:rsid w:val="00C955B7"/>
    <w:rsid w:val="00C956F9"/>
    <w:rsid w:val="00C95C2B"/>
    <w:rsid w:val="00C95F7C"/>
    <w:rsid w:val="00C97518"/>
    <w:rsid w:val="00CA1499"/>
    <w:rsid w:val="00CA30B1"/>
    <w:rsid w:val="00CA342F"/>
    <w:rsid w:val="00CA34A1"/>
    <w:rsid w:val="00CA4548"/>
    <w:rsid w:val="00CA5759"/>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785"/>
    <w:rsid w:val="00CC0844"/>
    <w:rsid w:val="00CC279F"/>
    <w:rsid w:val="00CC2A72"/>
    <w:rsid w:val="00CC2CCA"/>
    <w:rsid w:val="00CC4445"/>
    <w:rsid w:val="00CC466C"/>
    <w:rsid w:val="00CC591A"/>
    <w:rsid w:val="00CC6A9F"/>
    <w:rsid w:val="00CC7CB6"/>
    <w:rsid w:val="00CC7E7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66CA"/>
    <w:rsid w:val="00CE7527"/>
    <w:rsid w:val="00CF1D77"/>
    <w:rsid w:val="00CF4197"/>
    <w:rsid w:val="00CF42DC"/>
    <w:rsid w:val="00CF49AF"/>
    <w:rsid w:val="00CF586E"/>
    <w:rsid w:val="00CF61ED"/>
    <w:rsid w:val="00CF741E"/>
    <w:rsid w:val="00CF74B9"/>
    <w:rsid w:val="00CF7B4C"/>
    <w:rsid w:val="00CF7E8E"/>
    <w:rsid w:val="00D007C0"/>
    <w:rsid w:val="00D00C48"/>
    <w:rsid w:val="00D01498"/>
    <w:rsid w:val="00D014A3"/>
    <w:rsid w:val="00D01821"/>
    <w:rsid w:val="00D026F6"/>
    <w:rsid w:val="00D02A6E"/>
    <w:rsid w:val="00D02C09"/>
    <w:rsid w:val="00D02D70"/>
    <w:rsid w:val="00D02EAF"/>
    <w:rsid w:val="00D034A9"/>
    <w:rsid w:val="00D0376A"/>
    <w:rsid w:val="00D03B71"/>
    <w:rsid w:val="00D03DBF"/>
    <w:rsid w:val="00D044EA"/>
    <w:rsid w:val="00D04B18"/>
    <w:rsid w:val="00D04FF9"/>
    <w:rsid w:val="00D05427"/>
    <w:rsid w:val="00D0553D"/>
    <w:rsid w:val="00D064E5"/>
    <w:rsid w:val="00D068D8"/>
    <w:rsid w:val="00D070CB"/>
    <w:rsid w:val="00D07F28"/>
    <w:rsid w:val="00D10245"/>
    <w:rsid w:val="00D10456"/>
    <w:rsid w:val="00D1068E"/>
    <w:rsid w:val="00D11914"/>
    <w:rsid w:val="00D1271A"/>
    <w:rsid w:val="00D13256"/>
    <w:rsid w:val="00D13A7B"/>
    <w:rsid w:val="00D1537E"/>
    <w:rsid w:val="00D159E2"/>
    <w:rsid w:val="00D15A09"/>
    <w:rsid w:val="00D1608E"/>
    <w:rsid w:val="00D17290"/>
    <w:rsid w:val="00D17F39"/>
    <w:rsid w:val="00D21D82"/>
    <w:rsid w:val="00D2264D"/>
    <w:rsid w:val="00D234A5"/>
    <w:rsid w:val="00D23BF5"/>
    <w:rsid w:val="00D244EA"/>
    <w:rsid w:val="00D24747"/>
    <w:rsid w:val="00D270CB"/>
    <w:rsid w:val="00D3267E"/>
    <w:rsid w:val="00D32B49"/>
    <w:rsid w:val="00D32D36"/>
    <w:rsid w:val="00D33236"/>
    <w:rsid w:val="00D33F82"/>
    <w:rsid w:val="00D34BC4"/>
    <w:rsid w:val="00D37FE7"/>
    <w:rsid w:val="00D40546"/>
    <w:rsid w:val="00D426F1"/>
    <w:rsid w:val="00D435FE"/>
    <w:rsid w:val="00D450F1"/>
    <w:rsid w:val="00D45885"/>
    <w:rsid w:val="00D459B5"/>
    <w:rsid w:val="00D465D9"/>
    <w:rsid w:val="00D478EF"/>
    <w:rsid w:val="00D47DF7"/>
    <w:rsid w:val="00D502AB"/>
    <w:rsid w:val="00D51B2C"/>
    <w:rsid w:val="00D5607F"/>
    <w:rsid w:val="00D57B74"/>
    <w:rsid w:val="00D60436"/>
    <w:rsid w:val="00D60F33"/>
    <w:rsid w:val="00D61F08"/>
    <w:rsid w:val="00D62C11"/>
    <w:rsid w:val="00D63596"/>
    <w:rsid w:val="00D645A1"/>
    <w:rsid w:val="00D6465F"/>
    <w:rsid w:val="00D66C8C"/>
    <w:rsid w:val="00D66D6A"/>
    <w:rsid w:val="00D706AC"/>
    <w:rsid w:val="00D715AB"/>
    <w:rsid w:val="00D727A1"/>
    <w:rsid w:val="00D73315"/>
    <w:rsid w:val="00D7333C"/>
    <w:rsid w:val="00D7375C"/>
    <w:rsid w:val="00D74B2E"/>
    <w:rsid w:val="00D759C8"/>
    <w:rsid w:val="00D76623"/>
    <w:rsid w:val="00D77636"/>
    <w:rsid w:val="00D80B50"/>
    <w:rsid w:val="00D812DD"/>
    <w:rsid w:val="00D822F1"/>
    <w:rsid w:val="00D8276B"/>
    <w:rsid w:val="00D82A9E"/>
    <w:rsid w:val="00D82DDE"/>
    <w:rsid w:val="00D8398F"/>
    <w:rsid w:val="00D84711"/>
    <w:rsid w:val="00D84974"/>
    <w:rsid w:val="00D84ACD"/>
    <w:rsid w:val="00D875FB"/>
    <w:rsid w:val="00D90099"/>
    <w:rsid w:val="00D90B99"/>
    <w:rsid w:val="00D90DBD"/>
    <w:rsid w:val="00D912EB"/>
    <w:rsid w:val="00D917A4"/>
    <w:rsid w:val="00D92853"/>
    <w:rsid w:val="00D929C5"/>
    <w:rsid w:val="00D92F90"/>
    <w:rsid w:val="00D930BD"/>
    <w:rsid w:val="00D94670"/>
    <w:rsid w:val="00D94B2B"/>
    <w:rsid w:val="00D96890"/>
    <w:rsid w:val="00D968DB"/>
    <w:rsid w:val="00D96CCE"/>
    <w:rsid w:val="00D96E50"/>
    <w:rsid w:val="00D97853"/>
    <w:rsid w:val="00D97C33"/>
    <w:rsid w:val="00DA0377"/>
    <w:rsid w:val="00DA2603"/>
    <w:rsid w:val="00DA37BB"/>
    <w:rsid w:val="00DA6166"/>
    <w:rsid w:val="00DA6A3F"/>
    <w:rsid w:val="00DA6C94"/>
    <w:rsid w:val="00DA6E3C"/>
    <w:rsid w:val="00DA738C"/>
    <w:rsid w:val="00DA73F9"/>
    <w:rsid w:val="00DB3B0A"/>
    <w:rsid w:val="00DB5D69"/>
    <w:rsid w:val="00DB661B"/>
    <w:rsid w:val="00DB74AB"/>
    <w:rsid w:val="00DC10E7"/>
    <w:rsid w:val="00DC161A"/>
    <w:rsid w:val="00DC2C8E"/>
    <w:rsid w:val="00DC41FE"/>
    <w:rsid w:val="00DC74CA"/>
    <w:rsid w:val="00DD32BD"/>
    <w:rsid w:val="00DD3BD8"/>
    <w:rsid w:val="00DD4A2E"/>
    <w:rsid w:val="00DD50A6"/>
    <w:rsid w:val="00DD6477"/>
    <w:rsid w:val="00DD6D4C"/>
    <w:rsid w:val="00DD74F2"/>
    <w:rsid w:val="00DD7841"/>
    <w:rsid w:val="00DE05A3"/>
    <w:rsid w:val="00DE0DDA"/>
    <w:rsid w:val="00DE1C42"/>
    <w:rsid w:val="00DE1FBF"/>
    <w:rsid w:val="00DE208C"/>
    <w:rsid w:val="00DE2B0D"/>
    <w:rsid w:val="00DE33A3"/>
    <w:rsid w:val="00DE3492"/>
    <w:rsid w:val="00DE3C49"/>
    <w:rsid w:val="00DE4C30"/>
    <w:rsid w:val="00DE6534"/>
    <w:rsid w:val="00DE6EF9"/>
    <w:rsid w:val="00DF0746"/>
    <w:rsid w:val="00DF0B52"/>
    <w:rsid w:val="00DF18CB"/>
    <w:rsid w:val="00DF1C0B"/>
    <w:rsid w:val="00DF29F1"/>
    <w:rsid w:val="00DF487A"/>
    <w:rsid w:val="00DF4E31"/>
    <w:rsid w:val="00DF4F70"/>
    <w:rsid w:val="00DF53A0"/>
    <w:rsid w:val="00DF5B8F"/>
    <w:rsid w:val="00DF5E41"/>
    <w:rsid w:val="00DF5EDB"/>
    <w:rsid w:val="00DF6444"/>
    <w:rsid w:val="00DF6456"/>
    <w:rsid w:val="00DF69E3"/>
    <w:rsid w:val="00E01246"/>
    <w:rsid w:val="00E01840"/>
    <w:rsid w:val="00E029B6"/>
    <w:rsid w:val="00E02BD8"/>
    <w:rsid w:val="00E0339A"/>
    <w:rsid w:val="00E03E56"/>
    <w:rsid w:val="00E04969"/>
    <w:rsid w:val="00E04AF2"/>
    <w:rsid w:val="00E0507A"/>
    <w:rsid w:val="00E058A8"/>
    <w:rsid w:val="00E064C8"/>
    <w:rsid w:val="00E07541"/>
    <w:rsid w:val="00E07995"/>
    <w:rsid w:val="00E100DA"/>
    <w:rsid w:val="00E1131C"/>
    <w:rsid w:val="00E117B3"/>
    <w:rsid w:val="00E12354"/>
    <w:rsid w:val="00E13249"/>
    <w:rsid w:val="00E148F9"/>
    <w:rsid w:val="00E14D4B"/>
    <w:rsid w:val="00E15A5D"/>
    <w:rsid w:val="00E15E3F"/>
    <w:rsid w:val="00E21851"/>
    <w:rsid w:val="00E21AED"/>
    <w:rsid w:val="00E21FB8"/>
    <w:rsid w:val="00E2385B"/>
    <w:rsid w:val="00E2406C"/>
    <w:rsid w:val="00E24267"/>
    <w:rsid w:val="00E2569C"/>
    <w:rsid w:val="00E25E70"/>
    <w:rsid w:val="00E2605B"/>
    <w:rsid w:val="00E30863"/>
    <w:rsid w:val="00E31107"/>
    <w:rsid w:val="00E314E0"/>
    <w:rsid w:val="00E340FD"/>
    <w:rsid w:val="00E354BA"/>
    <w:rsid w:val="00E3567E"/>
    <w:rsid w:val="00E36442"/>
    <w:rsid w:val="00E37618"/>
    <w:rsid w:val="00E402B1"/>
    <w:rsid w:val="00E4032F"/>
    <w:rsid w:val="00E4167C"/>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4C89"/>
    <w:rsid w:val="00E563CE"/>
    <w:rsid w:val="00E57766"/>
    <w:rsid w:val="00E623C9"/>
    <w:rsid w:val="00E624BE"/>
    <w:rsid w:val="00E62A0F"/>
    <w:rsid w:val="00E6360D"/>
    <w:rsid w:val="00E64B41"/>
    <w:rsid w:val="00E706C5"/>
    <w:rsid w:val="00E70DDB"/>
    <w:rsid w:val="00E71395"/>
    <w:rsid w:val="00E72252"/>
    <w:rsid w:val="00E7262E"/>
    <w:rsid w:val="00E72ED4"/>
    <w:rsid w:val="00E73C07"/>
    <w:rsid w:val="00E74837"/>
    <w:rsid w:val="00E750FA"/>
    <w:rsid w:val="00E75B0E"/>
    <w:rsid w:val="00E77C77"/>
    <w:rsid w:val="00E80764"/>
    <w:rsid w:val="00E80A12"/>
    <w:rsid w:val="00E82A82"/>
    <w:rsid w:val="00E82B65"/>
    <w:rsid w:val="00E857E9"/>
    <w:rsid w:val="00E860AF"/>
    <w:rsid w:val="00E8643A"/>
    <w:rsid w:val="00E86CD8"/>
    <w:rsid w:val="00E87A93"/>
    <w:rsid w:val="00E9084A"/>
    <w:rsid w:val="00E90943"/>
    <w:rsid w:val="00E9099F"/>
    <w:rsid w:val="00E90E30"/>
    <w:rsid w:val="00E9137C"/>
    <w:rsid w:val="00E91E61"/>
    <w:rsid w:val="00E91EDF"/>
    <w:rsid w:val="00E92378"/>
    <w:rsid w:val="00E93062"/>
    <w:rsid w:val="00E93FEF"/>
    <w:rsid w:val="00E95B64"/>
    <w:rsid w:val="00E95C3F"/>
    <w:rsid w:val="00E96B6B"/>
    <w:rsid w:val="00E9711E"/>
    <w:rsid w:val="00EA0066"/>
    <w:rsid w:val="00EA2635"/>
    <w:rsid w:val="00EA3D61"/>
    <w:rsid w:val="00EA6AFA"/>
    <w:rsid w:val="00EA7411"/>
    <w:rsid w:val="00EA75D9"/>
    <w:rsid w:val="00EA793D"/>
    <w:rsid w:val="00EA7B19"/>
    <w:rsid w:val="00EB03BD"/>
    <w:rsid w:val="00EB0415"/>
    <w:rsid w:val="00EB1475"/>
    <w:rsid w:val="00EB166A"/>
    <w:rsid w:val="00EB3096"/>
    <w:rsid w:val="00EB321D"/>
    <w:rsid w:val="00EB4F01"/>
    <w:rsid w:val="00EB7714"/>
    <w:rsid w:val="00EB7A5E"/>
    <w:rsid w:val="00EB7DE6"/>
    <w:rsid w:val="00EB7EFE"/>
    <w:rsid w:val="00EC06EA"/>
    <w:rsid w:val="00EC09A4"/>
    <w:rsid w:val="00EC0F59"/>
    <w:rsid w:val="00EC3508"/>
    <w:rsid w:val="00EC3C3F"/>
    <w:rsid w:val="00EC48D2"/>
    <w:rsid w:val="00EC5159"/>
    <w:rsid w:val="00EC541D"/>
    <w:rsid w:val="00EC561D"/>
    <w:rsid w:val="00EC7257"/>
    <w:rsid w:val="00EC79E8"/>
    <w:rsid w:val="00EC7BE9"/>
    <w:rsid w:val="00ED08A9"/>
    <w:rsid w:val="00ED0A1A"/>
    <w:rsid w:val="00ED19FC"/>
    <w:rsid w:val="00ED1E33"/>
    <w:rsid w:val="00ED2218"/>
    <w:rsid w:val="00ED26CC"/>
    <w:rsid w:val="00ED2A79"/>
    <w:rsid w:val="00ED3726"/>
    <w:rsid w:val="00ED3D1F"/>
    <w:rsid w:val="00ED43D5"/>
    <w:rsid w:val="00EE0997"/>
    <w:rsid w:val="00EE0DF3"/>
    <w:rsid w:val="00EE17E3"/>
    <w:rsid w:val="00EE218F"/>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4E9"/>
    <w:rsid w:val="00EF7A89"/>
    <w:rsid w:val="00F00140"/>
    <w:rsid w:val="00F01773"/>
    <w:rsid w:val="00F043E0"/>
    <w:rsid w:val="00F062AB"/>
    <w:rsid w:val="00F06B93"/>
    <w:rsid w:val="00F06BC9"/>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D18"/>
    <w:rsid w:val="00F32D74"/>
    <w:rsid w:val="00F33407"/>
    <w:rsid w:val="00F33448"/>
    <w:rsid w:val="00F337C3"/>
    <w:rsid w:val="00F350BB"/>
    <w:rsid w:val="00F36D2F"/>
    <w:rsid w:val="00F36F00"/>
    <w:rsid w:val="00F37343"/>
    <w:rsid w:val="00F419F1"/>
    <w:rsid w:val="00F42F19"/>
    <w:rsid w:val="00F43698"/>
    <w:rsid w:val="00F4374D"/>
    <w:rsid w:val="00F4386C"/>
    <w:rsid w:val="00F43C58"/>
    <w:rsid w:val="00F45E23"/>
    <w:rsid w:val="00F4623E"/>
    <w:rsid w:val="00F46289"/>
    <w:rsid w:val="00F463C5"/>
    <w:rsid w:val="00F473AD"/>
    <w:rsid w:val="00F47402"/>
    <w:rsid w:val="00F5032C"/>
    <w:rsid w:val="00F50E70"/>
    <w:rsid w:val="00F51428"/>
    <w:rsid w:val="00F52F2D"/>
    <w:rsid w:val="00F537CA"/>
    <w:rsid w:val="00F5496F"/>
    <w:rsid w:val="00F55468"/>
    <w:rsid w:val="00F56AED"/>
    <w:rsid w:val="00F56E1A"/>
    <w:rsid w:val="00F57572"/>
    <w:rsid w:val="00F60ED5"/>
    <w:rsid w:val="00F610C2"/>
    <w:rsid w:val="00F62B5A"/>
    <w:rsid w:val="00F63DB5"/>
    <w:rsid w:val="00F6452A"/>
    <w:rsid w:val="00F65D84"/>
    <w:rsid w:val="00F679BF"/>
    <w:rsid w:val="00F7042E"/>
    <w:rsid w:val="00F725FE"/>
    <w:rsid w:val="00F732F7"/>
    <w:rsid w:val="00F733F6"/>
    <w:rsid w:val="00F735A8"/>
    <w:rsid w:val="00F7395F"/>
    <w:rsid w:val="00F7489B"/>
    <w:rsid w:val="00F75E0E"/>
    <w:rsid w:val="00F7700C"/>
    <w:rsid w:val="00F81D72"/>
    <w:rsid w:val="00F82094"/>
    <w:rsid w:val="00F822E4"/>
    <w:rsid w:val="00F82D8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0FF"/>
    <w:rsid w:val="00FA3A24"/>
    <w:rsid w:val="00FA4440"/>
    <w:rsid w:val="00FA4C00"/>
    <w:rsid w:val="00FA538F"/>
    <w:rsid w:val="00FA5A0B"/>
    <w:rsid w:val="00FA6DE6"/>
    <w:rsid w:val="00FB0793"/>
    <w:rsid w:val="00FB192A"/>
    <w:rsid w:val="00FB3619"/>
    <w:rsid w:val="00FB3838"/>
    <w:rsid w:val="00FB3ED1"/>
    <w:rsid w:val="00FB41CD"/>
    <w:rsid w:val="00FB5059"/>
    <w:rsid w:val="00FB6392"/>
    <w:rsid w:val="00FB7502"/>
    <w:rsid w:val="00FC02F3"/>
    <w:rsid w:val="00FC0786"/>
    <w:rsid w:val="00FC2DF5"/>
    <w:rsid w:val="00FC3D66"/>
    <w:rsid w:val="00FC4CA4"/>
    <w:rsid w:val="00FC5AC1"/>
    <w:rsid w:val="00FC6B9D"/>
    <w:rsid w:val="00FC753B"/>
    <w:rsid w:val="00FC7CAC"/>
    <w:rsid w:val="00FD0496"/>
    <w:rsid w:val="00FD1C54"/>
    <w:rsid w:val="00FD1EFE"/>
    <w:rsid w:val="00FD2CE5"/>
    <w:rsid w:val="00FD2D43"/>
    <w:rsid w:val="00FD36D4"/>
    <w:rsid w:val="00FD4633"/>
    <w:rsid w:val="00FD4B81"/>
    <w:rsid w:val="00FD678C"/>
    <w:rsid w:val="00FD6A29"/>
    <w:rsid w:val="00FD7135"/>
    <w:rsid w:val="00FD7336"/>
    <w:rsid w:val="00FD74B5"/>
    <w:rsid w:val="00FE06CF"/>
    <w:rsid w:val="00FE0B4C"/>
    <w:rsid w:val="00FE1997"/>
    <w:rsid w:val="00FE3D46"/>
    <w:rsid w:val="00FE480F"/>
    <w:rsid w:val="00FE4EDA"/>
    <w:rsid w:val="00FE6A13"/>
    <w:rsid w:val="00FE6CC9"/>
    <w:rsid w:val="00FE7CC5"/>
    <w:rsid w:val="00FF123B"/>
    <w:rsid w:val="00FF1812"/>
    <w:rsid w:val="00FF22B9"/>
    <w:rsid w:val="00FF3033"/>
    <w:rsid w:val="00FF384F"/>
    <w:rsid w:val="00FF3BBB"/>
    <w:rsid w:val="00FF4079"/>
    <w:rsid w:val="00FF4088"/>
    <w:rsid w:val="00FF5586"/>
    <w:rsid w:val="00FF55D1"/>
    <w:rsid w:val="00FF6392"/>
    <w:rsid w:val="00FF63B5"/>
    <w:rsid w:val="00FF67EF"/>
    <w:rsid w:val="00FF73E5"/>
    <w:rsid w:val="00FF7516"/>
    <w:rsid w:val="00FF768F"/>
    <w:rsid w:val="00FF7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nefeli.lib.teicrete.gr/browse/sdo/fi/2012/AndroulakiAthina/attached-document-1343751992-644452-12293/Androulaki_Athina_201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ertl.jp/chstone/"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a:t>
            </a:r>
            <a:r>
              <a:rPr lang="el-GR" sz="1400" b="0" i="0" u="none" strike="noStrike" baseline="0">
                <a:effectLst/>
              </a:rPr>
              <a:t>Απόδοσης </a:t>
            </a:r>
            <a:r>
              <a:rPr lang="el-GR" baseline="0"/>
              <a:t>- Μεθόδου</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extLst xmlns:c16r2="http://schemas.microsoft.com/office/drawing/2015/06/chart">
            <c:ext xmlns:c16="http://schemas.microsoft.com/office/drawing/2014/chart" uri="{C3380CC4-5D6E-409C-BE32-E72D297353CC}">
              <c16:uniqueId val="{00000000-7E5D-41D8-90F8-5E94031AE67A}"/>
            </c:ext>
          </c:extLst>
        </c:ser>
        <c:dLbls>
          <c:showLegendKey val="0"/>
          <c:showVal val="0"/>
          <c:showCatName val="0"/>
          <c:showSerName val="0"/>
          <c:showPercent val="0"/>
          <c:showBubbleSize val="0"/>
        </c:dLbls>
        <c:smooth val="0"/>
        <c:axId val="391582288"/>
        <c:axId val="391582848"/>
      </c:lineChart>
      <c:catAx>
        <c:axId val="39158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1582848"/>
        <c:crosses val="autoZero"/>
        <c:auto val="1"/>
        <c:lblAlgn val="ctr"/>
        <c:lblOffset val="100"/>
        <c:noMultiLvlLbl val="0"/>
      </c:catAx>
      <c:valAx>
        <c:axId val="39158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1582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5D72A6FE-BA52-4A9A-A984-54D1DC05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1039722</TotalTime>
  <Pages>72</Pages>
  <Words>11774</Words>
  <Characters>63585</Characters>
  <Application>Microsoft Office Word</Application>
  <DocSecurity>0</DocSecurity>
  <Lines>529</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75209</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65</cp:revision>
  <cp:lastPrinted>2018-06-12T11:37:00Z</cp:lastPrinted>
  <dcterms:created xsi:type="dcterms:W3CDTF">2018-06-12T11:25:00Z</dcterms:created>
  <dcterms:modified xsi:type="dcterms:W3CDTF">2018-06-12T13:14:00Z</dcterms:modified>
</cp:coreProperties>
</file>