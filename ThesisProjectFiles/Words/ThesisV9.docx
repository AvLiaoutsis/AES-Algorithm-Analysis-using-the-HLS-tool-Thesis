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A38E7" w:rsidRDefault="008B2991">
      <w:pPr>
        <w:spacing w:before="480"/>
        <w:jc w:val="both"/>
        <w:rPr>
          <w:rFonts w:ascii="Calibri" w:hAnsi="Calibri" w:cs="Calibri"/>
          <w:b/>
          <w:sz w:val="20"/>
          <w:szCs w:val="20"/>
          <w:lang w:val="en-US" w:eastAsia="en-US"/>
        </w:rPr>
      </w:pPr>
      <w:r>
        <w:pict>
          <v:shapetype id="_x0000_t202" coordsize="21600,21600" o:spt="202" path="m,l,21600r21600,l21600,xe">
            <v:stroke joinstyle="miter"/>
            <v:path gradientshapeok="t" o:connecttype="rect"/>
          </v:shapetype>
          <v:shape id="_x0000_s1026" type="#_x0000_t202" style="position:absolute;left:0;text-align:left;margin-left:-37.45pt;margin-top:-14.25pt;width:512.35pt;height:662.2pt;z-index:251657728;mso-wrap-distance-left:9.05pt;mso-wrap-distance-right:9.05pt" strokeweight="3pt">
            <v:fill color2="black"/>
            <v:stroke linestyle="thinThin"/>
            <v:textbox style="mso-next-textbox:#_x0000_s1026" inset="6.2pt,2.6pt,6.2pt,2.6pt">
              <w:txbxContent>
                <w:p w:rsidR="008B2991" w:rsidRDefault="008B2991">
                  <w:pPr>
                    <w:jc w:val="center"/>
                    <w:rPr>
                      <w:rFonts w:ascii="Georgia" w:hAnsi="Georgia" w:cs="Arial"/>
                      <w:sz w:val="32"/>
                      <w:szCs w:val="32"/>
                      <w:lang w:val="en-US"/>
                    </w:rPr>
                  </w:pPr>
                </w:p>
                <w:p w:rsidR="008B2991" w:rsidRDefault="008B2991">
                  <w:pPr>
                    <w:jc w:val="center"/>
                    <w:rPr>
                      <w:rFonts w:ascii="Georgia" w:hAnsi="Georgia" w:cs="Arial"/>
                      <w:sz w:val="32"/>
                      <w:szCs w:val="32"/>
                      <w:lang w:val="en-US"/>
                    </w:rPr>
                  </w:pPr>
                </w:p>
                <w:p w:rsidR="008B2991" w:rsidRDefault="008B2991">
                  <w:pPr>
                    <w:jc w:val="center"/>
                    <w:rPr>
                      <w:rFonts w:ascii="Calibri" w:hAnsi="Calibri" w:cs="Calibri"/>
                      <w:sz w:val="32"/>
                      <w:szCs w:val="32"/>
                    </w:rPr>
                  </w:pPr>
                  <w:r>
                    <w:rPr>
                      <w:rFonts w:ascii="Calibri" w:hAnsi="Calibri" w:cs="Calibri"/>
                      <w:sz w:val="32"/>
                      <w:szCs w:val="32"/>
                    </w:rPr>
                    <w:t>ΠΑΝΕΠΙΣΤΗΜΙΟ ΠΕΙΡΑΙΩΣ</w:t>
                  </w:r>
                </w:p>
                <w:p w:rsidR="008B2991" w:rsidRDefault="008B2991">
                  <w:pPr>
                    <w:jc w:val="center"/>
                    <w:rPr>
                      <w:rFonts w:ascii="Calibri" w:hAnsi="Calibri" w:cs="Calibri"/>
                      <w:sz w:val="32"/>
                      <w:szCs w:val="32"/>
                      <w:lang w:val="en-US"/>
                    </w:rPr>
                  </w:pPr>
                  <w:r>
                    <w:rPr>
                      <w:rFonts w:ascii="Calibri" w:hAnsi="Calibri" w:cs="Calibri"/>
                      <w:sz w:val="32"/>
                      <w:szCs w:val="32"/>
                    </w:rPr>
                    <w:t>Τμήμα Πληροφορικής</w:t>
                  </w:r>
                </w:p>
                <w:p w:rsidR="008B2991" w:rsidRDefault="008B2991">
                  <w:pPr>
                    <w:jc w:val="center"/>
                    <w:rPr>
                      <w:rFonts w:ascii="Calibri" w:hAnsi="Calibri" w:cs="Calibri"/>
                      <w:sz w:val="32"/>
                      <w:szCs w:val="32"/>
                      <w:lang w:val="en-US"/>
                    </w:rPr>
                  </w:pPr>
                </w:p>
                <w:p w:rsidR="008B2991" w:rsidRDefault="008B2991">
                  <w:pPr>
                    <w:jc w:val="center"/>
                    <w:rPr>
                      <w:rFonts w:ascii="Calibri" w:hAnsi="Calibri" w:cs="Calibri"/>
                      <w:sz w:val="32"/>
                      <w:szCs w:val="32"/>
                      <w:lang w:val="en-US"/>
                    </w:rPr>
                  </w:pPr>
                </w:p>
                <w:p w:rsidR="008B2991" w:rsidRDefault="008B2991">
                  <w:pPr>
                    <w:jc w:val="center"/>
                    <w:rPr>
                      <w:rFonts w:ascii="Calibri" w:hAnsi="Calibri" w:cs="Calibri"/>
                      <w:i/>
                      <w:sz w:val="32"/>
                      <w:szCs w:val="32"/>
                      <w:lang w:val="en-US"/>
                    </w:rPr>
                  </w:pPr>
                  <w:r>
                    <w:rPr>
                      <w:rFonts w:ascii="Calibri" w:hAnsi="Calibri" w:cs="Calibri"/>
                      <w:sz w:val="32"/>
                      <w:szCs w:val="32"/>
                    </w:rPr>
                    <w:pict>
                      <v:shape id="_x0000_i1027" type="#_x0000_t75" style="width:1in;height:1in" filled="t">
                        <v:fill color2="black"/>
                        <v:imagedata r:id="rId8" o:title=""/>
                      </v:shape>
                    </w:pict>
                  </w:r>
                </w:p>
                <w:p w:rsidR="008B2991" w:rsidRDefault="008B2991">
                  <w:pPr>
                    <w:jc w:val="center"/>
                    <w:rPr>
                      <w:rFonts w:ascii="Calibri" w:hAnsi="Calibri" w:cs="Calibri"/>
                      <w:i/>
                      <w:sz w:val="32"/>
                      <w:szCs w:val="32"/>
                      <w:lang w:val="en-US"/>
                    </w:rPr>
                  </w:pPr>
                </w:p>
                <w:p w:rsidR="008B2991" w:rsidRDefault="008B2991">
                  <w:pPr>
                    <w:jc w:val="center"/>
                    <w:rPr>
                      <w:rFonts w:ascii="Calibri" w:hAnsi="Calibri" w:cs="Calibri"/>
                      <w:i/>
                      <w:sz w:val="32"/>
                      <w:szCs w:val="32"/>
                      <w:lang w:val="en-US"/>
                    </w:rPr>
                  </w:pPr>
                </w:p>
                <w:p w:rsidR="008B2991" w:rsidRDefault="008B2991">
                  <w:pPr>
                    <w:jc w:val="center"/>
                    <w:rPr>
                      <w:rFonts w:ascii="Calibri" w:hAnsi="Calibri" w:cs="Calibri"/>
                      <w:b/>
                      <w:sz w:val="32"/>
                      <w:szCs w:val="32"/>
                    </w:rPr>
                  </w:pPr>
                  <w:r>
                    <w:rPr>
                      <w:rFonts w:ascii="Calibri" w:hAnsi="Calibri" w:cs="Calibri"/>
                      <w:sz w:val="36"/>
                      <w:szCs w:val="32"/>
                    </w:rPr>
                    <w:t>ΠΤΥΧΙΑΚΗ ΕΡΓΑΣΙΑ</w:t>
                  </w:r>
                </w:p>
                <w:p w:rsidR="008B2991" w:rsidRDefault="008B2991">
                  <w:pPr>
                    <w:jc w:val="both"/>
                    <w:rPr>
                      <w:rFonts w:ascii="Calibri" w:hAnsi="Calibri" w:cs="Calibri"/>
                      <w:b/>
                      <w:sz w:val="32"/>
                      <w:szCs w:val="32"/>
                    </w:rPr>
                  </w:pPr>
                </w:p>
                <w:p w:rsidR="008B2991" w:rsidRPr="00704F6D" w:rsidRDefault="008B2991">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8B2991" w:rsidRDefault="008B2991">
                  <w:pPr>
                    <w:jc w:val="center"/>
                    <w:rPr>
                      <w:rFonts w:ascii="Calibri" w:hAnsi="Calibri" w:cs="Calibri"/>
                      <w:b/>
                      <w:i/>
                      <w:sz w:val="32"/>
                      <w:szCs w:val="32"/>
                      <w:shd w:val="clear" w:color="auto" w:fill="FFFF00"/>
                    </w:rPr>
                  </w:pPr>
                </w:p>
                <w:p w:rsidR="008B2991" w:rsidRDefault="008B2991">
                  <w:pPr>
                    <w:jc w:val="center"/>
                    <w:rPr>
                      <w:rFonts w:ascii="Calibri" w:hAnsi="Calibri" w:cs="Calibri"/>
                      <w:sz w:val="32"/>
                      <w:szCs w:val="32"/>
                    </w:rPr>
                  </w:pPr>
                </w:p>
                <w:p w:rsidR="008B2991" w:rsidRDefault="008B2991">
                  <w:pPr>
                    <w:rPr>
                      <w:rFonts w:ascii="Calibri" w:hAnsi="Calibri" w:cs="Calibri"/>
                      <w:sz w:val="32"/>
                      <w:szCs w:val="32"/>
                    </w:rPr>
                  </w:pPr>
                </w:p>
                <w:p w:rsidR="008B2991" w:rsidRPr="00244C2D" w:rsidRDefault="008B2991">
                  <w:pPr>
                    <w:jc w:val="center"/>
                    <w:rPr>
                      <w:rFonts w:ascii="Calibri" w:hAnsi="Calibri" w:cs="Calibri"/>
                      <w:i/>
                      <w:sz w:val="32"/>
                      <w:szCs w:val="32"/>
                    </w:rPr>
                  </w:pPr>
                  <w:r>
                    <w:rPr>
                      <w:rFonts w:ascii="Calibri" w:hAnsi="Calibri" w:cs="Calibri"/>
                      <w:i/>
                      <w:sz w:val="32"/>
                      <w:szCs w:val="32"/>
                    </w:rPr>
                    <w:t>Λιαούτσης Αβραάμ-Αναστάσιος, Π14097</w:t>
                  </w:r>
                </w:p>
                <w:p w:rsidR="008B2991" w:rsidRDefault="008B2991">
                  <w:pPr>
                    <w:jc w:val="center"/>
                    <w:rPr>
                      <w:rFonts w:ascii="Calibri" w:hAnsi="Calibri" w:cs="Calibri"/>
                      <w:i/>
                      <w:sz w:val="32"/>
                      <w:szCs w:val="32"/>
                    </w:rPr>
                  </w:pPr>
                </w:p>
                <w:p w:rsidR="008B2991" w:rsidRDefault="008B2991">
                  <w:pPr>
                    <w:jc w:val="center"/>
                    <w:rPr>
                      <w:rFonts w:ascii="Calibri" w:hAnsi="Calibri" w:cs="Calibri"/>
                      <w:b/>
                      <w:sz w:val="32"/>
                      <w:szCs w:val="32"/>
                    </w:rPr>
                  </w:pPr>
                </w:p>
                <w:p w:rsidR="008B2991" w:rsidRDefault="008B2991">
                  <w:pPr>
                    <w:rPr>
                      <w:rFonts w:ascii="Calibri" w:hAnsi="Calibri" w:cs="Calibri"/>
                      <w:b/>
                      <w:sz w:val="32"/>
                      <w:szCs w:val="32"/>
                    </w:rPr>
                  </w:pPr>
                </w:p>
                <w:p w:rsidR="008B2991" w:rsidRDefault="008B2991">
                  <w:pPr>
                    <w:jc w:val="center"/>
                    <w:rPr>
                      <w:rFonts w:ascii="Calibri" w:hAnsi="Calibri" w:cs="Calibri"/>
                      <w:sz w:val="32"/>
                      <w:szCs w:val="32"/>
                    </w:rPr>
                  </w:pPr>
                </w:p>
                <w:p w:rsidR="008B2991" w:rsidRDefault="008B2991">
                  <w:pPr>
                    <w:jc w:val="center"/>
                    <w:rPr>
                      <w:rFonts w:ascii="Calibri" w:hAnsi="Calibri" w:cs="Calibri"/>
                      <w:sz w:val="32"/>
                      <w:szCs w:val="32"/>
                    </w:rPr>
                  </w:pPr>
                  <w:r>
                    <w:rPr>
                      <w:rFonts w:ascii="Calibri" w:hAnsi="Calibri" w:cs="Calibri"/>
                      <w:sz w:val="28"/>
                      <w:szCs w:val="32"/>
                    </w:rPr>
                    <w:t xml:space="preserve">Επιβλέπων: Επίκουρος Καθηγητής Μ. </w:t>
                  </w:r>
                  <w:proofErr w:type="spellStart"/>
                  <w:r>
                    <w:rPr>
                      <w:rFonts w:ascii="Calibri" w:hAnsi="Calibri" w:cs="Calibri"/>
                      <w:sz w:val="28"/>
                      <w:szCs w:val="32"/>
                    </w:rPr>
                    <w:t>Ψαράκης</w:t>
                  </w:r>
                  <w:proofErr w:type="spellEnd"/>
                </w:p>
                <w:p w:rsidR="008B2991" w:rsidRDefault="008B2991">
                  <w:pPr>
                    <w:jc w:val="center"/>
                    <w:rPr>
                      <w:rFonts w:ascii="Calibri" w:hAnsi="Calibri" w:cs="Calibri"/>
                      <w:sz w:val="32"/>
                      <w:szCs w:val="32"/>
                    </w:rPr>
                  </w:pPr>
                </w:p>
                <w:p w:rsidR="008B2991" w:rsidRDefault="008B2991">
                  <w:pPr>
                    <w:jc w:val="both"/>
                    <w:rPr>
                      <w:rFonts w:ascii="Calibri" w:hAnsi="Calibri" w:cs="Calibri"/>
                      <w:sz w:val="32"/>
                      <w:szCs w:val="32"/>
                    </w:rPr>
                  </w:pPr>
                </w:p>
                <w:p w:rsidR="008B2991" w:rsidRDefault="008B2991">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w:r>
    </w:p>
    <w:p w:rsidR="00A124BD" w:rsidRPr="00FF7516" w:rsidRDefault="00A124BD" w:rsidP="00A124BD">
      <w:pPr>
        <w:jc w:val="center"/>
        <w:rPr>
          <w:rFonts w:ascii="Calibri" w:hAnsi="Calibri" w:cs="Calibri"/>
          <w:b/>
          <w:sz w:val="28"/>
          <w:szCs w:val="28"/>
        </w:rPr>
      </w:pPr>
      <w:r w:rsidRPr="00FF7516">
        <w:rPr>
          <w:rFonts w:ascii="Calibri" w:hAnsi="Calibri" w:cs="Calibri"/>
          <w:b/>
          <w:sz w:val="28"/>
          <w:szCs w:val="28"/>
        </w:rPr>
        <w:lastRenderedPageBreak/>
        <w:t>Περίληψη</w:t>
      </w:r>
    </w:p>
    <w:p w:rsidR="00A124BD" w:rsidRDefault="00A124BD" w:rsidP="00A124BD">
      <w:pPr>
        <w:jc w:val="center"/>
        <w:rPr>
          <w:sz w:val="36"/>
          <w:szCs w:val="36"/>
        </w:rPr>
      </w:pPr>
    </w:p>
    <w:p w:rsidR="00A124BD" w:rsidRPr="00FF7516" w:rsidRDefault="00A124BD" w:rsidP="00A124BD">
      <w:pPr>
        <w:ind w:firstLine="720"/>
        <w:rPr>
          <w:rFonts w:ascii="Calibri" w:hAnsi="Calibri" w:cs="Calibri"/>
          <w:sz w:val="23"/>
          <w:szCs w:val="23"/>
        </w:rPr>
      </w:pPr>
      <w:r w:rsidRPr="00FF7516">
        <w:rPr>
          <w:rFonts w:ascii="Calibri" w:hAnsi="Calibri" w:cs="Calibri"/>
          <w:sz w:val="23"/>
          <w:szCs w:val="23"/>
        </w:rPr>
        <w:t xml:space="preserve">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 </w:t>
      </w:r>
      <w:proofErr w:type="spellStart"/>
      <w:r w:rsidRPr="00FF7516">
        <w:rPr>
          <w:rFonts w:ascii="Calibri" w:hAnsi="Calibri" w:cs="Calibri"/>
          <w:sz w:val="23"/>
          <w:szCs w:val="23"/>
        </w:rPr>
        <w:t>Xilinx</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HLS. Πιο συγκεκριμένα, γίνεται ανάλυση της επίδοσης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CE0722">
        <w:rPr>
          <w:rFonts w:ascii="Calibri" w:hAnsi="Calibri" w:cs="Calibri"/>
          <w:sz w:val="23"/>
          <w:szCs w:val="23"/>
        </w:rPr>
        <w:t>επι</w:t>
      </w:r>
      <w:r w:rsidRPr="00FF7516">
        <w:rPr>
          <w:rFonts w:ascii="Calibri" w:hAnsi="Calibri" w:cs="Calibri"/>
          <w:sz w:val="23"/>
          <w:szCs w:val="23"/>
        </w:rPr>
        <w:t xml:space="preserve">δόσεων που υπάρχουν. Έπειτα, χάρις κάποιες παραμετροποιήσεις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 HLS, μπορέσαμε να μεγαλώσουμε την απόδοση αυτηνής της υλοποίησης, σε ένα πολύ ικανοποιητικό επίπεδο. Στο τέλος, συμπεραίναμε ότι με την σωστή γραφή του κώδικα καθώς με την χρήση των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w:t>
      </w:r>
      <w:r w:rsidR="0084522A">
        <w:rPr>
          <w:rFonts w:ascii="Calibri" w:hAnsi="Calibri" w:cs="Calibri"/>
          <w:sz w:val="23"/>
          <w:szCs w:val="23"/>
        </w:rPr>
        <w:t xml:space="preserve">ακόμη </w:t>
      </w:r>
      <w:r w:rsidR="00CE0722">
        <w:rPr>
          <w:rFonts w:ascii="Calibri" w:hAnsi="Calibri" w:cs="Calibri"/>
          <w:sz w:val="23"/>
          <w:szCs w:val="23"/>
        </w:rPr>
        <w:t>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με υψηλή απόδοση.</w:t>
      </w:r>
    </w:p>
    <w:p w:rsidR="00A124BD" w:rsidRPr="00FF7516" w:rsidRDefault="00A124BD" w:rsidP="00A124BD">
      <w:pPr>
        <w:ind w:firstLine="720"/>
        <w:rPr>
          <w:rFonts w:ascii="Calibri" w:hAnsi="Calibri" w:cs="Calibri"/>
        </w:rPr>
      </w:pPr>
    </w:p>
    <w:p w:rsidR="00A124BD" w:rsidRPr="00FF7516" w:rsidRDefault="00A124BD" w:rsidP="00A124BD">
      <w:pPr>
        <w:rPr>
          <w:rFonts w:ascii="Calibri" w:hAnsi="Calibri" w:cs="Calibri"/>
        </w:rPr>
      </w:pPr>
    </w:p>
    <w:p w:rsidR="00A124BD" w:rsidRPr="00FF7516" w:rsidRDefault="00A124BD" w:rsidP="00A124BD">
      <w:pPr>
        <w:rPr>
          <w:rFonts w:ascii="Calibri" w:hAnsi="Calibri" w:cs="Calibri"/>
        </w:rPr>
      </w:pPr>
    </w:p>
    <w:p w:rsidR="00A124BD" w:rsidRPr="00CE4862" w:rsidRDefault="00A124BD" w:rsidP="00A124BD">
      <w:pP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rsidR="00A124BD" w:rsidRPr="00CE4862" w:rsidRDefault="00A124BD" w:rsidP="00A124BD">
      <w:pPr>
        <w:rPr>
          <w:rFonts w:ascii="Calibri" w:hAnsi="Calibri" w:cs="Calibri"/>
          <w:lang w:val="en-US"/>
        </w:rPr>
      </w:pPr>
    </w:p>
    <w:p w:rsidR="00A124BD" w:rsidRPr="00FF7516" w:rsidRDefault="00A124BD" w:rsidP="00A124BD">
      <w:pPr>
        <w:ind w:firstLine="720"/>
        <w:rPr>
          <w:rFonts w:ascii="Calibri" w:hAnsi="Calibri" w:cs="Calibri"/>
          <w:sz w:val="23"/>
          <w:szCs w:val="23"/>
          <w:lang w:val="en-US"/>
        </w:rPr>
      </w:pPr>
      <w:r w:rsidRPr="00FF7516">
        <w:rPr>
          <w:rFonts w:ascii="Calibri" w:hAnsi="Calibri" w:cs="Calibri"/>
          <w:sz w:val="23"/>
          <w:szCs w:val="23"/>
          <w:lang w:val="en"/>
        </w:rPr>
        <w:t xml:space="preserve">The main object of this work, as evidenced by its title, is the analysis of various implementations of the AES encryption algorithm resulting from the use of the Xilinx </w:t>
      </w:r>
      <w:proofErr w:type="spellStart"/>
      <w:r w:rsidRPr="00FF7516">
        <w:rPr>
          <w:rFonts w:ascii="Calibri" w:hAnsi="Calibri" w:cs="Calibri"/>
          <w:sz w:val="23"/>
          <w:szCs w:val="23"/>
          <w:lang w:val="en"/>
        </w:rPr>
        <w:t>Vivado</w:t>
      </w:r>
      <w:proofErr w:type="spellEnd"/>
      <w:r w:rsidRPr="00FF7516">
        <w:rPr>
          <w:rFonts w:ascii="Calibri" w:hAnsi="Calibri" w:cs="Calibri"/>
          <w:sz w:val="23"/>
          <w:szCs w:val="23"/>
          <w:lang w:val="en"/>
        </w:rPr>
        <w:t xml:space="preserve"> HLS 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 tool, we were able to increase performance of this implementation to a very satisfactory level. </w:t>
      </w:r>
      <w:r w:rsidR="0084522A" w:rsidRPr="0084522A">
        <w:rPr>
          <w:rFonts w:ascii="Calibri" w:hAnsi="Calibri" w:cs="Calibri"/>
          <w:sz w:val="23"/>
          <w:szCs w:val="23"/>
          <w:lang w:val="en"/>
        </w:rPr>
        <w:t>Finally, we concluded that with the correct writing of the code, as with the use of some software tools, we can build circuits of yet another complex algorithm with high performance.</w:t>
      </w:r>
    </w:p>
    <w:p w:rsidR="00AA38E7" w:rsidRPr="00A124BD" w:rsidRDefault="00AA38E7">
      <w:pPr>
        <w:pStyle w:val="-"/>
        <w:rPr>
          <w:lang w:val="en-US"/>
        </w:rPr>
      </w:pPr>
    </w:p>
    <w:p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rsidR="00AA38E7" w:rsidRDefault="00AA38E7" w:rsidP="004C7143">
      <w:pPr>
        <w:pStyle w:val="-"/>
      </w:pPr>
      <w:r>
        <w:t>Στην ενότητα αυτή μπορείτε προαιρετικά να προσθέσετε ευχαριστίες σε όποιους επιθυμείτε και θεωρείτε ότι συνέβαλαν με οποιοδήποτε τρόπο στην ολοκλήρωση της εργασίας και των σπουδών σας.</w:t>
      </w:r>
    </w:p>
    <w:p w:rsidR="00AA38E7" w:rsidRDefault="00AA38E7">
      <w:pPr>
        <w:pStyle w:val="-"/>
      </w:pPr>
    </w:p>
    <w:p w:rsidR="00AA38E7" w:rsidRPr="004C7143" w:rsidRDefault="00DE3492">
      <w:pPr>
        <w:pStyle w:val="-"/>
        <w:jc w:val="right"/>
      </w:pPr>
      <w:r>
        <w:t>Ιούνιος</w:t>
      </w:r>
      <w:r w:rsidR="00AA38E7">
        <w:t xml:space="preserve"> </w:t>
      </w:r>
      <w:r>
        <w:t>2018</w:t>
      </w:r>
      <w:r w:rsidR="00D57B74" w:rsidRPr="004C7143">
        <w:t>,</w:t>
      </w:r>
    </w:p>
    <w:p w:rsidR="00AA38E7" w:rsidRPr="007C69F3" w:rsidRDefault="00DE3492">
      <w:pPr>
        <w:pStyle w:val="-"/>
        <w:jc w:val="right"/>
      </w:pPr>
      <w:r>
        <w:t>Λιαούτσης Αβραάμ</w:t>
      </w:r>
    </w:p>
    <w:p w:rsidR="00AA38E7" w:rsidRDefault="00AA38E7">
      <w:pPr>
        <w:pStyle w:val="-"/>
      </w:pPr>
    </w:p>
    <w:p w:rsidR="00AA38E7" w:rsidRDefault="00AA38E7">
      <w:pPr>
        <w:pStyle w:val="-"/>
        <w:pageBreakBefore/>
      </w:pPr>
    </w:p>
    <w:p w:rsidR="009C590B" w:rsidRDefault="00EA7B19">
      <w:pPr>
        <w:pStyle w:val="TOCHeading"/>
        <w:rPr>
          <w:rFonts w:ascii="Calibri" w:hAnsi="Calibri"/>
          <w:b/>
          <w:color w:val="auto"/>
          <w:sz w:val="36"/>
          <w:szCs w:val="36"/>
          <w:lang w:val="el-GR"/>
        </w:rPr>
      </w:pPr>
      <w:r w:rsidRPr="00D02A6E">
        <w:rPr>
          <w:rFonts w:ascii="Calibri" w:hAnsi="Calibri"/>
          <w:b/>
          <w:color w:val="auto"/>
          <w:sz w:val="36"/>
          <w:szCs w:val="36"/>
          <w:lang w:val="el-GR"/>
        </w:rPr>
        <w:t>Περιεχόμενα</w:t>
      </w:r>
    </w:p>
    <w:p w:rsidR="001955A4" w:rsidRPr="001955A4" w:rsidRDefault="001955A4" w:rsidP="001955A4">
      <w:pPr>
        <w:rPr>
          <w:lang w:eastAsia="en-US"/>
        </w:rPr>
      </w:pPr>
    </w:p>
    <w:p w:rsidR="00214D1E" w:rsidRPr="00214D1E" w:rsidRDefault="00214D1E" w:rsidP="00214D1E">
      <w:pPr>
        <w:rPr>
          <w:lang w:eastAsia="en-US"/>
        </w:rPr>
      </w:pPr>
    </w:p>
    <w:p w:rsidR="001955A4" w:rsidRPr="001955A4" w:rsidRDefault="001955A4">
      <w:pPr>
        <w:pStyle w:val="TOC1"/>
        <w:tabs>
          <w:tab w:val="right" w:leader="dot" w:pos="8942"/>
        </w:tabs>
        <w:rPr>
          <w:rFonts w:eastAsia="Times New Roman"/>
          <w:noProof/>
          <w:sz w:val="23"/>
          <w:szCs w:val="23"/>
          <w:lang w:val="en-US" w:eastAsia="en-US"/>
        </w:rPr>
      </w:pPr>
      <w:r w:rsidRPr="001955A4">
        <w:rPr>
          <w:sz w:val="23"/>
          <w:szCs w:val="23"/>
        </w:rPr>
        <w:fldChar w:fldCharType="begin"/>
      </w:r>
      <w:r w:rsidRPr="001955A4">
        <w:rPr>
          <w:sz w:val="23"/>
          <w:szCs w:val="23"/>
        </w:rPr>
        <w:instrText xml:space="preserve"> TOC \o "1-3" \h \z \u </w:instrText>
      </w:r>
      <w:r w:rsidRPr="001955A4">
        <w:rPr>
          <w:sz w:val="23"/>
          <w:szCs w:val="23"/>
        </w:rPr>
        <w:fldChar w:fldCharType="separate"/>
      </w:r>
      <w:hyperlink w:anchor="_Toc512200228" w:history="1">
        <w:r w:rsidRPr="001955A4">
          <w:rPr>
            <w:rStyle w:val="Hyperlink"/>
            <w:noProof/>
            <w:sz w:val="23"/>
            <w:szCs w:val="23"/>
          </w:rPr>
          <w:t>1.Εισαγωγή</w:t>
        </w:r>
        <w:r w:rsidRPr="001955A4">
          <w:rPr>
            <w:noProof/>
            <w:webHidden/>
            <w:sz w:val="23"/>
            <w:szCs w:val="23"/>
          </w:rPr>
          <w:tab/>
        </w:r>
        <w:r w:rsidRPr="001955A4">
          <w:rPr>
            <w:noProof/>
            <w:webHidden/>
            <w:sz w:val="23"/>
            <w:szCs w:val="23"/>
          </w:rPr>
          <w:fldChar w:fldCharType="begin"/>
        </w:r>
        <w:r w:rsidRPr="001955A4">
          <w:rPr>
            <w:noProof/>
            <w:webHidden/>
            <w:sz w:val="23"/>
            <w:szCs w:val="23"/>
          </w:rPr>
          <w:instrText xml:space="preserve"> PAGEREF _Toc512200228 \h </w:instrText>
        </w:r>
        <w:r w:rsidRPr="001955A4">
          <w:rPr>
            <w:noProof/>
            <w:webHidden/>
            <w:sz w:val="23"/>
            <w:szCs w:val="23"/>
          </w:rPr>
        </w:r>
        <w:r w:rsidRPr="001955A4">
          <w:rPr>
            <w:noProof/>
            <w:webHidden/>
            <w:sz w:val="23"/>
            <w:szCs w:val="23"/>
          </w:rPr>
          <w:fldChar w:fldCharType="separate"/>
        </w:r>
        <w:r w:rsidRPr="001955A4">
          <w:rPr>
            <w:noProof/>
            <w:webHidden/>
            <w:sz w:val="23"/>
            <w:szCs w:val="23"/>
          </w:rPr>
          <w:t>5</w:t>
        </w:r>
        <w:r w:rsidRPr="001955A4">
          <w:rPr>
            <w:noProof/>
            <w:webHidden/>
            <w:sz w:val="23"/>
            <w:szCs w:val="23"/>
          </w:rPr>
          <w:fldChar w:fldCharType="end"/>
        </w:r>
      </w:hyperlink>
    </w:p>
    <w:p w:rsidR="001955A4" w:rsidRPr="001955A4" w:rsidRDefault="001955A4">
      <w:pPr>
        <w:pStyle w:val="TOC1"/>
        <w:tabs>
          <w:tab w:val="right" w:leader="dot" w:pos="8942"/>
        </w:tabs>
        <w:rPr>
          <w:rFonts w:eastAsia="Times New Roman"/>
          <w:noProof/>
          <w:sz w:val="23"/>
          <w:szCs w:val="23"/>
          <w:lang w:val="en-US" w:eastAsia="en-US"/>
        </w:rPr>
      </w:pPr>
      <w:hyperlink w:anchor="_Toc512200229" w:history="1">
        <w:r w:rsidRPr="001955A4">
          <w:rPr>
            <w:rStyle w:val="Hyperlink"/>
            <w:noProof/>
            <w:sz w:val="23"/>
            <w:szCs w:val="23"/>
          </w:rPr>
          <w:t>2.</w:t>
        </w:r>
        <w:r w:rsidRPr="001955A4">
          <w:rPr>
            <w:rStyle w:val="Hyperlink"/>
            <w:noProof/>
            <w:sz w:val="23"/>
            <w:szCs w:val="23"/>
            <w:lang w:val="en-US"/>
          </w:rPr>
          <w:t>High</w:t>
        </w:r>
        <w:r w:rsidRPr="001955A4">
          <w:rPr>
            <w:rStyle w:val="Hyperlink"/>
            <w:noProof/>
            <w:sz w:val="23"/>
            <w:szCs w:val="23"/>
          </w:rPr>
          <w:t xml:space="preserve"> </w:t>
        </w:r>
        <w:r w:rsidRPr="001955A4">
          <w:rPr>
            <w:rStyle w:val="Hyperlink"/>
            <w:noProof/>
            <w:sz w:val="23"/>
            <w:szCs w:val="23"/>
            <w:lang w:val="en-US"/>
          </w:rPr>
          <w:t>Level</w:t>
        </w:r>
        <w:r w:rsidRPr="001955A4">
          <w:rPr>
            <w:rStyle w:val="Hyperlink"/>
            <w:noProof/>
            <w:sz w:val="23"/>
            <w:szCs w:val="23"/>
          </w:rPr>
          <w:t xml:space="preserve"> </w:t>
        </w:r>
        <w:r w:rsidRPr="001955A4">
          <w:rPr>
            <w:rStyle w:val="Hyperlink"/>
            <w:noProof/>
            <w:sz w:val="23"/>
            <w:szCs w:val="23"/>
            <w:lang w:val="en-US"/>
          </w:rPr>
          <w:t>Synthesis</w:t>
        </w:r>
        <w:r w:rsidRPr="001955A4">
          <w:rPr>
            <w:noProof/>
            <w:webHidden/>
            <w:sz w:val="23"/>
            <w:szCs w:val="23"/>
          </w:rPr>
          <w:tab/>
        </w:r>
        <w:r w:rsidRPr="001955A4">
          <w:rPr>
            <w:noProof/>
            <w:webHidden/>
            <w:sz w:val="23"/>
            <w:szCs w:val="23"/>
          </w:rPr>
          <w:fldChar w:fldCharType="begin"/>
        </w:r>
        <w:r w:rsidRPr="001955A4">
          <w:rPr>
            <w:noProof/>
            <w:webHidden/>
            <w:sz w:val="23"/>
            <w:szCs w:val="23"/>
          </w:rPr>
          <w:instrText xml:space="preserve"> PAGEREF _Toc512200229 \h </w:instrText>
        </w:r>
        <w:r w:rsidRPr="001955A4">
          <w:rPr>
            <w:noProof/>
            <w:webHidden/>
            <w:sz w:val="23"/>
            <w:szCs w:val="23"/>
          </w:rPr>
        </w:r>
        <w:r w:rsidRPr="001955A4">
          <w:rPr>
            <w:noProof/>
            <w:webHidden/>
            <w:sz w:val="23"/>
            <w:szCs w:val="23"/>
          </w:rPr>
          <w:fldChar w:fldCharType="separate"/>
        </w:r>
        <w:r w:rsidRPr="001955A4">
          <w:rPr>
            <w:noProof/>
            <w:webHidden/>
            <w:sz w:val="23"/>
            <w:szCs w:val="23"/>
          </w:rPr>
          <w:t>7</w:t>
        </w:r>
        <w:r w:rsidRPr="001955A4">
          <w:rPr>
            <w:noProof/>
            <w:webHidden/>
            <w:sz w:val="23"/>
            <w:szCs w:val="23"/>
          </w:rPr>
          <w:fldChar w:fldCharType="end"/>
        </w:r>
      </w:hyperlink>
    </w:p>
    <w:p w:rsidR="001955A4" w:rsidRPr="001955A4" w:rsidRDefault="001955A4">
      <w:pPr>
        <w:pStyle w:val="TOC1"/>
        <w:tabs>
          <w:tab w:val="right" w:leader="dot" w:pos="8942"/>
        </w:tabs>
        <w:rPr>
          <w:rFonts w:eastAsia="Times New Roman"/>
          <w:noProof/>
          <w:sz w:val="23"/>
          <w:szCs w:val="23"/>
          <w:lang w:val="en-US" w:eastAsia="en-US"/>
        </w:rPr>
      </w:pPr>
      <w:hyperlink w:anchor="_Toc512200230" w:history="1">
        <w:r w:rsidRPr="001955A4">
          <w:rPr>
            <w:rStyle w:val="Hyperlink"/>
            <w:noProof/>
            <w:sz w:val="23"/>
            <w:szCs w:val="23"/>
          </w:rPr>
          <w:t>3. Μελέτη του αλγορίθμου AES</w:t>
        </w:r>
        <w:r w:rsidRPr="001955A4">
          <w:rPr>
            <w:noProof/>
            <w:webHidden/>
            <w:sz w:val="23"/>
            <w:szCs w:val="23"/>
          </w:rPr>
          <w:tab/>
        </w:r>
        <w:r w:rsidRPr="001955A4">
          <w:rPr>
            <w:noProof/>
            <w:webHidden/>
            <w:sz w:val="23"/>
            <w:szCs w:val="23"/>
          </w:rPr>
          <w:fldChar w:fldCharType="begin"/>
        </w:r>
        <w:r w:rsidRPr="001955A4">
          <w:rPr>
            <w:noProof/>
            <w:webHidden/>
            <w:sz w:val="23"/>
            <w:szCs w:val="23"/>
          </w:rPr>
          <w:instrText xml:space="preserve"> PAGEREF _Toc512200230 \h </w:instrText>
        </w:r>
        <w:r w:rsidRPr="001955A4">
          <w:rPr>
            <w:noProof/>
            <w:webHidden/>
            <w:sz w:val="23"/>
            <w:szCs w:val="23"/>
          </w:rPr>
        </w:r>
        <w:r w:rsidRPr="001955A4">
          <w:rPr>
            <w:noProof/>
            <w:webHidden/>
            <w:sz w:val="23"/>
            <w:szCs w:val="23"/>
          </w:rPr>
          <w:fldChar w:fldCharType="separate"/>
        </w:r>
        <w:r w:rsidRPr="001955A4">
          <w:rPr>
            <w:noProof/>
            <w:webHidden/>
            <w:sz w:val="23"/>
            <w:szCs w:val="23"/>
          </w:rPr>
          <w:t>18</w:t>
        </w:r>
        <w:r w:rsidRPr="001955A4">
          <w:rPr>
            <w:noProof/>
            <w:webHidden/>
            <w:sz w:val="23"/>
            <w:szCs w:val="23"/>
          </w:rPr>
          <w:fldChar w:fldCharType="end"/>
        </w:r>
      </w:hyperlink>
    </w:p>
    <w:p w:rsidR="001955A4" w:rsidRPr="001955A4" w:rsidRDefault="001955A4">
      <w:pPr>
        <w:pStyle w:val="TOC1"/>
        <w:tabs>
          <w:tab w:val="left" w:pos="720"/>
          <w:tab w:val="right" w:leader="dot" w:pos="8942"/>
        </w:tabs>
        <w:rPr>
          <w:rFonts w:eastAsia="Times New Roman"/>
          <w:noProof/>
          <w:sz w:val="23"/>
          <w:szCs w:val="23"/>
          <w:lang w:val="en-US" w:eastAsia="en-US"/>
        </w:rPr>
      </w:pPr>
      <w:hyperlink w:anchor="_Toc512200231" w:history="1">
        <w:r w:rsidRPr="001955A4">
          <w:rPr>
            <w:rStyle w:val="Hyperlink"/>
            <w:noProof/>
            <w:sz w:val="23"/>
            <w:szCs w:val="23"/>
          </w:rPr>
          <w:t>4.1</w:t>
        </w:r>
        <w:r w:rsidRPr="001955A4">
          <w:rPr>
            <w:rFonts w:eastAsia="Times New Roman"/>
            <w:noProof/>
            <w:sz w:val="23"/>
            <w:szCs w:val="23"/>
            <w:lang w:eastAsia="en-US"/>
          </w:rPr>
          <w:t xml:space="preserve"> </w:t>
        </w:r>
        <w:r w:rsidRPr="001955A4">
          <w:rPr>
            <w:rStyle w:val="Hyperlink"/>
            <w:noProof/>
            <w:sz w:val="23"/>
            <w:szCs w:val="23"/>
          </w:rPr>
          <w:t>Ανάλυση υλοποιήσεων</w:t>
        </w:r>
        <w:r w:rsidRPr="001955A4">
          <w:rPr>
            <w:noProof/>
            <w:webHidden/>
            <w:sz w:val="23"/>
            <w:szCs w:val="23"/>
          </w:rPr>
          <w:tab/>
        </w:r>
        <w:r w:rsidRPr="001955A4">
          <w:rPr>
            <w:noProof/>
            <w:webHidden/>
            <w:sz w:val="23"/>
            <w:szCs w:val="23"/>
          </w:rPr>
          <w:fldChar w:fldCharType="begin"/>
        </w:r>
        <w:r w:rsidRPr="001955A4">
          <w:rPr>
            <w:noProof/>
            <w:webHidden/>
            <w:sz w:val="23"/>
            <w:szCs w:val="23"/>
          </w:rPr>
          <w:instrText xml:space="preserve"> PAGEREF _Toc512200231 \h </w:instrText>
        </w:r>
        <w:r w:rsidRPr="001955A4">
          <w:rPr>
            <w:noProof/>
            <w:webHidden/>
            <w:sz w:val="23"/>
            <w:szCs w:val="23"/>
          </w:rPr>
        </w:r>
        <w:r w:rsidRPr="001955A4">
          <w:rPr>
            <w:noProof/>
            <w:webHidden/>
            <w:sz w:val="23"/>
            <w:szCs w:val="23"/>
          </w:rPr>
          <w:fldChar w:fldCharType="separate"/>
        </w:r>
        <w:r w:rsidRPr="001955A4">
          <w:rPr>
            <w:noProof/>
            <w:webHidden/>
            <w:sz w:val="23"/>
            <w:szCs w:val="23"/>
          </w:rPr>
          <w:t>26</w:t>
        </w:r>
        <w:r w:rsidRPr="001955A4">
          <w:rPr>
            <w:noProof/>
            <w:webHidden/>
            <w:sz w:val="23"/>
            <w:szCs w:val="23"/>
          </w:rPr>
          <w:fldChar w:fldCharType="end"/>
        </w:r>
      </w:hyperlink>
    </w:p>
    <w:p w:rsidR="001955A4" w:rsidRPr="001955A4" w:rsidRDefault="001955A4">
      <w:pPr>
        <w:pStyle w:val="TOC2"/>
        <w:tabs>
          <w:tab w:val="left" w:pos="1100"/>
          <w:tab w:val="right" w:leader="dot" w:pos="8942"/>
        </w:tabs>
        <w:rPr>
          <w:rFonts w:eastAsia="Times New Roman"/>
          <w:noProof/>
          <w:sz w:val="23"/>
          <w:szCs w:val="23"/>
          <w:lang w:val="en-US" w:eastAsia="en-US"/>
        </w:rPr>
      </w:pPr>
      <w:hyperlink w:anchor="_Toc512200232" w:history="1">
        <w:r w:rsidRPr="001955A4">
          <w:rPr>
            <w:rStyle w:val="Hyperlink"/>
            <w:rFonts w:cs="Calibri"/>
            <w:noProof/>
            <w:sz w:val="23"/>
            <w:szCs w:val="23"/>
          </w:rPr>
          <w:t>4.1.1 Τροποποιήσεις υλοποιήσεων ώστε να γίνουν συνθέσιμοι</w:t>
        </w:r>
        <w:r w:rsidRPr="001955A4">
          <w:rPr>
            <w:noProof/>
            <w:webHidden/>
            <w:sz w:val="23"/>
            <w:szCs w:val="23"/>
          </w:rPr>
          <w:tab/>
        </w:r>
        <w:r w:rsidRPr="001955A4">
          <w:rPr>
            <w:noProof/>
            <w:webHidden/>
            <w:sz w:val="23"/>
            <w:szCs w:val="23"/>
          </w:rPr>
          <w:fldChar w:fldCharType="begin"/>
        </w:r>
        <w:r w:rsidRPr="001955A4">
          <w:rPr>
            <w:noProof/>
            <w:webHidden/>
            <w:sz w:val="23"/>
            <w:szCs w:val="23"/>
          </w:rPr>
          <w:instrText xml:space="preserve"> PAGEREF _Toc512200232 \h </w:instrText>
        </w:r>
        <w:r w:rsidRPr="001955A4">
          <w:rPr>
            <w:noProof/>
            <w:webHidden/>
            <w:sz w:val="23"/>
            <w:szCs w:val="23"/>
          </w:rPr>
        </w:r>
        <w:r w:rsidRPr="001955A4">
          <w:rPr>
            <w:noProof/>
            <w:webHidden/>
            <w:sz w:val="23"/>
            <w:szCs w:val="23"/>
          </w:rPr>
          <w:fldChar w:fldCharType="separate"/>
        </w:r>
        <w:r w:rsidRPr="001955A4">
          <w:rPr>
            <w:noProof/>
            <w:webHidden/>
            <w:sz w:val="23"/>
            <w:szCs w:val="23"/>
          </w:rPr>
          <w:t>27</w:t>
        </w:r>
        <w:r w:rsidRPr="001955A4">
          <w:rPr>
            <w:noProof/>
            <w:webHidden/>
            <w:sz w:val="23"/>
            <w:szCs w:val="23"/>
          </w:rPr>
          <w:fldChar w:fldCharType="end"/>
        </w:r>
      </w:hyperlink>
    </w:p>
    <w:p w:rsidR="001955A4" w:rsidRPr="001955A4" w:rsidRDefault="001955A4">
      <w:pPr>
        <w:pStyle w:val="TOC2"/>
        <w:tabs>
          <w:tab w:val="left" w:pos="1100"/>
          <w:tab w:val="right" w:leader="dot" w:pos="8942"/>
        </w:tabs>
        <w:rPr>
          <w:rFonts w:eastAsia="Times New Roman"/>
          <w:noProof/>
          <w:sz w:val="23"/>
          <w:szCs w:val="23"/>
          <w:lang w:val="en-US" w:eastAsia="en-US"/>
        </w:rPr>
      </w:pPr>
      <w:hyperlink w:anchor="_Toc512200233" w:history="1">
        <w:r w:rsidRPr="001955A4">
          <w:rPr>
            <w:rStyle w:val="Hyperlink"/>
            <w:rFonts w:cs="Calibri"/>
            <w:noProof/>
            <w:sz w:val="23"/>
            <w:szCs w:val="23"/>
          </w:rPr>
          <w:t>4.1.2 Τροποποιήσεις υλοποιήσεων για να γίνουν ομογενείς</w:t>
        </w:r>
        <w:r w:rsidRPr="001955A4">
          <w:rPr>
            <w:noProof/>
            <w:webHidden/>
            <w:sz w:val="23"/>
            <w:szCs w:val="23"/>
          </w:rPr>
          <w:tab/>
        </w:r>
        <w:r w:rsidRPr="001955A4">
          <w:rPr>
            <w:noProof/>
            <w:webHidden/>
            <w:sz w:val="23"/>
            <w:szCs w:val="23"/>
          </w:rPr>
          <w:fldChar w:fldCharType="begin"/>
        </w:r>
        <w:r w:rsidRPr="001955A4">
          <w:rPr>
            <w:noProof/>
            <w:webHidden/>
            <w:sz w:val="23"/>
            <w:szCs w:val="23"/>
          </w:rPr>
          <w:instrText xml:space="preserve"> PAGEREF _Toc512200233 \h </w:instrText>
        </w:r>
        <w:r w:rsidRPr="001955A4">
          <w:rPr>
            <w:noProof/>
            <w:webHidden/>
            <w:sz w:val="23"/>
            <w:szCs w:val="23"/>
          </w:rPr>
        </w:r>
        <w:r w:rsidRPr="001955A4">
          <w:rPr>
            <w:noProof/>
            <w:webHidden/>
            <w:sz w:val="23"/>
            <w:szCs w:val="23"/>
          </w:rPr>
          <w:fldChar w:fldCharType="separate"/>
        </w:r>
        <w:r w:rsidRPr="001955A4">
          <w:rPr>
            <w:noProof/>
            <w:webHidden/>
            <w:sz w:val="23"/>
            <w:szCs w:val="23"/>
          </w:rPr>
          <w:t>34</w:t>
        </w:r>
        <w:r w:rsidRPr="001955A4">
          <w:rPr>
            <w:noProof/>
            <w:webHidden/>
            <w:sz w:val="23"/>
            <w:szCs w:val="23"/>
          </w:rPr>
          <w:fldChar w:fldCharType="end"/>
        </w:r>
      </w:hyperlink>
    </w:p>
    <w:p w:rsidR="001955A4" w:rsidRPr="001955A4" w:rsidRDefault="001955A4">
      <w:pPr>
        <w:pStyle w:val="TOC2"/>
        <w:tabs>
          <w:tab w:val="right" w:leader="dot" w:pos="8942"/>
        </w:tabs>
        <w:rPr>
          <w:rFonts w:eastAsia="Times New Roman"/>
          <w:noProof/>
          <w:sz w:val="23"/>
          <w:szCs w:val="23"/>
          <w:lang w:val="en-US" w:eastAsia="en-US"/>
        </w:rPr>
      </w:pPr>
      <w:hyperlink w:anchor="_Toc512200234" w:history="1">
        <w:r w:rsidRPr="001955A4">
          <w:rPr>
            <w:rStyle w:val="Hyperlink"/>
            <w:noProof/>
            <w:sz w:val="23"/>
            <w:szCs w:val="23"/>
          </w:rPr>
          <w:t>4.2 Σύγκριση των υλοποιήσεων</w:t>
        </w:r>
        <w:r w:rsidRPr="001955A4">
          <w:rPr>
            <w:noProof/>
            <w:webHidden/>
            <w:sz w:val="23"/>
            <w:szCs w:val="23"/>
          </w:rPr>
          <w:tab/>
        </w:r>
        <w:r w:rsidRPr="001955A4">
          <w:rPr>
            <w:noProof/>
            <w:webHidden/>
            <w:sz w:val="23"/>
            <w:szCs w:val="23"/>
          </w:rPr>
          <w:fldChar w:fldCharType="begin"/>
        </w:r>
        <w:r w:rsidRPr="001955A4">
          <w:rPr>
            <w:noProof/>
            <w:webHidden/>
            <w:sz w:val="23"/>
            <w:szCs w:val="23"/>
          </w:rPr>
          <w:instrText xml:space="preserve"> PAGEREF _Toc512200234 \h </w:instrText>
        </w:r>
        <w:r w:rsidRPr="001955A4">
          <w:rPr>
            <w:noProof/>
            <w:webHidden/>
            <w:sz w:val="23"/>
            <w:szCs w:val="23"/>
          </w:rPr>
        </w:r>
        <w:r w:rsidRPr="001955A4">
          <w:rPr>
            <w:noProof/>
            <w:webHidden/>
            <w:sz w:val="23"/>
            <w:szCs w:val="23"/>
          </w:rPr>
          <w:fldChar w:fldCharType="separate"/>
        </w:r>
        <w:r w:rsidRPr="001955A4">
          <w:rPr>
            <w:noProof/>
            <w:webHidden/>
            <w:sz w:val="23"/>
            <w:szCs w:val="23"/>
          </w:rPr>
          <w:t>41</w:t>
        </w:r>
        <w:r w:rsidRPr="001955A4">
          <w:rPr>
            <w:noProof/>
            <w:webHidden/>
            <w:sz w:val="23"/>
            <w:szCs w:val="23"/>
          </w:rPr>
          <w:fldChar w:fldCharType="end"/>
        </w:r>
      </w:hyperlink>
    </w:p>
    <w:p w:rsidR="001955A4" w:rsidRPr="001955A4" w:rsidRDefault="001955A4">
      <w:pPr>
        <w:pStyle w:val="TOC1"/>
        <w:tabs>
          <w:tab w:val="right" w:leader="dot" w:pos="8942"/>
        </w:tabs>
        <w:rPr>
          <w:rFonts w:eastAsia="Times New Roman"/>
          <w:noProof/>
          <w:sz w:val="23"/>
          <w:szCs w:val="23"/>
          <w:lang w:val="en-US" w:eastAsia="en-US"/>
        </w:rPr>
      </w:pPr>
      <w:hyperlink w:anchor="_Toc512200235" w:history="1">
        <w:r w:rsidRPr="001955A4">
          <w:rPr>
            <w:rStyle w:val="Hyperlink"/>
            <w:noProof/>
            <w:sz w:val="23"/>
            <w:szCs w:val="23"/>
          </w:rPr>
          <w:t>5.Βελτιστοποίηση κυκλώματος</w:t>
        </w:r>
        <w:r w:rsidRPr="001955A4">
          <w:rPr>
            <w:noProof/>
            <w:webHidden/>
            <w:sz w:val="23"/>
            <w:szCs w:val="23"/>
          </w:rPr>
          <w:tab/>
        </w:r>
        <w:r w:rsidRPr="001955A4">
          <w:rPr>
            <w:noProof/>
            <w:webHidden/>
            <w:sz w:val="23"/>
            <w:szCs w:val="23"/>
          </w:rPr>
          <w:fldChar w:fldCharType="begin"/>
        </w:r>
        <w:r w:rsidRPr="001955A4">
          <w:rPr>
            <w:noProof/>
            <w:webHidden/>
            <w:sz w:val="23"/>
            <w:szCs w:val="23"/>
          </w:rPr>
          <w:instrText xml:space="preserve"> PAGEREF _Toc512200235 \h </w:instrText>
        </w:r>
        <w:r w:rsidRPr="001955A4">
          <w:rPr>
            <w:noProof/>
            <w:webHidden/>
            <w:sz w:val="23"/>
            <w:szCs w:val="23"/>
          </w:rPr>
        </w:r>
        <w:r w:rsidRPr="001955A4">
          <w:rPr>
            <w:noProof/>
            <w:webHidden/>
            <w:sz w:val="23"/>
            <w:szCs w:val="23"/>
          </w:rPr>
          <w:fldChar w:fldCharType="separate"/>
        </w:r>
        <w:r w:rsidRPr="001955A4">
          <w:rPr>
            <w:noProof/>
            <w:webHidden/>
            <w:sz w:val="23"/>
            <w:szCs w:val="23"/>
          </w:rPr>
          <w:t>62</w:t>
        </w:r>
        <w:r w:rsidRPr="001955A4">
          <w:rPr>
            <w:noProof/>
            <w:webHidden/>
            <w:sz w:val="23"/>
            <w:szCs w:val="23"/>
          </w:rPr>
          <w:fldChar w:fldCharType="end"/>
        </w:r>
      </w:hyperlink>
    </w:p>
    <w:p w:rsidR="001955A4" w:rsidRPr="001955A4" w:rsidRDefault="001955A4">
      <w:pPr>
        <w:pStyle w:val="TOC1"/>
        <w:tabs>
          <w:tab w:val="right" w:leader="dot" w:pos="8942"/>
        </w:tabs>
        <w:rPr>
          <w:rFonts w:eastAsia="Times New Roman"/>
          <w:noProof/>
          <w:sz w:val="23"/>
          <w:szCs w:val="23"/>
          <w:lang w:val="en-US" w:eastAsia="en-US"/>
        </w:rPr>
      </w:pPr>
      <w:hyperlink w:anchor="_Toc512200236" w:history="1">
        <w:r w:rsidRPr="001955A4">
          <w:rPr>
            <w:rStyle w:val="Hyperlink"/>
            <w:noProof/>
            <w:sz w:val="23"/>
            <w:szCs w:val="23"/>
          </w:rPr>
          <w:t>6.Συμπεράσματα</w:t>
        </w:r>
        <w:r w:rsidRPr="001955A4">
          <w:rPr>
            <w:noProof/>
            <w:webHidden/>
            <w:sz w:val="23"/>
            <w:szCs w:val="23"/>
          </w:rPr>
          <w:tab/>
        </w:r>
        <w:r w:rsidRPr="001955A4">
          <w:rPr>
            <w:noProof/>
            <w:webHidden/>
            <w:sz w:val="23"/>
            <w:szCs w:val="23"/>
          </w:rPr>
          <w:fldChar w:fldCharType="begin"/>
        </w:r>
        <w:r w:rsidRPr="001955A4">
          <w:rPr>
            <w:noProof/>
            <w:webHidden/>
            <w:sz w:val="23"/>
            <w:szCs w:val="23"/>
          </w:rPr>
          <w:instrText xml:space="preserve"> PAGEREF _Toc512200236 \h </w:instrText>
        </w:r>
        <w:r w:rsidRPr="001955A4">
          <w:rPr>
            <w:noProof/>
            <w:webHidden/>
            <w:sz w:val="23"/>
            <w:szCs w:val="23"/>
          </w:rPr>
        </w:r>
        <w:r w:rsidRPr="001955A4">
          <w:rPr>
            <w:noProof/>
            <w:webHidden/>
            <w:sz w:val="23"/>
            <w:szCs w:val="23"/>
          </w:rPr>
          <w:fldChar w:fldCharType="separate"/>
        </w:r>
        <w:r w:rsidRPr="001955A4">
          <w:rPr>
            <w:noProof/>
            <w:webHidden/>
            <w:sz w:val="23"/>
            <w:szCs w:val="23"/>
          </w:rPr>
          <w:t>70</w:t>
        </w:r>
        <w:r w:rsidRPr="001955A4">
          <w:rPr>
            <w:noProof/>
            <w:webHidden/>
            <w:sz w:val="23"/>
            <w:szCs w:val="23"/>
          </w:rPr>
          <w:fldChar w:fldCharType="end"/>
        </w:r>
      </w:hyperlink>
    </w:p>
    <w:p w:rsidR="001955A4" w:rsidRPr="001955A4" w:rsidRDefault="001955A4">
      <w:pPr>
        <w:pStyle w:val="TOC1"/>
        <w:tabs>
          <w:tab w:val="right" w:leader="dot" w:pos="8942"/>
        </w:tabs>
        <w:rPr>
          <w:rFonts w:eastAsia="Times New Roman"/>
          <w:noProof/>
          <w:sz w:val="23"/>
          <w:szCs w:val="23"/>
          <w:lang w:val="en-US" w:eastAsia="en-US"/>
        </w:rPr>
      </w:pPr>
      <w:hyperlink w:anchor="_Toc512200237" w:history="1">
        <w:r w:rsidRPr="001955A4">
          <w:rPr>
            <w:rStyle w:val="Hyperlink"/>
            <w:noProof/>
            <w:sz w:val="23"/>
            <w:szCs w:val="23"/>
          </w:rPr>
          <w:t>7.Βιβλιογραφικές Πηγές</w:t>
        </w:r>
        <w:r w:rsidRPr="001955A4">
          <w:rPr>
            <w:noProof/>
            <w:webHidden/>
            <w:sz w:val="23"/>
            <w:szCs w:val="23"/>
          </w:rPr>
          <w:tab/>
        </w:r>
        <w:r w:rsidRPr="001955A4">
          <w:rPr>
            <w:noProof/>
            <w:webHidden/>
            <w:sz w:val="23"/>
            <w:szCs w:val="23"/>
          </w:rPr>
          <w:fldChar w:fldCharType="begin"/>
        </w:r>
        <w:r w:rsidRPr="001955A4">
          <w:rPr>
            <w:noProof/>
            <w:webHidden/>
            <w:sz w:val="23"/>
            <w:szCs w:val="23"/>
          </w:rPr>
          <w:instrText xml:space="preserve"> PAGEREF _Toc512200237 \h </w:instrText>
        </w:r>
        <w:r w:rsidRPr="001955A4">
          <w:rPr>
            <w:noProof/>
            <w:webHidden/>
            <w:sz w:val="23"/>
            <w:szCs w:val="23"/>
          </w:rPr>
        </w:r>
        <w:r w:rsidRPr="001955A4">
          <w:rPr>
            <w:noProof/>
            <w:webHidden/>
            <w:sz w:val="23"/>
            <w:szCs w:val="23"/>
          </w:rPr>
          <w:fldChar w:fldCharType="separate"/>
        </w:r>
        <w:r w:rsidRPr="001955A4">
          <w:rPr>
            <w:noProof/>
            <w:webHidden/>
            <w:sz w:val="23"/>
            <w:szCs w:val="23"/>
          </w:rPr>
          <w:t>71</w:t>
        </w:r>
        <w:r w:rsidRPr="001955A4">
          <w:rPr>
            <w:noProof/>
            <w:webHidden/>
            <w:sz w:val="23"/>
            <w:szCs w:val="23"/>
          </w:rPr>
          <w:fldChar w:fldCharType="end"/>
        </w:r>
      </w:hyperlink>
    </w:p>
    <w:p w:rsidR="001955A4" w:rsidRDefault="001955A4">
      <w:r w:rsidRPr="001955A4">
        <w:rPr>
          <w:rFonts w:ascii="Calibri" w:hAnsi="Calibri"/>
          <w:b/>
          <w:bCs/>
          <w:noProof/>
          <w:sz w:val="23"/>
          <w:szCs w:val="23"/>
        </w:rPr>
        <w:fldChar w:fldCharType="end"/>
      </w:r>
    </w:p>
    <w:p w:rsidR="002F5DC9" w:rsidRDefault="002F5DC9"/>
    <w:p w:rsidR="00071398" w:rsidRDefault="00071398"/>
    <w:p w:rsidR="00AA38E7" w:rsidRDefault="00AA38E7">
      <w:pPr>
        <w:spacing w:before="360" w:after="360"/>
        <w:jc w:val="both"/>
        <w:rPr>
          <w:rFonts w:ascii="Calibri" w:hAnsi="Calibri" w:cs="Calibri"/>
          <w:b/>
          <w:bCs/>
          <w:sz w:val="28"/>
          <w:szCs w:val="28"/>
          <w:lang w:val="en-US" w:eastAsia="en-US"/>
        </w:rPr>
      </w:pPr>
    </w:p>
    <w:p w:rsidR="00AA38E7" w:rsidRDefault="00AA38E7">
      <w:pPr>
        <w:spacing w:before="360" w:after="360"/>
        <w:jc w:val="both"/>
        <w:rPr>
          <w:rFonts w:ascii="Calibri" w:hAnsi="Calibri" w:cs="Calibri"/>
          <w:b/>
          <w:bCs/>
          <w:sz w:val="28"/>
          <w:szCs w:val="28"/>
          <w:lang w:val="en-US" w:eastAsia="en-US"/>
        </w:rPr>
      </w:pPr>
    </w:p>
    <w:p w:rsidR="00EA7B19" w:rsidRDefault="00EA7B19">
      <w:pPr>
        <w:spacing w:before="360" w:after="360"/>
        <w:jc w:val="both"/>
        <w:rPr>
          <w:rFonts w:ascii="Calibri" w:hAnsi="Calibri" w:cs="Calibri"/>
          <w:b/>
          <w:bCs/>
          <w:sz w:val="28"/>
          <w:szCs w:val="28"/>
          <w:lang w:val="en-US" w:eastAsia="en-US"/>
        </w:rPr>
      </w:pPr>
    </w:p>
    <w:p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rsidR="00AA38E7" w:rsidRPr="00E82A82" w:rsidRDefault="00E82A82" w:rsidP="007C69F3">
      <w:pPr>
        <w:pStyle w:val="Heading1"/>
        <w:rPr>
          <w:rFonts w:ascii="Calibri" w:hAnsi="Calibri"/>
          <w:sz w:val="36"/>
          <w:szCs w:val="36"/>
        </w:rPr>
      </w:pPr>
      <w:bookmarkStart w:id="0" w:name="__RefHeading___Toc306572100"/>
      <w:bookmarkStart w:id="1" w:name="_Toc510818418"/>
      <w:bookmarkStart w:id="2" w:name="_Toc510818476"/>
      <w:bookmarkStart w:id="3" w:name="_Toc510818711"/>
      <w:bookmarkStart w:id="4" w:name="_Toc510818761"/>
      <w:bookmarkStart w:id="5" w:name="_Toc510818905"/>
      <w:bookmarkStart w:id="6" w:name="_Toc510819583"/>
      <w:bookmarkStart w:id="7" w:name="_Toc511586423"/>
      <w:bookmarkStart w:id="8" w:name="_Toc511850874"/>
      <w:bookmarkStart w:id="9" w:name="_Toc512189509"/>
      <w:bookmarkStart w:id="10" w:name="_Toc512200228"/>
      <w:bookmarkEnd w:id="0"/>
      <w:r w:rsidRPr="00FD7135">
        <w:rPr>
          <w:rFonts w:ascii="Calibri" w:hAnsi="Calibri"/>
          <w:sz w:val="36"/>
          <w:szCs w:val="36"/>
        </w:rPr>
        <w:t>1.</w:t>
      </w:r>
      <w:r w:rsidR="00AA38E7" w:rsidRPr="00E82A82">
        <w:rPr>
          <w:rFonts w:ascii="Calibri" w:hAnsi="Calibri"/>
          <w:sz w:val="36"/>
          <w:szCs w:val="36"/>
        </w:rPr>
        <w:t>Εισαγωγή</w:t>
      </w:r>
      <w:bookmarkEnd w:id="1"/>
      <w:bookmarkEnd w:id="2"/>
      <w:bookmarkEnd w:id="3"/>
      <w:bookmarkEnd w:id="4"/>
      <w:bookmarkEnd w:id="5"/>
      <w:bookmarkEnd w:id="6"/>
      <w:bookmarkEnd w:id="7"/>
      <w:bookmarkEnd w:id="8"/>
      <w:bookmarkEnd w:id="9"/>
      <w:bookmarkEnd w:id="10"/>
    </w:p>
    <w:p w:rsidR="00A124BD" w:rsidRPr="00A124BD" w:rsidRDefault="00A124BD" w:rsidP="00A124BD">
      <w:pPr>
        <w:pStyle w:val="-"/>
      </w:pPr>
    </w:p>
    <w:p w:rsidR="00A124BD" w:rsidRPr="00FF7516" w:rsidRDefault="00A124BD" w:rsidP="00A124BD">
      <w:pPr>
        <w:ind w:left="432" w:firstLine="288"/>
        <w:rPr>
          <w:rFonts w:ascii="Calibri" w:hAnsi="Calibri" w:cs="Calibri"/>
          <w:sz w:val="23"/>
          <w:szCs w:val="23"/>
        </w:rPr>
      </w:pPr>
      <w:r w:rsidRPr="00FF7516">
        <w:rPr>
          <w:rFonts w:ascii="Calibri" w:hAnsi="Calibri" w:cs="Calibri"/>
          <w:sz w:val="23"/>
          <w:szCs w:val="23"/>
        </w:rPr>
        <w:t>Οι βασικές γλώσσες περιγραφής υλικού (</w:t>
      </w:r>
      <w:proofErr w:type="spellStart"/>
      <w:r w:rsidRPr="00FF7516">
        <w:rPr>
          <w:rFonts w:ascii="Calibri" w:hAnsi="Calibri" w:cs="Calibri"/>
          <w:sz w:val="23"/>
          <w:szCs w:val="23"/>
        </w:rPr>
        <w:t>Hardware</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Description</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Language</w:t>
      </w:r>
      <w:proofErr w:type="spellEnd"/>
      <w:r w:rsidRPr="00FF7516">
        <w:rPr>
          <w:rFonts w:ascii="Calibri" w:hAnsi="Calibri" w:cs="Calibri"/>
          <w:sz w:val="23"/>
          <w:szCs w:val="23"/>
        </w:rPr>
        <w:t xml:space="preserve">, HDL) που γράφουν οι προγραμματιστές για να μπορέσουν να προγραμματίσουν πλακέτες FPGA, είναι η </w:t>
      </w:r>
      <w:proofErr w:type="spellStart"/>
      <w:r w:rsidRPr="00FF7516">
        <w:rPr>
          <w:rFonts w:ascii="Calibri" w:hAnsi="Calibri" w:cs="Calibri"/>
          <w:sz w:val="23"/>
          <w:szCs w:val="23"/>
        </w:rPr>
        <w:t>Verilog</w:t>
      </w:r>
      <w:proofErr w:type="spellEnd"/>
      <w:r w:rsidRPr="00FF7516">
        <w:rPr>
          <w:rFonts w:ascii="Calibri" w:hAnsi="Calibri" w:cs="Calibri"/>
          <w:sz w:val="23"/>
          <w:szCs w:val="23"/>
        </w:rPr>
        <w:t xml:space="preserve"> και η VHDL. Οι προγραμματιστές για παρά πολλά χρόνια χρησιμοποιούν αυτές τις γλώσσες που καθιστούσαν πάρα πολύ δύσκολη και  χρονοβόρα την διαδικασία να </w:t>
      </w:r>
      <w:proofErr w:type="spellStart"/>
      <w:r w:rsidRPr="00FF7516">
        <w:rPr>
          <w:rFonts w:ascii="Calibri" w:hAnsi="Calibri" w:cs="Calibri"/>
          <w:sz w:val="23"/>
          <w:szCs w:val="23"/>
        </w:rPr>
        <w:t>φτιάξουν</w:t>
      </w:r>
      <w:r w:rsidR="00F4374D" w:rsidRPr="00F4374D">
        <w:rPr>
          <w:rFonts w:ascii="Calibri" w:hAnsi="Calibri" w:cs="Calibri"/>
          <w:sz w:val="23"/>
          <w:szCs w:val="23"/>
        </w:rPr>
        <w:t>,</w:t>
      </w:r>
      <w:r w:rsidRPr="00FF7516">
        <w:rPr>
          <w:rFonts w:ascii="Calibri" w:hAnsi="Calibri" w:cs="Calibri"/>
          <w:sz w:val="23"/>
          <w:szCs w:val="23"/>
        </w:rPr>
        <w:t>καθώς</w:t>
      </w:r>
      <w:proofErr w:type="spellEnd"/>
      <w:r w:rsidRPr="00FF7516">
        <w:rPr>
          <w:rFonts w:ascii="Calibri" w:hAnsi="Calibri" w:cs="Calibri"/>
          <w:sz w:val="23"/>
          <w:szCs w:val="23"/>
        </w:rPr>
        <w:t xml:space="preserve"> να </w:t>
      </w:r>
      <w:proofErr w:type="spellStart"/>
      <w:r w:rsidRPr="00FF7516">
        <w:rPr>
          <w:rFonts w:ascii="Calibri" w:hAnsi="Calibri" w:cs="Calibri"/>
          <w:sz w:val="23"/>
          <w:szCs w:val="23"/>
        </w:rPr>
        <w:t>αποσφαλματώσουν</w:t>
      </w:r>
      <w:proofErr w:type="spellEnd"/>
      <w:r w:rsidRPr="00FF7516">
        <w:rPr>
          <w:rFonts w:ascii="Calibri" w:hAnsi="Calibri" w:cs="Calibri"/>
          <w:sz w:val="23"/>
          <w:szCs w:val="23"/>
        </w:rPr>
        <w:t xml:space="preserve"> προγράμματα γραμμένα σε HDL σε σύγκριση με ένα πρόγραμμα που θα μπορούσαν να φτιάξουν σε μια γλώσσα υψηλού επιπέδου, πιο φιλική</w:t>
      </w:r>
      <w:r w:rsidR="00F735A8">
        <w:rPr>
          <w:rFonts w:ascii="Calibri" w:hAnsi="Calibri" w:cs="Calibri"/>
          <w:sz w:val="23"/>
          <w:szCs w:val="23"/>
        </w:rPr>
        <w:t xml:space="preserve"> δηλαδή</w:t>
      </w:r>
      <w:r w:rsidRPr="00FF7516">
        <w:rPr>
          <w:rFonts w:ascii="Calibri" w:hAnsi="Calibri" w:cs="Calibri"/>
          <w:sz w:val="23"/>
          <w:szCs w:val="23"/>
        </w:rPr>
        <w:t xml:space="preserve"> για τον χρήστη που θα μπορούσε να είναι η C ή και η C++. Όλο αυτό άλλαξε, καθώς η εταιρεία </w:t>
      </w:r>
      <w:proofErr w:type="spellStart"/>
      <w:r w:rsidRPr="00FF7516">
        <w:rPr>
          <w:rFonts w:ascii="Calibri" w:hAnsi="Calibri" w:cs="Calibri"/>
          <w:sz w:val="23"/>
          <w:szCs w:val="23"/>
        </w:rPr>
        <w:t>Xilinx</w:t>
      </w:r>
      <w:proofErr w:type="spellEnd"/>
      <w:r w:rsidRPr="00FF7516">
        <w:rPr>
          <w:rFonts w:ascii="Calibri" w:hAnsi="Calibri" w:cs="Calibri"/>
          <w:sz w:val="23"/>
          <w:szCs w:val="23"/>
        </w:rPr>
        <w:t xml:space="preserve"> το 2012 έφτιαξε ένα λογισμικό εν </w:t>
      </w:r>
      <w:proofErr w:type="spellStart"/>
      <w:r w:rsidRPr="00FF7516">
        <w:rPr>
          <w:rFonts w:ascii="Calibri" w:hAnsi="Calibri" w:cs="Calibri"/>
          <w:sz w:val="23"/>
          <w:szCs w:val="23"/>
        </w:rPr>
        <w:t>ονόματι</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Suite</w:t>
      </w:r>
      <w:proofErr w:type="spellEnd"/>
      <w:r w:rsidRPr="00FF7516">
        <w:rPr>
          <w:rFonts w:ascii="Calibri" w:hAnsi="Calibri" w:cs="Calibri"/>
          <w:sz w:val="23"/>
          <w:szCs w:val="23"/>
        </w:rPr>
        <w:t xml:space="preserve"> που περιλαμβάνει το εργαλείο HLS (High </w:t>
      </w:r>
      <w:proofErr w:type="spellStart"/>
      <w:r w:rsidRPr="00FF7516">
        <w:rPr>
          <w:rFonts w:ascii="Calibri" w:hAnsi="Calibri" w:cs="Calibri"/>
          <w:sz w:val="23"/>
          <w:szCs w:val="23"/>
        </w:rPr>
        <w:t>Level</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Synthesis</w:t>
      </w:r>
      <w:proofErr w:type="spellEnd"/>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Pr="00FF7516">
        <w:rPr>
          <w:rFonts w:ascii="Calibri" w:hAnsi="Calibri" w:cs="Calibri"/>
          <w:sz w:val="23"/>
          <w:szCs w:val="23"/>
        </w:rPr>
        <w:t xml:space="preserve">, ώστε να προγραμματίζουν πλακέτες FPGA. Για παράδειγμα είχε φτιάξει το </w:t>
      </w:r>
      <w:proofErr w:type="spellStart"/>
      <w:r w:rsidRPr="00FF7516">
        <w:rPr>
          <w:rFonts w:ascii="Calibri" w:hAnsi="Calibri" w:cs="Calibri"/>
          <w:sz w:val="23"/>
          <w:szCs w:val="23"/>
        </w:rPr>
        <w:t>Xilinx</w:t>
      </w:r>
      <w:proofErr w:type="spellEnd"/>
      <w:r w:rsidRPr="00FF7516">
        <w:rPr>
          <w:rFonts w:ascii="Calibri" w:hAnsi="Calibri" w:cs="Calibri"/>
          <w:sz w:val="23"/>
          <w:szCs w:val="23"/>
        </w:rPr>
        <w:t xml:space="preserve"> ISE, που χρησιμοποιούνταν 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HLS στο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έφερε την επανάσταση στο τρόπο προγραμματισμού πλακετών. Πλέον, με αυτό το λογισμικό μπορεί ο κάθε προγραμματιστής να μπορέσει να φτιάξει ένα πρόγραμμα που είναι γραμμένο σε γλώσσα υψηλού επιπέδου για παράδειγμα C, C++ και ακόμη και </w:t>
      </w:r>
      <w:proofErr w:type="spellStart"/>
      <w:r w:rsidRPr="00FF7516">
        <w:rPr>
          <w:rFonts w:ascii="Calibri" w:hAnsi="Calibri" w:cs="Calibri"/>
          <w:sz w:val="23"/>
          <w:szCs w:val="23"/>
        </w:rPr>
        <w:t>SystemC</w:t>
      </w:r>
      <w:proofErr w:type="spellEnd"/>
      <w:r w:rsidRPr="00FF7516">
        <w:rPr>
          <w:rFonts w:ascii="Calibri" w:hAnsi="Calibri" w:cs="Calibri"/>
          <w:sz w:val="23"/>
          <w:szCs w:val="23"/>
        </w:rPr>
        <w:t xml:space="preserve"> να το κάνει σύνθεση ώστε να δημιουργήσει μια υλοποίηση που θα τρέχει αυτομάτως σε μια πλακέτα FPGA, χωρίς να χρειαστεί να γράψει καθόλου κώδικα HDL δηλαδή </w:t>
      </w:r>
      <w:proofErr w:type="spellStart"/>
      <w:r w:rsidRPr="00FF7516">
        <w:rPr>
          <w:rFonts w:ascii="Calibri" w:hAnsi="Calibri" w:cs="Calibri"/>
          <w:sz w:val="23"/>
          <w:szCs w:val="23"/>
        </w:rPr>
        <w:t>Verilog</w:t>
      </w:r>
      <w:proofErr w:type="spellEnd"/>
      <w:r w:rsidRPr="00FF7516">
        <w:rPr>
          <w:rFonts w:ascii="Calibri" w:hAnsi="Calibri" w:cs="Calibri"/>
          <w:sz w:val="23"/>
          <w:szCs w:val="23"/>
        </w:rPr>
        <w:t xml:space="preserve"> ή VHDL. Με την χρήση αυτού του εργαλείου θα μπορεί 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αμέσως</w:t>
      </w:r>
      <w:r w:rsidR="00F735A8">
        <w:rPr>
          <w:rFonts w:ascii="Calibri" w:hAnsi="Calibri" w:cs="Calibri"/>
          <w:sz w:val="23"/>
          <w:szCs w:val="23"/>
        </w:rPr>
        <w:t xml:space="preserve"> σε</w:t>
      </w:r>
      <w:r w:rsidRPr="00FF7516">
        <w:rPr>
          <w:rFonts w:ascii="Calibri" w:hAnsi="Calibri" w:cs="Calibri"/>
          <w:sz w:val="23"/>
          <w:szCs w:val="23"/>
        </w:rPr>
        <w:t xml:space="preserve"> γλώσσα περιγραφής υλικού. Προηγούμενες έρευνες έχουν δείξει ότι το εργαλείο HLS μπορεί αναμφίβολα, να </w:t>
      </w:r>
      <w:proofErr w:type="spellStart"/>
      <w:r w:rsidRPr="00FF7516">
        <w:rPr>
          <w:rFonts w:ascii="Calibri" w:hAnsi="Calibri" w:cs="Calibri"/>
          <w:sz w:val="23"/>
          <w:szCs w:val="23"/>
        </w:rPr>
        <w:t>παράξει</w:t>
      </w:r>
      <w:proofErr w:type="spellEnd"/>
      <w:r w:rsidRPr="00FF7516">
        <w:rPr>
          <w:rFonts w:ascii="Calibri" w:hAnsi="Calibri" w:cs="Calibri"/>
          <w:sz w:val="23"/>
          <w:szCs w:val="23"/>
        </w:rPr>
        <w:t xml:space="preserve"> κυκλώματα για πλακέτες που ήταν γραμμένα σε γλώσσα υψηλού επιπέδου και να λειτουργήσουν σωστά. Δυστυχώς όμως, επειδή αποτελεί ένα καινούριο λογισμικό, δεν γνωρίζουμε αν μπορεί να φτιάξει το ίδιο λογισμικό υλοποίησης με υψηλή απόδοση </w:t>
      </w:r>
      <w:r w:rsidR="00F735A8">
        <w:rPr>
          <w:rFonts w:ascii="Calibri" w:hAnsi="Calibri" w:cs="Calibri"/>
          <w:sz w:val="23"/>
          <w:szCs w:val="23"/>
        </w:rPr>
        <w:t>κυκλώματα</w:t>
      </w:r>
      <w:r w:rsidRPr="00FF7516">
        <w:rPr>
          <w:rFonts w:ascii="Calibri" w:hAnsi="Calibri" w:cs="Calibri"/>
          <w:sz w:val="23"/>
          <w:szCs w:val="23"/>
        </w:rPr>
        <w:t>,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της πολυπλοκότητας που έχουν οι αλγόριθμοι κρυπτογράφησης και ασφάλειας καθώς και την δυσκολία ώστε να υλοποιηθούν. Σκοπός αυτής της εργασίας είναι να αναλύσουμε την απόδοση διαφόρων υλοποιήσεων ενός αλγόριθμου κρυπτογράφησης που έχει γραφτεί σε γλώσσα υψηλού επίπεδου C. Πιο συγκεκριμένα, θα αναλύσουμε την αλγόριθμο AES (</w:t>
      </w:r>
      <w:proofErr w:type="spellStart"/>
      <w:r w:rsidRPr="00FF7516">
        <w:rPr>
          <w:rFonts w:ascii="Calibri" w:hAnsi="Calibri" w:cs="Calibri"/>
          <w:sz w:val="23"/>
          <w:szCs w:val="23"/>
        </w:rPr>
        <w:t>Advanced</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Encryption</w:t>
      </w:r>
      <w:proofErr w:type="spellEnd"/>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 πολυπλοκότητα. Αυτό που κάναμε είναι ότι αναλύ</w:t>
      </w:r>
      <w:r w:rsidR="002C076F">
        <w:rPr>
          <w:rFonts w:ascii="Calibri" w:hAnsi="Calibri" w:cs="Calibri"/>
          <w:sz w:val="23"/>
          <w:szCs w:val="23"/>
        </w:rPr>
        <w:t>ου</w:t>
      </w:r>
      <w:r w:rsidRPr="00FF7516">
        <w:rPr>
          <w:rFonts w:ascii="Calibri" w:hAnsi="Calibri" w:cs="Calibri"/>
          <w:sz w:val="23"/>
          <w:szCs w:val="23"/>
        </w:rPr>
        <w:t>με 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Pr="00FF7516">
        <w:rPr>
          <w:rFonts w:ascii="Calibri" w:hAnsi="Calibri" w:cs="Calibri"/>
          <w:sz w:val="23"/>
          <w:szCs w:val="23"/>
        </w:rPr>
        <w:t>καθώς στο τέλος συμπεραίνουμε ότι με την βοήθεια κάποιων εργαλείων που προσφέρει το κύκλωμα καθώς με την κατάλληλη συγγραφή του κώδικα που είναι γραμμένη σε γλώσσα υψηλού επιπέδου μπορούμε να φτιάξουμε κυκλώματα RTL με υψηλή απόδοση, απαντώντας στο ερώτημα που ήταν ανοιχτό για τόσα χρόνια.</w:t>
      </w:r>
    </w:p>
    <w:p w:rsidR="00A124BD" w:rsidRPr="00FF7516" w:rsidRDefault="00A124BD" w:rsidP="00A124BD">
      <w:pPr>
        <w:rPr>
          <w:rFonts w:ascii="Calibri" w:hAnsi="Calibri" w:cs="Calibri"/>
        </w:rPr>
      </w:pPr>
    </w:p>
    <w:p w:rsidR="00A124BD" w:rsidRPr="00FF7516" w:rsidRDefault="00A124BD" w:rsidP="00A124BD">
      <w:pPr>
        <w:ind w:left="432"/>
        <w:rPr>
          <w:rFonts w:ascii="Calibri" w:hAnsi="Calibri" w:cs="Calibri"/>
        </w:rPr>
      </w:pPr>
      <w:r w:rsidRPr="00FF7516">
        <w:rPr>
          <w:rFonts w:ascii="Calibri" w:hAnsi="Calibri" w:cs="Calibri"/>
        </w:rPr>
        <w:t>Η δομή της εργασίας έχει ως εξής:</w:t>
      </w:r>
    </w:p>
    <w:p w:rsidR="00A124BD" w:rsidRPr="00FF7516" w:rsidRDefault="00A124BD" w:rsidP="00A124BD">
      <w:pPr>
        <w:ind w:left="432"/>
        <w:rPr>
          <w:rFonts w:ascii="Calibri" w:hAnsi="Calibri" w:cs="Calibri"/>
          <w:sz w:val="23"/>
          <w:szCs w:val="23"/>
        </w:rPr>
      </w:pPr>
    </w:p>
    <w:p w:rsidR="00A124BD" w:rsidRPr="00FF7516" w:rsidRDefault="00A124BD" w:rsidP="00A124BD">
      <w:pPr>
        <w:ind w:left="432"/>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 Αναφέρουμε συνοπτικά αυτά που κάναμε στην εργασία αυτή.</w:t>
      </w:r>
    </w:p>
    <w:p w:rsidR="00A124BD" w:rsidRPr="00FF7516" w:rsidRDefault="00A124BD" w:rsidP="00A124BD">
      <w:pPr>
        <w:ind w:left="432"/>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εργαλείο που χρησιμοποιούμε στην εργασία που είναι το  </w:t>
      </w:r>
      <w:proofErr w:type="spellStart"/>
      <w:r w:rsidRPr="00FF7516">
        <w:rPr>
          <w:rFonts w:ascii="Calibri" w:hAnsi="Calibri" w:cs="Calibri"/>
          <w:sz w:val="23"/>
          <w:szCs w:val="23"/>
        </w:rPr>
        <w:t>Xilinx</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HLS. Αναφέρουμε λεπτομερώς την λειτουργία του καθώς τι περιλαμβάνει.</w:t>
      </w:r>
    </w:p>
    <w:p w:rsidR="00A124BD" w:rsidRPr="00FF7516" w:rsidRDefault="00A124BD" w:rsidP="00A124BD">
      <w:pPr>
        <w:ind w:left="432"/>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rsidR="00171119" w:rsidRDefault="00A124BD" w:rsidP="00A124BD">
      <w:pPr>
        <w:ind w:left="432"/>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καθώς οι τρείς υλοποιήσεις 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rsidR="00171119" w:rsidRPr="00171119" w:rsidRDefault="00171119" w:rsidP="00A124BD">
      <w:pPr>
        <w:ind w:left="432"/>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Pr>
          <w:rFonts w:ascii="Calibri" w:hAnsi="Calibri" w:cs="Calibri"/>
          <w:sz w:val="23"/>
          <w:szCs w:val="23"/>
        </w:rPr>
        <w:t xml:space="preserve"> ,θα κάνουμε  τροποποιήσεις, με διάφορους μεθόδους ώστε να επιταχύνουμε την απόδοση του πιο αργού κυκλώματος.</w:t>
      </w:r>
    </w:p>
    <w:p w:rsidR="00A124BD" w:rsidRPr="00FF7516" w:rsidRDefault="00A124BD" w:rsidP="00A124BD">
      <w:pPr>
        <w:ind w:left="432"/>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rsidR="00A124BD" w:rsidRPr="00A124BD" w:rsidRDefault="00A124BD" w:rsidP="00A124BD">
      <w:pPr>
        <w:pStyle w:val="-"/>
      </w:pPr>
    </w:p>
    <w:p w:rsidR="00AA38E7" w:rsidRPr="00CE4862" w:rsidRDefault="00AA38E7">
      <w:pPr>
        <w:pageBreakBefore/>
        <w:spacing w:before="360" w:after="360"/>
        <w:jc w:val="right"/>
      </w:pPr>
      <w:bookmarkStart w:id="11" w:name="__RefHeading___Toc306572101"/>
      <w:bookmarkEnd w:id="11"/>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rsidR="00AA38E7" w:rsidRPr="00CE4862" w:rsidRDefault="00E82A82" w:rsidP="007C69F3">
      <w:pPr>
        <w:pStyle w:val="Heading1"/>
        <w:rPr>
          <w:rFonts w:ascii="Calibri" w:hAnsi="Calibri"/>
          <w:sz w:val="36"/>
          <w:szCs w:val="36"/>
        </w:rPr>
      </w:pPr>
      <w:bookmarkStart w:id="12" w:name="__RefHeading___Toc306572114"/>
      <w:bookmarkStart w:id="13" w:name="_Toc510818419"/>
      <w:bookmarkStart w:id="14" w:name="_Toc510818477"/>
      <w:bookmarkStart w:id="15" w:name="_Toc510818712"/>
      <w:bookmarkStart w:id="16" w:name="_Toc510818762"/>
      <w:bookmarkStart w:id="17" w:name="_Toc510818906"/>
      <w:bookmarkStart w:id="18" w:name="_Toc510819584"/>
      <w:bookmarkStart w:id="19" w:name="_Toc511586424"/>
      <w:bookmarkStart w:id="20" w:name="_Toc511850875"/>
      <w:bookmarkStart w:id="21" w:name="_Toc512189510"/>
      <w:bookmarkStart w:id="22" w:name="_Toc512200229"/>
      <w:bookmarkEnd w:id="12"/>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3"/>
      <w:bookmarkEnd w:id="14"/>
      <w:bookmarkEnd w:id="15"/>
      <w:bookmarkEnd w:id="16"/>
      <w:bookmarkEnd w:id="17"/>
      <w:bookmarkEnd w:id="18"/>
      <w:bookmarkEnd w:id="19"/>
      <w:bookmarkEnd w:id="20"/>
      <w:bookmarkEnd w:id="21"/>
      <w:bookmarkEnd w:id="22"/>
    </w:p>
    <w:p w:rsidR="00A124BD" w:rsidRPr="00CE4862" w:rsidRDefault="00A124BD" w:rsidP="00A124BD">
      <w:pPr>
        <w:suppressAutoHyphens w:val="0"/>
        <w:spacing w:after="160" w:line="259" w:lineRule="auto"/>
        <w:rPr>
          <w:rFonts w:ascii="Calibri" w:eastAsia="Calibri" w:hAnsi="Calibri"/>
          <w:sz w:val="22"/>
          <w:szCs w:val="22"/>
          <w:lang w:eastAsia="en-US"/>
        </w:rPr>
      </w:pPr>
    </w:p>
    <w:p w:rsidR="00A124BD" w:rsidRPr="00A124BD" w:rsidRDefault="00A124BD" w:rsidP="00A124B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αποτελεί μια επέκταση του λογισμικού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proofErr w:type="spellStart"/>
      <w:r w:rsidRPr="00A124BD">
        <w:rPr>
          <w:rFonts w:ascii="Calibri" w:eastAsia="Calibri" w:hAnsi="Calibri"/>
          <w:sz w:val="23"/>
          <w:szCs w:val="23"/>
          <w:lang w:val="en-US" w:eastAsia="en-US"/>
        </w:rPr>
        <w:t>ilinx</w:t>
      </w:r>
      <w:proofErr w:type="spellEnd"/>
      <w:r w:rsidRPr="00A124BD">
        <w:rPr>
          <w:rFonts w:ascii="Calibri" w:eastAsia="Calibri" w:hAnsi="Calibri"/>
          <w:sz w:val="23"/>
          <w:szCs w:val="23"/>
          <w:lang w:eastAsia="en-US"/>
        </w:rPr>
        <w:t xml:space="preserve"> τον Απρίλιο του  2012. 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αποτελεί ένα λογισμικό για τη σχεδίαση και ανάλυση </w:t>
      </w:r>
      <w:r w:rsidRPr="00A124BD">
        <w:rPr>
          <w:rFonts w:ascii="Calibri" w:eastAsia="Calibri" w:hAnsi="Calibri"/>
          <w:sz w:val="23"/>
          <w:szCs w:val="23"/>
          <w:lang w:val="en-US" w:eastAsia="en-US"/>
        </w:rPr>
        <w:t>HDL</w:t>
      </w:r>
      <w:r w:rsidRPr="00A124BD">
        <w:rPr>
          <w:rFonts w:ascii="Calibri" w:eastAsia="Calibri" w:hAnsi="Calibri"/>
          <w:sz w:val="23"/>
          <w:szCs w:val="23"/>
          <w:lang w:eastAsia="en-US"/>
        </w:rPr>
        <w:t xml:space="preserve"> κυκλωμάτων, αντικαθιστώντας το προκάτοχο λογισμικό που είχε φτιάξει το οποίο είναι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xml:space="preserve">). Τα πρόσθετα χαρακτηριστικά του </w:t>
      </w:r>
      <w:proofErr w:type="spellStart"/>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είναι η δυνατότητα ανάπτυξης </w:t>
      </w:r>
      <w:r w:rsidRPr="00A124BD">
        <w:rPr>
          <w:rFonts w:ascii="Calibri" w:eastAsia="Calibri" w:hAnsi="Calibri"/>
          <w:sz w:val="23"/>
          <w:szCs w:val="23"/>
          <w:lang w:val="en-US" w:eastAsia="en-US"/>
        </w:rPr>
        <w:t>chip</w:t>
      </w:r>
      <w:r w:rsidRPr="00A124BD">
        <w:rPr>
          <w:rFonts w:ascii="Calibri" w:eastAsia="Calibri" w:hAnsi="Calibri"/>
          <w:sz w:val="23"/>
          <w:szCs w:val="23"/>
          <w:lang w:eastAsia="en-US"/>
        </w:rPr>
        <w:t xml:space="preserve"> καθώς και το 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που θα μελετήσουμε περαιτέρω. 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αντιπροσωπεύει μια </w:t>
      </w:r>
      <w:proofErr w:type="spellStart"/>
      <w:r w:rsidRPr="00A124BD">
        <w:rPr>
          <w:rFonts w:ascii="Calibri" w:eastAsia="Calibri" w:hAnsi="Calibri"/>
          <w:sz w:val="23"/>
          <w:szCs w:val="23"/>
          <w:lang w:eastAsia="en-US"/>
        </w:rPr>
        <w:t>επαναγραφή</w:t>
      </w:r>
      <w:proofErr w:type="spellEnd"/>
      <w:r w:rsidRPr="00A124BD">
        <w:rPr>
          <w:rFonts w:ascii="Calibri" w:eastAsia="Calibri" w:hAnsi="Calibri"/>
          <w:sz w:val="23"/>
          <w:szCs w:val="23"/>
          <w:lang w:eastAsia="en-US"/>
        </w:rPr>
        <w:t xml:space="preserve">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w:t>
      </w:r>
      <w:proofErr w:type="spellStart"/>
      <w:r w:rsidRPr="00A124BD">
        <w:rPr>
          <w:rFonts w:ascii="Calibri" w:eastAsia="Calibri" w:hAnsi="Calibri"/>
          <w:sz w:val="23"/>
          <w:szCs w:val="23"/>
          <w:lang w:eastAsia="en-US"/>
        </w:rPr>
        <w:t>περιγραφεί</w:t>
      </w:r>
      <w:proofErr w:type="spellEnd"/>
      <w:r w:rsidRPr="00A124BD">
        <w:rPr>
          <w:rFonts w:ascii="Calibri" w:eastAsia="Calibri" w:hAnsi="Calibri"/>
          <w:sz w:val="23"/>
          <w:szCs w:val="23"/>
          <w:lang w:eastAsia="en-US"/>
        </w:rPr>
        <w:t xml:space="preserve">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Οι επεκτάσεις που έχει 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rsidR="00A124BD" w:rsidRPr="00A124BD" w:rsidRDefault="00A124BD" w:rsidP="00A124BD">
      <w:pPr>
        <w:numPr>
          <w:ilvl w:val="0"/>
          <w:numId w:val="7"/>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 </w:t>
      </w:r>
      <w:proofErr w:type="spellStart"/>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Μπορεί να χρησιμοποιηθεί για να προσθέσει και να τροποποιήσει τις δυνατότητες του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 xml:space="preserve">στην οποία βασίζεται το ίδιο το </w:t>
      </w:r>
      <w:proofErr w:type="spellStart"/>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rsidR="00A124BD" w:rsidRPr="00A124BD" w:rsidRDefault="00A124BD" w:rsidP="00A124BD">
      <w:pPr>
        <w:numPr>
          <w:ilvl w:val="0"/>
          <w:numId w:val="7"/>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rsidR="00A124BD" w:rsidRPr="00A124BD" w:rsidRDefault="00A124BD" w:rsidP="00F735A8">
      <w:pPr>
        <w:numPr>
          <w:ilvl w:val="0"/>
          <w:numId w:val="7"/>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Pr="00A124BD">
        <w:rPr>
          <w:rFonts w:ascii="Calibri" w:eastAsia="Calibri" w:hAnsi="Calibri"/>
          <w:sz w:val="23"/>
          <w:szCs w:val="23"/>
          <w:lang w:val="en-US" w:eastAsia="en-US"/>
        </w:rPr>
        <w:t>integrator</w:t>
      </w:r>
      <w:r w:rsidRPr="00A124BD">
        <w:rPr>
          <w:rFonts w:ascii="Calibri" w:eastAsia="Calibri" w:hAnsi="Calibri"/>
          <w:sz w:val="23"/>
          <w:szCs w:val="23"/>
          <w:lang w:eastAsia="en-US"/>
        </w:rPr>
        <w:t xml:space="preserve"> είναι επίσης σχεδιασμένο ώστε να δουλεύει κυκλώματα </w:t>
      </w:r>
      <w:r w:rsidRPr="00A124BD">
        <w:rPr>
          <w:rFonts w:ascii="Calibri" w:eastAsia="Calibri" w:hAnsi="Calibri"/>
          <w:sz w:val="23"/>
          <w:szCs w:val="23"/>
          <w:lang w:val="en-US" w:eastAsia="en-US"/>
        </w:rPr>
        <w:t>MathWorks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w:t>
      </w:r>
    </w:p>
    <w:p w:rsidR="00A124BD" w:rsidRPr="00A124BD" w:rsidRDefault="00A124BD" w:rsidP="00A124BD">
      <w:pPr>
        <w:numPr>
          <w:ilvl w:val="0"/>
          <w:numId w:val="7"/>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αποτελεί έναν μεταγλωττιστή υψηλού επιπέδου 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Field-programmable</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gate</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array</w:t>
      </w:r>
      <w:proofErr w:type="spellEnd"/>
      <w:r w:rsidRPr="00A124BD">
        <w:rPr>
          <w:rFonts w:ascii="Calibri" w:eastAsia="Calibri" w:hAnsi="Calibri"/>
          <w:sz w:val="23"/>
          <w:szCs w:val="23"/>
          <w:lang w:eastAsia="en-US"/>
        </w:rPr>
        <w:t xml:space="preserve">) χωρίς την  χειροκίνητη δημιουργία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w:t>
      </w:r>
      <w:proofErr w:type="spellStart"/>
      <w:r w:rsidRPr="00A124BD">
        <w:rPr>
          <w:rFonts w:ascii="Calibri" w:eastAsia="Calibri" w:hAnsi="Calibri"/>
          <w:sz w:val="23"/>
          <w:szCs w:val="23"/>
          <w:lang w:eastAsia="en-US"/>
        </w:rPr>
        <w:t>Register</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Transfer</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Level</w:t>
      </w:r>
      <w:proofErr w:type="spellEnd"/>
      <w:r w:rsidRPr="00A124BD">
        <w:rPr>
          <w:rFonts w:ascii="Calibri" w:eastAsia="Calibri" w:hAnsi="Calibri"/>
          <w:sz w:val="23"/>
          <w:szCs w:val="23"/>
          <w:lang w:eastAsia="en-US"/>
        </w:rPr>
        <w:t xml:space="preserve">). 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αυξάνει την παραγωγικότητα των προγραμματιστών, καθώς έχει επιβεβαιωθεί ότι υποστηρίζει </w:t>
      </w:r>
      <w:proofErr w:type="spellStart"/>
      <w:r w:rsidRPr="00A124BD">
        <w:rPr>
          <w:rFonts w:ascii="Calibri" w:eastAsia="Calibri" w:hAnsi="Calibri"/>
          <w:sz w:val="23"/>
          <w:szCs w:val="23"/>
          <w:lang w:eastAsia="en-US"/>
        </w:rPr>
        <w:t>κλάσσεις</w:t>
      </w:r>
      <w:proofErr w:type="spellEnd"/>
      <w:r w:rsidRPr="00A124BD">
        <w:rPr>
          <w:rFonts w:ascii="Calibri" w:eastAsia="Calibri" w:hAnsi="Calibri"/>
          <w:sz w:val="23"/>
          <w:szCs w:val="23"/>
          <w:lang w:eastAsia="en-US"/>
        </w:rPr>
        <w:t xml:space="preserve">,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rsidR="00A124BD" w:rsidRDefault="00A124BD" w:rsidP="00A124BD">
      <w:pPr>
        <w:suppressAutoHyphens w:val="0"/>
        <w:spacing w:after="160" w:line="259" w:lineRule="auto"/>
        <w:ind w:left="720"/>
        <w:contextualSpacing/>
        <w:rPr>
          <w:rFonts w:ascii="Calibri" w:eastAsia="Calibri" w:hAnsi="Calibri"/>
          <w:sz w:val="23"/>
          <w:szCs w:val="23"/>
          <w:lang w:eastAsia="en-US"/>
        </w:rPr>
      </w:pPr>
    </w:p>
    <w:p w:rsidR="003A650F" w:rsidRPr="00A124BD" w:rsidRDefault="003A650F" w:rsidP="00A124BD">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A124BD">
      <w:pPr>
        <w:suppressAutoHyphens w:val="0"/>
        <w:spacing w:after="160" w:line="259" w:lineRule="auto"/>
        <w:ind w:left="720"/>
        <w:contextualSpacing/>
        <w:rPr>
          <w:rFonts w:ascii="Calibri" w:eastAsia="Calibri" w:hAnsi="Calibri"/>
          <w:sz w:val="23"/>
          <w:szCs w:val="23"/>
          <w:lang w:eastAsia="en-US"/>
        </w:rPr>
      </w:pPr>
    </w:p>
    <w:p w:rsidR="00A124BD" w:rsidRPr="00424BB1" w:rsidRDefault="00A124BD" w:rsidP="00A124BD">
      <w:pPr>
        <w:suppressAutoHyphens w:val="0"/>
        <w:spacing w:after="160" w:line="259" w:lineRule="auto"/>
        <w:ind w:left="720"/>
        <w:contextualSpacing/>
        <w:jc w:val="center"/>
        <w:rPr>
          <w:rFonts w:ascii="Calibri" w:eastAsia="Calibri" w:hAnsi="Calibri"/>
          <w:b/>
          <w:lang w:eastAsia="en-US"/>
        </w:rPr>
      </w:pPr>
      <w:r w:rsidRPr="00424BB1">
        <w:rPr>
          <w:rFonts w:ascii="Calibri" w:eastAsia="Calibri" w:hAnsi="Calibri"/>
          <w:b/>
          <w:lang w:eastAsia="en-US"/>
        </w:rPr>
        <w:lastRenderedPageBreak/>
        <w:t xml:space="preserve">Κατανοώντας το </w:t>
      </w:r>
      <w:r w:rsidRPr="00424BB1">
        <w:rPr>
          <w:rFonts w:ascii="Calibri" w:eastAsia="Calibri" w:hAnsi="Calibri"/>
          <w:b/>
          <w:lang w:val="en-US" w:eastAsia="en-US"/>
        </w:rPr>
        <w:t>HLS</w:t>
      </w:r>
    </w:p>
    <w:p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rsidR="00A124BD" w:rsidRPr="00A124BD" w:rsidRDefault="00A124BD" w:rsidP="00A124BD">
      <w:pPr>
        <w:suppressAutoHyphens w:val="0"/>
        <w:spacing w:after="160" w:line="259" w:lineRule="auto"/>
        <w:ind w:left="720" w:firstLine="360"/>
        <w:contextualSpacing/>
        <w:rPr>
          <w:rFonts w:ascii="Calibri" w:eastAsia="Calibri" w:hAnsi="Calibri"/>
          <w:sz w:val="23"/>
          <w:szCs w:val="23"/>
          <w:lang w:eastAsia="en-US"/>
        </w:rPr>
      </w:pPr>
      <w:r w:rsidRPr="00A124BD">
        <w:rPr>
          <w:rFonts w:ascii="Calibri" w:eastAsia="Calibri" w:hAnsi="Calibri"/>
          <w:sz w:val="23"/>
          <w:szCs w:val="23"/>
          <w:lang w:eastAsia="en-US"/>
        </w:rPr>
        <w:t xml:space="preserve">Αυτό που κάνει το εργαλείο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00123F57">
        <w:rPr>
          <w:rFonts w:ascii="Calibri" w:eastAsia="Calibri" w:hAnsi="Calibri"/>
          <w:sz w:val="23"/>
          <w:szCs w:val="23"/>
          <w:lang w:eastAsia="en-US"/>
        </w:rPr>
        <w:t>[3]</w:t>
      </w:r>
      <w:r w:rsidRPr="00A124BD">
        <w:rPr>
          <w:rFonts w:ascii="Calibri" w:eastAsia="Calibri" w:hAnsi="Calibri"/>
          <w:sz w:val="23"/>
          <w:szCs w:val="23"/>
          <w:lang w:eastAsia="en-US"/>
        </w:rPr>
        <w:t xml:space="preserve"> είναι</w:t>
      </w:r>
      <w:r w:rsidR="007F71AC">
        <w:rPr>
          <w:rFonts w:ascii="Calibri" w:eastAsia="Calibri" w:hAnsi="Calibri"/>
          <w:sz w:val="23"/>
          <w:szCs w:val="23"/>
          <w:lang w:eastAsia="en-US"/>
        </w:rPr>
        <w:t>,</w:t>
      </w:r>
      <w:r w:rsidRPr="00A124BD">
        <w:rPr>
          <w:rFonts w:ascii="Calibri" w:eastAsia="Calibri" w:hAnsi="Calibri"/>
          <w:sz w:val="23"/>
          <w:szCs w:val="23"/>
          <w:lang w:eastAsia="en-US"/>
        </w:rPr>
        <w:t xml:space="preserve"> ότι κάνει σύνθεση συναρτήσεις που είναι γραμμένες σε γλώσσα υψηλού επιπέδου σε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BE6944">
        <w:rPr>
          <w:rFonts w:ascii="Calibri" w:eastAsia="Calibri" w:hAnsi="Calibri"/>
          <w:sz w:val="23"/>
          <w:szCs w:val="23"/>
          <w:lang w:eastAsia="en-US"/>
        </w:rPr>
        <w:t xml:space="preserve">του </w:t>
      </w:r>
      <w:proofErr w:type="spellStart"/>
      <w:r w:rsidR="00BE6944">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Pr="00A124BD">
        <w:rPr>
          <w:rFonts w:ascii="Calibri" w:eastAsia="Calibri" w:hAnsi="Calibri"/>
          <w:sz w:val="23"/>
          <w:szCs w:val="23"/>
          <w:lang w:eastAsia="en-US"/>
        </w:rPr>
        <w:t xml:space="preserve"> και από άλλα εργαλεία σχεδιασμού της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καθώς υποστηρίζει πολλά εργαλεία για την δημιουργία του βέλτιστης υλοποίησης του αλγορίθμου που θα γραφτεί σε γλώσσα υψηλού επιπέδου όπως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Η διαδικασία εκτέλεσης του εργαλείου είναι οι παρακάτω:</w:t>
      </w:r>
    </w:p>
    <w:p w:rsidR="00A124BD" w:rsidRPr="00A124BD" w:rsidRDefault="00A124BD" w:rsidP="00A124BD">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A124BD">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A124BD">
      <w:pPr>
        <w:numPr>
          <w:ilvl w:val="0"/>
          <w:numId w:val="8"/>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Μεταγλώττιση, εκτέλεση (προσομοίωση) και </w:t>
      </w:r>
      <w:proofErr w:type="spellStart"/>
      <w:r w:rsidRPr="00A124BD">
        <w:rPr>
          <w:rFonts w:ascii="Calibri" w:eastAsia="Calibri" w:hAnsi="Calibri"/>
          <w:sz w:val="23"/>
          <w:szCs w:val="23"/>
          <w:lang w:eastAsia="en-US"/>
        </w:rPr>
        <w:t>αποσφαλμάτωση</w:t>
      </w:r>
      <w:proofErr w:type="spellEnd"/>
      <w:r w:rsidRPr="00A124BD">
        <w:rPr>
          <w:rFonts w:ascii="Calibri" w:eastAsia="Calibri" w:hAnsi="Calibri"/>
          <w:sz w:val="23"/>
          <w:szCs w:val="23"/>
          <w:lang w:eastAsia="en-US"/>
        </w:rPr>
        <w:t xml:space="preserve"> του αλγορίθμου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p>
    <w:p w:rsidR="00A124BD" w:rsidRPr="00A124BD" w:rsidRDefault="00A124BD" w:rsidP="00A124BD">
      <w:pPr>
        <w:numPr>
          <w:ilvl w:val="0"/>
          <w:numId w:val="8"/>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Σύνθεση του αλγορίθμου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σε υλοποίηση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 μπορούν να χρησιμοποιηθούν 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w:t>
      </w:r>
    </w:p>
    <w:p w:rsidR="00A124BD" w:rsidRPr="00A124BD" w:rsidRDefault="00A124BD" w:rsidP="00A124BD">
      <w:pPr>
        <w:numPr>
          <w:ilvl w:val="0"/>
          <w:numId w:val="8"/>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αναλυτικών </w:t>
      </w:r>
      <w:r w:rsidR="00F735A8">
        <w:rPr>
          <w:rFonts w:ascii="Calibri" w:eastAsia="Calibri" w:hAnsi="Calibri"/>
          <w:sz w:val="23"/>
          <w:szCs w:val="23"/>
          <w:lang w:eastAsia="en-US"/>
        </w:rPr>
        <w:t>αναφορών</w:t>
      </w:r>
      <w:r w:rsidRPr="00A124BD">
        <w:rPr>
          <w:rFonts w:ascii="Calibri" w:eastAsia="Calibri" w:hAnsi="Calibri"/>
          <w:sz w:val="23"/>
          <w:szCs w:val="23"/>
          <w:lang w:eastAsia="en-US"/>
        </w:rPr>
        <w:t xml:space="preserve"> και ανάλυση του κυκλώματος μετά την σύνθεση.</w:t>
      </w:r>
    </w:p>
    <w:p w:rsidR="00A124BD" w:rsidRPr="00A124BD" w:rsidRDefault="00A124BD" w:rsidP="00A124BD">
      <w:pPr>
        <w:numPr>
          <w:ilvl w:val="0"/>
          <w:numId w:val="8"/>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Επαλήθευση της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υλοποίησης με την χρήση μιας ροής που θα δημιουργηθεί.</w:t>
      </w:r>
    </w:p>
    <w:p w:rsidR="00A124BD" w:rsidRPr="00A124BD" w:rsidRDefault="00A124BD" w:rsidP="00A124BD">
      <w:pPr>
        <w:numPr>
          <w:ilvl w:val="0"/>
          <w:numId w:val="8"/>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Μετατροπή των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υλοποιήσεων σε </w:t>
      </w:r>
      <w:r w:rsidR="008B3F18">
        <w:rPr>
          <w:rFonts w:ascii="Calibri" w:eastAsia="Calibri" w:hAnsi="Calibri"/>
          <w:sz w:val="23"/>
          <w:szCs w:val="23"/>
          <w:lang w:eastAsia="en-US"/>
        </w:rPr>
        <w:t>ένα</w:t>
      </w:r>
      <w:r w:rsidRPr="00A124BD">
        <w:rPr>
          <w:rFonts w:ascii="Calibri" w:eastAsia="Calibri" w:hAnsi="Calibri"/>
          <w:sz w:val="23"/>
          <w:szCs w:val="23"/>
          <w:lang w:eastAsia="en-US"/>
        </w:rPr>
        <w:t xml:space="preserve"> εύρος από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formats</w:t>
      </w:r>
      <w:r w:rsidRPr="00A124BD">
        <w:rPr>
          <w:rFonts w:ascii="Calibri" w:eastAsia="Calibri" w:hAnsi="Calibri"/>
          <w:sz w:val="23"/>
          <w:szCs w:val="23"/>
          <w:lang w:eastAsia="en-US"/>
        </w:rPr>
        <w:t>.</w:t>
      </w:r>
    </w:p>
    <w:p w:rsidR="00A124BD" w:rsidRPr="00A124BD" w:rsidRDefault="00A124BD" w:rsidP="00A124BD">
      <w:pPr>
        <w:suppressAutoHyphens w:val="0"/>
        <w:spacing w:after="160" w:line="259" w:lineRule="auto"/>
        <w:ind w:left="720"/>
        <w:rPr>
          <w:rFonts w:ascii="Calibri" w:eastAsia="Calibri" w:hAnsi="Calibri"/>
          <w:sz w:val="23"/>
          <w:szCs w:val="23"/>
          <w:lang w:eastAsia="en-US"/>
        </w:rPr>
      </w:pPr>
    </w:p>
    <w:p w:rsidR="00A124BD" w:rsidRPr="00A124BD" w:rsidRDefault="00A124BD" w:rsidP="00A124BD">
      <w:pPr>
        <w:suppressAutoHyphens w:val="0"/>
        <w:spacing w:after="160" w:line="259" w:lineRule="auto"/>
        <w:ind w:left="720"/>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rsidR="00A124BD" w:rsidRPr="00A124BD" w:rsidRDefault="00A124BD" w:rsidP="00A124BD">
      <w:pPr>
        <w:numPr>
          <w:ilvl w:val="0"/>
          <w:numId w:val="9"/>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γραμμένες σε γλώσσα υψηλού επιπέδου όπως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SystemC</w:t>
      </w:r>
      <w:proofErr w:type="spellEnd"/>
      <w:r w:rsidR="00BE6944">
        <w:rPr>
          <w:rFonts w:ascii="Calibri" w:eastAsia="Calibri" w:hAnsi="Calibri"/>
          <w:sz w:val="23"/>
          <w:szCs w:val="23"/>
          <w:lang w:eastAsia="en-US"/>
        </w:rPr>
        <w:t xml:space="preserve">. Αποτελούν </w:t>
      </w:r>
      <w:r w:rsidRPr="00A124BD">
        <w:rPr>
          <w:rFonts w:ascii="Calibri" w:eastAsia="Calibri" w:hAnsi="Calibri"/>
          <w:sz w:val="23"/>
          <w:szCs w:val="23"/>
          <w:lang w:eastAsia="en-US"/>
        </w:rPr>
        <w:t xml:space="preserve">την βασική είσοδο για το εργαλείο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w:t>
      </w:r>
      <w:r w:rsidR="003D41F6">
        <w:rPr>
          <w:rFonts w:ascii="Calibri" w:eastAsia="Calibri" w:hAnsi="Calibri"/>
          <w:sz w:val="23"/>
          <w:szCs w:val="23"/>
          <w:lang w:eastAsia="en-US"/>
        </w:rPr>
        <w:t>Επιπλέον</w:t>
      </w:r>
      <w:r w:rsidRPr="00A124BD">
        <w:rPr>
          <w:rFonts w:ascii="Calibri" w:eastAsia="Calibri" w:hAnsi="Calibri"/>
          <w:sz w:val="23"/>
          <w:szCs w:val="23"/>
          <w:lang w:eastAsia="en-US"/>
        </w:rPr>
        <w:t>, στις συναρτήσεις μπορούν να εμπεριέχουν και άλλες υπ</w:t>
      </w:r>
      <w:r w:rsidR="008B3F18">
        <w:rPr>
          <w:rFonts w:ascii="Calibri" w:eastAsia="Calibri" w:hAnsi="Calibri"/>
          <w:sz w:val="23"/>
          <w:szCs w:val="23"/>
          <w:lang w:eastAsia="en-US"/>
        </w:rPr>
        <w:t>ό-</w:t>
      </w:r>
      <w:r w:rsidRPr="00A124BD">
        <w:rPr>
          <w:rFonts w:ascii="Calibri" w:eastAsia="Calibri" w:hAnsi="Calibri"/>
          <w:sz w:val="23"/>
          <w:szCs w:val="23"/>
          <w:lang w:eastAsia="en-US"/>
        </w:rPr>
        <w:t>συναρτήσεις.</w:t>
      </w:r>
    </w:p>
    <w:p w:rsidR="00A124BD" w:rsidRPr="00A124BD" w:rsidRDefault="00A124BD" w:rsidP="00A124BD">
      <w:pPr>
        <w:numPr>
          <w:ilvl w:val="0"/>
          <w:numId w:val="9"/>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Ορίσματα. Τα ορίσματα είναι υποχρεωτικά και χρειάζονται για να συμπεριλάβουμε στο κύκλωμα την περίοδο του ρολογιού, την απόκλιση που μπορεί να έχει το ρολόι καθώς και την πλακέτα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rsidR="00A124BD" w:rsidRPr="00A124BD" w:rsidRDefault="00A124BD" w:rsidP="00A124BD">
      <w:pPr>
        <w:numPr>
          <w:ilvl w:val="0"/>
          <w:numId w:val="9"/>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Τα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αποτελούν προαιρετικά εργαλεία που μπορούν να χρησιμοποιηθούν στην σύνθεση του κυκλώματος ώστε να υλοποιήσουν μια συγκεκριμένη συμπεριφορά ή και ακόμη για να βελτιστοποιήσουν το κύκλωμα.</w:t>
      </w:r>
    </w:p>
    <w:p w:rsidR="00A124BD" w:rsidRPr="00A124BD" w:rsidRDefault="00A124BD" w:rsidP="00A124BD">
      <w:pPr>
        <w:numPr>
          <w:ilvl w:val="0"/>
          <w:numId w:val="9"/>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και άλλα αρχεία. 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χρησιμοποιεί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ώστε να </w:t>
      </w:r>
      <w:r w:rsidR="00BE6944" w:rsidRPr="00A124BD">
        <w:rPr>
          <w:rFonts w:ascii="Calibri" w:eastAsia="Calibri" w:hAnsi="Calibri"/>
          <w:sz w:val="23"/>
          <w:szCs w:val="23"/>
          <w:lang w:eastAsia="en-US"/>
        </w:rPr>
        <w:t>προσομοιώσ</w:t>
      </w:r>
      <w:r w:rsidR="00BE6944">
        <w:rPr>
          <w:rFonts w:ascii="Calibri" w:eastAsia="Calibri" w:hAnsi="Calibri"/>
          <w:sz w:val="23"/>
          <w:szCs w:val="23"/>
          <w:lang w:eastAsia="en-US"/>
        </w:rPr>
        <w:t>ει</w:t>
      </w:r>
      <w:r w:rsidR="008B3F1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τον αλγόριθμο πριν την σύνθεση του. Και ακόμη να επαληθεύσει τα αποτελέσματα που θα βγάλει το κύκλωμα που έχει μετατραπεί σε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Για αυτήν την λειτουργία χρησιμοποιείται το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συν-προσομοίωση.</w:t>
      </w:r>
    </w:p>
    <w:p w:rsidR="00A124BD" w:rsidRPr="00A124BD" w:rsidRDefault="00A124BD" w:rsidP="00A124BD">
      <w:pPr>
        <w:suppressAutoHyphens w:val="0"/>
        <w:spacing w:after="160" w:line="259" w:lineRule="auto"/>
        <w:ind w:left="1080"/>
        <w:rPr>
          <w:rFonts w:ascii="Calibri" w:eastAsia="Calibri" w:hAnsi="Calibri"/>
          <w:sz w:val="23"/>
          <w:szCs w:val="23"/>
          <w:lang w:eastAsia="en-US"/>
        </w:rPr>
      </w:pPr>
      <w:r w:rsidRPr="00A124BD">
        <w:rPr>
          <w:rFonts w:ascii="Calibri" w:eastAsia="Calibri" w:hAnsi="Calibri"/>
          <w:sz w:val="23"/>
          <w:szCs w:val="23"/>
          <w:lang w:eastAsia="en-US"/>
        </w:rPr>
        <w:t xml:space="preserve">Όλα αυτά μπορούν εισαχθούν με την χρήση του </w:t>
      </w:r>
      <w:r w:rsidR="008B3F18">
        <w:rPr>
          <w:rFonts w:ascii="Calibri" w:eastAsia="Calibri" w:hAnsi="Calibri"/>
          <w:sz w:val="23"/>
          <w:szCs w:val="23"/>
          <w:lang w:eastAsia="en-US"/>
        </w:rPr>
        <w:t xml:space="preserve">γραφικού περιβάλλοντος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GUI</w:t>
      </w:r>
      <w:r w:rsidRPr="00A124BD">
        <w:rPr>
          <w:rFonts w:ascii="Calibri" w:eastAsia="Calibri" w:hAnsi="Calibri"/>
          <w:sz w:val="23"/>
          <w:szCs w:val="23"/>
          <w:lang w:eastAsia="en-US"/>
        </w:rPr>
        <w:t xml:space="preserve">) ή και ακόμη με την χρήση </w:t>
      </w:r>
      <w:proofErr w:type="spellStart"/>
      <w:r w:rsidRPr="00A124BD">
        <w:rPr>
          <w:rFonts w:ascii="Calibri" w:eastAsia="Calibri" w:hAnsi="Calibri"/>
          <w:sz w:val="23"/>
          <w:szCs w:val="23"/>
          <w:lang w:val="en-US" w:eastAsia="en-US"/>
        </w:rPr>
        <w:t>tcl</w:t>
      </w:r>
      <w:proofErr w:type="spellEnd"/>
      <w:r w:rsidRPr="00A124BD">
        <w:rPr>
          <w:rFonts w:ascii="Calibri" w:eastAsia="Calibri" w:hAnsi="Calibri"/>
          <w:sz w:val="23"/>
          <w:szCs w:val="23"/>
          <w:lang w:eastAsia="en-US"/>
        </w:rPr>
        <w:t xml:space="preserve"> εντολών </w:t>
      </w:r>
      <w:r w:rsidR="00BD4A35">
        <w:rPr>
          <w:rFonts w:ascii="Calibri" w:eastAsia="Calibri" w:hAnsi="Calibri"/>
          <w:sz w:val="23"/>
          <w:szCs w:val="23"/>
          <w:lang w:eastAsia="en-US"/>
        </w:rPr>
        <w:t>μέσω της</w:t>
      </w:r>
      <w:r w:rsidR="008B3F18">
        <w:rPr>
          <w:rFonts w:ascii="Calibri" w:eastAsia="Calibri" w:hAnsi="Calibri"/>
          <w:sz w:val="23"/>
          <w:szCs w:val="23"/>
          <w:lang w:eastAsia="en-US"/>
        </w:rPr>
        <w:t xml:space="preserve"> γραμμή</w:t>
      </w:r>
      <w:r w:rsidR="00BD4A35">
        <w:rPr>
          <w:rFonts w:ascii="Calibri" w:eastAsia="Calibri" w:hAnsi="Calibri"/>
          <w:sz w:val="23"/>
          <w:szCs w:val="23"/>
          <w:lang w:eastAsia="en-US"/>
        </w:rPr>
        <w:t>ς</w:t>
      </w:r>
      <w:r w:rsidR="008B3F18">
        <w:rPr>
          <w:rFonts w:ascii="Calibri" w:eastAsia="Calibri" w:hAnsi="Calibri"/>
          <w:sz w:val="23"/>
          <w:szCs w:val="23"/>
          <w:lang w:eastAsia="en-US"/>
        </w:rPr>
        <w:t xml:space="preserve"> εντολών</w:t>
      </w:r>
      <w:r w:rsidRPr="00A124BD">
        <w:rPr>
          <w:rFonts w:ascii="Calibri" w:eastAsia="Calibri" w:hAnsi="Calibri"/>
          <w:sz w:val="23"/>
          <w:szCs w:val="23"/>
          <w:lang w:eastAsia="en-US"/>
        </w:rPr>
        <w:t>.</w:t>
      </w:r>
    </w:p>
    <w:p w:rsidR="00A124BD" w:rsidRPr="00A124BD" w:rsidRDefault="00A124BD" w:rsidP="00A124BD">
      <w:pPr>
        <w:suppressAutoHyphens w:val="0"/>
        <w:spacing w:after="160" w:line="259" w:lineRule="auto"/>
        <w:ind w:left="1080"/>
        <w:rPr>
          <w:rFonts w:ascii="Calibri" w:eastAsia="Calibri" w:hAnsi="Calibri"/>
          <w:sz w:val="23"/>
          <w:szCs w:val="23"/>
          <w:lang w:eastAsia="en-US"/>
        </w:rPr>
      </w:pPr>
    </w:p>
    <w:p w:rsidR="00A124BD" w:rsidRPr="00A124BD" w:rsidRDefault="00A124BD" w:rsidP="00A124BD">
      <w:pPr>
        <w:suppressAutoHyphens w:val="0"/>
        <w:spacing w:after="160" w:line="259" w:lineRule="auto"/>
        <w:ind w:left="1080"/>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rsidR="00A124BD" w:rsidRPr="00A124BD" w:rsidRDefault="00A124BD" w:rsidP="00A124BD">
      <w:pPr>
        <w:numPr>
          <w:ilvl w:val="0"/>
          <w:numId w:val="1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Αρχεία υλοποίησης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που είναι γραμμένα σε </w:t>
      </w:r>
      <w:r w:rsidR="008B3F18">
        <w:rPr>
          <w:rFonts w:ascii="Calibri" w:eastAsia="Calibri" w:hAnsi="Calibri"/>
          <w:sz w:val="23"/>
          <w:szCs w:val="23"/>
          <w:lang w:eastAsia="en-US"/>
        </w:rPr>
        <w:t>γλώσσα περιγραφής υλικού.</w:t>
      </w:r>
      <w:r w:rsidR="008B3F18" w:rsidRPr="008B3F1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την βασική έξοδο του </w:t>
      </w:r>
      <w:proofErr w:type="spellStart"/>
      <w:r w:rsidR="00BA54A1">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Μέσω του </w:t>
      </w:r>
      <w:proofErr w:type="spellStart"/>
      <w:r w:rsidR="008B3F18">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μπορού</w:t>
      </w:r>
      <w:r w:rsidR="00F735A8">
        <w:rPr>
          <w:rFonts w:ascii="Calibri" w:eastAsia="Calibri" w:hAnsi="Calibri"/>
          <w:sz w:val="23"/>
          <w:szCs w:val="23"/>
          <w:lang w:eastAsia="en-US"/>
        </w:rPr>
        <w:t>μ</w:t>
      </w:r>
      <w:r w:rsidRPr="00A124BD">
        <w:rPr>
          <w:rFonts w:ascii="Calibri" w:eastAsia="Calibri" w:hAnsi="Calibri"/>
          <w:sz w:val="23"/>
          <w:szCs w:val="23"/>
          <w:lang w:eastAsia="en-US"/>
        </w:rPr>
        <w:t xml:space="preserve">ε να κάνουμε σύνθεση 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σε υλοποίηση επιπέδου πυλών (</w:t>
      </w:r>
      <w:r w:rsidRPr="00A124BD">
        <w:rPr>
          <w:rFonts w:ascii="Calibri" w:eastAsia="Calibri" w:hAnsi="Calibri"/>
          <w:sz w:val="23"/>
          <w:szCs w:val="23"/>
          <w:lang w:val="en-US" w:eastAsia="en-US"/>
        </w:rPr>
        <w:t>gate</w:t>
      </w:r>
      <w:r w:rsidRPr="00A124BD">
        <w:rPr>
          <w:rFonts w:ascii="Calibri" w:eastAsia="Calibri" w:hAnsi="Calibri"/>
          <w:sz w:val="23"/>
          <w:szCs w:val="23"/>
          <w:lang w:eastAsia="en-US"/>
        </w:rPr>
        <w:t xml:space="preserve"> -  </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implementation</w:t>
      </w:r>
      <w:r w:rsidRPr="00A124BD">
        <w:rPr>
          <w:rFonts w:ascii="Calibri" w:eastAsia="Calibri" w:hAnsi="Calibri"/>
          <w:sz w:val="23"/>
          <w:szCs w:val="23"/>
          <w:lang w:eastAsia="en-US"/>
        </w:rPr>
        <w:t xml:space="preserve">) και να </w:t>
      </w:r>
      <w:proofErr w:type="spellStart"/>
      <w:r w:rsidRPr="00A124BD">
        <w:rPr>
          <w:rFonts w:ascii="Calibri" w:eastAsia="Calibri" w:hAnsi="Calibri"/>
          <w:sz w:val="23"/>
          <w:szCs w:val="23"/>
          <w:lang w:eastAsia="en-US"/>
        </w:rPr>
        <w:t>παράξουμε</w:t>
      </w:r>
      <w:proofErr w:type="spellEnd"/>
      <w:r w:rsidRPr="00A124BD">
        <w:rPr>
          <w:rFonts w:ascii="Calibri" w:eastAsia="Calibri" w:hAnsi="Calibri"/>
          <w:sz w:val="23"/>
          <w:szCs w:val="23"/>
          <w:lang w:eastAsia="en-US"/>
        </w:rPr>
        <w:t xml:space="preserve"> αρχείο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bitstream</w:t>
      </w:r>
      <w:r w:rsidRPr="00A124BD">
        <w:rPr>
          <w:rFonts w:ascii="Calibri" w:eastAsia="Calibri" w:hAnsi="Calibri"/>
          <w:sz w:val="23"/>
          <w:szCs w:val="23"/>
          <w:lang w:eastAsia="en-US"/>
        </w:rPr>
        <w:t xml:space="preserve"> που θα χρησιμοποιηθεί ώστε να δουλέψει το παραγόμενο κύκλωμα στην πλακέτα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που θα παραχθεί μπορεί</w:t>
      </w:r>
      <w:r w:rsidR="008B3F18" w:rsidRPr="008B3F18">
        <w:rPr>
          <w:rFonts w:ascii="Calibri" w:eastAsia="Calibri" w:hAnsi="Calibri"/>
          <w:sz w:val="23"/>
          <w:szCs w:val="23"/>
          <w:lang w:eastAsia="en-US"/>
        </w:rPr>
        <w:t xml:space="preserve"> </w:t>
      </w:r>
      <w:r w:rsidR="008B3F18">
        <w:rPr>
          <w:rFonts w:ascii="Calibri" w:eastAsia="Calibri" w:hAnsi="Calibri"/>
          <w:sz w:val="23"/>
          <w:szCs w:val="23"/>
          <w:lang w:eastAsia="en-US"/>
        </w:rPr>
        <w:t>να</w:t>
      </w:r>
      <w:r w:rsidRPr="00A124BD">
        <w:rPr>
          <w:rFonts w:ascii="Calibri" w:eastAsia="Calibri" w:hAnsi="Calibri"/>
          <w:sz w:val="23"/>
          <w:szCs w:val="23"/>
          <w:lang w:eastAsia="en-US"/>
        </w:rPr>
        <w:t xml:space="preserve"> είναι διαθέσιμο είτε σε μορφή </w:t>
      </w:r>
      <w:r w:rsidRPr="00A124BD">
        <w:rPr>
          <w:rFonts w:ascii="Calibri" w:eastAsia="Calibri" w:hAnsi="Calibri"/>
          <w:sz w:val="23"/>
          <w:szCs w:val="23"/>
          <w:lang w:val="en-US" w:eastAsia="en-US"/>
        </w:rPr>
        <w:t>VHDL</w:t>
      </w:r>
      <w:r w:rsidRPr="00A124BD">
        <w:rPr>
          <w:rFonts w:ascii="Calibri" w:eastAsia="Calibri" w:hAnsi="Calibri"/>
          <w:sz w:val="23"/>
          <w:szCs w:val="23"/>
          <w:lang w:eastAsia="en-US"/>
        </w:rPr>
        <w:t xml:space="preserve"> είτε σε μορφή </w:t>
      </w:r>
      <w:r w:rsidRPr="00A124BD">
        <w:rPr>
          <w:rFonts w:ascii="Calibri" w:eastAsia="Calibri" w:hAnsi="Calibri"/>
          <w:sz w:val="23"/>
          <w:szCs w:val="23"/>
          <w:lang w:val="en-US" w:eastAsia="en-US"/>
        </w:rPr>
        <w:t>Verilog</w:t>
      </w:r>
      <w:r w:rsidRPr="00A124BD">
        <w:rPr>
          <w:rFonts w:ascii="Calibri" w:eastAsia="Calibri" w:hAnsi="Calibri"/>
          <w:sz w:val="23"/>
          <w:szCs w:val="23"/>
          <w:lang w:eastAsia="en-US"/>
        </w:rPr>
        <w:t>.</w:t>
      </w:r>
    </w:p>
    <w:p w:rsidR="00A124BD" w:rsidRPr="00A124BD" w:rsidRDefault="00A124BD" w:rsidP="00A124BD">
      <w:pPr>
        <w:numPr>
          <w:ilvl w:val="0"/>
          <w:numId w:val="1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συν-προσομοίωση και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packaging</w:t>
      </w:r>
      <w:r w:rsidRPr="00A124BD">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Στην παρακάτω εικόνα βλέπουμε μια επισκόπηση των εισόδων και εξόδων του εργαλείου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p>
    <w:p w:rsidR="00A124BD" w:rsidRPr="00A124BD" w:rsidRDefault="00A54CAB"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val="en-US" w:eastAsia="en-US"/>
        </w:rPr>
        <w:pict>
          <v:shape id="Picture 1" o:spid="_x0000_i1028" type="#_x0000_t75" style="width:396.3pt;height:302.65pt;visibility:visible">
            <v:imagedata r:id="rId9" o:title=""/>
          </v:shape>
        </w:pict>
      </w:r>
    </w:p>
    <w:p w:rsidR="00A124BD" w:rsidRPr="00A124BD" w:rsidRDefault="00A124BD" w:rsidP="00A124BD">
      <w:pPr>
        <w:suppressAutoHyphens w:val="0"/>
        <w:spacing w:after="160" w:line="259" w:lineRule="auto"/>
        <w:rPr>
          <w:rFonts w:ascii="Calibri" w:eastAsia="Calibri" w:hAnsi="Calibri"/>
          <w:sz w:val="23"/>
          <w:szCs w:val="23"/>
          <w:lang w:val="en-US" w:eastAsia="en-US"/>
        </w:rPr>
      </w:pPr>
    </w:p>
    <w:p w:rsidR="00E82A82" w:rsidRDefault="00E82A82" w:rsidP="00A124BD">
      <w:pPr>
        <w:suppressAutoHyphens w:val="0"/>
        <w:spacing w:after="160" w:line="259" w:lineRule="auto"/>
        <w:jc w:val="center"/>
        <w:rPr>
          <w:rFonts w:ascii="Calibri" w:eastAsia="Calibri" w:hAnsi="Calibri"/>
          <w:b/>
          <w:sz w:val="23"/>
          <w:szCs w:val="23"/>
          <w:lang w:val="en-US" w:eastAsia="en-US"/>
        </w:rPr>
      </w:pPr>
    </w:p>
    <w:p w:rsidR="00E82A82" w:rsidRDefault="00E82A82" w:rsidP="00A124BD">
      <w:pPr>
        <w:suppressAutoHyphens w:val="0"/>
        <w:spacing w:after="160" w:line="259" w:lineRule="auto"/>
        <w:jc w:val="center"/>
        <w:rPr>
          <w:rFonts w:ascii="Calibri" w:eastAsia="Calibri" w:hAnsi="Calibri"/>
          <w:b/>
          <w:sz w:val="23"/>
          <w:szCs w:val="23"/>
          <w:lang w:val="en-US" w:eastAsia="en-US"/>
        </w:rPr>
      </w:pPr>
    </w:p>
    <w:p w:rsidR="00FA6DE6" w:rsidRDefault="00FA6DE6" w:rsidP="00A124BD">
      <w:pPr>
        <w:suppressAutoHyphens w:val="0"/>
        <w:spacing w:after="160" w:line="259" w:lineRule="auto"/>
        <w:jc w:val="center"/>
        <w:rPr>
          <w:rFonts w:ascii="Calibri" w:eastAsia="Calibri" w:hAnsi="Calibri"/>
          <w:b/>
          <w:sz w:val="23"/>
          <w:szCs w:val="23"/>
          <w:lang w:val="en-US" w:eastAsia="en-US"/>
        </w:rPr>
      </w:pPr>
    </w:p>
    <w:p w:rsidR="00FD36D4" w:rsidRDefault="00FD36D4" w:rsidP="00A124BD">
      <w:pPr>
        <w:suppressAutoHyphens w:val="0"/>
        <w:spacing w:after="160" w:line="259" w:lineRule="auto"/>
        <w:jc w:val="center"/>
        <w:rPr>
          <w:rFonts w:ascii="Calibri" w:eastAsia="Calibri" w:hAnsi="Calibri"/>
          <w:b/>
          <w:lang w:val="en-US" w:eastAsia="en-US"/>
        </w:rPr>
      </w:pPr>
    </w:p>
    <w:p w:rsidR="00A124BD" w:rsidRPr="00424BB1" w:rsidRDefault="00A124BD" w:rsidP="00A124BD">
      <w:pPr>
        <w:suppressAutoHyphens w:val="0"/>
        <w:spacing w:after="160" w:line="259" w:lineRule="auto"/>
        <w:jc w:val="center"/>
        <w:rPr>
          <w:rFonts w:ascii="Calibri" w:eastAsia="Calibri" w:hAnsi="Calibri"/>
          <w:b/>
          <w:lang w:eastAsia="en-US"/>
        </w:rPr>
      </w:pPr>
      <w:r w:rsidRPr="00424BB1">
        <w:rPr>
          <w:rFonts w:ascii="Calibri" w:eastAsia="Calibri" w:hAnsi="Calibri"/>
          <w:b/>
          <w:lang w:val="en-US" w:eastAsia="en-US"/>
        </w:rPr>
        <w:t>Test</w:t>
      </w:r>
      <w:r w:rsidRPr="00424BB1">
        <w:rPr>
          <w:rFonts w:ascii="Calibri" w:eastAsia="Calibri" w:hAnsi="Calibri"/>
          <w:b/>
          <w:lang w:eastAsia="en-US"/>
        </w:rPr>
        <w:t xml:space="preserve"> </w:t>
      </w:r>
      <w:r w:rsidRPr="00424BB1">
        <w:rPr>
          <w:rFonts w:ascii="Calibri" w:eastAsia="Calibri" w:hAnsi="Calibri"/>
          <w:b/>
          <w:lang w:val="en-US" w:eastAsia="en-US"/>
        </w:rPr>
        <w:t>Bench</w:t>
      </w:r>
      <w:r w:rsidRPr="00424BB1">
        <w:rPr>
          <w:rFonts w:ascii="Calibri" w:eastAsia="Calibri" w:hAnsi="Calibri"/>
          <w:b/>
          <w:lang w:eastAsia="en-US"/>
        </w:rPr>
        <w:t xml:space="preserve">, Υποστήριξη γλωσσών, βιβλιοθήκες της </w:t>
      </w:r>
      <w:r w:rsidRPr="00424BB1">
        <w:rPr>
          <w:rFonts w:ascii="Calibri" w:eastAsia="Calibri" w:hAnsi="Calibri"/>
          <w:b/>
          <w:lang w:val="en-US" w:eastAsia="en-US"/>
        </w:rPr>
        <w:t>C</w:t>
      </w:r>
      <w:r w:rsidRPr="00424BB1">
        <w:rPr>
          <w:rFonts w:ascii="Calibri" w:eastAsia="Calibri" w:hAnsi="Calibri"/>
          <w:b/>
          <w:lang w:eastAsia="en-US"/>
        </w:rPr>
        <w:t>.</w:t>
      </w:r>
    </w:p>
    <w:p w:rsidR="00490B87" w:rsidRPr="00A124BD" w:rsidRDefault="00490B87" w:rsidP="00A124BD">
      <w:pPr>
        <w:suppressAutoHyphens w:val="0"/>
        <w:spacing w:after="160" w:line="259" w:lineRule="auto"/>
        <w:jc w:val="center"/>
        <w:rPr>
          <w:rFonts w:ascii="Calibri" w:eastAsia="Calibri" w:hAnsi="Calibri"/>
          <w:b/>
          <w:sz w:val="23"/>
          <w:szCs w:val="23"/>
          <w:lang w:eastAsia="en-US"/>
        </w:rPr>
      </w:pPr>
    </w:p>
    <w:p w:rsidR="00A124BD" w:rsidRPr="00A124BD" w:rsidRDefault="00A124BD" w:rsidP="00A124BD">
      <w:pPr>
        <w:suppressAutoHyphens w:val="0"/>
        <w:spacing w:after="160" w:line="259" w:lineRule="auto"/>
        <w:ind w:firstLine="360"/>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η  </w:t>
      </w:r>
      <w:proofErr w:type="spellStart"/>
      <w:r w:rsidRPr="00A124BD">
        <w:rPr>
          <w:rFonts w:ascii="Calibri" w:eastAsia="Calibri" w:hAnsi="Calibri"/>
          <w:sz w:val="23"/>
          <w:szCs w:val="23"/>
          <w:lang w:eastAsia="en-US"/>
        </w:rPr>
        <w:t>top-level</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function</w:t>
      </w:r>
      <w:proofErr w:type="spellEnd"/>
      <w:r w:rsidRPr="00A124BD">
        <w:rPr>
          <w:rFonts w:ascii="Calibri" w:eastAsia="Calibri" w:hAnsi="Calibri"/>
          <w:sz w:val="23"/>
          <w:szCs w:val="23"/>
          <w:lang w:eastAsia="en-US"/>
        </w:rPr>
        <w:t xml:space="preserve"> 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Στο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ως  </w:t>
      </w:r>
      <w:proofErr w:type="spellStart"/>
      <w:r w:rsidRPr="00A124BD">
        <w:rPr>
          <w:rFonts w:ascii="Calibri" w:eastAsia="Calibri" w:hAnsi="Calibri"/>
          <w:sz w:val="23"/>
          <w:szCs w:val="23"/>
          <w:lang w:eastAsia="en-US"/>
        </w:rPr>
        <w:t>top-level</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function</w:t>
      </w:r>
      <w:proofErr w:type="spellEnd"/>
      <w:r w:rsidRPr="00A124BD">
        <w:rPr>
          <w:rFonts w:ascii="Calibri" w:eastAsia="Calibri" w:hAnsi="Calibri"/>
          <w:sz w:val="23"/>
          <w:szCs w:val="23"/>
          <w:lang w:eastAsia="en-US"/>
        </w:rPr>
        <w:t xml:space="preserve"> για σύνθεση. Δεν μπορούμε να κάνουμε σύνθεση όμως την  </w:t>
      </w:r>
      <w:proofErr w:type="spellStart"/>
      <w:r w:rsidRPr="00A124BD">
        <w:rPr>
          <w:rFonts w:ascii="Calibri" w:eastAsia="Calibri" w:hAnsi="Calibri"/>
          <w:sz w:val="23"/>
          <w:szCs w:val="23"/>
          <w:lang w:eastAsia="en-US"/>
        </w:rPr>
        <w:t>top-level</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function</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επιπλέον πρέπει να ισχύουν όλα τα παρακάτω:</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numPr>
          <w:ilvl w:val="0"/>
          <w:numId w:val="11"/>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Μόνο μια συνάρτηση επιτρέπεται να είναι </w:t>
      </w:r>
      <w:r w:rsidRPr="00A124BD">
        <w:rPr>
          <w:rFonts w:ascii="Calibri" w:eastAsia="Calibri" w:hAnsi="Calibri"/>
          <w:sz w:val="23"/>
          <w:szCs w:val="23"/>
          <w:lang w:val="en-US" w:eastAsia="en-US"/>
        </w:rPr>
        <w:t>top</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για σύνθεση.</w:t>
      </w:r>
    </w:p>
    <w:p w:rsidR="00A124BD" w:rsidRPr="00A124BD" w:rsidRDefault="00A124BD" w:rsidP="00A124BD">
      <w:pPr>
        <w:numPr>
          <w:ilvl w:val="0"/>
          <w:numId w:val="11"/>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Pr="00A124BD">
        <w:rPr>
          <w:rFonts w:ascii="Calibri" w:eastAsia="Calibri" w:hAnsi="Calibri"/>
          <w:sz w:val="23"/>
          <w:szCs w:val="23"/>
          <w:lang w:val="en-US" w:eastAsia="en-US"/>
        </w:rPr>
        <w:t>top</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τότε και η ίδια θα μετατραπεί.</w:t>
      </w:r>
    </w:p>
    <w:p w:rsidR="00A124BD" w:rsidRPr="00A124BD" w:rsidRDefault="00A124BD" w:rsidP="00A124BD">
      <w:pPr>
        <w:numPr>
          <w:ilvl w:val="0"/>
          <w:numId w:val="11"/>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Pr="00A124BD">
        <w:rPr>
          <w:rFonts w:ascii="Calibri" w:eastAsia="Calibri" w:hAnsi="Calibri"/>
          <w:sz w:val="23"/>
          <w:szCs w:val="23"/>
          <w:lang w:val="en-US" w:eastAsia="en-US"/>
        </w:rPr>
        <w:t>top</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που θα γίνει η σύνθεση, τότε πρέπει να ενώσουμε αυτές τις συναρτήσεις για να μετατραπούν και αυτές.</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424BB1" w:rsidRDefault="00A124BD" w:rsidP="00A124BD">
      <w:pPr>
        <w:suppressAutoHyphens w:val="0"/>
        <w:spacing w:after="160" w:line="259" w:lineRule="auto"/>
        <w:jc w:val="center"/>
        <w:rPr>
          <w:rFonts w:ascii="Calibri" w:eastAsia="Calibri" w:hAnsi="Calibri"/>
          <w:b/>
          <w:lang w:eastAsia="en-US"/>
        </w:rPr>
      </w:pPr>
      <w:r w:rsidRPr="00424BB1">
        <w:rPr>
          <w:rFonts w:ascii="Calibri" w:eastAsia="Calibri" w:hAnsi="Calibri"/>
          <w:b/>
          <w:lang w:eastAsia="en-US"/>
        </w:rPr>
        <w:t>Τ</w:t>
      </w:r>
      <w:proofErr w:type="spellStart"/>
      <w:r w:rsidRPr="00424BB1">
        <w:rPr>
          <w:rFonts w:ascii="Calibri" w:eastAsia="Calibri" w:hAnsi="Calibri"/>
          <w:b/>
          <w:lang w:val="en-US" w:eastAsia="en-US"/>
        </w:rPr>
        <w:t>est</w:t>
      </w:r>
      <w:proofErr w:type="spellEnd"/>
      <w:r w:rsidRPr="00424BB1">
        <w:rPr>
          <w:rFonts w:ascii="Calibri" w:eastAsia="Calibri" w:hAnsi="Calibri"/>
          <w:b/>
          <w:lang w:eastAsia="en-US"/>
        </w:rPr>
        <w:t xml:space="preserve"> </w:t>
      </w:r>
      <w:r w:rsidRPr="00424BB1">
        <w:rPr>
          <w:rFonts w:ascii="Calibri" w:eastAsia="Calibri" w:hAnsi="Calibri"/>
          <w:b/>
          <w:lang w:val="en-US" w:eastAsia="en-US"/>
        </w:rPr>
        <w:t>Bench</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που δεν λειτουργεί σωστά και μετά να αναλύσουμε τις αναφορές που βγάζει ώστε να ξεκαθαρίσουμε γιατί η συνάρτηση δεν δουλεύει σωστά όπως περιμέναμε. Για να αυξήσουμε την παραγωγικότητα στο συγκεκριμένο χρόνο, μπορούμε να  χρησιμοποιήσουμε τα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ώστε να εξακριβώσουμε αν δουλεύει σωστά η συνάρτηση πριν την κάνουμε σύνθεση.</w:t>
      </w:r>
    </w:p>
    <w:p w:rsidR="00A124BD" w:rsidRPr="00A124BD" w:rsidRDefault="00A124BD" w:rsidP="00A124B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περιέχει  την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και μπορεί να περιέχει και άλλες συναρτήσεις που είναι μην ανήκουν στην δομή, ιεραρχία της </w:t>
      </w:r>
      <w:r w:rsidRPr="00A124BD">
        <w:rPr>
          <w:rFonts w:ascii="Calibri" w:eastAsia="Calibri" w:hAnsi="Calibri"/>
          <w:sz w:val="23"/>
          <w:szCs w:val="23"/>
          <w:lang w:val="en-US" w:eastAsia="en-US"/>
        </w:rPr>
        <w:t>top</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που πρόκειται να γίνει η σύνθεση. Με αυτές τις συναρτήσεις μπορούμε να ελέγξουμε αν η συνάρτηση που πρόκειται να γίνει η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rsidR="00A124BD" w:rsidRPr="00A124BD" w:rsidRDefault="00A124BD" w:rsidP="00A124B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χρησιμοποιεί τα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μεταγλωττί</w:t>
      </w:r>
      <w:r w:rsidR="00185D3C">
        <w:rPr>
          <w:rFonts w:ascii="Calibri" w:eastAsia="Calibri" w:hAnsi="Calibri"/>
          <w:sz w:val="23"/>
          <w:szCs w:val="23"/>
          <w:lang w:eastAsia="en-US"/>
        </w:rPr>
        <w:t>σ</w:t>
      </w:r>
      <w:r w:rsidRPr="00A124BD">
        <w:rPr>
          <w:rFonts w:ascii="Calibri" w:eastAsia="Calibri" w:hAnsi="Calibri"/>
          <w:sz w:val="23"/>
          <w:szCs w:val="23"/>
          <w:lang w:eastAsia="en-US"/>
        </w:rPr>
        <w:t xml:space="preserve">ει και να εκτελέσει το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Simulation</w:t>
      </w:r>
      <w:r w:rsidRPr="00A124BD">
        <w:rPr>
          <w:rFonts w:ascii="Calibri" w:eastAsia="Calibri" w:hAnsi="Calibri"/>
          <w:sz w:val="23"/>
          <w:szCs w:val="23"/>
          <w:lang w:eastAsia="en-US"/>
        </w:rPr>
        <w:t xml:space="preserve">. Κατά την διάρκεια της μεταγλώττισης μπορούμε να διαλέξουμε  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 xml:space="preserve">για να κάνουμε </w:t>
      </w:r>
      <w:proofErr w:type="spellStart"/>
      <w:r w:rsidRPr="00A124BD">
        <w:rPr>
          <w:rFonts w:ascii="Calibri" w:eastAsia="Calibri" w:hAnsi="Calibri"/>
          <w:sz w:val="23"/>
          <w:szCs w:val="23"/>
          <w:lang w:eastAsia="en-US"/>
        </w:rPr>
        <w:t>αποσφαλμάτωση</w:t>
      </w:r>
      <w:proofErr w:type="spellEnd"/>
      <w:r w:rsidRPr="00A124BD">
        <w:rPr>
          <w:rFonts w:ascii="Calibri" w:eastAsia="Calibri" w:hAnsi="Calibri"/>
          <w:sz w:val="23"/>
          <w:szCs w:val="23"/>
          <w:lang w:eastAsia="en-US"/>
        </w:rPr>
        <w:t xml:space="preserve"> του προγράμματος σε περίπτωση που χρειαστεί.</w:t>
      </w:r>
    </w:p>
    <w:p w:rsidR="00786478" w:rsidRDefault="00786478" w:rsidP="00A124BD">
      <w:pPr>
        <w:suppressAutoHyphens w:val="0"/>
        <w:spacing w:after="160" w:line="259" w:lineRule="auto"/>
        <w:rPr>
          <w:rFonts w:ascii="Calibri" w:eastAsia="Calibri" w:hAnsi="Calibri"/>
          <w:sz w:val="23"/>
          <w:szCs w:val="23"/>
          <w:lang w:eastAsia="en-US"/>
        </w:rPr>
      </w:pPr>
    </w:p>
    <w:p w:rsidR="00786478" w:rsidRDefault="00786478" w:rsidP="00A124BD">
      <w:pPr>
        <w:suppressAutoHyphens w:val="0"/>
        <w:spacing w:after="160" w:line="259" w:lineRule="auto"/>
        <w:rPr>
          <w:rFonts w:ascii="Calibri" w:eastAsia="Calibri" w:hAnsi="Calibri"/>
          <w:sz w:val="23"/>
          <w:szCs w:val="23"/>
          <w:lang w:eastAsia="en-US"/>
        </w:rPr>
      </w:pPr>
    </w:p>
    <w:p w:rsidR="00786478" w:rsidRDefault="00786478" w:rsidP="00A124BD">
      <w:pPr>
        <w:suppressAutoHyphens w:val="0"/>
        <w:spacing w:after="160" w:line="259" w:lineRule="auto"/>
        <w:rPr>
          <w:rFonts w:ascii="Calibri" w:eastAsia="Calibri" w:hAnsi="Calibri"/>
          <w:sz w:val="23"/>
          <w:szCs w:val="23"/>
          <w:lang w:eastAsia="en-US"/>
        </w:rPr>
      </w:pPr>
    </w:p>
    <w:p w:rsidR="00786478" w:rsidRDefault="00786478"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val="en-US" w:eastAsia="en-US"/>
        </w:rPr>
      </w:pPr>
      <w:r w:rsidRPr="00A124BD">
        <w:rPr>
          <w:rFonts w:ascii="Calibri" w:eastAsia="Calibri" w:hAnsi="Calibri"/>
          <w:sz w:val="23"/>
          <w:szCs w:val="23"/>
          <w:lang w:eastAsia="en-US"/>
        </w:rPr>
        <w:t>Γλώσσες που υποστηρίζει</w:t>
      </w:r>
      <w:r w:rsidRPr="00A124BD">
        <w:rPr>
          <w:rFonts w:ascii="Calibri" w:eastAsia="Calibri" w:hAnsi="Calibri"/>
          <w:sz w:val="23"/>
          <w:szCs w:val="23"/>
          <w:lang w:val="en-US" w:eastAsia="en-US"/>
        </w:rPr>
        <w:t>:</w:t>
      </w:r>
    </w:p>
    <w:p w:rsidR="00A124BD" w:rsidRPr="00A124BD" w:rsidRDefault="00E43C80" w:rsidP="00A124BD">
      <w:pPr>
        <w:numPr>
          <w:ilvl w:val="0"/>
          <w:numId w:val="12"/>
        </w:numPr>
        <w:suppressAutoHyphens w:val="0"/>
        <w:spacing w:after="160" w:line="259" w:lineRule="auto"/>
        <w:contextualSpacing/>
        <w:rPr>
          <w:rFonts w:ascii="Calibri" w:eastAsia="Calibri" w:hAnsi="Calibri"/>
          <w:sz w:val="23"/>
          <w:szCs w:val="23"/>
          <w:lang w:eastAsia="en-US"/>
        </w:rPr>
      </w:pPr>
      <w:r>
        <w:rPr>
          <w:rFonts w:ascii="Calibri" w:eastAsia="Calibri" w:hAnsi="Calibri"/>
          <w:sz w:val="23"/>
          <w:szCs w:val="23"/>
          <w:lang w:val="en-US" w:eastAsia="en-US"/>
        </w:rPr>
        <w:t>C/</w:t>
      </w:r>
      <w:r w:rsidR="00A124BD" w:rsidRPr="00A124BD">
        <w:rPr>
          <w:rFonts w:ascii="Calibri" w:eastAsia="Calibri" w:hAnsi="Calibri"/>
          <w:sz w:val="23"/>
          <w:szCs w:val="23"/>
          <w:lang w:val="en-US" w:eastAsia="en-US"/>
        </w:rPr>
        <w:t>C++</w:t>
      </w:r>
    </w:p>
    <w:p w:rsidR="00A124BD" w:rsidRPr="00A124BD" w:rsidRDefault="00A124BD" w:rsidP="00A124BD">
      <w:pPr>
        <w:numPr>
          <w:ilvl w:val="0"/>
          <w:numId w:val="12"/>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OpenCL</w:t>
      </w:r>
    </w:p>
    <w:p w:rsidR="00A124BD" w:rsidRPr="00A124BD" w:rsidRDefault="00A124BD" w:rsidP="00A124BD">
      <w:pPr>
        <w:numPr>
          <w:ilvl w:val="0"/>
          <w:numId w:val="12"/>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SystemC</w:t>
      </w:r>
      <w:proofErr w:type="spellEnd"/>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ind w:firstLine="360"/>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υποστηρίζει διάφορα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proofErr w:type="spellStart"/>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 xml:space="preserve"> καθώς πολλά είδη τύπων για την κάθε γλώσσα όπως διπλής ακρίβειας και πραγματικούς αριθμούς. Ωστόσο, δεν μπορεί να γίνει σύνθεση σε όλα τα εργαλεία που προσφέρουν οι παραπάνω γλώσσες όπως είναι τα παρακάτω:</w:t>
      </w:r>
    </w:p>
    <w:p w:rsidR="00A124BD" w:rsidRPr="00A124BD" w:rsidRDefault="00A124BD" w:rsidP="00A124BD">
      <w:pPr>
        <w:numPr>
          <w:ilvl w:val="0"/>
          <w:numId w:val="13"/>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πλακέτα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πόρων και η δυναμική δημιουργία και απελευθέρωση πόρων μνήμης δεν υποστηρίζεται.</w:t>
      </w:r>
    </w:p>
    <w:p w:rsidR="00A124BD" w:rsidRDefault="00A124BD" w:rsidP="00A124BD">
      <w:pPr>
        <w:numPr>
          <w:ilvl w:val="0"/>
          <w:numId w:val="13"/>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πλακέτες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υποστηρίζονται 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rsidR="00374A8A" w:rsidRPr="00A124BD" w:rsidRDefault="00374A8A" w:rsidP="00374A8A">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A124BD">
      <w:pPr>
        <w:suppressAutoHyphens w:val="0"/>
        <w:spacing w:after="160" w:line="259" w:lineRule="auto"/>
        <w:ind w:firstLine="360"/>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υποστηρίζει και παρά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ώστε να γίνει βελτιστοποίηση της υλοποίησης του κυκλώματος σε μια πλακέτα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Η χρήση αυτών των βιβλιοθηκών συμβάλλει στην εξασφάλιση υψηλής ποιότητας αποτελεσμάτων με αποτέλεσμα να </w:t>
      </w:r>
      <w:proofErr w:type="spellStart"/>
      <w:r w:rsidRPr="00A124BD">
        <w:rPr>
          <w:rFonts w:ascii="Calibri" w:eastAsia="Calibri" w:hAnsi="Calibri"/>
          <w:sz w:val="23"/>
          <w:szCs w:val="23"/>
          <w:lang w:eastAsia="en-US"/>
        </w:rPr>
        <w:t>παράξουμε</w:t>
      </w:r>
      <w:proofErr w:type="spellEnd"/>
      <w:r w:rsidRPr="00A124BD">
        <w:rPr>
          <w:rFonts w:ascii="Calibri" w:eastAsia="Calibri" w:hAnsi="Calibri"/>
          <w:sz w:val="23"/>
          <w:szCs w:val="23"/>
          <w:lang w:eastAsia="en-US"/>
        </w:rPr>
        <w:t xml:space="preserve"> ένα κύκλωμα υψηλής απόδοσης 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rsidR="00A124BD" w:rsidRPr="00A124BD" w:rsidRDefault="00A124BD" w:rsidP="00A124BD">
      <w:pPr>
        <w:suppressAutoHyphens w:val="0"/>
        <w:spacing w:after="160" w:line="259" w:lineRule="auto"/>
        <w:ind w:firstLine="360"/>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rsidR="00A124BD" w:rsidRPr="00A124BD" w:rsidRDefault="00A124BD" w:rsidP="00A124BD">
      <w:pPr>
        <w:numPr>
          <w:ilvl w:val="0"/>
          <w:numId w:val="14"/>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rsidR="00A124BD" w:rsidRPr="00A124BD" w:rsidRDefault="00A124BD" w:rsidP="00A124BD">
      <w:pPr>
        <w:numPr>
          <w:ilvl w:val="0"/>
          <w:numId w:val="14"/>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rsidR="00A124BD" w:rsidRPr="00A124BD" w:rsidRDefault="00A124BD" w:rsidP="00A124BD">
      <w:pPr>
        <w:numPr>
          <w:ilvl w:val="0"/>
          <w:numId w:val="14"/>
        </w:numPr>
        <w:suppressAutoHyphens w:val="0"/>
        <w:spacing w:after="160" w:line="259" w:lineRule="auto"/>
        <w:contextualSpacing/>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rsidR="00A124BD" w:rsidRPr="00A124BD" w:rsidRDefault="00A124BD" w:rsidP="00A124BD">
      <w:pPr>
        <w:numPr>
          <w:ilvl w:val="0"/>
          <w:numId w:val="14"/>
        </w:numPr>
        <w:suppressAutoHyphens w:val="0"/>
        <w:spacing w:after="160" w:line="259" w:lineRule="auto"/>
        <w:contextualSpacing/>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rsidR="00A124BD" w:rsidRPr="00A124BD" w:rsidRDefault="00A124BD" w:rsidP="00A124BD">
      <w:pPr>
        <w:numPr>
          <w:ilvl w:val="0"/>
          <w:numId w:val="14"/>
        </w:numPr>
        <w:suppressAutoHyphens w:val="0"/>
        <w:spacing w:after="160" w:line="259" w:lineRule="auto"/>
        <w:contextualSpacing/>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rsidR="00A124BD" w:rsidRPr="00A124BD" w:rsidRDefault="00A124BD" w:rsidP="00A124BD">
      <w:pPr>
        <w:numPr>
          <w:ilvl w:val="0"/>
          <w:numId w:val="14"/>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πλακέτας 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Pr="00A124BD">
        <w:rPr>
          <w:rFonts w:ascii="Calibri" w:eastAsia="Calibri" w:hAnsi="Calibri"/>
          <w:sz w:val="23"/>
          <w:szCs w:val="23"/>
          <w:lang w:eastAsia="en-US"/>
        </w:rPr>
        <w:t xml:space="preserve"> (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rsidR="001646A2" w:rsidRDefault="001646A2" w:rsidP="00A54CAB">
      <w:pPr>
        <w:suppressAutoHyphens w:val="0"/>
        <w:spacing w:after="160" w:line="259" w:lineRule="auto"/>
        <w:rPr>
          <w:rFonts w:ascii="Calibri" w:eastAsia="Calibri" w:hAnsi="Calibri"/>
          <w:b/>
          <w:sz w:val="23"/>
          <w:szCs w:val="23"/>
          <w:lang w:eastAsia="en-US"/>
        </w:rPr>
      </w:pPr>
    </w:p>
    <w:p w:rsidR="00A124BD" w:rsidRPr="00424BB1" w:rsidRDefault="00A124BD" w:rsidP="00A54CAB">
      <w:pPr>
        <w:suppressAutoHyphens w:val="0"/>
        <w:spacing w:after="160" w:line="259" w:lineRule="auto"/>
        <w:jc w:val="center"/>
        <w:rPr>
          <w:rFonts w:ascii="Calibri" w:eastAsia="Calibri" w:hAnsi="Calibri"/>
          <w:b/>
          <w:lang w:eastAsia="en-US"/>
        </w:rPr>
      </w:pPr>
      <w:r w:rsidRPr="00424BB1">
        <w:rPr>
          <w:rFonts w:ascii="Calibri" w:eastAsia="Calibri" w:hAnsi="Calibri"/>
          <w:b/>
          <w:lang w:eastAsia="en-US"/>
        </w:rPr>
        <w:lastRenderedPageBreak/>
        <w:t>Σύνθεση, βελτιστοποίηση και ανάλυση</w:t>
      </w:r>
    </w:p>
    <w:p w:rsidR="00A124BD" w:rsidRPr="00A124BD" w:rsidRDefault="00A124BD" w:rsidP="00A124BD">
      <w:pPr>
        <w:suppressAutoHyphens w:val="0"/>
        <w:spacing w:after="160" w:line="259" w:lineRule="auto"/>
        <w:jc w:val="center"/>
        <w:rPr>
          <w:rFonts w:ascii="Calibri" w:eastAsia="Calibri" w:hAnsi="Calibri"/>
          <w:b/>
          <w:sz w:val="23"/>
          <w:szCs w:val="23"/>
          <w:lang w:eastAsia="en-US"/>
        </w:rPr>
      </w:pPr>
    </w:p>
    <w:p w:rsidR="00A124BD" w:rsidRPr="00A124BD" w:rsidRDefault="00A124BD" w:rsidP="00A124B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αποτελεί πρόγραμμα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Μπορούμε να αναλύσουμε και να συγκρίνουμε τα αποτελέσματα κάθε υλοποίησης μέσω του γραφικού περιβάλλον του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Τα βήματα για την χρήση του λογισμικού αυτού είναι τα εξής:</w:t>
      </w:r>
    </w:p>
    <w:p w:rsidR="00A124BD" w:rsidRPr="00A124BD" w:rsidRDefault="00A124BD" w:rsidP="00A124BD">
      <w:pPr>
        <w:numPr>
          <w:ilvl w:val="0"/>
          <w:numId w:val="15"/>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proofErr w:type="spellStart"/>
      <w:r w:rsidR="004639C4">
        <w:rPr>
          <w:rFonts w:ascii="Calibri" w:eastAsia="Calibri" w:hAnsi="Calibri"/>
          <w:sz w:val="23"/>
          <w:szCs w:val="23"/>
          <w:lang w:eastAsia="en-US"/>
        </w:rPr>
        <w:t>αρχικοπο</w:t>
      </w:r>
      <w:r w:rsidR="000E186A">
        <w:rPr>
          <w:rFonts w:ascii="Calibri" w:eastAsia="Calibri" w:hAnsi="Calibri"/>
          <w:sz w:val="23"/>
          <w:szCs w:val="23"/>
          <w:lang w:eastAsia="en-US"/>
        </w:rPr>
        <w:t>ι</w:t>
      </w:r>
      <w:r w:rsidR="004639C4">
        <w:rPr>
          <w:rFonts w:ascii="Calibri" w:eastAsia="Calibri" w:hAnsi="Calibri"/>
          <w:sz w:val="23"/>
          <w:szCs w:val="23"/>
          <w:lang w:eastAsia="en-US"/>
        </w:rPr>
        <w:t>ημ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proofErr w:type="spellEnd"/>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rsidR="00A124BD" w:rsidRPr="00A124BD" w:rsidRDefault="00A124BD" w:rsidP="00A124BD">
      <w:pPr>
        <w:numPr>
          <w:ilvl w:val="0"/>
          <w:numId w:val="15"/>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Έλεγχος της προσομοίωσης σε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ώστε να μην παρουσιάσει κανένα σφάλμα.</w:t>
      </w:r>
    </w:p>
    <w:p w:rsidR="00A124BD" w:rsidRPr="00A124BD" w:rsidRDefault="00A124BD" w:rsidP="00A124BD">
      <w:pPr>
        <w:numPr>
          <w:ilvl w:val="0"/>
          <w:numId w:val="15"/>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 ώστε να λάβουμε τα αντίστοιχα αποτελέσματα</w:t>
      </w:r>
    </w:p>
    <w:p w:rsidR="00F55468" w:rsidRDefault="00A124BD" w:rsidP="00F55468">
      <w:pPr>
        <w:numPr>
          <w:ilvl w:val="0"/>
          <w:numId w:val="15"/>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rsidR="00F55468" w:rsidRPr="00F55468" w:rsidRDefault="00F55468" w:rsidP="00F55468">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A124BD">
      <w:pPr>
        <w:suppressAutoHyphens w:val="0"/>
        <w:spacing w:after="160" w:line="259" w:lineRule="auto"/>
        <w:ind w:firstLine="360"/>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μπορούμε να δημιουργήσουμε καινούρια λύση</w:t>
      </w:r>
      <w:r w:rsidR="0011606D">
        <w:rPr>
          <w:rFonts w:ascii="Calibri" w:eastAsia="Calibri" w:hAnsi="Calibri"/>
          <w:sz w:val="23"/>
          <w:szCs w:val="23"/>
          <w:lang w:eastAsia="en-US"/>
        </w:rPr>
        <w:t>-</w:t>
      </w:r>
      <w:r w:rsidRPr="00A124BD">
        <w:rPr>
          <w:rFonts w:ascii="Calibri" w:eastAsia="Calibri" w:hAnsi="Calibri"/>
          <w:sz w:val="23"/>
          <w:szCs w:val="23"/>
          <w:lang w:eastAsia="en-US"/>
        </w:rPr>
        <w:t xml:space="preserve"> υλοποίηση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κάνουμε σύνθεση την νέα υλοποίηση. Επιπλέον ,μπορούμε να επαναλάβουμε αυτήν την διαδικασία μέχρι το κύκλωμα μας έχει την επιθυμητή απόδοση. Με την χρήση των πολλαπλών λύσεων μπορούμε να εύκολα να αξιολογήσουμε τις διαφορετικές υλοποιήσεις καθώς αναπτύσσουμε την βέλτιστή υλοποίηση για το κύκλωμα μας.</w:t>
      </w:r>
    </w:p>
    <w:p w:rsidR="00303CB5" w:rsidRDefault="00303CB5" w:rsidP="00A124BD">
      <w:pPr>
        <w:suppressAutoHyphens w:val="0"/>
        <w:spacing w:after="160" w:line="259" w:lineRule="auto"/>
        <w:jc w:val="center"/>
        <w:rPr>
          <w:rFonts w:ascii="Calibri" w:eastAsia="Calibri" w:hAnsi="Calibri"/>
          <w:b/>
          <w:sz w:val="23"/>
          <w:szCs w:val="23"/>
          <w:lang w:eastAsia="en-US"/>
        </w:rPr>
      </w:pPr>
    </w:p>
    <w:p w:rsidR="00A124BD" w:rsidRPr="00A124BD" w:rsidRDefault="00A124BD" w:rsidP="00A124BD">
      <w:pPr>
        <w:suppressAutoHyphens w:val="0"/>
        <w:spacing w:after="160" w:line="259" w:lineRule="auto"/>
        <w:jc w:val="center"/>
        <w:rPr>
          <w:rFonts w:ascii="Calibri" w:eastAsia="Calibri" w:hAnsi="Calibri"/>
          <w:b/>
          <w:sz w:val="23"/>
          <w:szCs w:val="23"/>
          <w:lang w:eastAsia="en-US"/>
        </w:rPr>
      </w:pPr>
      <w:r w:rsidRPr="00A124BD">
        <w:rPr>
          <w:rFonts w:ascii="Calibri" w:eastAsia="Calibri" w:hAnsi="Calibri"/>
          <w:b/>
          <w:sz w:val="23"/>
          <w:szCs w:val="23"/>
          <w:lang w:eastAsia="en-US"/>
        </w:rPr>
        <w:t>Βελτιστοποίηση</w:t>
      </w:r>
    </w:p>
    <w:p w:rsidR="00A124BD" w:rsidRPr="00A124BD" w:rsidRDefault="00A124BD" w:rsidP="00A124BD">
      <w:pPr>
        <w:suppressAutoHyphens w:val="0"/>
        <w:spacing w:after="160" w:line="259" w:lineRule="auto"/>
        <w:jc w:val="center"/>
        <w:rPr>
          <w:rFonts w:ascii="Calibri" w:eastAsia="Calibri" w:hAnsi="Calibri"/>
          <w:b/>
          <w:sz w:val="23"/>
          <w:szCs w:val="23"/>
          <w:lang w:eastAsia="en-US"/>
        </w:rPr>
      </w:pPr>
    </w:p>
    <w:p w:rsidR="00A124BD" w:rsidRPr="00A124BD" w:rsidRDefault="00A124BD" w:rsidP="00A124BD">
      <w:pPr>
        <w:suppressAutoHyphens w:val="0"/>
        <w:spacing w:after="160" w:line="259" w:lineRule="auto"/>
        <w:ind w:firstLine="360"/>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μπορούμε να εφαρμόσουμε στις υλοποιήσεις 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D96CCE">
        <w:rPr>
          <w:rFonts w:ascii="Calibri" w:eastAsia="Calibri" w:hAnsi="Calibri"/>
          <w:sz w:val="23"/>
          <w:szCs w:val="23"/>
          <w:lang w:eastAsia="en-US"/>
        </w:rPr>
        <w:t xml:space="preserve">το </w:t>
      </w:r>
      <w:r w:rsidRPr="00A124BD">
        <w:rPr>
          <w:rFonts w:ascii="Calibri" w:eastAsia="Calibri" w:hAnsi="Calibri"/>
          <w:sz w:val="23"/>
          <w:szCs w:val="23"/>
          <w:lang w:eastAsia="en-US"/>
        </w:rPr>
        <w:t>βελτιστοποιήσουμε. Κάποια από αυτά είναι:</w:t>
      </w:r>
    </w:p>
    <w:p w:rsidR="00A124BD" w:rsidRPr="00A124BD" w:rsidRDefault="00A124BD" w:rsidP="00A124BD">
      <w:pPr>
        <w:numPr>
          <w:ilvl w:val="0"/>
          <w:numId w:val="16"/>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Μπορούμε να κάνουμε μια εντολή να εκτελεστεί με την χρήση διοχέτευσης (</w:t>
      </w:r>
      <w:r w:rsidRPr="00A124BD">
        <w:rPr>
          <w:rFonts w:ascii="Calibri" w:eastAsia="Calibri" w:hAnsi="Calibri"/>
          <w:sz w:val="23"/>
          <w:szCs w:val="23"/>
          <w:lang w:val="en-US" w:eastAsia="en-US"/>
        </w:rPr>
        <w:t>pipeline</w:t>
      </w:r>
      <w:r w:rsidRPr="00A124BD">
        <w:rPr>
          <w:rFonts w:ascii="Calibri" w:eastAsia="Calibri" w:hAnsi="Calibri"/>
          <w:sz w:val="23"/>
          <w:szCs w:val="23"/>
          <w:lang w:eastAsia="en-US"/>
        </w:rPr>
        <w:t>), επιτρέποντας να εκτελεστεί η επόμενη εντολή πριν ολοκληρωθεί η τρέχουσα εντολή αξιοποιώντας πολύτιμο χρόνο.</w:t>
      </w:r>
    </w:p>
    <w:p w:rsidR="00A124BD" w:rsidRPr="00A124BD" w:rsidRDefault="00A124BD" w:rsidP="00A124BD">
      <w:pPr>
        <w:numPr>
          <w:ilvl w:val="0"/>
          <w:numId w:val="16"/>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Μπορούμε να καθορίσουμε το χρόνο</w:t>
      </w:r>
      <w:r w:rsidR="00FB0793" w:rsidRPr="00FB0793">
        <w:rPr>
          <w:rFonts w:ascii="Calibri" w:eastAsia="Calibri" w:hAnsi="Calibri"/>
          <w:sz w:val="23"/>
          <w:szCs w:val="23"/>
          <w:lang w:eastAsia="en-US"/>
        </w:rPr>
        <w:t xml:space="preserve"> </w:t>
      </w:r>
      <w:r w:rsidRPr="00A124BD">
        <w:rPr>
          <w:rFonts w:ascii="Calibri" w:eastAsia="Calibri" w:hAnsi="Calibri"/>
          <w:sz w:val="23"/>
          <w:szCs w:val="23"/>
          <w:lang w:eastAsia="en-US"/>
        </w:rPr>
        <w:t>που χρειάζεται για την ολοκλήρωση των συναρτήσεων και βρόγχων.</w:t>
      </w:r>
    </w:p>
    <w:p w:rsidR="00A124BD" w:rsidRPr="00A124BD" w:rsidRDefault="00A124BD" w:rsidP="00A124BD">
      <w:pPr>
        <w:numPr>
          <w:ilvl w:val="0"/>
          <w:numId w:val="16"/>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Μπορούμε να καθορίσουμε το όριο των πόρων που χρησιμοποιούνται στο κύκλωμα.</w:t>
      </w:r>
    </w:p>
    <w:p w:rsidR="00A124BD" w:rsidRPr="00A124BD" w:rsidRDefault="00A124BD" w:rsidP="00A124BD">
      <w:pPr>
        <w:numPr>
          <w:ilvl w:val="0"/>
          <w:numId w:val="16"/>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 xml:space="preserve">Μπορούμε να καταργήσουμε τις εξαρτήσεις των εντολών του κώδικα και να εκτελέσουμε κάποιες συγκεκριμένες λειτουργίες. Για παράδειγμα αν είναι εφικτό να αγνοήσουμε αρχικές τιμές που έχουν κάποιες μεταβλητές σε ένα κώδικα όπως είναι μια ροή </w:t>
      </w:r>
      <w:r w:rsidRPr="00A124BD">
        <w:rPr>
          <w:rFonts w:ascii="Calibri" w:eastAsia="Calibri" w:hAnsi="Calibri"/>
          <w:sz w:val="23"/>
          <w:szCs w:val="23"/>
          <w:lang w:val="en-US" w:eastAsia="en-US"/>
        </w:rPr>
        <w:t>video</w:t>
      </w:r>
      <w:r w:rsidRPr="00A124BD">
        <w:rPr>
          <w:rFonts w:ascii="Calibri" w:eastAsia="Calibri" w:hAnsi="Calibri"/>
          <w:sz w:val="23"/>
          <w:szCs w:val="23"/>
          <w:lang w:eastAsia="en-US"/>
        </w:rPr>
        <w:t>, επιτρέποντας να διαβάσει την μνήμη πριν τα γράψει σε αυτήν αν τα αποτελέσματα που βγάλει είναι αποδοτικότερα.</w:t>
      </w:r>
    </w:p>
    <w:p w:rsidR="00A124BD" w:rsidRDefault="00A124BD" w:rsidP="00A124BD">
      <w:pPr>
        <w:numPr>
          <w:ilvl w:val="0"/>
          <w:numId w:val="16"/>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Μπορούμε να επιλέξουμε το πρωτόκολλο εισόδου/εξόδου ώστε να σιγουρευτούμε ότι το τελικό σχέδιο μπορεί να συνδεθεί με τα άλλα </w:t>
      </w:r>
      <w:r w:rsidRPr="00A124BD">
        <w:rPr>
          <w:rFonts w:ascii="Calibri" w:eastAsia="Calibri" w:hAnsi="Calibri"/>
          <w:sz w:val="23"/>
          <w:szCs w:val="23"/>
          <w:lang w:val="en-US" w:eastAsia="en-US"/>
        </w:rPr>
        <w:t>blocks</w:t>
      </w:r>
      <w:r w:rsidRPr="00A124BD">
        <w:rPr>
          <w:rFonts w:ascii="Calibri" w:eastAsia="Calibri" w:hAnsi="Calibri"/>
          <w:sz w:val="23"/>
          <w:szCs w:val="23"/>
          <w:lang w:eastAsia="en-US"/>
        </w:rPr>
        <w:t xml:space="preserve"> του </w:t>
      </w:r>
      <w:r w:rsidR="00D96CCE">
        <w:rPr>
          <w:rFonts w:ascii="Calibri" w:eastAsia="Calibri" w:hAnsi="Calibri"/>
          <w:sz w:val="23"/>
          <w:szCs w:val="23"/>
          <w:lang w:eastAsia="en-US"/>
        </w:rPr>
        <w:t>υλικού</w:t>
      </w:r>
      <w:r w:rsidRPr="00A124BD">
        <w:rPr>
          <w:rFonts w:ascii="Calibri" w:eastAsia="Calibri" w:hAnsi="Calibri"/>
          <w:sz w:val="23"/>
          <w:szCs w:val="23"/>
          <w:lang w:eastAsia="en-US"/>
        </w:rPr>
        <w:t xml:space="preserve"> με το ίδιο πρωτόκολλο.</w:t>
      </w:r>
    </w:p>
    <w:p w:rsidR="00F55468" w:rsidRPr="00A124BD" w:rsidRDefault="00F55468" w:rsidP="00F55468">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A124BD">
      <w:pPr>
        <w:suppressAutoHyphens w:val="0"/>
        <w:spacing w:after="160" w:line="259" w:lineRule="auto"/>
        <w:ind w:firstLine="360"/>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γραφικού περιβάλλον του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μπορούμε εισάγουμε τα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μας ενδιαφέρουν ώστε να βελτιστοποιήσουμε το κύκλωμα.</w:t>
      </w:r>
    </w:p>
    <w:p w:rsidR="00D82DDE" w:rsidRDefault="00D82DDE" w:rsidP="00A124BD">
      <w:pPr>
        <w:suppressAutoHyphens w:val="0"/>
        <w:spacing w:after="160" w:line="259" w:lineRule="auto"/>
        <w:jc w:val="center"/>
        <w:rPr>
          <w:rFonts w:ascii="Calibri" w:eastAsia="Calibri" w:hAnsi="Calibri"/>
          <w:b/>
          <w:sz w:val="23"/>
          <w:szCs w:val="23"/>
          <w:lang w:eastAsia="en-US"/>
        </w:rPr>
      </w:pPr>
    </w:p>
    <w:p w:rsidR="00A124BD" w:rsidRPr="00A124BD" w:rsidRDefault="00A124BD" w:rsidP="00A124BD">
      <w:pPr>
        <w:suppressAutoHyphens w:val="0"/>
        <w:spacing w:after="160" w:line="259" w:lineRule="auto"/>
        <w:jc w:val="center"/>
        <w:rPr>
          <w:rFonts w:ascii="Calibri" w:eastAsia="Calibri" w:hAnsi="Calibri"/>
          <w:b/>
          <w:sz w:val="23"/>
          <w:szCs w:val="23"/>
          <w:lang w:eastAsia="en-US"/>
        </w:rPr>
      </w:pPr>
      <w:r w:rsidRPr="00A124BD">
        <w:rPr>
          <w:rFonts w:ascii="Calibri" w:eastAsia="Calibri" w:hAnsi="Calibri"/>
          <w:b/>
          <w:sz w:val="23"/>
          <w:szCs w:val="23"/>
          <w:lang w:eastAsia="en-US"/>
        </w:rPr>
        <w:t>Ανάλυση</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Όταν ολοκληρωθεί η σύνθεση, 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αυτομάτως φτιάχνει </w:t>
      </w:r>
      <w:r w:rsidR="00F55468">
        <w:rPr>
          <w:rFonts w:ascii="Calibri" w:eastAsia="Calibri" w:hAnsi="Calibri"/>
          <w:sz w:val="23"/>
          <w:szCs w:val="23"/>
          <w:lang w:eastAsia="en-US"/>
        </w:rPr>
        <w:t xml:space="preserve">μια αναφορά </w:t>
      </w:r>
      <w:r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η </w:t>
      </w:r>
      <w:r w:rsidRPr="00A124BD">
        <w:rPr>
          <w:rFonts w:ascii="Calibri" w:eastAsia="Calibri" w:hAnsi="Calibri"/>
          <w:sz w:val="23"/>
          <w:szCs w:val="23"/>
          <w:lang w:val="en-US" w:eastAsia="en-US"/>
        </w:rPr>
        <w:t>analysis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perspective</w:t>
      </w:r>
      <w:r w:rsidRPr="00A124BD">
        <w:rPr>
          <w:rFonts w:ascii="Calibri" w:eastAsia="Calibri" w:hAnsi="Calibri"/>
          <w:sz w:val="23"/>
          <w:szCs w:val="23"/>
          <w:lang w:eastAsia="en-US"/>
        </w:rPr>
        <w:t xml:space="preserve"> εμπεριέχει το </w:t>
      </w:r>
      <w:r w:rsidRPr="00A124BD">
        <w:rPr>
          <w:rFonts w:ascii="Calibri" w:eastAsia="Calibri" w:hAnsi="Calibri"/>
          <w:sz w:val="23"/>
          <w:szCs w:val="23"/>
          <w:lang w:val="en-US" w:eastAsia="en-US"/>
        </w:rPr>
        <w:t>performance</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w:t>
      </w:r>
      <w:r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Όπως φαίνεται στο παρακάτω παράδειγμα:</w:t>
      </w:r>
    </w:p>
    <w:p w:rsidR="00A124BD" w:rsidRPr="00A124BD" w:rsidRDefault="00A54CAB"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val="en-US" w:eastAsia="en-US"/>
        </w:rPr>
        <w:pict>
          <v:shape id="Picture 2" o:spid="_x0000_i1029" type="#_x0000_t75" style="width:302.65pt;height:187.3pt;visibility:visible">
            <v:imagedata r:id="rId10" o:title=""/>
          </v:shape>
        </w:pic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Αυτή η καρτέλα δείχνει:</w:t>
      </w:r>
    </w:p>
    <w:p w:rsidR="00A124BD" w:rsidRPr="00A124BD" w:rsidRDefault="00A124BD" w:rsidP="00A124BD">
      <w:pPr>
        <w:numPr>
          <w:ilvl w:val="0"/>
          <w:numId w:val="17"/>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0: Το πρώτο στάδιο που διαβάζει τις μεταβλητές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F55468">
        <w:rPr>
          <w:rFonts w:ascii="Calibri" w:eastAsia="Calibri" w:hAnsi="Calibri"/>
          <w:sz w:val="23"/>
          <w:szCs w:val="23"/>
          <w:lang w:eastAsia="en-US"/>
        </w:rPr>
        <w:t xml:space="preserve"> </w:t>
      </w:r>
      <w:r w:rsidRPr="00A124BD">
        <w:rPr>
          <w:rFonts w:ascii="Calibri" w:eastAsia="Calibri" w:hAnsi="Calibri"/>
          <w:sz w:val="23"/>
          <w:szCs w:val="23"/>
          <w:lang w:val="en-US" w:eastAsia="en-US"/>
        </w:rPr>
        <w:t>b</w:t>
      </w:r>
      <w:r w:rsidRPr="00A124BD">
        <w:rPr>
          <w:rFonts w:ascii="Calibri" w:eastAsia="Calibri" w:hAnsi="Calibri"/>
          <w:sz w:val="23"/>
          <w:szCs w:val="23"/>
          <w:lang w:eastAsia="en-US"/>
        </w:rPr>
        <w:t>,</w:t>
      </w:r>
      <w:r w:rsidR="008A2730">
        <w:rPr>
          <w:rFonts w:ascii="Calibri" w:eastAsia="Calibri" w:hAnsi="Calibri"/>
          <w:sz w:val="23"/>
          <w:szCs w:val="23"/>
          <w:lang w:eastAsia="en-US"/>
        </w:rPr>
        <w:t xml:space="preserve"> </w:t>
      </w:r>
      <w:r w:rsidRPr="00A124BD">
        <w:rPr>
          <w:rFonts w:ascii="Calibri" w:eastAsia="Calibri" w:hAnsi="Calibri"/>
          <w:sz w:val="23"/>
          <w:szCs w:val="23"/>
          <w:lang w:val="en-US" w:eastAsia="en-US"/>
        </w:rPr>
        <w:t>a</w:t>
      </w:r>
      <w:r w:rsidRPr="00A124BD">
        <w:rPr>
          <w:rFonts w:ascii="Calibri" w:eastAsia="Calibri" w:hAnsi="Calibri"/>
          <w:sz w:val="23"/>
          <w:szCs w:val="23"/>
          <w:lang w:eastAsia="en-US"/>
        </w:rPr>
        <w:t xml:space="preserve"> καθώς και την πρόσθεση.</w:t>
      </w:r>
    </w:p>
    <w:p w:rsidR="00A124BD" w:rsidRPr="00A124BD" w:rsidRDefault="00A124BD" w:rsidP="00A124BD">
      <w:pPr>
        <w:numPr>
          <w:ilvl w:val="0"/>
          <w:numId w:val="17"/>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1 και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2: Το κύκλωμα μπαίνει σε βρόγχο και ελέγχει τον μετρητή και την συνθήκη για να βγει από την βρόγχο. Το κύκλωμα μετά διαβάζει την μεταβλητή </w:t>
      </w:r>
      <w:r w:rsidRPr="00A124BD">
        <w:rPr>
          <w:rFonts w:ascii="Calibri" w:eastAsia="Calibri" w:hAnsi="Calibri"/>
          <w:sz w:val="23"/>
          <w:szCs w:val="23"/>
          <w:lang w:val="en-US" w:eastAsia="en-US"/>
        </w:rPr>
        <w:t>x</w:t>
      </w:r>
      <w:r w:rsidRPr="00A124BD">
        <w:rPr>
          <w:rFonts w:ascii="Calibri" w:eastAsia="Calibri" w:hAnsi="Calibri"/>
          <w:sz w:val="23"/>
          <w:szCs w:val="23"/>
          <w:lang w:eastAsia="en-US"/>
        </w:rPr>
        <w:t xml:space="preserve"> και βλέπουμε ότι χρειάζεται δύο κύκλους ρολογιού. Αυτό χρειάζεται γιατί το κύκλωμα αποκτάει πρόσβαση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καθώς καταναλώνει ένα κύκλο ρολογιού για να βρει την  διεύθυνση και έναν ακόμη για να διαβάσει τα δεδομένα.</w:t>
      </w:r>
    </w:p>
    <w:p w:rsidR="00A124BD" w:rsidRDefault="00A124BD" w:rsidP="00A124BD">
      <w:pPr>
        <w:numPr>
          <w:ilvl w:val="0"/>
          <w:numId w:val="17"/>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C</w:t>
      </w:r>
      <w:r w:rsidRPr="00A124BD">
        <w:rPr>
          <w:rFonts w:ascii="Calibri" w:eastAsia="Calibri" w:hAnsi="Calibri"/>
          <w:sz w:val="23"/>
          <w:szCs w:val="23"/>
          <w:lang w:eastAsia="en-US"/>
        </w:rPr>
        <w:t>3: Το κύκλωμα εκτελεί τις υπολογισμούς καθώς γράφει τ</w:t>
      </w:r>
      <w:r w:rsidR="00FB0793">
        <w:rPr>
          <w:rFonts w:ascii="Calibri" w:eastAsia="Calibri" w:hAnsi="Calibri"/>
          <w:sz w:val="23"/>
          <w:szCs w:val="23"/>
          <w:lang w:eastAsia="en-US"/>
        </w:rPr>
        <w:t xml:space="preserve">ην έξοδο </w:t>
      </w:r>
      <w:r w:rsidRPr="00A124BD">
        <w:rPr>
          <w:rFonts w:ascii="Calibri" w:eastAsia="Calibri" w:hAnsi="Calibri"/>
          <w:sz w:val="23"/>
          <w:szCs w:val="23"/>
          <w:lang w:eastAsia="en-US"/>
        </w:rPr>
        <w:t xml:space="preserve">στον </w:t>
      </w:r>
      <w:r w:rsidRPr="00A124BD">
        <w:rPr>
          <w:rFonts w:ascii="Calibri" w:eastAsia="Calibri" w:hAnsi="Calibri"/>
          <w:sz w:val="23"/>
          <w:szCs w:val="23"/>
          <w:lang w:val="en-US" w:eastAsia="en-US"/>
        </w:rPr>
        <w:t>y</w:t>
      </w:r>
      <w:r w:rsidRPr="00A124BD">
        <w:rPr>
          <w:rFonts w:ascii="Calibri" w:eastAsia="Calibri" w:hAnsi="Calibri"/>
          <w:sz w:val="23"/>
          <w:szCs w:val="23"/>
          <w:lang w:eastAsia="en-US"/>
        </w:rPr>
        <w:t>. Έπειτα, ο βρόγχος ξεκινάει από την αρχή.</w:t>
      </w:r>
    </w:p>
    <w:p w:rsidR="007E1252" w:rsidRPr="00A124BD" w:rsidRDefault="007E1252" w:rsidP="007E1252">
      <w:pPr>
        <w:suppressAutoHyphens w:val="0"/>
        <w:spacing w:after="160" w:line="259" w:lineRule="auto"/>
        <w:ind w:left="720"/>
        <w:contextualSpacing/>
        <w:rPr>
          <w:rFonts w:ascii="Calibri" w:eastAsia="Calibri" w:hAnsi="Calibri"/>
          <w:sz w:val="23"/>
          <w:szCs w:val="23"/>
          <w:lang w:eastAsia="en-US"/>
        </w:rPr>
      </w:pPr>
    </w:p>
    <w:p w:rsidR="002378FA" w:rsidRDefault="002378FA" w:rsidP="005D468D">
      <w:pPr>
        <w:suppressAutoHyphens w:val="0"/>
        <w:spacing w:after="160" w:line="259" w:lineRule="auto"/>
        <w:rPr>
          <w:rFonts w:ascii="Calibri" w:eastAsia="Calibri" w:hAnsi="Calibri"/>
          <w:b/>
          <w:sz w:val="23"/>
          <w:szCs w:val="23"/>
          <w:lang w:eastAsia="en-US"/>
        </w:rPr>
      </w:pPr>
    </w:p>
    <w:p w:rsidR="00A124BD" w:rsidRPr="00A124BD" w:rsidRDefault="00A124BD" w:rsidP="00A124BD">
      <w:pPr>
        <w:suppressAutoHyphens w:val="0"/>
        <w:spacing w:after="160" w:line="259" w:lineRule="auto"/>
        <w:jc w:val="center"/>
        <w:rPr>
          <w:rFonts w:ascii="Calibri" w:eastAsia="Calibri" w:hAnsi="Calibri"/>
          <w:b/>
          <w:sz w:val="23"/>
          <w:szCs w:val="23"/>
          <w:lang w:eastAsia="en-US"/>
        </w:rPr>
      </w:pPr>
      <w:r w:rsidRPr="00A124BD">
        <w:rPr>
          <w:rFonts w:ascii="Calibri" w:eastAsia="Calibri" w:hAnsi="Calibri"/>
          <w:b/>
          <w:sz w:val="23"/>
          <w:szCs w:val="23"/>
          <w:lang w:eastAsia="en-US"/>
        </w:rPr>
        <w:lastRenderedPageBreak/>
        <w:t xml:space="preserve">Επαλήθευση </w:t>
      </w:r>
      <w:r w:rsidRPr="00A124BD">
        <w:rPr>
          <w:rFonts w:ascii="Calibri" w:eastAsia="Calibri" w:hAnsi="Calibri"/>
          <w:b/>
          <w:sz w:val="23"/>
          <w:szCs w:val="23"/>
          <w:lang w:val="en-US" w:eastAsia="en-US"/>
        </w:rPr>
        <w:t>RTL</w:t>
      </w:r>
      <w:r w:rsidRPr="00A124BD">
        <w:rPr>
          <w:rFonts w:ascii="Calibri" w:eastAsia="Calibri" w:hAnsi="Calibri"/>
          <w:b/>
          <w:sz w:val="23"/>
          <w:szCs w:val="23"/>
          <w:lang w:eastAsia="en-US"/>
        </w:rPr>
        <w:t>.</w:t>
      </w:r>
    </w:p>
    <w:p w:rsidR="00CD5673" w:rsidRDefault="00A124BD" w:rsidP="00CD5673">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ενός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 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πρωτότυπο που είναι γραμμένο σε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αυτό που κάνει, είναι να επαληθεύει την έξοδο από την </w:t>
      </w:r>
      <w:r w:rsidRPr="00A124BD">
        <w:rPr>
          <w:rFonts w:ascii="Calibri" w:eastAsia="Calibri" w:hAnsi="Calibri"/>
          <w:sz w:val="23"/>
          <w:szCs w:val="23"/>
          <w:lang w:val="en-US" w:eastAsia="en-US"/>
        </w:rPr>
        <w:t>top</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που την κάναμε σύνθεση, επιστρέφοντας μηδέν αν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λειτουργικά ίδιο με το πρωτότυπο. Αυτό χρησιμοποιείται και στο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simulation</w:t>
      </w:r>
      <w:r w:rsidRPr="00A124BD">
        <w:rPr>
          <w:rFonts w:ascii="Calibri" w:eastAsia="Calibri" w:hAnsi="Calibri"/>
          <w:sz w:val="23"/>
          <w:szCs w:val="23"/>
          <w:lang w:eastAsia="en-US"/>
        </w:rPr>
        <w:t xml:space="preserve"> και στο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αποτέλεσμα που βγάλει είναι διάφορο του μηδέν τότε 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εμφανίζει</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rsidR="009C0B9D" w:rsidRDefault="009C0B9D" w:rsidP="009C0B9D">
      <w:pPr>
        <w:suppressAutoHyphens w:val="0"/>
        <w:spacing w:after="160" w:line="259" w:lineRule="auto"/>
        <w:jc w:val="center"/>
        <w:rPr>
          <w:rFonts w:ascii="Calibri" w:eastAsia="Calibri" w:hAnsi="Calibri"/>
          <w:b/>
          <w:lang w:eastAsia="en-US"/>
        </w:rPr>
      </w:pPr>
    </w:p>
    <w:p w:rsidR="009C0B9D" w:rsidRPr="00424BB1" w:rsidRDefault="009C0B9D" w:rsidP="009C0B9D">
      <w:pPr>
        <w:suppressAutoHyphens w:val="0"/>
        <w:spacing w:after="160" w:line="259" w:lineRule="auto"/>
        <w:jc w:val="center"/>
        <w:rPr>
          <w:rFonts w:ascii="Calibri" w:eastAsia="Calibri" w:hAnsi="Calibri"/>
          <w:b/>
          <w:lang w:eastAsia="en-US"/>
        </w:rPr>
      </w:pPr>
      <w:r w:rsidRPr="00424BB1">
        <w:rPr>
          <w:rFonts w:ascii="Calibri" w:eastAsia="Calibri" w:hAnsi="Calibri"/>
          <w:b/>
          <w:lang w:eastAsia="en-US"/>
        </w:rPr>
        <w:t>Συμβουλές/προτεινόμενοι μέθοδοι:</w:t>
      </w:r>
    </w:p>
    <w:p w:rsidR="009C0B9D" w:rsidRPr="00A124BD" w:rsidRDefault="009C0B9D" w:rsidP="009C0B9D">
      <w:pPr>
        <w:suppressAutoHyphens w:val="0"/>
        <w:spacing w:after="160" w:line="259" w:lineRule="auto"/>
        <w:rPr>
          <w:rFonts w:ascii="Calibri" w:eastAsia="Calibri" w:hAnsi="Calibri"/>
          <w:sz w:val="23"/>
          <w:szCs w:val="23"/>
          <w:lang w:eastAsia="en-US"/>
        </w:rPr>
      </w:pP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Όσον αφορά τον κώδικα:</w:t>
      </w:r>
    </w:p>
    <w:p w:rsidR="009C0B9D" w:rsidRPr="00A124BD" w:rsidRDefault="009C0B9D" w:rsidP="009C0B9D">
      <w:pPr>
        <w:suppressAutoHyphens w:val="0"/>
        <w:spacing w:after="160" w:line="259" w:lineRule="auto"/>
        <w:rPr>
          <w:rFonts w:ascii="Calibri" w:eastAsia="Calibri" w:hAnsi="Calibri"/>
          <w:sz w:val="23"/>
          <w:szCs w:val="23"/>
          <w:lang w:eastAsia="en-US"/>
        </w:rPr>
      </w:pPr>
    </w:p>
    <w:p w:rsidR="009C0B9D" w:rsidRPr="00A124BD" w:rsidRDefault="009C0B9D" w:rsidP="009C0B9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Πρώτο μέλημα μας είναι να </w:t>
      </w:r>
      <w:proofErr w:type="spellStart"/>
      <w:r w:rsidRPr="00A124BD">
        <w:rPr>
          <w:rFonts w:ascii="Calibri" w:eastAsia="Calibri" w:hAnsi="Calibri"/>
          <w:sz w:val="23"/>
          <w:szCs w:val="23"/>
          <w:lang w:eastAsia="en-US"/>
        </w:rPr>
        <w:t>λιγοστεύσουμε</w:t>
      </w:r>
      <w:proofErr w:type="spellEnd"/>
      <w:r w:rsidRPr="00A124BD">
        <w:rPr>
          <w:rFonts w:ascii="Calibri" w:eastAsia="Calibri" w:hAnsi="Calibri"/>
          <w:sz w:val="23"/>
          <w:szCs w:val="23"/>
          <w:lang w:eastAsia="en-US"/>
        </w:rPr>
        <w:t xml:space="preserve"> τα δεδομένα που διαβάζει η κύρια συνάρτηση, δηλαδή τα βασικ</w:t>
      </w:r>
      <w:r w:rsidR="00EE3B9A">
        <w:rPr>
          <w:rFonts w:ascii="Calibri" w:eastAsia="Calibri" w:hAnsi="Calibri"/>
          <w:sz w:val="23"/>
          <w:szCs w:val="23"/>
          <w:lang w:eastAsia="en-US"/>
        </w:rPr>
        <w:t xml:space="preserve">ές εισόδους </w:t>
      </w:r>
      <w:r w:rsidRPr="00A124BD">
        <w:rPr>
          <w:rFonts w:ascii="Calibri" w:eastAsia="Calibri" w:hAnsi="Calibri"/>
          <w:sz w:val="23"/>
          <w:szCs w:val="23"/>
          <w:lang w:eastAsia="en-US"/>
        </w:rPr>
        <w:t xml:space="preserve">που χρειάζεται η συνάρτηση που θα γίνει η σύνθεση για να λειτουργήσει. Αυτά τα δεδομένα θα μεταφραστούν σε </w:t>
      </w:r>
      <w:r w:rsidRPr="00A124BD">
        <w:rPr>
          <w:rFonts w:ascii="Calibri" w:eastAsia="Calibri" w:hAnsi="Calibri"/>
          <w:sz w:val="23"/>
          <w:szCs w:val="23"/>
          <w:lang w:val="en-US" w:eastAsia="en-US"/>
        </w:rPr>
        <w:t>I</w:t>
      </w:r>
      <w:r w:rsidRPr="00A124BD">
        <w:rPr>
          <w:rFonts w:ascii="Calibri" w:eastAsia="Calibri" w:hAnsi="Calibri"/>
          <w:sz w:val="23"/>
          <w:szCs w:val="23"/>
          <w:lang w:eastAsia="en-US"/>
        </w:rPr>
        <w:t>/</w:t>
      </w:r>
      <w:r w:rsidRPr="00A124BD">
        <w:rPr>
          <w:rFonts w:ascii="Calibri" w:eastAsia="Calibri" w:hAnsi="Calibri"/>
          <w:sz w:val="23"/>
          <w:szCs w:val="23"/>
          <w:lang w:val="en-US" w:eastAsia="en-US"/>
        </w:rPr>
        <w: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Ports</w:t>
      </w:r>
      <w:r w:rsidRPr="00A124BD">
        <w:rPr>
          <w:rFonts w:ascii="Calibri" w:eastAsia="Calibri" w:hAnsi="Calibri"/>
          <w:sz w:val="23"/>
          <w:szCs w:val="23"/>
          <w:lang w:eastAsia="en-US"/>
        </w:rPr>
        <w:t xml:space="preserve"> στο κύκλωμα. Όταν τα δεδομένα που έχει ο αλγόριθμος που χρησιμοποιούμε 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πλακέτας, μπορούν εύκολα να εύκολα να τα διαχειριστούμε παράλληλα αλλά τα </w:t>
      </w:r>
      <w:r w:rsidRPr="00A124BD">
        <w:rPr>
          <w:rFonts w:ascii="Calibri" w:eastAsia="Calibri" w:hAnsi="Calibri"/>
          <w:sz w:val="23"/>
          <w:szCs w:val="23"/>
          <w:lang w:val="en-US" w:eastAsia="en-US"/>
        </w:rPr>
        <w:t>input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ports</w:t>
      </w:r>
      <w:r w:rsidRPr="00A124BD">
        <w:rPr>
          <w:rFonts w:ascii="Calibri" w:eastAsia="Calibri" w:hAnsi="Calibri"/>
          <w:sz w:val="23"/>
          <w:szCs w:val="23"/>
          <w:lang w:eastAsia="en-US"/>
        </w:rPr>
        <w:t xml:space="preserve"> μπορούν να γίνουν  «</w:t>
      </w:r>
      <w:r w:rsidRPr="00A124BD">
        <w:rPr>
          <w:rFonts w:ascii="Calibri" w:eastAsia="Calibri" w:hAnsi="Calibri"/>
          <w:sz w:val="23"/>
          <w:szCs w:val="23"/>
          <w:lang w:val="en-US" w:eastAsia="en-US"/>
        </w:rPr>
        <w:t>bottleneck</w:t>
      </w:r>
      <w:r w:rsidRPr="00A124BD">
        <w:rPr>
          <w:rFonts w:ascii="Calibri" w:eastAsia="Calibri" w:hAnsi="Calibri"/>
          <w:sz w:val="23"/>
          <w:szCs w:val="23"/>
          <w:lang w:eastAsia="en-US"/>
        </w:rPr>
        <w:t>»</w:t>
      </w:r>
      <w:r>
        <w:rPr>
          <w:rFonts w:ascii="Calibri" w:eastAsia="Calibri" w:hAnsi="Calibri"/>
          <w:sz w:val="23"/>
          <w:szCs w:val="23"/>
          <w:lang w:eastAsia="en-US"/>
        </w:rPr>
        <w:t xml:space="preserve"> δηλαδή</w:t>
      </w:r>
      <w:r w:rsidRPr="00A124BD">
        <w:rPr>
          <w:rFonts w:ascii="Calibri" w:eastAsia="Calibri" w:hAnsi="Calibri"/>
          <w:sz w:val="23"/>
          <w:szCs w:val="23"/>
          <w:lang w:eastAsia="en-US"/>
        </w:rPr>
        <w:t xml:space="preserve"> να καθυστερήσουν το ολικό κύκλωμα με αποτέλεσμα να </w:t>
      </w:r>
      <w:r>
        <w:rPr>
          <w:rFonts w:ascii="Calibri" w:eastAsia="Calibri" w:hAnsi="Calibri"/>
          <w:sz w:val="23"/>
          <w:szCs w:val="23"/>
          <w:lang w:eastAsia="en-US"/>
        </w:rPr>
        <w:t>μειωθεί η απόδοση</w:t>
      </w:r>
      <w:r w:rsidRPr="00A124BD">
        <w:rPr>
          <w:rFonts w:ascii="Calibri" w:eastAsia="Calibri" w:hAnsi="Calibri"/>
          <w:sz w:val="23"/>
          <w:szCs w:val="23"/>
          <w:lang w:eastAsia="en-US"/>
        </w:rPr>
        <w:t xml:space="preserve">. </w:t>
      </w:r>
    </w:p>
    <w:p w:rsidR="00587990" w:rsidRDefault="009C0B9D" w:rsidP="009C0B9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Εκτός από την μείωση των δεδομένων που χρησιμοποιούνται  σαν είσοδο στην κύρια συνάρτηση, θα πρέπει να </w:t>
      </w:r>
      <w:proofErr w:type="spellStart"/>
      <w:r w:rsidRPr="00A124BD">
        <w:rPr>
          <w:rFonts w:ascii="Calibri" w:eastAsia="Calibri" w:hAnsi="Calibri"/>
          <w:sz w:val="23"/>
          <w:szCs w:val="23"/>
          <w:lang w:eastAsia="en-US"/>
        </w:rPr>
        <w:t>λιγοστεύσουμε</w:t>
      </w:r>
      <w:proofErr w:type="spellEnd"/>
      <w:r w:rsidRPr="00A124BD">
        <w:rPr>
          <w:rFonts w:ascii="Calibri" w:eastAsia="Calibri" w:hAnsi="Calibri"/>
          <w:sz w:val="23"/>
          <w:szCs w:val="23"/>
          <w:lang w:eastAsia="en-US"/>
        </w:rPr>
        <w:t xml:space="preserve"> τις προσπελάσεις που γίνονται σε πίνακες , ειδικά στα μεγάλους πίνακες. Οι πίνακες μετά την σύνθεση υλοποιούνται σε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οι οποίες όπως και τα </w:t>
      </w:r>
      <w:r w:rsidRPr="00A124BD">
        <w:rPr>
          <w:rFonts w:ascii="Calibri" w:eastAsia="Calibri" w:hAnsi="Calibri"/>
          <w:sz w:val="23"/>
          <w:szCs w:val="23"/>
          <w:lang w:val="en-US" w:eastAsia="en-US"/>
        </w:rPr>
        <w:t>I</w:t>
      </w:r>
      <w:r w:rsidRPr="00A124BD">
        <w:rPr>
          <w:rFonts w:ascii="Calibri" w:eastAsia="Calibri" w:hAnsi="Calibri"/>
          <w:sz w:val="23"/>
          <w:szCs w:val="23"/>
          <w:lang w:eastAsia="en-US"/>
        </w:rPr>
        <w:t>/</w:t>
      </w:r>
      <w:r w:rsidRPr="00A124BD">
        <w:rPr>
          <w:rFonts w:ascii="Calibri" w:eastAsia="Calibri" w:hAnsi="Calibri"/>
          <w:sz w:val="23"/>
          <w:szCs w:val="23"/>
          <w:lang w:val="en-US" w:eastAsia="en-US"/>
        </w:rPr>
        <w: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Ports</w:t>
      </w:r>
      <w:r w:rsidRPr="00A124BD">
        <w:rPr>
          <w:rFonts w:ascii="Calibri" w:eastAsia="Calibri" w:hAnsi="Calibri"/>
          <w:sz w:val="23"/>
          <w:szCs w:val="23"/>
          <w:lang w:eastAsia="en-US"/>
        </w:rPr>
        <w:t xml:space="preserve"> είναι περιορισμένα σ</w:t>
      </w:r>
      <w:r>
        <w:rPr>
          <w:rFonts w:ascii="Calibri" w:eastAsia="Calibri" w:hAnsi="Calibri"/>
          <w:sz w:val="23"/>
          <w:szCs w:val="23"/>
          <w:lang w:eastAsia="en-US"/>
        </w:rPr>
        <w:t>ε</w:t>
      </w:r>
      <w:r w:rsidRPr="00A124BD">
        <w:rPr>
          <w:rFonts w:ascii="Calibri" w:eastAsia="Calibri" w:hAnsi="Calibri"/>
          <w:sz w:val="23"/>
          <w:szCs w:val="23"/>
          <w:lang w:eastAsia="en-US"/>
        </w:rPr>
        <w:t xml:space="preserve"> αριθμό και μπορεί να καθυστερήσουν το ολικό κύκλωμα, καθώς μπορούν να γίνουν και αυτά η καθυστέρηση, «</w:t>
      </w:r>
      <w:r w:rsidRPr="00A124BD">
        <w:rPr>
          <w:rFonts w:ascii="Calibri" w:eastAsia="Calibri" w:hAnsi="Calibri"/>
          <w:sz w:val="23"/>
          <w:szCs w:val="23"/>
          <w:lang w:val="en-US" w:eastAsia="en-US"/>
        </w:rPr>
        <w:t>bottleneck</w:t>
      </w:r>
      <w:r w:rsidRPr="00A124BD">
        <w:rPr>
          <w:rFonts w:ascii="Calibri" w:eastAsia="Calibri" w:hAnsi="Calibri"/>
          <w:sz w:val="23"/>
          <w:szCs w:val="23"/>
          <w:lang w:eastAsia="en-US"/>
        </w:rPr>
        <w:t xml:space="preserve">» για το ολικό κύκλωμα. Οι πίνακες μπορούν να κατανεμηθούν σε μικρότερους πίνακες και ακόμη και σε ξεχωριστές </w:t>
      </w:r>
      <w:proofErr w:type="spellStart"/>
      <w:r w:rsidRPr="00A124BD">
        <w:rPr>
          <w:rFonts w:ascii="Calibri" w:eastAsia="Calibri" w:hAnsi="Calibri"/>
          <w:sz w:val="23"/>
          <w:szCs w:val="23"/>
          <w:lang w:eastAsia="en-US"/>
        </w:rPr>
        <w:t>καταχωρητές</w:t>
      </w:r>
      <w:proofErr w:type="spellEnd"/>
      <w:r w:rsidRPr="00A124BD">
        <w:rPr>
          <w:rFonts w:ascii="Calibri" w:eastAsia="Calibri" w:hAnsi="Calibri"/>
          <w:sz w:val="23"/>
          <w:szCs w:val="23"/>
          <w:lang w:eastAsia="en-US"/>
        </w:rPr>
        <w:t xml:space="preserve">, αλλά η </w:t>
      </w:r>
      <w:proofErr w:type="spellStart"/>
      <w:r w:rsidRPr="00A124BD">
        <w:rPr>
          <w:rFonts w:ascii="Calibri" w:eastAsia="Calibri" w:hAnsi="Calibri"/>
          <w:sz w:val="23"/>
          <w:szCs w:val="23"/>
          <w:lang w:eastAsia="en-US"/>
        </w:rPr>
        <w:t>διαμέριση</w:t>
      </w:r>
      <w:proofErr w:type="spellEnd"/>
      <w:r w:rsidRPr="00A124BD">
        <w:rPr>
          <w:rFonts w:ascii="Calibri" w:eastAsia="Calibri" w:hAnsi="Calibri"/>
          <w:sz w:val="23"/>
          <w:szCs w:val="23"/>
          <w:lang w:eastAsia="en-US"/>
        </w:rPr>
        <w:t xml:space="preserve"> των μεγάλων πινάκων θα χρειαστεί αναγκαία την χρήση ενός πολύ μεγάλου αριθμού </w:t>
      </w:r>
      <w:proofErr w:type="spellStart"/>
      <w:r w:rsidRPr="00A124BD">
        <w:rPr>
          <w:rFonts w:ascii="Calibri" w:eastAsia="Calibri" w:hAnsi="Calibri"/>
          <w:sz w:val="23"/>
          <w:szCs w:val="23"/>
          <w:lang w:eastAsia="en-US"/>
        </w:rPr>
        <w:t>καταχωρητών</w:t>
      </w:r>
      <w:proofErr w:type="spellEnd"/>
      <w:r w:rsidRPr="00A124BD">
        <w:rPr>
          <w:rFonts w:ascii="Calibri" w:eastAsia="Calibri" w:hAnsi="Calibri"/>
          <w:sz w:val="23"/>
          <w:szCs w:val="23"/>
          <w:lang w:eastAsia="en-US"/>
        </w:rPr>
        <w:t xml:space="preserve">. </w:t>
      </w:r>
    </w:p>
    <w:p w:rsidR="009C0B9D" w:rsidRPr="00A124BD" w:rsidRDefault="009C0B9D" w:rsidP="009C0B9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Επιπλέον, πρέπει να  επιδιώξουμε να εκτελούμε διακλαδώσεις υπό συνθήκη εντός σε </w:t>
      </w:r>
      <w:r>
        <w:rPr>
          <w:rFonts w:ascii="Calibri" w:eastAsia="Calibri" w:hAnsi="Calibri"/>
          <w:sz w:val="23"/>
          <w:szCs w:val="23"/>
          <w:lang w:eastAsia="en-US"/>
        </w:rPr>
        <w:t xml:space="preserve">εντολές </w:t>
      </w:r>
      <w:r w:rsidRPr="00A124BD">
        <w:rPr>
          <w:rFonts w:ascii="Calibri" w:eastAsia="Calibri" w:hAnsi="Calibri"/>
          <w:sz w:val="23"/>
          <w:szCs w:val="23"/>
          <w:lang w:eastAsia="en-US"/>
        </w:rPr>
        <w:t xml:space="preserve"> που εκτελούνται με την χρήση διοχέτευσης , αντί να εκτελούμε άλλες εντολές υπό συνθήκη ακόμη και αν εκτελούνται με την χρήση διοχέτευσης. Οι συνθήκες θα υλοποιηθούν σε διαφορετικά μονοπάτια με την χρήση διοχέτευσης. Με το να επιτρέπεται στα δεδομένα από μια εντολή να χρησιμοποιούνται παράλληλα καθώς εκτελείται  η επόμενη εντολή το οποίο είναι υπό συνθήκη θα οδηγήσει στην αύξηση της απόδοσης του κυκλώματος μας.</w:t>
      </w:r>
    </w:p>
    <w:p w:rsidR="009C0B9D" w:rsidRDefault="009C0B9D" w:rsidP="009C0B9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πρέπει να λάβουμε υπόψιν και τα </w:t>
      </w:r>
      <w:r w:rsidRPr="00A124BD">
        <w:rPr>
          <w:rFonts w:ascii="Calibri" w:eastAsia="Calibri" w:hAnsi="Calibri"/>
          <w:sz w:val="23"/>
          <w:szCs w:val="23"/>
          <w:lang w:val="en-US" w:eastAsia="en-US"/>
        </w:rPr>
        <w:t>outputs</w:t>
      </w:r>
      <w:r w:rsidRPr="00A124BD">
        <w:rPr>
          <w:rFonts w:ascii="Calibri" w:eastAsia="Calibri" w:hAnsi="Calibri"/>
          <w:sz w:val="23"/>
          <w:szCs w:val="23"/>
          <w:lang w:eastAsia="en-US"/>
        </w:rPr>
        <w:t xml:space="preserve">. Τα δεδομένα που θα γράψει η κύρια συνάρτηση πρέπει να περιοριστούν για τον ίδιο λόγο που θα πρέπει και στα δεδομένα που πρόκειται να διαβάσει. Τα </w:t>
      </w:r>
      <w:r w:rsidRPr="00A124BD">
        <w:rPr>
          <w:rFonts w:ascii="Calibri" w:eastAsia="Calibri" w:hAnsi="Calibri"/>
          <w:sz w:val="23"/>
          <w:szCs w:val="23"/>
          <w:lang w:val="en-US" w:eastAsia="en-US"/>
        </w:rPr>
        <w:t>I</w:t>
      </w:r>
      <w:r w:rsidRPr="00A124BD">
        <w:rPr>
          <w:rFonts w:ascii="Calibri" w:eastAsia="Calibri" w:hAnsi="Calibri"/>
          <w:sz w:val="23"/>
          <w:szCs w:val="23"/>
          <w:lang w:eastAsia="en-US"/>
        </w:rPr>
        <w:t>/</w:t>
      </w:r>
      <w:r w:rsidRPr="00A124BD">
        <w:rPr>
          <w:rFonts w:ascii="Calibri" w:eastAsia="Calibri" w:hAnsi="Calibri"/>
          <w:sz w:val="23"/>
          <w:szCs w:val="23"/>
          <w:lang w:val="en-US" w:eastAsia="en-US"/>
        </w:rPr>
        <w: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Ports</w:t>
      </w:r>
      <w:r w:rsidRPr="00A124BD">
        <w:rPr>
          <w:rFonts w:ascii="Calibri" w:eastAsia="Calibri" w:hAnsi="Calibri"/>
          <w:sz w:val="23"/>
          <w:szCs w:val="23"/>
          <w:lang w:eastAsia="en-US"/>
        </w:rPr>
        <w:t xml:space="preserve"> μπορούν να καθυστερήσουν την συνολική </w:t>
      </w:r>
      <w:r w:rsidRPr="00A124BD">
        <w:rPr>
          <w:rFonts w:ascii="Calibri" w:eastAsia="Calibri" w:hAnsi="Calibri"/>
          <w:sz w:val="23"/>
          <w:szCs w:val="23"/>
          <w:lang w:eastAsia="en-US"/>
        </w:rPr>
        <w:lastRenderedPageBreak/>
        <w:t xml:space="preserve">απόδοση του κυκλώματος που πρόκειται να δημιουργηθεί μετά την σύνθεση. Η δημιουργία περισσότερων </w:t>
      </w:r>
      <w:r w:rsidRPr="00A124BD">
        <w:rPr>
          <w:rFonts w:ascii="Calibri" w:eastAsia="Calibri" w:hAnsi="Calibri"/>
          <w:sz w:val="23"/>
          <w:szCs w:val="23"/>
          <w:lang w:val="en-US" w:eastAsia="en-US"/>
        </w:rPr>
        <w:t>ports</w:t>
      </w:r>
      <w:r w:rsidRPr="00A124BD">
        <w:rPr>
          <w:rFonts w:ascii="Calibri" w:eastAsia="Calibri" w:hAnsi="Calibri"/>
          <w:sz w:val="23"/>
          <w:szCs w:val="23"/>
          <w:lang w:eastAsia="en-US"/>
        </w:rPr>
        <w:t xml:space="preserve"> τα οποία μπορεί να είναι είτε είσοδο είτε για έξοδο, επιβαρύνει περισσότερο το σύστημα</w:t>
      </w:r>
      <w:r>
        <w:rPr>
          <w:rFonts w:ascii="Calibri" w:eastAsia="Calibri" w:hAnsi="Calibri"/>
          <w:sz w:val="23"/>
          <w:szCs w:val="23"/>
          <w:lang w:eastAsia="en-US"/>
        </w:rPr>
        <w:t>[7]</w:t>
      </w:r>
      <w:r w:rsidRPr="00A124BD">
        <w:rPr>
          <w:rFonts w:ascii="Calibri" w:eastAsia="Calibri" w:hAnsi="Calibri"/>
          <w:sz w:val="23"/>
          <w:szCs w:val="23"/>
          <w:lang w:eastAsia="en-US"/>
        </w:rPr>
        <w:t>.</w:t>
      </w:r>
    </w:p>
    <w:p w:rsidR="009C0B9D" w:rsidRPr="00A124BD" w:rsidRDefault="009C0B9D" w:rsidP="009C0B9D">
      <w:pPr>
        <w:suppressAutoHyphens w:val="0"/>
        <w:spacing w:after="160" w:line="259" w:lineRule="auto"/>
        <w:ind w:firstLine="720"/>
        <w:rPr>
          <w:rFonts w:ascii="Calibri" w:eastAsia="Calibri" w:hAnsi="Calibri"/>
          <w:sz w:val="23"/>
          <w:szCs w:val="23"/>
          <w:lang w:eastAsia="en-US"/>
        </w:rPr>
      </w:pPr>
    </w:p>
    <w:p w:rsidR="009C0B9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Όσον αφορά την γλώσσα προγραμματισμού:</w:t>
      </w:r>
    </w:p>
    <w:p w:rsidR="009C0B9D" w:rsidRDefault="009C0B9D" w:rsidP="009C0B9D">
      <w:pPr>
        <w:suppressAutoHyphens w:val="0"/>
        <w:spacing w:after="160" w:line="259" w:lineRule="auto"/>
        <w:rPr>
          <w:rFonts w:ascii="Calibri" w:eastAsia="Calibri" w:hAnsi="Calibri"/>
          <w:sz w:val="23"/>
          <w:szCs w:val="23"/>
          <w:lang w:eastAsia="en-US"/>
        </w:rPr>
      </w:pP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μετατρέψει σε υλοποιήσεις για την πλακέτα, 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w:t>
      </w:r>
    </w:p>
    <w:p w:rsidR="009C0B9D" w:rsidRDefault="009C0B9D" w:rsidP="009C0B9D">
      <w:pPr>
        <w:suppressAutoHyphens w:val="0"/>
        <w:spacing w:after="160" w:line="259" w:lineRule="auto"/>
        <w:rPr>
          <w:rFonts w:ascii="Calibri" w:eastAsia="Calibri" w:hAnsi="Calibri"/>
          <w:sz w:val="23"/>
          <w:szCs w:val="23"/>
          <w:lang w:eastAsia="en-US"/>
        </w:rPr>
      </w:pP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proofErr w:type="spellStart"/>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w:t>
      </w:r>
    </w:p>
    <w:p w:rsidR="009C0B9D" w:rsidRDefault="009C0B9D" w:rsidP="009C0B9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proofErr w:type="spellStart"/>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 xml:space="preserve"> με τις άλλες γλώσσες είναι ότι η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είναι ειδικά σχεδιασμένη, διαμορφωμένη να σχεδιάζει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παρέχει εργαλεία ώστε να προσομοιώνει διαδικασίες που εκτελούνται παράλληλα με την χρήση ρολογιών τα όποια μπορεί να εισάγει </w:t>
      </w:r>
      <w:r>
        <w:rPr>
          <w:rFonts w:ascii="Calibri" w:eastAsia="Calibri" w:hAnsi="Calibri"/>
          <w:sz w:val="23"/>
          <w:szCs w:val="23"/>
          <w:lang w:eastAsia="en-US"/>
        </w:rPr>
        <w:t xml:space="preserve">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προγραμματιστής στην υλοποίηση που πρόκειται να σχεδιάσει. Έκτος από όλα αυτά, παρέχει </w:t>
      </w:r>
      <w:r>
        <w:rPr>
          <w:rFonts w:ascii="Calibri" w:eastAsia="Calibri" w:hAnsi="Calibri"/>
          <w:sz w:val="23"/>
          <w:szCs w:val="23"/>
          <w:lang w:eastAsia="en-US"/>
        </w:rPr>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σε μια γλώσσα περιγραφής υλικού </w:t>
      </w:r>
      <w:r w:rsidRPr="00A124BD">
        <w:rPr>
          <w:rFonts w:ascii="Calibri" w:eastAsia="Calibri" w:hAnsi="Calibri"/>
          <w:sz w:val="23"/>
          <w:szCs w:val="23"/>
          <w:lang w:val="en-US" w:eastAsia="en-US"/>
        </w:rPr>
        <w:t>HDL</w:t>
      </w:r>
      <w:r>
        <w:rPr>
          <w:rFonts w:ascii="Calibri" w:eastAsia="Calibri" w:hAnsi="Calibri"/>
          <w:sz w:val="23"/>
          <w:szCs w:val="23"/>
          <w:lang w:eastAsia="en-US"/>
        </w:rPr>
        <w:t>[8]</w:t>
      </w:r>
      <w:r w:rsidRPr="00A124BD">
        <w:rPr>
          <w:rFonts w:ascii="Calibri" w:eastAsia="Calibri" w:hAnsi="Calibri"/>
          <w:sz w:val="23"/>
          <w:szCs w:val="23"/>
          <w:lang w:eastAsia="en-US"/>
        </w:rPr>
        <w:t>.</w:t>
      </w:r>
      <w:r>
        <w:rPr>
          <w:rFonts w:ascii="Calibri" w:eastAsia="Calibri" w:hAnsi="Calibri"/>
          <w:sz w:val="23"/>
          <w:szCs w:val="23"/>
          <w:lang w:eastAsia="en-US"/>
        </w:rPr>
        <w:t xml:space="preserve">Όμως, η πολυπλοκότητα της, την </w:t>
      </w:r>
      <w:proofErr w:type="spellStart"/>
      <w:r>
        <w:rPr>
          <w:rFonts w:ascii="Calibri" w:eastAsia="Calibri" w:hAnsi="Calibri"/>
          <w:sz w:val="23"/>
          <w:szCs w:val="23"/>
          <w:lang w:eastAsia="en-US"/>
        </w:rPr>
        <w:t>κατιστά</w:t>
      </w:r>
      <w:proofErr w:type="spellEnd"/>
      <w:r>
        <w:rPr>
          <w:rFonts w:ascii="Calibri" w:eastAsia="Calibri" w:hAnsi="Calibri"/>
          <w:sz w:val="23"/>
          <w:szCs w:val="23"/>
          <w:lang w:eastAsia="en-US"/>
        </w:rPr>
        <w:t xml:space="preserve"> δύσκολη για παραγωγή κώδικα.</w:t>
      </w:r>
    </w:p>
    <w:p w:rsidR="009C0B9D" w:rsidRDefault="009C0B9D" w:rsidP="009C0B9D">
      <w:pPr>
        <w:suppressAutoHyphens w:val="0"/>
        <w:spacing w:after="160" w:line="259" w:lineRule="auto"/>
        <w:rPr>
          <w:rFonts w:ascii="Calibri" w:eastAsia="Calibri" w:hAnsi="Calibri"/>
          <w:sz w:val="23"/>
          <w:szCs w:val="23"/>
          <w:lang w:eastAsia="en-US"/>
        </w:rPr>
      </w:pPr>
    </w:p>
    <w:p w:rsidR="009C0B9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Όσον αφορά την υλοποίηση σε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w:t>
      </w:r>
    </w:p>
    <w:p w:rsidR="009C0B9D" w:rsidRPr="00A124BD" w:rsidRDefault="009C0B9D" w:rsidP="009C0B9D">
      <w:pPr>
        <w:suppressAutoHyphens w:val="0"/>
        <w:spacing w:after="160" w:line="259" w:lineRule="auto"/>
        <w:rPr>
          <w:rFonts w:ascii="Calibri" w:eastAsia="Calibri" w:hAnsi="Calibri"/>
          <w:sz w:val="23"/>
          <w:szCs w:val="23"/>
          <w:lang w:eastAsia="en-US"/>
        </w:rPr>
      </w:pPr>
    </w:p>
    <w:p w:rsidR="009C0B9D" w:rsidRPr="00A124BD" w:rsidRDefault="009C0B9D" w:rsidP="009C0B9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εργαλείο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της απόδοσης του συστήματος καθώς και για την μείωση των πόρων που χρησιμοποιούνται στο κύκλωμα.</w:t>
      </w:r>
    </w:p>
    <w:p w:rsidR="009C0B9D" w:rsidRDefault="009C0B9D" w:rsidP="009C0B9D">
      <w:pPr>
        <w:suppressAutoHyphens w:val="0"/>
        <w:spacing w:after="160" w:line="259" w:lineRule="auto"/>
        <w:ind w:firstLine="720"/>
        <w:rPr>
          <w:rFonts w:ascii="Calibri" w:eastAsia="Calibri" w:hAnsi="Calibri"/>
          <w:sz w:val="23"/>
          <w:szCs w:val="23"/>
          <w:lang w:eastAsia="en-US"/>
        </w:rPr>
      </w:pP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Τα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Pr="00A124BD">
        <w:rPr>
          <w:rFonts w:ascii="Calibri" w:eastAsia="Calibri" w:hAnsi="Calibri"/>
          <w:sz w:val="23"/>
          <w:szCs w:val="23"/>
          <w:lang w:val="en-US" w:eastAsia="en-US"/>
        </w:rPr>
        <w:t>directive</w:t>
      </w:r>
      <w:r w:rsidRPr="00A124BD">
        <w:rPr>
          <w:rFonts w:ascii="Calibri" w:eastAsia="Calibri" w:hAnsi="Calibri"/>
          <w:sz w:val="23"/>
          <w:szCs w:val="23"/>
          <w:lang w:eastAsia="en-US"/>
        </w:rPr>
        <w:t xml:space="preserve"> μπορεί οδηγήσει στην χρήση πιο πολλών πόρων του συστήματος με αποτέλεσμα να μειωθεί η απόδοση του συστήματος.</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συνδυάσουμε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lastRenderedPageBreak/>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xml:space="preserve">: Μπορούμε να διαμερίσουμε μεγάλους πίνακες σε πολλά μικρότερα και ακόμη σε </w:t>
      </w:r>
      <w:proofErr w:type="spellStart"/>
      <w:r w:rsidRPr="00A124BD">
        <w:rPr>
          <w:rFonts w:ascii="Calibri" w:eastAsia="Calibri" w:hAnsi="Calibri"/>
          <w:sz w:val="23"/>
          <w:szCs w:val="23"/>
          <w:lang w:eastAsia="en-US"/>
        </w:rPr>
        <w:t>καταχωρητές</w:t>
      </w:r>
      <w:proofErr w:type="spellEnd"/>
      <w:r w:rsidRPr="00A124BD">
        <w:rPr>
          <w:rFonts w:ascii="Calibri" w:eastAsia="Calibri" w:hAnsi="Calibri"/>
          <w:sz w:val="23"/>
          <w:szCs w:val="23"/>
          <w:lang w:eastAsia="en-US"/>
        </w:rPr>
        <w:t xml:space="preserve">, ώστε να αυξήσουμε την προσπέλαση στα δεδομένα καθώς να μειώσουμε τις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καθυστερήσεις.</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επανασχεδιάσουμε έναν πίνακα που μπορεί είτε να έχει ένα στοιχείο είτε πολλά σε ένα πίνακα μεγαλύτερου μεγέθους. Χρήσιμο για 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χρησιμοποιήσουμε και άλλο τέτοιο πόρο.</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Pr="00A124BD">
        <w:rPr>
          <w:rFonts w:ascii="Calibri" w:eastAsia="Calibri" w:hAnsi="Calibri"/>
          <w:sz w:val="23"/>
          <w:szCs w:val="23"/>
          <w:lang w:eastAsia="en-US"/>
        </w:rPr>
        <w:t xml:space="preserve"> χρησιμοποιώντας αυτό το </w:t>
      </w:r>
      <w:r w:rsidRPr="00A124BD">
        <w:rPr>
          <w:rFonts w:ascii="Calibri" w:eastAsia="Calibri" w:hAnsi="Calibri"/>
          <w:sz w:val="23"/>
          <w:szCs w:val="23"/>
          <w:lang w:val="en-US" w:eastAsia="en-US"/>
        </w:rPr>
        <w:t>Directive</w:t>
      </w:r>
      <w:r w:rsidRPr="00A124BD">
        <w:rPr>
          <w:rFonts w:ascii="Calibri" w:eastAsia="Calibri" w:hAnsi="Calibri"/>
          <w:sz w:val="23"/>
          <w:szCs w:val="23"/>
          <w:lang w:eastAsia="en-US"/>
        </w:rPr>
        <w:t>.</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σε δομή σε ένα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DEPENDENCE</w:t>
      </w:r>
      <w:r w:rsidRPr="00A124BD">
        <w:rPr>
          <w:rFonts w:ascii="Calibri" w:eastAsia="Calibri" w:hAnsi="Calibri"/>
          <w:sz w:val="23"/>
          <w:szCs w:val="23"/>
          <w:lang w:eastAsia="en-US"/>
        </w:rPr>
        <w:t>: Χρησιμοποιείται ώστε να παρέχει επιπλέον πληροφορίες με σκοπό να ξεπεράσει εξαρτήσεις μεταξύ των βρόγχων ώστε να επιτευχθεί η χρήση της μεθόδου διοχέτευσης σε αυτά.</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Ορίζει πώς τα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ports</w:t>
      </w:r>
      <w:r w:rsidRPr="00A124BD">
        <w:rPr>
          <w:rFonts w:ascii="Calibri" w:eastAsia="Calibri" w:hAnsi="Calibri"/>
          <w:sz w:val="23"/>
          <w:szCs w:val="23"/>
          <w:lang w:eastAsia="en-US"/>
        </w:rPr>
        <w:t xml:space="preserve"> έχουν δημιουργηθεί από την περιγραφή της συνάρτησης.</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LATENCY</w:t>
      </w:r>
      <w:r w:rsidRPr="00A124BD">
        <w:rPr>
          <w:rFonts w:ascii="Calibri" w:eastAsia="Calibri" w:hAnsi="Calibri"/>
          <w:sz w:val="23"/>
          <w:szCs w:val="23"/>
          <w:lang w:eastAsia="en-US"/>
        </w:rPr>
        <w:t xml:space="preserve">: Μπορούμε να ορίσουμε το ελάχιστο και μέγιστο </w:t>
      </w:r>
      <w:r w:rsidRPr="00A124BD">
        <w:rPr>
          <w:rFonts w:ascii="Calibri" w:eastAsia="Calibri" w:hAnsi="Calibri"/>
          <w:sz w:val="23"/>
          <w:szCs w:val="23"/>
          <w:lang w:val="en-US" w:eastAsia="en-US"/>
        </w:rPr>
        <w:t>latency</w:t>
      </w:r>
      <w:r w:rsidRPr="00A124BD">
        <w:rPr>
          <w:rFonts w:ascii="Calibri" w:eastAsia="Calibri" w:hAnsi="Calibri"/>
          <w:sz w:val="23"/>
          <w:szCs w:val="23"/>
          <w:lang w:eastAsia="en-US"/>
        </w:rPr>
        <w:t xml:space="preserve"> που χρησιμοποιείται στο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xml:space="preserve">: Επιτρέπει τους </w:t>
      </w:r>
      <w:proofErr w:type="spellStart"/>
      <w:r w:rsidRPr="00A124BD">
        <w:rPr>
          <w:rFonts w:ascii="Calibri" w:eastAsia="Calibri" w:hAnsi="Calibri"/>
          <w:sz w:val="23"/>
          <w:szCs w:val="23"/>
          <w:lang w:eastAsia="en-US"/>
        </w:rPr>
        <w:t>εμφωλευμένους</w:t>
      </w:r>
      <w:proofErr w:type="spellEnd"/>
      <w:r w:rsidRPr="00A124BD">
        <w:rPr>
          <w:rFonts w:ascii="Calibri" w:eastAsia="Calibri" w:hAnsi="Calibri"/>
          <w:sz w:val="23"/>
          <w:szCs w:val="23"/>
          <w:lang w:eastAsia="en-US"/>
        </w:rPr>
        <w:t xml:space="preserve"> βρόγχους να εκτελεστούν σε ένα βρόγχο αλλά με αυξημένο καθυστέρηση.</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xml:space="preserve">: Ενώνει διαδοχικούς βρόγχους για μειώσει το </w:t>
      </w:r>
      <w:r w:rsidRPr="00A124BD">
        <w:rPr>
          <w:rFonts w:ascii="Calibri" w:eastAsia="Calibri" w:hAnsi="Calibri"/>
          <w:sz w:val="23"/>
          <w:szCs w:val="23"/>
          <w:lang w:val="en-US" w:eastAsia="en-US"/>
        </w:rPr>
        <w:t>latency</w:t>
      </w:r>
      <w:r w:rsidRPr="00A124BD">
        <w:rPr>
          <w:rFonts w:ascii="Calibri" w:eastAsia="Calibri" w:hAnsi="Calibri"/>
          <w:sz w:val="23"/>
          <w:szCs w:val="23"/>
          <w:lang w:eastAsia="en-US"/>
        </w:rPr>
        <w:t xml:space="preserve">, αυξάνοντας το </w:t>
      </w:r>
      <w:proofErr w:type="spellStart"/>
      <w:r w:rsidRPr="00A124BD">
        <w:rPr>
          <w:rFonts w:ascii="Calibri" w:eastAsia="Calibri" w:hAnsi="Calibri"/>
          <w:sz w:val="23"/>
          <w:szCs w:val="23"/>
          <w:lang w:eastAsia="en-US"/>
        </w:rPr>
        <w:t>μοιρασμό</w:t>
      </w:r>
      <w:proofErr w:type="spellEnd"/>
      <w:r w:rsidRPr="00A124BD">
        <w:rPr>
          <w:rFonts w:ascii="Calibri" w:eastAsia="Calibri" w:hAnsi="Calibri"/>
          <w:sz w:val="23"/>
          <w:szCs w:val="23"/>
          <w:lang w:eastAsia="en-US"/>
        </w:rPr>
        <w:t xml:space="preserve"> των πόρων.</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OCCURRENCE</w:t>
      </w:r>
      <w:r w:rsidRPr="00A124BD">
        <w:rPr>
          <w:rFonts w:ascii="Calibri" w:eastAsia="Calibri" w:hAnsi="Calibri"/>
          <w:sz w:val="23"/>
          <w:szCs w:val="23"/>
          <w:lang w:eastAsia="en-US"/>
        </w:rPr>
        <w:t>: Χρησιμοποιείται όταν χρησιμοποιούμε την μέθοδο διοχέτευσης σε συναρτήσεις, βρόγχους, για να προσδιορίσουμε ότι ο κώδικας στο συγκεκριμένο πεδίο χρησιμοποιείται σε χαμηλότερο ρυθμό σε σύγκριση με το υπόλοιπο κώδικα.</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PIPELINE</w:t>
      </w:r>
      <w:r w:rsidRPr="00A124BD">
        <w:rPr>
          <w:rFonts w:ascii="Calibri" w:eastAsia="Calibri" w:hAnsi="Calibri"/>
          <w:sz w:val="23"/>
          <w:szCs w:val="23"/>
          <w:lang w:eastAsia="en-US"/>
        </w:rPr>
        <w:t>: Μειώνει το διάστημα έναρξης επιτρέποντας την παράλληλη εκτέλεση εντολών που ανήκουν σε ένα βρόγχο ή σε μια συνάρτηση.</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lastRenderedPageBreak/>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RESET</w:t>
      </w:r>
      <w:r w:rsidRPr="00A124BD">
        <w:rPr>
          <w:rFonts w:ascii="Calibri" w:eastAsia="Calibri" w:hAnsi="Calibri"/>
          <w:sz w:val="23"/>
          <w:szCs w:val="23"/>
          <w:lang w:eastAsia="en-US"/>
        </w:rPr>
        <w:t xml:space="preserve">: Με αυτό το </w:t>
      </w:r>
      <w:r w:rsidRPr="00A124BD">
        <w:rPr>
          <w:rFonts w:ascii="Calibri" w:eastAsia="Calibri" w:hAnsi="Calibri"/>
          <w:sz w:val="23"/>
          <w:szCs w:val="23"/>
          <w:lang w:val="en-US" w:eastAsia="en-US"/>
        </w:rPr>
        <w:t>directive</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Pr="00A124BD">
        <w:rPr>
          <w:rFonts w:ascii="Calibri" w:eastAsia="Calibri" w:hAnsi="Calibri"/>
          <w:sz w:val="23"/>
          <w:szCs w:val="23"/>
          <w:lang w:val="en-US" w:eastAsia="en-US"/>
        </w:rPr>
        <w:t>global</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static</w:t>
      </w:r>
      <w:r w:rsidRPr="00A124BD">
        <w:rPr>
          <w:rFonts w:ascii="Calibri" w:eastAsia="Calibri" w:hAnsi="Calibri"/>
          <w:sz w:val="23"/>
          <w:szCs w:val="23"/>
          <w:lang w:eastAsia="en-US"/>
        </w:rPr>
        <w:t>.</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xml:space="preserve">: Μπορούμε να ορίσουμε μια συγκεκριμένη βιβλιοθήκη να χρησιμοποιηθεί ώστε να υλοποιήσουμε μια μεταβλητή που μπορεί να είναι πίνακας, αριθμητικός τελεστής και 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p>
    <w:p w:rsidR="009C0B9D" w:rsidRPr="00A124B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TOP</w:t>
      </w:r>
      <w:r w:rsidRPr="00A124BD">
        <w:rPr>
          <w:rFonts w:ascii="Calibri" w:eastAsia="Calibri" w:hAnsi="Calibri"/>
          <w:sz w:val="23"/>
          <w:szCs w:val="23"/>
          <w:lang w:eastAsia="en-US"/>
        </w:rPr>
        <w:t xml:space="preserve">: Η </w:t>
      </w:r>
      <w:r w:rsidRPr="00A124BD">
        <w:rPr>
          <w:rFonts w:ascii="Calibri" w:eastAsia="Calibri" w:hAnsi="Calibri"/>
          <w:sz w:val="23"/>
          <w:szCs w:val="23"/>
          <w:lang w:val="en-US" w:eastAsia="en-US"/>
        </w:rPr>
        <w:t>top</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συνάρτηση για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Pr="00A124BD">
        <w:rPr>
          <w:rFonts w:ascii="Calibri" w:eastAsia="Calibri" w:hAnsi="Calibri"/>
          <w:sz w:val="23"/>
          <w:szCs w:val="23"/>
          <w:lang w:val="en-US" w:eastAsia="en-US"/>
        </w:rPr>
        <w:t>top</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rsidR="009C0B9D" w:rsidRDefault="009C0B9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t>UNROLL</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Unroll</w:t>
      </w:r>
      <w:r w:rsidRPr="00A124BD">
        <w:rPr>
          <w:rFonts w:ascii="Calibri" w:eastAsia="Calibri" w:hAnsi="Calibri"/>
          <w:sz w:val="23"/>
          <w:szCs w:val="23"/>
          <w:lang w:eastAsia="en-US"/>
        </w:rPr>
        <w:t xml:space="preserve"> βρόγχους τύπου </w:t>
      </w:r>
      <w:r w:rsidRPr="00A124BD">
        <w:rPr>
          <w:rFonts w:ascii="Calibri" w:eastAsia="Calibri" w:hAnsi="Calibri"/>
          <w:sz w:val="23"/>
          <w:szCs w:val="23"/>
          <w:lang w:val="en-US" w:eastAsia="en-US"/>
        </w:rPr>
        <w:t>for</w:t>
      </w:r>
      <w:r w:rsidRPr="00A124BD">
        <w:rPr>
          <w:rFonts w:ascii="Calibri" w:eastAsia="Calibri" w:hAnsi="Calibri"/>
          <w:sz w:val="23"/>
          <w:szCs w:val="23"/>
          <w:lang w:eastAsia="en-US"/>
        </w:rPr>
        <w:t xml:space="preserve"> ώστε να εκτελέσει τις εντολές που μπορεί να είναι ανεξάρτητες η μία από την άλλη σειριακά αλλά και μπορεί και παράλληλα να χρησιμοποιηθεί μαζί με άλλο </w:t>
      </w:r>
      <w:r w:rsidRPr="00A124BD">
        <w:rPr>
          <w:rFonts w:ascii="Calibri" w:eastAsia="Calibri" w:hAnsi="Calibri"/>
          <w:sz w:val="23"/>
          <w:szCs w:val="23"/>
          <w:lang w:val="en-US" w:eastAsia="en-US"/>
        </w:rPr>
        <w:t>directive</w:t>
      </w:r>
      <w:r w:rsidRPr="00A124BD">
        <w:rPr>
          <w:rFonts w:ascii="Calibri" w:eastAsia="Calibri" w:hAnsi="Calibri"/>
          <w:sz w:val="23"/>
          <w:szCs w:val="23"/>
          <w:lang w:eastAsia="en-US"/>
        </w:rPr>
        <w:t>.</w:t>
      </w:r>
    </w:p>
    <w:p w:rsidR="009C0B9D" w:rsidRDefault="009C0B9D" w:rsidP="00CD5673">
      <w:pPr>
        <w:suppressAutoHyphens w:val="0"/>
        <w:spacing w:after="160" w:line="259" w:lineRule="auto"/>
        <w:ind w:firstLine="720"/>
        <w:rPr>
          <w:rFonts w:ascii="Calibri" w:eastAsia="Calibri" w:hAnsi="Calibri"/>
          <w:sz w:val="23"/>
          <w:szCs w:val="23"/>
          <w:lang w:eastAsia="en-US"/>
        </w:rPr>
      </w:pPr>
    </w:p>
    <w:p w:rsidR="00A124BD" w:rsidRPr="00A124BD" w:rsidRDefault="00A124BD" w:rsidP="009C0B9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Όλα αυτά που αναλύσαμε πιο πάνω θα τα χρησιμοποιήσουμε στο δικό μας αλγόριθμο  Αυτό που κάνουμε είναι να αναλύσουμε τις διαφορετικές υλοποιήσεις που έχουμε φτιάξει για τον αλγόριθμο αυτόν, καθώς να σχολιάσουμε τους λόγους για τους οποίους είναι αποδοτικότερη η πρώτη υλοποίηση από τις άλλους δύο. Στην συνέχεια, θα χρησιμοποιήσουμε διάφορες τεχνικές ώστε να βελτιστοποιήσουμε την απόδοση της πιο αργής υλοποίησης. Στο τέλος θα μελετήσουμε διάφορες τεχνικές ώστε να διευκολύνουμε αυτούς που πρόκειται να χρησιμοποιήσουν το εργαλείο αυτό , να γράψουν αποδοτικότερες υλοποιήσεις για το κύκλωμα που σκοπεύουν να φτιάξουν.</w:t>
      </w:r>
    </w:p>
    <w:p w:rsidR="00A124BD" w:rsidRPr="009C0B9D" w:rsidRDefault="00A124BD" w:rsidP="009C0B9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rsidR="00A124BD" w:rsidRPr="00E82A82" w:rsidRDefault="002378FA" w:rsidP="00E82A82">
      <w:pPr>
        <w:pStyle w:val="Heading1"/>
        <w:rPr>
          <w:rFonts w:ascii="Calibri" w:eastAsia="Calibri" w:hAnsi="Calibri"/>
          <w:sz w:val="36"/>
          <w:szCs w:val="36"/>
        </w:rPr>
      </w:pPr>
      <w:bookmarkStart w:id="23" w:name="_Toc510818713"/>
      <w:bookmarkStart w:id="24" w:name="_Toc510818763"/>
      <w:bookmarkStart w:id="25" w:name="_Toc510818907"/>
      <w:bookmarkStart w:id="26" w:name="_Toc510819585"/>
      <w:bookmarkStart w:id="27" w:name="_Toc511586425"/>
      <w:bookmarkStart w:id="28" w:name="_Toc511850876"/>
      <w:bookmarkStart w:id="29" w:name="_Toc512189511"/>
      <w:bookmarkStart w:id="30" w:name="_Toc512200230"/>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23"/>
      <w:bookmarkEnd w:id="24"/>
      <w:bookmarkEnd w:id="25"/>
      <w:bookmarkEnd w:id="26"/>
      <w:bookmarkEnd w:id="27"/>
      <w:bookmarkEnd w:id="28"/>
      <w:bookmarkEnd w:id="29"/>
      <w:bookmarkEnd w:id="30"/>
    </w:p>
    <w:p w:rsidR="00A124BD" w:rsidRPr="00A124BD" w:rsidRDefault="00A124BD" w:rsidP="00A124BD">
      <w:pPr>
        <w:suppressAutoHyphens w:val="0"/>
        <w:spacing w:after="160" w:line="259" w:lineRule="auto"/>
        <w:jc w:val="center"/>
        <w:rPr>
          <w:rFonts w:ascii="Calibri" w:eastAsia="Calibri" w:hAnsi="Calibri"/>
          <w:sz w:val="22"/>
          <w:szCs w:val="22"/>
          <w:lang w:eastAsia="en-US"/>
        </w:rPr>
      </w:pPr>
    </w:p>
    <w:p w:rsidR="00A124BD" w:rsidRPr="00A124BD" w:rsidRDefault="00A124BD" w:rsidP="00A124BD">
      <w:pPr>
        <w:suppressAutoHyphens w:val="0"/>
        <w:spacing w:after="160" w:line="259" w:lineRule="auto"/>
        <w:ind w:firstLine="720"/>
        <w:rPr>
          <w:rFonts w:ascii="Calibri" w:eastAsia="Calibri" w:hAnsi="Calibri"/>
          <w:sz w:val="23"/>
          <w:szCs w:val="23"/>
          <w:lang w:eastAsia="en-US"/>
        </w:rPr>
      </w:pPr>
      <w:r w:rsidRPr="00A124BD">
        <w:rPr>
          <w:rFonts w:ascii="Calibri" w:eastAsia="Calibri" w:hAnsi="Calibri"/>
          <w:sz w:val="23"/>
          <w:szCs w:val="23"/>
          <w:lang w:eastAsia="en-US"/>
        </w:rPr>
        <w:t xml:space="preserve">Το όνομα αυτού νου του αλγορίθμου βγαίνει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proofErr w:type="spellStart"/>
      <w:r w:rsidRPr="00A124BD">
        <w:rPr>
          <w:rFonts w:ascii="Calibri" w:eastAsia="Calibri" w:hAnsi="Calibri"/>
          <w:sz w:val="23"/>
          <w:szCs w:val="23"/>
          <w:lang w:val="en-US" w:eastAsia="en-US"/>
        </w:rPr>
        <w:t>Rijndael</w:t>
      </w:r>
      <w:proofErr w:type="spellEnd"/>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άλλο αλγόριθμο κρυπτογράφησης εν </w:t>
      </w:r>
      <w:proofErr w:type="spellStart"/>
      <w:r w:rsidRPr="00A124BD">
        <w:rPr>
          <w:rFonts w:ascii="Calibri" w:eastAsia="Calibri" w:hAnsi="Calibri"/>
          <w:sz w:val="23"/>
          <w:szCs w:val="23"/>
          <w:lang w:eastAsia="en-US"/>
        </w:rPr>
        <w:t>ονόματι</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δεδομένα. Αποτελεί έναν πολύ ασφαλές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Ο αλγόριθμος αυτός χρειάζεται όπως τους άλλους συνηθισμένου</w:t>
      </w:r>
      <w:r w:rsidR="003F2B38">
        <w:rPr>
          <w:rFonts w:ascii="Calibri" w:eastAsia="Calibri" w:hAnsi="Calibri"/>
          <w:sz w:val="23"/>
          <w:szCs w:val="23"/>
          <w:lang w:eastAsia="en-US"/>
        </w:rPr>
        <w:t>ς</w:t>
      </w:r>
      <w:r w:rsidRPr="00A124BD">
        <w:rPr>
          <w:rFonts w:ascii="Calibri" w:eastAsia="Calibri" w:hAnsi="Calibri"/>
          <w:sz w:val="23"/>
          <w:szCs w:val="23"/>
          <w:lang w:eastAsia="en-US"/>
        </w:rPr>
        <w:t xml:space="preserve"> αλγορίθμους κρυπτογράφησης ένα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 καθώς και ένα κλειδί(</w:t>
      </w:r>
      <w:r w:rsidRPr="00A124BD">
        <w:rPr>
          <w:rFonts w:ascii="Calibri" w:eastAsia="Calibri" w:hAnsi="Calibri"/>
          <w:sz w:val="23"/>
          <w:szCs w:val="23"/>
          <w:lang w:val="en-US" w:eastAsia="en-US"/>
        </w:rPr>
        <w:t>Cypher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Key</w:t>
      </w:r>
      <w:r w:rsidRPr="00A124BD">
        <w:rPr>
          <w:rFonts w:ascii="Calibri" w:eastAsia="Calibri" w:hAnsi="Calibri"/>
          <w:sz w:val="23"/>
          <w:szCs w:val="23"/>
          <w:lang w:eastAsia="en-US"/>
        </w:rPr>
        <w:t>) καθώς με την χρήση του κλειδιού αυτού θα γίνει η κρυπτογράφηση του κειμένου.</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Ο παρακάτω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βλέπουμε παρακάτω:</w:t>
      </w:r>
    </w:p>
    <w:p w:rsidR="00A124BD" w:rsidRPr="00A124BD" w:rsidRDefault="00A54CAB"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val="en-US" w:eastAsia="en-US"/>
        </w:rPr>
        <w:pict>
          <v:shape id="_x0000_i1030" type="#_x0000_t75" style="width:230.65pt;height:209pt;visibility:visible">
            <v:imagedata r:id="rId11" o:title=""/>
          </v:shape>
        </w:pic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rsidR="00E53743" w:rsidRDefault="00A54CAB" w:rsidP="00E53743">
      <w:pPr>
        <w:suppressAutoHyphens w:val="0"/>
        <w:spacing w:after="160" w:line="259" w:lineRule="auto"/>
        <w:jc w:val="center"/>
        <w:rPr>
          <w:rFonts w:ascii="Calibri" w:eastAsia="Calibri" w:hAnsi="Calibri"/>
          <w:noProof/>
          <w:sz w:val="23"/>
          <w:szCs w:val="23"/>
          <w:lang w:val="en-US" w:eastAsia="en-US"/>
        </w:rPr>
      </w:pPr>
      <w:r>
        <w:rPr>
          <w:rFonts w:ascii="Calibri" w:eastAsia="Calibri" w:hAnsi="Calibri"/>
          <w:noProof/>
          <w:sz w:val="23"/>
          <w:szCs w:val="23"/>
          <w:lang w:val="en-US" w:eastAsia="en-US"/>
        </w:rPr>
        <w:pict>
          <v:shape id="_x0000_i1031" type="#_x0000_t75" style="width:266.35pt;height:209pt;visibility:visible">
            <v:imagedata r:id="rId12" o:title=""/>
          </v:shape>
        </w:pict>
      </w:r>
    </w:p>
    <w:p w:rsidR="00A124BD" w:rsidRPr="00A124BD" w:rsidRDefault="00A124BD" w:rsidP="00E53743">
      <w:pPr>
        <w:suppressAutoHyphens w:val="0"/>
        <w:spacing w:after="160" w:line="259" w:lineRule="auto"/>
        <w:jc w:val="center"/>
        <w:rPr>
          <w:rFonts w:ascii="Calibri" w:eastAsia="Calibri" w:hAnsi="Calibri"/>
          <w:sz w:val="23"/>
          <w:szCs w:val="23"/>
          <w:lang w:eastAsia="en-US"/>
        </w:rPr>
      </w:pPr>
      <w:r w:rsidRPr="00A124BD">
        <w:rPr>
          <w:rFonts w:ascii="Calibri" w:eastAsia="Calibri" w:hAnsi="Calibri"/>
          <w:sz w:val="23"/>
          <w:szCs w:val="23"/>
          <w:lang w:eastAsia="en-US"/>
        </w:rPr>
        <w:t>Διαδικασία:</w:t>
      </w:r>
      <w:r w:rsidR="00A54CAB">
        <w:rPr>
          <w:rFonts w:ascii="Calibri" w:eastAsia="Calibri" w:hAnsi="Calibri"/>
          <w:noProof/>
          <w:sz w:val="23"/>
          <w:szCs w:val="23"/>
          <w:lang w:val="en-US" w:eastAsia="en-US"/>
        </w:rPr>
        <w:pict>
          <v:shape id="Picture 3" o:spid="_x0000_i1032" type="#_x0000_t75" style="width:6in;height:338.35pt;visibility:visible">
            <v:imagedata r:id="rId13" o:title=""/>
          </v:shape>
        </w:pic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Όπως βλέπουμε και στην εικόνα, ο αλγόριθμος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για την κρυπτογράφηση του μηνύματος εκτελεί τις ακόλουθες συναρτήσεις:</w:t>
      </w:r>
    </w:p>
    <w:p w:rsidR="00A124BD" w:rsidRPr="00A124BD" w:rsidRDefault="00A124BD" w:rsidP="00A124BD">
      <w:pPr>
        <w:numPr>
          <w:ilvl w:val="0"/>
          <w:numId w:val="18"/>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lastRenderedPageBreak/>
        <w:t>AddRoundKey</w:t>
      </w:r>
      <w:proofErr w:type="spellEnd"/>
    </w:p>
    <w:p w:rsidR="00A124BD" w:rsidRPr="00A124BD" w:rsidRDefault="00A124BD" w:rsidP="00A124BD">
      <w:pPr>
        <w:numPr>
          <w:ilvl w:val="0"/>
          <w:numId w:val="18"/>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SubBytes</w:t>
      </w:r>
      <w:proofErr w:type="spellEnd"/>
    </w:p>
    <w:p w:rsidR="00A124BD" w:rsidRPr="00A124BD" w:rsidRDefault="00A124BD" w:rsidP="00A124BD">
      <w:pPr>
        <w:numPr>
          <w:ilvl w:val="0"/>
          <w:numId w:val="18"/>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MixColumns</w:t>
      </w:r>
      <w:proofErr w:type="spellEnd"/>
    </w:p>
    <w:p w:rsidR="00A124BD" w:rsidRPr="00A124BD" w:rsidRDefault="00A124BD" w:rsidP="00A124BD">
      <w:pPr>
        <w:numPr>
          <w:ilvl w:val="0"/>
          <w:numId w:val="18"/>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Υπάρχουν 3 είδη κατηγοριών που μπορεί να έχουμε σε αυτόν τον αλγόριθμο.</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rsidR="00A124BD" w:rsidRPr="00A124BD" w:rsidRDefault="00A124BD" w:rsidP="00A124BD">
      <w:pPr>
        <w:numPr>
          <w:ilvl w:val="0"/>
          <w:numId w:val="19"/>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128 bits</w:t>
      </w:r>
    </w:p>
    <w:p w:rsidR="00A124BD" w:rsidRPr="00A124BD" w:rsidRDefault="00A124BD" w:rsidP="00A124BD">
      <w:pPr>
        <w:numPr>
          <w:ilvl w:val="0"/>
          <w:numId w:val="19"/>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rsidR="00A124BD" w:rsidRPr="00A124BD" w:rsidRDefault="00A124BD" w:rsidP="00A124BD">
      <w:pPr>
        <w:numPr>
          <w:ilvl w:val="0"/>
          <w:numId w:val="19"/>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Για τις παραπάνω κατηγορίες οι αριθμοί των γύρων που βλέπουμε στην παραπάνω εικόνα αλλάζει.</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πίνακα: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eastAsia="en-US"/>
              </w:rPr>
            </w:pPr>
            <w:proofErr w:type="spellStart"/>
            <w:r w:rsidRPr="00FF7516">
              <w:rPr>
                <w:rFonts w:ascii="Calibri" w:eastAsia="Calibri" w:hAnsi="Calibri"/>
                <w:sz w:val="23"/>
                <w:szCs w:val="23"/>
                <w:lang w:val="en-US" w:eastAsia="en-US"/>
              </w:rPr>
              <w:t>AddRoundKey</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SubBytes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MixColumns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ShiftRows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b/>
          <w:sz w:val="23"/>
          <w:szCs w:val="23"/>
          <w:lang w:eastAsia="en-US"/>
        </w:rPr>
      </w:pPr>
      <w:r w:rsidRPr="00A124BD">
        <w:rPr>
          <w:rFonts w:ascii="Calibri" w:eastAsia="Calibri" w:hAnsi="Calibri"/>
          <w:b/>
          <w:sz w:val="23"/>
          <w:szCs w:val="23"/>
          <w:lang w:eastAsia="en-US"/>
        </w:rPr>
        <w:t>Ανάλυση συναρτήσεων:</w:t>
      </w: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SubBytes</w:t>
      </w:r>
      <w:proofErr w:type="spellEnd"/>
      <w:r w:rsidRPr="00A124BD">
        <w:rPr>
          <w:rFonts w:ascii="Calibri" w:eastAsia="Calibri" w:hAnsi="Calibri"/>
          <w:sz w:val="23"/>
          <w:szCs w:val="23"/>
          <w:lang w:val="en-US" w:eastAsia="en-US"/>
        </w:rPr>
        <w:t>:</w:t>
      </w:r>
    </w:p>
    <w:p w:rsidR="00A124BD" w:rsidRPr="00A124BD" w:rsidRDefault="00A54CAB"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val="en-US" w:eastAsia="en-US"/>
        </w:rPr>
        <w:pict>
          <v:shape id="Picture 5" o:spid="_x0000_i1033" type="#_x0000_t75" style="width:6in;height:179.7pt;visibility:visible">
            <v:imagedata r:id="rId14" o:title=""/>
          </v:shape>
        </w:pic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Pr="00A124BD">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Στο τέλος θα γίνει σύμφωνα με τον πίνακα έτσι:</w:t>
      </w:r>
    </w:p>
    <w:p w:rsidR="00A124BD" w:rsidRPr="00A124BD" w:rsidRDefault="00A54CAB"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val="en-US" w:eastAsia="en-US"/>
        </w:rPr>
        <w:pict>
          <v:shape id="Picture 6" o:spid="_x0000_i1034" type="#_x0000_t75" style="width:151pt;height:129.35pt;visibility:visible">
            <v:imagedata r:id="rId15" o:title=""/>
          </v:shape>
        </w:pic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5853FA" w:rsidRPr="005853FA" w:rsidRDefault="005853FA" w:rsidP="008A1A36">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ShiftRows</w:t>
      </w:r>
      <w:proofErr w:type="spellEnd"/>
      <w:r w:rsidRPr="00A124BD">
        <w:rPr>
          <w:rFonts w:ascii="Calibri" w:eastAsia="Calibri" w:hAnsi="Calibri"/>
          <w:sz w:val="23"/>
          <w:szCs w:val="23"/>
          <w:lang w:val="en-US"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Τρίτη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και θα γίνει κάπως έτσι:</w:t>
      </w:r>
    </w:p>
    <w:p w:rsidR="00A124BD" w:rsidRPr="00A124BD" w:rsidRDefault="00A54CAB"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val="en-US" w:eastAsia="en-US"/>
        </w:rPr>
        <w:pict>
          <v:shape id="Picture 7" o:spid="_x0000_i1035" type="#_x0000_t75" style="width:151pt;height:122.35pt;visibility:visible">
            <v:imagedata r:id="rId16" o:title=""/>
          </v:shape>
        </w:pict>
      </w: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MixColumns</w:t>
      </w:r>
      <w:proofErr w:type="spellEnd"/>
      <w:r w:rsidRPr="00A124BD">
        <w:rPr>
          <w:rFonts w:ascii="Calibri" w:eastAsia="Calibri" w:hAnsi="Calibri"/>
          <w:sz w:val="23"/>
          <w:szCs w:val="23"/>
          <w:lang w:val="en-US"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διαδικασία παίρνουμε την πρώτη στήλη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πολλαπλασιάζουμε με έναν συγκεκριμένο πίνακα όπως φαίνεται και στην εικόνα:</w:t>
      </w:r>
    </w:p>
    <w:p w:rsidR="00A124BD" w:rsidRPr="00A124BD" w:rsidRDefault="00A54CAB"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val="en-US" w:eastAsia="en-US"/>
        </w:rPr>
        <w:lastRenderedPageBreak/>
        <w:pict>
          <v:shape id="Picture 9" o:spid="_x0000_i1036" type="#_x0000_t75" style="width:6in;height:237.65pt;visibility:visible">
            <v:imagedata r:id="rId17" o:title=""/>
          </v:shape>
        </w:pic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Συνεχίζουμε και με τις άλλες στήλες, ώστε το αποτέλεσμα να είναι κάπως έτσι:</w:t>
      </w:r>
    </w:p>
    <w:p w:rsidR="00A124BD" w:rsidRPr="00A124BD" w:rsidRDefault="00A54CAB"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val="en-US" w:eastAsia="en-US"/>
        </w:rPr>
        <w:pict>
          <v:shape id="Picture 10" o:spid="_x0000_i1037" type="#_x0000_t75" style="width:115.3pt;height:100.7pt;visibility:visible">
            <v:imagedata r:id="rId18" o:title=""/>
          </v:shape>
        </w:pict>
      </w: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r w:rsidR="00C86BA5">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παραγόμενο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είχαμε υπολογίσαμε πιο πριν:</w:t>
      </w:r>
    </w:p>
    <w:p w:rsidR="00A124BD" w:rsidRDefault="00A54CAB" w:rsidP="00A124BD">
      <w:pPr>
        <w:suppressAutoHyphens w:val="0"/>
        <w:spacing w:after="160" w:line="259" w:lineRule="auto"/>
        <w:jc w:val="center"/>
        <w:rPr>
          <w:rFonts w:ascii="Calibri" w:eastAsia="Calibri" w:hAnsi="Calibri"/>
          <w:noProof/>
          <w:sz w:val="23"/>
          <w:szCs w:val="23"/>
          <w:lang w:val="en-US" w:eastAsia="en-US"/>
        </w:rPr>
      </w:pPr>
      <w:r>
        <w:rPr>
          <w:rFonts w:ascii="Calibri" w:eastAsia="Calibri" w:hAnsi="Calibri"/>
          <w:noProof/>
          <w:sz w:val="23"/>
          <w:szCs w:val="23"/>
          <w:lang w:val="en-US" w:eastAsia="en-US"/>
        </w:rPr>
        <w:pict>
          <v:shape id="Picture 11" o:spid="_x0000_i1038" type="#_x0000_t75" style="width:180.3pt;height:137pt;visibility:visible">
            <v:imagedata r:id="rId19" o:title=""/>
          </v:shape>
        </w:pict>
      </w:r>
    </w:p>
    <w:p w:rsidR="003C6B25" w:rsidRPr="00A124BD" w:rsidRDefault="003C6B25"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Και το παραγόμενο κλειδί (</w:t>
      </w:r>
      <w:r w:rsidRPr="00A124BD">
        <w:rPr>
          <w:rFonts w:ascii="Calibri" w:eastAsia="Calibri" w:hAnsi="Calibri"/>
          <w:sz w:val="23"/>
          <w:szCs w:val="23"/>
          <w:lang w:val="en-US" w:eastAsia="en-US"/>
        </w:rPr>
        <w:t>Round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Key</w:t>
      </w:r>
      <w:r w:rsidRPr="00A124BD">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Μετά την πρόσθεση θα γίνει έτσι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μας:</w:t>
      </w:r>
    </w:p>
    <w:p w:rsidR="00A124BD" w:rsidRPr="00A124BD" w:rsidRDefault="00A54CAB"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val="en-US" w:eastAsia="en-US"/>
        </w:rPr>
        <w:pict>
          <v:shape id="Picture 12" o:spid="_x0000_i1039" type="#_x0000_t75" style="width:165.65pt;height:122.35pt;visibility:visible">
            <v:imagedata r:id="rId20" o:title=""/>
          </v:shape>
        </w:pict>
      </w: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rsidR="00C86BA5" w:rsidRDefault="00C86BA5"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Pr="00A124BD">
        <w:rPr>
          <w:rFonts w:ascii="Calibri" w:eastAsia="Calibri" w:hAnsi="Calibri"/>
          <w:sz w:val="23"/>
          <w:szCs w:val="23"/>
          <w:lang w:val="en-US" w:eastAsia="en-US"/>
        </w:rPr>
        <w:t>BOX</w:t>
      </w:r>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xml:space="preserve"> που είναι τα παρακάτω:</w: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Αρχικό κλειδί που </w:t>
      </w:r>
      <w:proofErr w:type="spellStart"/>
      <w:r w:rsidRPr="00A124BD">
        <w:rPr>
          <w:rFonts w:ascii="Calibri" w:eastAsia="Calibri" w:hAnsi="Calibri"/>
          <w:sz w:val="23"/>
          <w:szCs w:val="23"/>
          <w:lang w:eastAsia="en-US"/>
        </w:rPr>
        <w:t>εισάγαμε</w:t>
      </w:r>
      <w:proofErr w:type="spellEnd"/>
      <w:r w:rsidRPr="00A124BD">
        <w:rPr>
          <w:rFonts w:ascii="Calibri" w:eastAsia="Calibri" w:hAnsi="Calibri"/>
          <w:sz w:val="23"/>
          <w:szCs w:val="23"/>
          <w:lang w:eastAsia="en-US"/>
        </w:rPr>
        <w:t>:</w:t>
      </w:r>
    </w:p>
    <w:p w:rsidR="00A124BD" w:rsidRPr="00A124BD" w:rsidRDefault="00A54CAB"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val="en-US" w:eastAsia="en-US"/>
        </w:rPr>
        <w:pict>
          <v:shape id="Picture 16" o:spid="_x0000_i1040" type="#_x0000_t75" style="width:201.35pt;height:151pt;visibility:visible">
            <v:imagedata r:id="rId12" o:title=""/>
          </v:shape>
        </w:pict>
      </w: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4613AF" w:rsidRDefault="004613AF" w:rsidP="00A124BD">
      <w:pPr>
        <w:suppressAutoHyphens w:val="0"/>
        <w:spacing w:after="160" w:line="259" w:lineRule="auto"/>
        <w:rPr>
          <w:rFonts w:ascii="Calibri" w:eastAsia="Calibri" w:hAnsi="Calibri"/>
          <w:sz w:val="23"/>
          <w:szCs w:val="23"/>
          <w:lang w:val="en-US" w:eastAsia="en-US"/>
        </w:rPr>
      </w:pPr>
    </w:p>
    <w:p w:rsidR="004613AF" w:rsidRDefault="004613AF" w:rsidP="00A124BD">
      <w:pPr>
        <w:suppressAutoHyphens w:val="0"/>
        <w:spacing w:after="160" w:line="259" w:lineRule="auto"/>
        <w:rPr>
          <w:rFonts w:ascii="Calibri" w:eastAsia="Calibri" w:hAnsi="Calibri"/>
          <w:sz w:val="23"/>
          <w:szCs w:val="23"/>
          <w:lang w:val="en-US" w:eastAsia="en-US"/>
        </w:rPr>
      </w:pPr>
    </w:p>
    <w:p w:rsidR="004613AF" w:rsidRDefault="004613AF" w:rsidP="00A124BD">
      <w:pPr>
        <w:suppressAutoHyphens w:val="0"/>
        <w:spacing w:after="160" w:line="259" w:lineRule="auto"/>
        <w:rPr>
          <w:rFonts w:ascii="Calibri" w:eastAsia="Calibri" w:hAnsi="Calibri"/>
          <w:sz w:val="23"/>
          <w:szCs w:val="23"/>
          <w:lang w:val="en-US" w:eastAsia="en-US"/>
        </w:rPr>
      </w:pPr>
    </w:p>
    <w:p w:rsidR="004613AF" w:rsidRDefault="004613AF" w:rsidP="00A124BD">
      <w:pPr>
        <w:suppressAutoHyphens w:val="0"/>
        <w:spacing w:after="160" w:line="259" w:lineRule="auto"/>
        <w:rPr>
          <w:rFonts w:ascii="Calibri" w:eastAsia="Calibri" w:hAnsi="Calibri"/>
          <w:sz w:val="23"/>
          <w:szCs w:val="23"/>
          <w:lang w:val="en-US" w:eastAsia="en-US"/>
        </w:rPr>
      </w:pPr>
    </w:p>
    <w:p w:rsidR="004613AF" w:rsidRDefault="004613AF" w:rsidP="00A124BD">
      <w:pPr>
        <w:suppressAutoHyphens w:val="0"/>
        <w:spacing w:after="160" w:line="259" w:lineRule="auto"/>
        <w:rPr>
          <w:rFonts w:ascii="Calibri" w:eastAsia="Calibri" w:hAnsi="Calibri"/>
          <w:sz w:val="23"/>
          <w:szCs w:val="23"/>
          <w:lang w:val="en-US" w:eastAsia="en-US"/>
        </w:rPr>
      </w:pPr>
    </w:p>
    <w:p w:rsidR="004613AF" w:rsidRDefault="004613AF" w:rsidP="00A124BD">
      <w:pPr>
        <w:suppressAutoHyphens w:val="0"/>
        <w:spacing w:after="160" w:line="259" w:lineRule="auto"/>
        <w:rPr>
          <w:rFonts w:ascii="Calibri" w:eastAsia="Calibri" w:hAnsi="Calibri"/>
          <w:sz w:val="23"/>
          <w:szCs w:val="23"/>
          <w:lang w:val="en-US" w:eastAsia="en-US"/>
        </w:rPr>
      </w:pPr>
    </w:p>
    <w:p w:rsidR="004613AF" w:rsidRDefault="004613AF" w:rsidP="00A124BD">
      <w:pPr>
        <w:suppressAutoHyphens w:val="0"/>
        <w:spacing w:after="160" w:line="259" w:lineRule="auto"/>
        <w:rPr>
          <w:rFonts w:ascii="Calibri" w:eastAsia="Calibri" w:hAnsi="Calibri"/>
          <w:sz w:val="23"/>
          <w:szCs w:val="23"/>
          <w:lang w:val="en-US"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val="en-US" w:eastAsia="en-US"/>
        </w:rPr>
        <w:lastRenderedPageBreak/>
        <w:t>S</w:t>
      </w:r>
      <w:r w:rsidRPr="00A124BD">
        <w:rPr>
          <w:rFonts w:ascii="Calibri" w:eastAsia="Calibri" w:hAnsi="Calibri"/>
          <w:sz w:val="23"/>
          <w:szCs w:val="23"/>
          <w:lang w:eastAsia="en-US"/>
        </w:rPr>
        <w:t>-</w:t>
      </w:r>
      <w:r w:rsidRPr="00A124BD">
        <w:rPr>
          <w:rFonts w:ascii="Calibri" w:eastAsia="Calibri" w:hAnsi="Calibri"/>
          <w:sz w:val="23"/>
          <w:szCs w:val="23"/>
          <w:lang w:val="en-US" w:eastAsia="en-US"/>
        </w:rPr>
        <w:t>BOX</w:t>
      </w:r>
      <w:r w:rsidRPr="00A124BD">
        <w:rPr>
          <w:rFonts w:ascii="Calibri" w:eastAsia="Calibri" w:hAnsi="Calibri"/>
          <w:sz w:val="23"/>
          <w:szCs w:val="23"/>
          <w:lang w:eastAsia="en-US"/>
        </w:rPr>
        <w:t>:</w:t>
      </w:r>
    </w:p>
    <w:p w:rsidR="00A124BD" w:rsidRPr="00A124BD" w:rsidRDefault="00A54CAB" w:rsidP="00A124BD">
      <w:pPr>
        <w:suppressAutoHyphens w:val="0"/>
        <w:spacing w:after="160" w:line="259" w:lineRule="auto"/>
        <w:rPr>
          <w:rFonts w:ascii="Calibri" w:eastAsia="Calibri" w:hAnsi="Calibri"/>
          <w:sz w:val="23"/>
          <w:szCs w:val="23"/>
          <w:lang w:val="en-US" w:eastAsia="en-US"/>
        </w:rPr>
      </w:pPr>
      <w:r>
        <w:rPr>
          <w:rFonts w:ascii="Calibri" w:eastAsia="Calibri" w:hAnsi="Calibri"/>
          <w:noProof/>
          <w:sz w:val="23"/>
          <w:szCs w:val="23"/>
          <w:lang w:val="en-US" w:eastAsia="en-US"/>
        </w:rPr>
        <w:pict>
          <v:shape id="Picture 14" o:spid="_x0000_i1041" type="#_x0000_t75" style="width:6in;height:281pt;visibility:visible">
            <v:imagedata r:id="rId21" o:title=""/>
          </v:shape>
        </w:pict>
      </w:r>
    </w:p>
    <w:p w:rsidR="00A124BD" w:rsidRPr="00A124BD" w:rsidRDefault="00A124BD" w:rsidP="00A124BD">
      <w:pPr>
        <w:suppressAutoHyphens w:val="0"/>
        <w:spacing w:after="160" w:line="259" w:lineRule="auto"/>
        <w:rPr>
          <w:rFonts w:ascii="Calibri" w:eastAsia="Calibri" w:hAnsi="Calibri"/>
          <w:sz w:val="23"/>
          <w:szCs w:val="23"/>
          <w:lang w:val="en-US" w:eastAsia="en-US"/>
        </w:rPr>
      </w:pP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val="en-US" w:eastAsia="en-US"/>
        </w:rPr>
        <w:t>:</w:t>
      </w:r>
    </w:p>
    <w:p w:rsidR="00A124BD" w:rsidRPr="00A124BD" w:rsidRDefault="00A54CAB" w:rsidP="00A124BD">
      <w:pPr>
        <w:suppressAutoHyphens w:val="0"/>
        <w:spacing w:after="160" w:line="259" w:lineRule="auto"/>
        <w:rPr>
          <w:rFonts w:ascii="Calibri" w:eastAsia="Calibri" w:hAnsi="Calibri"/>
          <w:sz w:val="23"/>
          <w:szCs w:val="23"/>
          <w:lang w:val="en-US" w:eastAsia="en-US"/>
        </w:rPr>
      </w:pPr>
      <w:r>
        <w:rPr>
          <w:rFonts w:ascii="Calibri" w:eastAsia="Calibri" w:hAnsi="Calibri"/>
          <w:noProof/>
          <w:sz w:val="23"/>
          <w:szCs w:val="23"/>
          <w:lang w:val="en-US" w:eastAsia="en-US"/>
        </w:rPr>
        <w:pict>
          <v:shape id="Picture 13" o:spid="_x0000_i1042" type="#_x0000_t75" style="width:309.65pt;height:86.65pt;visibility:visible">
            <v:imagedata r:id="rId22" o:title=""/>
          </v:shape>
        </w:pic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Πρώτον, παίρνουμε την τελευταία στήλη του </w:t>
      </w:r>
      <w:r w:rsidRPr="00A124BD">
        <w:rPr>
          <w:rFonts w:ascii="Calibri" w:eastAsia="Calibri" w:hAnsi="Calibri"/>
          <w:sz w:val="23"/>
          <w:szCs w:val="23"/>
          <w:lang w:val="en-US" w:eastAsia="en-US"/>
        </w:rPr>
        <w:t>cypher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key</w:t>
      </w:r>
      <w:r w:rsidRPr="00A124BD">
        <w:rPr>
          <w:rFonts w:ascii="Calibri" w:eastAsia="Calibri" w:hAnsi="Calibri"/>
          <w:sz w:val="23"/>
          <w:szCs w:val="23"/>
          <w:lang w:eastAsia="en-US"/>
        </w:rPr>
        <w:t xml:space="preserve"> μας, κάνουμε ένα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προς τα πάνω ώστε να γίνει έτσι:</w:t>
      </w:r>
    </w:p>
    <w:p w:rsidR="00A124BD" w:rsidRPr="00A124BD" w:rsidRDefault="00A54CAB"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val="en-US" w:eastAsia="en-US"/>
        </w:rPr>
        <w:pict>
          <v:shape id="Picture 17" o:spid="_x0000_i1043" type="#_x0000_t75" style="width:43.3pt;height:79pt;visibility:visible">
            <v:imagedata r:id="rId23" o:title=""/>
          </v:shape>
        </w:pict>
      </w:r>
    </w:p>
    <w:p w:rsidR="00B524F1" w:rsidRDefault="00B524F1" w:rsidP="00A124BD">
      <w:pPr>
        <w:suppressAutoHyphens w:val="0"/>
        <w:spacing w:after="160" w:line="259" w:lineRule="auto"/>
        <w:rPr>
          <w:rFonts w:ascii="Calibri" w:eastAsia="Calibri" w:hAnsi="Calibri"/>
          <w:sz w:val="23"/>
          <w:szCs w:val="23"/>
          <w:lang w:eastAsia="en-US"/>
        </w:rPr>
      </w:pPr>
    </w:p>
    <w:p w:rsidR="00B524F1" w:rsidRDefault="00B524F1" w:rsidP="00A124BD">
      <w:pPr>
        <w:suppressAutoHyphens w:val="0"/>
        <w:spacing w:after="160" w:line="259" w:lineRule="auto"/>
        <w:rPr>
          <w:rFonts w:ascii="Calibri" w:eastAsia="Calibri" w:hAnsi="Calibri"/>
          <w:sz w:val="23"/>
          <w:szCs w:val="23"/>
          <w:lang w:eastAsia="en-US"/>
        </w:rPr>
      </w:pPr>
    </w:p>
    <w:p w:rsidR="00B524F1" w:rsidRDefault="00B524F1"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Δεύτερον, αντικαθιστούμε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που έχουμε , με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πίνακα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Pr="00A124BD">
        <w:rPr>
          <w:rFonts w:ascii="Calibri" w:eastAsia="Calibri" w:hAnsi="Calibri"/>
          <w:sz w:val="23"/>
          <w:szCs w:val="23"/>
          <w:lang w:val="en-US" w:eastAsia="en-US"/>
        </w:rPr>
        <w:t>BOX</w:t>
      </w:r>
      <w:r w:rsidRPr="00A124BD">
        <w:rPr>
          <w:rFonts w:ascii="Calibri" w:eastAsia="Calibri" w:hAnsi="Calibri"/>
          <w:sz w:val="23"/>
          <w:szCs w:val="23"/>
          <w:lang w:eastAsia="en-US"/>
        </w:rPr>
        <w:t xml:space="preserve"> ώστε να γίνει έτσι:</w:t>
      </w:r>
    </w:p>
    <w:p w:rsidR="00A124BD" w:rsidRPr="00A124BD" w:rsidRDefault="00A54CAB"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val="en-US" w:eastAsia="en-US"/>
        </w:rPr>
        <w:pict>
          <v:shape id="Picture 18" o:spid="_x0000_i1044" type="#_x0000_t75" style="width:21.65pt;height:1in;visibility:visible">
            <v:imagedata r:id="rId24" o:title=""/>
          </v:shape>
        </w:pic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πρώτη στήλη του </w:t>
      </w:r>
      <w:r w:rsidRPr="00A124BD">
        <w:rPr>
          <w:rFonts w:ascii="Calibri" w:eastAsia="Calibri" w:hAnsi="Calibri"/>
          <w:sz w:val="23"/>
          <w:szCs w:val="23"/>
          <w:lang w:val="en-US" w:eastAsia="en-US"/>
        </w:rPr>
        <w:t>cypher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key</w:t>
      </w:r>
      <w:r w:rsidRPr="00A124BD">
        <w:rPr>
          <w:rFonts w:ascii="Calibri" w:eastAsia="Calibri" w:hAnsi="Calibri"/>
          <w:sz w:val="23"/>
          <w:szCs w:val="23"/>
          <w:lang w:eastAsia="en-US"/>
        </w:rPr>
        <w:t xml:space="preserve"> με την στήλη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καθώς με την 1 στήλη του πίνακα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δηλαδή όπως φαίνεται παρακάτω:</w:t>
      </w:r>
    </w:p>
    <w:p w:rsidR="00A124BD" w:rsidRPr="00A124BD" w:rsidRDefault="00A54CAB"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val="en-US" w:eastAsia="en-US"/>
        </w:rPr>
        <w:pict>
          <v:shape id="Picture 19" o:spid="_x0000_i1045" type="#_x0000_t75" style="width:165.65pt;height:79pt;visibility:visible">
            <v:imagedata r:id="rId25" o:title=""/>
          </v:shape>
        </w:pic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Η πρόσθεση αυτή θα μας βγάλει την πρώτη στήλη του νέου </w:t>
      </w:r>
      <w:r w:rsidRPr="00A124BD">
        <w:rPr>
          <w:rFonts w:ascii="Calibri" w:eastAsia="Calibri" w:hAnsi="Calibri"/>
          <w:sz w:val="23"/>
          <w:szCs w:val="23"/>
          <w:lang w:val="en-US" w:eastAsia="en-US"/>
        </w:rPr>
        <w:t>round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key</w:t>
      </w:r>
      <w:r w:rsidRPr="00A124BD">
        <w:rPr>
          <w:rFonts w:ascii="Calibri" w:eastAsia="Calibri" w:hAnsi="Calibri"/>
          <w:sz w:val="23"/>
          <w:szCs w:val="23"/>
          <w:lang w:eastAsia="en-US"/>
        </w:rPr>
        <w:t>.</w:t>
      </w:r>
    </w:p>
    <w:p w:rsidR="00A124BD" w:rsidRPr="00A124BD" w:rsidRDefault="00A54CAB" w:rsidP="00A124BD">
      <w:pPr>
        <w:suppressAutoHyphens w:val="0"/>
        <w:spacing w:after="160" w:line="259" w:lineRule="auto"/>
        <w:rPr>
          <w:rFonts w:ascii="Calibri" w:eastAsia="Calibri" w:hAnsi="Calibri"/>
          <w:b/>
          <w:sz w:val="23"/>
          <w:szCs w:val="23"/>
          <w:lang w:eastAsia="en-US"/>
        </w:rPr>
      </w:pPr>
      <w:r>
        <w:rPr>
          <w:rFonts w:ascii="Calibri" w:eastAsia="Calibri" w:hAnsi="Calibri"/>
          <w:noProof/>
          <w:sz w:val="23"/>
          <w:szCs w:val="23"/>
          <w:lang w:val="en-US" w:eastAsia="en-US"/>
        </w:rPr>
        <w:pict>
          <v:shape id="Picture 20" o:spid="_x0000_i1046" type="#_x0000_t75" style="width:21.65pt;height:65pt;visibility:visible">
            <v:imagedata r:id="rId26" o:title=""/>
          </v:shape>
        </w:pict>
      </w: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t xml:space="preserve">Για να βγάλουμε τις άλλες στήλες θα πρέπει να προσθέσουμε την παραπάνω στήλη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με τις αντίστοιχες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Pr="00A124BD">
        <w:rPr>
          <w:rFonts w:ascii="Calibri" w:eastAsia="Calibri" w:hAnsi="Calibri"/>
          <w:sz w:val="23"/>
          <w:szCs w:val="23"/>
          <w:lang w:val="en-US" w:eastAsia="en-US"/>
        </w:rPr>
        <w:t>cypher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key</w:t>
      </w:r>
      <w:r w:rsidRPr="00A124BD">
        <w:rPr>
          <w:rFonts w:ascii="Calibri" w:eastAsia="Calibri" w:hAnsi="Calibri"/>
          <w:sz w:val="23"/>
          <w:szCs w:val="23"/>
          <w:lang w:eastAsia="en-US"/>
        </w:rPr>
        <w:t xml:space="preserve"> και το αποτέλεσμα που θα μας βγάλει θα είναι το παρακάτω:</w:t>
      </w:r>
    </w:p>
    <w:p w:rsidR="00A124BD" w:rsidRPr="00A124BD" w:rsidRDefault="00A124BD" w:rsidP="00A124BD">
      <w:pPr>
        <w:suppressAutoHyphens w:val="0"/>
        <w:spacing w:after="160" w:line="259" w:lineRule="auto"/>
        <w:rPr>
          <w:rFonts w:ascii="Calibri" w:eastAsia="Calibri" w:hAnsi="Calibri"/>
          <w:sz w:val="23"/>
          <w:szCs w:val="23"/>
          <w:lang w:val="en-US" w:eastAsia="en-US"/>
        </w:rPr>
      </w:pPr>
      <w:r w:rsidRPr="00A124BD">
        <w:rPr>
          <w:rFonts w:ascii="Calibri" w:eastAsia="Calibri" w:hAnsi="Calibri"/>
          <w:sz w:val="23"/>
          <w:szCs w:val="23"/>
          <w:lang w:eastAsia="en-US"/>
        </w:rPr>
        <w:t xml:space="preserve">Νέο </w:t>
      </w:r>
      <w:r w:rsidRPr="00A124BD">
        <w:rPr>
          <w:rFonts w:ascii="Calibri" w:eastAsia="Calibri" w:hAnsi="Calibri"/>
          <w:sz w:val="23"/>
          <w:szCs w:val="23"/>
          <w:lang w:val="en-US" w:eastAsia="en-US"/>
        </w:rPr>
        <w:t>round Key:</w:t>
      </w:r>
    </w:p>
    <w:p w:rsidR="00A124BD" w:rsidRPr="00A124BD" w:rsidRDefault="00A54CAB"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val="en-US" w:eastAsia="en-US"/>
        </w:rPr>
        <w:pict>
          <v:shape id="Picture 21" o:spid="_x0000_i1047" type="#_x0000_t75" style="width:86.65pt;height:65pt;visibility:visible">
            <v:imagedata r:id="rId27" o:title=""/>
          </v:shape>
        </w:pict>
      </w:r>
    </w:p>
    <w:p w:rsidR="00A124BD" w:rsidRPr="00A124BD" w:rsidRDefault="00A124BD" w:rsidP="00A124BD">
      <w:pPr>
        <w:suppressAutoHyphens w:val="0"/>
        <w:spacing w:after="160" w:line="259" w:lineRule="auto"/>
        <w:rPr>
          <w:rFonts w:ascii="Calibri" w:eastAsia="Calibri" w:hAnsi="Calibri"/>
          <w:sz w:val="23"/>
          <w:szCs w:val="23"/>
          <w:vertAlign w:val="superscript"/>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round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key</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cypher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key</w:t>
      </w:r>
      <w:r w:rsidRPr="00A124BD">
        <w:rPr>
          <w:rFonts w:ascii="Calibri" w:eastAsia="Calibri" w:hAnsi="Calibri"/>
          <w:sz w:val="23"/>
          <w:szCs w:val="23"/>
          <w:lang w:eastAsia="en-US"/>
        </w:rPr>
        <w:t xml:space="preserve"> που έβγαλε ο χρήστης, θα πάρουμε το νέο </w:t>
      </w:r>
      <w:r w:rsidRPr="00A124BD">
        <w:rPr>
          <w:rFonts w:ascii="Calibri" w:eastAsia="Calibri" w:hAnsi="Calibri"/>
          <w:sz w:val="23"/>
          <w:szCs w:val="23"/>
          <w:lang w:val="en-US" w:eastAsia="en-US"/>
        </w:rPr>
        <w:t>round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key</w:t>
      </w:r>
      <w:r w:rsidRPr="00A124BD">
        <w:rPr>
          <w:rFonts w:ascii="Calibri" w:eastAsia="Calibri" w:hAnsi="Calibri"/>
          <w:sz w:val="23"/>
          <w:szCs w:val="23"/>
          <w:lang w:eastAsia="en-US"/>
        </w:rPr>
        <w:t xml:space="preserve">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καθώς και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rsidR="00A124BD" w:rsidRDefault="00A124BD" w:rsidP="00A124BD">
      <w:pPr>
        <w:suppressAutoHyphens w:val="0"/>
        <w:spacing w:after="160" w:line="259" w:lineRule="auto"/>
        <w:rPr>
          <w:rFonts w:ascii="Calibri" w:eastAsia="Calibri" w:hAnsi="Calibri"/>
          <w:sz w:val="23"/>
          <w:szCs w:val="23"/>
          <w:lang w:eastAsia="en-US"/>
        </w:rPr>
      </w:pPr>
    </w:p>
    <w:p w:rsidR="00786478" w:rsidRDefault="00786478" w:rsidP="00A124BD">
      <w:pPr>
        <w:suppressAutoHyphens w:val="0"/>
        <w:spacing w:after="160" w:line="259" w:lineRule="auto"/>
        <w:rPr>
          <w:rFonts w:ascii="Calibri" w:eastAsia="Calibri" w:hAnsi="Calibri"/>
          <w:sz w:val="23"/>
          <w:szCs w:val="23"/>
          <w:lang w:eastAsia="en-US"/>
        </w:rPr>
      </w:pPr>
    </w:p>
    <w:p w:rsidR="00786478" w:rsidRPr="00A124BD" w:rsidRDefault="00786478" w:rsidP="00A124BD">
      <w:pPr>
        <w:suppressAutoHyphens w:val="0"/>
        <w:spacing w:after="160" w:line="259" w:lineRule="auto"/>
        <w:rPr>
          <w:rFonts w:ascii="Calibri" w:eastAsia="Calibri" w:hAnsi="Calibri"/>
          <w:sz w:val="23"/>
          <w:szCs w:val="23"/>
          <w:lang w:eastAsia="en-US"/>
        </w:rPr>
      </w:pPr>
    </w:p>
    <w:p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rsidR="00550367" w:rsidRPr="00E82A82" w:rsidRDefault="00692CCD" w:rsidP="00E82A82">
      <w:pPr>
        <w:pStyle w:val="Heading1"/>
        <w:numPr>
          <w:ilvl w:val="1"/>
          <w:numId w:val="15"/>
        </w:numPr>
        <w:rPr>
          <w:rFonts w:ascii="Calibri" w:eastAsia="Calibri" w:hAnsi="Calibri"/>
          <w:sz w:val="36"/>
          <w:szCs w:val="36"/>
        </w:rPr>
      </w:pPr>
      <w:bookmarkStart w:id="31" w:name="_Toc510818714"/>
      <w:bookmarkStart w:id="32" w:name="_Toc510818764"/>
      <w:bookmarkStart w:id="33" w:name="_Toc510818908"/>
      <w:bookmarkStart w:id="34" w:name="_Toc510819586"/>
      <w:bookmarkStart w:id="35" w:name="_Toc511586426"/>
      <w:bookmarkStart w:id="36" w:name="_Toc511850877"/>
      <w:bookmarkStart w:id="37" w:name="_Toc512189512"/>
      <w:bookmarkStart w:id="38" w:name="_Toc512200231"/>
      <w:r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31"/>
      <w:bookmarkEnd w:id="32"/>
      <w:bookmarkEnd w:id="33"/>
      <w:bookmarkEnd w:id="34"/>
      <w:bookmarkEnd w:id="35"/>
      <w:bookmarkEnd w:id="36"/>
      <w:bookmarkEnd w:id="37"/>
      <w:bookmarkEnd w:id="38"/>
    </w:p>
    <w:p w:rsidR="00E82A82" w:rsidRPr="00E82A82" w:rsidRDefault="00E82A82" w:rsidP="00E82A82">
      <w:pPr>
        <w:ind w:left="1080"/>
        <w:rPr>
          <w:rFonts w:eastAsia="Calibri"/>
        </w:rPr>
      </w:pPr>
    </w:p>
    <w:p w:rsidR="00345CE5" w:rsidRDefault="00B133E4" w:rsidP="004B28CC">
      <w:pPr>
        <w:suppressAutoHyphens w:val="0"/>
        <w:spacing w:after="160" w:line="259" w:lineRule="auto"/>
        <w:ind w:firstLine="720"/>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rsidR="005D1A82" w:rsidRDefault="005D1A82" w:rsidP="004B28CC">
      <w:pPr>
        <w:suppressAutoHyphens w:val="0"/>
        <w:spacing w:after="160" w:line="259" w:lineRule="auto"/>
        <w:ind w:firstLine="720"/>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στις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Pr>
          <w:rFonts w:ascii="Calibri" w:eastAsia="Calibri" w:hAnsi="Calibri"/>
          <w:sz w:val="23"/>
          <w:szCs w:val="23"/>
          <w:lang w:eastAsia="en-US"/>
        </w:rPr>
        <w:t xml:space="preserve">Ο λόγος που χρησιμοποιούμε αυτήν την γλώσσα, είναι επειδή είναι πιο φιλική προς στον χρήστη από την </w:t>
      </w:r>
      <w:proofErr w:type="spellStart"/>
      <w:r>
        <w:rPr>
          <w:rFonts w:ascii="Calibri" w:eastAsia="Calibri" w:hAnsi="Calibri"/>
          <w:sz w:val="23"/>
          <w:szCs w:val="23"/>
          <w:lang w:val="en-US" w:eastAsia="en-US"/>
        </w:rPr>
        <w:t>SystemC</w:t>
      </w:r>
      <w:proofErr w:type="spellEnd"/>
      <w:r w:rsidRPr="005D1A82">
        <w:rPr>
          <w:rFonts w:ascii="Calibri" w:eastAsia="Calibri" w:hAnsi="Calibri"/>
          <w:sz w:val="23"/>
          <w:szCs w:val="23"/>
          <w:lang w:eastAsia="en-US"/>
        </w:rPr>
        <w:t xml:space="preserve"> </w:t>
      </w:r>
      <w:r>
        <w:rPr>
          <w:rFonts w:ascii="Calibri" w:eastAsia="Calibri" w:hAnsi="Calibri"/>
          <w:sz w:val="23"/>
          <w:szCs w:val="23"/>
          <w:lang w:eastAsia="en-US"/>
        </w:rPr>
        <w:t xml:space="preserve">καθώς έχει λιγότερη πολυπλοκότητα όσον αφορά την υλοποίηση του αλγορίθμου. Για την πρώτη υλοποίηση χρησιμοποιήσαμε τον κώδικα </w:t>
      </w:r>
      <w:r>
        <w:rPr>
          <w:rFonts w:ascii="Calibri" w:eastAsia="Calibri" w:hAnsi="Calibri"/>
          <w:sz w:val="23"/>
          <w:szCs w:val="23"/>
          <w:lang w:val="en-US" w:eastAsia="en-US"/>
        </w:rPr>
        <w:t>tiny</w:t>
      </w:r>
      <w:r w:rsidRPr="005D1A82">
        <w:rPr>
          <w:rFonts w:ascii="Calibri" w:eastAsia="Calibri" w:hAnsi="Calibri"/>
          <w:sz w:val="23"/>
          <w:szCs w:val="23"/>
          <w:lang w:eastAsia="en-US"/>
        </w:rPr>
        <w:t>_</w:t>
      </w:r>
      <w:proofErr w:type="spellStart"/>
      <w:r>
        <w:rPr>
          <w:rFonts w:ascii="Calibri" w:eastAsia="Calibri" w:hAnsi="Calibri"/>
          <w:sz w:val="23"/>
          <w:szCs w:val="23"/>
          <w:lang w:val="en-US" w:eastAsia="en-US"/>
        </w:rPr>
        <w:t>aes</w:t>
      </w:r>
      <w:proofErr w:type="spellEnd"/>
      <w:r w:rsidRPr="005D1A82">
        <w:rPr>
          <w:rFonts w:ascii="Calibri" w:eastAsia="Calibri" w:hAnsi="Calibri"/>
          <w:sz w:val="23"/>
          <w:szCs w:val="23"/>
          <w:lang w:eastAsia="en-US"/>
        </w:rPr>
        <w:t>[10],</w:t>
      </w:r>
      <w:r>
        <w:rPr>
          <w:rFonts w:ascii="Calibri" w:eastAsia="Calibri" w:hAnsi="Calibri"/>
          <w:sz w:val="23"/>
          <w:szCs w:val="23"/>
          <w:lang w:eastAsia="en-US"/>
        </w:rPr>
        <w:t xml:space="preserve"> στην δεύτερη τον</w:t>
      </w:r>
      <w:r w:rsidR="004E2B0C" w:rsidRPr="004E2B0C">
        <w:rPr>
          <w:rFonts w:ascii="Calibri" w:eastAsia="Calibri" w:hAnsi="Calibri"/>
          <w:sz w:val="23"/>
          <w:szCs w:val="23"/>
          <w:lang w:eastAsia="en-US"/>
        </w:rPr>
        <w:t xml:space="preserve"> </w:t>
      </w:r>
      <w:r w:rsidR="004E2B0C">
        <w:rPr>
          <w:rFonts w:ascii="Calibri" w:eastAsia="Calibri" w:hAnsi="Calibri"/>
          <w:sz w:val="23"/>
          <w:szCs w:val="23"/>
          <w:lang w:val="en-US" w:eastAsia="en-US"/>
        </w:rPr>
        <w:t>encrypt</w:t>
      </w:r>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στην τρίτη τον </w:t>
      </w:r>
      <w:r w:rsidR="004E2B0C">
        <w:rPr>
          <w:rFonts w:ascii="Calibri" w:eastAsia="Calibri" w:hAnsi="Calibri"/>
          <w:sz w:val="23"/>
          <w:szCs w:val="23"/>
          <w:lang w:eastAsia="en-US"/>
        </w:rPr>
        <w:t xml:space="preserve"> </w:t>
      </w:r>
      <w:proofErr w:type="spellStart"/>
      <w:r w:rsidR="004E2B0C">
        <w:rPr>
          <w:rFonts w:ascii="Calibri" w:eastAsia="Calibri" w:hAnsi="Calibri"/>
          <w:sz w:val="23"/>
          <w:szCs w:val="23"/>
          <w:lang w:val="en-US" w:eastAsia="en-US"/>
        </w:rPr>
        <w:t>aes</w:t>
      </w:r>
      <w:proofErr w:type="spellEnd"/>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ώστε να μπορέσουμε να κάνουμε σύνθεση σε </w:t>
      </w:r>
      <w:r>
        <w:rPr>
          <w:rFonts w:ascii="Calibri" w:eastAsia="Calibri" w:hAnsi="Calibri"/>
          <w:sz w:val="23"/>
          <w:szCs w:val="23"/>
          <w:lang w:val="en-US" w:eastAsia="en-US"/>
        </w:rPr>
        <w:t>RTL</w:t>
      </w:r>
      <w:r w:rsidRPr="005D1A82">
        <w:rPr>
          <w:rFonts w:ascii="Calibri" w:eastAsia="Calibri" w:hAnsi="Calibri"/>
          <w:sz w:val="23"/>
          <w:szCs w:val="23"/>
          <w:lang w:eastAsia="en-US"/>
        </w:rPr>
        <w:t xml:space="preserve"> </w:t>
      </w:r>
      <w:r>
        <w:rPr>
          <w:rFonts w:ascii="Calibri" w:eastAsia="Calibri" w:hAnsi="Calibri"/>
          <w:sz w:val="23"/>
          <w:szCs w:val="23"/>
          <w:lang w:eastAsia="en-US"/>
        </w:rPr>
        <w:t>με σωστό λειτουργικά τρόπο.</w:t>
      </w:r>
    </w:p>
    <w:p w:rsidR="00F610C2" w:rsidRDefault="004E2B0C" w:rsidP="00F610C2">
      <w:pPr>
        <w:suppressAutoHyphens w:val="0"/>
        <w:spacing w:after="160" w:line="259" w:lineRule="auto"/>
        <w:ind w:firstLine="720"/>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proofErr w:type="spellStart"/>
      <w:r>
        <w:rPr>
          <w:rFonts w:ascii="Calibri" w:eastAsia="Calibri" w:hAnsi="Calibri"/>
          <w:sz w:val="23"/>
          <w:szCs w:val="23"/>
          <w:lang w:val="en-US" w:eastAsia="en-US"/>
        </w:rPr>
        <w:t>Vivado</w:t>
      </w:r>
      <w:proofErr w:type="spellEnd"/>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4B28CC">
        <w:rPr>
          <w:rFonts w:ascii="Calibri" w:eastAsia="Calibri" w:hAnsi="Calibri"/>
          <w:sz w:val="23"/>
          <w:szCs w:val="23"/>
          <w:lang w:eastAsia="en-US"/>
        </w:rPr>
        <w:t xml:space="preserve">ποιες εντολές μπορεί να κάνει σύνθεση το εργαλείο που χρησιμοποιούμε καθώς με ποιον τρόπο θα μπορέσουμε να γράψουμε τον κώδικα με τέτοιον τρόπο ώστε ο κώδικας που είναι γραμμένος σε γλώσσα υψηλού επιπέδου </w:t>
      </w:r>
      <w:r w:rsidR="004B28CC">
        <w:rPr>
          <w:rFonts w:ascii="Calibri" w:eastAsia="Calibri" w:hAnsi="Calibri"/>
          <w:sz w:val="23"/>
          <w:szCs w:val="23"/>
          <w:lang w:val="en-US" w:eastAsia="en-US"/>
        </w:rPr>
        <w:t>C</w:t>
      </w:r>
      <w:r w:rsidR="004B28CC" w:rsidRPr="004B28CC">
        <w:rPr>
          <w:rFonts w:ascii="Calibri" w:eastAsia="Calibri" w:hAnsi="Calibri"/>
          <w:sz w:val="23"/>
          <w:szCs w:val="23"/>
          <w:lang w:eastAsia="en-US"/>
        </w:rPr>
        <w:t xml:space="preserve"> </w:t>
      </w:r>
      <w:r w:rsidR="004B28CC">
        <w:rPr>
          <w:rFonts w:ascii="Calibri" w:eastAsia="Calibri" w:hAnsi="Calibri"/>
          <w:sz w:val="23"/>
          <w:szCs w:val="23"/>
          <w:lang w:eastAsia="en-US"/>
        </w:rPr>
        <w:t xml:space="preserve">να μετατραπεί εξ ολοκλήρου με σωστό τρόπο σε </w:t>
      </w:r>
      <w:r w:rsidR="004B28CC">
        <w:rPr>
          <w:rFonts w:ascii="Calibri" w:eastAsia="Calibri" w:hAnsi="Calibri"/>
          <w:sz w:val="23"/>
          <w:szCs w:val="23"/>
          <w:lang w:val="en-US" w:eastAsia="en-US"/>
        </w:rPr>
        <w:t>RTL</w:t>
      </w:r>
      <w:r w:rsidR="004B28CC" w:rsidRPr="004B28CC">
        <w:rPr>
          <w:rFonts w:ascii="Calibri" w:eastAsia="Calibri" w:hAnsi="Calibri"/>
          <w:sz w:val="23"/>
          <w:szCs w:val="23"/>
          <w:lang w:eastAsia="en-US"/>
        </w:rPr>
        <w:t>.</w:t>
      </w:r>
      <w:r w:rsidR="00F610C2">
        <w:rPr>
          <w:rFonts w:ascii="Calibri" w:eastAsia="Calibri" w:hAnsi="Calibri"/>
          <w:sz w:val="23"/>
          <w:szCs w:val="23"/>
          <w:lang w:eastAsia="en-US"/>
        </w:rPr>
        <w:t xml:space="preserve"> </w:t>
      </w:r>
    </w:p>
    <w:p w:rsidR="004B28CC" w:rsidRPr="004B28CC" w:rsidRDefault="004B28CC" w:rsidP="00550367">
      <w:pPr>
        <w:suppressAutoHyphens w:val="0"/>
        <w:spacing w:after="160" w:line="259" w:lineRule="auto"/>
        <w:rPr>
          <w:rFonts w:ascii="Calibri" w:eastAsia="Calibri" w:hAnsi="Calibri"/>
          <w:sz w:val="23"/>
          <w:szCs w:val="23"/>
          <w:lang w:eastAsia="en-US"/>
        </w:rPr>
      </w:pPr>
    </w:p>
    <w:p w:rsidR="004E2B0C" w:rsidRDefault="004E2B0C" w:rsidP="004B28CC">
      <w:pPr>
        <w:suppressAutoHyphens w:val="0"/>
        <w:spacing w:after="160" w:line="259" w:lineRule="auto"/>
        <w:rPr>
          <w:rFonts w:ascii="Calibri" w:eastAsia="Calibri" w:hAnsi="Calibri"/>
          <w:sz w:val="23"/>
          <w:szCs w:val="23"/>
          <w:lang w:eastAsia="en-US"/>
        </w:rPr>
      </w:pPr>
    </w:p>
    <w:p w:rsidR="004B28CC" w:rsidRDefault="004B28CC" w:rsidP="004B28CC">
      <w:pPr>
        <w:suppressAutoHyphens w:val="0"/>
        <w:spacing w:after="160" w:line="259" w:lineRule="auto"/>
        <w:rPr>
          <w:rFonts w:ascii="Calibri" w:eastAsia="Calibri" w:hAnsi="Calibri"/>
          <w:sz w:val="23"/>
          <w:szCs w:val="23"/>
          <w:lang w:eastAsia="en-US"/>
        </w:rPr>
      </w:pPr>
    </w:p>
    <w:p w:rsidR="004E2B0C" w:rsidRDefault="004E2B0C" w:rsidP="007009B4">
      <w:pPr>
        <w:suppressAutoHyphens w:val="0"/>
        <w:spacing w:after="160" w:line="259" w:lineRule="auto"/>
        <w:jc w:val="center"/>
        <w:rPr>
          <w:rFonts w:ascii="Calibri" w:eastAsia="Calibri" w:hAnsi="Calibri"/>
          <w:sz w:val="23"/>
          <w:szCs w:val="23"/>
          <w:lang w:eastAsia="en-US"/>
        </w:rPr>
      </w:pPr>
    </w:p>
    <w:p w:rsidR="004E2B0C" w:rsidRDefault="004E2B0C" w:rsidP="007009B4">
      <w:pPr>
        <w:suppressAutoHyphens w:val="0"/>
        <w:spacing w:after="160" w:line="259" w:lineRule="auto"/>
        <w:jc w:val="center"/>
        <w:rPr>
          <w:rFonts w:ascii="Calibri" w:eastAsia="Calibri" w:hAnsi="Calibri"/>
          <w:sz w:val="23"/>
          <w:szCs w:val="23"/>
          <w:lang w:eastAsia="en-US"/>
        </w:rPr>
      </w:pPr>
    </w:p>
    <w:p w:rsidR="004E2B0C" w:rsidRDefault="004E2B0C" w:rsidP="007009B4">
      <w:pPr>
        <w:suppressAutoHyphens w:val="0"/>
        <w:spacing w:after="160" w:line="259" w:lineRule="auto"/>
        <w:jc w:val="center"/>
        <w:rPr>
          <w:rFonts w:ascii="Calibri" w:eastAsia="Calibri" w:hAnsi="Calibri"/>
          <w:sz w:val="23"/>
          <w:szCs w:val="23"/>
          <w:lang w:eastAsia="en-US"/>
        </w:rPr>
      </w:pPr>
    </w:p>
    <w:p w:rsidR="004E2B0C" w:rsidRDefault="004E2B0C" w:rsidP="007009B4">
      <w:pPr>
        <w:suppressAutoHyphens w:val="0"/>
        <w:spacing w:after="160" w:line="259" w:lineRule="auto"/>
        <w:jc w:val="center"/>
        <w:rPr>
          <w:rFonts w:ascii="Calibri" w:eastAsia="Calibri" w:hAnsi="Calibri"/>
          <w:sz w:val="23"/>
          <w:szCs w:val="23"/>
          <w:lang w:eastAsia="en-US"/>
        </w:rPr>
      </w:pPr>
    </w:p>
    <w:p w:rsidR="004E2B0C" w:rsidRDefault="004E2B0C" w:rsidP="007009B4">
      <w:pPr>
        <w:suppressAutoHyphens w:val="0"/>
        <w:spacing w:after="160" w:line="259" w:lineRule="auto"/>
        <w:jc w:val="center"/>
        <w:rPr>
          <w:rFonts w:ascii="Calibri" w:eastAsia="Calibri" w:hAnsi="Calibri"/>
          <w:sz w:val="23"/>
          <w:szCs w:val="23"/>
          <w:lang w:eastAsia="en-US"/>
        </w:rPr>
      </w:pPr>
    </w:p>
    <w:p w:rsidR="004E2B0C" w:rsidRDefault="004E2B0C" w:rsidP="007009B4">
      <w:pPr>
        <w:suppressAutoHyphens w:val="0"/>
        <w:spacing w:after="160" w:line="259" w:lineRule="auto"/>
        <w:jc w:val="center"/>
        <w:rPr>
          <w:rFonts w:ascii="Calibri" w:eastAsia="Calibri" w:hAnsi="Calibri"/>
          <w:sz w:val="23"/>
          <w:szCs w:val="23"/>
          <w:lang w:eastAsia="en-US"/>
        </w:rPr>
      </w:pPr>
    </w:p>
    <w:p w:rsidR="004E2B0C" w:rsidRDefault="004E2B0C" w:rsidP="007009B4">
      <w:pPr>
        <w:suppressAutoHyphens w:val="0"/>
        <w:spacing w:after="160" w:line="259" w:lineRule="auto"/>
        <w:jc w:val="center"/>
        <w:rPr>
          <w:rFonts w:ascii="Calibri" w:eastAsia="Calibri" w:hAnsi="Calibri"/>
          <w:sz w:val="23"/>
          <w:szCs w:val="23"/>
          <w:lang w:eastAsia="en-US"/>
        </w:rPr>
      </w:pPr>
    </w:p>
    <w:p w:rsidR="004E2B0C" w:rsidRDefault="004E2B0C" w:rsidP="007009B4">
      <w:pPr>
        <w:suppressAutoHyphens w:val="0"/>
        <w:spacing w:after="160" w:line="259" w:lineRule="auto"/>
        <w:jc w:val="center"/>
        <w:rPr>
          <w:rFonts w:ascii="Calibri" w:eastAsia="Calibri" w:hAnsi="Calibri"/>
          <w:sz w:val="23"/>
          <w:szCs w:val="23"/>
          <w:lang w:eastAsia="en-US"/>
        </w:rPr>
      </w:pPr>
    </w:p>
    <w:p w:rsidR="004E2B0C" w:rsidRDefault="004E2B0C" w:rsidP="007009B4">
      <w:pPr>
        <w:suppressAutoHyphens w:val="0"/>
        <w:spacing w:after="160" w:line="259" w:lineRule="auto"/>
        <w:jc w:val="center"/>
        <w:rPr>
          <w:rFonts w:ascii="Calibri" w:eastAsia="Calibri" w:hAnsi="Calibri"/>
          <w:sz w:val="23"/>
          <w:szCs w:val="23"/>
          <w:lang w:eastAsia="en-US"/>
        </w:rPr>
      </w:pPr>
    </w:p>
    <w:p w:rsidR="004E2B0C" w:rsidRDefault="004E2B0C" w:rsidP="007009B4">
      <w:pPr>
        <w:suppressAutoHyphens w:val="0"/>
        <w:spacing w:after="160" w:line="259" w:lineRule="auto"/>
        <w:jc w:val="center"/>
        <w:rPr>
          <w:rFonts w:ascii="Calibri" w:eastAsia="Calibri" w:hAnsi="Calibri"/>
          <w:sz w:val="23"/>
          <w:szCs w:val="23"/>
          <w:lang w:eastAsia="en-US"/>
        </w:rPr>
      </w:pPr>
    </w:p>
    <w:p w:rsidR="000F68A9" w:rsidRPr="00071398" w:rsidRDefault="001558F0" w:rsidP="007264BB">
      <w:pPr>
        <w:pStyle w:val="Heading2"/>
        <w:numPr>
          <w:ilvl w:val="2"/>
          <w:numId w:val="15"/>
        </w:numPr>
        <w:jc w:val="center"/>
        <w:rPr>
          <w:rFonts w:ascii="Calibri" w:eastAsia="Calibri" w:hAnsi="Calibri" w:cs="Calibri"/>
          <w:sz w:val="36"/>
          <w:szCs w:val="36"/>
          <w:u w:val="none"/>
        </w:rPr>
      </w:pPr>
      <w:bookmarkStart w:id="39" w:name="_Toc511850878"/>
      <w:bookmarkStart w:id="40" w:name="_Toc512189513"/>
      <w:bookmarkStart w:id="41" w:name="_Hlk511850604"/>
      <w:bookmarkStart w:id="42" w:name="_Toc512200232"/>
      <w:r w:rsidRPr="00071398">
        <w:rPr>
          <w:rFonts w:ascii="Calibri" w:eastAsia="Calibri" w:hAnsi="Calibri" w:cs="Calibri"/>
          <w:sz w:val="36"/>
          <w:szCs w:val="36"/>
          <w:u w:val="none"/>
        </w:rPr>
        <w:lastRenderedPageBreak/>
        <w:t>Τροποποιήσεις υλοποιήσεων ώστε να γίνουν συνθέσιμοι</w:t>
      </w:r>
      <w:bookmarkEnd w:id="39"/>
      <w:bookmarkEnd w:id="40"/>
      <w:bookmarkEnd w:id="42"/>
    </w:p>
    <w:bookmarkEnd w:id="41"/>
    <w:p w:rsidR="004E2B0C" w:rsidRDefault="004E2B0C" w:rsidP="004B28CC">
      <w:pPr>
        <w:suppressAutoHyphens w:val="0"/>
        <w:spacing w:after="160" w:line="259" w:lineRule="auto"/>
        <w:rPr>
          <w:rFonts w:ascii="Calibri" w:eastAsia="Calibri" w:hAnsi="Calibri"/>
          <w:sz w:val="23"/>
          <w:szCs w:val="23"/>
          <w:lang w:eastAsia="en-US"/>
        </w:rPr>
      </w:pPr>
    </w:p>
    <w:p w:rsidR="004F445D" w:rsidRPr="00846BD7" w:rsidRDefault="004F445D" w:rsidP="007009B4">
      <w:pPr>
        <w:suppressAutoHyphens w:val="0"/>
        <w:spacing w:after="160" w:line="259" w:lineRule="auto"/>
        <w:jc w:val="center"/>
        <w:rPr>
          <w:rFonts w:ascii="Calibri" w:eastAsia="Calibri" w:hAnsi="Calibri"/>
          <w:b/>
          <w:sz w:val="23"/>
          <w:szCs w:val="23"/>
          <w:lang w:eastAsia="en-US"/>
        </w:rPr>
      </w:pPr>
      <w:r w:rsidRPr="00846BD7">
        <w:rPr>
          <w:rFonts w:ascii="Calibri" w:eastAsia="Calibri" w:hAnsi="Calibri"/>
          <w:b/>
          <w:sz w:val="23"/>
          <w:szCs w:val="23"/>
          <w:lang w:eastAsia="en-US"/>
        </w:rPr>
        <w:t>1</w:t>
      </w:r>
      <w:r w:rsidRPr="00846BD7">
        <w:rPr>
          <w:rFonts w:ascii="Calibri" w:eastAsia="Calibri" w:hAnsi="Calibri"/>
          <w:b/>
          <w:sz w:val="23"/>
          <w:szCs w:val="23"/>
          <w:vertAlign w:val="superscript"/>
          <w:lang w:eastAsia="en-US"/>
        </w:rPr>
        <w:t>ος</w:t>
      </w:r>
      <w:r w:rsidRPr="00846BD7">
        <w:rPr>
          <w:rFonts w:ascii="Calibri" w:eastAsia="Calibri" w:hAnsi="Calibri"/>
          <w:b/>
          <w:sz w:val="23"/>
          <w:szCs w:val="23"/>
          <w:lang w:eastAsia="en-US"/>
        </w:rPr>
        <w:t xml:space="preserve"> κώδικας</w:t>
      </w:r>
      <w:r w:rsidR="007009B4" w:rsidRPr="00846BD7">
        <w:rPr>
          <w:rFonts w:ascii="Calibri" w:eastAsia="Calibri" w:hAnsi="Calibri"/>
          <w:b/>
          <w:sz w:val="23"/>
          <w:szCs w:val="23"/>
          <w:lang w:eastAsia="en-US"/>
        </w:rPr>
        <w:t>:</w:t>
      </w:r>
    </w:p>
    <w:p w:rsidR="008A3383" w:rsidRDefault="008A3383" w:rsidP="008A3383">
      <w:pPr>
        <w:suppressAutoHyphens w:val="0"/>
        <w:spacing w:after="160" w:line="259" w:lineRule="auto"/>
        <w:rPr>
          <w:rFonts w:ascii="Calibri" w:eastAsia="Calibri" w:hAnsi="Calibri"/>
          <w:sz w:val="23"/>
          <w:szCs w:val="23"/>
          <w:lang w:eastAsia="en-US"/>
        </w:rPr>
      </w:pPr>
    </w:p>
    <w:p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1</w:t>
      </w:r>
      <w:r w:rsidRPr="008A3383">
        <w:rPr>
          <w:rFonts w:ascii="Calibri" w:eastAsia="Calibri" w:hAnsi="Calibri"/>
          <w:sz w:val="23"/>
          <w:szCs w:val="23"/>
          <w:vertAlign w:val="superscript"/>
          <w:lang w:eastAsia="en-US"/>
        </w:rPr>
        <w:t>ο</w:t>
      </w:r>
      <w:r>
        <w:rPr>
          <w:rFonts w:ascii="Calibri" w:eastAsia="Calibri" w:hAnsi="Calibri"/>
          <w:sz w:val="23"/>
          <w:szCs w:val="23"/>
          <w:lang w:eastAsia="en-US"/>
        </w:rPr>
        <w:t xml:space="preserve"> κώδικα:</w:t>
      </w:r>
    </w:p>
    <w:p w:rsidR="008A3383" w:rsidRP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 αφορά την μνήμη.</w:t>
      </w:r>
    </w:p>
    <w:p w:rsidR="001A054E" w:rsidRPr="001A054E" w:rsidRDefault="008A3383" w:rsidP="001A054E">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Πιο συγκεκριμέν</w:t>
      </w:r>
      <w:r w:rsidR="001A054E">
        <w:rPr>
          <w:rFonts w:ascii="Calibri" w:eastAsia="Calibri" w:hAnsi="Calibri"/>
          <w:sz w:val="23"/>
          <w:szCs w:val="23"/>
          <w:lang w:eastAsia="en-US"/>
        </w:rPr>
        <w:t>α</w:t>
      </w:r>
      <w:r w:rsidR="001A054E" w:rsidRPr="001A054E">
        <w:rPr>
          <w:rFonts w:ascii="Calibri" w:eastAsia="Calibri" w:hAnsi="Calibri"/>
          <w:sz w:val="23"/>
          <w:szCs w:val="23"/>
          <w:lang w:eastAsia="en-US"/>
        </w:rPr>
        <w:t xml:space="preserve"> </w:t>
      </w:r>
      <w:r>
        <w:rPr>
          <w:rFonts w:ascii="Calibri" w:eastAsia="Calibri" w:hAnsi="Calibri"/>
          <w:sz w:val="23"/>
          <w:szCs w:val="23"/>
          <w:lang w:eastAsia="en-US"/>
        </w:rPr>
        <w:t xml:space="preserve">τα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 1</w:t>
      </w:r>
      <w:r w:rsidR="001A054E">
        <w:rPr>
          <w:rFonts w:ascii="Calibri" w:eastAsia="Calibri" w:hAnsi="Calibri"/>
          <w:sz w:val="23"/>
          <w:szCs w:val="23"/>
          <w:vertAlign w:val="superscript"/>
          <w:lang w:eastAsia="en-US"/>
        </w:rPr>
        <w:t xml:space="preserve">ου </w:t>
      </w:r>
      <w:r w:rsidR="001A054E">
        <w:rPr>
          <w:rFonts w:ascii="Calibri" w:eastAsia="Calibri" w:hAnsi="Calibri"/>
          <w:sz w:val="23"/>
          <w:szCs w:val="23"/>
          <w:lang w:eastAsia="en-US"/>
        </w:rPr>
        <w:t>κώδικα είναι τα παρακάτω:</w:t>
      </w:r>
    </w:p>
    <w:p w:rsidR="00BF4451" w:rsidRPr="007009B4" w:rsidRDefault="00BF4451" w:rsidP="00BF4451">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BF4451" w:rsidRPr="007009B4" w:rsidRDefault="00BF4451" w:rsidP="00550367">
      <w:pPr>
        <w:suppressAutoHyphens w:val="0"/>
        <w:spacing w:after="160" w:line="259" w:lineRule="auto"/>
        <w:rPr>
          <w:rFonts w:ascii="Calibri" w:eastAsia="Calibri" w:hAnsi="Calibri"/>
          <w:sz w:val="23"/>
          <w:szCs w:val="23"/>
          <w:lang w:val="en-US" w:eastAsia="en-US"/>
        </w:rPr>
      </w:pPr>
    </w:p>
    <w:p w:rsidR="00BF4451" w:rsidRPr="007009B4" w:rsidRDefault="00BF4451" w:rsidP="00550367">
      <w:pPr>
        <w:suppressAutoHyphens w:val="0"/>
        <w:spacing w:after="160" w:line="259" w:lineRule="auto"/>
        <w:rPr>
          <w:rFonts w:ascii="Calibri" w:eastAsia="Calibri" w:hAnsi="Calibri"/>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p w:rsidR="00BF4451" w:rsidRDefault="00BF4451"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Αυτό το </w:t>
      </w:r>
      <w:r w:rsidR="001A054E">
        <w:rPr>
          <w:rFonts w:ascii="Calibri" w:eastAsia="Calibri" w:hAnsi="Calibri"/>
          <w:sz w:val="23"/>
          <w:szCs w:val="23"/>
          <w:lang w:eastAsia="en-US"/>
        </w:rPr>
        <w:t>σφάλμα</w:t>
      </w:r>
      <w:r>
        <w:rPr>
          <w:rFonts w:ascii="Calibri" w:eastAsia="Calibri" w:hAnsi="Calibri"/>
          <w:sz w:val="23"/>
          <w:szCs w:val="23"/>
          <w:lang w:eastAsia="en-US"/>
        </w:rPr>
        <w:t xml:space="preserve"> το έβγαλε στην παρακάτω</w:t>
      </w:r>
      <w:r w:rsidRPr="00BF4451">
        <w:rPr>
          <w:rFonts w:ascii="Calibri" w:eastAsia="Calibri" w:hAnsi="Calibri"/>
          <w:sz w:val="23"/>
          <w:szCs w:val="23"/>
          <w:lang w:eastAsia="en-US"/>
        </w:rPr>
        <w:t xml:space="preserve"> </w:t>
      </w:r>
      <w:r>
        <w:rPr>
          <w:rFonts w:ascii="Calibri" w:eastAsia="Calibri" w:hAnsi="Calibri"/>
          <w:sz w:val="23"/>
          <w:szCs w:val="23"/>
          <w:lang w:eastAsia="en-US"/>
        </w:rPr>
        <w:t>γραμμή:</w:t>
      </w:r>
    </w:p>
    <w:p w:rsidR="00BF4451" w:rsidRDefault="00A54CAB" w:rsidP="00550367">
      <w:pPr>
        <w:suppressAutoHyphens w:val="0"/>
        <w:spacing w:after="160" w:line="259" w:lineRule="auto"/>
        <w:rPr>
          <w:noProof/>
        </w:rPr>
      </w:pPr>
      <w:r>
        <w:rPr>
          <w:noProof/>
        </w:rPr>
        <w:pict>
          <v:shape id="_x0000_i1048" type="#_x0000_t75" style="width:446.05pt;height:57.35pt;visibility:visible">
            <v:imagedata r:id="rId28" o:title=""/>
          </v:shape>
        </w:pict>
      </w:r>
    </w:p>
    <w:p w:rsidR="008A3383" w:rsidRDefault="008A3383" w:rsidP="00550367">
      <w:pPr>
        <w:suppressAutoHyphens w:val="0"/>
        <w:spacing w:after="160" w:line="259" w:lineRule="auto"/>
        <w:rPr>
          <w:rFonts w:ascii="Calibri" w:eastAsia="Calibri" w:hAnsi="Calibri"/>
          <w:sz w:val="23"/>
          <w:szCs w:val="23"/>
          <w:lang w:eastAsia="en-US"/>
        </w:rPr>
      </w:pPr>
    </w:p>
    <w:p w:rsidR="008A3383" w:rsidRDefault="008A3383" w:rsidP="00550367">
      <w:pPr>
        <w:suppressAutoHyphens w:val="0"/>
        <w:spacing w:after="160" w:line="259" w:lineRule="auto"/>
        <w:rPr>
          <w:rFonts w:ascii="Calibri" w:eastAsia="Calibri" w:hAnsi="Calibri"/>
          <w:sz w:val="23"/>
          <w:szCs w:val="23"/>
          <w:lang w:eastAsia="en-US"/>
        </w:rPr>
      </w:pPr>
    </w:p>
    <w:p w:rsidR="00BF4451" w:rsidRDefault="00BF4451"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Για να το λύσουμε απλώς κάναμε τις παρακάτω αλλαγές:</w:t>
      </w:r>
    </w:p>
    <w:p w:rsidR="00BF4451" w:rsidRDefault="00A54CAB" w:rsidP="00550367">
      <w:pPr>
        <w:suppressAutoHyphens w:val="0"/>
        <w:spacing w:after="160" w:line="259" w:lineRule="auto"/>
        <w:rPr>
          <w:noProof/>
        </w:rPr>
      </w:pPr>
      <w:r>
        <w:rPr>
          <w:noProof/>
        </w:rPr>
        <w:pict>
          <v:shape id="_x0000_i1049" type="#_x0000_t75" style="width:446.65pt;height:57.35pt;visibility:visible">
            <v:imagedata r:id="rId29" o:title=""/>
          </v:shape>
        </w:pict>
      </w:r>
    </w:p>
    <w:p w:rsidR="00BF4451" w:rsidRDefault="00BF4451"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του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και του </w:t>
      </w:r>
      <w:r>
        <w:rPr>
          <w:rFonts w:ascii="Calibri" w:eastAsia="Calibri" w:hAnsi="Calibri"/>
          <w:sz w:val="23"/>
          <w:szCs w:val="23"/>
          <w:lang w:val="en-US" w:eastAsia="en-US"/>
        </w:rPr>
        <w:t>key</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Pr>
          <w:rFonts w:ascii="Calibri" w:eastAsia="Calibri" w:hAnsi="Calibri"/>
          <w:sz w:val="23"/>
          <w:szCs w:val="23"/>
          <w:lang w:val="en-US" w:eastAsia="en-US"/>
        </w:rPr>
        <w:t>size</w:t>
      </w:r>
      <w:r w:rsidRPr="00BF4451">
        <w:rPr>
          <w:rFonts w:ascii="Calibri" w:eastAsia="Calibri" w:hAnsi="Calibri"/>
          <w:sz w:val="23"/>
          <w:szCs w:val="23"/>
          <w:lang w:eastAsia="en-US"/>
        </w:rPr>
        <w:t xml:space="preserve"> </w:t>
      </w:r>
      <w:r>
        <w:rPr>
          <w:rFonts w:ascii="Calibri" w:eastAsia="Calibri" w:hAnsi="Calibri"/>
          <w:sz w:val="23"/>
          <w:szCs w:val="23"/>
          <w:lang w:eastAsia="en-US"/>
        </w:rPr>
        <w:t>που ορίζεται παρακάτω δηλαδή 4.</w:t>
      </w:r>
    </w:p>
    <w:p w:rsidR="007009B4" w:rsidRDefault="00BF4451"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Μετά αυτές τις αλλαγές μπορέσαμε να κάνουμε σύνθεση το κύκλωμα σε </w:t>
      </w:r>
      <w:r>
        <w:rPr>
          <w:rFonts w:ascii="Calibri" w:eastAsia="Calibri" w:hAnsi="Calibri"/>
          <w:sz w:val="23"/>
          <w:szCs w:val="23"/>
          <w:lang w:val="en-US" w:eastAsia="en-US"/>
        </w:rPr>
        <w:t>RTL</w:t>
      </w:r>
      <w:r w:rsidRPr="00BF4451">
        <w:rPr>
          <w:rFonts w:ascii="Calibri" w:eastAsia="Calibri" w:hAnsi="Calibri"/>
          <w:sz w:val="23"/>
          <w:szCs w:val="23"/>
          <w:lang w:eastAsia="en-US"/>
        </w:rPr>
        <w:t>.</w:t>
      </w:r>
    </w:p>
    <w:p w:rsidR="004E2B0C" w:rsidRDefault="004E2B0C" w:rsidP="00550367">
      <w:pPr>
        <w:suppressAutoHyphens w:val="0"/>
        <w:spacing w:after="160" w:line="259" w:lineRule="auto"/>
        <w:rPr>
          <w:rFonts w:ascii="Calibri" w:eastAsia="Calibri" w:hAnsi="Calibri"/>
          <w:sz w:val="23"/>
          <w:szCs w:val="23"/>
          <w:lang w:eastAsia="en-US"/>
        </w:rPr>
      </w:pPr>
    </w:p>
    <w:p w:rsidR="007009B4" w:rsidRDefault="007009B4"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Κάποιες αλλαγές που κάνουμε επίσης είναι ότι αφαιρούμε κάποιες συναρτήσεις τις οποίες δεν τις χρειαζόμαστε για την σύνθεση. Πιο συγκεκριμένα ο συγκεκριμένος κώδικας περιλαμβάνει 4 συναρτήσεις και είναι οι παρακάτω:</w:t>
      </w:r>
      <w:r>
        <w:rPr>
          <w:rFonts w:ascii="Calibri" w:eastAsia="Calibri" w:hAnsi="Calibri"/>
          <w:sz w:val="23"/>
          <w:szCs w:val="23"/>
          <w:lang w:eastAsia="en-US"/>
        </w:rPr>
        <w:br/>
      </w:r>
    </w:p>
    <w:p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43" w:name="_Hlk508052590"/>
      <w:r w:rsidRPr="007009B4">
        <w:rPr>
          <w:rFonts w:ascii="Calibri" w:eastAsia="Calibri" w:hAnsi="Calibri"/>
          <w:sz w:val="23"/>
          <w:szCs w:val="23"/>
          <w:lang w:val="en-US" w:eastAsia="en-US"/>
        </w:rPr>
        <w:t>encrypt_128_key_expand_inline_no_branch</w:t>
      </w:r>
    </w:p>
    <w:bookmarkEnd w:id="43"/>
    <w:p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rsidR="00496B93" w:rsidRDefault="00496B93" w:rsidP="00550367">
      <w:pPr>
        <w:suppressAutoHyphens w:val="0"/>
        <w:spacing w:after="160" w:line="259" w:lineRule="auto"/>
        <w:rPr>
          <w:rFonts w:ascii="Calibri" w:eastAsia="Calibri" w:hAnsi="Calibri"/>
          <w:sz w:val="23"/>
          <w:szCs w:val="23"/>
          <w:lang w:val="en-US" w:eastAsia="en-US"/>
        </w:rPr>
      </w:pPr>
    </w:p>
    <w:p w:rsidR="007009B4" w:rsidRDefault="00496B93"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υλοποιήσεις, θα εξετάσουμε όπως είπαμε μόνο την περίπτωση με την χρήση 128 </w:t>
      </w:r>
      <w:r>
        <w:rPr>
          <w:rFonts w:ascii="Calibri" w:eastAsia="Calibri" w:hAnsi="Calibri"/>
          <w:sz w:val="23"/>
          <w:szCs w:val="23"/>
          <w:lang w:val="en-US" w:eastAsia="en-US"/>
        </w:rPr>
        <w:t>bit</w:t>
      </w:r>
      <w:r w:rsidRPr="00496B93">
        <w:rPr>
          <w:rFonts w:ascii="Calibri" w:eastAsia="Calibri" w:hAnsi="Calibri"/>
          <w:sz w:val="23"/>
          <w:szCs w:val="23"/>
          <w:lang w:eastAsia="en-US"/>
        </w:rPr>
        <w:t xml:space="preserve"> </w:t>
      </w:r>
      <w:r>
        <w:rPr>
          <w:rFonts w:ascii="Calibri" w:eastAsia="Calibri" w:hAnsi="Calibri"/>
          <w:sz w:val="23"/>
          <w:szCs w:val="23"/>
          <w:lang w:eastAsia="en-US"/>
        </w:rPr>
        <w:t>θα χρειαστούμε από τις τέσσερις  συναρτήσεις, τις δύο πρώτες.</w:t>
      </w:r>
    </w:p>
    <w:p w:rsidR="00496B93" w:rsidRDefault="00496B93"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Εν συνέχεια, επειδή εκ ζητούμε την υλοποίηση με το καλύτερη απόδοση θα διαλέξουμε να έχουμε μόνο την δεύτερη συνάρτηση καθώς δεν χρησιμοποιεί διακλαδώσεις.</w:t>
      </w:r>
    </w:p>
    <w:p w:rsidR="00496B93" w:rsidRPr="006D7E6C" w:rsidRDefault="00496B93"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Άρα για τον 1</w:t>
      </w:r>
      <w:r w:rsidRPr="00496B93">
        <w:rPr>
          <w:rFonts w:ascii="Calibri" w:eastAsia="Calibri" w:hAnsi="Calibri"/>
          <w:sz w:val="23"/>
          <w:szCs w:val="23"/>
          <w:vertAlign w:val="superscript"/>
          <w:lang w:eastAsia="en-US"/>
        </w:rPr>
        <w:t>ο</w:t>
      </w:r>
      <w:r>
        <w:rPr>
          <w:rFonts w:ascii="Calibri" w:eastAsia="Calibri" w:hAnsi="Calibri"/>
          <w:sz w:val="23"/>
          <w:szCs w:val="23"/>
          <w:lang w:eastAsia="en-US"/>
        </w:rPr>
        <w:t xml:space="preserve"> κώδικα θα χρησιμοποιήσουμε μόνο την συνάρτηση </w:t>
      </w:r>
      <w:r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p>
    <w:p w:rsidR="00496B93" w:rsidRDefault="00496B93"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val="en-US" w:eastAsia="en-US"/>
        </w:rPr>
        <w:t>To</w:t>
      </w:r>
      <w:r w:rsidRPr="00496B93">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496B93">
        <w:rPr>
          <w:rFonts w:ascii="Calibri" w:eastAsia="Calibri" w:hAnsi="Calibri"/>
          <w:sz w:val="23"/>
          <w:szCs w:val="23"/>
          <w:lang w:eastAsia="en-US"/>
        </w:rPr>
        <w:t xml:space="preserve"> </w:t>
      </w:r>
      <w:r>
        <w:rPr>
          <w:rFonts w:ascii="Calibri" w:eastAsia="Calibri" w:hAnsi="Calibri"/>
          <w:sz w:val="23"/>
          <w:szCs w:val="23"/>
          <w:lang w:eastAsia="en-US"/>
        </w:rPr>
        <w:t>του</w:t>
      </w:r>
      <w:r w:rsidRPr="00496B93">
        <w:rPr>
          <w:rFonts w:ascii="Calibri" w:eastAsia="Calibri" w:hAnsi="Calibri"/>
          <w:sz w:val="23"/>
          <w:szCs w:val="23"/>
          <w:lang w:eastAsia="en-US"/>
        </w:rPr>
        <w:t xml:space="preserve"> 1</w:t>
      </w:r>
      <w:r>
        <w:rPr>
          <w:rFonts w:ascii="Calibri" w:eastAsia="Calibri" w:hAnsi="Calibri"/>
          <w:sz w:val="23"/>
          <w:szCs w:val="23"/>
          <w:vertAlign w:val="superscript"/>
          <w:lang w:eastAsia="en-US"/>
        </w:rPr>
        <w:t>ης</w:t>
      </w:r>
      <w:r w:rsidRPr="00496B93">
        <w:rPr>
          <w:rFonts w:ascii="Calibri" w:eastAsia="Calibri" w:hAnsi="Calibri"/>
          <w:sz w:val="23"/>
          <w:szCs w:val="23"/>
          <w:vertAlign w:val="superscript"/>
          <w:lang w:eastAsia="en-US"/>
        </w:rPr>
        <w:t xml:space="preserve"> </w:t>
      </w:r>
      <w:r>
        <w:rPr>
          <w:rFonts w:ascii="Calibri" w:eastAsia="Calibri" w:hAnsi="Calibri"/>
          <w:sz w:val="23"/>
          <w:szCs w:val="23"/>
          <w:lang w:eastAsia="en-US"/>
        </w:rPr>
        <w:t>υλοποίησης είναι 51.</w:t>
      </w:r>
    </w:p>
    <w:p w:rsidR="001A054E" w:rsidRDefault="001A054E" w:rsidP="00550367">
      <w:pPr>
        <w:suppressAutoHyphens w:val="0"/>
        <w:spacing w:after="160" w:line="259" w:lineRule="auto"/>
        <w:rPr>
          <w:rFonts w:ascii="Calibri" w:eastAsia="Calibri" w:hAnsi="Calibri"/>
          <w:sz w:val="23"/>
          <w:szCs w:val="23"/>
          <w:lang w:eastAsia="en-US"/>
        </w:rPr>
      </w:pPr>
    </w:p>
    <w:p w:rsidR="001A054E" w:rsidRPr="009E7EA6" w:rsidRDefault="00A54CAB" w:rsidP="00496B93">
      <w:pPr>
        <w:suppressAutoHyphens w:val="0"/>
        <w:spacing w:after="160" w:line="259" w:lineRule="auto"/>
        <w:jc w:val="center"/>
        <w:rPr>
          <w:noProof/>
        </w:rPr>
      </w:pPr>
      <w:r>
        <w:rPr>
          <w:noProof/>
        </w:rPr>
        <w:pict>
          <v:shape id="_x0000_i1050" type="#_x0000_t75" style="width:180.3pt;height:65pt;visibility:visible">
            <v:imagedata r:id="rId30" o:title=""/>
          </v:shape>
        </w:pict>
      </w:r>
    </w:p>
    <w:p w:rsidR="00496B93" w:rsidRDefault="00496B93" w:rsidP="00496B93">
      <w:pPr>
        <w:suppressAutoHyphens w:val="0"/>
        <w:spacing w:after="160" w:line="259" w:lineRule="auto"/>
        <w:jc w:val="center"/>
        <w:rPr>
          <w:rFonts w:ascii="Calibri" w:eastAsia="Calibri" w:hAnsi="Calibri"/>
          <w:sz w:val="23"/>
          <w:szCs w:val="23"/>
          <w:lang w:eastAsia="en-US"/>
        </w:rPr>
      </w:pPr>
    </w:p>
    <w:p w:rsidR="00496B93" w:rsidRDefault="00496B93" w:rsidP="00496B93">
      <w:pPr>
        <w:suppressAutoHyphens w:val="0"/>
        <w:spacing w:after="160" w:line="259" w:lineRule="auto"/>
        <w:jc w:val="center"/>
        <w:rPr>
          <w:rFonts w:ascii="Calibri" w:eastAsia="Calibri" w:hAnsi="Calibri"/>
          <w:sz w:val="23"/>
          <w:szCs w:val="23"/>
          <w:lang w:eastAsia="en-US"/>
        </w:rPr>
      </w:pPr>
    </w:p>
    <w:p w:rsidR="00496B93" w:rsidRDefault="00496B93" w:rsidP="00496B93">
      <w:pPr>
        <w:suppressAutoHyphens w:val="0"/>
        <w:spacing w:after="160" w:line="259" w:lineRule="auto"/>
        <w:jc w:val="center"/>
        <w:rPr>
          <w:rFonts w:ascii="Calibri" w:eastAsia="Calibri" w:hAnsi="Calibri"/>
          <w:sz w:val="23"/>
          <w:szCs w:val="23"/>
          <w:lang w:eastAsia="en-US"/>
        </w:rPr>
      </w:pPr>
    </w:p>
    <w:p w:rsidR="004E2B0C" w:rsidRDefault="004E2B0C" w:rsidP="00023D1C">
      <w:pPr>
        <w:suppressAutoHyphens w:val="0"/>
        <w:spacing w:after="160" w:line="259" w:lineRule="auto"/>
        <w:jc w:val="center"/>
        <w:rPr>
          <w:rFonts w:ascii="Calibri" w:eastAsia="Calibri" w:hAnsi="Calibri"/>
          <w:sz w:val="23"/>
          <w:szCs w:val="23"/>
          <w:lang w:eastAsia="en-US"/>
        </w:rPr>
      </w:pPr>
    </w:p>
    <w:p w:rsidR="004E2B0C" w:rsidRDefault="004E2B0C" w:rsidP="00023D1C">
      <w:pPr>
        <w:suppressAutoHyphens w:val="0"/>
        <w:spacing w:after="160" w:line="259" w:lineRule="auto"/>
        <w:jc w:val="center"/>
        <w:rPr>
          <w:rFonts w:ascii="Calibri" w:eastAsia="Calibri" w:hAnsi="Calibri"/>
          <w:sz w:val="23"/>
          <w:szCs w:val="23"/>
          <w:lang w:eastAsia="en-US"/>
        </w:rPr>
      </w:pPr>
    </w:p>
    <w:p w:rsidR="004E2B0C" w:rsidRDefault="004E2B0C" w:rsidP="00023D1C">
      <w:pPr>
        <w:suppressAutoHyphens w:val="0"/>
        <w:spacing w:after="160" w:line="259" w:lineRule="auto"/>
        <w:jc w:val="center"/>
        <w:rPr>
          <w:rFonts w:ascii="Calibri" w:eastAsia="Calibri" w:hAnsi="Calibri"/>
          <w:sz w:val="23"/>
          <w:szCs w:val="23"/>
          <w:lang w:eastAsia="en-US"/>
        </w:rPr>
      </w:pPr>
    </w:p>
    <w:p w:rsidR="004E2B0C" w:rsidRDefault="004E2B0C" w:rsidP="00023D1C">
      <w:pPr>
        <w:suppressAutoHyphens w:val="0"/>
        <w:spacing w:after="160" w:line="259" w:lineRule="auto"/>
        <w:jc w:val="center"/>
        <w:rPr>
          <w:rFonts w:ascii="Calibri" w:eastAsia="Calibri" w:hAnsi="Calibri"/>
          <w:sz w:val="23"/>
          <w:szCs w:val="23"/>
          <w:lang w:eastAsia="en-US"/>
        </w:rPr>
      </w:pPr>
    </w:p>
    <w:p w:rsidR="004E2B0C" w:rsidRDefault="004E2B0C" w:rsidP="00023D1C">
      <w:pPr>
        <w:suppressAutoHyphens w:val="0"/>
        <w:spacing w:after="160" w:line="259" w:lineRule="auto"/>
        <w:jc w:val="center"/>
        <w:rPr>
          <w:rFonts w:ascii="Calibri" w:eastAsia="Calibri" w:hAnsi="Calibri"/>
          <w:sz w:val="23"/>
          <w:szCs w:val="23"/>
          <w:lang w:eastAsia="en-US"/>
        </w:rPr>
      </w:pPr>
    </w:p>
    <w:p w:rsidR="004E2B0C" w:rsidRDefault="004E2B0C" w:rsidP="00023D1C">
      <w:pPr>
        <w:suppressAutoHyphens w:val="0"/>
        <w:spacing w:after="160" w:line="259" w:lineRule="auto"/>
        <w:jc w:val="center"/>
        <w:rPr>
          <w:rFonts w:ascii="Calibri" w:eastAsia="Calibri" w:hAnsi="Calibri"/>
          <w:sz w:val="23"/>
          <w:szCs w:val="23"/>
          <w:lang w:eastAsia="en-US"/>
        </w:rPr>
      </w:pPr>
    </w:p>
    <w:p w:rsidR="00023D1C" w:rsidRPr="00846BD7" w:rsidRDefault="00023D1C" w:rsidP="00023D1C">
      <w:pPr>
        <w:suppressAutoHyphens w:val="0"/>
        <w:spacing w:after="160" w:line="259" w:lineRule="auto"/>
        <w:jc w:val="center"/>
        <w:rPr>
          <w:rFonts w:ascii="Calibri" w:eastAsia="Calibri" w:hAnsi="Calibri"/>
          <w:b/>
          <w:sz w:val="23"/>
          <w:szCs w:val="23"/>
          <w:lang w:eastAsia="en-US"/>
        </w:rPr>
      </w:pPr>
      <w:r w:rsidRPr="00846BD7">
        <w:rPr>
          <w:rFonts w:ascii="Calibri" w:eastAsia="Calibri" w:hAnsi="Calibri"/>
          <w:b/>
          <w:sz w:val="23"/>
          <w:szCs w:val="23"/>
          <w:lang w:eastAsia="en-US"/>
        </w:rPr>
        <w:lastRenderedPageBreak/>
        <w:t>2</w:t>
      </w:r>
      <w:r w:rsidRPr="00846BD7">
        <w:rPr>
          <w:rFonts w:ascii="Calibri" w:eastAsia="Calibri" w:hAnsi="Calibri"/>
          <w:b/>
          <w:sz w:val="23"/>
          <w:szCs w:val="23"/>
          <w:vertAlign w:val="superscript"/>
          <w:lang w:eastAsia="en-US"/>
        </w:rPr>
        <w:t>ος</w:t>
      </w:r>
      <w:r w:rsidRPr="00846BD7">
        <w:rPr>
          <w:rFonts w:ascii="Calibri" w:eastAsia="Calibri" w:hAnsi="Calibri"/>
          <w:b/>
          <w:sz w:val="23"/>
          <w:szCs w:val="23"/>
          <w:lang w:eastAsia="en-US"/>
        </w:rPr>
        <w:t xml:space="preserve"> κώδικας:</w:t>
      </w:r>
    </w:p>
    <w:p w:rsidR="00023D1C" w:rsidRDefault="00023D1C" w:rsidP="00023D1C">
      <w:pPr>
        <w:suppressAutoHyphens w:val="0"/>
        <w:spacing w:after="160" w:line="259" w:lineRule="auto"/>
        <w:jc w:val="center"/>
        <w:rPr>
          <w:rFonts w:ascii="Calibri" w:eastAsia="Calibri" w:hAnsi="Calibri"/>
          <w:sz w:val="23"/>
          <w:szCs w:val="23"/>
          <w:lang w:eastAsia="en-US"/>
        </w:rPr>
      </w:pPr>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2</w:t>
      </w:r>
      <w:r>
        <w:rPr>
          <w:rFonts w:ascii="Calibri" w:eastAsia="Calibri" w:hAnsi="Calibri"/>
          <w:sz w:val="23"/>
          <w:szCs w:val="23"/>
          <w:vertAlign w:val="superscript"/>
          <w:lang w:eastAsia="en-US"/>
        </w:rPr>
        <w:t xml:space="preserve">ο </w:t>
      </w:r>
      <w:r>
        <w:rPr>
          <w:rFonts w:ascii="Calibri" w:eastAsia="Calibri" w:hAnsi="Calibri"/>
          <w:sz w:val="23"/>
          <w:szCs w:val="23"/>
          <w:lang w:eastAsia="en-US"/>
        </w:rPr>
        <w:t>κώδικα</w:t>
      </w:r>
      <w:r w:rsidRPr="00420E91">
        <w:rPr>
          <w:rFonts w:ascii="Calibri" w:eastAsia="Calibri" w:hAnsi="Calibri"/>
          <w:sz w:val="23"/>
          <w:szCs w:val="23"/>
          <w:lang w:eastAsia="en-US"/>
        </w:rPr>
        <w:t>:</w:t>
      </w:r>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Απ’ ότι βλέπουμε</w:t>
      </w:r>
      <w:r w:rsidRPr="008A3383">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και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 xml:space="preserve">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 xml:space="preserve">συνάρτηση πρέπει να είναι μόνο στο </w:t>
      </w:r>
      <w:r>
        <w:rPr>
          <w:rFonts w:ascii="Calibri" w:eastAsia="Calibri" w:hAnsi="Calibri"/>
          <w:sz w:val="23"/>
          <w:szCs w:val="23"/>
          <w:lang w:val="en-US" w:eastAsia="en-US"/>
        </w:rPr>
        <w:t>testbench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χωρίζουμε το κώδικα σε δύο αρχεία που είναι θα είναι </w:t>
      </w:r>
      <w:r w:rsidR="00F96233">
        <w:rPr>
          <w:rFonts w:ascii="Calibri" w:eastAsia="Calibri" w:hAnsi="Calibri"/>
          <w:sz w:val="23"/>
          <w:szCs w:val="23"/>
          <w:lang w:val="en-US" w:eastAsia="en-US"/>
        </w:rPr>
        <w:t>testbench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και 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F96233">
        <w:rPr>
          <w:rFonts w:ascii="Calibri" w:eastAsia="Calibri" w:hAnsi="Calibri"/>
          <w:sz w:val="23"/>
          <w:szCs w:val="23"/>
          <w:lang w:val="en-US" w:eastAsia="en-US"/>
        </w:rPr>
        <w:t>testbench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την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proofErr w:type="spellStart"/>
      <w:r>
        <w:rPr>
          <w:rFonts w:ascii="Calibri" w:eastAsia="Calibri" w:hAnsi="Calibri"/>
          <w:sz w:val="23"/>
          <w:szCs w:val="23"/>
          <w:lang w:val="en-US" w:eastAsia="en-US"/>
        </w:rPr>
        <w:t>printf</w:t>
      </w:r>
      <w:proofErr w:type="spellEnd"/>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proofErr w:type="spellStart"/>
      <w:r>
        <w:rPr>
          <w:rFonts w:ascii="Calibri" w:eastAsia="Calibri" w:hAnsi="Calibri"/>
          <w:sz w:val="23"/>
          <w:szCs w:val="23"/>
          <w:lang w:val="en-US" w:eastAsia="en-US"/>
        </w:rPr>
        <w:t>scanf</w:t>
      </w:r>
      <w:proofErr w:type="spellEnd"/>
      <w:r w:rsidRPr="00B16EEC">
        <w:rPr>
          <w:rFonts w:ascii="Calibri" w:eastAsia="Calibri" w:hAnsi="Calibri"/>
          <w:sz w:val="23"/>
          <w:szCs w:val="23"/>
          <w:lang w:eastAsia="en-US"/>
        </w:rPr>
        <w:t>.</w:t>
      </w:r>
    </w:p>
    <w:p w:rsidR="00023D1C" w:rsidRPr="00E04969"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Όμως, από τα παραπάνω κεφάλαια βλέπουμε ότι δεν μπορούν να γίνουν τα παραπάνω, και για αυτόν τον λόγο μπαίνουν στο </w:t>
      </w:r>
      <w:r>
        <w:rPr>
          <w:rFonts w:ascii="Calibri" w:eastAsia="Calibri" w:hAnsi="Calibri"/>
          <w:sz w:val="23"/>
          <w:szCs w:val="23"/>
          <w:lang w:val="en-US" w:eastAsia="en-US"/>
        </w:rPr>
        <w:t>testbench</w:t>
      </w:r>
      <w:r w:rsidRPr="00BE72D8">
        <w:rPr>
          <w:rFonts w:ascii="Calibri" w:eastAsia="Calibri" w:hAnsi="Calibri"/>
          <w:sz w:val="23"/>
          <w:szCs w:val="23"/>
          <w:lang w:eastAsia="en-US"/>
        </w:rPr>
        <w:t>.</w:t>
      </w:r>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Επιπλέον, ο κώδικας περιλαμβάνει πολλές </w:t>
      </w:r>
      <w:r>
        <w:rPr>
          <w:rFonts w:ascii="Calibri" w:eastAsia="Calibri" w:hAnsi="Calibri"/>
          <w:sz w:val="23"/>
          <w:szCs w:val="23"/>
          <w:lang w:val="en-US" w:eastAsia="en-US"/>
        </w:rPr>
        <w:t>global</w:t>
      </w:r>
      <w:r w:rsidRPr="00BE72D8">
        <w:rPr>
          <w:rFonts w:ascii="Calibri" w:eastAsia="Calibri" w:hAnsi="Calibri"/>
          <w:sz w:val="23"/>
          <w:szCs w:val="23"/>
          <w:lang w:eastAsia="en-US"/>
        </w:rPr>
        <w:t xml:space="preserve"> </w:t>
      </w:r>
      <w:r>
        <w:rPr>
          <w:rFonts w:ascii="Calibri" w:eastAsia="Calibri" w:hAnsi="Calibri"/>
          <w:sz w:val="23"/>
          <w:szCs w:val="23"/>
          <w:lang w:eastAsia="en-US"/>
        </w:rPr>
        <w:t>μεταβλητές όπως βλέπουμε παρακάτω</w:t>
      </w:r>
      <w:r>
        <w:rPr>
          <w:rFonts w:ascii="Symbol" w:eastAsia="Calibri" w:hAnsi="Symbol"/>
          <w:sz w:val="23"/>
          <w:szCs w:val="23"/>
          <w:lang w:eastAsia="en-US"/>
        </w:rPr>
        <w:t></w:t>
      </w:r>
    </w:p>
    <w:p w:rsidR="00023D1C" w:rsidRDefault="00A54CAB" w:rsidP="00023D1C">
      <w:pPr>
        <w:suppressAutoHyphens w:val="0"/>
        <w:spacing w:after="160" w:line="259" w:lineRule="auto"/>
        <w:rPr>
          <w:noProof/>
        </w:rPr>
      </w:pPr>
      <w:r>
        <w:rPr>
          <w:noProof/>
        </w:rPr>
        <w:pict>
          <v:shape id="_x0000_i1051" type="#_x0000_t75" style="width:446.65pt;height:50.35pt;visibility:visible">
            <v:imagedata r:id="rId31" o:title=""/>
          </v:shape>
        </w:pict>
      </w:r>
    </w:p>
    <w:p w:rsidR="00023D1C" w:rsidRPr="003D146C" w:rsidRDefault="00023D1C" w:rsidP="00023D1C">
      <w:pPr>
        <w:suppressAutoHyphens w:val="0"/>
        <w:spacing w:after="160" w:line="259" w:lineRule="auto"/>
        <w:rPr>
          <w:rFonts w:ascii="Calibri" w:eastAsia="Calibri" w:hAnsi="Calibri" w:cs="Calibri"/>
          <w:sz w:val="23"/>
          <w:szCs w:val="23"/>
          <w:lang w:eastAsia="en-US"/>
        </w:rPr>
      </w:pPr>
      <w:r w:rsidRPr="003D146C">
        <w:rPr>
          <w:rFonts w:ascii="Calibri" w:eastAsia="Calibri" w:hAnsi="Calibri" w:cs="Calibri"/>
          <w:sz w:val="23"/>
          <w:szCs w:val="23"/>
          <w:lang w:eastAsia="en-US"/>
        </w:rPr>
        <w:t xml:space="preserve">Για να διορθώσουμε τα παραπάνω </w:t>
      </w:r>
      <w:r w:rsidRPr="003D146C">
        <w:rPr>
          <w:rFonts w:ascii="Calibri" w:eastAsia="Calibri" w:hAnsi="Calibri" w:cs="Calibri"/>
          <w:sz w:val="23"/>
          <w:szCs w:val="23"/>
          <w:lang w:val="en-US" w:eastAsia="en-US"/>
        </w:rPr>
        <w:t>warnings</w:t>
      </w:r>
      <w:r w:rsidRPr="003D146C">
        <w:rPr>
          <w:rFonts w:ascii="Calibri" w:eastAsia="Calibri" w:hAnsi="Calibri" w:cs="Calibri"/>
          <w:sz w:val="23"/>
          <w:szCs w:val="23"/>
          <w:lang w:eastAsia="en-US"/>
        </w:rPr>
        <w:t xml:space="preserve">, αυτό που κάναμε είναι εκχωρήσουμε στις διάφορες συναρτήσεις τα ορίσματα που αποτελούν </w:t>
      </w:r>
      <w:r w:rsidRPr="003D146C">
        <w:rPr>
          <w:rFonts w:ascii="Calibri" w:eastAsia="Calibri" w:hAnsi="Calibri" w:cs="Calibri"/>
          <w:sz w:val="23"/>
          <w:szCs w:val="23"/>
          <w:lang w:val="en-US" w:eastAsia="en-US"/>
        </w:rPr>
        <w:t>global</w:t>
      </w:r>
      <w:r w:rsidRPr="003D146C">
        <w:rPr>
          <w:rFonts w:ascii="Calibri" w:eastAsia="Calibri" w:hAnsi="Calibri" w:cs="Calibri"/>
          <w:sz w:val="23"/>
          <w:szCs w:val="23"/>
          <w:lang w:eastAsia="en-US"/>
        </w:rPr>
        <w:t xml:space="preserve"> όπως φαίνεται παρακάτω:</w:t>
      </w:r>
    </w:p>
    <w:p w:rsidR="00023D1C" w:rsidRDefault="00A54CAB" w:rsidP="00023D1C">
      <w:pPr>
        <w:suppressAutoHyphens w:val="0"/>
        <w:spacing w:after="160" w:line="259" w:lineRule="auto"/>
        <w:rPr>
          <w:noProof/>
        </w:rPr>
      </w:pPr>
      <w:r>
        <w:rPr>
          <w:noProof/>
        </w:rPr>
        <w:pict>
          <v:shape id="_x0000_i1052" type="#_x0000_t75" style="width:4in;height:7pt;visibility:visible">
            <v:imagedata r:id="rId32" o:title=""/>
          </v:shape>
        </w:pict>
      </w:r>
    </w:p>
    <w:p w:rsidR="00023D1C" w:rsidRDefault="00A54CAB" w:rsidP="00023D1C">
      <w:pPr>
        <w:suppressAutoHyphens w:val="0"/>
        <w:spacing w:after="160" w:line="259" w:lineRule="auto"/>
        <w:rPr>
          <w:noProof/>
        </w:rPr>
      </w:pPr>
      <w:r>
        <w:rPr>
          <w:noProof/>
        </w:rPr>
        <w:pict>
          <v:shape id="_x0000_i1053" type="#_x0000_t75" style="width:259.3pt;height:7pt;visibility:visible">
            <v:imagedata r:id="rId33" o:title=""/>
          </v:shape>
        </w:pict>
      </w:r>
    </w:p>
    <w:p w:rsidR="00023D1C" w:rsidRDefault="00A54CAB" w:rsidP="00023D1C">
      <w:pPr>
        <w:suppressAutoHyphens w:val="0"/>
        <w:spacing w:after="160" w:line="259" w:lineRule="auto"/>
        <w:rPr>
          <w:noProof/>
        </w:rPr>
      </w:pPr>
      <w:r>
        <w:rPr>
          <w:noProof/>
        </w:rPr>
        <w:pict>
          <v:shape id="_x0000_i1054" type="#_x0000_t75" style="width:251.7pt;height:7pt;visibility:visible">
            <v:imagedata r:id="rId34" o:title=""/>
          </v:shape>
        </w:pict>
      </w:r>
    </w:p>
    <w:p w:rsidR="00023D1C" w:rsidRDefault="00A54CAB" w:rsidP="00023D1C">
      <w:pPr>
        <w:suppressAutoHyphens w:val="0"/>
        <w:spacing w:after="160" w:line="259" w:lineRule="auto"/>
        <w:rPr>
          <w:noProof/>
        </w:rPr>
      </w:pPr>
      <w:r>
        <w:rPr>
          <w:noProof/>
        </w:rPr>
        <w:pict>
          <v:shape id="_x0000_i1055" type="#_x0000_t75" style="width:446.05pt;height:7pt;visibility:visible">
            <v:imagedata r:id="rId35" o:title=""/>
          </v:shape>
        </w:pict>
      </w:r>
    </w:p>
    <w:p w:rsidR="00023D1C" w:rsidRDefault="00A54CAB" w:rsidP="00023D1C">
      <w:pPr>
        <w:suppressAutoHyphens w:val="0"/>
        <w:spacing w:after="160" w:line="259" w:lineRule="auto"/>
        <w:rPr>
          <w:noProof/>
        </w:rPr>
      </w:pPr>
      <w:r>
        <w:rPr>
          <w:noProof/>
        </w:rPr>
        <w:pict>
          <v:shape id="_x0000_i1056" type="#_x0000_t75" style="width:237.65pt;height:14.65pt;visibility:visible">
            <v:imagedata r:id="rId36" o:title=""/>
          </v:shape>
        </w:pict>
      </w:r>
    </w:p>
    <w:p w:rsidR="00023D1C" w:rsidRDefault="00A54CAB" w:rsidP="00023D1C">
      <w:pPr>
        <w:suppressAutoHyphens w:val="0"/>
        <w:spacing w:after="160" w:line="259" w:lineRule="auto"/>
        <w:rPr>
          <w:noProof/>
        </w:rPr>
      </w:pPr>
      <w:r>
        <w:rPr>
          <w:noProof/>
        </w:rPr>
        <w:pict>
          <v:shape id="_x0000_i1057" type="#_x0000_t75" style="width:446.65pt;height:7pt;visibility:visible">
            <v:imagedata r:id="rId37" o:title=""/>
          </v:shape>
        </w:pict>
      </w:r>
    </w:p>
    <w:p w:rsidR="00023D1C" w:rsidRPr="003D146C" w:rsidRDefault="00023D1C" w:rsidP="00023D1C">
      <w:pPr>
        <w:suppressAutoHyphens w:val="0"/>
        <w:spacing w:after="160" w:line="259" w:lineRule="auto"/>
        <w:rPr>
          <w:rFonts w:ascii="Calibri" w:eastAsia="Calibri" w:hAnsi="Calibri" w:cs="Calibri"/>
          <w:sz w:val="23"/>
          <w:szCs w:val="23"/>
          <w:lang w:eastAsia="en-US"/>
        </w:rPr>
      </w:pPr>
      <w:r w:rsidRPr="003D146C">
        <w:rPr>
          <w:rFonts w:ascii="Calibri" w:eastAsia="Calibri" w:hAnsi="Calibri" w:cs="Calibri"/>
          <w:sz w:val="23"/>
          <w:szCs w:val="23"/>
          <w:lang w:eastAsia="en-US"/>
        </w:rPr>
        <w:t xml:space="preserve">Κάνοντας αυτό σε όλες τις συναρτήσεις, δεν χρειάζεται να ορίσουμε στην αρχή τις </w:t>
      </w:r>
      <w:r w:rsidRPr="003D146C">
        <w:rPr>
          <w:rFonts w:ascii="Calibri" w:eastAsia="Calibri" w:hAnsi="Calibri" w:cs="Calibri"/>
          <w:sz w:val="23"/>
          <w:szCs w:val="23"/>
          <w:lang w:val="en-US" w:eastAsia="en-US"/>
        </w:rPr>
        <w:t>global</w:t>
      </w:r>
      <w:r w:rsidRPr="003D146C">
        <w:rPr>
          <w:rFonts w:ascii="Calibri" w:eastAsia="Calibri" w:hAnsi="Calibri" w:cs="Calibri"/>
          <w:sz w:val="23"/>
          <w:szCs w:val="23"/>
          <w:lang w:eastAsia="en-US"/>
        </w:rPr>
        <w:t xml:space="preserve"> μεταβλητές και έτσι αποφεύγουμε αυτό το πρόβλημα.</w:t>
      </w:r>
    </w:p>
    <w:p w:rsidR="00023D1C" w:rsidRPr="003D146C" w:rsidRDefault="00023D1C" w:rsidP="00023D1C">
      <w:pPr>
        <w:suppressAutoHyphens w:val="0"/>
        <w:spacing w:after="160" w:line="259" w:lineRule="auto"/>
        <w:rPr>
          <w:rFonts w:ascii="Calibri" w:eastAsia="Calibri" w:hAnsi="Calibri" w:cs="Calibri"/>
          <w:sz w:val="23"/>
          <w:szCs w:val="23"/>
          <w:lang w:eastAsia="en-US"/>
        </w:rPr>
      </w:pPr>
      <w:r w:rsidRPr="003D146C">
        <w:rPr>
          <w:rFonts w:ascii="Calibri" w:eastAsia="Calibri" w:hAnsi="Calibri" w:cs="Calibri"/>
          <w:sz w:val="23"/>
          <w:szCs w:val="23"/>
          <w:lang w:eastAsia="en-US"/>
        </w:rPr>
        <w:t xml:space="preserve">Λύνοντας αυτό το πρόβλημα, θα μπορέσουμε να σιγουρέψουμε ότι οι μεταβλητές αυτές που χρειάζονται για το αλγόριθμο θα </w:t>
      </w:r>
      <w:proofErr w:type="spellStart"/>
      <w:r w:rsidRPr="003D146C">
        <w:rPr>
          <w:rFonts w:ascii="Calibri" w:eastAsia="Calibri" w:hAnsi="Calibri" w:cs="Calibri"/>
          <w:sz w:val="23"/>
          <w:szCs w:val="23"/>
          <w:lang w:eastAsia="en-US"/>
        </w:rPr>
        <w:t>προσπελαθούν</w:t>
      </w:r>
      <w:proofErr w:type="spellEnd"/>
      <w:r w:rsidRPr="003D146C">
        <w:rPr>
          <w:rFonts w:ascii="Calibri" w:eastAsia="Calibri" w:hAnsi="Calibri" w:cs="Calibri"/>
          <w:sz w:val="23"/>
          <w:szCs w:val="23"/>
          <w:lang w:eastAsia="en-US"/>
        </w:rPr>
        <w:t xml:space="preserve"> σωστά ώστε να βγάλουμε στο τέλος τα σωστά συμπεράσματα καθώς σιγουρευόμαστε ότι και αυτά θα γίνουν σύνθεση.</w:t>
      </w:r>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Εκτός από όλα αυτά 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p>
    <w:p w:rsidR="00023D1C" w:rsidRDefault="00023D1C" w:rsidP="00023D1C">
      <w:pPr>
        <w:suppressAutoHyphens w:val="0"/>
        <w:spacing w:after="160" w:line="259" w:lineRule="auto"/>
        <w:rPr>
          <w:rFonts w:ascii="Calibri" w:eastAsia="Calibri" w:hAnsi="Calibri"/>
          <w:sz w:val="23"/>
          <w:szCs w:val="23"/>
          <w:lang w:eastAsia="en-US"/>
        </w:rPr>
      </w:pPr>
    </w:p>
    <w:p w:rsidR="00AC1F9D" w:rsidRDefault="00AC1F9D" w:rsidP="00023D1C">
      <w:pPr>
        <w:suppressAutoHyphens w:val="0"/>
        <w:spacing w:after="160" w:line="259" w:lineRule="auto"/>
        <w:rPr>
          <w:rFonts w:ascii="Calibri" w:eastAsia="Calibri" w:hAnsi="Calibri"/>
          <w:sz w:val="23"/>
          <w:szCs w:val="23"/>
          <w:lang w:eastAsia="en-US"/>
        </w:rPr>
      </w:pPr>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Για αυτόν τον λόγο προσθέσαμε την συνάρτηση </w:t>
      </w:r>
      <w:proofErr w:type="spellStart"/>
      <w:r w:rsidRPr="00A25509">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 παρακάτω εικόνα:</w:t>
      </w:r>
    </w:p>
    <w:p w:rsidR="00023D1C" w:rsidRDefault="00A54CAB" w:rsidP="00023D1C">
      <w:pPr>
        <w:suppressAutoHyphens w:val="0"/>
        <w:spacing w:after="160" w:line="259" w:lineRule="auto"/>
        <w:rPr>
          <w:noProof/>
        </w:rPr>
      </w:pPr>
      <w:r>
        <w:rPr>
          <w:noProof/>
        </w:rPr>
        <w:pict>
          <v:shape id="_x0000_i1058" type="#_x0000_t75" style="width:280.4pt;height:86.65pt;visibility:visible">
            <v:imagedata r:id="rId38" o:title=""/>
          </v:shape>
        </w:pict>
      </w:r>
    </w:p>
    <w:p w:rsidR="00023D1C" w:rsidRPr="00675D29"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Δηλαδή βλέπουμε ότι εδώ ότι η </w:t>
      </w:r>
      <w:r>
        <w:rPr>
          <w:rFonts w:ascii="Calibri" w:eastAsia="Calibri" w:hAnsi="Calibri"/>
          <w:sz w:val="23"/>
          <w:szCs w:val="23"/>
          <w:lang w:val="en-US" w:eastAsia="en-US"/>
        </w:rPr>
        <w:t>Cipher</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καλεί την </w:t>
      </w:r>
      <w:proofErr w:type="spellStart"/>
      <w:r w:rsidRPr="00C86BA5">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Pr="00675D29">
        <w:rPr>
          <w:rFonts w:ascii="Calibri" w:eastAsia="Calibri" w:hAnsi="Calibri"/>
          <w:sz w:val="23"/>
          <w:szCs w:val="23"/>
          <w:lang w:eastAsia="en-US"/>
        </w:rPr>
        <w:t>.</w:t>
      </w:r>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Άρα μαζί με την σύνθεση της συνάρτησης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F47402">
        <w:rPr>
          <w:rFonts w:ascii="Calibri" w:eastAsia="Calibri" w:hAnsi="Calibri"/>
          <w:sz w:val="23"/>
          <w:szCs w:val="23"/>
          <w:lang w:eastAsia="en-US"/>
        </w:rPr>
        <w:t>,</w:t>
      </w:r>
      <w:r>
        <w:rPr>
          <w:rFonts w:ascii="Calibri" w:eastAsia="Calibri" w:hAnsi="Calibri"/>
          <w:sz w:val="23"/>
          <w:szCs w:val="23"/>
          <w:lang w:eastAsia="en-US"/>
        </w:rPr>
        <w:t xml:space="preserve">θα γίνει σύνθεση και η </w:t>
      </w:r>
      <w:proofErr w:type="spellStart"/>
      <w:r w:rsidRPr="00675D29">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Pr="00F47402">
        <w:rPr>
          <w:rFonts w:ascii="Calibri" w:eastAsia="Calibri" w:hAnsi="Calibri"/>
          <w:sz w:val="23"/>
          <w:szCs w:val="23"/>
          <w:lang w:eastAsia="en-US"/>
        </w:rPr>
        <w:t>.</w:t>
      </w:r>
    </w:p>
    <w:p w:rsidR="007A5928" w:rsidRPr="007A5928" w:rsidRDefault="007A5928" w:rsidP="00023D1C">
      <w:pPr>
        <w:suppressAutoHyphens w:val="0"/>
        <w:spacing w:after="160" w:line="259" w:lineRule="auto"/>
        <w:rPr>
          <w:rFonts w:ascii="Calibri" w:eastAsia="Calibri" w:hAnsi="Calibri"/>
          <w:b/>
          <w:sz w:val="23"/>
          <w:szCs w:val="23"/>
          <w:lang w:eastAsia="en-US"/>
        </w:rPr>
      </w:pPr>
      <w:r>
        <w:rPr>
          <w:rFonts w:ascii="Calibri" w:eastAsia="Calibri" w:hAnsi="Calibri"/>
          <w:sz w:val="23"/>
          <w:szCs w:val="23"/>
          <w:lang w:eastAsia="en-US"/>
        </w:rPr>
        <w:t xml:space="preserve">Επιπλέον, βλέπουμε ότι και οι άλλες συναρτήσεις καλούνται από την </w:t>
      </w:r>
      <w:r>
        <w:rPr>
          <w:rFonts w:ascii="Calibri" w:eastAsia="Calibri" w:hAnsi="Calibri"/>
          <w:b/>
          <w:sz w:val="23"/>
          <w:szCs w:val="23"/>
          <w:lang w:val="en-US" w:eastAsia="en-US"/>
        </w:rPr>
        <w:t>Cipher</w:t>
      </w:r>
      <w:r w:rsidRPr="007A5928">
        <w:rPr>
          <w:rFonts w:ascii="Calibri" w:eastAsia="Calibri" w:hAnsi="Calibri"/>
          <w:b/>
          <w:sz w:val="23"/>
          <w:szCs w:val="23"/>
          <w:lang w:eastAsia="en-US"/>
        </w:rPr>
        <w:t>()</w:t>
      </w:r>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Μετά από αυτές τις αλλαγές μπορέσαμε να κάνουμε επιτυχή σύνθεση με αποτέλεσμα το παρακάτω:</w:t>
      </w:r>
    </w:p>
    <w:p w:rsidR="00023D1C" w:rsidRDefault="00023D1C" w:rsidP="00023D1C">
      <w:pPr>
        <w:suppressAutoHyphens w:val="0"/>
        <w:spacing w:after="160" w:line="259" w:lineRule="auto"/>
        <w:rPr>
          <w:rFonts w:ascii="Calibri" w:eastAsia="Calibri" w:hAnsi="Calibri"/>
          <w:sz w:val="23"/>
          <w:szCs w:val="23"/>
          <w:lang w:eastAsia="en-US"/>
        </w:rPr>
      </w:pPr>
    </w:p>
    <w:p w:rsidR="00023D1C" w:rsidRDefault="00A54CAB" w:rsidP="00FF67EF">
      <w:pPr>
        <w:suppressAutoHyphens w:val="0"/>
        <w:spacing w:after="160" w:line="259" w:lineRule="auto"/>
        <w:jc w:val="center"/>
        <w:rPr>
          <w:noProof/>
        </w:rPr>
      </w:pPr>
      <w:r>
        <w:rPr>
          <w:noProof/>
        </w:rPr>
        <w:pict>
          <v:shape id="_x0000_i1059" type="#_x0000_t75" style="width:209pt;height:65pt;visibility:visible">
            <v:imagedata r:id="rId39" o:title=""/>
          </v:shape>
        </w:pict>
      </w:r>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κάνει η κύρια συνάρτηση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Pr>
          <w:rFonts w:ascii="Calibri" w:eastAsia="Calibri" w:hAnsi="Calibri"/>
          <w:sz w:val="23"/>
          <w:szCs w:val="23"/>
          <w:lang w:eastAsia="en-US"/>
        </w:rPr>
        <w:t xml:space="preserve">δεν μπορεί να υπολογίσει το </w:t>
      </w:r>
      <w:r>
        <w:rPr>
          <w:rFonts w:ascii="Calibri" w:eastAsia="Calibri" w:hAnsi="Calibri"/>
          <w:sz w:val="23"/>
          <w:szCs w:val="23"/>
          <w:lang w:val="en-US" w:eastAsia="en-US"/>
        </w:rPr>
        <w:t>latency</w:t>
      </w:r>
      <w:r w:rsidRPr="00DE33A3">
        <w:rPr>
          <w:rFonts w:ascii="Calibri" w:eastAsia="Calibri" w:hAnsi="Calibri"/>
          <w:sz w:val="23"/>
          <w:szCs w:val="23"/>
          <w:lang w:eastAsia="en-US"/>
        </w:rPr>
        <w:t>.</w:t>
      </w:r>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Για αυτόν τον λόγο θα χρησιμοποιήσουμε την συν-προσομοίωση ώστε να υπολογίσουμε το </w:t>
      </w:r>
      <w:r>
        <w:rPr>
          <w:rFonts w:ascii="Calibri" w:eastAsia="Calibri" w:hAnsi="Calibri"/>
          <w:sz w:val="23"/>
          <w:szCs w:val="23"/>
          <w:lang w:val="en-US" w:eastAsia="en-US"/>
        </w:rPr>
        <w:t>latency</w:t>
      </w:r>
      <w:r>
        <w:rPr>
          <w:rFonts w:ascii="Calibri" w:eastAsia="Calibri" w:hAnsi="Calibri"/>
          <w:sz w:val="23"/>
          <w:szCs w:val="23"/>
          <w:lang w:eastAsia="en-US"/>
        </w:rPr>
        <w:t xml:space="preserve"> του </w:t>
      </w:r>
      <w:r w:rsidR="008D32B4">
        <w:rPr>
          <w:rFonts w:ascii="Calibri" w:eastAsia="Calibri" w:hAnsi="Calibri"/>
          <w:sz w:val="23"/>
          <w:szCs w:val="23"/>
          <w:lang w:eastAsia="en-US"/>
        </w:rPr>
        <w:t>παραπάνω</w:t>
      </w:r>
      <w:r>
        <w:rPr>
          <w:rFonts w:ascii="Calibri" w:eastAsia="Calibri" w:hAnsi="Calibri"/>
          <w:sz w:val="23"/>
          <w:szCs w:val="23"/>
          <w:lang w:eastAsia="en-US"/>
        </w:rPr>
        <w:t xml:space="preserve"> κυκλώματος το οποίο είναι σύμφωνα με την εικόνα 3766.</w:t>
      </w:r>
    </w:p>
    <w:p w:rsidR="00023D1C" w:rsidRDefault="00023D1C" w:rsidP="00023D1C">
      <w:pPr>
        <w:suppressAutoHyphens w:val="0"/>
        <w:spacing w:after="160" w:line="259" w:lineRule="auto"/>
        <w:rPr>
          <w:rFonts w:ascii="Calibri" w:eastAsia="Calibri" w:hAnsi="Calibri"/>
          <w:sz w:val="23"/>
          <w:szCs w:val="23"/>
          <w:lang w:eastAsia="en-US"/>
        </w:rPr>
      </w:pPr>
    </w:p>
    <w:p w:rsidR="00023D1C" w:rsidRDefault="00A54CAB" w:rsidP="00023D1C">
      <w:pPr>
        <w:suppressAutoHyphens w:val="0"/>
        <w:spacing w:after="160" w:line="259" w:lineRule="auto"/>
        <w:jc w:val="center"/>
        <w:rPr>
          <w:noProof/>
        </w:rPr>
      </w:pPr>
      <w:r>
        <w:rPr>
          <w:noProof/>
        </w:rPr>
        <w:pict>
          <v:shape id="_x0000_i1060" type="#_x0000_t75" style="width:259.3pt;height:93.65pt;visibility:visible">
            <v:imagedata r:id="rId40" o:title=""/>
          </v:shape>
        </w:pict>
      </w:r>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Ο λόγος που χρησιμοποιούμε την συν-προσομοίωση για να βρούμε το τελικό </w:t>
      </w:r>
      <w:r>
        <w:rPr>
          <w:rFonts w:ascii="Calibri" w:eastAsia="Calibri" w:hAnsi="Calibri"/>
          <w:sz w:val="23"/>
          <w:szCs w:val="23"/>
          <w:lang w:val="en-US" w:eastAsia="en-US"/>
        </w:rPr>
        <w:t>latency</w:t>
      </w:r>
      <w:r w:rsidRPr="00801753">
        <w:rPr>
          <w:rFonts w:ascii="Calibri" w:eastAsia="Calibri" w:hAnsi="Calibri"/>
          <w:sz w:val="23"/>
          <w:szCs w:val="23"/>
          <w:lang w:eastAsia="en-US"/>
        </w:rPr>
        <w:t xml:space="preserve"> </w:t>
      </w:r>
      <w:r>
        <w:rPr>
          <w:rFonts w:ascii="Calibri" w:eastAsia="Calibri" w:hAnsi="Calibri"/>
          <w:sz w:val="23"/>
          <w:szCs w:val="23"/>
          <w:lang w:eastAsia="en-US"/>
        </w:rPr>
        <w:t>είναι επειδή κατά την διάρκεια της προσομοίωσης διαβάζει την μεταβλητή το πρόγραμμα που καθορίζει τον αριθμό των επαναλήψεων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μπορέσει να υπολογίσει το συνολικό </w:t>
      </w:r>
      <w:r>
        <w:rPr>
          <w:rFonts w:ascii="Calibri" w:eastAsia="Calibri" w:hAnsi="Calibri"/>
          <w:sz w:val="23"/>
          <w:szCs w:val="23"/>
          <w:lang w:val="en-US" w:eastAsia="en-US"/>
        </w:rPr>
        <w:t>latency</w:t>
      </w:r>
      <w:r w:rsidRPr="00866156">
        <w:rPr>
          <w:rFonts w:ascii="Calibri" w:eastAsia="Calibri" w:hAnsi="Calibri"/>
          <w:sz w:val="23"/>
          <w:szCs w:val="23"/>
          <w:lang w:eastAsia="en-US"/>
        </w:rPr>
        <w:t xml:space="preserve">. </w:t>
      </w:r>
      <w:r>
        <w:rPr>
          <w:rFonts w:ascii="Calibri" w:eastAsia="Calibri" w:hAnsi="Calibri"/>
          <w:sz w:val="23"/>
          <w:szCs w:val="23"/>
          <w:lang w:eastAsia="en-US"/>
        </w:rPr>
        <w:t xml:space="preserve">Σε αντίθεση επειδή ο αριθμός των επαναλήψεων, πιο συγκεκριμένα το </w:t>
      </w:r>
      <w:proofErr w:type="spellStart"/>
      <w:r>
        <w:rPr>
          <w:rFonts w:ascii="Calibri" w:eastAsia="Calibri" w:hAnsi="Calibri"/>
          <w:sz w:val="23"/>
          <w:szCs w:val="23"/>
          <w:lang w:val="en-US" w:eastAsia="en-US"/>
        </w:rPr>
        <w:t>Nr</w:t>
      </w:r>
      <w:proofErr w:type="spellEnd"/>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lastRenderedPageBreak/>
        <w:t xml:space="preserve">και το </w:t>
      </w:r>
      <w:proofErr w:type="spellStart"/>
      <w:r>
        <w:rPr>
          <w:rFonts w:ascii="Calibri" w:eastAsia="Calibri" w:hAnsi="Calibri"/>
          <w:sz w:val="23"/>
          <w:szCs w:val="23"/>
          <w:lang w:val="en-US" w:eastAsia="en-US"/>
        </w:rPr>
        <w:t>Nk</w:t>
      </w:r>
      <w:proofErr w:type="spellEnd"/>
      <w:r w:rsidRPr="00866156">
        <w:rPr>
          <w:rFonts w:ascii="Calibri" w:eastAsia="Calibri" w:hAnsi="Calibri"/>
          <w:sz w:val="23"/>
          <w:szCs w:val="23"/>
          <w:lang w:eastAsia="en-US"/>
        </w:rPr>
        <w:t xml:space="preserve"> </w:t>
      </w:r>
      <w:r>
        <w:rPr>
          <w:rFonts w:ascii="Calibri" w:eastAsia="Calibri" w:hAnsi="Calibri"/>
          <w:sz w:val="23"/>
          <w:szCs w:val="23"/>
          <w:lang w:eastAsia="en-US"/>
        </w:rPr>
        <w:t xml:space="preserve">τα λαμβάνει από το </w:t>
      </w:r>
      <w:r>
        <w:rPr>
          <w:rFonts w:ascii="Calibri" w:eastAsia="Calibri" w:hAnsi="Calibri"/>
          <w:sz w:val="23"/>
          <w:szCs w:val="23"/>
          <w:lang w:val="en-US" w:eastAsia="en-US"/>
        </w:rPr>
        <w:t>testbench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σύνθεση δεν μπορεί να υπολογίσει τ</w:t>
      </w:r>
      <w:r w:rsidR="003A6CB4">
        <w:rPr>
          <w:rFonts w:ascii="Calibri" w:eastAsia="Calibri" w:hAnsi="Calibri"/>
          <w:sz w:val="23"/>
          <w:szCs w:val="23"/>
          <w:lang w:eastAsia="en-US"/>
        </w:rPr>
        <w:t>η</w:t>
      </w:r>
      <w:r>
        <w:rPr>
          <w:rFonts w:ascii="Calibri" w:eastAsia="Calibri" w:hAnsi="Calibri"/>
          <w:sz w:val="23"/>
          <w:szCs w:val="23"/>
          <w:lang w:eastAsia="en-US"/>
        </w:rPr>
        <w:t xml:space="preserve">ν </w:t>
      </w:r>
      <w:r w:rsidR="00941BEB">
        <w:rPr>
          <w:rFonts w:ascii="Calibri" w:eastAsia="Calibri" w:hAnsi="Calibri"/>
          <w:sz w:val="23"/>
          <w:szCs w:val="23"/>
          <w:lang w:eastAsia="en-US"/>
        </w:rPr>
        <w:t>συνολική</w:t>
      </w:r>
      <w:r>
        <w:rPr>
          <w:rFonts w:ascii="Calibri" w:eastAsia="Calibri" w:hAnsi="Calibri"/>
          <w:sz w:val="23"/>
          <w:szCs w:val="23"/>
          <w:lang w:eastAsia="en-US"/>
        </w:rPr>
        <w:t xml:space="preserve"> </w:t>
      </w:r>
      <w:r w:rsidR="003A6CB4">
        <w:rPr>
          <w:rFonts w:ascii="Calibri" w:eastAsia="Calibri" w:hAnsi="Calibri"/>
          <w:sz w:val="23"/>
          <w:szCs w:val="23"/>
          <w:lang w:eastAsia="en-US"/>
        </w:rPr>
        <w:t>απόδοση</w:t>
      </w:r>
      <w:r>
        <w:rPr>
          <w:rFonts w:ascii="Calibri" w:eastAsia="Calibri" w:hAnsi="Calibri"/>
          <w:sz w:val="23"/>
          <w:szCs w:val="23"/>
          <w:lang w:eastAsia="en-US"/>
        </w:rPr>
        <w:t>.</w:t>
      </w:r>
    </w:p>
    <w:p w:rsidR="00EB3096" w:rsidRPr="00FF67EF" w:rsidRDefault="00EB3096"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Επειδή, εμείς θα ασχοληθούμε με τον</w:t>
      </w:r>
      <w:r w:rsidRPr="00EB3096">
        <w:rPr>
          <w:rFonts w:ascii="Calibri" w:eastAsia="Calibri" w:hAnsi="Calibri"/>
          <w:sz w:val="23"/>
          <w:szCs w:val="23"/>
          <w:lang w:eastAsia="en-US"/>
        </w:rPr>
        <w:t xml:space="preserve"> </w:t>
      </w:r>
      <w:r>
        <w:rPr>
          <w:rFonts w:ascii="Calibri" w:eastAsia="Calibri" w:hAnsi="Calibri"/>
          <w:sz w:val="23"/>
          <w:szCs w:val="23"/>
          <w:lang w:eastAsia="en-US"/>
        </w:rPr>
        <w:t xml:space="preserve">αλγόριθμο </w:t>
      </w:r>
      <w:r>
        <w:rPr>
          <w:rFonts w:ascii="Calibri" w:eastAsia="Calibri" w:hAnsi="Calibri"/>
          <w:sz w:val="23"/>
          <w:szCs w:val="23"/>
          <w:lang w:val="en-US" w:eastAsia="en-US"/>
        </w:rPr>
        <w:t>AES</w:t>
      </w:r>
      <w:r>
        <w:rPr>
          <w:rFonts w:ascii="Calibri" w:eastAsia="Calibri" w:hAnsi="Calibri"/>
          <w:sz w:val="23"/>
          <w:szCs w:val="23"/>
          <w:lang w:eastAsia="en-US"/>
        </w:rPr>
        <w:t xml:space="preserve"> για 128 </w:t>
      </w:r>
      <w:r>
        <w:rPr>
          <w:rFonts w:ascii="Calibri" w:eastAsia="Calibri" w:hAnsi="Calibri"/>
          <w:sz w:val="23"/>
          <w:szCs w:val="23"/>
          <w:lang w:val="en-US" w:eastAsia="en-US"/>
        </w:rPr>
        <w:t>bit</w:t>
      </w:r>
      <w:r w:rsidRPr="00EB3096">
        <w:rPr>
          <w:rFonts w:ascii="Calibri" w:eastAsia="Calibri" w:hAnsi="Calibri"/>
          <w:sz w:val="23"/>
          <w:szCs w:val="23"/>
          <w:lang w:eastAsia="en-US"/>
        </w:rPr>
        <w:t xml:space="preserve">, </w:t>
      </w:r>
      <w:r>
        <w:rPr>
          <w:rFonts w:ascii="Calibri" w:eastAsia="Calibri" w:hAnsi="Calibri"/>
          <w:sz w:val="23"/>
          <w:szCs w:val="23"/>
          <w:lang w:eastAsia="en-US"/>
        </w:rPr>
        <w:t xml:space="preserve">ο αριθμός </w:t>
      </w:r>
      <w:proofErr w:type="spellStart"/>
      <w:r>
        <w:rPr>
          <w:rFonts w:ascii="Calibri" w:eastAsia="Calibri" w:hAnsi="Calibri"/>
          <w:sz w:val="23"/>
          <w:szCs w:val="23"/>
          <w:lang w:val="en-US" w:eastAsia="en-US"/>
        </w:rPr>
        <w:t>Nk</w:t>
      </w:r>
      <w:proofErr w:type="spellEnd"/>
      <w:r w:rsidRPr="00EB3096">
        <w:rPr>
          <w:rFonts w:ascii="Calibri" w:eastAsia="Calibri" w:hAnsi="Calibri"/>
          <w:sz w:val="23"/>
          <w:szCs w:val="23"/>
          <w:lang w:eastAsia="en-US"/>
        </w:rPr>
        <w:t xml:space="preserve">, </w:t>
      </w:r>
      <w:proofErr w:type="spellStart"/>
      <w:r>
        <w:rPr>
          <w:rFonts w:ascii="Calibri" w:eastAsia="Calibri" w:hAnsi="Calibri"/>
          <w:sz w:val="23"/>
          <w:szCs w:val="23"/>
          <w:lang w:val="en-US" w:eastAsia="en-US"/>
        </w:rPr>
        <w:t>Nr</w:t>
      </w:r>
      <w:proofErr w:type="spellEnd"/>
      <w:r w:rsidRPr="00EB3096">
        <w:rPr>
          <w:rFonts w:ascii="Calibri" w:eastAsia="Calibri" w:hAnsi="Calibri"/>
          <w:sz w:val="23"/>
          <w:szCs w:val="23"/>
          <w:lang w:eastAsia="en-US"/>
        </w:rPr>
        <w:t xml:space="preserve"> </w:t>
      </w:r>
      <w:r>
        <w:rPr>
          <w:rFonts w:ascii="Calibri" w:eastAsia="Calibri" w:hAnsi="Calibri"/>
          <w:sz w:val="23"/>
          <w:szCs w:val="23"/>
          <w:lang w:eastAsia="en-US"/>
        </w:rPr>
        <w:t xml:space="preserve">είναι στατικός και δεν χρειάζεται να καλούμαι από την κύρια συνάρτηση. Βγάζοντας τις μεταβλητές αυτές, το </w:t>
      </w:r>
      <w:r>
        <w:rPr>
          <w:rFonts w:ascii="Calibri" w:eastAsia="Calibri" w:hAnsi="Calibri"/>
          <w:sz w:val="23"/>
          <w:szCs w:val="23"/>
          <w:lang w:val="en-US" w:eastAsia="en-US"/>
        </w:rPr>
        <w:t>latency</w:t>
      </w:r>
      <w:r w:rsidRPr="00EB3096">
        <w:rPr>
          <w:rFonts w:ascii="Calibri" w:eastAsia="Calibri" w:hAnsi="Calibri"/>
          <w:sz w:val="23"/>
          <w:szCs w:val="23"/>
          <w:lang w:eastAsia="en-US"/>
        </w:rPr>
        <w:t xml:space="preserve"> </w:t>
      </w:r>
      <w:r>
        <w:rPr>
          <w:rFonts w:ascii="Calibri" w:eastAsia="Calibri" w:hAnsi="Calibri"/>
          <w:sz w:val="23"/>
          <w:szCs w:val="23"/>
          <w:lang w:eastAsia="en-US"/>
        </w:rPr>
        <w:t>πήγε 1976 δηλαδή κατέβηκε κατά</w:t>
      </w:r>
      <w:r w:rsidRPr="00EB3096">
        <w:rPr>
          <w:rFonts w:ascii="Calibri" w:eastAsia="Calibri" w:hAnsi="Calibri"/>
          <w:sz w:val="23"/>
          <w:szCs w:val="23"/>
          <w:lang w:eastAsia="en-US"/>
        </w:rPr>
        <w:t xml:space="preserve"> 47.53%.</w:t>
      </w:r>
      <w:r w:rsidR="00FF67EF">
        <w:rPr>
          <w:rFonts w:ascii="Calibri" w:eastAsia="Calibri" w:hAnsi="Calibri"/>
          <w:sz w:val="23"/>
          <w:szCs w:val="23"/>
          <w:lang w:eastAsia="en-US"/>
        </w:rPr>
        <w:t>Στην συνέχεια, βλέπουμε τι υλικό δεσμεύει.</w:t>
      </w:r>
    </w:p>
    <w:p w:rsidR="00FD7336" w:rsidRPr="00CE4862" w:rsidRDefault="00FD7336" w:rsidP="00023D1C">
      <w:pPr>
        <w:suppressAutoHyphens w:val="0"/>
        <w:spacing w:after="160" w:line="259" w:lineRule="auto"/>
        <w:rPr>
          <w:rFonts w:ascii="Calibri" w:eastAsia="Calibri" w:hAnsi="Calibri"/>
          <w:sz w:val="23"/>
          <w:szCs w:val="23"/>
          <w:lang w:eastAsia="en-US"/>
        </w:rPr>
      </w:pPr>
    </w:p>
    <w:p w:rsidR="00FD7336" w:rsidRPr="003844A3" w:rsidRDefault="00A54CAB" w:rsidP="002D3CBE">
      <w:pPr>
        <w:suppressAutoHyphens w:val="0"/>
        <w:spacing w:after="160" w:line="259" w:lineRule="auto"/>
        <w:rPr>
          <w:noProof/>
        </w:rPr>
      </w:pPr>
      <w:bookmarkStart w:id="44" w:name="_Hlk512183872"/>
      <w:r>
        <w:rPr>
          <w:noProof/>
        </w:rPr>
        <w:pict>
          <v:shape id="_x0000_i1061" type="#_x0000_t75" style="width:266.35pt;height:122.35pt;visibility:visible">
            <v:imagedata r:id="rId41" o:title=""/>
          </v:shape>
        </w:pict>
      </w:r>
      <w:bookmarkEnd w:id="44"/>
      <w:r>
        <w:rPr>
          <w:noProof/>
        </w:rPr>
        <w:pict>
          <v:shape id="_x0000_i1062" type="#_x0000_t75" style="width:165.65pt;height:50.35pt;visibility:visible">
            <v:imagedata r:id="rId42" o:title=""/>
          </v:shape>
        </w:pict>
      </w:r>
    </w:p>
    <w:p w:rsidR="00EB3096" w:rsidRPr="00EB3096" w:rsidRDefault="00EB3096" w:rsidP="00EB3096">
      <w:pPr>
        <w:suppressAutoHyphens w:val="0"/>
        <w:spacing w:after="160" w:line="259" w:lineRule="auto"/>
        <w:jc w:val="center"/>
        <w:rPr>
          <w:rFonts w:ascii="Calibri" w:eastAsia="Calibri" w:hAnsi="Calibri"/>
          <w:sz w:val="23"/>
          <w:szCs w:val="23"/>
          <w:lang w:eastAsia="en-US"/>
        </w:rPr>
      </w:pPr>
    </w:p>
    <w:p w:rsidR="00023D1C" w:rsidRPr="00846BD7" w:rsidRDefault="00023D1C" w:rsidP="00023D1C">
      <w:pPr>
        <w:suppressAutoHyphens w:val="0"/>
        <w:spacing w:after="160" w:line="259" w:lineRule="auto"/>
        <w:jc w:val="center"/>
        <w:rPr>
          <w:rFonts w:ascii="Calibri" w:eastAsia="Calibri" w:hAnsi="Calibri"/>
          <w:b/>
          <w:sz w:val="23"/>
          <w:szCs w:val="23"/>
          <w:lang w:eastAsia="en-US"/>
        </w:rPr>
      </w:pPr>
      <w:r w:rsidRPr="00846BD7">
        <w:rPr>
          <w:rFonts w:ascii="Calibri" w:eastAsia="Calibri" w:hAnsi="Calibri"/>
          <w:b/>
          <w:sz w:val="23"/>
          <w:szCs w:val="23"/>
          <w:lang w:eastAsia="en-US"/>
        </w:rPr>
        <w:t>3</w:t>
      </w:r>
      <w:r w:rsidRPr="00846BD7">
        <w:rPr>
          <w:rFonts w:ascii="Calibri" w:eastAsia="Calibri" w:hAnsi="Calibri"/>
          <w:b/>
          <w:sz w:val="23"/>
          <w:szCs w:val="23"/>
          <w:vertAlign w:val="superscript"/>
          <w:lang w:eastAsia="en-US"/>
        </w:rPr>
        <w:t>ος</w:t>
      </w:r>
      <w:r w:rsidRPr="00846BD7">
        <w:rPr>
          <w:rFonts w:ascii="Calibri" w:eastAsia="Calibri" w:hAnsi="Calibri"/>
          <w:b/>
          <w:sz w:val="23"/>
          <w:szCs w:val="23"/>
          <w:lang w:eastAsia="en-US"/>
        </w:rPr>
        <w:t xml:space="preserve"> κώδικας:</w:t>
      </w:r>
    </w:p>
    <w:p w:rsidR="00023D1C" w:rsidRDefault="00023D1C" w:rsidP="00023D1C">
      <w:pPr>
        <w:suppressAutoHyphens w:val="0"/>
        <w:spacing w:after="160" w:line="259" w:lineRule="auto"/>
        <w:jc w:val="center"/>
        <w:rPr>
          <w:rFonts w:ascii="Calibri" w:eastAsia="Calibri" w:hAnsi="Calibri"/>
          <w:sz w:val="23"/>
          <w:szCs w:val="23"/>
          <w:lang w:eastAsia="en-US"/>
        </w:rPr>
      </w:pPr>
    </w:p>
    <w:p w:rsidR="0070134B"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Pr="008A3383">
        <w:rPr>
          <w:rFonts w:ascii="Calibri" w:eastAsia="Calibri" w:hAnsi="Calibri"/>
          <w:sz w:val="23"/>
          <w:szCs w:val="23"/>
          <w:lang w:eastAsia="en-US"/>
        </w:rPr>
        <w:t>3</w:t>
      </w:r>
      <w:r>
        <w:rPr>
          <w:rFonts w:ascii="Calibri" w:eastAsia="Calibri" w:hAnsi="Calibri"/>
          <w:sz w:val="23"/>
          <w:szCs w:val="23"/>
          <w:vertAlign w:val="superscript"/>
          <w:lang w:eastAsia="en-US"/>
        </w:rPr>
        <w:t xml:space="preserve">ο </w:t>
      </w:r>
      <w:r>
        <w:rPr>
          <w:rFonts w:ascii="Calibri" w:eastAsia="Calibri" w:hAnsi="Calibri"/>
          <w:sz w:val="23"/>
          <w:szCs w:val="23"/>
          <w:lang w:eastAsia="en-US"/>
        </w:rPr>
        <w:t>κώδικα</w:t>
      </w:r>
      <w:r w:rsidRPr="008A3383">
        <w:rPr>
          <w:rFonts w:ascii="Calibri" w:eastAsia="Calibri" w:hAnsi="Calibri"/>
          <w:sz w:val="23"/>
          <w:szCs w:val="23"/>
          <w:lang w:eastAsia="en-US"/>
        </w:rPr>
        <w:t>:</w:t>
      </w:r>
    </w:p>
    <w:p w:rsidR="00023D1C" w:rsidRDefault="00023D1C" w:rsidP="007009B4">
      <w:pPr>
        <w:suppressAutoHyphens w:val="0"/>
        <w:spacing w:after="160" w:line="259" w:lineRule="auto"/>
        <w:rPr>
          <w:rFonts w:ascii="Calibri" w:eastAsia="Calibri" w:hAnsi="Calibri"/>
          <w:sz w:val="23"/>
          <w:szCs w:val="23"/>
          <w:lang w:eastAsia="en-US"/>
        </w:rPr>
      </w:pPr>
    </w:p>
    <w:p w:rsidR="0070134B" w:rsidRDefault="0070134B"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Από τι βλέπουμε ο </w:t>
      </w:r>
      <w:r w:rsidR="003A6CB4">
        <w:rPr>
          <w:rFonts w:ascii="Calibri" w:eastAsia="Calibri" w:hAnsi="Calibri"/>
          <w:sz w:val="23"/>
          <w:szCs w:val="23"/>
          <w:lang w:eastAsia="en-US"/>
        </w:rPr>
        <w:t>3</w:t>
      </w:r>
      <w:r w:rsidRPr="0070134B">
        <w:rPr>
          <w:rFonts w:ascii="Calibri" w:eastAsia="Calibri" w:hAnsi="Calibri"/>
          <w:sz w:val="23"/>
          <w:szCs w:val="23"/>
          <w:vertAlign w:val="superscript"/>
          <w:lang w:eastAsia="en-US"/>
        </w:rPr>
        <w:t>ος</w:t>
      </w:r>
      <w:r>
        <w:rPr>
          <w:rFonts w:ascii="Calibri" w:eastAsia="Calibri" w:hAnsi="Calibri"/>
          <w:sz w:val="23"/>
          <w:szCs w:val="23"/>
          <w:lang w:eastAsia="en-US"/>
        </w:rPr>
        <w:t xml:space="preserve"> κώδικας περιλαμβάνει πολλά αρχεία</w:t>
      </w:r>
      <w:r w:rsidR="0069143A">
        <w:rPr>
          <w:rFonts w:ascii="Calibri" w:eastAsia="Calibri" w:hAnsi="Calibri"/>
          <w:sz w:val="23"/>
          <w:szCs w:val="23"/>
          <w:lang w:eastAsia="en-US"/>
        </w:rPr>
        <w:t xml:space="preserve"> τα οποία είναι πέντε.</w:t>
      </w:r>
    </w:p>
    <w:p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aes.h</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aes_dec.c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aes_enc.c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aes_func.c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aes_key.c</w:t>
      </w:r>
      <w:proofErr w:type="spellEnd"/>
    </w:p>
    <w:p w:rsidR="0069143A" w:rsidRDefault="0069143A" w:rsidP="0069143A">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Από όλα αυτά δεν θα χρειαστούμε το αρχείο </w:t>
      </w:r>
      <w:proofErr w:type="spellStart"/>
      <w:r>
        <w:rPr>
          <w:rFonts w:ascii="Calibri" w:eastAsia="Calibri" w:hAnsi="Calibri"/>
          <w:sz w:val="23"/>
          <w:szCs w:val="23"/>
          <w:lang w:val="en-US" w:eastAsia="en-US"/>
        </w:rPr>
        <w:t>aes</w:t>
      </w:r>
      <w:proofErr w:type="spellEnd"/>
      <w:r w:rsidRPr="0069143A">
        <w:rPr>
          <w:rFonts w:ascii="Calibri" w:eastAsia="Calibri" w:hAnsi="Calibri"/>
          <w:sz w:val="23"/>
          <w:szCs w:val="23"/>
          <w:lang w:eastAsia="en-US"/>
        </w:rPr>
        <w:t>_</w:t>
      </w:r>
      <w:proofErr w:type="spellStart"/>
      <w:r>
        <w:rPr>
          <w:rFonts w:ascii="Calibri" w:eastAsia="Calibri" w:hAnsi="Calibri"/>
          <w:sz w:val="23"/>
          <w:szCs w:val="23"/>
          <w:lang w:val="en-US" w:eastAsia="en-US"/>
        </w:rPr>
        <w:t>dec</w:t>
      </w:r>
      <w:proofErr w:type="spellEnd"/>
      <w:r w:rsidRPr="0069143A">
        <w:rPr>
          <w:rFonts w:ascii="Calibri" w:eastAsia="Calibri" w:hAnsi="Calibri"/>
          <w:sz w:val="23"/>
          <w:szCs w:val="23"/>
          <w:lang w:eastAsia="en-US"/>
        </w:rPr>
        <w:t>.</w:t>
      </w:r>
      <w:r>
        <w:rPr>
          <w:rFonts w:ascii="Calibri" w:eastAsia="Calibri" w:hAnsi="Calibri"/>
          <w:sz w:val="23"/>
          <w:szCs w:val="23"/>
          <w:lang w:val="en-US" w:eastAsia="en-US"/>
        </w:rPr>
        <w:t>c</w:t>
      </w:r>
      <w:r w:rsidRPr="0069143A">
        <w:rPr>
          <w:rFonts w:ascii="Calibri" w:eastAsia="Calibri" w:hAnsi="Calibri"/>
          <w:sz w:val="23"/>
          <w:szCs w:val="23"/>
          <w:lang w:eastAsia="en-US"/>
        </w:rPr>
        <w:t xml:space="preserve"> </w:t>
      </w:r>
      <w:r>
        <w:rPr>
          <w:rFonts w:ascii="Calibri" w:eastAsia="Calibri" w:hAnsi="Calibri"/>
          <w:sz w:val="23"/>
          <w:szCs w:val="23"/>
          <w:lang w:eastAsia="en-US"/>
        </w:rPr>
        <w:t xml:space="preserve">καθώς εμείς μελετάμε την αλγόριθμο </w:t>
      </w:r>
      <w:r>
        <w:rPr>
          <w:rFonts w:ascii="Calibri" w:eastAsia="Calibri" w:hAnsi="Calibri"/>
          <w:sz w:val="23"/>
          <w:szCs w:val="23"/>
          <w:lang w:val="en-US" w:eastAsia="en-US"/>
        </w:rPr>
        <w:t>AES</w:t>
      </w:r>
      <w:r>
        <w:rPr>
          <w:rFonts w:ascii="Calibri" w:eastAsia="Calibri" w:hAnsi="Calibri"/>
          <w:sz w:val="23"/>
          <w:szCs w:val="23"/>
          <w:lang w:eastAsia="en-US"/>
        </w:rPr>
        <w:t xml:space="preserve"> όσον αφορά την κρυπτογράφηση.</w:t>
      </w:r>
    </w:p>
    <w:p w:rsidR="0069143A" w:rsidRDefault="0069143A" w:rsidP="0069143A">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Όλες τις υπόλοιπες συναρτήσεις θα τις χρειαστούμε γιατί μέσω αυτές μπορεί δουλέψει σωστά ο παραπάνω αλγόριθμος.</w:t>
      </w:r>
    </w:p>
    <w:p w:rsidR="0069143A" w:rsidRDefault="0069143A" w:rsidP="0069143A">
      <w:pPr>
        <w:suppressAutoHyphens w:val="0"/>
        <w:spacing w:after="160" w:line="259" w:lineRule="auto"/>
        <w:rPr>
          <w:rFonts w:ascii="Calibri" w:eastAsia="Calibri" w:hAnsi="Calibri"/>
          <w:b/>
          <w:sz w:val="23"/>
          <w:szCs w:val="23"/>
          <w:lang w:eastAsia="en-US"/>
        </w:rPr>
      </w:pPr>
      <w:r>
        <w:rPr>
          <w:rFonts w:ascii="Calibri" w:eastAsia="Calibri" w:hAnsi="Calibri"/>
          <w:sz w:val="23"/>
          <w:szCs w:val="23"/>
          <w:lang w:eastAsia="en-US"/>
        </w:rPr>
        <w:lastRenderedPageBreak/>
        <w:t xml:space="preserve">Αρχικά πρέπει να διαλέξουμε την συνάρτηση την οποία θα επιλέξουμε για να γίνει η σύνθεση η οποία αποτελεί η </w:t>
      </w:r>
      <w:r w:rsidR="00990533">
        <w:rPr>
          <w:rFonts w:ascii="Calibri" w:eastAsia="Calibri" w:hAnsi="Calibri"/>
          <w:sz w:val="23"/>
          <w:szCs w:val="23"/>
          <w:lang w:eastAsia="en-US"/>
        </w:rPr>
        <w:t>συνάρτηση</w:t>
      </w:r>
      <w:r>
        <w:rPr>
          <w:rFonts w:ascii="Calibri" w:eastAsia="Calibri" w:hAnsi="Calibri"/>
          <w:sz w:val="23"/>
          <w:szCs w:val="23"/>
          <w:lang w:eastAsia="en-US"/>
        </w:rPr>
        <w:t xml:space="preserve"> </w:t>
      </w:r>
      <w:r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Pr="0069143A">
        <w:rPr>
          <w:rFonts w:ascii="Calibri" w:eastAsia="Calibri" w:hAnsi="Calibri"/>
          <w:b/>
          <w:sz w:val="23"/>
          <w:szCs w:val="23"/>
          <w:lang w:eastAsia="en-US"/>
        </w:rPr>
        <w:t>.</w:t>
      </w:r>
    </w:p>
    <w:p w:rsidR="00FE1997" w:rsidRDefault="0069143A" w:rsidP="0069143A">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Εν συνέχεια, πρέπει να σιγουρέψουμε ότι όλες οι συναρτήσεις που θα χρησιμοποιήσουμε για την υλοποίηση του αλγορίθμου θα πρέπει να είναι στην ιεραρχία της συνάρτησης που πρόκειται να γίνει σύνθεση.</w:t>
      </w:r>
    </w:p>
    <w:p w:rsidR="00697036" w:rsidRDefault="0069143A" w:rsidP="0069143A">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Δηλαδή όπως βλέπουμε παρακάτω:</w:t>
      </w:r>
    </w:p>
    <w:p w:rsidR="00697036" w:rsidRDefault="00697036" w:rsidP="0069143A">
      <w:pPr>
        <w:suppressAutoHyphens w:val="0"/>
        <w:spacing w:after="160" w:line="259" w:lineRule="auto"/>
        <w:rPr>
          <w:rFonts w:ascii="Calibri" w:eastAsia="Calibri" w:hAnsi="Calibri"/>
          <w:sz w:val="23"/>
          <w:szCs w:val="23"/>
          <w:lang w:eastAsia="en-US"/>
        </w:rPr>
      </w:pPr>
    </w:p>
    <w:p w:rsidR="00697036" w:rsidRPr="00CC2A72" w:rsidRDefault="00CC2A72" w:rsidP="0069143A">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την 1</w:t>
      </w:r>
      <w:r w:rsidRPr="00CC2A72">
        <w:rPr>
          <w:rFonts w:ascii="Calibri" w:eastAsia="Calibri" w:hAnsi="Calibri"/>
          <w:sz w:val="23"/>
          <w:szCs w:val="23"/>
          <w:vertAlign w:val="superscript"/>
          <w:lang w:eastAsia="en-US"/>
        </w:rPr>
        <w:t>η</w:t>
      </w:r>
      <w:r>
        <w:rPr>
          <w:rFonts w:ascii="Calibri" w:eastAsia="Calibri" w:hAnsi="Calibri"/>
          <w:sz w:val="23"/>
          <w:szCs w:val="23"/>
          <w:lang w:eastAsia="en-US"/>
        </w:rPr>
        <w:t xml:space="preserve"> συνάρτηση </w:t>
      </w:r>
      <w:proofErr w:type="spellStart"/>
      <w:r w:rsidRPr="00C86BA5">
        <w:rPr>
          <w:rFonts w:ascii="Calibri" w:eastAsia="Calibri" w:hAnsi="Calibri"/>
          <w:b/>
          <w:sz w:val="23"/>
          <w:szCs w:val="23"/>
          <w:lang w:val="en-US" w:eastAsia="en-US"/>
        </w:rPr>
        <w:t>KeySchedule</w:t>
      </w:r>
      <w:proofErr w:type="spellEnd"/>
      <w:r w:rsidR="00C86BA5" w:rsidRPr="00C86BA5">
        <w:rPr>
          <w:rFonts w:ascii="Calibri" w:eastAsia="Calibri" w:hAnsi="Calibri"/>
          <w:b/>
          <w:sz w:val="23"/>
          <w:szCs w:val="23"/>
          <w:lang w:eastAsia="en-US"/>
        </w:rPr>
        <w:t>()</w:t>
      </w:r>
      <w:r w:rsidRPr="00CC2A72">
        <w:rPr>
          <w:rFonts w:ascii="Calibri" w:eastAsia="Calibri" w:hAnsi="Calibri"/>
          <w:sz w:val="23"/>
          <w:szCs w:val="23"/>
          <w:lang w:eastAsia="en-US"/>
        </w:rPr>
        <w:t>:</w:t>
      </w:r>
    </w:p>
    <w:p w:rsidR="00F7395F" w:rsidRDefault="00A54CAB" w:rsidP="0069143A">
      <w:pPr>
        <w:suppressAutoHyphens w:val="0"/>
        <w:spacing w:after="160" w:line="259" w:lineRule="auto"/>
        <w:rPr>
          <w:noProof/>
        </w:rPr>
      </w:pPr>
      <w:r>
        <w:rPr>
          <w:noProof/>
        </w:rPr>
        <w:pict>
          <v:shape id="_x0000_i1063" type="#_x0000_t75" style="width:4in;height:1in;visibility:visible">
            <v:imagedata r:id="rId43" o:title=""/>
          </v:shape>
        </w:pict>
      </w:r>
    </w:p>
    <w:p w:rsidR="00697036" w:rsidRDefault="00697036" w:rsidP="0069143A">
      <w:pPr>
        <w:suppressAutoHyphens w:val="0"/>
        <w:spacing w:after="160" w:line="259" w:lineRule="auto"/>
        <w:rPr>
          <w:noProof/>
        </w:rPr>
      </w:pPr>
    </w:p>
    <w:p w:rsidR="00F7395F" w:rsidRPr="00C86BA5" w:rsidRDefault="00CC2A72" w:rsidP="0069143A">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την </w:t>
      </w:r>
      <w:r w:rsidRPr="00CC2A72">
        <w:rPr>
          <w:rFonts w:ascii="Calibri" w:eastAsia="Calibri" w:hAnsi="Calibri"/>
          <w:sz w:val="23"/>
          <w:szCs w:val="23"/>
          <w:lang w:eastAsia="en-US"/>
        </w:rPr>
        <w:t>2</w:t>
      </w:r>
      <w:r w:rsidRPr="00CC2A72">
        <w:rPr>
          <w:rFonts w:ascii="Calibri" w:eastAsia="Calibri" w:hAnsi="Calibri"/>
          <w:sz w:val="23"/>
          <w:szCs w:val="23"/>
          <w:vertAlign w:val="superscript"/>
          <w:lang w:eastAsia="en-US"/>
        </w:rPr>
        <w:t>η</w:t>
      </w:r>
      <w:r>
        <w:rPr>
          <w:rFonts w:ascii="Calibri" w:eastAsia="Calibri" w:hAnsi="Calibri"/>
          <w:sz w:val="23"/>
          <w:szCs w:val="23"/>
          <w:lang w:eastAsia="en-US"/>
        </w:rPr>
        <w:t xml:space="preserve"> συνάρτηση </w:t>
      </w:r>
      <w:proofErr w:type="spellStart"/>
      <w:r w:rsidRPr="00C86BA5">
        <w:rPr>
          <w:rFonts w:ascii="Calibri" w:eastAsia="Calibri" w:hAnsi="Calibri"/>
          <w:b/>
          <w:sz w:val="23"/>
          <w:szCs w:val="23"/>
          <w:lang w:val="en-US" w:eastAsia="en-US"/>
        </w:rPr>
        <w:t>ByteSub</w:t>
      </w:r>
      <w:proofErr w:type="spellEnd"/>
      <w:r w:rsidRPr="00C86BA5">
        <w:rPr>
          <w:rFonts w:ascii="Calibri" w:eastAsia="Calibri" w:hAnsi="Calibri"/>
          <w:b/>
          <w:sz w:val="23"/>
          <w:szCs w:val="23"/>
          <w:lang w:eastAsia="en-US"/>
        </w:rPr>
        <w:t>_</w:t>
      </w:r>
      <w:proofErr w:type="spellStart"/>
      <w:r w:rsidRPr="00C86BA5">
        <w:rPr>
          <w:rFonts w:ascii="Calibri" w:eastAsia="Calibri" w:hAnsi="Calibri"/>
          <w:b/>
          <w:sz w:val="23"/>
          <w:szCs w:val="23"/>
          <w:lang w:val="en-US" w:eastAsia="en-US"/>
        </w:rPr>
        <w:t>ShiftRow</w:t>
      </w:r>
      <w:proofErr w:type="spellEnd"/>
      <w:r w:rsidR="00C86BA5"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F7395F" w:rsidRDefault="00A54CAB" w:rsidP="0069143A">
      <w:pPr>
        <w:suppressAutoHyphens w:val="0"/>
        <w:spacing w:after="160" w:line="259" w:lineRule="auto"/>
        <w:rPr>
          <w:noProof/>
        </w:rPr>
      </w:pPr>
      <w:r>
        <w:rPr>
          <w:noProof/>
        </w:rPr>
        <w:pict>
          <v:shape id="_x0000_i1064" type="#_x0000_t75" style="width:324.3pt;height:1in;visibility:visible">
            <v:imagedata r:id="rId44" o:title=""/>
          </v:shape>
        </w:pict>
      </w:r>
    </w:p>
    <w:p w:rsidR="00CC2A72" w:rsidRDefault="00CC2A72" w:rsidP="0069143A">
      <w:pPr>
        <w:suppressAutoHyphens w:val="0"/>
        <w:spacing w:after="160" w:line="259" w:lineRule="auto"/>
        <w:rPr>
          <w:noProof/>
        </w:rPr>
      </w:pPr>
    </w:p>
    <w:p w:rsidR="00CC2A72" w:rsidRPr="00C86BA5" w:rsidRDefault="00CC2A72" w:rsidP="00CC2A72">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την </w:t>
      </w:r>
      <w:r w:rsidRPr="00CC2A72">
        <w:rPr>
          <w:rFonts w:ascii="Calibri" w:eastAsia="Calibri" w:hAnsi="Calibri"/>
          <w:sz w:val="23"/>
          <w:szCs w:val="23"/>
          <w:lang w:eastAsia="en-US"/>
        </w:rPr>
        <w:t>3</w:t>
      </w:r>
      <w:r w:rsidRPr="00CC2A72">
        <w:rPr>
          <w:rFonts w:ascii="Calibri" w:eastAsia="Calibri" w:hAnsi="Calibri"/>
          <w:sz w:val="23"/>
          <w:szCs w:val="23"/>
          <w:vertAlign w:val="superscript"/>
          <w:lang w:eastAsia="en-US"/>
        </w:rPr>
        <w:t>η</w:t>
      </w:r>
      <w:r>
        <w:rPr>
          <w:rFonts w:ascii="Calibri" w:eastAsia="Calibri" w:hAnsi="Calibri"/>
          <w:sz w:val="23"/>
          <w:szCs w:val="23"/>
          <w:lang w:eastAsia="en-US"/>
        </w:rPr>
        <w:t xml:space="preserve"> συνάρτηση </w:t>
      </w:r>
      <w:proofErr w:type="spellStart"/>
      <w:r w:rsidRPr="00C86BA5">
        <w:rPr>
          <w:rFonts w:ascii="Calibri" w:eastAsia="Calibri" w:hAnsi="Calibri"/>
          <w:b/>
          <w:sz w:val="23"/>
          <w:szCs w:val="23"/>
          <w:lang w:val="en-US" w:eastAsia="en-US"/>
        </w:rPr>
        <w:t>AddRoundKey</w:t>
      </w:r>
      <w:proofErr w:type="spellEnd"/>
      <w:r w:rsidR="00C86BA5" w:rsidRPr="00C86BA5">
        <w:rPr>
          <w:rFonts w:ascii="Calibri" w:eastAsia="Calibri" w:hAnsi="Calibri"/>
          <w:b/>
          <w:sz w:val="23"/>
          <w:szCs w:val="23"/>
          <w:lang w:eastAsia="en-US"/>
        </w:rPr>
        <w:t>()</w:t>
      </w:r>
      <w:r w:rsidR="00C86BA5">
        <w:rPr>
          <w:rFonts w:ascii="Calibri" w:eastAsia="Calibri" w:hAnsi="Calibri"/>
          <w:sz w:val="23"/>
          <w:szCs w:val="23"/>
          <w:lang w:eastAsia="en-US"/>
        </w:rPr>
        <w:t>:</w:t>
      </w:r>
    </w:p>
    <w:p w:rsidR="00CC2A72" w:rsidRPr="0069143A" w:rsidRDefault="00A54CAB" w:rsidP="00CC2A72">
      <w:pPr>
        <w:suppressAutoHyphens w:val="0"/>
        <w:spacing w:after="160" w:line="259" w:lineRule="auto"/>
        <w:rPr>
          <w:rFonts w:ascii="Calibri" w:eastAsia="Calibri" w:hAnsi="Calibri"/>
          <w:sz w:val="23"/>
          <w:szCs w:val="23"/>
          <w:lang w:eastAsia="en-US"/>
        </w:rPr>
      </w:pPr>
      <w:r>
        <w:rPr>
          <w:noProof/>
        </w:rPr>
        <w:pict>
          <v:shape id="_x0000_i1065" type="#_x0000_t75" style="width:309.65pt;height:65pt;visibility:visible">
            <v:imagedata r:id="rId45" o:title=""/>
          </v:shape>
        </w:pict>
      </w:r>
    </w:p>
    <w:p w:rsidR="00CC2A72" w:rsidRDefault="00CC2A72" w:rsidP="0069143A">
      <w:pPr>
        <w:suppressAutoHyphens w:val="0"/>
        <w:spacing w:after="160" w:line="259" w:lineRule="auto"/>
        <w:rPr>
          <w:noProof/>
        </w:rPr>
      </w:pPr>
    </w:p>
    <w:p w:rsidR="00F7395F" w:rsidRPr="00697036" w:rsidRDefault="00CC2A72" w:rsidP="0069143A">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την </w:t>
      </w:r>
      <w:r w:rsidRPr="00CC2A72">
        <w:rPr>
          <w:rFonts w:ascii="Calibri" w:eastAsia="Calibri" w:hAnsi="Calibri"/>
          <w:sz w:val="23"/>
          <w:szCs w:val="23"/>
          <w:lang w:eastAsia="en-US"/>
        </w:rPr>
        <w:t>4</w:t>
      </w:r>
      <w:r w:rsidRPr="00CC2A72">
        <w:rPr>
          <w:rFonts w:ascii="Calibri" w:eastAsia="Calibri" w:hAnsi="Calibri"/>
          <w:sz w:val="23"/>
          <w:szCs w:val="23"/>
          <w:vertAlign w:val="superscript"/>
          <w:lang w:eastAsia="en-US"/>
        </w:rPr>
        <w:t>η</w:t>
      </w:r>
      <w:r>
        <w:rPr>
          <w:rFonts w:ascii="Calibri" w:eastAsia="Calibri" w:hAnsi="Calibri"/>
          <w:sz w:val="23"/>
          <w:szCs w:val="23"/>
          <w:lang w:eastAsia="en-US"/>
        </w:rPr>
        <w:t xml:space="preserve"> συνάρτηση </w:t>
      </w:r>
      <w:proofErr w:type="spellStart"/>
      <w:r w:rsidRPr="00C86BA5">
        <w:rPr>
          <w:rFonts w:ascii="Calibri" w:eastAsia="Calibri" w:hAnsi="Calibri"/>
          <w:b/>
          <w:sz w:val="23"/>
          <w:szCs w:val="23"/>
          <w:lang w:val="en-US" w:eastAsia="en-US"/>
        </w:rPr>
        <w:t>MixColumn</w:t>
      </w:r>
      <w:proofErr w:type="spellEnd"/>
      <w:r w:rsidRPr="00C86BA5">
        <w:rPr>
          <w:rFonts w:ascii="Calibri" w:eastAsia="Calibri" w:hAnsi="Calibri"/>
          <w:b/>
          <w:sz w:val="23"/>
          <w:szCs w:val="23"/>
          <w:lang w:eastAsia="en-US"/>
        </w:rPr>
        <w:t>_</w:t>
      </w:r>
      <w:proofErr w:type="spellStart"/>
      <w:r w:rsidRPr="00C86BA5">
        <w:rPr>
          <w:rFonts w:ascii="Calibri" w:eastAsia="Calibri" w:hAnsi="Calibri"/>
          <w:b/>
          <w:sz w:val="23"/>
          <w:szCs w:val="23"/>
          <w:lang w:val="en-US" w:eastAsia="en-US"/>
        </w:rPr>
        <w:t>AddRoundKey</w:t>
      </w:r>
      <w:proofErr w:type="spellEnd"/>
      <w:r w:rsidR="00C86BA5">
        <w:rPr>
          <w:rFonts w:ascii="Calibri" w:eastAsia="Calibri" w:hAnsi="Calibri"/>
          <w:b/>
          <w:sz w:val="23"/>
          <w:szCs w:val="23"/>
          <w:lang w:eastAsia="en-US"/>
        </w:rPr>
        <w:t>()</w:t>
      </w:r>
      <w:r w:rsidRPr="00CC2A72">
        <w:rPr>
          <w:rFonts w:ascii="Calibri" w:eastAsia="Calibri" w:hAnsi="Calibri"/>
          <w:sz w:val="23"/>
          <w:szCs w:val="23"/>
          <w:lang w:eastAsia="en-US"/>
        </w:rPr>
        <w:t>:</w:t>
      </w:r>
    </w:p>
    <w:p w:rsidR="00697036" w:rsidRPr="00FF67EF" w:rsidRDefault="00A54CAB" w:rsidP="00550367">
      <w:pPr>
        <w:suppressAutoHyphens w:val="0"/>
        <w:spacing w:after="160" w:line="259" w:lineRule="auto"/>
        <w:rPr>
          <w:noProof/>
        </w:rPr>
      </w:pPr>
      <w:r>
        <w:rPr>
          <w:noProof/>
        </w:rPr>
        <w:pict>
          <v:shape id="_x0000_i1066" type="#_x0000_t75" style="width:5in;height:57.35pt;visibility:visible">
            <v:imagedata r:id="rId46" o:title=""/>
          </v:shape>
        </w:pict>
      </w:r>
    </w:p>
    <w:p w:rsidR="00BF4451" w:rsidRDefault="00F7395F"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Από τις παραπάνω εικόνες βλέπουμε ότι όλες οι συναρτήσεις ανήκουν στην ιεραρχία την συνάρτησης </w:t>
      </w:r>
      <w:r w:rsidRPr="00F7395F">
        <w:rPr>
          <w:rFonts w:ascii="Calibri" w:eastAsia="Calibri" w:hAnsi="Calibri"/>
          <w:b/>
          <w:sz w:val="23"/>
          <w:szCs w:val="23"/>
          <w:lang w:val="en-US" w:eastAsia="en-US"/>
        </w:rPr>
        <w:t>encrypt</w:t>
      </w:r>
      <w:r w:rsidR="00C86BA5">
        <w:rPr>
          <w:rFonts w:ascii="Calibri" w:eastAsia="Calibri" w:hAnsi="Calibri"/>
          <w:b/>
          <w:sz w:val="23"/>
          <w:szCs w:val="23"/>
          <w:lang w:eastAsia="en-US"/>
        </w:rPr>
        <w:t>()</w:t>
      </w:r>
      <w:r w:rsidRPr="00F7395F">
        <w:rPr>
          <w:rFonts w:ascii="Calibri" w:eastAsia="Calibri" w:hAnsi="Calibri"/>
          <w:sz w:val="23"/>
          <w:szCs w:val="23"/>
          <w:lang w:eastAsia="en-US"/>
        </w:rPr>
        <w:t>.</w:t>
      </w:r>
    </w:p>
    <w:p w:rsidR="002464CB" w:rsidRDefault="00F7395F"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παρατηρήσαμε, ότι στα παραπάνω αρχεία υπάρχουν εντολές του συστήματος όπως </w:t>
      </w:r>
      <w:proofErr w:type="spellStart"/>
      <w:r>
        <w:rPr>
          <w:rFonts w:ascii="Calibri" w:eastAsia="Calibri" w:hAnsi="Calibri"/>
          <w:sz w:val="23"/>
          <w:szCs w:val="23"/>
          <w:lang w:val="en-US" w:eastAsia="en-US"/>
        </w:rPr>
        <w:t>printf</w:t>
      </w:r>
      <w:proofErr w:type="spellEnd"/>
      <w:r w:rsidR="002464CB">
        <w:rPr>
          <w:rFonts w:ascii="Calibri" w:eastAsia="Calibri" w:hAnsi="Calibri"/>
          <w:sz w:val="23"/>
          <w:szCs w:val="23"/>
          <w:lang w:eastAsia="en-US"/>
        </w:rPr>
        <w:t>, τα οποία δεν μπορούν αν μπουν στην σύνθεση και για αυτόν τον λόγο τα βγάλαμε.</w:t>
      </w:r>
    </w:p>
    <w:p w:rsidR="00CC2A72" w:rsidRDefault="002464CB"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Εκτός από όλα αυτά, είδαμε ότι υπάρχουν διάφορες μεταβλητές </w:t>
      </w:r>
      <w:r>
        <w:rPr>
          <w:rFonts w:ascii="Calibri" w:eastAsia="Calibri" w:hAnsi="Calibri"/>
          <w:sz w:val="23"/>
          <w:szCs w:val="23"/>
          <w:lang w:val="en-US" w:eastAsia="en-US"/>
        </w:rPr>
        <w:t>global</w:t>
      </w:r>
      <w:r>
        <w:rPr>
          <w:rFonts w:ascii="Calibri" w:eastAsia="Calibri" w:hAnsi="Calibri"/>
          <w:sz w:val="23"/>
          <w:szCs w:val="23"/>
          <w:lang w:eastAsia="en-US"/>
        </w:rPr>
        <w:t>, οι οποίες και αυτές να πρέπει μπουν στην σύνθεση</w:t>
      </w:r>
      <w:r w:rsidR="00F7395F">
        <w:rPr>
          <w:rFonts w:ascii="Calibri" w:eastAsia="Calibri" w:hAnsi="Calibri"/>
          <w:sz w:val="23"/>
          <w:szCs w:val="23"/>
          <w:lang w:eastAsia="en-US"/>
        </w:rPr>
        <w:t xml:space="preserve"> </w:t>
      </w:r>
      <w:r>
        <w:rPr>
          <w:rFonts w:ascii="Calibri" w:eastAsia="Calibri" w:hAnsi="Calibri"/>
          <w:sz w:val="23"/>
          <w:szCs w:val="23"/>
          <w:lang w:eastAsia="en-US"/>
        </w:rPr>
        <w:t xml:space="preserve">για να </w:t>
      </w:r>
      <w:proofErr w:type="spellStart"/>
      <w:r>
        <w:rPr>
          <w:rFonts w:ascii="Calibri" w:eastAsia="Calibri" w:hAnsi="Calibri"/>
          <w:sz w:val="23"/>
          <w:szCs w:val="23"/>
          <w:lang w:eastAsia="en-US"/>
        </w:rPr>
        <w:t>προσπελαθούν</w:t>
      </w:r>
      <w:proofErr w:type="spellEnd"/>
      <w:r>
        <w:rPr>
          <w:rFonts w:ascii="Calibri" w:eastAsia="Calibri" w:hAnsi="Calibri"/>
          <w:sz w:val="23"/>
          <w:szCs w:val="23"/>
          <w:lang w:eastAsia="en-US"/>
        </w:rPr>
        <w:t xml:space="preserve"> σωστά</w:t>
      </w:r>
      <w:r w:rsidR="00CC2A72">
        <w:rPr>
          <w:rFonts w:ascii="Calibri" w:eastAsia="Calibri" w:hAnsi="Calibri"/>
          <w:sz w:val="23"/>
          <w:szCs w:val="23"/>
          <w:lang w:eastAsia="en-US"/>
        </w:rPr>
        <w:t xml:space="preserve"> και είναι τα παρακάτω:</w:t>
      </w:r>
    </w:p>
    <w:p w:rsidR="00CC2A72" w:rsidRPr="00CC2A72" w:rsidRDefault="00A54CAB" w:rsidP="00550367">
      <w:pPr>
        <w:suppressAutoHyphens w:val="0"/>
        <w:spacing w:after="160" w:line="259" w:lineRule="auto"/>
        <w:rPr>
          <w:rFonts w:ascii="Calibri" w:eastAsia="Calibri" w:hAnsi="Calibri"/>
          <w:sz w:val="23"/>
          <w:szCs w:val="23"/>
          <w:lang w:eastAsia="en-US"/>
        </w:rPr>
      </w:pPr>
      <w:r>
        <w:rPr>
          <w:noProof/>
        </w:rPr>
        <w:pict>
          <v:shape id="_x0000_i1067" type="#_x0000_t75" style="width:115.3pt;height:79pt;visibility:visible">
            <v:imagedata r:id="rId47" o:title=""/>
          </v:shape>
        </w:pict>
      </w:r>
    </w:p>
    <w:p w:rsidR="00F7395F" w:rsidRDefault="00CC2A72"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Για αυτόν τον λόγο, τις </w:t>
      </w:r>
      <w:r w:rsidR="006A5FC1">
        <w:rPr>
          <w:rFonts w:ascii="Calibri" w:eastAsia="Calibri" w:hAnsi="Calibri"/>
          <w:sz w:val="23"/>
          <w:szCs w:val="23"/>
          <w:lang w:eastAsia="en-US"/>
        </w:rPr>
        <w:t>εισαγάγαμε</w:t>
      </w:r>
      <w:r>
        <w:rPr>
          <w:rFonts w:ascii="Calibri" w:eastAsia="Calibri" w:hAnsi="Calibri"/>
          <w:sz w:val="23"/>
          <w:szCs w:val="23"/>
          <w:lang w:eastAsia="en-US"/>
        </w:rPr>
        <w:t xml:space="preserve"> στις συναρτήσεις που είναι κάτω από την κυριαρχία της κύριας που θα γίνει η σύνθεση, ώστε να γίνουν σύνθεση </w:t>
      </w:r>
      <w:r>
        <w:rPr>
          <w:rFonts w:ascii="Calibri" w:eastAsia="Calibri" w:hAnsi="Calibri"/>
          <w:sz w:val="23"/>
          <w:szCs w:val="23"/>
          <w:lang w:val="en-US" w:eastAsia="en-US"/>
        </w:rPr>
        <w:t>RTL</w:t>
      </w:r>
      <w:r w:rsidRPr="00CC2A72">
        <w:rPr>
          <w:rFonts w:ascii="Calibri" w:eastAsia="Calibri" w:hAnsi="Calibri"/>
          <w:sz w:val="23"/>
          <w:szCs w:val="23"/>
          <w:lang w:eastAsia="en-US"/>
        </w:rPr>
        <w:t xml:space="preserve"> </w:t>
      </w:r>
      <w:r>
        <w:rPr>
          <w:rFonts w:ascii="Calibri" w:eastAsia="Calibri" w:hAnsi="Calibri"/>
          <w:sz w:val="23"/>
          <w:szCs w:val="23"/>
          <w:lang w:eastAsia="en-US"/>
        </w:rPr>
        <w:t>και αυτές.</w:t>
      </w:r>
    </w:p>
    <w:p w:rsidR="00CC2A72" w:rsidRPr="00CC2A72" w:rsidRDefault="00CC2A72"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Τελευταία τροποποίηση που κάναμε 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Pr>
          <w:rFonts w:ascii="Calibri" w:eastAsia="Calibri" w:hAnsi="Calibri"/>
          <w:sz w:val="23"/>
          <w:szCs w:val="23"/>
          <w:lang w:eastAsia="en-US"/>
        </w:rPr>
        <w:t>καθώς και την αποκρυπτογράφηση.</w:t>
      </w:r>
    </w:p>
    <w:p w:rsidR="00CC2A72" w:rsidRDefault="00CC2A72"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Πέρα από όλα αυτά, δεν χρειάστηκε να κάνουμε καμία άλλη αλλαγή καθώς ο αλγόριθμος είναι έτοιμος για σύνθεση.</w:t>
      </w:r>
    </w:p>
    <w:p w:rsidR="00CC2A72" w:rsidRDefault="00CC2A72" w:rsidP="00550367">
      <w:pPr>
        <w:suppressAutoHyphens w:val="0"/>
        <w:spacing w:after="160" w:line="259" w:lineRule="auto"/>
        <w:rPr>
          <w:rFonts w:ascii="Calibri" w:eastAsia="Calibri" w:hAnsi="Calibri"/>
          <w:sz w:val="23"/>
          <w:szCs w:val="23"/>
          <w:lang w:eastAsia="en-US"/>
        </w:rPr>
      </w:pPr>
    </w:p>
    <w:p w:rsidR="00CC2A72" w:rsidRPr="00DC2C8E" w:rsidRDefault="00CC2A72"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Το Αποτέλεσμα της σύνθεσης είναι το παρακάτω και παρατηρούμε ότι έχει 1092 </w:t>
      </w:r>
      <w:r>
        <w:rPr>
          <w:rFonts w:ascii="Calibri" w:eastAsia="Calibri" w:hAnsi="Calibri"/>
          <w:sz w:val="23"/>
          <w:szCs w:val="23"/>
          <w:lang w:val="en-US" w:eastAsia="en-US"/>
        </w:rPr>
        <w:t>latency</w:t>
      </w:r>
      <w:r w:rsidR="00DC2C8E" w:rsidRPr="00DC2C8E">
        <w:rPr>
          <w:rFonts w:ascii="Calibri" w:eastAsia="Calibri" w:hAnsi="Calibri"/>
          <w:sz w:val="23"/>
          <w:szCs w:val="23"/>
          <w:lang w:eastAsia="en-US"/>
        </w:rPr>
        <w:t xml:space="preserve"> </w:t>
      </w:r>
      <w:r w:rsidR="00DC2C8E">
        <w:rPr>
          <w:rFonts w:ascii="Calibri" w:eastAsia="Calibri" w:hAnsi="Calibri"/>
          <w:sz w:val="23"/>
          <w:szCs w:val="23"/>
          <w:lang w:eastAsia="en-US"/>
        </w:rPr>
        <w:t xml:space="preserve">καθώς βλέπουμε </w:t>
      </w:r>
      <w:r w:rsidR="00893909">
        <w:rPr>
          <w:rFonts w:ascii="Calibri" w:eastAsia="Calibri" w:hAnsi="Calibri"/>
          <w:sz w:val="23"/>
          <w:szCs w:val="23"/>
          <w:lang w:eastAsia="en-US"/>
        </w:rPr>
        <w:t xml:space="preserve">τους πόρους </w:t>
      </w:r>
      <w:r w:rsidR="00DC2C8E">
        <w:rPr>
          <w:rFonts w:ascii="Calibri" w:eastAsia="Calibri" w:hAnsi="Calibri"/>
          <w:sz w:val="23"/>
          <w:szCs w:val="23"/>
          <w:lang w:eastAsia="en-US"/>
        </w:rPr>
        <w:t>που δεσμεύει το παρακάτω κύκλωμα.</w:t>
      </w:r>
    </w:p>
    <w:p w:rsidR="00CC2A72" w:rsidRDefault="00A54CAB" w:rsidP="00CD4AB8">
      <w:pPr>
        <w:suppressAutoHyphens w:val="0"/>
        <w:spacing w:after="160" w:line="259" w:lineRule="auto"/>
        <w:jc w:val="center"/>
        <w:rPr>
          <w:noProof/>
        </w:rPr>
      </w:pPr>
      <w:bookmarkStart w:id="45" w:name="_Hlk512183748"/>
      <w:r>
        <w:rPr>
          <w:noProof/>
        </w:rPr>
        <w:pict>
          <v:shape id="_x0000_i1068" type="#_x0000_t75" style="width:230.05pt;height:100.7pt;visibility:visible">
            <v:imagedata r:id="rId48" o:title=""/>
          </v:shape>
        </w:pict>
      </w:r>
      <w:bookmarkEnd w:id="45"/>
    </w:p>
    <w:p w:rsidR="00834C88" w:rsidRDefault="00A54CAB" w:rsidP="00CD4AB8">
      <w:pPr>
        <w:suppressAutoHyphens w:val="0"/>
        <w:spacing w:after="160" w:line="259" w:lineRule="auto"/>
        <w:jc w:val="center"/>
        <w:rPr>
          <w:rFonts w:ascii="Calibri" w:eastAsia="Calibri" w:hAnsi="Calibri"/>
          <w:sz w:val="23"/>
          <w:szCs w:val="23"/>
          <w:lang w:eastAsia="en-US"/>
        </w:rPr>
      </w:pPr>
      <w:r>
        <w:rPr>
          <w:noProof/>
        </w:rPr>
        <w:pict>
          <v:shape id="_x0000_i1069" type="#_x0000_t75" style="width:2in;height:50.35pt;visibility:visible">
            <v:imagedata r:id="rId49" o:title=""/>
          </v:shape>
        </w:pict>
      </w:r>
    </w:p>
    <w:p w:rsidR="00834C88" w:rsidRDefault="00834C88"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Στην συνέχεια, για να μπορέσουμε να κάνουμε την σύγκριση τον κυκλωμάτων ορθά, θα πρέπει να δέχονται ίδια, όσον αφορά τα δεδομένα, από τα </w:t>
      </w:r>
      <w:r w:rsidR="00C86BA5">
        <w:rPr>
          <w:rFonts w:ascii="Calibri" w:eastAsia="Calibri" w:hAnsi="Calibri"/>
          <w:sz w:val="23"/>
          <w:szCs w:val="23"/>
          <w:lang w:val="en-US" w:eastAsia="en-US"/>
        </w:rPr>
        <w:t>testbenches</w:t>
      </w:r>
      <w:r>
        <w:rPr>
          <w:rFonts w:ascii="Calibri" w:eastAsia="Calibri" w:hAnsi="Calibri"/>
          <w:sz w:val="23"/>
          <w:szCs w:val="23"/>
          <w:lang w:eastAsia="en-US"/>
        </w:rPr>
        <w:t xml:space="preserve"> δηλαδή να έχουν κοινά ορίσματα καθώς να βγάζουν μετά την σύνθεση τα </w:t>
      </w:r>
      <w:r w:rsidR="00882C40">
        <w:rPr>
          <w:rFonts w:ascii="Calibri" w:eastAsia="Calibri" w:hAnsi="Calibri"/>
          <w:sz w:val="23"/>
          <w:szCs w:val="23"/>
          <w:lang w:eastAsia="en-US"/>
        </w:rPr>
        <w:t>παρόμοια</w:t>
      </w:r>
      <w:r>
        <w:rPr>
          <w:rFonts w:ascii="Calibri" w:eastAsia="Calibri" w:hAnsi="Calibri"/>
          <w:sz w:val="23"/>
          <w:szCs w:val="23"/>
          <w:lang w:eastAsia="en-US"/>
        </w:rPr>
        <w:t xml:space="preserve"> </w:t>
      </w:r>
      <w:r>
        <w:rPr>
          <w:rFonts w:ascii="Calibri" w:eastAsia="Calibri" w:hAnsi="Calibri"/>
          <w:sz w:val="23"/>
          <w:szCs w:val="23"/>
          <w:lang w:val="en-US" w:eastAsia="en-US"/>
        </w:rPr>
        <w:t>inputs</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outputs</w:t>
      </w:r>
      <w:r w:rsidRPr="00834C88">
        <w:rPr>
          <w:rFonts w:ascii="Calibri" w:eastAsia="Calibri" w:hAnsi="Calibri"/>
          <w:sz w:val="23"/>
          <w:szCs w:val="23"/>
          <w:lang w:eastAsia="en-US"/>
        </w:rPr>
        <w:t xml:space="preserve"> </w:t>
      </w:r>
      <w:r>
        <w:rPr>
          <w:rFonts w:ascii="Calibri" w:eastAsia="Calibri" w:hAnsi="Calibri"/>
          <w:sz w:val="23"/>
          <w:szCs w:val="23"/>
          <w:lang w:val="en-US" w:eastAsia="en-US"/>
        </w:rPr>
        <w:t>ports</w:t>
      </w:r>
      <w:r w:rsidRPr="00834C88">
        <w:rPr>
          <w:rFonts w:ascii="Calibri" w:eastAsia="Calibri" w:hAnsi="Calibri"/>
          <w:sz w:val="23"/>
          <w:szCs w:val="23"/>
          <w:lang w:eastAsia="en-US"/>
        </w:rPr>
        <w:t>.</w:t>
      </w:r>
    </w:p>
    <w:p w:rsidR="00834C88" w:rsidRDefault="00F42F19"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Pr>
          <w:rFonts w:ascii="Calibri" w:eastAsia="Calibri" w:hAnsi="Calibri"/>
          <w:sz w:val="23"/>
          <w:szCs w:val="23"/>
          <w:lang w:eastAsia="en-US"/>
        </w:rPr>
        <w:t xml:space="preserve"> </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που θα γίνουν σύνθεση από τα </w:t>
      </w:r>
      <w:r w:rsidR="00C86BA5">
        <w:rPr>
          <w:rFonts w:ascii="Calibri" w:eastAsia="Calibri" w:hAnsi="Calibri"/>
          <w:sz w:val="23"/>
          <w:szCs w:val="23"/>
          <w:lang w:val="en-US" w:eastAsia="en-US"/>
        </w:rPr>
        <w:t>testbenches</w:t>
      </w:r>
      <w:r w:rsidR="00C86BA5">
        <w:rPr>
          <w:rFonts w:ascii="Calibri" w:eastAsia="Calibri" w:hAnsi="Calibri"/>
          <w:sz w:val="23"/>
          <w:szCs w:val="23"/>
          <w:lang w:eastAsia="en-US"/>
        </w:rPr>
        <w:t>.</w:t>
      </w:r>
    </w:p>
    <w:p w:rsidR="007D508A" w:rsidRPr="00C86BA5" w:rsidRDefault="007D508A" w:rsidP="00834C88">
      <w:pPr>
        <w:suppressAutoHyphens w:val="0"/>
        <w:spacing w:after="160" w:line="259" w:lineRule="auto"/>
        <w:rPr>
          <w:rFonts w:ascii="Calibri" w:eastAsia="Calibri" w:hAnsi="Calibri"/>
          <w:sz w:val="23"/>
          <w:szCs w:val="23"/>
          <w:lang w:eastAsia="en-US"/>
        </w:rPr>
      </w:pPr>
    </w:p>
    <w:p w:rsidR="001558F0" w:rsidRPr="00071398" w:rsidRDefault="001558F0" w:rsidP="007264BB">
      <w:pPr>
        <w:pStyle w:val="Heading2"/>
        <w:numPr>
          <w:ilvl w:val="2"/>
          <w:numId w:val="15"/>
        </w:numPr>
        <w:jc w:val="center"/>
        <w:rPr>
          <w:rFonts w:ascii="Calibri" w:eastAsia="Calibri" w:hAnsi="Calibri" w:cs="Calibri"/>
          <w:sz w:val="36"/>
          <w:szCs w:val="36"/>
          <w:u w:val="none"/>
        </w:rPr>
      </w:pPr>
      <w:bookmarkStart w:id="46" w:name="_Toc511850879"/>
      <w:bookmarkStart w:id="47" w:name="_Toc512189514"/>
      <w:bookmarkStart w:id="48" w:name="_Toc512200233"/>
      <w:r w:rsidRPr="00071398">
        <w:rPr>
          <w:rFonts w:ascii="Calibri" w:eastAsia="Calibri" w:hAnsi="Calibri" w:cs="Calibri"/>
          <w:sz w:val="36"/>
          <w:szCs w:val="36"/>
          <w:u w:val="none"/>
        </w:rPr>
        <w:lastRenderedPageBreak/>
        <w:t xml:space="preserve">Τροποποιήσεις υλοποιήσεων για να </w:t>
      </w:r>
      <w:r w:rsidR="006E7425">
        <w:rPr>
          <w:rFonts w:ascii="Calibri" w:eastAsia="Calibri" w:hAnsi="Calibri" w:cs="Calibri"/>
          <w:sz w:val="36"/>
          <w:szCs w:val="36"/>
          <w:u w:val="none"/>
        </w:rPr>
        <w:t>γίνουν</w:t>
      </w:r>
      <w:r w:rsidRPr="00071398">
        <w:rPr>
          <w:rFonts w:ascii="Calibri" w:eastAsia="Calibri" w:hAnsi="Calibri" w:cs="Calibri"/>
          <w:sz w:val="36"/>
          <w:szCs w:val="36"/>
          <w:u w:val="none"/>
        </w:rPr>
        <w:t xml:space="preserve"> ομογεν</w:t>
      </w:r>
      <w:r w:rsidR="007264BB" w:rsidRPr="00071398">
        <w:rPr>
          <w:rFonts w:ascii="Calibri" w:eastAsia="Calibri" w:hAnsi="Calibri" w:cs="Calibri"/>
          <w:sz w:val="36"/>
          <w:szCs w:val="36"/>
          <w:u w:val="none"/>
        </w:rPr>
        <w:t>εί</w:t>
      </w:r>
      <w:r w:rsidRPr="00071398">
        <w:rPr>
          <w:rFonts w:ascii="Calibri" w:eastAsia="Calibri" w:hAnsi="Calibri" w:cs="Calibri"/>
          <w:sz w:val="36"/>
          <w:szCs w:val="36"/>
          <w:u w:val="none"/>
        </w:rPr>
        <w:t>ς</w:t>
      </w:r>
      <w:bookmarkEnd w:id="46"/>
      <w:bookmarkEnd w:id="47"/>
      <w:bookmarkEnd w:id="48"/>
    </w:p>
    <w:p w:rsidR="007D508A" w:rsidRDefault="007D508A" w:rsidP="00834C88">
      <w:pPr>
        <w:suppressAutoHyphens w:val="0"/>
        <w:spacing w:after="160" w:line="259" w:lineRule="auto"/>
        <w:rPr>
          <w:rFonts w:ascii="Calibri" w:eastAsia="Calibri" w:hAnsi="Calibri"/>
          <w:sz w:val="23"/>
          <w:szCs w:val="23"/>
          <w:lang w:eastAsia="en-US"/>
        </w:rPr>
      </w:pPr>
    </w:p>
    <w:p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Pr="006A5FC1">
        <w:rPr>
          <w:rFonts w:ascii="Calibri" w:eastAsia="Calibri" w:hAnsi="Calibri"/>
          <w:sz w:val="23"/>
          <w:szCs w:val="23"/>
          <w:lang w:val="en-US" w:eastAsia="en-US"/>
        </w:rPr>
        <w:t>testbench</w:t>
      </w:r>
      <w:r w:rsidRPr="006A5FC1">
        <w:rPr>
          <w:rFonts w:ascii="Calibri" w:eastAsia="Calibri" w:hAnsi="Calibri"/>
          <w:sz w:val="23"/>
          <w:szCs w:val="23"/>
          <w:lang w:eastAsia="en-US"/>
        </w:rPr>
        <w:t>:</w:t>
      </w:r>
    </w:p>
    <w:p w:rsidR="00834C88" w:rsidRPr="00FC0786" w:rsidRDefault="00834C88" w:rsidP="00FC0786">
      <w:pPr>
        <w:suppressAutoHyphens w:val="0"/>
        <w:spacing w:after="160" w:line="259" w:lineRule="auto"/>
        <w:jc w:val="center"/>
        <w:rPr>
          <w:rFonts w:ascii="Calibri" w:eastAsia="Calibri" w:hAnsi="Calibri"/>
          <w:b/>
          <w:lang w:eastAsia="en-US"/>
        </w:rPr>
      </w:pPr>
      <w:r w:rsidRPr="00FC0786">
        <w:rPr>
          <w:rFonts w:ascii="Calibri" w:eastAsia="Calibri" w:hAnsi="Calibri"/>
          <w:b/>
          <w:lang w:eastAsia="en-US"/>
        </w:rPr>
        <w:t>Κύκλωμα 1:</w:t>
      </w:r>
    </w:p>
    <w:p w:rsidR="00834C88" w:rsidRPr="00C86BA5" w:rsidRDefault="00503396"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 κύκλωμα 1, η συνάρτηση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503396" w:rsidRDefault="00A54CAB" w:rsidP="00834C88">
      <w:pPr>
        <w:suppressAutoHyphens w:val="0"/>
        <w:spacing w:after="160" w:line="259" w:lineRule="auto"/>
        <w:rPr>
          <w:noProof/>
        </w:rPr>
      </w:pPr>
      <w:r>
        <w:rPr>
          <w:noProof/>
        </w:rPr>
        <w:pict>
          <v:shape id="_x0000_i1070" type="#_x0000_t75" style="width:410.35pt;height:28.7pt;visibility:visible">
            <v:imagedata r:id="rId50" o:title=""/>
          </v:shape>
        </w:pict>
      </w:r>
    </w:p>
    <w:p w:rsidR="00503396" w:rsidRPr="00503396" w:rsidRDefault="00503396"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Άρα θα δούμε τι ορίσματα παίρνει αυτή η συνάρτηση και σύμφωνα από παρακάτω, βλέπουμε ότι παίρνει μεταβλητή </w:t>
      </w:r>
      <w:r>
        <w:rPr>
          <w:rFonts w:ascii="Calibri" w:eastAsia="Calibri" w:hAnsi="Calibri"/>
          <w:sz w:val="23"/>
          <w:szCs w:val="23"/>
          <w:lang w:val="en-US" w:eastAsia="en-US"/>
        </w:rPr>
        <w:t>state</w:t>
      </w:r>
      <w:r>
        <w:rPr>
          <w:rFonts w:ascii="Calibri" w:eastAsia="Calibri" w:hAnsi="Calibri"/>
          <w:sz w:val="23"/>
          <w:szCs w:val="23"/>
          <w:lang w:eastAsia="en-US"/>
        </w:rPr>
        <w:t xml:space="preserve"> και </w:t>
      </w:r>
      <w:r>
        <w:rPr>
          <w:rFonts w:ascii="Calibri" w:eastAsia="Calibri" w:hAnsi="Calibri"/>
          <w:sz w:val="23"/>
          <w:szCs w:val="23"/>
          <w:lang w:val="en-US" w:eastAsia="en-US"/>
        </w:rPr>
        <w:t>key</w:t>
      </w:r>
      <w:r w:rsidRPr="00503396">
        <w:rPr>
          <w:rFonts w:ascii="Calibri" w:eastAsia="Calibri" w:hAnsi="Calibri"/>
          <w:sz w:val="23"/>
          <w:szCs w:val="23"/>
          <w:lang w:eastAsia="en-US"/>
        </w:rPr>
        <w:t xml:space="preserve"> </w:t>
      </w:r>
      <w:r>
        <w:rPr>
          <w:rFonts w:ascii="Calibri" w:eastAsia="Calibri" w:hAnsi="Calibri"/>
          <w:sz w:val="23"/>
          <w:szCs w:val="23"/>
          <w:lang w:eastAsia="en-US"/>
        </w:rPr>
        <w:t xml:space="preserve">οι οποίες είναι τύπου </w:t>
      </w:r>
      <w:r>
        <w:rPr>
          <w:rFonts w:ascii="Calibri" w:eastAsia="Calibri" w:hAnsi="Calibri"/>
          <w:sz w:val="23"/>
          <w:szCs w:val="23"/>
          <w:lang w:val="en-US" w:eastAsia="en-US"/>
        </w:rPr>
        <w:t>word</w:t>
      </w:r>
      <w:r w:rsidRPr="00503396">
        <w:rPr>
          <w:rFonts w:ascii="Calibri" w:eastAsia="Calibri" w:hAnsi="Calibri"/>
          <w:sz w:val="23"/>
          <w:szCs w:val="23"/>
          <w:lang w:eastAsia="en-US"/>
        </w:rPr>
        <w:t>.</w:t>
      </w:r>
    </w:p>
    <w:p w:rsidR="00503396" w:rsidRDefault="00A54CAB" w:rsidP="00834C88">
      <w:pPr>
        <w:suppressAutoHyphens w:val="0"/>
        <w:spacing w:after="160" w:line="259" w:lineRule="auto"/>
        <w:rPr>
          <w:noProof/>
        </w:rPr>
      </w:pPr>
      <w:r>
        <w:rPr>
          <w:noProof/>
        </w:rPr>
        <w:pict>
          <v:shape id="_x0000_i1071" type="#_x0000_t75" style="width:93.65pt;height:28.7pt;visibility:visible">
            <v:imagedata r:id="rId51" o:title=""/>
          </v:shape>
        </w:pict>
      </w:r>
    </w:p>
    <w:p w:rsidR="00503396" w:rsidRPr="00503396" w:rsidRDefault="00A54CAB" w:rsidP="00834C88">
      <w:pPr>
        <w:suppressAutoHyphens w:val="0"/>
        <w:spacing w:after="160" w:line="259" w:lineRule="auto"/>
        <w:rPr>
          <w:rFonts w:ascii="Calibri" w:eastAsia="Calibri" w:hAnsi="Calibri"/>
          <w:sz w:val="23"/>
          <w:szCs w:val="23"/>
          <w:lang w:eastAsia="en-US"/>
        </w:rPr>
      </w:pPr>
      <w:r>
        <w:rPr>
          <w:noProof/>
        </w:rPr>
        <w:pict>
          <v:shape id="_x0000_i1072" type="#_x0000_t75" style="width:316.7pt;height:14.65pt;visibility:visible">
            <v:imagedata r:id="rId52" o:title=""/>
          </v:shape>
        </w:pict>
      </w:r>
    </w:p>
    <w:p w:rsidR="00834C88" w:rsidRDefault="00503396"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Και παρακάτω βλέπουμε τα </w:t>
      </w:r>
      <w:r>
        <w:rPr>
          <w:rFonts w:ascii="Calibri" w:eastAsia="Calibri" w:hAnsi="Calibri"/>
          <w:sz w:val="23"/>
          <w:szCs w:val="23"/>
          <w:lang w:val="en-US" w:eastAsia="en-US"/>
        </w:rPr>
        <w:t>ports</w:t>
      </w:r>
      <w:r w:rsidRPr="00503396">
        <w:rPr>
          <w:rFonts w:ascii="Calibri" w:eastAsia="Calibri" w:hAnsi="Calibri"/>
          <w:sz w:val="23"/>
          <w:szCs w:val="23"/>
          <w:lang w:eastAsia="en-US"/>
        </w:rPr>
        <w:t xml:space="preserve"> </w:t>
      </w:r>
      <w:r>
        <w:rPr>
          <w:rFonts w:ascii="Calibri" w:eastAsia="Calibri" w:hAnsi="Calibri"/>
          <w:sz w:val="23"/>
          <w:szCs w:val="23"/>
          <w:lang w:eastAsia="en-US"/>
        </w:rPr>
        <w:t>που παράγει το κύκλωμα.</w:t>
      </w:r>
    </w:p>
    <w:p w:rsidR="00503396" w:rsidRDefault="00A54CAB" w:rsidP="00834C88">
      <w:pPr>
        <w:suppressAutoHyphens w:val="0"/>
        <w:spacing w:after="160" w:line="259" w:lineRule="auto"/>
        <w:rPr>
          <w:rFonts w:ascii="Calibri" w:eastAsia="Calibri" w:hAnsi="Calibri"/>
          <w:sz w:val="23"/>
          <w:szCs w:val="23"/>
          <w:lang w:eastAsia="en-US"/>
        </w:rPr>
      </w:pPr>
      <w:r>
        <w:rPr>
          <w:noProof/>
        </w:rPr>
        <w:pict>
          <v:shape id="_x0000_i1073" type="#_x0000_t75" style="width:115.3pt;height:172.7pt;visibility:visible">
            <v:imagedata r:id="rId53" o:title=""/>
          </v:shape>
        </w:pict>
      </w:r>
    </w:p>
    <w:p w:rsidR="00503396" w:rsidRDefault="00503396" w:rsidP="00834C88">
      <w:pPr>
        <w:suppressAutoHyphens w:val="0"/>
        <w:spacing w:after="160" w:line="259" w:lineRule="auto"/>
        <w:rPr>
          <w:rFonts w:ascii="Calibri" w:eastAsia="Calibri" w:hAnsi="Calibri"/>
          <w:b/>
          <w:sz w:val="23"/>
          <w:szCs w:val="23"/>
          <w:lang w:eastAsia="en-US"/>
        </w:rPr>
      </w:pPr>
    </w:p>
    <w:p w:rsidR="00503396" w:rsidRDefault="00503396" w:rsidP="00834C88">
      <w:pPr>
        <w:suppressAutoHyphens w:val="0"/>
        <w:spacing w:after="160" w:line="259" w:lineRule="auto"/>
        <w:rPr>
          <w:rFonts w:ascii="Calibri" w:eastAsia="Calibri" w:hAnsi="Calibri"/>
          <w:b/>
          <w:sz w:val="23"/>
          <w:szCs w:val="23"/>
          <w:lang w:eastAsia="en-US"/>
        </w:rPr>
      </w:pPr>
    </w:p>
    <w:p w:rsidR="00503396" w:rsidRDefault="00503396" w:rsidP="00834C88">
      <w:pPr>
        <w:suppressAutoHyphens w:val="0"/>
        <w:spacing w:after="160" w:line="259" w:lineRule="auto"/>
        <w:rPr>
          <w:rFonts w:ascii="Calibri" w:eastAsia="Calibri" w:hAnsi="Calibri"/>
          <w:b/>
          <w:sz w:val="23"/>
          <w:szCs w:val="23"/>
          <w:lang w:eastAsia="en-US"/>
        </w:rPr>
      </w:pPr>
    </w:p>
    <w:p w:rsidR="00503396" w:rsidRDefault="00503396" w:rsidP="00834C88">
      <w:pPr>
        <w:suppressAutoHyphens w:val="0"/>
        <w:spacing w:after="160" w:line="259" w:lineRule="auto"/>
        <w:rPr>
          <w:rFonts w:ascii="Calibri" w:eastAsia="Calibri" w:hAnsi="Calibri"/>
          <w:b/>
          <w:sz w:val="23"/>
          <w:szCs w:val="23"/>
          <w:lang w:eastAsia="en-US"/>
        </w:rPr>
      </w:pPr>
    </w:p>
    <w:p w:rsidR="00503396" w:rsidRDefault="00503396" w:rsidP="00834C88">
      <w:pPr>
        <w:suppressAutoHyphens w:val="0"/>
        <w:spacing w:after="160" w:line="259" w:lineRule="auto"/>
        <w:rPr>
          <w:rFonts w:ascii="Calibri" w:eastAsia="Calibri" w:hAnsi="Calibri"/>
          <w:b/>
          <w:sz w:val="23"/>
          <w:szCs w:val="23"/>
          <w:lang w:eastAsia="en-US"/>
        </w:rPr>
      </w:pPr>
    </w:p>
    <w:p w:rsidR="00503396" w:rsidRDefault="00503396" w:rsidP="00834C88">
      <w:pPr>
        <w:suppressAutoHyphens w:val="0"/>
        <w:spacing w:after="160" w:line="259" w:lineRule="auto"/>
        <w:rPr>
          <w:rFonts w:ascii="Calibri" w:eastAsia="Calibri" w:hAnsi="Calibri"/>
          <w:b/>
          <w:sz w:val="23"/>
          <w:szCs w:val="23"/>
          <w:lang w:eastAsia="en-US"/>
        </w:rPr>
      </w:pPr>
    </w:p>
    <w:p w:rsidR="00503396" w:rsidRPr="00503396" w:rsidRDefault="00503396" w:rsidP="00FC0786">
      <w:pPr>
        <w:suppressAutoHyphens w:val="0"/>
        <w:spacing w:after="160" w:line="259" w:lineRule="auto"/>
        <w:jc w:val="center"/>
        <w:rPr>
          <w:rFonts w:ascii="Calibri" w:eastAsia="Calibri" w:hAnsi="Calibri"/>
          <w:b/>
          <w:sz w:val="23"/>
          <w:szCs w:val="23"/>
          <w:lang w:eastAsia="en-US"/>
        </w:rPr>
      </w:pPr>
      <w:r w:rsidRPr="00503396">
        <w:rPr>
          <w:rFonts w:ascii="Calibri" w:eastAsia="Calibri" w:hAnsi="Calibri"/>
          <w:b/>
          <w:sz w:val="23"/>
          <w:szCs w:val="23"/>
          <w:lang w:eastAsia="en-US"/>
        </w:rPr>
        <w:lastRenderedPageBreak/>
        <w:t>Κύκλωμα 2:</w:t>
      </w:r>
    </w:p>
    <w:p w:rsidR="00503396" w:rsidRDefault="00503396"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 κύκλωμα </w:t>
      </w:r>
      <w:r w:rsidRPr="00503396">
        <w:rPr>
          <w:rFonts w:ascii="Calibri" w:eastAsia="Calibri" w:hAnsi="Calibri"/>
          <w:sz w:val="23"/>
          <w:szCs w:val="23"/>
          <w:lang w:eastAsia="en-US"/>
        </w:rPr>
        <w:t>2</w:t>
      </w:r>
      <w:r>
        <w:rPr>
          <w:rFonts w:ascii="Calibri" w:eastAsia="Calibri" w:hAnsi="Calibri"/>
          <w:sz w:val="23"/>
          <w:szCs w:val="23"/>
          <w:lang w:eastAsia="en-US"/>
        </w:rPr>
        <w:t xml:space="preserve">, η συνάρτηση που γίνεται σύνθεση είναι η </w:t>
      </w:r>
      <w:r>
        <w:rPr>
          <w:rFonts w:ascii="Calibri" w:eastAsia="Calibri" w:hAnsi="Calibri"/>
          <w:sz w:val="23"/>
          <w:szCs w:val="23"/>
          <w:lang w:val="en-US" w:eastAsia="en-US"/>
        </w:rPr>
        <w:t>cipher</w:t>
      </w:r>
      <w:r w:rsidRPr="00503396">
        <w:rPr>
          <w:rFonts w:ascii="Calibri" w:eastAsia="Calibri" w:hAnsi="Calibri"/>
          <w:sz w:val="23"/>
          <w:szCs w:val="23"/>
          <w:lang w:eastAsia="en-US"/>
        </w:rPr>
        <w:t>().</w:t>
      </w:r>
    </w:p>
    <w:p w:rsidR="00503396" w:rsidRDefault="00A54CAB" w:rsidP="00503396">
      <w:pPr>
        <w:suppressAutoHyphens w:val="0"/>
        <w:spacing w:after="160" w:line="259" w:lineRule="auto"/>
        <w:rPr>
          <w:noProof/>
        </w:rPr>
      </w:pPr>
      <w:r>
        <w:rPr>
          <w:noProof/>
        </w:rPr>
        <w:pict>
          <v:shape id="_x0000_i1074" type="#_x0000_t75" style="width:180.3pt;height:21.65pt;visibility:visible">
            <v:imagedata r:id="rId54" o:title=""/>
          </v:shape>
        </w:pict>
      </w:r>
    </w:p>
    <w:p w:rsidR="00503396" w:rsidRDefault="00503396"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Άρα θα δούμε τι ορίσματα παίρνει αυτή η συνάρτηση και σύμφωνα από παρακάτω, βλέπουμε ότι παίρνει μεταβλητή </w:t>
      </w:r>
      <w:r>
        <w:rPr>
          <w:rFonts w:ascii="Calibri" w:eastAsia="Calibri" w:hAnsi="Calibri"/>
          <w:sz w:val="23"/>
          <w:szCs w:val="23"/>
          <w:lang w:val="en-US" w:eastAsia="en-US"/>
        </w:rPr>
        <w:t>out</w:t>
      </w:r>
      <w:r w:rsidRPr="00503396">
        <w:rPr>
          <w:rFonts w:ascii="Calibri" w:eastAsia="Calibri" w:hAnsi="Calibri"/>
          <w:sz w:val="23"/>
          <w:szCs w:val="23"/>
          <w:lang w:eastAsia="en-US"/>
        </w:rPr>
        <w:t xml:space="preserve"> </w:t>
      </w:r>
      <w:r>
        <w:rPr>
          <w:rFonts w:ascii="Calibri" w:eastAsia="Calibri" w:hAnsi="Calibri"/>
          <w:sz w:val="23"/>
          <w:szCs w:val="23"/>
          <w:lang w:eastAsia="en-US"/>
        </w:rPr>
        <w:t xml:space="preserve">η οποία είναι τύπου </w:t>
      </w:r>
      <w:r>
        <w:rPr>
          <w:rFonts w:ascii="Calibri" w:eastAsia="Calibri" w:hAnsi="Calibri"/>
          <w:sz w:val="23"/>
          <w:szCs w:val="23"/>
          <w:lang w:val="en-US" w:eastAsia="en-US"/>
        </w:rPr>
        <w:t>unsigned</w:t>
      </w:r>
      <w:r w:rsidRPr="00503396">
        <w:rPr>
          <w:rFonts w:ascii="Calibri" w:eastAsia="Calibri" w:hAnsi="Calibri"/>
          <w:sz w:val="23"/>
          <w:szCs w:val="23"/>
          <w:lang w:eastAsia="en-US"/>
        </w:rPr>
        <w:t xml:space="preserve"> </w:t>
      </w:r>
      <w:r>
        <w:rPr>
          <w:rFonts w:ascii="Calibri" w:eastAsia="Calibri" w:hAnsi="Calibri"/>
          <w:sz w:val="23"/>
          <w:szCs w:val="23"/>
          <w:lang w:val="en-US" w:eastAsia="en-US"/>
        </w:rPr>
        <w:t>char</w:t>
      </w:r>
      <w:r w:rsidRPr="00503396">
        <w:rPr>
          <w:rFonts w:ascii="Calibri" w:eastAsia="Calibri" w:hAnsi="Calibri"/>
          <w:sz w:val="23"/>
          <w:szCs w:val="23"/>
          <w:lang w:eastAsia="en-US"/>
        </w:rPr>
        <w:t>.</w:t>
      </w:r>
    </w:p>
    <w:p w:rsidR="00503396" w:rsidRDefault="00A54CAB" w:rsidP="00503396">
      <w:pPr>
        <w:suppressAutoHyphens w:val="0"/>
        <w:spacing w:after="160" w:line="259" w:lineRule="auto"/>
        <w:rPr>
          <w:noProof/>
        </w:rPr>
      </w:pPr>
      <w:r>
        <w:rPr>
          <w:noProof/>
        </w:rPr>
        <w:pict>
          <v:shape id="_x0000_i1075" type="#_x0000_t75" style="width:2in;height:21.65pt;visibility:visible">
            <v:imagedata r:id="rId55" o:title=""/>
          </v:shape>
        </w:pict>
      </w:r>
    </w:p>
    <w:p w:rsidR="00503396" w:rsidRPr="00CE4862" w:rsidRDefault="00A54CAB" w:rsidP="00503396">
      <w:pPr>
        <w:suppressAutoHyphens w:val="0"/>
        <w:spacing w:after="160" w:line="259" w:lineRule="auto"/>
        <w:rPr>
          <w:noProof/>
        </w:rPr>
      </w:pPr>
      <w:r>
        <w:rPr>
          <w:noProof/>
        </w:rPr>
        <w:pict>
          <v:shape id="_x0000_i1076" type="#_x0000_t75" style="width:3in;height:14.65pt;visibility:visible">
            <v:imagedata r:id="rId56" o:title=""/>
          </v:shape>
        </w:pict>
      </w:r>
      <w:r w:rsidR="00503396" w:rsidRPr="00CE4862">
        <w:rPr>
          <w:noProof/>
        </w:rPr>
        <w:t>.</w:t>
      </w:r>
    </w:p>
    <w:p w:rsidR="00503396" w:rsidRDefault="00503396"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Και παρακάτω βλέπουμε τα </w:t>
      </w:r>
      <w:r>
        <w:rPr>
          <w:rFonts w:ascii="Calibri" w:eastAsia="Calibri" w:hAnsi="Calibri"/>
          <w:sz w:val="23"/>
          <w:szCs w:val="23"/>
          <w:lang w:val="en-US" w:eastAsia="en-US"/>
        </w:rPr>
        <w:t>ports</w:t>
      </w:r>
      <w:r w:rsidRPr="00503396">
        <w:rPr>
          <w:rFonts w:ascii="Calibri" w:eastAsia="Calibri" w:hAnsi="Calibri"/>
          <w:sz w:val="23"/>
          <w:szCs w:val="23"/>
          <w:lang w:eastAsia="en-US"/>
        </w:rPr>
        <w:t xml:space="preserve"> </w:t>
      </w:r>
      <w:r>
        <w:rPr>
          <w:rFonts w:ascii="Calibri" w:eastAsia="Calibri" w:hAnsi="Calibri"/>
          <w:sz w:val="23"/>
          <w:szCs w:val="23"/>
          <w:lang w:eastAsia="en-US"/>
        </w:rPr>
        <w:t>που παράγει το κύκλωμα.</w:t>
      </w:r>
    </w:p>
    <w:p w:rsidR="00503396" w:rsidRPr="00503396" w:rsidRDefault="00A54CAB" w:rsidP="00503396">
      <w:pPr>
        <w:suppressAutoHyphens w:val="0"/>
        <w:spacing w:after="160" w:line="259" w:lineRule="auto"/>
        <w:rPr>
          <w:rFonts w:ascii="Calibri" w:eastAsia="Calibri" w:hAnsi="Calibri"/>
          <w:sz w:val="23"/>
          <w:szCs w:val="23"/>
          <w:lang w:eastAsia="en-US"/>
        </w:rPr>
      </w:pPr>
      <w:r>
        <w:rPr>
          <w:noProof/>
        </w:rPr>
        <w:pict>
          <v:shape id="_x0000_i1077" type="#_x0000_t75" style="width:108.3pt;height:43.3pt;visibility:visible">
            <v:imagedata r:id="rId57" o:title=""/>
          </v:shape>
        </w:pict>
      </w:r>
    </w:p>
    <w:p w:rsidR="00503396" w:rsidRDefault="00503396" w:rsidP="00503396">
      <w:pPr>
        <w:suppressAutoHyphens w:val="0"/>
        <w:spacing w:after="160" w:line="259" w:lineRule="auto"/>
        <w:rPr>
          <w:rFonts w:ascii="Calibri" w:eastAsia="Calibri" w:hAnsi="Calibri"/>
          <w:b/>
          <w:sz w:val="23"/>
          <w:szCs w:val="23"/>
          <w:lang w:eastAsia="en-US"/>
        </w:rPr>
      </w:pPr>
    </w:p>
    <w:p w:rsidR="00503396" w:rsidRPr="00FC0786" w:rsidRDefault="00503396" w:rsidP="00FC0786">
      <w:pPr>
        <w:suppressAutoHyphens w:val="0"/>
        <w:spacing w:after="160" w:line="259" w:lineRule="auto"/>
        <w:jc w:val="center"/>
        <w:rPr>
          <w:rFonts w:ascii="Calibri" w:eastAsia="Calibri" w:hAnsi="Calibri"/>
          <w:b/>
          <w:lang w:eastAsia="en-US"/>
        </w:rPr>
      </w:pPr>
      <w:r w:rsidRPr="00FC0786">
        <w:rPr>
          <w:rFonts w:ascii="Calibri" w:eastAsia="Calibri" w:hAnsi="Calibri"/>
          <w:b/>
          <w:lang w:eastAsia="en-US"/>
        </w:rPr>
        <w:t>Κύκλωμα 3:</w:t>
      </w:r>
    </w:p>
    <w:p w:rsidR="00503396" w:rsidRDefault="00503396"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 κύκλωμα </w:t>
      </w:r>
      <w:r w:rsidR="003F0C20" w:rsidRPr="003F0C20">
        <w:rPr>
          <w:rFonts w:ascii="Calibri" w:eastAsia="Calibri" w:hAnsi="Calibri"/>
          <w:sz w:val="23"/>
          <w:szCs w:val="23"/>
          <w:lang w:eastAsia="en-US"/>
        </w:rPr>
        <w:t>3</w:t>
      </w:r>
      <w:r>
        <w:rPr>
          <w:rFonts w:ascii="Calibri" w:eastAsia="Calibri" w:hAnsi="Calibri"/>
          <w:sz w:val="23"/>
          <w:szCs w:val="23"/>
          <w:lang w:eastAsia="en-US"/>
        </w:rPr>
        <w:t xml:space="preserve">, η συνάρτηση που γίνεται σύνθεση είναι η </w:t>
      </w:r>
      <w:proofErr w:type="spellStart"/>
      <w:r>
        <w:rPr>
          <w:rFonts w:ascii="Calibri" w:eastAsia="Calibri" w:hAnsi="Calibri"/>
          <w:sz w:val="23"/>
          <w:szCs w:val="23"/>
          <w:lang w:val="en-US" w:eastAsia="en-US"/>
        </w:rPr>
        <w:t>aes</w:t>
      </w:r>
      <w:proofErr w:type="spellEnd"/>
      <w:r w:rsidRPr="00503396">
        <w:rPr>
          <w:rFonts w:ascii="Calibri" w:eastAsia="Calibri" w:hAnsi="Calibri"/>
          <w:sz w:val="23"/>
          <w:szCs w:val="23"/>
          <w:lang w:eastAsia="en-US"/>
        </w:rPr>
        <w:t>_</w:t>
      </w:r>
      <w:r>
        <w:rPr>
          <w:rFonts w:ascii="Calibri" w:eastAsia="Calibri" w:hAnsi="Calibri"/>
          <w:sz w:val="23"/>
          <w:szCs w:val="23"/>
          <w:lang w:val="en-US" w:eastAsia="en-US"/>
        </w:rPr>
        <w:t>main</w:t>
      </w:r>
      <w:r w:rsidRPr="00503396">
        <w:rPr>
          <w:rFonts w:ascii="Calibri" w:eastAsia="Calibri" w:hAnsi="Calibri"/>
          <w:sz w:val="23"/>
          <w:szCs w:val="23"/>
          <w:lang w:eastAsia="en-US"/>
        </w:rPr>
        <w:t>().</w:t>
      </w:r>
    </w:p>
    <w:p w:rsidR="00503396" w:rsidRDefault="00A54CAB" w:rsidP="00503396">
      <w:pPr>
        <w:suppressAutoHyphens w:val="0"/>
        <w:spacing w:after="160" w:line="259" w:lineRule="auto"/>
        <w:rPr>
          <w:noProof/>
        </w:rPr>
      </w:pPr>
      <w:r>
        <w:rPr>
          <w:noProof/>
        </w:rPr>
        <w:pict>
          <v:shape id="_x0000_i1078" type="#_x0000_t75" style="width:194.35pt;height:21.65pt;visibility:visible">
            <v:imagedata r:id="rId58" o:title=""/>
          </v:shape>
        </w:pict>
      </w:r>
    </w:p>
    <w:p w:rsidR="00D070CB" w:rsidRDefault="00D070CB" w:rsidP="00D070CB">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Άρα θα δούμε τι ορίσματα παίρνει αυτή η συνάρτηση και σύμφωνα από παρακάτω, βλέπουμε ότι παίρνει μεταβλητ</w:t>
      </w:r>
      <w:r w:rsidR="00F42F19">
        <w:rPr>
          <w:rFonts w:ascii="Calibri" w:eastAsia="Calibri" w:hAnsi="Calibri"/>
          <w:sz w:val="23"/>
          <w:szCs w:val="23"/>
          <w:lang w:eastAsia="en-US"/>
        </w:rPr>
        <w:t xml:space="preserve">ές </w:t>
      </w:r>
      <w:proofErr w:type="spellStart"/>
      <w:r w:rsidR="00F42F19">
        <w:rPr>
          <w:rFonts w:ascii="Calibri" w:eastAsia="Calibri" w:hAnsi="Calibri"/>
          <w:sz w:val="23"/>
          <w:szCs w:val="23"/>
          <w:lang w:val="en-US" w:eastAsia="en-US"/>
        </w:rPr>
        <w:t>stamt</w:t>
      </w:r>
      <w:proofErr w:type="spellEnd"/>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Pr>
          <w:rFonts w:ascii="Calibri" w:eastAsia="Calibri" w:hAnsi="Calibri"/>
          <w:sz w:val="23"/>
          <w:szCs w:val="23"/>
          <w:lang w:val="en-US" w:eastAsia="en-US"/>
        </w:rPr>
        <w:t>out</w:t>
      </w:r>
      <w:r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proofErr w:type="spellStart"/>
      <w:r w:rsidR="00F42F19">
        <w:rPr>
          <w:rFonts w:ascii="Calibri" w:eastAsia="Calibri" w:hAnsi="Calibri"/>
          <w:sz w:val="23"/>
          <w:szCs w:val="23"/>
          <w:lang w:val="en-US" w:eastAsia="en-US"/>
        </w:rPr>
        <w:t>int</w:t>
      </w:r>
      <w:proofErr w:type="spellEnd"/>
      <w:r w:rsidR="00F42F19">
        <w:rPr>
          <w:rFonts w:ascii="Calibri" w:eastAsia="Calibri" w:hAnsi="Calibri"/>
          <w:sz w:val="23"/>
          <w:szCs w:val="23"/>
          <w:lang w:eastAsia="en-US"/>
        </w:rPr>
        <w:t>.</w:t>
      </w:r>
    </w:p>
    <w:p w:rsidR="00F42F19" w:rsidRDefault="00A54CAB" w:rsidP="00D070CB">
      <w:pPr>
        <w:suppressAutoHyphens w:val="0"/>
        <w:spacing w:after="160" w:line="259" w:lineRule="auto"/>
        <w:rPr>
          <w:noProof/>
        </w:rPr>
      </w:pPr>
      <w:r>
        <w:rPr>
          <w:noProof/>
        </w:rPr>
        <w:pict>
          <v:shape id="_x0000_i1079" type="#_x0000_t75" style="width:129.35pt;height:43.3pt;visibility:visible">
            <v:imagedata r:id="rId59" o:title=""/>
          </v:shape>
        </w:pict>
      </w:r>
    </w:p>
    <w:p w:rsidR="00F42F19" w:rsidRDefault="00A54CAB" w:rsidP="00F42F19">
      <w:pPr>
        <w:suppressAutoHyphens w:val="0"/>
        <w:spacing w:after="160" w:line="259" w:lineRule="auto"/>
        <w:rPr>
          <w:rFonts w:ascii="Calibri" w:eastAsia="Calibri" w:hAnsi="Calibri"/>
          <w:sz w:val="23"/>
          <w:szCs w:val="23"/>
          <w:lang w:eastAsia="en-US"/>
        </w:rPr>
      </w:pPr>
      <w:r>
        <w:rPr>
          <w:noProof/>
        </w:rPr>
        <w:pict>
          <v:shape id="_x0000_i1080" type="#_x0000_t75" style="width:172.7pt;height:21.65pt;visibility:visible">
            <v:imagedata r:id="rId60" o:title=""/>
          </v:shape>
        </w:pict>
      </w:r>
    </w:p>
    <w:p w:rsidR="00F42F19" w:rsidRDefault="00F42F19" w:rsidP="00F42F19">
      <w:pPr>
        <w:suppressAutoHyphens w:val="0"/>
        <w:spacing w:after="160" w:line="259" w:lineRule="auto"/>
        <w:rPr>
          <w:rFonts w:ascii="Calibri" w:eastAsia="Calibri" w:hAnsi="Calibri"/>
          <w:sz w:val="23"/>
          <w:szCs w:val="23"/>
          <w:lang w:eastAsia="en-US"/>
        </w:rPr>
      </w:pPr>
    </w:p>
    <w:p w:rsidR="00F42F19" w:rsidRDefault="00F42F19" w:rsidP="00F42F19">
      <w:pPr>
        <w:suppressAutoHyphens w:val="0"/>
        <w:spacing w:after="160" w:line="259" w:lineRule="auto"/>
        <w:rPr>
          <w:rFonts w:ascii="Calibri" w:eastAsia="Calibri" w:hAnsi="Calibri"/>
          <w:sz w:val="23"/>
          <w:szCs w:val="23"/>
          <w:lang w:eastAsia="en-US"/>
        </w:rPr>
      </w:pPr>
    </w:p>
    <w:p w:rsidR="00F42F19" w:rsidRDefault="00F42F19" w:rsidP="00F42F19">
      <w:pPr>
        <w:suppressAutoHyphens w:val="0"/>
        <w:spacing w:after="160" w:line="259" w:lineRule="auto"/>
        <w:rPr>
          <w:rFonts w:ascii="Calibri" w:eastAsia="Calibri" w:hAnsi="Calibri"/>
          <w:sz w:val="23"/>
          <w:szCs w:val="23"/>
          <w:lang w:eastAsia="en-US"/>
        </w:rPr>
      </w:pPr>
    </w:p>
    <w:p w:rsidR="00F42F19" w:rsidRDefault="00F42F19" w:rsidP="00F42F19">
      <w:pPr>
        <w:suppressAutoHyphens w:val="0"/>
        <w:spacing w:after="160" w:line="259" w:lineRule="auto"/>
        <w:rPr>
          <w:rFonts w:ascii="Calibri" w:eastAsia="Calibri" w:hAnsi="Calibri"/>
          <w:sz w:val="23"/>
          <w:szCs w:val="23"/>
          <w:lang w:eastAsia="en-US"/>
        </w:rPr>
      </w:pPr>
    </w:p>
    <w:p w:rsidR="00893909" w:rsidRDefault="00893909" w:rsidP="00F42F19">
      <w:pPr>
        <w:suppressAutoHyphens w:val="0"/>
        <w:spacing w:after="160" w:line="259" w:lineRule="auto"/>
        <w:rPr>
          <w:rFonts w:ascii="Calibri" w:eastAsia="Calibri" w:hAnsi="Calibri"/>
          <w:sz w:val="23"/>
          <w:szCs w:val="23"/>
          <w:lang w:eastAsia="en-US"/>
        </w:rPr>
      </w:pPr>
    </w:p>
    <w:p w:rsidR="00F42F19" w:rsidRDefault="00F42F19" w:rsidP="00F42F19">
      <w:pPr>
        <w:suppressAutoHyphens w:val="0"/>
        <w:spacing w:after="160" w:line="259" w:lineRule="auto"/>
        <w:rPr>
          <w:rFonts w:ascii="Calibri" w:eastAsia="Calibri" w:hAnsi="Calibri"/>
          <w:sz w:val="23"/>
          <w:szCs w:val="23"/>
          <w:lang w:eastAsia="en-US"/>
        </w:rPr>
      </w:pPr>
    </w:p>
    <w:p w:rsidR="00F42F19" w:rsidRDefault="00F42F19" w:rsidP="00F42F19">
      <w:pPr>
        <w:suppressAutoHyphens w:val="0"/>
        <w:spacing w:after="160" w:line="259" w:lineRule="auto"/>
        <w:rPr>
          <w:rFonts w:ascii="Calibri" w:eastAsia="Calibri" w:hAnsi="Calibri"/>
          <w:sz w:val="23"/>
          <w:szCs w:val="23"/>
          <w:lang w:eastAsia="en-US"/>
        </w:rPr>
      </w:pPr>
    </w:p>
    <w:p w:rsidR="00F42F19" w:rsidRDefault="00F42F19" w:rsidP="00F42F19">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 xml:space="preserve">Και παρακάτω βλέπουμε τα </w:t>
      </w:r>
      <w:r>
        <w:rPr>
          <w:rFonts w:ascii="Calibri" w:eastAsia="Calibri" w:hAnsi="Calibri"/>
          <w:sz w:val="23"/>
          <w:szCs w:val="23"/>
          <w:lang w:val="en-US" w:eastAsia="en-US"/>
        </w:rPr>
        <w:t>ports</w:t>
      </w:r>
      <w:r w:rsidRPr="00503396">
        <w:rPr>
          <w:rFonts w:ascii="Calibri" w:eastAsia="Calibri" w:hAnsi="Calibri"/>
          <w:sz w:val="23"/>
          <w:szCs w:val="23"/>
          <w:lang w:eastAsia="en-US"/>
        </w:rPr>
        <w:t xml:space="preserve"> </w:t>
      </w:r>
      <w:r>
        <w:rPr>
          <w:rFonts w:ascii="Calibri" w:eastAsia="Calibri" w:hAnsi="Calibri"/>
          <w:sz w:val="23"/>
          <w:szCs w:val="23"/>
          <w:lang w:eastAsia="en-US"/>
        </w:rPr>
        <w:t>που παράγει το κύκλωμα.</w:t>
      </w:r>
    </w:p>
    <w:p w:rsidR="00D070CB" w:rsidRDefault="00A54CAB" w:rsidP="00503396">
      <w:pPr>
        <w:suppressAutoHyphens w:val="0"/>
        <w:spacing w:after="160" w:line="259" w:lineRule="auto"/>
        <w:rPr>
          <w:noProof/>
        </w:rPr>
      </w:pPr>
      <w:r>
        <w:rPr>
          <w:noProof/>
        </w:rPr>
        <w:pict>
          <v:shape id="_x0000_i1081" type="#_x0000_t75" style="width:137pt;height:187.3pt;visibility:visible">
            <v:imagedata r:id="rId61" o:title=""/>
          </v:shape>
        </w:pict>
      </w:r>
    </w:p>
    <w:p w:rsidR="00F42F19" w:rsidRDefault="00F42F19"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Εφόσον είδαμε τα είδαμε, θα προσπαθήσουμε ν</w:t>
      </w:r>
      <w:r w:rsidR="00164AF2">
        <w:rPr>
          <w:rFonts w:ascii="Calibri" w:eastAsia="Calibri" w:hAnsi="Calibri"/>
          <w:sz w:val="23"/>
          <w:szCs w:val="23"/>
          <w:lang w:eastAsia="en-US"/>
        </w:rPr>
        <w:t>α όλες οι</w:t>
      </w:r>
      <w:r>
        <w:rPr>
          <w:rFonts w:ascii="Calibri" w:eastAsia="Calibri" w:hAnsi="Calibri"/>
          <w:sz w:val="23"/>
          <w:szCs w:val="23"/>
          <w:lang w:eastAsia="en-US"/>
        </w:rPr>
        <w:t xml:space="preserve"> συν</w:t>
      </w:r>
      <w:r w:rsidR="00164AF2">
        <w:rPr>
          <w:rFonts w:ascii="Calibri" w:eastAsia="Calibri" w:hAnsi="Calibri"/>
          <w:sz w:val="23"/>
          <w:szCs w:val="23"/>
          <w:lang w:eastAsia="en-US"/>
        </w:rPr>
        <w:t>αρτήσεις να δέχονται</w:t>
      </w:r>
      <w:r>
        <w:rPr>
          <w:rFonts w:ascii="Calibri" w:eastAsia="Calibri" w:hAnsi="Calibri"/>
          <w:sz w:val="23"/>
          <w:szCs w:val="23"/>
          <w:lang w:eastAsia="en-US"/>
        </w:rPr>
        <w:t>,</w:t>
      </w:r>
      <w:r w:rsidR="00164AF2">
        <w:rPr>
          <w:rFonts w:ascii="Calibri" w:eastAsia="Calibri" w:hAnsi="Calibri"/>
          <w:sz w:val="23"/>
          <w:szCs w:val="23"/>
          <w:lang w:eastAsia="en-US"/>
        </w:rPr>
        <w:t xml:space="preserve"> τις</w:t>
      </w:r>
      <w:r>
        <w:rPr>
          <w:rFonts w:ascii="Calibri" w:eastAsia="Calibri" w:hAnsi="Calibri"/>
          <w:sz w:val="23"/>
          <w:szCs w:val="23"/>
          <w:lang w:eastAsia="en-US"/>
        </w:rPr>
        <w:t xml:space="preserve"> ίδιες εισόδους και εξόδους.</w:t>
      </w:r>
    </w:p>
    <w:p w:rsidR="00F42F19" w:rsidRDefault="00F42F19" w:rsidP="00F42F19">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Για να γίνει αυτό, θα προσπαθήσουμε να κάνουμε τα κυκλώματα 2 και 3 ,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θα κάνουμε το κύκλωμα 2 και 3 να έχουν ως ορίσματα στην κύρια συνάρτηση μεταβλητές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οι οποίες θα είναι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rsidR="00F42F19" w:rsidRPr="00FC0786" w:rsidRDefault="00F42F19" w:rsidP="00FC0786">
      <w:pPr>
        <w:suppressAutoHyphens w:val="0"/>
        <w:spacing w:after="160" w:line="259" w:lineRule="auto"/>
        <w:jc w:val="center"/>
        <w:rPr>
          <w:rFonts w:ascii="Calibri" w:eastAsia="Calibri" w:hAnsi="Calibri"/>
          <w:b/>
          <w:lang w:eastAsia="en-US"/>
        </w:rPr>
      </w:pPr>
      <w:r w:rsidRPr="00FC0786">
        <w:rPr>
          <w:rFonts w:ascii="Calibri" w:eastAsia="Calibri" w:hAnsi="Calibri"/>
          <w:b/>
          <w:lang w:eastAsia="en-US"/>
        </w:rPr>
        <w:t>Κύκλωμα 2:</w:t>
      </w:r>
    </w:p>
    <w:p w:rsidR="00F42F19" w:rsidRDefault="00F42F19" w:rsidP="00F42F19">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Για να γίνει αυτό στο κύκλωμα 2 θα πρέπει να γίνουν οι εξής αλλαγές:</w:t>
      </w:r>
    </w:p>
    <w:p w:rsidR="00F42F19" w:rsidRDefault="00202ED4" w:rsidP="00F42F19">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θα πρέπει να βάλουμε την είσοδο καθώς και το κλειδί μέσα στο </w:t>
      </w:r>
      <w:r>
        <w:rPr>
          <w:rFonts w:ascii="Calibri" w:eastAsia="Calibri" w:hAnsi="Calibri"/>
          <w:sz w:val="23"/>
          <w:szCs w:val="23"/>
          <w:lang w:val="en-US" w:eastAsia="en-US"/>
        </w:rPr>
        <w:t>testbench</w:t>
      </w:r>
      <w:r w:rsidRPr="00202ED4">
        <w:rPr>
          <w:rFonts w:ascii="Calibri" w:eastAsia="Calibri" w:hAnsi="Calibri"/>
          <w:sz w:val="23"/>
          <w:szCs w:val="23"/>
          <w:lang w:eastAsia="en-US"/>
        </w:rPr>
        <w:t>,</w:t>
      </w:r>
      <w:r>
        <w:rPr>
          <w:rFonts w:ascii="Calibri" w:eastAsia="Calibri" w:hAnsi="Calibri"/>
          <w:sz w:val="23"/>
          <w:szCs w:val="23"/>
          <w:lang w:eastAsia="en-US"/>
        </w:rPr>
        <w:t xml:space="preserve"> στην αρχή ήταν μέσα στην συνάρτηση που θα γίνει η σύνθεση.</w:t>
      </w:r>
      <w:r w:rsidRPr="00202ED4">
        <w:rPr>
          <w:rFonts w:ascii="Calibri" w:eastAsia="Calibri" w:hAnsi="Calibri"/>
          <w:sz w:val="23"/>
          <w:szCs w:val="23"/>
          <w:lang w:eastAsia="en-US"/>
        </w:rPr>
        <w:t xml:space="preserve"> </w:t>
      </w:r>
      <w:r>
        <w:rPr>
          <w:rFonts w:ascii="Calibri" w:eastAsia="Calibri" w:hAnsi="Calibri"/>
          <w:sz w:val="23"/>
          <w:szCs w:val="23"/>
          <w:lang w:eastAsia="en-US"/>
        </w:rPr>
        <w:t xml:space="preserve">Έπειτα να κάνουμε τύπου </w:t>
      </w:r>
      <w:r>
        <w:rPr>
          <w:rFonts w:ascii="Calibri" w:eastAsia="Calibri" w:hAnsi="Calibri"/>
          <w:sz w:val="23"/>
          <w:szCs w:val="23"/>
          <w:lang w:val="en-US" w:eastAsia="en-US"/>
        </w:rPr>
        <w:t>word</w:t>
      </w:r>
      <w:r w:rsidRPr="00202ED4">
        <w:rPr>
          <w:rFonts w:ascii="Calibri" w:eastAsia="Calibri" w:hAnsi="Calibri"/>
          <w:sz w:val="23"/>
          <w:szCs w:val="23"/>
          <w:lang w:eastAsia="en-US"/>
        </w:rPr>
        <w:t xml:space="preserve"> </w:t>
      </w:r>
      <w:r>
        <w:rPr>
          <w:rFonts w:ascii="Calibri" w:eastAsia="Calibri" w:hAnsi="Calibri"/>
          <w:sz w:val="23"/>
          <w:szCs w:val="23"/>
          <w:lang w:eastAsia="en-US"/>
        </w:rPr>
        <w:t xml:space="preserve">τις μεταβλητές </w:t>
      </w:r>
      <w:r>
        <w:rPr>
          <w:rFonts w:ascii="Calibri" w:eastAsia="Calibri" w:hAnsi="Calibri"/>
          <w:sz w:val="23"/>
          <w:szCs w:val="23"/>
          <w:lang w:val="en-US" w:eastAsia="en-US"/>
        </w:rPr>
        <w:t>in</w:t>
      </w:r>
      <w:r w:rsidRPr="00202ED4">
        <w:rPr>
          <w:rFonts w:ascii="Calibri" w:eastAsia="Calibri" w:hAnsi="Calibri"/>
          <w:sz w:val="23"/>
          <w:szCs w:val="23"/>
          <w:lang w:eastAsia="en-US"/>
        </w:rPr>
        <w:t xml:space="preserve">, </w:t>
      </w:r>
      <w:r>
        <w:rPr>
          <w:rFonts w:ascii="Calibri" w:eastAsia="Calibri" w:hAnsi="Calibri"/>
          <w:sz w:val="23"/>
          <w:szCs w:val="23"/>
          <w:lang w:eastAsia="en-US"/>
        </w:rPr>
        <w:t xml:space="preserve"> </w:t>
      </w:r>
      <w:r>
        <w:rPr>
          <w:rFonts w:ascii="Calibri" w:eastAsia="Calibri" w:hAnsi="Calibri"/>
          <w:sz w:val="23"/>
          <w:szCs w:val="23"/>
          <w:lang w:val="en-US" w:eastAsia="en-US"/>
        </w:rPr>
        <w:t>key</w:t>
      </w:r>
      <w:r w:rsidRPr="00202ED4">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το </w:t>
      </w:r>
      <w:r>
        <w:rPr>
          <w:rFonts w:ascii="Calibri" w:eastAsia="Calibri" w:hAnsi="Calibri"/>
          <w:sz w:val="23"/>
          <w:szCs w:val="23"/>
          <w:lang w:val="en-US" w:eastAsia="en-US"/>
        </w:rPr>
        <w:t>out</w:t>
      </w:r>
      <w:r w:rsidRPr="00202ED4">
        <w:rPr>
          <w:rFonts w:ascii="Calibri" w:eastAsia="Calibri" w:hAnsi="Calibri"/>
          <w:sz w:val="23"/>
          <w:szCs w:val="23"/>
          <w:lang w:eastAsia="en-US"/>
        </w:rPr>
        <w:t>.</w:t>
      </w:r>
    </w:p>
    <w:p w:rsidR="005418F8" w:rsidRDefault="00A54CAB" w:rsidP="00F42F19">
      <w:pPr>
        <w:suppressAutoHyphens w:val="0"/>
        <w:spacing w:after="160" w:line="259" w:lineRule="auto"/>
        <w:rPr>
          <w:noProof/>
        </w:rPr>
      </w:pPr>
      <w:r>
        <w:rPr>
          <w:noProof/>
        </w:rPr>
        <w:pict>
          <v:shape id="_x0000_i1082" type="#_x0000_t75" style="width:417.95pt;height:151pt;visibility:visible">
            <v:imagedata r:id="rId62" o:title=""/>
          </v:shape>
        </w:pict>
      </w:r>
    </w:p>
    <w:p w:rsidR="00F14E4E" w:rsidRDefault="00F14E4E" w:rsidP="00F42F19">
      <w:pPr>
        <w:suppressAutoHyphens w:val="0"/>
        <w:spacing w:after="160" w:line="259" w:lineRule="auto"/>
        <w:rPr>
          <w:rFonts w:ascii="Calibri" w:eastAsia="Calibri" w:hAnsi="Calibri"/>
          <w:sz w:val="23"/>
          <w:szCs w:val="23"/>
          <w:lang w:eastAsia="en-US"/>
        </w:rPr>
      </w:pPr>
    </w:p>
    <w:p w:rsidR="001F2E55" w:rsidRDefault="001F2E55" w:rsidP="00F42F19">
      <w:pPr>
        <w:suppressAutoHyphens w:val="0"/>
        <w:spacing w:after="160" w:line="259" w:lineRule="auto"/>
        <w:rPr>
          <w:rFonts w:ascii="Calibri" w:eastAsia="Calibri" w:hAnsi="Calibri"/>
          <w:sz w:val="23"/>
          <w:szCs w:val="23"/>
          <w:lang w:eastAsia="en-US"/>
        </w:rPr>
      </w:pPr>
    </w:p>
    <w:p w:rsidR="00F14E4E" w:rsidRDefault="00F14E4E" w:rsidP="00F42F19">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 xml:space="preserve">Έπειτα θα βάλουμε τους πίνακες, στα </w:t>
      </w:r>
      <w:r>
        <w:rPr>
          <w:rFonts w:ascii="Calibri" w:eastAsia="Calibri" w:hAnsi="Calibri"/>
          <w:sz w:val="23"/>
          <w:szCs w:val="23"/>
          <w:lang w:val="en-US" w:eastAsia="en-US"/>
        </w:rPr>
        <w:t>in</w:t>
      </w:r>
      <w:r w:rsidRPr="00F14E4E">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14E4E">
        <w:rPr>
          <w:rFonts w:ascii="Calibri" w:eastAsia="Calibri" w:hAnsi="Calibri"/>
          <w:sz w:val="23"/>
          <w:szCs w:val="23"/>
          <w:lang w:eastAsia="en-US"/>
        </w:rPr>
        <w:t xml:space="preserve"> </w:t>
      </w:r>
      <w:r>
        <w:rPr>
          <w:rFonts w:ascii="Calibri" w:eastAsia="Calibri" w:hAnsi="Calibri"/>
          <w:sz w:val="23"/>
          <w:szCs w:val="23"/>
          <w:lang w:eastAsia="en-US"/>
        </w:rPr>
        <w:t xml:space="preserve">χωρίς την χρήση </w:t>
      </w:r>
      <w:r>
        <w:rPr>
          <w:rFonts w:ascii="Calibri" w:eastAsia="Calibri" w:hAnsi="Calibri"/>
          <w:sz w:val="23"/>
          <w:szCs w:val="23"/>
          <w:lang w:val="en-US" w:eastAsia="en-US"/>
        </w:rPr>
        <w:t>loop</w:t>
      </w:r>
      <w:r w:rsidRPr="00F14E4E">
        <w:rPr>
          <w:rFonts w:ascii="Calibri" w:eastAsia="Calibri" w:hAnsi="Calibri"/>
          <w:sz w:val="23"/>
          <w:szCs w:val="23"/>
          <w:lang w:eastAsia="en-US"/>
        </w:rPr>
        <w:t>:</w:t>
      </w:r>
    </w:p>
    <w:p w:rsidR="00F14E4E" w:rsidRDefault="00A54CAB" w:rsidP="00F42F19">
      <w:pPr>
        <w:suppressAutoHyphens w:val="0"/>
        <w:spacing w:after="160" w:line="259" w:lineRule="auto"/>
        <w:rPr>
          <w:rFonts w:ascii="Calibri" w:eastAsia="Calibri" w:hAnsi="Calibri"/>
          <w:sz w:val="23"/>
          <w:szCs w:val="23"/>
          <w:lang w:eastAsia="en-US"/>
        </w:rPr>
      </w:pPr>
      <w:r>
        <w:rPr>
          <w:noProof/>
        </w:rPr>
        <w:pict>
          <v:shape id="_x0000_i1083" type="#_x0000_t75" style="width:446.05pt;height:36.3pt;visibility:visible;mso-wrap-style:square">
            <v:imagedata r:id="rId63" o:title=""/>
          </v:shape>
        </w:pict>
      </w:r>
    </w:p>
    <w:p w:rsidR="005418F8" w:rsidRDefault="005418F8" w:rsidP="00F42F19">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Στην συνέχεια, θα πρέπει να αντικαταστήσουμε το </w:t>
      </w:r>
      <w:r>
        <w:rPr>
          <w:rFonts w:ascii="Calibri" w:eastAsia="Calibri" w:hAnsi="Calibri"/>
          <w:sz w:val="23"/>
          <w:szCs w:val="23"/>
          <w:lang w:val="en-US" w:eastAsia="en-US"/>
        </w:rPr>
        <w:t>out</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r>
        <w:rPr>
          <w:rFonts w:ascii="Calibri" w:eastAsia="Calibri" w:hAnsi="Calibri"/>
          <w:sz w:val="23"/>
          <w:szCs w:val="23"/>
          <w:lang w:val="en-US" w:eastAsia="en-US"/>
        </w:rPr>
        <w:t>key</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με μία μεταβλητή που θα είναι η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Αυτή η αλλαγή πρέπει να γίνει και στα δύο αρχεία </w:t>
      </w:r>
      <w:r w:rsidR="00F14E4E">
        <w:rPr>
          <w:rFonts w:ascii="Calibri" w:eastAsia="Calibri" w:hAnsi="Calibri"/>
          <w:sz w:val="23"/>
          <w:szCs w:val="23"/>
          <w:lang w:val="en-US" w:eastAsia="en-US"/>
        </w:rPr>
        <w:t>testbench</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rsidR="008B7060" w:rsidRDefault="00A54CAB" w:rsidP="00F42F19">
      <w:pPr>
        <w:suppressAutoHyphens w:val="0"/>
        <w:spacing w:after="160" w:line="259" w:lineRule="auto"/>
        <w:rPr>
          <w:rFonts w:ascii="Calibri" w:eastAsia="Calibri" w:hAnsi="Calibri"/>
          <w:sz w:val="23"/>
          <w:szCs w:val="23"/>
          <w:lang w:eastAsia="en-US"/>
        </w:rPr>
      </w:pPr>
      <w:r>
        <w:rPr>
          <w:noProof/>
        </w:rPr>
        <w:pict>
          <v:shape id="_x0000_i1084" type="#_x0000_t75" style="width:259.3pt;height:14.65pt;visibility:visible;mso-wrap-style:square">
            <v:imagedata r:id="rId64" o:title=""/>
          </v:shape>
        </w:pict>
      </w:r>
    </w:p>
    <w:p w:rsidR="00F14E4E" w:rsidRDefault="00F14E4E" w:rsidP="00F42F19">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Στην αρχή θα πάρουμε</w:t>
      </w:r>
      <w:r w:rsidRPr="00F14E4E">
        <w:rPr>
          <w:rFonts w:ascii="Calibri" w:eastAsia="Calibri" w:hAnsi="Calibri"/>
          <w:sz w:val="23"/>
          <w:szCs w:val="23"/>
          <w:lang w:eastAsia="en-US"/>
        </w:rPr>
        <w:t xml:space="preserve"> </w:t>
      </w:r>
      <w:r>
        <w:rPr>
          <w:rFonts w:ascii="Calibri" w:eastAsia="Calibri" w:hAnsi="Calibri"/>
          <w:sz w:val="23"/>
          <w:szCs w:val="23"/>
          <w:lang w:eastAsia="en-US"/>
        </w:rPr>
        <w:t xml:space="preserve">να πάρουμε τον κώδικα που μεταφέρει το </w:t>
      </w:r>
      <w:r>
        <w:rPr>
          <w:rFonts w:ascii="Calibri" w:eastAsia="Calibri" w:hAnsi="Calibri"/>
          <w:sz w:val="23"/>
          <w:szCs w:val="23"/>
          <w:lang w:val="en-US" w:eastAsia="en-US"/>
        </w:rPr>
        <w:t>in</w:t>
      </w:r>
      <w:r w:rsidRPr="00F14E4E">
        <w:rPr>
          <w:rFonts w:ascii="Calibri" w:eastAsia="Calibri" w:hAnsi="Calibri"/>
          <w:sz w:val="23"/>
          <w:szCs w:val="23"/>
          <w:lang w:eastAsia="en-US"/>
        </w:rPr>
        <w:t xml:space="preserve"> </w:t>
      </w:r>
      <w:r>
        <w:rPr>
          <w:rFonts w:ascii="Calibri" w:eastAsia="Calibri" w:hAnsi="Calibri"/>
          <w:sz w:val="23"/>
          <w:szCs w:val="23"/>
          <w:lang w:eastAsia="en-US"/>
        </w:rPr>
        <w:t xml:space="preserve">στο </w:t>
      </w:r>
      <w:r>
        <w:rPr>
          <w:rFonts w:ascii="Calibri" w:eastAsia="Calibri" w:hAnsi="Calibri"/>
          <w:sz w:val="23"/>
          <w:szCs w:val="23"/>
          <w:lang w:val="en-US" w:eastAsia="en-US"/>
        </w:rPr>
        <w:t>state</w:t>
      </w:r>
      <w:r w:rsidRPr="00F14E4E">
        <w:rPr>
          <w:rFonts w:ascii="Calibri" w:eastAsia="Calibri" w:hAnsi="Calibri"/>
          <w:sz w:val="23"/>
          <w:szCs w:val="23"/>
          <w:lang w:eastAsia="en-US"/>
        </w:rPr>
        <w:t xml:space="preserve"> </w:t>
      </w:r>
      <w:r>
        <w:rPr>
          <w:rFonts w:ascii="Calibri" w:eastAsia="Calibri" w:hAnsi="Calibri"/>
          <w:sz w:val="23"/>
          <w:szCs w:val="23"/>
          <w:lang w:eastAsia="en-US"/>
        </w:rPr>
        <w:t xml:space="preserve">από τον κώδικα από τον </w:t>
      </w:r>
      <w:r>
        <w:rPr>
          <w:rFonts w:ascii="Calibri" w:eastAsia="Calibri" w:hAnsi="Calibri"/>
          <w:sz w:val="23"/>
          <w:szCs w:val="23"/>
          <w:lang w:val="en-US" w:eastAsia="en-US"/>
        </w:rPr>
        <w:t>AES</w:t>
      </w:r>
      <w:r w:rsidRPr="00F14E4E">
        <w:rPr>
          <w:rFonts w:ascii="Calibri" w:eastAsia="Calibri" w:hAnsi="Calibri"/>
          <w:sz w:val="23"/>
          <w:szCs w:val="23"/>
          <w:lang w:eastAsia="en-US"/>
        </w:rPr>
        <w:t>_</w:t>
      </w:r>
      <w:r>
        <w:rPr>
          <w:rFonts w:ascii="Calibri" w:eastAsia="Calibri" w:hAnsi="Calibri"/>
          <w:sz w:val="23"/>
          <w:szCs w:val="23"/>
          <w:lang w:val="en-US" w:eastAsia="en-US"/>
        </w:rPr>
        <w:t>Encrypt</w:t>
      </w:r>
      <w:r w:rsidRPr="00F14E4E">
        <w:rPr>
          <w:rFonts w:ascii="Calibri" w:eastAsia="Calibri" w:hAnsi="Calibri"/>
          <w:sz w:val="23"/>
          <w:szCs w:val="23"/>
          <w:lang w:eastAsia="en-US"/>
        </w:rPr>
        <w:t>.</w:t>
      </w:r>
      <w:r>
        <w:rPr>
          <w:rFonts w:ascii="Calibri" w:eastAsia="Calibri" w:hAnsi="Calibri"/>
          <w:sz w:val="23"/>
          <w:szCs w:val="23"/>
          <w:lang w:val="en-US" w:eastAsia="en-US"/>
        </w:rPr>
        <w:t>c</w:t>
      </w:r>
      <w:r w:rsidRPr="00F14E4E">
        <w:rPr>
          <w:rFonts w:ascii="Calibri" w:eastAsia="Calibri" w:hAnsi="Calibri"/>
          <w:sz w:val="23"/>
          <w:szCs w:val="23"/>
          <w:lang w:eastAsia="en-US"/>
        </w:rPr>
        <w:t xml:space="preserve"> </w:t>
      </w:r>
      <w:r>
        <w:rPr>
          <w:rFonts w:ascii="Calibri" w:eastAsia="Calibri" w:hAnsi="Calibri"/>
          <w:sz w:val="23"/>
          <w:szCs w:val="23"/>
          <w:lang w:eastAsia="en-US"/>
        </w:rPr>
        <w:t xml:space="preserve">και θα το βάλουμε στο </w:t>
      </w:r>
      <w:r>
        <w:rPr>
          <w:rFonts w:ascii="Calibri" w:eastAsia="Calibri" w:hAnsi="Calibri"/>
          <w:sz w:val="23"/>
          <w:szCs w:val="23"/>
          <w:lang w:val="en-US" w:eastAsia="en-US"/>
        </w:rPr>
        <w:t>testbench</w:t>
      </w:r>
      <w:r w:rsidRPr="00F14E4E">
        <w:rPr>
          <w:rFonts w:ascii="Calibri" w:eastAsia="Calibri" w:hAnsi="Calibri"/>
          <w:sz w:val="23"/>
          <w:szCs w:val="23"/>
          <w:lang w:eastAsia="en-US"/>
        </w:rPr>
        <w:t>.</w:t>
      </w:r>
    </w:p>
    <w:p w:rsidR="00FF6392" w:rsidRDefault="00A54CAB" w:rsidP="00F42F19">
      <w:pPr>
        <w:suppressAutoHyphens w:val="0"/>
        <w:spacing w:after="160" w:line="259" w:lineRule="auto"/>
        <w:rPr>
          <w:noProof/>
        </w:rPr>
      </w:pPr>
      <w:r>
        <w:rPr>
          <w:noProof/>
        </w:rPr>
        <w:pict>
          <v:shape id="_x0000_i1085" type="#_x0000_t75" style="width:223pt;height:115.3pt;visibility:visible;mso-wrap-style:square">
            <v:imagedata r:id="rId65" o:title=""/>
          </v:shape>
        </w:pict>
      </w:r>
    </w:p>
    <w:p w:rsidR="004A042A" w:rsidRDefault="00F14E4E" w:rsidP="00F42F19">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Τώρα, θα αλλάξουμε τα </w:t>
      </w:r>
      <w:r>
        <w:rPr>
          <w:rFonts w:ascii="Calibri" w:eastAsia="Calibri" w:hAnsi="Calibri"/>
          <w:sz w:val="23"/>
          <w:szCs w:val="23"/>
          <w:lang w:val="en-US" w:eastAsia="en-US"/>
        </w:rPr>
        <w:t>input</w:t>
      </w:r>
      <w:r w:rsidRPr="00F14E4E">
        <w:rPr>
          <w:rFonts w:ascii="Calibri" w:eastAsia="Calibri" w:hAnsi="Calibri"/>
          <w:sz w:val="23"/>
          <w:szCs w:val="23"/>
          <w:lang w:eastAsia="en-US"/>
        </w:rPr>
        <w:t xml:space="preserve"> </w:t>
      </w:r>
      <w:r>
        <w:rPr>
          <w:rFonts w:ascii="Calibri" w:eastAsia="Calibri" w:hAnsi="Calibri"/>
          <w:sz w:val="23"/>
          <w:szCs w:val="23"/>
          <w:lang w:eastAsia="en-US"/>
        </w:rPr>
        <w:t xml:space="preserve">της συνάρτησης και θα βάλουμε αντί για </w:t>
      </w:r>
      <w:r>
        <w:rPr>
          <w:rFonts w:ascii="Calibri" w:eastAsia="Calibri" w:hAnsi="Calibri"/>
          <w:sz w:val="23"/>
          <w:szCs w:val="23"/>
          <w:lang w:val="en-US" w:eastAsia="en-US"/>
        </w:rPr>
        <w:t>out</w:t>
      </w:r>
      <w:r>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4A042A" w:rsidRPr="004A042A">
        <w:rPr>
          <w:rFonts w:ascii="Calibri" w:eastAsia="Calibri" w:hAnsi="Calibri"/>
          <w:sz w:val="23"/>
          <w:szCs w:val="23"/>
          <w:lang w:eastAsia="en-US"/>
        </w:rPr>
        <w:t>.</w:t>
      </w:r>
      <w:r w:rsidR="004A042A">
        <w:rPr>
          <w:rFonts w:ascii="Calibri" w:eastAsia="Calibri" w:hAnsi="Calibri"/>
          <w:sz w:val="23"/>
          <w:szCs w:val="23"/>
          <w:lang w:eastAsia="en-US"/>
        </w:rPr>
        <w:t xml:space="preserve">Καθώς θα μεταφέρουμε τον κώδικα που υπάρχει στον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xml:space="preserve">, στο </w:t>
      </w:r>
      <w:r w:rsidR="004A042A">
        <w:rPr>
          <w:rFonts w:ascii="Calibri" w:eastAsia="Calibri" w:hAnsi="Calibri"/>
          <w:sz w:val="23"/>
          <w:szCs w:val="23"/>
          <w:lang w:val="en-US" w:eastAsia="en-US"/>
        </w:rPr>
        <w:t>testbench</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με χρήση </w:t>
      </w:r>
      <w:proofErr w:type="spellStart"/>
      <w:r w:rsidR="004A042A">
        <w:rPr>
          <w:rFonts w:ascii="Calibri" w:eastAsia="Calibri" w:hAnsi="Calibri"/>
          <w:sz w:val="23"/>
          <w:szCs w:val="23"/>
          <w:lang w:val="en-US" w:eastAsia="en-US"/>
        </w:rPr>
        <w:t>printf</w:t>
      </w:r>
      <w:proofErr w:type="spellEnd"/>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θα μπορέσουμε να δούμε το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που αποτελεί το κρυπτογραφημένο μήνυμα.</w:t>
      </w:r>
    </w:p>
    <w:p w:rsidR="004A042A" w:rsidRDefault="00A54CAB" w:rsidP="00F42F19">
      <w:pPr>
        <w:suppressAutoHyphens w:val="0"/>
        <w:spacing w:after="160" w:line="259" w:lineRule="auto"/>
        <w:rPr>
          <w:rFonts w:ascii="Calibri" w:eastAsia="Calibri" w:hAnsi="Calibri"/>
          <w:sz w:val="23"/>
          <w:szCs w:val="23"/>
          <w:lang w:eastAsia="en-US"/>
        </w:rPr>
      </w:pPr>
      <w:r>
        <w:rPr>
          <w:noProof/>
        </w:rPr>
        <w:pict>
          <v:shape id="_x0000_i1086" type="#_x0000_t75" style="width:273.95pt;height:122.35pt;visibility:visible">
            <v:imagedata r:id="rId66" o:title=""/>
          </v:shape>
        </w:pict>
      </w:r>
    </w:p>
    <w:p w:rsidR="002B75BF" w:rsidRDefault="002B75BF" w:rsidP="00834C88">
      <w:pPr>
        <w:suppressAutoHyphens w:val="0"/>
        <w:spacing w:after="160" w:line="259" w:lineRule="auto"/>
        <w:rPr>
          <w:rFonts w:ascii="Calibri" w:eastAsia="Calibri" w:hAnsi="Calibri"/>
          <w:sz w:val="23"/>
          <w:szCs w:val="23"/>
          <w:lang w:eastAsia="en-US"/>
        </w:rPr>
      </w:pPr>
    </w:p>
    <w:p w:rsidR="002B75BF" w:rsidRDefault="002B75BF" w:rsidP="00834C88">
      <w:pPr>
        <w:suppressAutoHyphens w:val="0"/>
        <w:spacing w:after="160" w:line="259" w:lineRule="auto"/>
        <w:rPr>
          <w:rFonts w:ascii="Calibri" w:eastAsia="Calibri" w:hAnsi="Calibri"/>
          <w:sz w:val="23"/>
          <w:szCs w:val="23"/>
          <w:lang w:eastAsia="en-US"/>
        </w:rPr>
      </w:pPr>
    </w:p>
    <w:p w:rsidR="002B75BF" w:rsidRDefault="002B75BF" w:rsidP="00834C88">
      <w:pPr>
        <w:suppressAutoHyphens w:val="0"/>
        <w:spacing w:after="160" w:line="259" w:lineRule="auto"/>
        <w:rPr>
          <w:rFonts w:ascii="Calibri" w:eastAsia="Calibri" w:hAnsi="Calibri"/>
          <w:sz w:val="23"/>
          <w:szCs w:val="23"/>
          <w:lang w:eastAsia="en-US"/>
        </w:rPr>
      </w:pPr>
    </w:p>
    <w:p w:rsidR="002B75BF" w:rsidRDefault="002B75BF" w:rsidP="00834C88">
      <w:pPr>
        <w:suppressAutoHyphens w:val="0"/>
        <w:spacing w:after="160" w:line="259" w:lineRule="auto"/>
        <w:rPr>
          <w:rFonts w:ascii="Calibri" w:eastAsia="Calibri" w:hAnsi="Calibri"/>
          <w:sz w:val="23"/>
          <w:szCs w:val="23"/>
          <w:lang w:eastAsia="en-US"/>
        </w:rPr>
      </w:pPr>
    </w:p>
    <w:p w:rsidR="002B75BF" w:rsidRDefault="002B75BF" w:rsidP="00834C88">
      <w:pPr>
        <w:suppressAutoHyphens w:val="0"/>
        <w:spacing w:after="160" w:line="259" w:lineRule="auto"/>
        <w:rPr>
          <w:rFonts w:ascii="Calibri" w:eastAsia="Calibri" w:hAnsi="Calibri"/>
          <w:sz w:val="23"/>
          <w:szCs w:val="23"/>
          <w:lang w:eastAsia="en-US"/>
        </w:rPr>
      </w:pPr>
    </w:p>
    <w:p w:rsidR="002B75BF" w:rsidRDefault="002B75BF" w:rsidP="00834C88">
      <w:pPr>
        <w:suppressAutoHyphens w:val="0"/>
        <w:spacing w:after="160" w:line="259" w:lineRule="auto"/>
        <w:rPr>
          <w:rFonts w:ascii="Calibri" w:eastAsia="Calibri" w:hAnsi="Calibri"/>
          <w:sz w:val="23"/>
          <w:szCs w:val="23"/>
          <w:lang w:eastAsia="en-US"/>
        </w:rPr>
      </w:pPr>
    </w:p>
    <w:p w:rsidR="00FF6392" w:rsidRDefault="004A042A"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 xml:space="preserve">Τελευταία αλλαγή που κάναμε, είναι μετατρέψουμε όλα τα </w:t>
      </w:r>
      <w:r>
        <w:rPr>
          <w:rFonts w:ascii="Calibri" w:eastAsia="Calibri" w:hAnsi="Calibri"/>
          <w:sz w:val="23"/>
          <w:szCs w:val="23"/>
          <w:lang w:val="en-US" w:eastAsia="en-US"/>
        </w:rPr>
        <w:t>key</w:t>
      </w:r>
      <w:r w:rsidRPr="004A042A">
        <w:rPr>
          <w:rFonts w:ascii="Calibri" w:eastAsia="Calibri" w:hAnsi="Calibri"/>
          <w:sz w:val="23"/>
          <w:szCs w:val="23"/>
          <w:lang w:eastAsia="en-US"/>
        </w:rPr>
        <w:t xml:space="preserve">, </w:t>
      </w:r>
      <w:r>
        <w:rPr>
          <w:rFonts w:ascii="Calibri" w:eastAsia="Calibri" w:hAnsi="Calibri"/>
          <w:sz w:val="23"/>
          <w:szCs w:val="23"/>
          <w:lang w:val="en-US" w:eastAsia="en-US"/>
        </w:rPr>
        <w:t>state</w:t>
      </w:r>
      <w:r w:rsidRPr="004A042A">
        <w:rPr>
          <w:rFonts w:ascii="Calibri" w:eastAsia="Calibri" w:hAnsi="Calibri"/>
          <w:sz w:val="23"/>
          <w:szCs w:val="23"/>
          <w:lang w:eastAsia="en-US"/>
        </w:rPr>
        <w:t xml:space="preserve"> </w:t>
      </w:r>
      <w:r>
        <w:rPr>
          <w:rFonts w:ascii="Calibri" w:eastAsia="Calibri" w:hAnsi="Calibri"/>
          <w:sz w:val="23"/>
          <w:szCs w:val="23"/>
          <w:lang w:eastAsia="en-US"/>
        </w:rPr>
        <w:t xml:space="preserve">σε τύπο </w:t>
      </w:r>
      <w:r>
        <w:rPr>
          <w:rFonts w:ascii="Calibri" w:eastAsia="Calibri" w:hAnsi="Calibri"/>
          <w:sz w:val="23"/>
          <w:szCs w:val="23"/>
          <w:lang w:val="en-US" w:eastAsia="en-US"/>
        </w:rPr>
        <w:t>word</w:t>
      </w:r>
      <w:r w:rsidRPr="004A042A">
        <w:rPr>
          <w:rFonts w:ascii="Calibri" w:eastAsia="Calibri" w:hAnsi="Calibri"/>
          <w:sz w:val="23"/>
          <w:szCs w:val="23"/>
          <w:lang w:eastAsia="en-US"/>
        </w:rPr>
        <w:t>.</w:t>
      </w:r>
      <w:r w:rsidR="0089388D">
        <w:rPr>
          <w:rFonts w:ascii="Calibri" w:eastAsia="Calibri" w:hAnsi="Calibri"/>
          <w:sz w:val="23"/>
          <w:szCs w:val="23"/>
          <w:lang w:eastAsia="en-US"/>
        </w:rPr>
        <w:t xml:space="preserve">Μετά από αυτές τις αλλαγές το </w:t>
      </w:r>
      <w:r w:rsidR="0089388D">
        <w:rPr>
          <w:rFonts w:ascii="Calibri" w:eastAsia="Calibri" w:hAnsi="Calibri"/>
          <w:sz w:val="23"/>
          <w:szCs w:val="23"/>
          <w:lang w:val="en-US" w:eastAsia="en-US"/>
        </w:rPr>
        <w:t>latency</w:t>
      </w:r>
      <w:r w:rsidR="0089388D" w:rsidRPr="0089388D">
        <w:rPr>
          <w:rFonts w:ascii="Calibri" w:eastAsia="Calibri" w:hAnsi="Calibri"/>
          <w:sz w:val="23"/>
          <w:szCs w:val="23"/>
          <w:lang w:eastAsia="en-US"/>
        </w:rPr>
        <w:t xml:space="preserve"> </w:t>
      </w:r>
      <w:r w:rsidR="0089388D">
        <w:rPr>
          <w:rFonts w:ascii="Calibri" w:eastAsia="Calibri" w:hAnsi="Calibri"/>
          <w:sz w:val="23"/>
          <w:szCs w:val="23"/>
          <w:lang w:eastAsia="en-US"/>
        </w:rPr>
        <w:t>αυτού νου του κυκλώματος πήγε 1862</w:t>
      </w:r>
      <w:r w:rsidR="00B20ADA" w:rsidRPr="00B20ADA">
        <w:rPr>
          <w:rFonts w:ascii="Calibri" w:eastAsia="Calibri" w:hAnsi="Calibri"/>
          <w:sz w:val="23"/>
          <w:szCs w:val="23"/>
          <w:lang w:eastAsia="en-US"/>
        </w:rPr>
        <w:t xml:space="preserve"> </w:t>
      </w:r>
      <w:r w:rsidR="00B20ADA">
        <w:rPr>
          <w:rFonts w:ascii="Calibri" w:eastAsia="Calibri" w:hAnsi="Calibri"/>
          <w:sz w:val="23"/>
          <w:szCs w:val="23"/>
          <w:lang w:eastAsia="en-US"/>
        </w:rPr>
        <w:t>καθώς και τους πόρους που χρησιμοποιεί.</w:t>
      </w:r>
      <w:r w:rsidR="00FF6392">
        <w:rPr>
          <w:rFonts w:ascii="Calibri" w:eastAsia="Calibri" w:hAnsi="Calibri"/>
          <w:sz w:val="23"/>
          <w:szCs w:val="23"/>
          <w:lang w:eastAsia="en-US"/>
        </w:rPr>
        <w:t xml:space="preserve"> Διαπιστώνουμε εκτός από την αύξηση της απόδοσης, τα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αυξήθηκαν κατά 1424 καθώς και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αυξήθηκαν από 1789 στα 2021.</w:t>
      </w:r>
    </w:p>
    <w:p w:rsidR="00503396" w:rsidRDefault="00A54CAB" w:rsidP="00CD4AB8">
      <w:pPr>
        <w:suppressAutoHyphens w:val="0"/>
        <w:spacing w:after="160" w:line="259" w:lineRule="auto"/>
        <w:jc w:val="center"/>
        <w:rPr>
          <w:noProof/>
        </w:rPr>
      </w:pPr>
      <w:r>
        <w:rPr>
          <w:noProof/>
        </w:rPr>
        <w:pict>
          <v:shape id="_x0000_i1087" type="#_x0000_t75" style="width:237.65pt;height:107.7pt;visibility:visible;mso-wrap-style:square">
            <v:imagedata r:id="rId67" o:title=""/>
          </v:shape>
        </w:pict>
      </w:r>
    </w:p>
    <w:p w:rsidR="00CD4AB8" w:rsidRPr="00503396" w:rsidRDefault="00A54CAB" w:rsidP="00CD4AB8">
      <w:pPr>
        <w:suppressAutoHyphens w:val="0"/>
        <w:spacing w:after="160" w:line="259" w:lineRule="auto"/>
        <w:jc w:val="center"/>
        <w:rPr>
          <w:rFonts w:ascii="Calibri" w:eastAsia="Calibri" w:hAnsi="Calibri"/>
          <w:sz w:val="23"/>
          <w:szCs w:val="23"/>
          <w:lang w:eastAsia="en-US"/>
        </w:rPr>
      </w:pPr>
      <w:r>
        <w:rPr>
          <w:noProof/>
        </w:rPr>
        <w:pict>
          <v:shape id="_x0000_i1088" type="#_x0000_t75" style="width:158.65pt;height:50.35pt;visibility:visible">
            <v:imagedata r:id="rId68" o:title=""/>
          </v:shape>
        </w:pict>
      </w:r>
    </w:p>
    <w:p w:rsidR="0089388D" w:rsidRPr="00FC0786" w:rsidRDefault="0089388D" w:rsidP="00FC0786">
      <w:pPr>
        <w:suppressAutoHyphens w:val="0"/>
        <w:spacing w:after="160" w:line="259" w:lineRule="auto"/>
        <w:jc w:val="center"/>
        <w:rPr>
          <w:rFonts w:ascii="Calibri" w:eastAsia="Calibri" w:hAnsi="Calibri"/>
          <w:b/>
          <w:lang w:eastAsia="en-US"/>
        </w:rPr>
      </w:pPr>
      <w:r w:rsidRPr="00FC0786">
        <w:rPr>
          <w:rFonts w:ascii="Calibri" w:eastAsia="Calibri" w:hAnsi="Calibri"/>
          <w:b/>
          <w:lang w:eastAsia="en-US"/>
        </w:rPr>
        <w:t>Κύκλωμα 3:</w:t>
      </w:r>
    </w:p>
    <w:p w:rsidR="0089388D" w:rsidRDefault="0089388D" w:rsidP="0089388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για να έχουμε τις ίδιες εισόδους και εξόδους με το κύκλωμα 1 είναι οι εξής:</w:t>
      </w:r>
    </w:p>
    <w:p w:rsidR="0089388D" w:rsidRDefault="0089388D" w:rsidP="0089388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Καταρχάς θα κάνουμε όλες τις μεταβλητές εισόδου και εξόδου τύπου </w:t>
      </w:r>
      <w:r>
        <w:rPr>
          <w:rFonts w:ascii="Calibri" w:eastAsia="Calibri" w:hAnsi="Calibri"/>
          <w:sz w:val="23"/>
          <w:szCs w:val="23"/>
          <w:lang w:val="en-US" w:eastAsia="en-US"/>
        </w:rPr>
        <w:t>word</w:t>
      </w:r>
      <w:r w:rsidRPr="0089388D">
        <w:rPr>
          <w:rFonts w:ascii="Calibri" w:eastAsia="Calibri" w:hAnsi="Calibri"/>
          <w:sz w:val="23"/>
          <w:szCs w:val="23"/>
          <w:lang w:eastAsia="en-US"/>
        </w:rPr>
        <w:t>.</w:t>
      </w:r>
    </w:p>
    <w:p w:rsidR="0089388D" w:rsidRDefault="00A54CAB" w:rsidP="0089388D">
      <w:pPr>
        <w:suppressAutoHyphens w:val="0"/>
        <w:spacing w:after="160" w:line="259" w:lineRule="auto"/>
        <w:rPr>
          <w:rFonts w:ascii="Calibri" w:eastAsia="Calibri" w:hAnsi="Calibri"/>
          <w:sz w:val="23"/>
          <w:szCs w:val="23"/>
          <w:lang w:eastAsia="en-US"/>
        </w:rPr>
      </w:pPr>
      <w:r>
        <w:rPr>
          <w:noProof/>
        </w:rPr>
        <w:pict>
          <v:shape id="_x0000_i1089" type="#_x0000_t75" style="width:137pt;height:43.3pt;visibility:visible">
            <v:imagedata r:id="rId69" o:title=""/>
          </v:shape>
        </w:pict>
      </w:r>
    </w:p>
    <w:p w:rsidR="0089388D" w:rsidRDefault="0089388D" w:rsidP="0089388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Όμως, επειδή έχουμε και μια άλλη μεταβλητή που λέγεται </w:t>
      </w:r>
      <w:r>
        <w:rPr>
          <w:rFonts w:ascii="Calibri" w:eastAsia="Calibri" w:hAnsi="Calibri"/>
          <w:sz w:val="23"/>
          <w:szCs w:val="23"/>
          <w:lang w:val="en-US" w:eastAsia="en-US"/>
        </w:rPr>
        <w:t>word</w:t>
      </w:r>
      <w:r w:rsidRPr="0089388D">
        <w:rPr>
          <w:rFonts w:ascii="Calibri" w:eastAsia="Calibri" w:hAnsi="Calibri"/>
          <w:sz w:val="23"/>
          <w:szCs w:val="23"/>
          <w:lang w:eastAsia="en-US"/>
        </w:rPr>
        <w:t xml:space="preserve"> </w:t>
      </w:r>
      <w:r>
        <w:rPr>
          <w:rFonts w:ascii="Calibri" w:eastAsia="Calibri" w:hAnsi="Calibri"/>
          <w:sz w:val="23"/>
          <w:szCs w:val="23"/>
          <w:lang w:eastAsia="en-US"/>
        </w:rPr>
        <w:t xml:space="preserve">, θα την ονομάσουμε σε </w:t>
      </w:r>
      <w:proofErr w:type="spellStart"/>
      <w:r>
        <w:rPr>
          <w:rFonts w:ascii="Calibri" w:eastAsia="Calibri" w:hAnsi="Calibri"/>
          <w:sz w:val="23"/>
          <w:szCs w:val="23"/>
          <w:lang w:val="en-US" w:eastAsia="en-US"/>
        </w:rPr>
        <w:t>worda</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rsidR="00556DA7" w:rsidRPr="00556DA7" w:rsidRDefault="00A54CAB" w:rsidP="0089388D">
      <w:pPr>
        <w:suppressAutoHyphens w:val="0"/>
        <w:spacing w:after="160" w:line="259" w:lineRule="auto"/>
        <w:rPr>
          <w:rFonts w:ascii="Calibri" w:eastAsia="Calibri" w:hAnsi="Calibri"/>
          <w:sz w:val="23"/>
          <w:szCs w:val="23"/>
          <w:lang w:eastAsia="en-US"/>
        </w:rPr>
      </w:pPr>
      <w:r>
        <w:rPr>
          <w:noProof/>
        </w:rPr>
        <w:pict>
          <v:shape id="_x0000_i1090" type="#_x0000_t75" style="width:122.35pt;height:28.7pt;visibility:visible">
            <v:imagedata r:id="rId70" o:title=""/>
          </v:shape>
        </w:pict>
      </w:r>
    </w:p>
    <w:p w:rsidR="00CC2A72" w:rsidRDefault="00556DA7" w:rsidP="00550367">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Στην συνέχεια, θα βγάλουμε το </w:t>
      </w:r>
      <w:r>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Pr="00556DA7">
        <w:rPr>
          <w:rFonts w:ascii="Calibri" w:eastAsia="Calibri" w:hAnsi="Calibri"/>
          <w:sz w:val="23"/>
          <w:szCs w:val="23"/>
          <w:lang w:eastAsia="en-US"/>
        </w:rPr>
        <w:t xml:space="preserve"> </w:t>
      </w:r>
      <w:r>
        <w:rPr>
          <w:rFonts w:ascii="Calibri" w:eastAsia="Calibri" w:hAnsi="Calibri"/>
          <w:sz w:val="23"/>
          <w:szCs w:val="23"/>
          <w:lang w:eastAsia="en-US"/>
        </w:rPr>
        <w:t xml:space="preserve">και θα αφήσουμε μόνο το </w:t>
      </w:r>
      <w:proofErr w:type="spellStart"/>
      <w:r>
        <w:rPr>
          <w:rFonts w:ascii="Calibri" w:eastAsia="Calibri" w:hAnsi="Calibri"/>
          <w:sz w:val="23"/>
          <w:szCs w:val="23"/>
          <w:lang w:val="en-US" w:eastAsia="en-US"/>
        </w:rPr>
        <w:t>statemt</w:t>
      </w:r>
      <w:proofErr w:type="spellEnd"/>
      <w:r w:rsidRPr="00556DA7">
        <w:rPr>
          <w:rFonts w:ascii="Calibri" w:eastAsia="Calibri" w:hAnsi="Calibri"/>
          <w:sz w:val="23"/>
          <w:szCs w:val="23"/>
          <w:lang w:eastAsia="en-US"/>
        </w:rPr>
        <w:t xml:space="preserve">, </w:t>
      </w:r>
      <w:r>
        <w:rPr>
          <w:rFonts w:ascii="Calibri" w:eastAsia="Calibri" w:hAnsi="Calibri"/>
          <w:sz w:val="23"/>
          <w:szCs w:val="23"/>
          <w:lang w:eastAsia="en-US"/>
        </w:rPr>
        <w:t xml:space="preserve">και με βάση αυτό θα πάρουμε τον κώδικα που καταχωρεί το τελευταίο </w:t>
      </w:r>
      <w:proofErr w:type="spellStart"/>
      <w:r>
        <w:rPr>
          <w:rFonts w:ascii="Calibri" w:eastAsia="Calibri" w:hAnsi="Calibri"/>
          <w:sz w:val="23"/>
          <w:szCs w:val="23"/>
          <w:lang w:val="en-US" w:eastAsia="en-US"/>
        </w:rPr>
        <w:t>statemt</w:t>
      </w:r>
      <w:proofErr w:type="spellEnd"/>
      <w:r w:rsidRPr="00556DA7">
        <w:rPr>
          <w:rFonts w:ascii="Calibri" w:eastAsia="Calibri" w:hAnsi="Calibri"/>
          <w:sz w:val="23"/>
          <w:szCs w:val="23"/>
          <w:lang w:eastAsia="en-US"/>
        </w:rPr>
        <w:t xml:space="preserve"> </w:t>
      </w:r>
      <w:r>
        <w:rPr>
          <w:rFonts w:ascii="Calibri" w:eastAsia="Calibri" w:hAnsi="Calibri"/>
          <w:sz w:val="23"/>
          <w:szCs w:val="23"/>
          <w:lang w:eastAsia="en-US"/>
        </w:rPr>
        <w:t xml:space="preserve">στο </w:t>
      </w:r>
      <w:r>
        <w:rPr>
          <w:rFonts w:ascii="Calibri" w:eastAsia="Calibri" w:hAnsi="Calibri"/>
          <w:sz w:val="23"/>
          <w:szCs w:val="23"/>
          <w:lang w:val="en-US" w:eastAsia="en-US"/>
        </w:rPr>
        <w:t>out</w:t>
      </w:r>
      <w:r w:rsidRPr="00556DA7">
        <w:rPr>
          <w:rFonts w:ascii="Calibri" w:eastAsia="Calibri" w:hAnsi="Calibri"/>
          <w:sz w:val="23"/>
          <w:szCs w:val="23"/>
          <w:lang w:eastAsia="en-US"/>
        </w:rPr>
        <w:t xml:space="preserve">, </w:t>
      </w:r>
      <w:r>
        <w:rPr>
          <w:rFonts w:ascii="Calibri" w:eastAsia="Calibri" w:hAnsi="Calibri"/>
          <w:sz w:val="23"/>
          <w:szCs w:val="23"/>
          <w:lang w:eastAsia="en-US"/>
        </w:rPr>
        <w:t xml:space="preserve">και αυτό θα το κάνουμε </w:t>
      </w:r>
      <w:r>
        <w:rPr>
          <w:rFonts w:ascii="Calibri" w:eastAsia="Calibri" w:hAnsi="Calibri"/>
          <w:sz w:val="23"/>
          <w:szCs w:val="23"/>
          <w:lang w:val="en-US" w:eastAsia="en-US"/>
        </w:rPr>
        <w:t>print</w:t>
      </w:r>
      <w:r w:rsidRPr="00556DA7">
        <w:rPr>
          <w:rFonts w:ascii="Calibri" w:eastAsia="Calibri" w:hAnsi="Calibri"/>
          <w:sz w:val="23"/>
          <w:szCs w:val="23"/>
          <w:lang w:eastAsia="en-US"/>
        </w:rPr>
        <w:t xml:space="preserve"> </w:t>
      </w:r>
      <w:r>
        <w:rPr>
          <w:rFonts w:ascii="Calibri" w:eastAsia="Calibri" w:hAnsi="Calibri"/>
          <w:sz w:val="23"/>
          <w:szCs w:val="23"/>
          <w:lang w:eastAsia="en-US"/>
        </w:rPr>
        <w:t>στην οθόνη.</w:t>
      </w:r>
    </w:p>
    <w:p w:rsidR="00556DA7" w:rsidRPr="00556DA7" w:rsidRDefault="00A54CAB" w:rsidP="00550367">
      <w:pPr>
        <w:suppressAutoHyphens w:val="0"/>
        <w:spacing w:after="160" w:line="259" w:lineRule="auto"/>
        <w:rPr>
          <w:rFonts w:ascii="Calibri" w:eastAsia="Calibri" w:hAnsi="Calibri"/>
          <w:sz w:val="23"/>
          <w:szCs w:val="23"/>
          <w:lang w:val="en-US" w:eastAsia="en-US"/>
        </w:rPr>
      </w:pPr>
      <w:r>
        <w:rPr>
          <w:noProof/>
        </w:rPr>
        <w:pict>
          <v:shape id="_x0000_i1091" type="#_x0000_t75" style="width:3in;height:107.7pt;visibility:visible">
            <v:imagedata r:id="rId71" o:title=""/>
          </v:shape>
        </w:pict>
      </w:r>
    </w:p>
    <w:p w:rsidR="000854FC" w:rsidRDefault="00F7489B" w:rsidP="00575FA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 xml:space="preserve">Επειδή βλέπουμε στον κώδικα ότι η </w:t>
      </w:r>
      <w:proofErr w:type="spellStart"/>
      <w:r>
        <w:rPr>
          <w:rFonts w:ascii="Calibri" w:eastAsia="Calibri" w:hAnsi="Calibri"/>
          <w:sz w:val="23"/>
          <w:szCs w:val="23"/>
          <w:lang w:val="en-US" w:eastAsia="en-US"/>
        </w:rPr>
        <w:t>aes</w:t>
      </w:r>
      <w:proofErr w:type="spellEnd"/>
      <w:r w:rsidRPr="00F7489B">
        <w:rPr>
          <w:rFonts w:ascii="Calibri" w:eastAsia="Calibri" w:hAnsi="Calibri"/>
          <w:sz w:val="23"/>
          <w:szCs w:val="23"/>
          <w:lang w:eastAsia="en-US"/>
        </w:rPr>
        <w:t>_</w:t>
      </w:r>
      <w:r>
        <w:rPr>
          <w:rFonts w:ascii="Calibri" w:eastAsia="Calibri" w:hAnsi="Calibri"/>
          <w:sz w:val="23"/>
          <w:szCs w:val="23"/>
          <w:lang w:val="en-US" w:eastAsia="en-US"/>
        </w:rPr>
        <w:t>main</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το μόνο που κάνει είναι να καλεί την </w:t>
      </w:r>
      <w:r>
        <w:rPr>
          <w:rFonts w:ascii="Calibri" w:eastAsia="Calibri" w:hAnsi="Calibri"/>
          <w:sz w:val="23"/>
          <w:szCs w:val="23"/>
          <w:lang w:val="en-US" w:eastAsia="en-US"/>
        </w:rPr>
        <w:t>encrypt</w:t>
      </w:r>
      <w:r>
        <w:rPr>
          <w:rFonts w:ascii="Calibri" w:eastAsia="Calibri" w:hAnsi="Calibri"/>
          <w:sz w:val="23"/>
          <w:szCs w:val="23"/>
          <w:lang w:eastAsia="en-US"/>
        </w:rPr>
        <w:t>.</w:t>
      </w:r>
    </w:p>
    <w:p w:rsidR="00F7489B" w:rsidRPr="00F7489B" w:rsidRDefault="00A54CAB" w:rsidP="00575FA6">
      <w:pPr>
        <w:suppressAutoHyphens w:val="0"/>
        <w:spacing w:after="160" w:line="259" w:lineRule="auto"/>
        <w:rPr>
          <w:rFonts w:ascii="Calibri" w:eastAsia="Calibri" w:hAnsi="Calibri"/>
          <w:sz w:val="23"/>
          <w:szCs w:val="23"/>
          <w:lang w:eastAsia="en-US"/>
        </w:rPr>
      </w:pPr>
      <w:r>
        <w:rPr>
          <w:noProof/>
        </w:rPr>
        <w:pict>
          <v:shape id="_x0000_i1092" type="#_x0000_t75" style="width:367pt;height:108.3pt;visibility:visible">
            <v:imagedata r:id="rId72" o:title=""/>
          </v:shape>
        </w:pict>
      </w:r>
    </w:p>
    <w:p w:rsidR="00E53743" w:rsidRPr="00EE67DA" w:rsidRDefault="00F7489B" w:rsidP="00A124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Δεν χρειάζεται</w:t>
      </w:r>
      <w:r w:rsidR="003E5375">
        <w:rPr>
          <w:rFonts w:ascii="Calibri" w:eastAsia="Calibri" w:hAnsi="Calibri"/>
          <w:sz w:val="23"/>
          <w:szCs w:val="23"/>
          <w:lang w:eastAsia="en-US"/>
        </w:rPr>
        <w:t xml:space="preserve"> να υπάρχει η </w:t>
      </w:r>
      <w:proofErr w:type="spellStart"/>
      <w:r w:rsidR="003E5375">
        <w:rPr>
          <w:rFonts w:ascii="Calibri" w:eastAsia="Calibri" w:hAnsi="Calibri"/>
          <w:sz w:val="23"/>
          <w:szCs w:val="23"/>
          <w:lang w:val="en-US" w:eastAsia="en-US"/>
        </w:rPr>
        <w:t>aes</w:t>
      </w:r>
      <w:proofErr w:type="spellEnd"/>
      <w:r w:rsidR="003E5375" w:rsidRPr="003E5375">
        <w:rPr>
          <w:rFonts w:ascii="Calibri" w:eastAsia="Calibri" w:hAnsi="Calibri"/>
          <w:sz w:val="23"/>
          <w:szCs w:val="23"/>
          <w:lang w:eastAsia="en-US"/>
        </w:rPr>
        <w:t>_</w:t>
      </w:r>
      <w:r w:rsidR="003E5375">
        <w:rPr>
          <w:rFonts w:ascii="Calibri" w:eastAsia="Calibri" w:hAnsi="Calibri"/>
          <w:sz w:val="23"/>
          <w:szCs w:val="23"/>
          <w:lang w:val="en-US" w:eastAsia="en-US"/>
        </w:rPr>
        <w:t>main</w:t>
      </w:r>
      <w:r w:rsidR="003E5375" w:rsidRPr="003E5375">
        <w:rPr>
          <w:rFonts w:ascii="Calibri" w:eastAsia="Calibri" w:hAnsi="Calibri"/>
          <w:sz w:val="23"/>
          <w:szCs w:val="23"/>
          <w:lang w:eastAsia="en-US"/>
        </w:rPr>
        <w:t xml:space="preserve">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Pr>
          <w:rFonts w:ascii="Calibri" w:eastAsia="Calibri" w:hAnsi="Calibri"/>
          <w:sz w:val="23"/>
          <w:szCs w:val="23"/>
          <w:lang w:val="en-US" w:eastAsia="en-US"/>
        </w:rPr>
        <w:t>testbench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μέθοδο </w:t>
      </w:r>
      <w:r>
        <w:rPr>
          <w:rFonts w:ascii="Calibri" w:eastAsia="Calibri" w:hAnsi="Calibri"/>
          <w:sz w:val="23"/>
          <w:szCs w:val="23"/>
          <w:lang w:val="en-US" w:eastAsia="en-US"/>
        </w:rPr>
        <w:t>encrypt</w:t>
      </w:r>
      <w:r w:rsidRPr="00F7489B">
        <w:rPr>
          <w:rFonts w:ascii="Calibri" w:eastAsia="Calibri" w:hAnsi="Calibri"/>
          <w:sz w:val="23"/>
          <w:szCs w:val="23"/>
          <w:lang w:eastAsia="en-US"/>
        </w:rPr>
        <w:t xml:space="preserve">(), </w:t>
      </w:r>
      <w:r>
        <w:rPr>
          <w:rFonts w:ascii="Calibri" w:eastAsia="Calibri" w:hAnsi="Calibri"/>
          <w:sz w:val="23"/>
          <w:szCs w:val="23"/>
          <w:lang w:eastAsia="en-US"/>
        </w:rPr>
        <w:t>καθώς πλέον αυτήν, θα κάνουμε σύνθεση.</w:t>
      </w:r>
    </w:p>
    <w:p w:rsidR="0083190D" w:rsidRPr="0083190D" w:rsidRDefault="0083190D" w:rsidP="00A124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Για λόγους ομοιομορφίας, θα μετονομάσουμε το </w:t>
      </w:r>
      <w:proofErr w:type="spellStart"/>
      <w:r>
        <w:rPr>
          <w:rFonts w:ascii="Calibri" w:eastAsia="Calibri" w:hAnsi="Calibri"/>
          <w:sz w:val="23"/>
          <w:szCs w:val="23"/>
          <w:lang w:val="en-US" w:eastAsia="en-US"/>
        </w:rPr>
        <w:t>statemt</w:t>
      </w:r>
      <w:proofErr w:type="spellEnd"/>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rsidR="0020594A" w:rsidRPr="00CD4AB8" w:rsidRDefault="00EE67DA" w:rsidP="00CD4AB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Μετά τις αλλαγές που κάναμε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πόρους.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rsidR="002B75BF" w:rsidRDefault="00A54CAB" w:rsidP="00CD4AB8">
      <w:pPr>
        <w:suppressAutoHyphens w:val="0"/>
        <w:spacing w:after="160" w:line="259" w:lineRule="auto"/>
        <w:jc w:val="center"/>
        <w:rPr>
          <w:noProof/>
        </w:rPr>
      </w:pPr>
      <w:r>
        <w:rPr>
          <w:noProof/>
        </w:rPr>
        <w:pict>
          <v:shape id="_x0000_i1093" type="#_x0000_t75" style="width:266.35pt;height:122.35pt;visibility:visible;mso-wrap-style:square">
            <v:imagedata r:id="rId73" o:title=""/>
          </v:shape>
        </w:pict>
      </w:r>
    </w:p>
    <w:p w:rsidR="00CD4AB8" w:rsidRDefault="00A54CAB" w:rsidP="00CD4AB8">
      <w:pPr>
        <w:suppressAutoHyphens w:val="0"/>
        <w:spacing w:after="160" w:line="259" w:lineRule="auto"/>
        <w:jc w:val="center"/>
        <w:rPr>
          <w:rFonts w:ascii="Calibri" w:hAnsi="Calibri" w:cs="Calibri"/>
          <w:noProof/>
          <w:sz w:val="22"/>
          <w:szCs w:val="22"/>
        </w:rPr>
      </w:pPr>
      <w:r>
        <w:rPr>
          <w:noProof/>
        </w:rPr>
        <w:pict>
          <v:shape id="_x0000_i1094" type="#_x0000_t75" style="width:158.65pt;height:57.35pt;visibility:visible">
            <v:imagedata r:id="rId74" o:title=""/>
          </v:shape>
        </w:pict>
      </w:r>
    </w:p>
    <w:p w:rsidR="002B75BF" w:rsidRDefault="002B75BF" w:rsidP="00EE67DA">
      <w:pPr>
        <w:suppressAutoHyphens w:val="0"/>
        <w:spacing w:after="160" w:line="259" w:lineRule="auto"/>
        <w:rPr>
          <w:rFonts w:ascii="Calibri" w:hAnsi="Calibri" w:cs="Calibri"/>
          <w:noProof/>
          <w:sz w:val="22"/>
          <w:szCs w:val="22"/>
        </w:rPr>
      </w:pPr>
    </w:p>
    <w:p w:rsidR="002B75BF" w:rsidRDefault="002B75BF" w:rsidP="00EE67DA">
      <w:pPr>
        <w:suppressAutoHyphens w:val="0"/>
        <w:spacing w:after="160" w:line="259" w:lineRule="auto"/>
        <w:rPr>
          <w:rFonts w:ascii="Calibri" w:hAnsi="Calibri" w:cs="Calibri"/>
          <w:noProof/>
          <w:sz w:val="22"/>
          <w:szCs w:val="22"/>
        </w:rPr>
      </w:pPr>
    </w:p>
    <w:p w:rsidR="002B75BF" w:rsidRDefault="002B75BF" w:rsidP="00EE67DA">
      <w:pPr>
        <w:suppressAutoHyphens w:val="0"/>
        <w:spacing w:after="160" w:line="259" w:lineRule="auto"/>
        <w:rPr>
          <w:rFonts w:ascii="Calibri" w:hAnsi="Calibri" w:cs="Calibri"/>
          <w:noProof/>
          <w:sz w:val="22"/>
          <w:szCs w:val="22"/>
        </w:rPr>
      </w:pPr>
    </w:p>
    <w:p w:rsidR="002B75BF" w:rsidRDefault="002B75BF" w:rsidP="00EE67DA">
      <w:pPr>
        <w:suppressAutoHyphens w:val="0"/>
        <w:spacing w:after="160" w:line="259" w:lineRule="auto"/>
        <w:rPr>
          <w:rFonts w:ascii="Calibri" w:hAnsi="Calibri" w:cs="Calibri"/>
          <w:noProof/>
          <w:sz w:val="22"/>
          <w:szCs w:val="22"/>
        </w:rPr>
      </w:pPr>
    </w:p>
    <w:p w:rsidR="000F241D" w:rsidRDefault="000F241D" w:rsidP="00EE67DA">
      <w:pPr>
        <w:suppressAutoHyphens w:val="0"/>
        <w:spacing w:after="160" w:line="259" w:lineRule="auto"/>
        <w:rPr>
          <w:rFonts w:ascii="Calibri" w:hAnsi="Calibri" w:cs="Calibri"/>
          <w:noProof/>
          <w:sz w:val="22"/>
          <w:szCs w:val="22"/>
        </w:rPr>
      </w:pPr>
    </w:p>
    <w:p w:rsidR="000F241D" w:rsidRDefault="000F241D" w:rsidP="00EE67DA">
      <w:pPr>
        <w:suppressAutoHyphens w:val="0"/>
        <w:spacing w:after="160" w:line="259" w:lineRule="auto"/>
        <w:rPr>
          <w:rFonts w:ascii="Calibri" w:hAnsi="Calibri" w:cs="Calibri"/>
          <w:noProof/>
          <w:sz w:val="22"/>
          <w:szCs w:val="22"/>
        </w:rPr>
      </w:pPr>
    </w:p>
    <w:p w:rsidR="000F241D" w:rsidRDefault="000F241D" w:rsidP="00EE67DA">
      <w:pPr>
        <w:suppressAutoHyphens w:val="0"/>
        <w:spacing w:after="160" w:line="259" w:lineRule="auto"/>
        <w:rPr>
          <w:rFonts w:ascii="Calibri" w:hAnsi="Calibri" w:cs="Calibri"/>
          <w:noProof/>
          <w:sz w:val="22"/>
          <w:szCs w:val="22"/>
        </w:rPr>
      </w:pPr>
    </w:p>
    <w:p w:rsidR="002B75BF" w:rsidRDefault="002B75BF" w:rsidP="00EE67DA">
      <w:pPr>
        <w:suppressAutoHyphens w:val="0"/>
        <w:spacing w:after="160" w:line="259" w:lineRule="auto"/>
        <w:rPr>
          <w:rFonts w:ascii="Calibri" w:hAnsi="Calibri" w:cs="Calibri"/>
          <w:noProof/>
          <w:sz w:val="22"/>
          <w:szCs w:val="22"/>
        </w:rPr>
      </w:pPr>
    </w:p>
    <w:p w:rsidR="00EE67DA" w:rsidRPr="00B92F42" w:rsidRDefault="00EE67DA" w:rsidP="00EE67DA">
      <w:pPr>
        <w:suppressAutoHyphens w:val="0"/>
        <w:spacing w:after="160" w:line="259" w:lineRule="auto"/>
        <w:rPr>
          <w:rFonts w:ascii="Calibri" w:hAnsi="Calibri" w:cs="Calibri"/>
          <w:noProof/>
          <w:sz w:val="22"/>
          <w:szCs w:val="22"/>
        </w:rPr>
      </w:pPr>
      <w:r w:rsidRPr="00B92F42">
        <w:rPr>
          <w:rFonts w:ascii="Calibri" w:hAnsi="Calibri" w:cs="Calibri"/>
          <w:noProof/>
          <w:sz w:val="22"/>
          <w:szCs w:val="22"/>
        </w:rPr>
        <w:lastRenderedPageBreak/>
        <w:t xml:space="preserve">Μετά τις αλλαγές αυτές βλέπουμε τα </w:t>
      </w:r>
      <w:r w:rsidRPr="00B92F42">
        <w:rPr>
          <w:rFonts w:ascii="Calibri" w:hAnsi="Calibri" w:cs="Calibri"/>
          <w:noProof/>
          <w:sz w:val="22"/>
          <w:szCs w:val="22"/>
          <w:lang w:val="en-US"/>
        </w:rPr>
        <w:t>ports</w:t>
      </w:r>
      <w:r w:rsidRPr="00B92F42">
        <w:rPr>
          <w:rFonts w:ascii="Calibri" w:hAnsi="Calibri" w:cs="Calibri"/>
          <w:noProof/>
          <w:sz w:val="22"/>
          <w:szCs w:val="22"/>
        </w:rPr>
        <w:t xml:space="preserve"> που έχει φτιάξει για το κάθε κύκλωμα:</w:t>
      </w:r>
    </w:p>
    <w:p w:rsidR="00EE67DA" w:rsidRPr="00B92F42" w:rsidRDefault="00EE67DA" w:rsidP="00EE67DA">
      <w:pPr>
        <w:suppressAutoHyphens w:val="0"/>
        <w:spacing w:after="160" w:line="259" w:lineRule="auto"/>
        <w:rPr>
          <w:rFonts w:ascii="Calibri" w:hAnsi="Calibri" w:cs="Calibri"/>
          <w:noProof/>
          <w:sz w:val="22"/>
          <w:szCs w:val="22"/>
        </w:rPr>
      </w:pPr>
      <w:r w:rsidRPr="00B92F42">
        <w:rPr>
          <w:rFonts w:ascii="Calibri" w:hAnsi="Calibri" w:cs="Calibri"/>
          <w:noProof/>
          <w:sz w:val="22"/>
          <w:szCs w:val="22"/>
        </w:rPr>
        <w:t>1</w:t>
      </w:r>
      <w:r w:rsidRPr="00B92F42">
        <w:rPr>
          <w:rFonts w:ascii="Calibri" w:hAnsi="Calibri" w:cs="Calibri"/>
          <w:noProof/>
          <w:sz w:val="22"/>
          <w:szCs w:val="22"/>
          <w:vertAlign w:val="superscript"/>
        </w:rPr>
        <w:t>ο</w:t>
      </w:r>
      <w:r w:rsidRPr="00B92F42">
        <w:rPr>
          <w:rFonts w:ascii="Calibri" w:hAnsi="Calibri" w:cs="Calibri"/>
          <w:noProof/>
          <w:sz w:val="22"/>
          <w:szCs w:val="22"/>
        </w:rPr>
        <w:t xml:space="preserve"> κύκλωμα:</w:t>
      </w:r>
      <w:r w:rsidRPr="00B92F42">
        <w:rPr>
          <w:rFonts w:ascii="Calibri" w:hAnsi="Calibri" w:cs="Calibri"/>
          <w:noProof/>
          <w:sz w:val="22"/>
          <w:szCs w:val="22"/>
        </w:rPr>
        <w:tab/>
      </w:r>
      <w:r w:rsidRPr="00B92F42">
        <w:rPr>
          <w:rFonts w:ascii="Calibri" w:hAnsi="Calibri" w:cs="Calibri"/>
          <w:noProof/>
          <w:sz w:val="22"/>
          <w:szCs w:val="22"/>
        </w:rPr>
        <w:tab/>
      </w:r>
      <w:r w:rsidRPr="00B92F42">
        <w:rPr>
          <w:rFonts w:ascii="Calibri" w:hAnsi="Calibri" w:cs="Calibri"/>
          <w:noProof/>
          <w:sz w:val="22"/>
          <w:szCs w:val="22"/>
        </w:rPr>
        <w:tab/>
      </w:r>
      <w:r w:rsidRPr="00B92F42">
        <w:rPr>
          <w:rFonts w:ascii="Calibri" w:hAnsi="Calibri" w:cs="Calibri"/>
          <w:noProof/>
          <w:sz w:val="22"/>
          <w:szCs w:val="22"/>
        </w:rPr>
        <w:tab/>
        <w:t>2</w:t>
      </w:r>
      <w:r w:rsidRPr="00B92F42">
        <w:rPr>
          <w:rFonts w:ascii="Calibri" w:hAnsi="Calibri" w:cs="Calibri"/>
          <w:noProof/>
          <w:sz w:val="22"/>
          <w:szCs w:val="22"/>
          <w:vertAlign w:val="superscript"/>
        </w:rPr>
        <w:t>ο</w:t>
      </w:r>
      <w:r w:rsidRPr="00B92F42">
        <w:rPr>
          <w:rFonts w:ascii="Calibri" w:hAnsi="Calibri" w:cs="Calibri"/>
          <w:noProof/>
          <w:sz w:val="22"/>
          <w:szCs w:val="22"/>
        </w:rPr>
        <w:t xml:space="preserve"> κύκλωμα:</w:t>
      </w:r>
    </w:p>
    <w:p w:rsidR="00EE67DA" w:rsidRDefault="00A54CAB" w:rsidP="00EE67DA">
      <w:pPr>
        <w:suppressAutoHyphens w:val="0"/>
        <w:spacing w:after="160" w:line="259" w:lineRule="auto"/>
      </w:pPr>
      <w:r>
        <w:rPr>
          <w:noProof/>
        </w:rPr>
        <w:pict>
          <v:shape id="_x0000_i1095" type="#_x0000_t75" style="width:172.7pt;height:172.7pt;visibility:visible">
            <v:imagedata r:id="rId75" o:title=""/>
          </v:shape>
        </w:pict>
      </w:r>
      <w:r w:rsidR="00EE67DA" w:rsidRPr="00EE67DA">
        <w:rPr>
          <w:noProof/>
        </w:rPr>
        <w:t xml:space="preserve"> </w:t>
      </w:r>
      <w:r>
        <w:pict>
          <v:shape id="_x0000_i1096" type="#_x0000_t75" style="width:165.65pt;height:172.7pt;visibility:visible">
            <v:imagedata r:id="rId76" o:title=""/>
          </v:shape>
        </w:pict>
      </w:r>
    </w:p>
    <w:p w:rsidR="00EE67DA" w:rsidRPr="00B92F42" w:rsidRDefault="00EE67DA" w:rsidP="00EE67DA">
      <w:pPr>
        <w:suppressAutoHyphens w:val="0"/>
        <w:spacing w:after="160" w:line="259" w:lineRule="auto"/>
        <w:rPr>
          <w:rFonts w:ascii="Calibri" w:hAnsi="Calibri" w:cs="Calibri"/>
          <w:noProof/>
          <w:sz w:val="22"/>
          <w:szCs w:val="22"/>
        </w:rPr>
      </w:pPr>
      <w:r w:rsidRPr="00B92F42">
        <w:rPr>
          <w:rFonts w:ascii="Calibri" w:hAnsi="Calibri" w:cs="Calibri"/>
          <w:noProof/>
          <w:sz w:val="22"/>
          <w:szCs w:val="22"/>
        </w:rPr>
        <w:t>3</w:t>
      </w:r>
      <w:r w:rsidRPr="00B92F42">
        <w:rPr>
          <w:rFonts w:ascii="Calibri" w:hAnsi="Calibri" w:cs="Calibri"/>
          <w:noProof/>
          <w:sz w:val="22"/>
          <w:szCs w:val="22"/>
          <w:vertAlign w:val="superscript"/>
        </w:rPr>
        <w:t>ο</w:t>
      </w:r>
      <w:r w:rsidRPr="00B92F42">
        <w:rPr>
          <w:rFonts w:ascii="Calibri" w:hAnsi="Calibri" w:cs="Calibri"/>
          <w:noProof/>
          <w:sz w:val="22"/>
          <w:szCs w:val="22"/>
        </w:rPr>
        <w:t xml:space="preserve"> κύκλωμα:</w:t>
      </w:r>
    </w:p>
    <w:p w:rsidR="00EE67DA" w:rsidRPr="00B92F42" w:rsidRDefault="00A54CAB" w:rsidP="007916A0">
      <w:pPr>
        <w:suppressAutoHyphens w:val="0"/>
        <w:spacing w:after="160" w:line="259" w:lineRule="auto"/>
        <w:rPr>
          <w:rFonts w:ascii="Calibri" w:hAnsi="Calibri" w:cs="Calibri"/>
          <w:noProof/>
          <w:sz w:val="22"/>
          <w:szCs w:val="22"/>
        </w:rPr>
      </w:pPr>
      <w:r>
        <w:rPr>
          <w:noProof/>
        </w:rPr>
        <w:pict>
          <v:shape id="_x0000_i1097" type="#_x0000_t75" style="width:165.65pt;height:137pt;visibility:visible">
            <v:imagedata r:id="rId77" o:title=""/>
          </v:shape>
        </w:pict>
      </w:r>
    </w:p>
    <w:p w:rsidR="00EE67DA" w:rsidRPr="003A60F6" w:rsidRDefault="00491183" w:rsidP="00491183">
      <w:pPr>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w:t>
      </w:r>
      <w:proofErr w:type="spellStart"/>
      <w:r w:rsidRPr="00B92F42">
        <w:rPr>
          <w:rFonts w:ascii="Calibri" w:hAnsi="Calibri" w:cs="Calibri"/>
          <w:sz w:val="23"/>
          <w:szCs w:val="23"/>
        </w:rPr>
        <w:t>key</w:t>
      </w:r>
      <w:proofErr w:type="spellEnd"/>
      <w:r w:rsidRPr="00B92F42">
        <w:rPr>
          <w:rFonts w:ascii="Calibri" w:hAnsi="Calibri" w:cs="Calibri"/>
          <w:sz w:val="23"/>
          <w:szCs w:val="23"/>
        </w:rPr>
        <w:t xml:space="preserve"> σε ένα δυσδιάστατο πίνακα και όχι σε ένα μονοδιάστατο όπως το κύκλωμα 1 και 2 και για αυτόν τον λόγο δεν φτιάχνει και άλλο </w:t>
      </w:r>
      <w:proofErr w:type="spellStart"/>
      <w:r w:rsidRPr="00B92F42">
        <w:rPr>
          <w:rFonts w:ascii="Calibri" w:hAnsi="Calibri" w:cs="Calibri"/>
          <w:sz w:val="23"/>
          <w:szCs w:val="23"/>
        </w:rPr>
        <w:t>port</w:t>
      </w:r>
      <w:proofErr w:type="spellEnd"/>
      <w:r w:rsidRPr="00B92F42">
        <w:rPr>
          <w:rFonts w:ascii="Calibri" w:hAnsi="Calibri" w:cs="Calibri"/>
          <w:sz w:val="23"/>
          <w:szCs w:val="23"/>
        </w:rPr>
        <w:t xml:space="preserve"> στο 3</w:t>
      </w:r>
      <w:r w:rsidRPr="00B92F42">
        <w:rPr>
          <w:rFonts w:ascii="Calibri" w:hAnsi="Calibri" w:cs="Calibri"/>
          <w:sz w:val="23"/>
          <w:szCs w:val="23"/>
          <w:vertAlign w:val="superscript"/>
        </w:rPr>
        <w:t>ο</w:t>
      </w:r>
      <w:r w:rsidRPr="00B92F42">
        <w:rPr>
          <w:rFonts w:ascii="Calibri" w:hAnsi="Calibri" w:cs="Calibri"/>
          <w:sz w:val="23"/>
          <w:szCs w:val="23"/>
        </w:rPr>
        <w:t xml:space="preserve"> για να χωρέσει το κλειδί.</w:t>
      </w:r>
      <w:r w:rsidR="003A60F6">
        <w:rPr>
          <w:rFonts w:ascii="Calibri" w:hAnsi="Calibri" w:cs="Calibri"/>
          <w:sz w:val="23"/>
          <w:szCs w:val="23"/>
        </w:rPr>
        <w:t xml:space="preserve"> </w:t>
      </w:r>
    </w:p>
    <w:p w:rsidR="00491183" w:rsidRPr="00B92F42" w:rsidRDefault="00491183" w:rsidP="00491183">
      <w:pPr>
        <w:rPr>
          <w:rFonts w:ascii="Calibri" w:hAnsi="Calibri" w:cs="Calibri"/>
          <w:sz w:val="23"/>
          <w:szCs w:val="23"/>
        </w:rPr>
      </w:pPr>
    </w:p>
    <w:p w:rsidR="002B75BF" w:rsidRDefault="00EE67DA" w:rsidP="000F241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Pr>
          <w:rFonts w:ascii="Calibri" w:eastAsia="Calibri" w:hAnsi="Calibri"/>
          <w:sz w:val="23"/>
          <w:szCs w:val="23"/>
          <w:lang w:eastAsia="en-US"/>
        </w:rPr>
        <w:t xml:space="preserve"> </w:t>
      </w:r>
      <w:r w:rsidR="0036396D" w:rsidRPr="0036396D">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Pr>
          <w:rFonts w:ascii="Calibri" w:eastAsia="Calibri" w:hAnsi="Calibri"/>
          <w:sz w:val="23"/>
          <w:szCs w:val="23"/>
          <w:lang w:eastAsia="en-US"/>
        </w:rPr>
        <w:t xml:space="preserve"> ίδιους εισόδους και εξόδους πλέον, μπορούμε να κάνουμε σωστή σύγκριση</w:t>
      </w:r>
      <w:r w:rsidR="00F610C2">
        <w:rPr>
          <w:rFonts w:ascii="Calibri" w:eastAsia="Calibri" w:hAnsi="Calibri"/>
          <w:sz w:val="23"/>
          <w:szCs w:val="23"/>
          <w:lang w:eastAsia="en-US"/>
        </w:rPr>
        <w:t>.</w:t>
      </w:r>
    </w:p>
    <w:p w:rsidR="00FB3838" w:rsidRDefault="00FB3838" w:rsidP="00FB3838">
      <w:pPr>
        <w:rPr>
          <w:rFonts w:ascii="Calibri" w:eastAsia="Calibri" w:hAnsi="Calibri"/>
          <w:sz w:val="23"/>
          <w:szCs w:val="23"/>
          <w:lang w:eastAsia="en-US"/>
        </w:rPr>
      </w:pPr>
    </w:p>
    <w:p w:rsidR="000F241D" w:rsidRDefault="000F241D" w:rsidP="00FB3838">
      <w:pPr>
        <w:rPr>
          <w:rFonts w:eastAsia="Calibri"/>
        </w:rPr>
      </w:pPr>
    </w:p>
    <w:p w:rsidR="000F241D" w:rsidRDefault="000F241D" w:rsidP="00FB3838">
      <w:pPr>
        <w:rPr>
          <w:rFonts w:eastAsia="Calibri"/>
        </w:rPr>
      </w:pPr>
    </w:p>
    <w:p w:rsidR="000F241D" w:rsidRDefault="000F241D" w:rsidP="00FB3838">
      <w:pPr>
        <w:rPr>
          <w:rFonts w:eastAsia="Calibri"/>
        </w:rPr>
      </w:pPr>
    </w:p>
    <w:p w:rsidR="000F241D" w:rsidRDefault="000F241D" w:rsidP="00FB3838">
      <w:pPr>
        <w:rPr>
          <w:rFonts w:eastAsia="Calibri"/>
        </w:rPr>
      </w:pPr>
    </w:p>
    <w:p w:rsidR="000F241D" w:rsidRDefault="000F241D" w:rsidP="00FB3838">
      <w:pPr>
        <w:rPr>
          <w:rFonts w:eastAsia="Calibri"/>
        </w:rPr>
      </w:pPr>
    </w:p>
    <w:p w:rsidR="000F241D" w:rsidRDefault="000F241D" w:rsidP="00FB3838">
      <w:pPr>
        <w:rPr>
          <w:rFonts w:eastAsia="Calibri"/>
        </w:rPr>
      </w:pPr>
    </w:p>
    <w:p w:rsidR="000F241D" w:rsidRDefault="000F241D" w:rsidP="00FB3838">
      <w:pPr>
        <w:rPr>
          <w:rFonts w:eastAsia="Calibri"/>
        </w:rPr>
      </w:pPr>
    </w:p>
    <w:p w:rsidR="000F241D" w:rsidRPr="00FB3838" w:rsidRDefault="000F241D" w:rsidP="00FB3838">
      <w:pPr>
        <w:rPr>
          <w:rFonts w:eastAsia="Calibri"/>
        </w:rPr>
      </w:pPr>
    </w:p>
    <w:p w:rsidR="00A205EB" w:rsidRPr="00E82A82" w:rsidRDefault="0004786F" w:rsidP="00E82A82">
      <w:pPr>
        <w:pStyle w:val="Heading2"/>
        <w:rPr>
          <w:rFonts w:ascii="Calibri" w:eastAsia="Calibri" w:hAnsi="Calibri"/>
          <w:sz w:val="36"/>
          <w:szCs w:val="36"/>
          <w:u w:val="none"/>
        </w:rPr>
      </w:pPr>
      <w:r w:rsidRPr="00E82A82">
        <w:rPr>
          <w:rFonts w:ascii="Calibri" w:eastAsia="Calibri" w:hAnsi="Calibri"/>
          <w:sz w:val="36"/>
          <w:szCs w:val="36"/>
          <w:u w:val="none"/>
        </w:rPr>
        <w:lastRenderedPageBreak/>
        <w:t xml:space="preserve"> </w:t>
      </w:r>
      <w:r w:rsidR="00E82A82" w:rsidRPr="00E82A82">
        <w:rPr>
          <w:rFonts w:ascii="Calibri" w:eastAsia="Calibri" w:hAnsi="Calibri"/>
          <w:sz w:val="36"/>
          <w:szCs w:val="36"/>
          <w:u w:val="none"/>
        </w:rPr>
        <w:tab/>
      </w:r>
      <w:r w:rsidR="00E82A82" w:rsidRPr="00E82A82">
        <w:rPr>
          <w:rFonts w:ascii="Calibri" w:eastAsia="Calibri" w:hAnsi="Calibri"/>
          <w:sz w:val="36"/>
          <w:szCs w:val="36"/>
          <w:u w:val="none"/>
        </w:rPr>
        <w:tab/>
      </w:r>
      <w:r w:rsidRPr="00E82A82">
        <w:rPr>
          <w:rFonts w:ascii="Calibri" w:eastAsia="Calibri" w:hAnsi="Calibri"/>
          <w:sz w:val="36"/>
          <w:szCs w:val="36"/>
          <w:u w:val="none"/>
        </w:rPr>
        <w:t xml:space="preserve">   </w:t>
      </w:r>
      <w:bookmarkStart w:id="49" w:name="_Toc510818715"/>
      <w:bookmarkStart w:id="50" w:name="_Toc510818765"/>
      <w:bookmarkStart w:id="51" w:name="_Toc510818909"/>
      <w:bookmarkStart w:id="52" w:name="_Toc510819587"/>
      <w:bookmarkStart w:id="53" w:name="_Toc511586427"/>
      <w:bookmarkStart w:id="54" w:name="_Toc511850880"/>
      <w:bookmarkStart w:id="55" w:name="_Toc512189515"/>
      <w:bookmarkStart w:id="56" w:name="_Toc512200234"/>
      <w:r w:rsidRPr="00E82A82">
        <w:rPr>
          <w:rFonts w:ascii="Calibri" w:eastAsia="Calibri" w:hAnsi="Calibri"/>
          <w:sz w:val="36"/>
          <w:szCs w:val="36"/>
          <w:u w:val="none"/>
        </w:rPr>
        <w:t xml:space="preserve">4.2  </w:t>
      </w:r>
      <w:r w:rsidR="00F610C2" w:rsidRPr="00E82A82">
        <w:rPr>
          <w:rFonts w:ascii="Calibri" w:eastAsia="Calibri" w:hAnsi="Calibri"/>
          <w:sz w:val="36"/>
          <w:szCs w:val="36"/>
          <w:u w:val="none"/>
        </w:rPr>
        <w:t>Σύγκριση</w:t>
      </w:r>
      <w:r w:rsidR="00834C88" w:rsidRPr="00E82A82">
        <w:rPr>
          <w:rFonts w:ascii="Calibri" w:eastAsia="Calibri" w:hAnsi="Calibri"/>
          <w:sz w:val="36"/>
          <w:szCs w:val="36"/>
          <w:u w:val="none"/>
        </w:rPr>
        <w:t xml:space="preserve"> των υλοποιήσεων</w:t>
      </w:r>
      <w:bookmarkEnd w:id="49"/>
      <w:bookmarkEnd w:id="50"/>
      <w:bookmarkEnd w:id="51"/>
      <w:bookmarkEnd w:id="52"/>
      <w:bookmarkEnd w:id="53"/>
      <w:bookmarkEnd w:id="54"/>
      <w:bookmarkEnd w:id="55"/>
      <w:bookmarkEnd w:id="56"/>
    </w:p>
    <w:p w:rsidR="002B75BF" w:rsidRDefault="002B75BF"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πιο πάνω στο κεφάλαιο που εξηγούμε τον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ο αλγόριθμος αυτός ξεκινάει από την συνάρτηση που δημιουργεί τα νέα κλειδιά και τα προσθέτει στο αρχικό κείμενο</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Θα αναλύσουμε πως οι συναρτήσεις αυτές έχουν υλοποιηθεί στα τρία κυκλώματα καθώς και την καθυστέρηση που επιβαρύνουν.</w:t>
      </w:r>
    </w:p>
    <w:p w:rsidR="00A205EB" w:rsidRPr="00B92F42" w:rsidRDefault="00A205EB" w:rsidP="00A205EB">
      <w:pPr>
        <w:suppressAutoHyphens w:val="0"/>
        <w:spacing w:after="160" w:line="259" w:lineRule="auto"/>
        <w:jc w:val="center"/>
        <w:rPr>
          <w:rFonts w:ascii="Calibri" w:eastAsia="Calibri" w:hAnsi="Calibri" w:cs="Calibri"/>
          <w:b/>
          <w:lang w:eastAsia="en-US"/>
        </w:rPr>
      </w:pPr>
    </w:p>
    <w:p w:rsidR="00A205EB" w:rsidRPr="00B92F42" w:rsidRDefault="00A205EB" w:rsidP="00A205EB">
      <w:pPr>
        <w:suppressAutoHyphens w:val="0"/>
        <w:spacing w:after="160" w:line="259" w:lineRule="auto"/>
        <w:jc w:val="center"/>
        <w:rPr>
          <w:rFonts w:ascii="Calibri" w:eastAsia="Calibri" w:hAnsi="Calibri" w:cs="Calibri"/>
          <w:b/>
          <w:lang w:eastAsia="en-US"/>
        </w:rPr>
      </w:pPr>
      <w:r w:rsidRPr="00B92F42">
        <w:rPr>
          <w:rFonts w:ascii="Calibri" w:eastAsia="Calibri" w:hAnsi="Calibri" w:cs="Calibri"/>
          <w:b/>
          <w:lang w:eastAsia="en-US"/>
        </w:rPr>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υλοποιηθεί καμία συνάρτηση η οποία φτιάχνει κλειδιά καθώς μετά τα προσθέτει στο </w:t>
      </w:r>
      <w:r w:rsidRPr="00B92F42">
        <w:rPr>
          <w:rFonts w:ascii="Calibri" w:eastAsia="Calibri" w:hAnsi="Calibri" w:cs="Calibri"/>
          <w:sz w:val="23"/>
          <w:szCs w:val="23"/>
          <w:lang w:val="en-US" w:eastAsia="en-US"/>
        </w:rPr>
        <w:t>plaintext</w:t>
      </w:r>
      <w:r w:rsidRPr="00B92F42">
        <w:rPr>
          <w:rFonts w:ascii="Calibri" w:eastAsia="Calibri" w:hAnsi="Calibri" w:cs="Calibri"/>
          <w:sz w:val="23"/>
          <w:szCs w:val="23"/>
          <w:lang w:eastAsia="en-US"/>
        </w:rPr>
        <w:t>. Όλα αυτά έχουν γίνει με εντολές και είναι οι παρακάτω:</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Πρόσθεση κλειδιού:</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_x0000_i1098" type="#_x0000_t75" style="width:374.65pt;height:65pt;visibility:visible">
            <v:imagedata r:id="rId78"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κλειδί και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τα διαβάζει από τον είσοδο, και θα ξεκινήσουν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 ρολογιού και θα κρατήσουν 2 κύκλους για την ολοκλήρωση καθώς διαβάζει και γράφει σε μνήμη και δεν υπάρχουν </w:t>
      </w:r>
      <w:r w:rsidRPr="00B92F42">
        <w:rPr>
          <w:rFonts w:ascii="Calibri" w:eastAsia="Calibri" w:hAnsi="Calibri" w:cs="Calibri"/>
          <w:sz w:val="23"/>
          <w:szCs w:val="23"/>
          <w:lang w:val="en-US" w:eastAsia="en-US"/>
        </w:rPr>
        <w:t>loops</w:t>
      </w:r>
      <w:r w:rsidRPr="00B92F42">
        <w:rPr>
          <w:rFonts w:ascii="Calibri" w:eastAsia="Calibri" w:hAnsi="Calibri" w:cs="Calibri"/>
          <w:sz w:val="23"/>
          <w:szCs w:val="23"/>
          <w:lang w:eastAsia="en-US"/>
        </w:rPr>
        <w:t xml:space="preserve"> ώστε να περιμένει καθώς γίνεται παράλληλα η εκτέλεση των εντολών.</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Για την δημιουργία κλειδιού χρησιμοποιείται κανονικά σύμφωνα με τον αλγόριθμο το </w:t>
      </w:r>
      <w:proofErr w:type="spellStart"/>
      <w:r w:rsidRPr="00B92F42">
        <w:rPr>
          <w:rFonts w:ascii="Calibri" w:eastAsia="Calibri" w:hAnsi="Calibri" w:cs="Calibri"/>
          <w:sz w:val="23"/>
          <w:szCs w:val="23"/>
          <w:lang w:val="en-US" w:eastAsia="en-US"/>
        </w:rPr>
        <w:t>Sbox</w:t>
      </w:r>
      <w:proofErr w:type="spellEnd"/>
      <w:r w:rsidRPr="00B92F42">
        <w:rPr>
          <w:rFonts w:ascii="Calibri" w:eastAsia="Calibri" w:hAnsi="Calibri" w:cs="Calibri"/>
          <w:sz w:val="23"/>
          <w:szCs w:val="23"/>
          <w:lang w:eastAsia="en-US"/>
        </w:rPr>
        <w:t xml:space="preserve"> και το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.Ο  τρόπος που γίνεται, είναι, να πάρουμε την τελευταία στήλη του </w:t>
      </w:r>
      <w:proofErr w:type="spellStart"/>
      <w:r w:rsidRPr="00B92F42">
        <w:rPr>
          <w:rFonts w:ascii="Calibri" w:eastAsia="Calibri" w:hAnsi="Calibri" w:cs="Calibri"/>
          <w:sz w:val="23"/>
          <w:szCs w:val="23"/>
          <w:lang w:val="en-US" w:eastAsia="en-US"/>
        </w:rPr>
        <w:t>cypherkey</w:t>
      </w:r>
      <w:proofErr w:type="spellEnd"/>
      <w:r w:rsidRPr="00B92F42">
        <w:rPr>
          <w:rFonts w:ascii="Calibri" w:eastAsia="Calibri" w:hAnsi="Calibri" w:cs="Calibri"/>
          <w:sz w:val="23"/>
          <w:szCs w:val="23"/>
          <w:lang w:eastAsia="en-US"/>
        </w:rPr>
        <w:t xml:space="preserve">, να την 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να αντικαταστήσουμε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Pr="00B92F42">
        <w:rPr>
          <w:rFonts w:ascii="Calibri" w:eastAsia="Calibri" w:hAnsi="Calibri" w:cs="Calibri"/>
          <w:sz w:val="23"/>
          <w:szCs w:val="23"/>
          <w:lang w:eastAsia="en-US"/>
        </w:rPr>
        <w:t xml:space="preserve">  καθώς μετά να την προσθέσουμε με την πρώτη στήλη του πίνακα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2F0834" w:rsidRDefault="002F0834" w:rsidP="00A205EB">
      <w:pPr>
        <w:suppressAutoHyphens w:val="0"/>
        <w:spacing w:after="160" w:line="259" w:lineRule="auto"/>
        <w:rPr>
          <w:rFonts w:ascii="Calibri" w:eastAsia="Calibri" w:hAnsi="Calibri" w:cs="Calibri"/>
          <w:sz w:val="23"/>
          <w:szCs w:val="23"/>
          <w:lang w:eastAsia="en-US"/>
        </w:rPr>
      </w:pPr>
    </w:p>
    <w:p w:rsidR="002B75BF" w:rsidRDefault="002B75BF" w:rsidP="00A205EB">
      <w:pPr>
        <w:suppressAutoHyphens w:val="0"/>
        <w:spacing w:after="160" w:line="259" w:lineRule="auto"/>
        <w:rPr>
          <w:rFonts w:ascii="Calibri" w:eastAsia="Calibri" w:hAnsi="Calibri" w:cs="Calibri"/>
          <w:sz w:val="23"/>
          <w:szCs w:val="23"/>
          <w:lang w:eastAsia="en-US"/>
        </w:rPr>
      </w:pPr>
    </w:p>
    <w:p w:rsidR="002B75BF" w:rsidRDefault="002B75BF" w:rsidP="00A205EB">
      <w:pPr>
        <w:suppressAutoHyphens w:val="0"/>
        <w:spacing w:after="160" w:line="259" w:lineRule="auto"/>
        <w:rPr>
          <w:rFonts w:ascii="Calibri" w:eastAsia="Calibri" w:hAnsi="Calibri" w:cs="Calibri"/>
          <w:sz w:val="23"/>
          <w:szCs w:val="23"/>
          <w:lang w:eastAsia="en-US"/>
        </w:rPr>
      </w:pPr>
    </w:p>
    <w:p w:rsidR="002B75BF" w:rsidRDefault="002B75BF" w:rsidP="00A205EB">
      <w:pPr>
        <w:suppressAutoHyphens w:val="0"/>
        <w:spacing w:after="160" w:line="259" w:lineRule="auto"/>
        <w:rPr>
          <w:rFonts w:ascii="Calibri" w:eastAsia="Calibri" w:hAnsi="Calibri" w:cs="Calibri"/>
          <w:sz w:val="23"/>
          <w:szCs w:val="23"/>
          <w:lang w:eastAsia="en-US"/>
        </w:rPr>
      </w:pPr>
    </w:p>
    <w:p w:rsidR="002B75BF" w:rsidRDefault="002B75BF"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Οι εντολές που γίνεται η δημιουργία κλειδιού είναι οι παρακάτω:</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Picture 22" o:spid="_x0000_i1099" type="#_x0000_t75" style="width:417.35pt;height:151pt;visibility:visible">
            <v:imagedata r:id="rId79"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Από το κώδικα βλέπουμε,  ότι έχουμε μνήμη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που διαβάζεται καθώς επιβαρύνει κατά 2 κύκλους το συνολικό κύκλωμα.</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C86BA5"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proofErr w:type="spellStart"/>
      <w:r w:rsidRPr="00C86BA5">
        <w:rPr>
          <w:rFonts w:ascii="Calibri" w:eastAsia="Calibri" w:hAnsi="Calibri" w:cs="Calibri"/>
          <w:b/>
          <w:sz w:val="23"/>
          <w:szCs w:val="23"/>
          <w:lang w:val="en-US" w:eastAsia="en-US"/>
        </w:rPr>
        <w:t>KeyExpansion</w:t>
      </w:r>
      <w:proofErr w:type="spellEnd"/>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proofErr w:type="spellStart"/>
      <w:r w:rsidRPr="00C86BA5">
        <w:rPr>
          <w:rFonts w:ascii="Calibri" w:eastAsia="Calibri" w:hAnsi="Calibri" w:cs="Calibri"/>
          <w:b/>
          <w:sz w:val="23"/>
          <w:szCs w:val="23"/>
          <w:lang w:val="en-US" w:eastAsia="en-US"/>
        </w:rPr>
        <w:t>AddRoundKey</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roofErr w:type="spellStart"/>
      <w:r w:rsidRPr="00B92F42">
        <w:rPr>
          <w:rFonts w:ascii="Calibri" w:eastAsia="Calibri" w:hAnsi="Calibri" w:cs="Calibri"/>
          <w:b/>
          <w:sz w:val="23"/>
          <w:szCs w:val="23"/>
          <w:lang w:val="en-US" w:eastAsia="en-US"/>
        </w:rPr>
        <w:t>KeyExpansion</w:t>
      </w:r>
      <w:proofErr w:type="spellEnd"/>
      <w:r w:rsidRPr="00B92F42">
        <w:rPr>
          <w:rFonts w:ascii="Calibri" w:eastAsia="Calibri" w:hAnsi="Calibri" w:cs="Calibri"/>
          <w:b/>
          <w:sz w:val="23"/>
          <w:szCs w:val="23"/>
          <w:lang w:val="en-US" w:eastAsia="en-US"/>
        </w:rPr>
        <w:t>:</w:t>
      </w:r>
    </w:p>
    <w:p w:rsidR="00A205EB" w:rsidRPr="00B92F42" w:rsidRDefault="00A54CAB" w:rsidP="00A205EB">
      <w:pPr>
        <w:suppressAutoHyphens w:val="0"/>
        <w:spacing w:after="160" w:line="259" w:lineRule="auto"/>
        <w:rPr>
          <w:rFonts w:ascii="Calibri" w:eastAsia="Calibri" w:hAnsi="Calibri" w:cs="Calibri"/>
          <w:sz w:val="23"/>
          <w:szCs w:val="23"/>
          <w:lang w:val="en-US" w:eastAsia="en-US"/>
        </w:rPr>
      </w:pPr>
      <w:r>
        <w:rPr>
          <w:rFonts w:ascii="Calibri" w:eastAsia="Calibri" w:hAnsi="Calibri" w:cs="Calibri"/>
          <w:noProof/>
          <w:sz w:val="23"/>
          <w:szCs w:val="23"/>
          <w:lang w:val="en-US" w:eastAsia="en-US"/>
        </w:rPr>
        <w:pict>
          <v:shape id="_x0000_i1100" type="#_x0000_t75" style="width:388.7pt;height:57.35pt;visibility:visible">
            <v:imagedata r:id="rId80"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1</w:t>
      </w:r>
      <w:r w:rsidRPr="00B92F42">
        <w:rPr>
          <w:rFonts w:ascii="Calibri" w:eastAsia="Calibri" w:hAnsi="Calibri" w:cs="Calibri"/>
          <w:sz w:val="23"/>
          <w:szCs w:val="23"/>
          <w:lang w:val="en-US" w:eastAsia="en-US"/>
        </w:rPr>
        <w: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επαναλαμβάνεται 4 φορές και η κάθε επανάληψη επιβαρύνει το κύκλωμα κατά 3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Κώδικας:</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_x0000_i1101" type="#_x0000_t75" style="width:201.35pt;height:93.65pt;visibility:visible">
            <v:imagedata r:id="rId81"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μνήμες που είναι το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και το </w:t>
      </w:r>
      <w:r w:rsidRPr="00B92F42">
        <w:rPr>
          <w:rFonts w:ascii="Calibri" w:eastAsia="Calibri" w:hAnsi="Calibri" w:cs="Calibri"/>
          <w:sz w:val="23"/>
          <w:szCs w:val="23"/>
          <w:lang w:val="en-US" w:eastAsia="en-US"/>
        </w:rPr>
        <w:t>Key</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Η καθυστέρηση δημιουργείται επειδή διαβάζει από την μνήμη το </w:t>
      </w:r>
      <w:r w:rsidRPr="00B92F42">
        <w:rPr>
          <w:rFonts w:ascii="Calibri" w:eastAsia="Calibri" w:hAnsi="Calibri" w:cs="Calibri"/>
          <w:sz w:val="23"/>
          <w:szCs w:val="23"/>
          <w:lang w:val="en-US" w:eastAsia="en-US"/>
        </w:rPr>
        <w:t>Key</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χρειάζεται δύο κύκλους ρολογιού για να γίνει ενώ οι άλλες πράξεις όπως πολλαπλασιασμό, πρόσθεση, εκχώρηση καθώς και το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γίνονται σε ένα κύκλο ρολογιού.</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lang w:val="en-US" w:eastAsia="en-US"/>
        </w:rPr>
        <w: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επαναλαμβάνεται 40 φορές και η κάθε επανάληψη επιβαρύνει το κύκλωμα κατά 13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_x0000_i1102" type="#_x0000_t75" style="width:403.3pt;height:410.35pt;visibility:visible">
            <v:imagedata r:id="rId82"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4 μνήμες που είναι το </w:t>
      </w:r>
      <w:r w:rsidRPr="00B92F42">
        <w:rPr>
          <w:rFonts w:ascii="Calibri" w:eastAsia="Calibri" w:hAnsi="Calibri" w:cs="Calibri"/>
          <w:sz w:val="23"/>
          <w:szCs w:val="23"/>
          <w:lang w:val="en-US" w:eastAsia="en-US"/>
        </w:rPr>
        <w:t>Key</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το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καθώς και τα </w:t>
      </w:r>
      <w:proofErr w:type="spellStart"/>
      <w:r w:rsidRPr="00B92F42">
        <w:rPr>
          <w:rFonts w:ascii="Calibri" w:eastAsia="Calibri" w:hAnsi="Calibri" w:cs="Calibri"/>
          <w:sz w:val="23"/>
          <w:szCs w:val="23"/>
          <w:lang w:val="en-US" w:eastAsia="en-US"/>
        </w:rPr>
        <w:t>sbox</w:t>
      </w:r>
      <w:proofErr w:type="spellEnd"/>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που θα χρησιμοποιηθούν για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Από το παραπάνω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που αναλύσαμε, εύκολα καταλαβαίνουμε ότι θα υπάρχει μεγαλύτερη επιβάρυνση στο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καθώς έχουμε περισσότερες μνήμες που διαβάζονται.</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βλέπουμε ότι κάνει μια πρόσθεση, ένα γινόμενο και μια σύγκριση, και αυτό το εργαλείο να έκανε σύνθεση ώστε να γίνουν όλα αυτά σε 1 κύκλο ρολογιού.</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Εκτός από αυτά βλέπουμε από τις παρακάτω εντολές ότι διαβάζει μια φορά την μνήμη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και συνεπώς ο αριθμός κύκλων που θα χρειαστεί όλο το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είναι δύο.</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Στο επόμενο κύκλο ρολογιού ξεκινάει 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το οποίο από τις πολλές μνήμες που εμπεριέχει που διαβάζονται θα επιβαρύνει σε σημαντικό βαθμό το κύκλωμα.</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Στις παρακάτω εντολές χρειάζονται 2 κύκλους ρολογιού, έναν για καλέσει την συνάρτηση και έναν ώστε να λάβει την τιμή από αυτή με την χρήση του </w:t>
      </w:r>
      <w:r w:rsidRPr="00B92F42">
        <w:rPr>
          <w:rFonts w:ascii="Calibri" w:eastAsia="Calibri" w:hAnsi="Calibri" w:cs="Calibri"/>
          <w:sz w:val="23"/>
          <w:szCs w:val="23"/>
          <w:lang w:val="en-US" w:eastAsia="en-US"/>
        </w:rPr>
        <w:t>return</w:t>
      </w:r>
      <w:r w:rsidRPr="00B92F42">
        <w:rPr>
          <w:rFonts w:ascii="Calibri" w:eastAsia="Calibri" w:hAnsi="Calibri" w:cs="Calibri"/>
          <w:sz w:val="23"/>
          <w:szCs w:val="23"/>
          <w:lang w:eastAsia="en-US"/>
        </w:rPr>
        <w:t>.</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_x0000_i1103" type="#_x0000_t75" style="width:201.35pt;height:50.35pt;visibility:visible">
            <v:imagedata r:id="rId83"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Στην συνέχεια του κώδικα βλέπουμε την παρακάτω εντολή  που θα ξεκινήσει όταν λάβει την τιμή από το </w:t>
      </w:r>
      <w:proofErr w:type="spellStart"/>
      <w:r w:rsidRPr="00B92F42">
        <w:rPr>
          <w:rFonts w:ascii="Calibri" w:eastAsia="Calibri" w:hAnsi="Calibri" w:cs="Calibri"/>
          <w:sz w:val="23"/>
          <w:szCs w:val="23"/>
          <w:lang w:val="en-US" w:eastAsia="en-US"/>
        </w:rPr>
        <w:t>getSBoxValue</w:t>
      </w:r>
      <w:proofErr w:type="spellEnd"/>
      <w:r w:rsidRPr="00B92F42">
        <w:rPr>
          <w:rFonts w:ascii="Calibri" w:eastAsia="Calibri" w:hAnsi="Calibri" w:cs="Calibri"/>
          <w:sz w:val="23"/>
          <w:szCs w:val="23"/>
          <w:lang w:eastAsia="en-US"/>
        </w:rPr>
        <w:t xml:space="preserve"> που όπως αναφέραμε πιο πριν χρειάζεται δύο κύκλους ρολογιού και άρα θα ξεκινήσει μετά από δύο κύκλους.</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_x0000_i1104" type="#_x0000_t75" style="width:194.35pt;height:14.65pt;visibility:visible">
            <v:imagedata r:id="rId84"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Εκτός από αυτά, έχουμε και μνήμες που διαβάζονται όπως φαίνεται παρακάτω και οι οποίες καταναλώνουν δύο κύκλους.</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_x0000_i1105" type="#_x0000_t75" style="width:295pt;height:50.35pt;visibility:visible">
            <v:imagedata r:id="rId85"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Και ανήκουν σε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και είναι φυσιολογικό να επιβαρύνουν πιο πολύ το κύκλωμα.</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Η συνάρτηση αυτή ξεκινάει στον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 ρολογιού εφόσον περιμένει τα ορίσματα από την κύρια συνάρτηση.</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sz w:val="23"/>
          <w:szCs w:val="23"/>
          <w:lang w:eastAsia="en-US"/>
        </w:rPr>
        <w:t xml:space="preserve">Και βλέπουμε από τον πίνακα ότι επιβαρύνει το κύκλωμα κατά 534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t>AddRoundKey</w:t>
      </w:r>
      <w:proofErr w:type="spellEnd"/>
      <w:r w:rsidRPr="00B92F42">
        <w:rPr>
          <w:rFonts w:ascii="Calibri" w:eastAsia="Calibri" w:hAnsi="Calibri" w:cs="Calibri"/>
          <w:b/>
          <w:sz w:val="23"/>
          <w:szCs w:val="23"/>
          <w:lang w:val="en-US" w:eastAsia="en-US"/>
        </w:rPr>
        <w:t>:</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_x0000_i1106" type="#_x0000_t75" style="width:388.7pt;height:50.35pt;visibility:visible">
            <v:imagedata r:id="rId86" o:title=""/>
          </v:shape>
        </w:pict>
      </w:r>
    </w:p>
    <w:p w:rsidR="00A205EB" w:rsidRPr="00B92F42" w:rsidRDefault="00A205EB" w:rsidP="00A205EB">
      <w:pPr>
        <w:suppressAutoHyphens w:val="0"/>
        <w:spacing w:after="160" w:line="259" w:lineRule="auto"/>
        <w:rPr>
          <w:rFonts w:ascii="Calibri" w:eastAsia="Calibri" w:hAnsi="Calibri" w:cs="Calibri"/>
          <w:sz w:val="23"/>
          <w:szCs w:val="23"/>
          <w:lang w:val="en-US" w:eastAsia="en-US"/>
        </w:rPr>
      </w:pPr>
    </w:p>
    <w:p w:rsidR="00A205EB" w:rsidRPr="00B92F42" w:rsidRDefault="00A205EB" w:rsidP="00A205EB">
      <w:pPr>
        <w:suppressAutoHyphens w:val="0"/>
        <w:spacing w:after="160" w:line="259" w:lineRule="auto"/>
        <w:rPr>
          <w:rFonts w:ascii="Calibri" w:eastAsia="Calibri" w:hAnsi="Calibri" w:cs="Calibri"/>
          <w:sz w:val="23"/>
          <w:szCs w:val="23"/>
          <w:lang w:val="en-US" w:eastAsia="en-US"/>
        </w:rPr>
      </w:pPr>
    </w:p>
    <w:p w:rsidR="002B75BF" w:rsidRDefault="002B75BF" w:rsidP="00A205EB">
      <w:pPr>
        <w:suppressAutoHyphens w:val="0"/>
        <w:spacing w:after="160" w:line="259" w:lineRule="auto"/>
        <w:rPr>
          <w:rFonts w:ascii="Calibri" w:eastAsia="Calibri" w:hAnsi="Calibri" w:cs="Calibri"/>
          <w:sz w:val="23"/>
          <w:szCs w:val="23"/>
          <w:lang w:val="en-US" w:eastAsia="en-US"/>
        </w:rPr>
      </w:pPr>
    </w:p>
    <w:p w:rsidR="002B75BF" w:rsidRDefault="002B75BF" w:rsidP="00A205EB">
      <w:pPr>
        <w:suppressAutoHyphens w:val="0"/>
        <w:spacing w:after="160" w:line="259" w:lineRule="auto"/>
        <w:rPr>
          <w:rFonts w:ascii="Calibri" w:eastAsia="Calibri" w:hAnsi="Calibri" w:cs="Calibri"/>
          <w:sz w:val="23"/>
          <w:szCs w:val="23"/>
          <w:lang w:val="en-US" w:eastAsia="en-US"/>
        </w:rPr>
      </w:pPr>
    </w:p>
    <w:p w:rsidR="00140498" w:rsidRDefault="00140498" w:rsidP="00A205EB">
      <w:pPr>
        <w:suppressAutoHyphens w:val="0"/>
        <w:spacing w:after="160" w:line="259" w:lineRule="auto"/>
        <w:rPr>
          <w:rFonts w:ascii="Calibri" w:eastAsia="Calibri" w:hAnsi="Calibri" w:cs="Calibri"/>
          <w:sz w:val="23"/>
          <w:szCs w:val="23"/>
          <w:lang w:val="en-US"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1</w:t>
      </w:r>
      <w:r w:rsidRPr="00B92F42">
        <w:rPr>
          <w:rFonts w:ascii="Calibri" w:eastAsia="Calibri" w:hAnsi="Calibri" w:cs="Calibri"/>
          <w:sz w:val="23"/>
          <w:szCs w:val="23"/>
          <w:lang w:val="en-US" w:eastAsia="en-US"/>
        </w:rPr>
        <w: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επαναλαμβάνεται 4 φορές και η κάθε επανάληψη επιβαρύνει το κύκλωμα κατά 10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lastRenderedPageBreak/>
        <w:t>Κώδικας</w:t>
      </w:r>
      <w:r w:rsidRPr="00B92F42">
        <w:rPr>
          <w:rFonts w:ascii="Calibri" w:eastAsia="Calibri" w:hAnsi="Calibri" w:cs="Calibri"/>
          <w:sz w:val="23"/>
          <w:szCs w:val="23"/>
          <w:lang w:eastAsia="en-US"/>
        </w:rPr>
        <w:t>:</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_x0000_i1107" type="#_x0000_t75" style="width:259.3pt;height:93.65pt;visibility:visible">
            <v:imagedata r:id="rId87"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μνήμες που είναι το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και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Από τον κώδικα καταλαβαίνουμε ότι, θα πρέπει να περιμένει ένα κύκλο ώστε να πάρει τα ορίσματα η συνάρτηση. Στην συνέχεια, δηλαδή στον επόμενο κύκλο θα ξεκινήσει 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καθώς και στον επόμενο δηλαδή στον 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 θα ξεκινήσει το </w:t>
      </w:r>
      <w:proofErr w:type="spellStart"/>
      <w:r w:rsidRPr="00B92F42">
        <w:rPr>
          <w:rFonts w:ascii="Calibri" w:eastAsia="Calibri" w:hAnsi="Calibri" w:cs="Calibri"/>
          <w:sz w:val="23"/>
          <w:szCs w:val="23"/>
          <w:lang w:eastAsia="en-US"/>
        </w:rPr>
        <w:t>εμφωλευμένο</w:t>
      </w:r>
      <w:proofErr w:type="spellEnd"/>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Επειδή έχουμε διάβασμα μνήμη, οι εντολές του </w:t>
      </w:r>
      <w:proofErr w:type="spellStart"/>
      <w:r w:rsidRPr="00B92F42">
        <w:rPr>
          <w:rFonts w:ascii="Calibri" w:eastAsia="Calibri" w:hAnsi="Calibri" w:cs="Calibri"/>
          <w:sz w:val="23"/>
          <w:szCs w:val="23"/>
          <w:lang w:eastAsia="en-US"/>
        </w:rPr>
        <w:t>εμφωλευμένου</w:t>
      </w:r>
      <w:proofErr w:type="spellEnd"/>
      <w:r w:rsidRPr="00B92F42">
        <w:rPr>
          <w:rFonts w:ascii="Calibri" w:eastAsia="Calibri" w:hAnsi="Calibri" w:cs="Calibri"/>
          <w:sz w:val="23"/>
          <w:szCs w:val="23"/>
          <w:lang w:eastAsia="en-US"/>
        </w:rPr>
        <w:t xml:space="preserve"> βρόγχου θα τελειώσουν μετά από δύο κύκλους ρολογιού. Λόγο των επαναλήψεων των βρόγχων προκύπτει το παραπάνω </w:t>
      </w:r>
      <w:r w:rsidRPr="00B92F42">
        <w:rPr>
          <w:rFonts w:ascii="Calibri" w:eastAsia="Calibri" w:hAnsi="Calibri" w:cs="Calibri"/>
          <w:sz w:val="23"/>
          <w:szCs w:val="23"/>
          <w:lang w:val="en-US" w:eastAsia="en-US"/>
        </w:rPr>
        <w:t>iteration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C86BA5" w:rsidRDefault="00A205EB" w:rsidP="00A205EB">
      <w:pPr>
        <w:suppressAutoHyphens w:val="0"/>
        <w:spacing w:after="160" w:line="259" w:lineRule="auto"/>
        <w:jc w:val="center"/>
        <w:rPr>
          <w:rFonts w:ascii="Calibri" w:eastAsia="Calibri" w:hAnsi="Calibri" w:cs="Calibri"/>
          <w:b/>
          <w:lang w:eastAsia="en-US"/>
        </w:rPr>
      </w:pPr>
      <w:r w:rsidRPr="00B92F42">
        <w:rPr>
          <w:rFonts w:ascii="Calibri" w:eastAsia="Calibri" w:hAnsi="Calibri" w:cs="Calibri"/>
          <w:b/>
          <w:lang w:eastAsia="en-US"/>
        </w:rPr>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C86BA5"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proofErr w:type="spellStart"/>
      <w:r w:rsidRPr="00C86BA5">
        <w:rPr>
          <w:rFonts w:ascii="Calibri" w:eastAsia="Calibri" w:hAnsi="Calibri" w:cs="Calibri"/>
          <w:b/>
          <w:sz w:val="23"/>
          <w:szCs w:val="23"/>
          <w:lang w:val="en-US" w:eastAsia="en-US"/>
        </w:rPr>
        <w:t>KeySchedule</w:t>
      </w:r>
      <w:proofErr w:type="spellEnd"/>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proofErr w:type="spellStart"/>
      <w:r w:rsidRPr="00C86BA5">
        <w:rPr>
          <w:rFonts w:ascii="Calibri" w:eastAsia="Calibri" w:hAnsi="Calibri" w:cs="Calibri"/>
          <w:b/>
          <w:sz w:val="23"/>
          <w:szCs w:val="23"/>
          <w:lang w:val="en-US" w:eastAsia="en-US"/>
        </w:rPr>
        <w:t>AddRoundKey</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roofErr w:type="spellStart"/>
      <w:r w:rsidRPr="00B92F42">
        <w:rPr>
          <w:rFonts w:ascii="Calibri" w:eastAsia="Calibri" w:hAnsi="Calibri" w:cs="Calibri"/>
          <w:b/>
          <w:sz w:val="23"/>
          <w:szCs w:val="23"/>
          <w:lang w:val="en-US" w:eastAsia="en-US"/>
        </w:rPr>
        <w:t>KeySchedule</w:t>
      </w:r>
      <w:proofErr w:type="spellEnd"/>
      <w:r w:rsidRPr="00B92F42">
        <w:rPr>
          <w:rFonts w:ascii="Calibri" w:eastAsia="Calibri" w:hAnsi="Calibri" w:cs="Calibri"/>
          <w:b/>
          <w:sz w:val="23"/>
          <w:szCs w:val="23"/>
          <w:lang w:val="en-US" w:eastAsia="en-US"/>
        </w:rPr>
        <w:t>:</w:t>
      </w:r>
    </w:p>
    <w:p w:rsidR="00A205EB" w:rsidRPr="00B92F42" w:rsidRDefault="00A54CAB" w:rsidP="00A205EB">
      <w:pPr>
        <w:suppressAutoHyphens w:val="0"/>
        <w:spacing w:after="160" w:line="259" w:lineRule="auto"/>
        <w:rPr>
          <w:rFonts w:ascii="Calibri" w:eastAsia="Calibri" w:hAnsi="Calibri" w:cs="Calibri"/>
          <w:b/>
          <w:sz w:val="23"/>
          <w:szCs w:val="23"/>
          <w:lang w:eastAsia="en-US"/>
        </w:rPr>
      </w:pPr>
      <w:r>
        <w:rPr>
          <w:rFonts w:ascii="Calibri" w:eastAsia="Calibri" w:hAnsi="Calibri" w:cs="Calibri"/>
          <w:noProof/>
          <w:sz w:val="23"/>
          <w:szCs w:val="23"/>
          <w:lang w:val="en-US" w:eastAsia="en-US"/>
        </w:rPr>
        <w:pict>
          <v:shape id="Picture 15" o:spid="_x0000_i1108" type="#_x0000_t75" style="width:381.65pt;height:65pt;visibility:visible">
            <v:imagedata r:id="rId88"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επαναλαμβάνεται 4 φορές και η κάθε επανάληψη επιβαρύνει το κύκλωμα κατά 10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.Ενώ το δεύτερο, επαναλαμβάνεται 40 φορές ενώ επιβαρύνει το κύκλωμα κατά 13.</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lastRenderedPageBreak/>
        <w:pict>
          <v:shape id="_x0000_i1109" type="#_x0000_t75" style="width:395.7pt;height:439pt;visibility:visible">
            <v:imagedata r:id="rId89"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 ρολογιού εφόσον περιμένει ορίσματα. Το κακό με αυτήν την συνάρτηση είναι περιλαμβάνει βρόγχους, οι οποίοι περιλαμβάνουν και άλλους </w:t>
      </w:r>
      <w:proofErr w:type="spellStart"/>
      <w:r w:rsidRPr="00B92F42">
        <w:rPr>
          <w:rFonts w:ascii="Calibri" w:eastAsia="Calibri" w:hAnsi="Calibri" w:cs="Calibri"/>
          <w:sz w:val="23"/>
          <w:szCs w:val="23"/>
          <w:lang w:eastAsia="en-US"/>
        </w:rPr>
        <w:t>εμφωλευμένους</w:t>
      </w:r>
      <w:proofErr w:type="spellEnd"/>
      <w:r w:rsidRPr="00B92F42">
        <w:rPr>
          <w:rFonts w:ascii="Calibri" w:eastAsia="Calibri" w:hAnsi="Calibri" w:cs="Calibri"/>
          <w:sz w:val="23"/>
          <w:szCs w:val="23"/>
          <w:lang w:eastAsia="en-US"/>
        </w:rPr>
        <w:t xml:space="preserve"> τα οποία επιβαρύνουν πολύ το κύκλωμα.</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Εκτός από όλα αυτά βλέπουμε ότι στο </w:t>
      </w:r>
      <w:proofErr w:type="spellStart"/>
      <w:r w:rsidRPr="00B92F42">
        <w:rPr>
          <w:rFonts w:ascii="Calibri" w:eastAsia="Calibri" w:hAnsi="Calibri" w:cs="Calibri"/>
          <w:sz w:val="23"/>
          <w:szCs w:val="23"/>
          <w:lang w:eastAsia="en-US"/>
        </w:rPr>
        <w:t>εμφωλευμένο</w:t>
      </w:r>
      <w:proofErr w:type="spellEnd"/>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έχουμε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στην μνήμη </w:t>
      </w:r>
      <w:r w:rsidRPr="00B92F42">
        <w:rPr>
          <w:rFonts w:ascii="Calibri" w:eastAsia="Calibri" w:hAnsi="Calibri" w:cs="Calibri"/>
          <w:sz w:val="23"/>
          <w:szCs w:val="23"/>
          <w:lang w:val="en-US" w:eastAsia="en-US"/>
        </w:rPr>
        <w:t>key</w:t>
      </w:r>
      <w:r w:rsidRPr="00B92F42">
        <w:rPr>
          <w:rFonts w:ascii="Calibri" w:eastAsia="Calibri" w:hAnsi="Calibri" w:cs="Calibri"/>
          <w:sz w:val="23"/>
          <w:szCs w:val="23"/>
          <w:lang w:eastAsia="en-US"/>
        </w:rPr>
        <w:t xml:space="preserve"> ,με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βλέπουμε ότι καλεί και την συνάρτηση </w:t>
      </w:r>
      <w:proofErr w:type="spellStart"/>
      <w:r w:rsidRPr="00C86BA5">
        <w:rPr>
          <w:rFonts w:ascii="Calibri" w:eastAsia="Calibri" w:hAnsi="Calibri" w:cs="Calibri"/>
          <w:b/>
          <w:sz w:val="23"/>
          <w:szCs w:val="23"/>
          <w:lang w:val="en-US" w:eastAsia="en-US"/>
        </w:rPr>
        <w:t>SubByte</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για καλέσει την συνάρτηση και έναν για επιστρέψει την τιμή της. Και τέλος βλέπουμε ότι και το </w:t>
      </w:r>
      <w:proofErr w:type="spellStart"/>
      <w:r w:rsidRPr="00B92F42">
        <w:rPr>
          <w:rFonts w:ascii="Calibri" w:eastAsia="Calibri" w:hAnsi="Calibri" w:cs="Calibri"/>
          <w:sz w:val="23"/>
          <w:szCs w:val="23"/>
          <w:lang w:val="en-US" w:eastAsia="en-US"/>
        </w:rPr>
        <w:t>worda</w:t>
      </w:r>
      <w:proofErr w:type="spellEnd"/>
      <w:r w:rsidRPr="00B92F42">
        <w:rPr>
          <w:rFonts w:ascii="Calibri" w:eastAsia="Calibri" w:hAnsi="Calibri" w:cs="Calibri"/>
          <w:sz w:val="23"/>
          <w:szCs w:val="23"/>
          <w:lang w:eastAsia="en-US"/>
        </w:rPr>
        <w:t xml:space="preserve"> διαβάζεται από την μνήμη με αποτέλεσμα και αυτό να καταναλώνει 2 κύκλους.</w:t>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roofErr w:type="spellStart"/>
      <w:r w:rsidRPr="00B92F42">
        <w:rPr>
          <w:rFonts w:ascii="Calibri" w:eastAsia="Calibri" w:hAnsi="Calibri" w:cs="Calibri"/>
          <w:b/>
          <w:sz w:val="23"/>
          <w:szCs w:val="23"/>
          <w:lang w:val="en-US" w:eastAsia="en-US"/>
        </w:rPr>
        <w:lastRenderedPageBreak/>
        <w:t>AddRoundKey</w:t>
      </w:r>
      <w:proofErr w:type="spellEnd"/>
      <w:r w:rsidRPr="00B92F42">
        <w:rPr>
          <w:rFonts w:ascii="Calibri" w:eastAsia="Calibri" w:hAnsi="Calibri" w:cs="Calibri"/>
          <w:b/>
          <w:sz w:val="23"/>
          <w:szCs w:val="23"/>
          <w:lang w:val="en-US" w:eastAsia="en-US"/>
        </w:rPr>
        <w:t>:</w:t>
      </w:r>
      <w:r w:rsidRPr="00B92F42">
        <w:rPr>
          <w:rFonts w:ascii="Calibri" w:eastAsia="Calibri" w:hAnsi="Calibri" w:cs="Calibri"/>
          <w:b/>
          <w:sz w:val="23"/>
          <w:szCs w:val="23"/>
          <w:lang w:eastAsia="en-US"/>
        </w:rPr>
        <w:t xml:space="preserve"> </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_x0000_i1110" type="#_x0000_t75" style="width:388.7pt;height:50.35pt;visibility:visible">
            <v:imagedata r:id="rId90"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1</w:t>
      </w:r>
      <w:r w:rsidRPr="00B92F42">
        <w:rPr>
          <w:rFonts w:ascii="Calibri" w:eastAsia="Calibri" w:hAnsi="Calibri" w:cs="Calibri"/>
          <w:sz w:val="23"/>
          <w:szCs w:val="23"/>
          <w:lang w:val="en-US" w:eastAsia="en-US"/>
        </w:rPr>
        <w: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επαναλαμβάνεται 4 φορές και η κάθε επανάληψη επιβαρύνει το κύκλωμα κατά 4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_x0000_i1111" type="#_x0000_t75" style="width:295pt;height:129.95pt;visibility:visible">
            <v:imagedata r:id="rId91"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Ξεκινάει στο επόμενο κύκλο που καλείται, καθώς βλέπουμε ότι χρησιμοποιεί δύο μνήμες οι οποίες είναι η </w:t>
      </w:r>
      <w:proofErr w:type="spellStart"/>
      <w:r w:rsidRPr="00B92F42">
        <w:rPr>
          <w:rFonts w:ascii="Calibri" w:eastAsia="Calibri" w:hAnsi="Calibri" w:cs="Calibri"/>
          <w:sz w:val="23"/>
          <w:szCs w:val="23"/>
          <w:lang w:val="en-US" w:eastAsia="en-US"/>
        </w:rPr>
        <w:t>worda</w:t>
      </w:r>
      <w:proofErr w:type="spellEnd"/>
      <w:r w:rsidRPr="00B92F42">
        <w:rPr>
          <w:rFonts w:ascii="Calibri" w:eastAsia="Calibri" w:hAnsi="Calibri" w:cs="Calibri"/>
          <w:sz w:val="23"/>
          <w:szCs w:val="23"/>
          <w:lang w:eastAsia="en-US"/>
        </w:rPr>
        <w:t xml:space="preserve"> και η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την πρώτα την διαβάζει μόνο ενώ την δεύτερη την διαβάζει και γράφει σε αυτήν. Επειδή υπάρχει αλληλεξάρτηση μεταξύ των εντολών αυτών είναι φυσιολογικό να μην μπορούν να εκτελεσθούν οι εντολές παράλληλα πράγμα που δικαιολογεί το </w:t>
      </w:r>
      <w:r w:rsidRPr="00B92F42">
        <w:rPr>
          <w:rFonts w:ascii="Calibri" w:eastAsia="Calibri" w:hAnsi="Calibri" w:cs="Calibri"/>
          <w:sz w:val="23"/>
          <w:szCs w:val="23"/>
          <w:lang w:val="en-US" w:eastAsia="en-US"/>
        </w:rPr>
        <w:t>iteration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που βγάζει.</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που επιβαρύνουν οι παραπάνω συναρτήσεις που είδαμε φαίνονται στο παρακάτω πίνακα.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επόμενη συνάρτηση που θα μελετήσουμε είναι η  </w:t>
      </w:r>
      <w:proofErr w:type="spellStart"/>
      <w:r w:rsidRPr="00C86BA5">
        <w:rPr>
          <w:rFonts w:ascii="Calibri" w:eastAsia="Calibri" w:hAnsi="Calibri" w:cs="Calibri"/>
          <w:b/>
          <w:sz w:val="23"/>
          <w:szCs w:val="23"/>
          <w:lang w:val="en-US" w:eastAsia="en-US"/>
        </w:rPr>
        <w:t>SubBytes</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αυτό που κάνει είναι να αντικαθιστά τα στοιχεία του </w:t>
      </w:r>
      <w:r w:rsidRPr="00B92F42">
        <w:rPr>
          <w:rFonts w:ascii="Calibri" w:eastAsia="Calibri" w:hAnsi="Calibri" w:cs="Calibri"/>
          <w:sz w:val="23"/>
          <w:szCs w:val="23"/>
          <w:lang w:val="en-US" w:eastAsia="en-US"/>
        </w:rPr>
        <w:t>block</w:t>
      </w:r>
      <w:r w:rsidRPr="00B92F42">
        <w:rPr>
          <w:rFonts w:ascii="Calibri" w:eastAsia="Calibri" w:hAnsi="Calibri" w:cs="Calibri"/>
          <w:sz w:val="23"/>
          <w:szCs w:val="23"/>
          <w:lang w:eastAsia="en-US"/>
        </w:rPr>
        <w:t xml:space="preserve">  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Pr="00B92F42">
        <w:rPr>
          <w:rFonts w:ascii="Calibri" w:eastAsia="Calibri" w:hAnsi="Calibri" w:cs="Calibri"/>
          <w:sz w:val="23"/>
          <w:szCs w:val="23"/>
          <w:lang w:eastAsia="en-US"/>
        </w:rPr>
        <w:t>.</w:t>
      </w:r>
    </w:p>
    <w:p w:rsidR="00A205EB" w:rsidRDefault="00A205EB" w:rsidP="00A205EB">
      <w:pPr>
        <w:suppressAutoHyphens w:val="0"/>
        <w:spacing w:after="160" w:line="259" w:lineRule="auto"/>
        <w:rPr>
          <w:rFonts w:ascii="Calibri" w:eastAsia="Calibri" w:hAnsi="Calibri" w:cs="Calibri"/>
          <w:sz w:val="23"/>
          <w:szCs w:val="23"/>
          <w:lang w:eastAsia="en-US"/>
        </w:rPr>
      </w:pPr>
    </w:p>
    <w:p w:rsidR="00C65604" w:rsidRDefault="00C65604" w:rsidP="00A205EB">
      <w:pPr>
        <w:suppressAutoHyphens w:val="0"/>
        <w:spacing w:after="160" w:line="259" w:lineRule="auto"/>
        <w:rPr>
          <w:rFonts w:ascii="Calibri" w:eastAsia="Calibri" w:hAnsi="Calibri" w:cs="Calibri"/>
          <w:sz w:val="23"/>
          <w:szCs w:val="23"/>
          <w:lang w:eastAsia="en-US"/>
        </w:rPr>
      </w:pPr>
    </w:p>
    <w:p w:rsidR="00745F49" w:rsidRPr="00B92F42" w:rsidRDefault="00745F49"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lang w:eastAsia="en-US"/>
        </w:rPr>
      </w:pPr>
      <w:r w:rsidRPr="00B92F42">
        <w:rPr>
          <w:rFonts w:ascii="Calibri" w:eastAsia="Calibri" w:hAnsi="Calibri" w:cs="Calibri"/>
          <w:b/>
          <w:lang w:eastAsia="en-US"/>
        </w:rPr>
        <w:lastRenderedPageBreak/>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jc w:val="center"/>
        <w:rPr>
          <w:rFonts w:ascii="Calibri" w:eastAsia="Calibri" w:hAnsi="Calibri" w:cs="Calibri"/>
          <w:b/>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η οποία αντικαθιστά το </w:t>
      </w:r>
      <w:r w:rsidRPr="00B92F42">
        <w:rPr>
          <w:rFonts w:ascii="Calibri" w:eastAsia="Calibri" w:hAnsi="Calibri" w:cs="Calibri"/>
          <w:sz w:val="23"/>
          <w:szCs w:val="23"/>
          <w:lang w:val="en-US" w:eastAsia="en-US"/>
        </w:rPr>
        <w:t>block</w:t>
      </w:r>
      <w:r w:rsidRPr="00B92F42">
        <w:rPr>
          <w:rFonts w:ascii="Calibri" w:eastAsia="Calibri" w:hAnsi="Calibri" w:cs="Calibri"/>
          <w:sz w:val="23"/>
          <w:szCs w:val="23"/>
          <w:lang w:eastAsia="en-US"/>
        </w:rPr>
        <w:t xml:space="preserve"> με τα στοιχεία του πίνακα </w:t>
      </w:r>
      <w:proofErr w:type="spellStart"/>
      <w:r w:rsidRPr="00B92F42">
        <w:rPr>
          <w:rFonts w:ascii="Calibri" w:eastAsia="Calibri" w:hAnsi="Calibri" w:cs="Calibri"/>
          <w:sz w:val="23"/>
          <w:szCs w:val="23"/>
          <w:lang w:val="en-US" w:eastAsia="en-US"/>
        </w:rPr>
        <w:t>Sbox</w:t>
      </w:r>
      <w:proofErr w:type="spellEnd"/>
      <w:r w:rsidRPr="00B92F42">
        <w:rPr>
          <w:rFonts w:ascii="Calibri" w:eastAsia="Calibri" w:hAnsi="Calibri" w:cs="Calibri"/>
          <w:sz w:val="23"/>
          <w:szCs w:val="23"/>
          <w:lang w:eastAsia="en-US"/>
        </w:rPr>
        <w:t xml:space="preserve"> αποτελεί η </w:t>
      </w:r>
      <w:r w:rsidRPr="00B92F42">
        <w:rPr>
          <w:rFonts w:ascii="Calibri" w:eastAsia="Calibri" w:hAnsi="Calibri" w:cs="Calibri"/>
          <w:sz w:val="23"/>
          <w:szCs w:val="23"/>
          <w:lang w:val="en-US" w:eastAsia="en-US"/>
        </w:rPr>
        <w:t>table</w:t>
      </w:r>
      <w:r w:rsidRPr="00B92F42">
        <w:rPr>
          <w:rFonts w:ascii="Calibri" w:eastAsia="Calibri" w:hAnsi="Calibri" w:cs="Calibri"/>
          <w:sz w:val="23"/>
          <w:szCs w:val="23"/>
          <w:lang w:eastAsia="en-US"/>
        </w:rPr>
        <w:t>_</w:t>
      </w:r>
      <w:r w:rsidRPr="00B92F42">
        <w:rPr>
          <w:rFonts w:ascii="Calibri" w:eastAsia="Calibri" w:hAnsi="Calibri" w:cs="Calibri"/>
          <w:sz w:val="23"/>
          <w:szCs w:val="23"/>
          <w:lang w:val="en-US" w:eastAsia="en-US"/>
        </w:rPr>
        <w:t>lookup</w:t>
      </w:r>
      <w:r w:rsidRPr="00B92F42">
        <w:rPr>
          <w:rFonts w:ascii="Calibri" w:eastAsia="Calibri" w:hAnsi="Calibri" w:cs="Calibri"/>
          <w:sz w:val="23"/>
          <w:szCs w:val="23"/>
          <w:lang w:eastAsia="en-US"/>
        </w:rPr>
        <w:t xml:space="preserve"> όπως φαίνεται παρακάτω:</w:t>
      </w:r>
    </w:p>
    <w:p w:rsidR="00A205EB" w:rsidRPr="00B92F42" w:rsidRDefault="00A54CAB" w:rsidP="00A205EB">
      <w:pPr>
        <w:suppressAutoHyphens w:val="0"/>
        <w:spacing w:after="160" w:line="259" w:lineRule="auto"/>
        <w:rPr>
          <w:rFonts w:ascii="Calibri" w:eastAsia="Calibri" w:hAnsi="Calibri" w:cs="Calibri"/>
          <w:sz w:val="23"/>
          <w:szCs w:val="23"/>
          <w:lang w:val="en-US" w:eastAsia="en-US"/>
        </w:rPr>
      </w:pPr>
      <w:r>
        <w:rPr>
          <w:rFonts w:ascii="Calibri" w:eastAsia="Calibri" w:hAnsi="Calibri" w:cs="Calibri"/>
          <w:noProof/>
          <w:sz w:val="23"/>
          <w:szCs w:val="23"/>
          <w:lang w:val="en-US" w:eastAsia="en-US"/>
        </w:rPr>
        <w:pict>
          <v:shape id="Picture 30" o:spid="_x0000_i1112" type="#_x0000_t75" style="width:273.35pt;height:86.65pt;visibility:visible">
            <v:imagedata r:id="rId92"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Η δομή της είναι η εξής:</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Picture 31" o:spid="_x0000_i1113" type="#_x0000_t75" style="width:151pt;height:1in;visibility:visible">
            <v:imagedata r:id="rId93" o:title=""/>
          </v:shape>
        </w:pic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sz w:val="23"/>
          <w:szCs w:val="23"/>
          <w:lang w:eastAsia="en-US"/>
        </w:rPr>
        <w:t xml:space="preserve">Αυτή η συνάρτηση από τι βλέπουμε διαβάζει από την μνήμη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καθώς την περιμένει η </w:t>
      </w:r>
      <w:r w:rsidRPr="00B92F42">
        <w:rPr>
          <w:rFonts w:ascii="Calibri" w:eastAsia="Calibri" w:hAnsi="Calibri" w:cs="Calibri"/>
          <w:sz w:val="23"/>
          <w:szCs w:val="23"/>
          <w:lang w:val="en-US" w:eastAsia="en-US"/>
        </w:rPr>
        <w:t>t</w:t>
      </w:r>
      <w:r w:rsidRPr="00B92F42">
        <w:rPr>
          <w:rFonts w:ascii="Calibri" w:eastAsia="Calibri" w:hAnsi="Calibri" w:cs="Calibri"/>
          <w:sz w:val="23"/>
          <w:szCs w:val="23"/>
          <w:lang w:eastAsia="en-US"/>
        </w:rPr>
        <w:t>0 , με αποτέλεσμα, όπως και στα παραπάνω κυκλώματα να υπάρχει μια καθυστέρηση κατά 2 κύκλους. Η διαφορά με εδώ είναι ότι δεν υπάρχει εξάρτηση, καθώς εκτελούνται όλα παράλληλα.</w:t>
      </w:r>
    </w:p>
    <w:p w:rsidR="00A205EB" w:rsidRPr="00B92F42" w:rsidRDefault="00A205EB" w:rsidP="00A205EB">
      <w:pPr>
        <w:suppressAutoHyphens w:val="0"/>
        <w:spacing w:after="160" w:line="259" w:lineRule="auto"/>
        <w:jc w:val="center"/>
        <w:rPr>
          <w:rFonts w:ascii="Calibri" w:eastAsia="Calibri" w:hAnsi="Calibri" w:cs="Calibri"/>
          <w:b/>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C86BA5"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proofErr w:type="spellStart"/>
      <w:r w:rsidRPr="00C86BA5">
        <w:rPr>
          <w:rFonts w:ascii="Calibri" w:eastAsia="Calibri" w:hAnsi="Calibri" w:cs="Calibri"/>
          <w:b/>
          <w:sz w:val="23"/>
          <w:szCs w:val="23"/>
          <w:lang w:val="en-US" w:eastAsia="en-US"/>
        </w:rPr>
        <w:t>SubBytes</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roofErr w:type="spellStart"/>
      <w:r w:rsidRPr="00B92F42">
        <w:rPr>
          <w:rFonts w:ascii="Calibri" w:eastAsia="Calibri" w:hAnsi="Calibri" w:cs="Calibri"/>
          <w:b/>
          <w:sz w:val="23"/>
          <w:szCs w:val="23"/>
          <w:lang w:val="en-US" w:eastAsia="en-US"/>
        </w:rPr>
        <w:t>SubBytes</w:t>
      </w:r>
      <w:proofErr w:type="spellEnd"/>
      <w:r w:rsidRPr="00B92F42">
        <w:rPr>
          <w:rFonts w:ascii="Calibri" w:eastAsia="Calibri" w:hAnsi="Calibri" w:cs="Calibri"/>
          <w:b/>
          <w:sz w:val="23"/>
          <w:szCs w:val="23"/>
          <w:lang w:val="en-US" w:eastAsia="en-US"/>
        </w:rPr>
        <w:t>:</w:t>
      </w:r>
    </w:p>
    <w:p w:rsidR="00A205EB" w:rsidRPr="00B92F42" w:rsidRDefault="00A54CAB" w:rsidP="00A205EB">
      <w:pPr>
        <w:suppressAutoHyphens w:val="0"/>
        <w:spacing w:after="160" w:line="259" w:lineRule="auto"/>
        <w:rPr>
          <w:rFonts w:ascii="Calibri" w:eastAsia="Calibri" w:hAnsi="Calibri" w:cs="Calibri"/>
          <w:sz w:val="23"/>
          <w:szCs w:val="23"/>
          <w:lang w:val="en-US" w:eastAsia="en-US"/>
        </w:rPr>
      </w:pPr>
      <w:r>
        <w:rPr>
          <w:rFonts w:ascii="Calibri" w:eastAsia="Calibri" w:hAnsi="Calibri" w:cs="Calibri"/>
          <w:noProof/>
          <w:sz w:val="23"/>
          <w:szCs w:val="23"/>
          <w:lang w:val="en-US" w:eastAsia="en-US"/>
        </w:rPr>
        <w:pict>
          <v:shape id="Picture 23" o:spid="_x0000_i1114" type="#_x0000_t75" style="width:403.3pt;height:65pt;visibility:visible">
            <v:imagedata r:id="rId94"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1</w:t>
      </w:r>
      <w:r w:rsidRPr="00B92F42">
        <w:rPr>
          <w:rFonts w:ascii="Calibri" w:eastAsia="Calibri" w:hAnsi="Calibri" w:cs="Calibri"/>
          <w:sz w:val="23"/>
          <w:szCs w:val="23"/>
          <w:lang w:val="en-US" w:eastAsia="en-US"/>
        </w:rPr>
        <w: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επαναλαμβάνεται 4 φορές και η κάθε επανάληψη επιβαρύνει το κύκλωμα κατά 14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.Επιπλέον, βλέπουμε ότι περιλαμβάνει και ένα </w:t>
      </w:r>
      <w:proofErr w:type="spellStart"/>
      <w:r w:rsidRPr="00B92F42">
        <w:rPr>
          <w:rFonts w:ascii="Calibri" w:eastAsia="Calibri" w:hAnsi="Calibri" w:cs="Calibri"/>
          <w:sz w:val="23"/>
          <w:szCs w:val="23"/>
          <w:lang w:eastAsia="en-US"/>
        </w:rPr>
        <w:t>εμφωλευμένο</w:t>
      </w:r>
      <w:proofErr w:type="spellEnd"/>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το οποίο εκτελείται 4 φορές καθώς επιβαρύνει το κύκλωμα κατά 3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Άρα είναι φυσιολογικό να έχει τόσο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όλο το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Κώδικας:</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Picture 24" o:spid="_x0000_i1115" type="#_x0000_t75" style="width:309.65pt;height:115.3pt;visibility:visible">
            <v:imagedata r:id="rId95" o:title=""/>
          </v:shape>
        </w:pic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sz w:val="23"/>
          <w:szCs w:val="23"/>
          <w:lang w:eastAsia="en-US"/>
        </w:rPr>
        <w:t xml:space="preserve">Βλέπουμε το </w:t>
      </w:r>
      <w:proofErr w:type="spellStart"/>
      <w:r w:rsidRPr="00B92F42">
        <w:rPr>
          <w:rFonts w:ascii="Calibri" w:eastAsia="Calibri" w:hAnsi="Calibri" w:cs="Calibri"/>
          <w:sz w:val="23"/>
          <w:szCs w:val="23"/>
          <w:lang w:eastAsia="en-US"/>
        </w:rPr>
        <w:t>εμφωλεύμενο</w:t>
      </w:r>
      <w:proofErr w:type="spellEnd"/>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θα αρχίσει ένα κύκλο μετά σε σύγκριση με το εξωτερικό. Στην συνέχεια, διαβάζεται από την μνήμη η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και να χρησιμοποιεί δύο κύκλους ρολογιού και επιπλέον, βλέπουμε ότι την χρησιμοποιεί σαν όρισμα στην συνάρτηση </w:t>
      </w:r>
      <w:proofErr w:type="spellStart"/>
      <w:r w:rsidRPr="00C86BA5">
        <w:rPr>
          <w:rFonts w:ascii="Calibri" w:eastAsia="Calibri" w:hAnsi="Calibri" w:cs="Calibri"/>
          <w:b/>
          <w:sz w:val="23"/>
          <w:szCs w:val="23"/>
          <w:lang w:val="en-US" w:eastAsia="en-US"/>
        </w:rPr>
        <w:t>getSBoxValue</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με αποτέλεσμα να χρειάζεται άλλους δύο κύκλους ρολογιού με αποτέλεσμα να καθυστερήσει και άλλο το κύκλωμα.</w:t>
      </w:r>
    </w:p>
    <w:p w:rsidR="00A205EB" w:rsidRPr="00B92F42" w:rsidRDefault="00A205EB" w:rsidP="00A205EB">
      <w:pPr>
        <w:suppressAutoHyphens w:val="0"/>
        <w:spacing w:after="160" w:line="259" w:lineRule="auto"/>
        <w:jc w:val="center"/>
        <w:rPr>
          <w:rFonts w:ascii="Calibri" w:eastAsia="Calibri" w:hAnsi="Calibri" w:cs="Calibri"/>
          <w:b/>
          <w:lang w:eastAsia="en-US"/>
        </w:rPr>
      </w:pPr>
    </w:p>
    <w:p w:rsidR="00A205EB" w:rsidRPr="00B92F42" w:rsidRDefault="00A205EB" w:rsidP="00A205EB">
      <w:pPr>
        <w:suppressAutoHyphens w:val="0"/>
        <w:spacing w:after="160" w:line="259" w:lineRule="auto"/>
        <w:jc w:val="center"/>
        <w:rPr>
          <w:rFonts w:ascii="Calibri" w:eastAsia="Calibri" w:hAnsi="Calibri" w:cs="Calibri"/>
          <w:b/>
          <w:lang w:eastAsia="en-US"/>
        </w:rPr>
      </w:pPr>
      <w:r w:rsidRPr="00B92F42">
        <w:rPr>
          <w:rFonts w:ascii="Calibri" w:eastAsia="Calibri" w:hAnsi="Calibri" w:cs="Calibri"/>
          <w:b/>
          <w:lang w:eastAsia="en-US"/>
        </w:rPr>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jc w:val="center"/>
        <w:rPr>
          <w:rFonts w:ascii="Calibri" w:eastAsia="Calibri" w:hAnsi="Calibri" w:cs="Calibri"/>
          <w:b/>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proofErr w:type="spellStart"/>
      <w:r w:rsidRPr="00C86BA5">
        <w:rPr>
          <w:rFonts w:ascii="Calibri" w:eastAsia="Calibri" w:hAnsi="Calibri" w:cs="Calibri"/>
          <w:b/>
          <w:sz w:val="23"/>
          <w:szCs w:val="23"/>
          <w:lang w:val="en-US" w:eastAsia="en-US"/>
        </w:rPr>
        <w:t>SubBytes</w:t>
      </w:r>
      <w:proofErr w:type="spellEnd"/>
      <w:r w:rsidRPr="00C86BA5">
        <w:rPr>
          <w:rFonts w:ascii="Calibri" w:eastAsia="Calibri" w:hAnsi="Calibri" w:cs="Calibri"/>
          <w:b/>
          <w:sz w:val="23"/>
          <w:szCs w:val="23"/>
          <w:lang w:eastAsia="en-US"/>
        </w:rPr>
        <w:t>_</w:t>
      </w:r>
      <w:proofErr w:type="spellStart"/>
      <w:r w:rsidRPr="00C86BA5">
        <w:rPr>
          <w:rFonts w:ascii="Calibri" w:eastAsia="Calibri" w:hAnsi="Calibri" w:cs="Calibri"/>
          <w:b/>
          <w:sz w:val="23"/>
          <w:szCs w:val="23"/>
          <w:lang w:val="en-US" w:eastAsia="en-US"/>
        </w:rPr>
        <w:t>ShiftRow</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proofErr w:type="spellStart"/>
      <w:r w:rsidRPr="00C86BA5">
        <w:rPr>
          <w:rFonts w:ascii="Calibri" w:eastAsia="Calibri" w:hAnsi="Calibri" w:cs="Calibri"/>
          <w:b/>
          <w:sz w:val="23"/>
          <w:szCs w:val="23"/>
          <w:lang w:val="en-US" w:eastAsia="en-US"/>
        </w:rPr>
        <w:t>shiftRow</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αλλά εμείς θα προσπαθήσουμε να βρούμε τους χρόνους εκτέλεσης μόνο της </w:t>
      </w:r>
      <w:proofErr w:type="spellStart"/>
      <w:r w:rsidRPr="00C86BA5">
        <w:rPr>
          <w:rFonts w:ascii="Calibri" w:eastAsia="Calibri" w:hAnsi="Calibri" w:cs="Calibri"/>
          <w:b/>
          <w:sz w:val="23"/>
          <w:szCs w:val="23"/>
          <w:lang w:val="en-US" w:eastAsia="en-US"/>
        </w:rPr>
        <w:t>SubBytes</w:t>
      </w:r>
      <w:proofErr w:type="spellEnd"/>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Για να γίνει όμως αυτό θα πρέπει να κάνουμε κάποιες τροποποιήσεις του κώδικα καθώς θα βγάλουμε την ολίσθηση.</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Αρχικός κώδικας:</w:t>
      </w:r>
    </w:p>
    <w:p w:rsidR="002B75BF" w:rsidRPr="002B75BF"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Picture 25" o:spid="_x0000_i1116" type="#_x0000_t75" style="width:367pt;height:302.05pt;visibility:visible">
            <v:imagedata r:id="rId96" o:title=""/>
          </v:shape>
        </w:pic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Τροποποιημένος κώδικας:</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Picture 26" o:spid="_x0000_i1117" type="#_x0000_t75" style="width:266.35pt;height:273.35pt;visibility:visible">
            <v:imagedata r:id="rId97"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Παρατηρούμε ότι ο παραπάνω κώδικας περιλαμβάνει την μνήμη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την οποία, την διαβάζει και γράφει σε αυτήν, καθώς περιέχει και τον πίνακα </w:t>
      </w:r>
      <w:proofErr w:type="spellStart"/>
      <w:r w:rsidRPr="00B92F42">
        <w:rPr>
          <w:rFonts w:ascii="Calibri" w:eastAsia="Calibri" w:hAnsi="Calibri" w:cs="Calibri"/>
          <w:sz w:val="23"/>
          <w:szCs w:val="23"/>
          <w:lang w:val="en-US" w:eastAsia="en-US"/>
        </w:rPr>
        <w:t>Sbox</w:t>
      </w:r>
      <w:proofErr w:type="spellEnd"/>
      <w:r w:rsidRPr="00B92F42">
        <w:rPr>
          <w:rFonts w:ascii="Calibri" w:eastAsia="Calibri" w:hAnsi="Calibri" w:cs="Calibri"/>
          <w:sz w:val="23"/>
          <w:szCs w:val="23"/>
          <w:lang w:eastAsia="en-US"/>
        </w:rPr>
        <w:t xml:space="preserve"> που τον διαβάζει από την μνήμη. Άρα, διαβάζει την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η οποία διαρκεί δύο κύκλους ρολογιού και στον επόμενο, διαβάζει την </w:t>
      </w:r>
      <w:proofErr w:type="spellStart"/>
      <w:r w:rsidRPr="00B92F42">
        <w:rPr>
          <w:rFonts w:ascii="Calibri" w:eastAsia="Calibri" w:hAnsi="Calibri" w:cs="Calibri"/>
          <w:sz w:val="23"/>
          <w:szCs w:val="23"/>
          <w:lang w:val="en-US" w:eastAsia="en-US"/>
        </w:rPr>
        <w:t>Sbox</w:t>
      </w:r>
      <w:proofErr w:type="spellEnd"/>
      <w:r w:rsidRPr="00B92F42">
        <w:rPr>
          <w:rFonts w:ascii="Calibri" w:eastAsia="Calibri" w:hAnsi="Calibri" w:cs="Calibri"/>
          <w:sz w:val="23"/>
          <w:szCs w:val="23"/>
          <w:lang w:eastAsia="en-US"/>
        </w:rPr>
        <w:t xml:space="preserve"> δηλαδή η </w:t>
      </w:r>
      <w:proofErr w:type="spellStart"/>
      <w:r w:rsidRPr="00B92F42">
        <w:rPr>
          <w:rFonts w:ascii="Calibri" w:eastAsia="Calibri" w:hAnsi="Calibri" w:cs="Calibri"/>
          <w:sz w:val="23"/>
          <w:szCs w:val="23"/>
          <w:lang w:val="en-US" w:eastAsia="en-US"/>
        </w:rPr>
        <w:t>Sbox</w:t>
      </w:r>
      <w:proofErr w:type="spellEnd"/>
      <w:r w:rsidRPr="00B92F42">
        <w:rPr>
          <w:rFonts w:ascii="Calibri" w:eastAsia="Calibri" w:hAnsi="Calibri" w:cs="Calibri"/>
          <w:sz w:val="23"/>
          <w:szCs w:val="23"/>
          <w:lang w:eastAsia="en-US"/>
        </w:rPr>
        <w:t xml:space="preserve"> περιμένει να διαβαστεί η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για να μπορέσει να διαβαστεί και αυτή. Όλη αυτή η εξάρτηση επιβαρύνει πολύ το κύκλωμα.</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τροποποιημένης συνάρτησης:</w:t>
      </w:r>
    </w:p>
    <w:p w:rsidR="00A205EB" w:rsidRPr="00B92F42" w:rsidRDefault="00A54CAB" w:rsidP="00A205EB">
      <w:pPr>
        <w:suppressAutoHyphens w:val="0"/>
        <w:spacing w:after="160" w:line="259" w:lineRule="auto"/>
        <w:rPr>
          <w:rFonts w:ascii="Calibri" w:eastAsia="Calibri" w:hAnsi="Calibri" w:cs="Calibri"/>
          <w:sz w:val="23"/>
          <w:szCs w:val="23"/>
          <w:lang w:val="en-US" w:eastAsia="en-US"/>
        </w:rPr>
      </w:pPr>
      <w:r>
        <w:rPr>
          <w:rFonts w:ascii="Calibri" w:eastAsia="Calibri" w:hAnsi="Calibri" w:cs="Calibri"/>
          <w:noProof/>
          <w:sz w:val="23"/>
          <w:szCs w:val="23"/>
          <w:lang w:val="en-US" w:eastAsia="en-US"/>
        </w:rPr>
        <w:pict>
          <v:shape id="Picture 28" o:spid="_x0000_i1118" type="#_x0000_t75" style="width:273.35pt;height:35.7pt;visibility:visible">
            <v:imagedata r:id="rId98"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που επιβαρύνουν οι παραπάνω συναρτήσεις που είδαμε φαίνονται στο παρακάτω πίνακα.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Στην συνέχεια, θα αναλύσουμε τις επόμενες δύο μεθόδους του αλγορίθμου που έμειναν, που είναι η ολίσθηση και η ανάμιξη πινάκων.</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C86BA5" w:rsidRDefault="00A205EB" w:rsidP="00A205EB">
      <w:pPr>
        <w:suppressAutoHyphens w:val="0"/>
        <w:spacing w:after="160" w:line="259" w:lineRule="auto"/>
        <w:jc w:val="center"/>
        <w:rPr>
          <w:rFonts w:ascii="Calibri" w:eastAsia="Calibri" w:hAnsi="Calibri" w:cs="Calibri"/>
          <w:b/>
          <w:lang w:eastAsia="en-US"/>
        </w:rPr>
      </w:pPr>
      <w:r w:rsidRPr="00B92F42">
        <w:rPr>
          <w:rFonts w:ascii="Calibri" w:eastAsia="Calibri" w:hAnsi="Calibri" w:cs="Calibri"/>
          <w:b/>
          <w:lang w:eastAsia="en-US"/>
        </w:rPr>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w:t>
      </w:r>
      <w:proofErr w:type="spellStart"/>
      <w:r w:rsidRPr="00C86BA5">
        <w:rPr>
          <w:rFonts w:ascii="Calibri" w:eastAsia="Calibri" w:hAnsi="Calibri" w:cs="Calibri"/>
          <w:b/>
          <w:sz w:val="23"/>
          <w:szCs w:val="23"/>
          <w:lang w:val="en-US" w:eastAsia="en-US"/>
        </w:rPr>
        <w:t>ShiftRows</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από την συνάρτηση </w:t>
      </w:r>
      <w:r w:rsidRPr="00B92F42">
        <w:rPr>
          <w:rFonts w:ascii="Calibri" w:eastAsia="Calibri" w:hAnsi="Calibri" w:cs="Calibri"/>
          <w:sz w:val="23"/>
          <w:szCs w:val="23"/>
          <w:lang w:val="en-US" w:eastAsia="en-US"/>
        </w:rPr>
        <w:t>rot</w:t>
      </w:r>
      <w:r w:rsidRPr="00B92F42">
        <w:rPr>
          <w:rFonts w:ascii="Calibri" w:eastAsia="Calibri" w:hAnsi="Calibri" w:cs="Calibri"/>
          <w:sz w:val="23"/>
          <w:szCs w:val="23"/>
          <w:lang w:eastAsia="en-US"/>
        </w:rPr>
        <w:t xml:space="preserve">  καθώς εκτελείται παράλληλα με τις άλλες συναρτήσεις ,όπως φαίνεται παρακάτω </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Picture 38" o:spid="_x0000_i1119" type="#_x0000_t75" style="width:244.7pt;height:86.65pt;visibility:visible">
            <v:imagedata r:id="rId99" o:title=""/>
          </v:shape>
        </w:pict>
      </w:r>
    </w:p>
    <w:p w:rsidR="002B75BF" w:rsidRDefault="002B75BF" w:rsidP="00A205EB">
      <w:pPr>
        <w:suppressAutoHyphens w:val="0"/>
        <w:spacing w:after="160" w:line="259" w:lineRule="auto"/>
        <w:rPr>
          <w:rFonts w:ascii="Calibri" w:eastAsia="Calibri" w:hAnsi="Calibri" w:cs="Calibri"/>
          <w:sz w:val="23"/>
          <w:szCs w:val="23"/>
          <w:lang w:eastAsia="en-US"/>
        </w:rPr>
      </w:pPr>
    </w:p>
    <w:p w:rsidR="002B75BF" w:rsidRDefault="002B75BF" w:rsidP="00A205EB">
      <w:pPr>
        <w:suppressAutoHyphens w:val="0"/>
        <w:spacing w:after="160" w:line="259" w:lineRule="auto"/>
        <w:rPr>
          <w:rFonts w:ascii="Calibri" w:eastAsia="Calibri" w:hAnsi="Calibri" w:cs="Calibri"/>
          <w:sz w:val="23"/>
          <w:szCs w:val="23"/>
          <w:lang w:eastAsia="en-US"/>
        </w:rPr>
      </w:pPr>
    </w:p>
    <w:p w:rsidR="005A5348" w:rsidRDefault="005A5348" w:rsidP="00A205EB">
      <w:pPr>
        <w:suppressAutoHyphens w:val="0"/>
        <w:spacing w:after="160" w:line="259" w:lineRule="auto"/>
        <w:rPr>
          <w:rFonts w:ascii="Calibri" w:eastAsia="Calibri" w:hAnsi="Calibri" w:cs="Calibri"/>
          <w:sz w:val="23"/>
          <w:szCs w:val="23"/>
          <w:lang w:eastAsia="en-US"/>
        </w:rPr>
      </w:pPr>
    </w:p>
    <w:p w:rsidR="002B75BF" w:rsidRDefault="002B75BF"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Ενώ η </w:t>
      </w:r>
      <w:proofErr w:type="spellStart"/>
      <w:r w:rsidRPr="00C86BA5">
        <w:rPr>
          <w:rFonts w:ascii="Calibri" w:eastAsia="Calibri" w:hAnsi="Calibri" w:cs="Calibri"/>
          <w:b/>
          <w:sz w:val="23"/>
          <w:szCs w:val="23"/>
          <w:lang w:val="en-US" w:eastAsia="en-US"/>
        </w:rPr>
        <w:t>MixColumns</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γίνεται με μια πράξη </w:t>
      </w:r>
      <w:proofErr w:type="spellStart"/>
      <w:r w:rsidRPr="00B92F42">
        <w:rPr>
          <w:rFonts w:ascii="Calibri" w:eastAsia="Calibri" w:hAnsi="Calibri" w:cs="Calibri"/>
          <w:sz w:val="23"/>
          <w:szCs w:val="23"/>
          <w:lang w:val="en-US" w:eastAsia="en-US"/>
        </w:rPr>
        <w:t>xor</w:t>
      </w:r>
      <w:proofErr w:type="spellEnd"/>
      <w:r w:rsidRPr="00B92F42">
        <w:rPr>
          <w:rFonts w:ascii="Calibri" w:eastAsia="Calibri" w:hAnsi="Calibri" w:cs="Calibri"/>
          <w:sz w:val="23"/>
          <w:szCs w:val="23"/>
          <w:lang w:eastAsia="en-US"/>
        </w:rPr>
        <w:t xml:space="preserve"> παράλληλα και αυτή όπως φαίνεται παρακάτω:</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Picture 39" o:spid="_x0000_i1120" type="#_x0000_t75" style="width:6in;height:79pt;visibility:visible">
            <v:imagedata r:id="rId100" o:title=""/>
          </v:shape>
        </w:pict>
      </w:r>
    </w:p>
    <w:p w:rsidR="00A205EB" w:rsidRPr="00B92F42" w:rsidRDefault="00A205EB" w:rsidP="002B75BF">
      <w:pPr>
        <w:suppressAutoHyphens w:val="0"/>
        <w:spacing w:after="160" w:line="259" w:lineRule="auto"/>
        <w:rPr>
          <w:rFonts w:ascii="Calibri" w:eastAsia="Calibri" w:hAnsi="Calibri" w:cs="Calibri"/>
          <w:b/>
          <w:lang w:eastAsia="en-US"/>
        </w:rPr>
      </w:pPr>
      <w:r w:rsidRPr="00B92F42">
        <w:rPr>
          <w:rFonts w:ascii="Calibri" w:eastAsia="Calibri" w:hAnsi="Calibri" w:cs="Calibri"/>
          <w:sz w:val="23"/>
          <w:szCs w:val="23"/>
          <w:lang w:eastAsia="en-US"/>
        </w:rPr>
        <w:t>Με αποτέλεσμα να γλιτώνουμε καθυστέρηση η οποία θα είχε προκύψει.</w:t>
      </w:r>
    </w:p>
    <w:p w:rsidR="00A205EB" w:rsidRPr="00B92F42" w:rsidRDefault="00A205EB" w:rsidP="00A205EB">
      <w:pPr>
        <w:suppressAutoHyphens w:val="0"/>
        <w:spacing w:after="160" w:line="259" w:lineRule="auto"/>
        <w:jc w:val="center"/>
        <w:rPr>
          <w:rFonts w:ascii="Calibri" w:eastAsia="Calibri" w:hAnsi="Calibri" w:cs="Calibri"/>
          <w:b/>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υλοποιούνται και οι δύο </w:t>
      </w:r>
      <w:r w:rsidR="008C3233" w:rsidRPr="00B92F42">
        <w:rPr>
          <w:rFonts w:ascii="Calibri" w:eastAsia="Calibri" w:hAnsi="Calibri" w:cs="Calibri"/>
          <w:sz w:val="23"/>
          <w:szCs w:val="23"/>
          <w:lang w:eastAsia="en-US"/>
        </w:rPr>
        <w:t>μέθοδοι</w:t>
      </w:r>
      <w:r w:rsidRPr="00B92F42">
        <w:rPr>
          <w:rFonts w:ascii="Calibri" w:eastAsia="Calibri" w:hAnsi="Calibri" w:cs="Calibri"/>
          <w:sz w:val="23"/>
          <w:szCs w:val="23"/>
          <w:lang w:eastAsia="en-US"/>
        </w:rPr>
        <w:t xml:space="preserve"> και είναι οι παρακάτω:</w:t>
      </w:r>
    </w:p>
    <w:p w:rsidR="00A205EB" w:rsidRPr="00B92F42" w:rsidRDefault="00A205EB" w:rsidP="00A205EB">
      <w:pPr>
        <w:suppressAutoHyphens w:val="0"/>
        <w:spacing w:after="160" w:line="259" w:lineRule="auto"/>
        <w:rPr>
          <w:rFonts w:ascii="Calibri" w:eastAsia="Calibri" w:hAnsi="Calibri" w:cs="Calibri"/>
          <w:sz w:val="23"/>
          <w:szCs w:val="23"/>
          <w:lang w:val="en-US" w:eastAsia="en-US"/>
        </w:rPr>
      </w:pPr>
      <w:proofErr w:type="spellStart"/>
      <w:r w:rsidRPr="00B92F42">
        <w:rPr>
          <w:rFonts w:ascii="Calibri" w:eastAsia="Calibri" w:hAnsi="Calibri" w:cs="Calibri"/>
          <w:b/>
          <w:sz w:val="23"/>
          <w:szCs w:val="23"/>
          <w:lang w:val="en-US" w:eastAsia="en-US"/>
        </w:rPr>
        <w:t>ShiftRows</w:t>
      </w:r>
      <w:proofErr w:type="spellEnd"/>
      <w:r w:rsidRPr="00B92F42">
        <w:rPr>
          <w:rFonts w:ascii="Calibri" w:eastAsia="Calibri" w:hAnsi="Calibri" w:cs="Calibri"/>
          <w:sz w:val="23"/>
          <w:szCs w:val="23"/>
          <w:lang w:val="en-US"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br/>
      </w:r>
      <w:r w:rsidR="00A54CAB">
        <w:rPr>
          <w:rFonts w:ascii="Calibri" w:eastAsia="Calibri" w:hAnsi="Calibri" w:cs="Calibri"/>
          <w:noProof/>
          <w:sz w:val="23"/>
          <w:szCs w:val="23"/>
          <w:lang w:val="en-US" w:eastAsia="en-US"/>
        </w:rPr>
        <w:pict>
          <v:shape id="Picture 32" o:spid="_x0000_i1121" type="#_x0000_t75" style="width:158.65pt;height:244.7pt;visibility:visible">
            <v:imagedata r:id="rId101"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Βλέπουμε από τον κώδικα, διαβάζει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είναι αποθηκευμένο σε μνήμη, με αποτέλεσμα να δημιουργεί καθυστέρηση αφού χρειάζονται δύο κύκλοι για να ολοκληρωθεί το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καθώς να εκτελεστεί η επόμενη εντολή. Επιπλέον, παρατηρούμε ότι υπάρχει εξάρτηση μεταξύ των εντολών με αποτέλεσμα να επιβαρύνει και άλλο το κύκλωμα.</w:t>
      </w:r>
    </w:p>
    <w:p w:rsidR="002B75BF" w:rsidRPr="00CE4862" w:rsidRDefault="002B75BF" w:rsidP="00A205EB">
      <w:pPr>
        <w:suppressAutoHyphens w:val="0"/>
        <w:spacing w:after="160" w:line="259" w:lineRule="auto"/>
        <w:rPr>
          <w:rFonts w:ascii="Calibri" w:eastAsia="Calibri" w:hAnsi="Calibri" w:cs="Calibri"/>
          <w:sz w:val="23"/>
          <w:szCs w:val="23"/>
          <w:lang w:eastAsia="en-US"/>
        </w:rPr>
      </w:pPr>
    </w:p>
    <w:p w:rsidR="002B75BF" w:rsidRPr="00CE4862" w:rsidRDefault="002B75BF" w:rsidP="00A205EB">
      <w:pPr>
        <w:suppressAutoHyphens w:val="0"/>
        <w:spacing w:after="160" w:line="259" w:lineRule="auto"/>
        <w:rPr>
          <w:rFonts w:ascii="Calibri" w:eastAsia="Calibri" w:hAnsi="Calibri" w:cs="Calibri"/>
          <w:sz w:val="23"/>
          <w:szCs w:val="23"/>
          <w:lang w:eastAsia="en-US"/>
        </w:rPr>
      </w:pPr>
    </w:p>
    <w:p w:rsidR="002B75BF" w:rsidRPr="00CE4862" w:rsidRDefault="002B75BF"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val="en-US" w:eastAsia="en-US"/>
        </w:rPr>
        <w:lastRenderedPageBreak/>
        <w:t xml:space="preserve">To Latency </w:t>
      </w:r>
      <w:r w:rsidRPr="00B92F42">
        <w:rPr>
          <w:rFonts w:ascii="Calibri" w:eastAsia="Calibri" w:hAnsi="Calibri" w:cs="Calibri"/>
          <w:sz w:val="23"/>
          <w:szCs w:val="23"/>
          <w:lang w:eastAsia="en-US"/>
        </w:rPr>
        <w:t>φαίνεται παρακάτω:</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Picture 36" o:spid="_x0000_i1122" type="#_x0000_t75" style="width:244.7pt;height:28.7pt;visibility:visible">
            <v:imagedata r:id="rId102" o:title=""/>
          </v:shape>
        </w:pic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t>MixColumns</w:t>
      </w:r>
      <w:proofErr w:type="spellEnd"/>
      <w:r w:rsidRPr="00B92F42">
        <w:rPr>
          <w:rFonts w:ascii="Calibri" w:eastAsia="Calibri" w:hAnsi="Calibri" w:cs="Calibri"/>
          <w:sz w:val="23"/>
          <w:szCs w:val="23"/>
          <w:lang w:val="en-US"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Picture 34" o:spid="_x0000_i1123" type="#_x0000_t75" style="width:6in;height:108.3pt;visibility:visible">
            <v:imagedata r:id="rId103"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Ομοίως, με την προηγούμενη συνάρτηση, διαβάζει από την μνήμη τον πίνακα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και επειδή υπάρχει μεταξύ των εντολών εξάρτηση, επιβαρύνεται και άλλο το κύκλωμα.</w:t>
      </w:r>
    </w:p>
    <w:p w:rsidR="00A205EB" w:rsidRPr="00B92F42" w:rsidRDefault="00A205EB" w:rsidP="00A205EB">
      <w:pPr>
        <w:suppressAutoHyphens w:val="0"/>
        <w:spacing w:after="160" w:line="259" w:lineRule="auto"/>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Picture 37" o:spid="_x0000_i1124" type="#_x0000_t75" style="width:381.65pt;height:43.3pt;visibility:visible">
            <v:imagedata r:id="rId104" o:title=""/>
          </v:shape>
        </w:pict>
      </w:r>
    </w:p>
    <w:p w:rsidR="00A205EB" w:rsidRPr="00B92F42" w:rsidRDefault="00A205EB" w:rsidP="00A205EB">
      <w:pPr>
        <w:suppressAutoHyphens w:val="0"/>
        <w:spacing w:after="160" w:line="259" w:lineRule="auto"/>
        <w:jc w:val="center"/>
        <w:rPr>
          <w:rFonts w:ascii="Calibri" w:eastAsia="Calibri" w:hAnsi="Calibri" w:cs="Calibri"/>
          <w:b/>
          <w:lang w:eastAsia="en-US"/>
        </w:rPr>
      </w:pPr>
      <w:r w:rsidRPr="00B92F42">
        <w:rPr>
          <w:rFonts w:ascii="Calibri" w:eastAsia="Calibri" w:hAnsi="Calibri" w:cs="Calibri"/>
          <w:b/>
          <w:lang w:eastAsia="en-US"/>
        </w:rPr>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w:t>
      </w:r>
      <w:r w:rsidRPr="00B92F42">
        <w:rPr>
          <w:rFonts w:ascii="Calibri" w:eastAsia="Calibri" w:hAnsi="Calibri" w:cs="Calibri"/>
          <w:sz w:val="23"/>
          <w:szCs w:val="23"/>
          <w:lang w:val="en-US" w:eastAsia="en-US"/>
        </w:rPr>
        <w:t>shift</w:t>
      </w:r>
      <w:r w:rsidRPr="00B92F42">
        <w:rPr>
          <w:rFonts w:ascii="Calibri" w:eastAsia="Calibri" w:hAnsi="Calibri" w:cs="Calibri"/>
          <w:sz w:val="23"/>
          <w:szCs w:val="23"/>
          <w:lang w:eastAsia="en-US"/>
        </w:rPr>
        <w:t>_</w:t>
      </w:r>
      <w:r w:rsidRPr="00B92F42">
        <w:rPr>
          <w:rFonts w:ascii="Calibri" w:eastAsia="Calibri" w:hAnsi="Calibri" w:cs="Calibri"/>
          <w:sz w:val="23"/>
          <w:szCs w:val="23"/>
          <w:lang w:val="en-US" w:eastAsia="en-US"/>
        </w:rPr>
        <w:t>Rows</w:t>
      </w:r>
      <w:r w:rsidRPr="00B92F42">
        <w:rPr>
          <w:rFonts w:ascii="Calibri" w:eastAsia="Calibri" w:hAnsi="Calibri" w:cs="Calibri"/>
          <w:sz w:val="23"/>
          <w:szCs w:val="23"/>
          <w:lang w:eastAsia="en-US"/>
        </w:rPr>
        <w:t xml:space="preserve"> σε αυτόν το κύκλωμα εκτελείται παράλληλα με </w:t>
      </w:r>
      <w:proofErr w:type="spellStart"/>
      <w:r w:rsidRPr="00C86BA5">
        <w:rPr>
          <w:rFonts w:ascii="Calibri" w:eastAsia="Calibri" w:hAnsi="Calibri" w:cs="Calibri"/>
          <w:b/>
          <w:sz w:val="23"/>
          <w:szCs w:val="23"/>
          <w:lang w:val="en-US" w:eastAsia="en-US"/>
        </w:rPr>
        <w:t>ByteSub</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εφόσον ανήκουν στην ίδια συνάρτηση </w:t>
      </w:r>
      <w:proofErr w:type="spellStart"/>
      <w:r w:rsidRPr="00B92F42">
        <w:rPr>
          <w:rFonts w:ascii="Calibri" w:eastAsia="Calibri" w:hAnsi="Calibri" w:cs="Calibri"/>
          <w:b/>
          <w:sz w:val="23"/>
          <w:szCs w:val="23"/>
          <w:lang w:val="en-US" w:eastAsia="en-US"/>
        </w:rPr>
        <w:t>ByteSub</w:t>
      </w:r>
      <w:proofErr w:type="spellEnd"/>
      <w:r w:rsidRPr="00B92F42">
        <w:rPr>
          <w:rFonts w:ascii="Calibri" w:eastAsia="Calibri" w:hAnsi="Calibri" w:cs="Calibri"/>
          <w:b/>
          <w:sz w:val="23"/>
          <w:szCs w:val="23"/>
          <w:lang w:eastAsia="en-US"/>
        </w:rPr>
        <w:t>_</w:t>
      </w:r>
      <w:proofErr w:type="spellStart"/>
      <w:r w:rsidRPr="00B92F42">
        <w:rPr>
          <w:rFonts w:ascii="Calibri" w:eastAsia="Calibri" w:hAnsi="Calibri" w:cs="Calibri"/>
          <w:b/>
          <w:sz w:val="23"/>
          <w:szCs w:val="23"/>
          <w:lang w:val="en-US" w:eastAsia="en-US"/>
        </w:rPr>
        <w:t>ShiftRow</w:t>
      </w:r>
      <w:proofErr w:type="spellEnd"/>
      <w:r w:rsidRPr="00B92F42">
        <w:rPr>
          <w:rFonts w:ascii="Calibri" w:eastAsia="Calibri" w:hAnsi="Calibri" w:cs="Calibri"/>
          <w:b/>
          <w:sz w:val="23"/>
          <w:szCs w:val="23"/>
          <w:lang w:eastAsia="en-US"/>
        </w:rPr>
        <w:t>()</w:t>
      </w:r>
      <w:r w:rsidR="00373074">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Και από τον προηγούμενο κώδικα βλέπουμε ότι δεν επηρεάζει την απόδοση του κυκλώματος, εφόσον το μόνο που κάνει είναι μια ολίσθηση όπως φαίνεται στο παρακάτω κώδικα:</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lastRenderedPageBreak/>
        <w:pict>
          <v:shape id="Picture 35" o:spid="_x0000_i1125" type="#_x0000_t75" style="width:316.7pt;height:302.05pt;visibility:visible">
            <v:imagedata r:id="rId105"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σύγκριση η </w:t>
      </w:r>
      <w:r w:rsidRPr="00B92F42">
        <w:rPr>
          <w:rFonts w:ascii="Calibri" w:eastAsia="Calibri" w:hAnsi="Calibri" w:cs="Calibri"/>
          <w:sz w:val="23"/>
          <w:szCs w:val="23"/>
          <w:lang w:val="en-US" w:eastAsia="en-US"/>
        </w:rPr>
        <w:t>Mix</w:t>
      </w:r>
      <w:r w:rsidRPr="00B92F42">
        <w:rPr>
          <w:rFonts w:ascii="Calibri" w:eastAsia="Calibri" w:hAnsi="Calibri" w:cs="Calibri"/>
          <w:sz w:val="23"/>
          <w:szCs w:val="23"/>
          <w:lang w:eastAsia="en-US"/>
        </w:rPr>
        <w:t>_</w:t>
      </w:r>
      <w:r w:rsidRPr="00B92F42">
        <w:rPr>
          <w:rFonts w:ascii="Calibri" w:eastAsia="Calibri" w:hAnsi="Calibri" w:cs="Calibri"/>
          <w:sz w:val="23"/>
          <w:szCs w:val="23"/>
          <w:lang w:val="en-US" w:eastAsia="en-US"/>
        </w:rPr>
        <w:t>Column</w:t>
      </w:r>
      <w:r w:rsidRPr="00B92F42">
        <w:rPr>
          <w:rFonts w:ascii="Calibri" w:eastAsia="Calibri" w:hAnsi="Calibri" w:cs="Calibri"/>
          <w:sz w:val="23"/>
          <w:szCs w:val="23"/>
          <w:lang w:eastAsia="en-US"/>
        </w:rPr>
        <w:t xml:space="preserve"> υλοποιείται στην συνάρτηση </w:t>
      </w:r>
      <w:r w:rsidRPr="00C86BA5">
        <w:rPr>
          <w:rFonts w:ascii="Calibri" w:eastAsia="Calibri" w:hAnsi="Calibri" w:cs="Calibri"/>
          <w:b/>
          <w:sz w:val="23"/>
          <w:szCs w:val="23"/>
          <w:lang w:val="en-US" w:eastAsia="en-US"/>
        </w:rPr>
        <w:t>Mix</w:t>
      </w:r>
      <w:r w:rsidRPr="00C86BA5">
        <w:rPr>
          <w:rFonts w:ascii="Calibri" w:eastAsia="Calibri" w:hAnsi="Calibri" w:cs="Calibri"/>
          <w:b/>
          <w:sz w:val="23"/>
          <w:szCs w:val="23"/>
          <w:lang w:eastAsia="en-US"/>
        </w:rPr>
        <w:t>_</w:t>
      </w:r>
      <w:r w:rsidRPr="00C86BA5">
        <w:rPr>
          <w:rFonts w:ascii="Calibri" w:eastAsia="Calibri" w:hAnsi="Calibri" w:cs="Calibri"/>
          <w:b/>
          <w:sz w:val="23"/>
          <w:szCs w:val="23"/>
          <w:lang w:val="en-US" w:eastAsia="en-US"/>
        </w:rPr>
        <w:t>Column</w:t>
      </w:r>
      <w:r w:rsidRPr="00C86BA5">
        <w:rPr>
          <w:rFonts w:ascii="Calibri" w:eastAsia="Calibri" w:hAnsi="Calibri" w:cs="Calibri"/>
          <w:b/>
          <w:sz w:val="23"/>
          <w:szCs w:val="23"/>
          <w:lang w:eastAsia="en-US"/>
        </w:rPr>
        <w:t>_</w:t>
      </w:r>
      <w:proofErr w:type="spellStart"/>
      <w:r w:rsidRPr="00C86BA5">
        <w:rPr>
          <w:rFonts w:ascii="Calibri" w:eastAsia="Calibri" w:hAnsi="Calibri" w:cs="Calibri"/>
          <w:b/>
          <w:sz w:val="23"/>
          <w:szCs w:val="23"/>
          <w:lang w:val="en-US" w:eastAsia="en-US"/>
        </w:rPr>
        <w:t>AddRoundKey</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τροποποιήσεις για να βρούμε το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που επιβαρύνει μόνο το </w:t>
      </w:r>
      <w:r w:rsidRPr="00B92F42">
        <w:rPr>
          <w:rFonts w:ascii="Calibri" w:eastAsia="Calibri" w:hAnsi="Calibri" w:cs="Calibri"/>
          <w:sz w:val="23"/>
          <w:szCs w:val="23"/>
          <w:lang w:val="en-US" w:eastAsia="en-US"/>
        </w:rPr>
        <w:t>Mix</w:t>
      </w:r>
      <w:r w:rsidRPr="00B92F42">
        <w:rPr>
          <w:rFonts w:ascii="Calibri" w:eastAsia="Calibri" w:hAnsi="Calibri" w:cs="Calibri"/>
          <w:sz w:val="23"/>
          <w:szCs w:val="23"/>
          <w:lang w:eastAsia="en-US"/>
        </w:rPr>
        <w:t>_</w:t>
      </w:r>
      <w:r w:rsidRPr="00B92F42">
        <w:rPr>
          <w:rFonts w:ascii="Calibri" w:eastAsia="Calibri" w:hAnsi="Calibri" w:cs="Calibri"/>
          <w:sz w:val="23"/>
          <w:szCs w:val="23"/>
          <w:lang w:val="en-US" w:eastAsia="en-US"/>
        </w:rPr>
        <w:t>Column</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Αρχικός κώδικας:</w:t>
      </w:r>
    </w:p>
    <w:p w:rsidR="00A205EB" w:rsidRPr="00B92F42" w:rsidRDefault="00A205EB" w:rsidP="00A205EB">
      <w:pPr>
        <w:suppressAutoHyphens w:val="0"/>
        <w:autoSpaceDE w:val="0"/>
        <w:autoSpaceDN w:val="0"/>
        <w:adjustRightInd w:val="0"/>
        <w:rPr>
          <w:rFonts w:ascii="Calibri" w:eastAsia="Calibri" w:hAnsi="Calibri" w:cs="Calibri"/>
          <w:sz w:val="23"/>
          <w:szCs w:val="23"/>
          <w:lang w:eastAsia="en-US"/>
        </w:rPr>
      </w:pPr>
      <w:proofErr w:type="spellStart"/>
      <w:r w:rsidRPr="00B92F42">
        <w:rPr>
          <w:rFonts w:ascii="Calibri" w:eastAsia="Calibri" w:hAnsi="Calibri" w:cs="Calibri"/>
          <w:b/>
          <w:bCs/>
          <w:color w:val="7F0055"/>
          <w:sz w:val="23"/>
          <w:szCs w:val="23"/>
          <w:lang w:val="en-US" w:eastAsia="en-US"/>
        </w:rPr>
        <w:t>int</w:t>
      </w:r>
      <w:proofErr w:type="spellEnd"/>
      <w:r w:rsidRPr="00B92F42">
        <w:rPr>
          <w:rFonts w:ascii="Calibri" w:eastAsia="Calibri" w:hAnsi="Calibri" w:cs="Calibri"/>
          <w:color w:val="000000"/>
          <w:sz w:val="23"/>
          <w:szCs w:val="23"/>
          <w:lang w:eastAsia="en-US"/>
        </w:rPr>
        <w:t xml:space="preserve"> </w:t>
      </w:r>
      <w:proofErr w:type="gramStart"/>
      <w:r w:rsidRPr="00B92F42">
        <w:rPr>
          <w:rFonts w:ascii="Calibri" w:eastAsia="Calibri" w:hAnsi="Calibri" w:cs="Calibri"/>
          <w:color w:val="000000"/>
          <w:sz w:val="23"/>
          <w:szCs w:val="23"/>
          <w:lang w:val="en-US" w:eastAsia="en-US"/>
        </w:rPr>
        <w:t>ret</w:t>
      </w:r>
      <w:r w:rsidRPr="00B92F42">
        <w:rPr>
          <w:rFonts w:ascii="Calibri" w:eastAsia="Calibri" w:hAnsi="Calibri" w:cs="Calibri"/>
          <w:color w:val="000000"/>
          <w:sz w:val="23"/>
          <w:szCs w:val="23"/>
          <w:lang w:eastAsia="en-US"/>
        </w:rPr>
        <w:t>[</w:t>
      </w:r>
      <w:proofErr w:type="gramEnd"/>
      <w:r w:rsidRPr="00B92F42">
        <w:rPr>
          <w:rFonts w:ascii="Calibri" w:eastAsia="Calibri" w:hAnsi="Calibri" w:cs="Calibri"/>
          <w:color w:val="000000"/>
          <w:sz w:val="23"/>
          <w:szCs w:val="23"/>
          <w:lang w:eastAsia="en-US"/>
        </w:rPr>
        <w:t xml:space="preserve">8 * 4], </w:t>
      </w:r>
      <w:r w:rsidRPr="00B92F42">
        <w:rPr>
          <w:rFonts w:ascii="Calibri" w:eastAsia="Calibri" w:hAnsi="Calibri" w:cs="Calibri"/>
          <w:color w:val="000000"/>
          <w:sz w:val="23"/>
          <w:szCs w:val="23"/>
          <w:lang w:val="en-US" w:eastAsia="en-US"/>
        </w:rPr>
        <w:t>j</w:t>
      </w:r>
      <w:r w:rsidRPr="00B92F42">
        <w:rPr>
          <w:rFonts w:ascii="Calibri" w:eastAsia="Calibri" w:hAnsi="Calibri" w:cs="Calibri"/>
          <w:color w:val="000000"/>
          <w:sz w:val="23"/>
          <w:szCs w:val="23"/>
          <w:lang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eastAsia="en-US"/>
        </w:rPr>
        <w:t xml:space="preserve">  </w:t>
      </w:r>
      <w:r w:rsidRPr="00B92F42">
        <w:rPr>
          <w:rFonts w:ascii="Calibri" w:eastAsia="Calibri" w:hAnsi="Calibri" w:cs="Calibri"/>
          <w:b/>
          <w:bCs/>
          <w:color w:val="7F0055"/>
          <w:sz w:val="23"/>
          <w:szCs w:val="23"/>
          <w:lang w:val="en-US" w:eastAsia="en-US"/>
        </w:rPr>
        <w:t>register</w:t>
      </w:r>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b/>
          <w:bCs/>
          <w:color w:val="7F0055"/>
          <w:sz w:val="23"/>
          <w:szCs w:val="23"/>
          <w:lang w:val="en-US" w:eastAsia="en-US"/>
        </w:rPr>
        <w:t>int</w:t>
      </w:r>
      <w:proofErr w:type="spellEnd"/>
      <w:r w:rsidRPr="00B92F42">
        <w:rPr>
          <w:rFonts w:ascii="Calibri" w:eastAsia="Calibri" w:hAnsi="Calibri" w:cs="Calibri"/>
          <w:color w:val="000000"/>
          <w:sz w:val="23"/>
          <w:szCs w:val="23"/>
          <w:lang w:val="en-US" w:eastAsia="en-US"/>
        </w:rPr>
        <w:t xml:space="preserve">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b/>
          <w:bCs/>
          <w:color w:val="7F0055"/>
          <w:sz w:val="23"/>
          <w:szCs w:val="23"/>
          <w:lang w:val="en-US" w:eastAsia="en-US"/>
        </w:rPr>
        <w:t>int</w:t>
      </w:r>
      <w:proofErr w:type="spellEnd"/>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for</w:t>
      </w:r>
      <w:r w:rsidRPr="00B92F42">
        <w:rPr>
          <w:rFonts w:ascii="Calibri" w:eastAsia="Calibri" w:hAnsi="Calibri" w:cs="Calibri"/>
          <w:color w:val="000000"/>
          <w:sz w:val="23"/>
          <w:szCs w:val="23"/>
          <w:lang w:val="en-US" w:eastAsia="en-US"/>
        </w:rPr>
        <w:t xml:space="preserve"> (j = 0; j &lt;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++j)</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(state[j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1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lastRenderedPageBreak/>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2 + j * 4] ^ state[3 + j * 4] ^ </w:t>
      </w:r>
      <w:proofErr w:type="spellStart"/>
      <w:r w:rsidRPr="001955A4">
        <w:rPr>
          <w:rFonts w:ascii="Calibri" w:eastAsia="Calibri" w:hAnsi="Calibri" w:cs="Calibri"/>
          <w:color w:val="000000"/>
          <w:sz w:val="23"/>
          <w:szCs w:val="23"/>
          <w:highlight w:val="lightGray"/>
          <w:lang w:val="en-US" w:eastAsia="en-US"/>
        </w:rPr>
        <w:t>worda</w:t>
      </w:r>
      <w:proofErr w:type="spellEnd"/>
      <w:r w:rsidRPr="00B92F42">
        <w:rPr>
          <w:rFonts w:ascii="Calibri" w:eastAsia="Calibri" w:hAnsi="Calibri" w:cs="Calibri"/>
          <w:color w:val="000000"/>
          <w:sz w:val="23"/>
          <w:szCs w:val="23"/>
          <w:lang w:val="en-US" w:eastAsia="en-US"/>
        </w:rPr>
        <w:t xml:space="preserve">[0][j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(state[1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2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3 + j * 4] ^ state[j * 4] ^ </w:t>
      </w:r>
      <w:proofErr w:type="spellStart"/>
      <w:r w:rsidRPr="001955A4">
        <w:rPr>
          <w:rFonts w:ascii="Calibri" w:eastAsia="Calibri" w:hAnsi="Calibri" w:cs="Calibri"/>
          <w:color w:val="000000"/>
          <w:sz w:val="23"/>
          <w:szCs w:val="23"/>
          <w:highlight w:val="lightGray"/>
          <w:lang w:val="en-US" w:eastAsia="en-US"/>
        </w:rPr>
        <w:t>worda</w:t>
      </w:r>
      <w:proofErr w:type="spellEnd"/>
      <w:r w:rsidRPr="00B92F42">
        <w:rPr>
          <w:rFonts w:ascii="Calibri" w:eastAsia="Calibri" w:hAnsi="Calibri" w:cs="Calibri"/>
          <w:color w:val="000000"/>
          <w:sz w:val="23"/>
          <w:szCs w:val="23"/>
          <w:lang w:val="en-US" w:eastAsia="en-US"/>
        </w:rPr>
        <w:t xml:space="preserve">[1][j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(state[2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3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j * 4] ^ state[1 + j * 4] ^ </w:t>
      </w:r>
      <w:proofErr w:type="spellStart"/>
      <w:r w:rsidRPr="001955A4">
        <w:rPr>
          <w:rFonts w:ascii="Calibri" w:eastAsia="Calibri" w:hAnsi="Calibri" w:cs="Calibri"/>
          <w:color w:val="000000"/>
          <w:sz w:val="23"/>
          <w:szCs w:val="23"/>
          <w:highlight w:val="lightGray"/>
          <w:lang w:val="en-US" w:eastAsia="en-US"/>
        </w:rPr>
        <w:t>worda</w:t>
      </w:r>
      <w:proofErr w:type="spellEnd"/>
      <w:r w:rsidRPr="00B92F42">
        <w:rPr>
          <w:rFonts w:ascii="Calibri" w:eastAsia="Calibri" w:hAnsi="Calibri" w:cs="Calibri"/>
          <w:color w:val="000000"/>
          <w:sz w:val="23"/>
          <w:szCs w:val="23"/>
          <w:lang w:val="en-US" w:eastAsia="en-US"/>
        </w:rPr>
        <w:t xml:space="preserve">[2][j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(state[3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1 + j * 4] ^ state[2 + j * 4] ^ </w:t>
      </w:r>
      <w:proofErr w:type="spellStart"/>
      <w:r w:rsidRPr="001955A4">
        <w:rPr>
          <w:rFonts w:ascii="Calibri" w:eastAsia="Calibri" w:hAnsi="Calibri" w:cs="Calibri"/>
          <w:color w:val="000000"/>
          <w:sz w:val="23"/>
          <w:szCs w:val="23"/>
          <w:highlight w:val="lightGray"/>
          <w:lang w:val="en-US" w:eastAsia="en-US"/>
        </w:rPr>
        <w:t>worda</w:t>
      </w:r>
      <w:proofErr w:type="spellEnd"/>
      <w:r w:rsidRPr="00B92F42">
        <w:rPr>
          <w:rFonts w:ascii="Calibri" w:eastAsia="Calibri" w:hAnsi="Calibri" w:cs="Calibri"/>
          <w:color w:val="000000"/>
          <w:sz w:val="23"/>
          <w:szCs w:val="23"/>
          <w:lang w:val="en-US" w:eastAsia="en-US"/>
        </w:rPr>
        <w:t xml:space="preserve">[3][j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for</w:t>
      </w:r>
      <w:r w:rsidRPr="00B92F42">
        <w:rPr>
          <w:rFonts w:ascii="Calibri" w:eastAsia="Calibri" w:hAnsi="Calibri" w:cs="Calibri"/>
          <w:color w:val="000000"/>
          <w:sz w:val="23"/>
          <w:szCs w:val="23"/>
          <w:lang w:val="en-US" w:eastAsia="en-US"/>
        </w:rPr>
        <w:t xml:space="preserve"> (j = 0; j &lt;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++j)</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j * 4] = ret[j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1 + j * 4] = ret[1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2 + j * 4] = ret[2 + j * 4];</w:t>
      </w:r>
    </w:p>
    <w:p w:rsidR="00A205EB" w:rsidRPr="00B92F42" w:rsidRDefault="00A205EB" w:rsidP="00A205EB">
      <w:pPr>
        <w:suppressAutoHyphens w:val="0"/>
        <w:autoSpaceDE w:val="0"/>
        <w:autoSpaceDN w:val="0"/>
        <w:adjustRightInd w:val="0"/>
        <w:rPr>
          <w:rFonts w:ascii="Calibri" w:eastAsia="Calibri" w:hAnsi="Calibri" w:cs="Calibri"/>
          <w:sz w:val="23"/>
          <w:szCs w:val="23"/>
          <w:lang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r w:rsidRPr="00B92F42">
        <w:rPr>
          <w:rFonts w:ascii="Calibri" w:eastAsia="Calibri" w:hAnsi="Calibri" w:cs="Calibri"/>
          <w:color w:val="000000"/>
          <w:sz w:val="23"/>
          <w:szCs w:val="23"/>
          <w:lang w:eastAsia="en-US"/>
        </w:rPr>
        <w:t>[</w:t>
      </w:r>
      <w:proofErr w:type="gramEnd"/>
      <w:r w:rsidRPr="00B92F42">
        <w:rPr>
          <w:rFonts w:ascii="Calibri" w:eastAsia="Calibri" w:hAnsi="Calibri" w:cs="Calibri"/>
          <w:color w:val="000000"/>
          <w:sz w:val="23"/>
          <w:szCs w:val="23"/>
          <w:lang w:eastAsia="en-US"/>
        </w:rPr>
        <w:t xml:space="preserve">3 + </w:t>
      </w:r>
      <w:r w:rsidRPr="00B92F42">
        <w:rPr>
          <w:rFonts w:ascii="Calibri" w:eastAsia="Calibri" w:hAnsi="Calibri" w:cs="Calibri"/>
          <w:color w:val="000000"/>
          <w:sz w:val="23"/>
          <w:szCs w:val="23"/>
          <w:lang w:val="en-US" w:eastAsia="en-US"/>
        </w:rPr>
        <w:t>j</w:t>
      </w:r>
      <w:r w:rsidRPr="00B92F42">
        <w:rPr>
          <w:rFonts w:ascii="Calibri" w:eastAsia="Calibri" w:hAnsi="Calibri" w:cs="Calibri"/>
          <w:color w:val="000000"/>
          <w:sz w:val="23"/>
          <w:szCs w:val="23"/>
          <w:lang w:eastAsia="en-US"/>
        </w:rPr>
        <w:t xml:space="preserve"> * 4] = </w:t>
      </w:r>
      <w:r w:rsidRPr="00B92F42">
        <w:rPr>
          <w:rFonts w:ascii="Calibri" w:eastAsia="Calibri" w:hAnsi="Calibri" w:cs="Calibri"/>
          <w:color w:val="000000"/>
          <w:sz w:val="23"/>
          <w:szCs w:val="23"/>
          <w:lang w:val="en-US" w:eastAsia="en-US"/>
        </w:rPr>
        <w:t>ret</w:t>
      </w:r>
      <w:r w:rsidRPr="00B92F42">
        <w:rPr>
          <w:rFonts w:ascii="Calibri" w:eastAsia="Calibri" w:hAnsi="Calibri" w:cs="Calibri"/>
          <w:color w:val="000000"/>
          <w:sz w:val="23"/>
          <w:szCs w:val="23"/>
          <w:lang w:eastAsia="en-US"/>
        </w:rPr>
        <w:t xml:space="preserve">[3 + </w:t>
      </w:r>
      <w:r w:rsidRPr="00B92F42">
        <w:rPr>
          <w:rFonts w:ascii="Calibri" w:eastAsia="Calibri" w:hAnsi="Calibri" w:cs="Calibri"/>
          <w:color w:val="000000"/>
          <w:sz w:val="23"/>
          <w:szCs w:val="23"/>
          <w:lang w:val="en-US" w:eastAsia="en-US"/>
        </w:rPr>
        <w:t>j</w:t>
      </w:r>
      <w:r w:rsidRPr="00B92F42">
        <w:rPr>
          <w:rFonts w:ascii="Calibri" w:eastAsia="Calibri" w:hAnsi="Calibri" w:cs="Calibri"/>
          <w:color w:val="000000"/>
          <w:sz w:val="23"/>
          <w:szCs w:val="23"/>
          <w:lang w:eastAsia="en-US"/>
        </w:rPr>
        <w:t xml:space="preserve"> * 4];</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color w:val="000000"/>
          <w:sz w:val="23"/>
          <w:szCs w:val="23"/>
          <w:lang w:eastAsia="en-US"/>
        </w:rPr>
        <w:t xml:space="preserve">    }</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Τροποποιημένος κώδικας:</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b/>
          <w:bCs/>
          <w:color w:val="7F0055"/>
          <w:sz w:val="23"/>
          <w:szCs w:val="23"/>
          <w:lang w:val="en-US" w:eastAsia="en-US"/>
        </w:rPr>
        <w:t>for</w:t>
      </w:r>
      <w:r w:rsidRPr="00B92F42">
        <w:rPr>
          <w:rFonts w:ascii="Calibri" w:eastAsia="Calibri" w:hAnsi="Calibri" w:cs="Calibri"/>
          <w:color w:val="000000"/>
          <w:sz w:val="23"/>
          <w:szCs w:val="23"/>
          <w:lang w:val="en-US" w:eastAsia="en-US"/>
        </w:rPr>
        <w:t xml:space="preserve"> (j = 0; j &lt;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++j)</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(state[j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1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2 + j * 4] ^ state[3 + j * 4] ^ </w:t>
      </w:r>
      <w:proofErr w:type="spellStart"/>
      <w:r w:rsidRPr="00B92F42">
        <w:rPr>
          <w:rFonts w:ascii="Calibri" w:eastAsia="Calibri" w:hAnsi="Calibri" w:cs="Calibri"/>
          <w:color w:val="000000"/>
          <w:sz w:val="23"/>
          <w:szCs w:val="23"/>
          <w:lang w:val="en-US" w:eastAsia="en-US"/>
        </w:rPr>
        <w:t>worda</w:t>
      </w:r>
      <w:proofErr w:type="spellEnd"/>
      <w:r w:rsidRPr="00B92F42">
        <w:rPr>
          <w:rFonts w:ascii="Calibri" w:eastAsia="Calibri" w:hAnsi="Calibri" w:cs="Calibri"/>
          <w:color w:val="000000"/>
          <w:sz w:val="23"/>
          <w:szCs w:val="23"/>
          <w:lang w:val="en-US" w:eastAsia="en-US"/>
        </w:rPr>
        <w:t xml:space="preserve">[0][j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(state[1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2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3 + j * 4] ^ state[j * 4] ^ </w:t>
      </w:r>
      <w:proofErr w:type="spellStart"/>
      <w:r w:rsidRPr="00B92F42">
        <w:rPr>
          <w:rFonts w:ascii="Calibri" w:eastAsia="Calibri" w:hAnsi="Calibri" w:cs="Calibri"/>
          <w:color w:val="000000"/>
          <w:sz w:val="23"/>
          <w:szCs w:val="23"/>
          <w:lang w:val="en-US" w:eastAsia="en-US"/>
        </w:rPr>
        <w:t>worda</w:t>
      </w:r>
      <w:proofErr w:type="spellEnd"/>
      <w:r w:rsidRPr="00B92F42">
        <w:rPr>
          <w:rFonts w:ascii="Calibri" w:eastAsia="Calibri" w:hAnsi="Calibri" w:cs="Calibri"/>
          <w:color w:val="000000"/>
          <w:sz w:val="23"/>
          <w:szCs w:val="23"/>
          <w:lang w:val="en-US" w:eastAsia="en-US"/>
        </w:rPr>
        <w:t xml:space="preserve">[1][j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(state[2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3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j * 4] ^ state[1 + j * 4] ^ </w:t>
      </w:r>
      <w:proofErr w:type="spellStart"/>
      <w:r w:rsidRPr="00B92F42">
        <w:rPr>
          <w:rFonts w:ascii="Calibri" w:eastAsia="Calibri" w:hAnsi="Calibri" w:cs="Calibri"/>
          <w:color w:val="000000"/>
          <w:sz w:val="23"/>
          <w:szCs w:val="23"/>
          <w:lang w:val="en-US" w:eastAsia="en-US"/>
        </w:rPr>
        <w:t>worda</w:t>
      </w:r>
      <w:proofErr w:type="spellEnd"/>
      <w:r w:rsidRPr="00B92F42">
        <w:rPr>
          <w:rFonts w:ascii="Calibri" w:eastAsia="Calibri" w:hAnsi="Calibri" w:cs="Calibri"/>
          <w:color w:val="000000"/>
          <w:sz w:val="23"/>
          <w:szCs w:val="23"/>
          <w:lang w:val="en-US" w:eastAsia="en-US"/>
        </w:rPr>
        <w:t xml:space="preserve">[2][j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(state[3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lastRenderedPageBreak/>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1 + j * 4] ^ state[2 + j * 4] ^ </w:t>
      </w:r>
      <w:proofErr w:type="spellStart"/>
      <w:r w:rsidRPr="00B92F42">
        <w:rPr>
          <w:rFonts w:ascii="Calibri" w:eastAsia="Calibri" w:hAnsi="Calibri" w:cs="Calibri"/>
          <w:color w:val="000000"/>
          <w:sz w:val="23"/>
          <w:szCs w:val="23"/>
          <w:lang w:val="en-US" w:eastAsia="en-US"/>
        </w:rPr>
        <w:t>worda</w:t>
      </w:r>
      <w:proofErr w:type="spellEnd"/>
      <w:r w:rsidRPr="00B92F42">
        <w:rPr>
          <w:rFonts w:ascii="Calibri" w:eastAsia="Calibri" w:hAnsi="Calibri" w:cs="Calibri"/>
          <w:color w:val="000000"/>
          <w:sz w:val="23"/>
          <w:szCs w:val="23"/>
          <w:lang w:val="en-US" w:eastAsia="en-US"/>
        </w:rPr>
        <w:t xml:space="preserve">[3][j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spacing w:after="160" w:line="259" w:lineRule="auto"/>
        <w:rPr>
          <w:rFonts w:ascii="Calibri" w:eastAsia="Calibri" w:hAnsi="Calibri" w:cs="Calibri"/>
          <w:color w:val="000000"/>
          <w:sz w:val="23"/>
          <w:szCs w:val="23"/>
          <w:lang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0000"/>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Από τι βλέπουμε από τον κώδικα, έχουμε έναν βρόγχο, στον οποίο διαβάζεται ο πίνακας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από την μνήμη. Επιπλέον, βλέπουμε ότι το ίδιο γίνεται με τον πίνακα </w:t>
      </w:r>
      <w:proofErr w:type="spellStart"/>
      <w:r w:rsidRPr="00B92F42">
        <w:rPr>
          <w:rFonts w:ascii="Calibri" w:eastAsia="Calibri" w:hAnsi="Calibri" w:cs="Calibri"/>
          <w:sz w:val="23"/>
          <w:szCs w:val="23"/>
          <w:lang w:val="en-US" w:eastAsia="en-US"/>
        </w:rPr>
        <w:t>worda</w:t>
      </w:r>
      <w:proofErr w:type="spellEnd"/>
      <w:r w:rsidRPr="00B92F42">
        <w:rPr>
          <w:rFonts w:ascii="Calibri" w:eastAsia="Calibri" w:hAnsi="Calibri" w:cs="Calibri"/>
          <w:sz w:val="23"/>
          <w:szCs w:val="23"/>
          <w:lang w:eastAsia="en-US"/>
        </w:rPr>
        <w:t>. Μια τεράστια διαφορά με το κύκλωμα 2 είναι ότι δεν υπάρχει εξάρτηση μεταξύ των εντολών και με αυτόν τον τρόπο μπορούν να εκτελεστούν στο ίδιο κύκλο ρολογιού.</w:t>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που επιβαρύνουν οι παραπάνω συναρτήσεις που είδαμε φαίνονται στο παρακάτω πίνακα.</w:t>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Σύμφωνα με τα παραπάνω, συμπεραίνουμε ότι είχε σημαντικό ρόλο στην απόδοση των κυκλωμάτων, τα </w:t>
      </w:r>
      <w:r w:rsidRPr="00B92F42">
        <w:rPr>
          <w:rFonts w:ascii="Calibri" w:eastAsia="Calibri" w:hAnsi="Calibri" w:cs="Calibri"/>
          <w:sz w:val="23"/>
          <w:szCs w:val="23"/>
          <w:lang w:val="en-US" w:eastAsia="en-US"/>
        </w:rPr>
        <w:t>memory</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η ύπαρξη βρόγχων καθώς και οι εξαρτήσεις που υπάρχουν εφόσον, ανάμεσα στις εντολές.</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Μέχρι στιγμής είδαμε τις συναρτήσεις που καλούνται. Στην συνέχεια, θα δούμε και τις κύριες συναρτήσεις που επιλέξαμε για σύνθεση.</w:t>
      </w:r>
    </w:p>
    <w:p w:rsidR="00A205EB" w:rsidRPr="00B92F42" w:rsidRDefault="00A205EB" w:rsidP="00A205EB">
      <w:pPr>
        <w:suppressAutoHyphens w:val="0"/>
        <w:spacing w:after="160" w:line="259" w:lineRule="auto"/>
        <w:jc w:val="center"/>
        <w:rPr>
          <w:rFonts w:ascii="Calibri" w:eastAsia="Calibri" w:hAnsi="Calibri" w:cs="Calibri"/>
          <w:b/>
          <w:lang w:eastAsia="en-US"/>
        </w:rPr>
      </w:pPr>
      <w:r w:rsidRPr="00B92F42">
        <w:rPr>
          <w:rFonts w:ascii="Calibri" w:eastAsia="Calibri" w:hAnsi="Calibri" w:cs="Calibri"/>
          <w:b/>
          <w:lang w:eastAsia="en-US"/>
        </w:rPr>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A205EB" w:rsidP="00A205EB">
      <w:pPr>
        <w:suppressAutoHyphens w:val="0"/>
        <w:autoSpaceDE w:val="0"/>
        <w:autoSpaceDN w:val="0"/>
        <w:adjustRightInd w:val="0"/>
        <w:rPr>
          <w:rFonts w:ascii="Calibri" w:eastAsia="Calibri" w:hAnsi="Calibri" w:cs="Calibri"/>
          <w:sz w:val="23"/>
          <w:szCs w:val="23"/>
          <w:lang w:eastAsia="en-US"/>
        </w:rPr>
      </w:pPr>
      <w:proofErr w:type="spellStart"/>
      <w:r w:rsidRPr="00B92F42">
        <w:rPr>
          <w:rFonts w:ascii="Calibri" w:eastAsia="Calibri" w:hAnsi="Calibri" w:cs="Calibri"/>
          <w:b/>
          <w:bCs/>
          <w:color w:val="7F0055"/>
          <w:sz w:val="23"/>
          <w:szCs w:val="23"/>
          <w:lang w:val="en-US" w:eastAsia="en-US"/>
        </w:rPr>
        <w:t>int</w:t>
      </w:r>
      <w:proofErr w:type="spellEnd"/>
      <w:r w:rsidRPr="00B92F42">
        <w:rPr>
          <w:rFonts w:ascii="Calibri" w:eastAsia="Calibri" w:hAnsi="Calibri" w:cs="Calibri"/>
          <w:color w:val="000000"/>
          <w:sz w:val="23"/>
          <w:szCs w:val="23"/>
          <w:lang w:eastAsia="en-US"/>
        </w:rPr>
        <w:t xml:space="preserve"> </w:t>
      </w:r>
      <w:proofErr w:type="spellStart"/>
      <w:r w:rsidRPr="00B92F42">
        <w:rPr>
          <w:rFonts w:ascii="Calibri" w:eastAsia="Calibri" w:hAnsi="Calibri" w:cs="Calibri"/>
          <w:color w:val="000000"/>
          <w:sz w:val="23"/>
          <w:szCs w:val="23"/>
          <w:lang w:val="en-US" w:eastAsia="en-US"/>
        </w:rPr>
        <w:t>nr</w:t>
      </w:r>
      <w:proofErr w:type="spellEnd"/>
      <w:r w:rsidRPr="00B92F42">
        <w:rPr>
          <w:rFonts w:ascii="Calibri" w:eastAsia="Calibri" w:hAnsi="Calibri" w:cs="Calibri"/>
          <w:color w:val="000000"/>
          <w:sz w:val="23"/>
          <w:szCs w:val="23"/>
          <w:lang w:eastAsia="en-US"/>
        </w:rPr>
        <w:t xml:space="preserve"> = 10;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eastAsia="en-US"/>
        </w:rPr>
        <w:t xml:space="preserve">    </w:t>
      </w:r>
      <w:proofErr w:type="spellStart"/>
      <w:r w:rsidRPr="00B92F42">
        <w:rPr>
          <w:rFonts w:ascii="Calibri" w:eastAsia="Calibri" w:hAnsi="Calibri" w:cs="Calibri"/>
          <w:b/>
          <w:bCs/>
          <w:color w:val="7F0055"/>
          <w:sz w:val="23"/>
          <w:szCs w:val="23"/>
          <w:lang w:val="en-US" w:eastAsia="en-US"/>
        </w:rPr>
        <w:t>int</w:t>
      </w:r>
      <w:proofErr w:type="spellEnd"/>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i</w:t>
      </w:r>
      <w:proofErr w:type="spellEnd"/>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k0 = </w:t>
      </w:r>
      <w:proofErr w:type="gramStart"/>
      <w:r w:rsidRPr="00B92F42">
        <w:rPr>
          <w:rFonts w:ascii="Calibri" w:eastAsia="Calibri" w:hAnsi="Calibri" w:cs="Calibri"/>
          <w:color w:val="000000"/>
          <w:sz w:val="23"/>
          <w:szCs w:val="23"/>
          <w:lang w:val="en-US" w:eastAsia="en-US"/>
        </w:rPr>
        <w:t>key[</w:t>
      </w:r>
      <w:proofErr w:type="gramEnd"/>
      <w:r w:rsidRPr="00B92F42">
        <w:rPr>
          <w:rFonts w:ascii="Calibri" w:eastAsia="Calibri" w:hAnsi="Calibri" w:cs="Calibri"/>
          <w:color w:val="000000"/>
          <w:sz w:val="23"/>
          <w:szCs w:val="23"/>
          <w:lang w:val="en-US" w:eastAsia="en-US"/>
        </w:rPr>
        <w:t>0], k1 = key[1], k2 = key[2], k3 = key[3];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0] ^= 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1] ^= k1;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2] ^= k2;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3] ^= 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*t0 =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*)table</w:t>
      </w:r>
      <w:proofErr w:type="gramEnd"/>
      <w:r w:rsidRPr="00B92F42">
        <w:rPr>
          <w:rFonts w:ascii="Calibri" w:eastAsia="Calibri" w:hAnsi="Calibri" w:cs="Calibri"/>
          <w:color w:val="000000"/>
          <w:sz w:val="23"/>
          <w:szCs w:val="23"/>
          <w:lang w:val="en-US" w:eastAsia="en-US"/>
        </w:rPr>
        <w:t>_0;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p0, p1, p2,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byte *b;</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lastRenderedPageBreak/>
        <w:t xml:space="preserve">    byte </w:t>
      </w:r>
      <w:proofErr w:type="spellStart"/>
      <w:r w:rsidRPr="00B92F42">
        <w:rPr>
          <w:rFonts w:ascii="Calibri" w:eastAsia="Calibri" w:hAnsi="Calibri" w:cs="Calibri"/>
          <w:color w:val="000000"/>
          <w:sz w:val="23"/>
          <w:szCs w:val="23"/>
          <w:lang w:val="en-US" w:eastAsia="en-US"/>
        </w:rPr>
        <w:t>rcon</w:t>
      </w:r>
      <w:proofErr w:type="spellEnd"/>
      <w:r w:rsidRPr="00B92F42">
        <w:rPr>
          <w:rFonts w:ascii="Calibri" w:eastAsia="Calibri" w:hAnsi="Calibri" w:cs="Calibri"/>
          <w:color w:val="000000"/>
          <w:sz w:val="23"/>
          <w:szCs w:val="23"/>
          <w:lang w:val="en-US" w:eastAsia="en-US"/>
        </w:rPr>
        <w:t xml:space="preserve">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for</w:t>
      </w:r>
      <w:r w:rsidRPr="00B92F42">
        <w:rPr>
          <w:rFonts w:ascii="Calibri" w:eastAsia="Calibri" w:hAnsi="Calibri" w:cs="Calibri"/>
          <w:color w:val="000000"/>
          <w:sz w:val="23"/>
          <w:szCs w:val="23"/>
          <w:lang w:val="en-US" w:eastAsia="en-US"/>
        </w:rPr>
        <w:t>(</w:t>
      </w:r>
      <w:proofErr w:type="spellStart"/>
      <w:proofErr w:type="gramEnd"/>
      <w:r w:rsidRPr="00B92F42">
        <w:rPr>
          <w:rFonts w:ascii="Calibri" w:eastAsia="Calibri" w:hAnsi="Calibri" w:cs="Calibri"/>
          <w:color w:val="000000"/>
          <w:sz w:val="23"/>
          <w:szCs w:val="23"/>
          <w:lang w:val="en-US" w:eastAsia="en-US"/>
        </w:rPr>
        <w:t>i</w:t>
      </w:r>
      <w:proofErr w:type="spellEnd"/>
      <w:r w:rsidRPr="00B92F42">
        <w:rPr>
          <w:rFonts w:ascii="Calibri" w:eastAsia="Calibri" w:hAnsi="Calibri" w:cs="Calibri"/>
          <w:color w:val="000000"/>
          <w:sz w:val="23"/>
          <w:szCs w:val="23"/>
          <w:lang w:val="en-US" w:eastAsia="en-US"/>
        </w:rPr>
        <w:t xml:space="preserve">=1; </w:t>
      </w:r>
      <w:proofErr w:type="spellStart"/>
      <w:r w:rsidRPr="00B92F42">
        <w:rPr>
          <w:rFonts w:ascii="Calibri" w:eastAsia="Calibri" w:hAnsi="Calibri" w:cs="Calibri"/>
          <w:color w:val="000000"/>
          <w:sz w:val="23"/>
          <w:szCs w:val="23"/>
          <w:lang w:val="en-US" w:eastAsia="en-US"/>
        </w:rPr>
        <w:t>i</w:t>
      </w:r>
      <w:proofErr w:type="spellEnd"/>
      <w:r w:rsidRPr="00B92F42">
        <w:rPr>
          <w:rFonts w:ascii="Calibri" w:eastAsia="Calibri" w:hAnsi="Calibri" w:cs="Calibri"/>
          <w:color w:val="000000"/>
          <w:sz w:val="23"/>
          <w:szCs w:val="23"/>
          <w:lang w:val="en-US" w:eastAsia="en-US"/>
        </w:rPr>
        <w:t>&lt;</w:t>
      </w:r>
      <w:proofErr w:type="spellStart"/>
      <w:r w:rsidRPr="00B92F42">
        <w:rPr>
          <w:rFonts w:ascii="Calibri" w:eastAsia="Calibri" w:hAnsi="Calibri" w:cs="Calibri"/>
          <w:color w:val="000000"/>
          <w:sz w:val="23"/>
          <w:szCs w:val="23"/>
          <w:lang w:val="en-US" w:eastAsia="en-US"/>
        </w:rPr>
        <w:t>nr</w:t>
      </w:r>
      <w:proofErr w:type="spellEnd"/>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i</w:t>
      </w:r>
      <w:proofErr w:type="spellEnd"/>
      <w:r w:rsidRPr="00B92F42">
        <w:rPr>
          <w:rFonts w:ascii="Calibri" w:eastAsia="Calibri" w:hAnsi="Calibri" w:cs="Calibri"/>
          <w:color w:val="000000"/>
          <w:sz w:val="23"/>
          <w:szCs w:val="23"/>
          <w:lang w:val="en-US" w:eastAsia="en-US"/>
        </w:rPr>
        <w:t>++)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temp = 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rot_down_8(temp);</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sub_byte</w:t>
      </w:r>
      <w:proofErr w:type="spellEnd"/>
      <w:r w:rsidRPr="00B92F42">
        <w:rPr>
          <w:rFonts w:ascii="Calibri" w:eastAsia="Calibri" w:hAnsi="Calibri" w:cs="Calibri"/>
          <w:color w:val="000000"/>
          <w:sz w:val="23"/>
          <w:szCs w:val="23"/>
          <w:lang w:val="en-US" w:eastAsia="en-US"/>
        </w:rPr>
        <w:t>(temp);</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temp ^= </w:t>
      </w:r>
      <w:proofErr w:type="spellStart"/>
      <w:r w:rsidRPr="00B92F42">
        <w:rPr>
          <w:rFonts w:ascii="Calibri" w:eastAsia="Calibri" w:hAnsi="Calibri" w:cs="Calibri"/>
          <w:color w:val="000000"/>
          <w:sz w:val="23"/>
          <w:szCs w:val="23"/>
          <w:lang w:val="en-US" w:eastAsia="en-US"/>
        </w:rPr>
        <w:t>rcon</w:t>
      </w:r>
      <w:proofErr w:type="spellEnd"/>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b/>
          <w:bCs/>
          <w:color w:val="7F0055"/>
          <w:sz w:val="23"/>
          <w:szCs w:val="23"/>
          <w:lang w:val="en-US" w:eastAsia="en-US"/>
        </w:rPr>
        <w:t>int</w:t>
      </w:r>
      <w:proofErr w:type="spellEnd"/>
      <w:r w:rsidRPr="00B92F42">
        <w:rPr>
          <w:rFonts w:ascii="Calibri" w:eastAsia="Calibri" w:hAnsi="Calibri" w:cs="Calibri"/>
          <w:color w:val="000000"/>
          <w:sz w:val="23"/>
          <w:szCs w:val="23"/>
          <w:lang w:val="en-US" w:eastAsia="en-US"/>
        </w:rPr>
        <w:t xml:space="preserve"> j = (</w:t>
      </w:r>
      <w:r w:rsidRPr="00B92F42">
        <w:rPr>
          <w:rFonts w:ascii="Calibri" w:eastAsia="Calibri" w:hAnsi="Calibri" w:cs="Calibri"/>
          <w:b/>
          <w:bCs/>
          <w:color w:val="7F0055"/>
          <w:sz w:val="23"/>
          <w:szCs w:val="23"/>
          <w:lang w:val="en-US" w:eastAsia="en-US"/>
        </w:rPr>
        <w:t>char</w:t>
      </w:r>
      <w:r w:rsidRPr="00B92F42">
        <w:rPr>
          <w:rFonts w:ascii="Calibri" w:eastAsia="Calibri" w:hAnsi="Calibri" w:cs="Calibri"/>
          <w:color w:val="000000"/>
          <w:sz w:val="23"/>
          <w:szCs w:val="23"/>
          <w:lang w:val="en-US" w:eastAsia="en-US"/>
        </w:rPr>
        <w:t>)</w:t>
      </w:r>
      <w:proofErr w:type="spellStart"/>
      <w:r w:rsidRPr="00B92F42">
        <w:rPr>
          <w:rFonts w:ascii="Calibri" w:eastAsia="Calibri" w:hAnsi="Calibri" w:cs="Calibri"/>
          <w:color w:val="000000"/>
          <w:sz w:val="23"/>
          <w:szCs w:val="23"/>
          <w:lang w:val="en-US" w:eastAsia="en-US"/>
        </w:rPr>
        <w:t>rcon</w:t>
      </w:r>
      <w:proofErr w:type="spellEnd"/>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j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j ^= (j &gt;&gt; 8) &amp; 0x1B; </w:t>
      </w:r>
      <w:r w:rsidRPr="00B92F42">
        <w:rPr>
          <w:rFonts w:ascii="Calibri" w:eastAsia="Calibri" w:hAnsi="Calibri" w:cs="Calibri"/>
          <w:color w:val="3F7F5F"/>
          <w:sz w:val="23"/>
          <w:szCs w:val="23"/>
          <w:lang w:val="en-US" w:eastAsia="en-US"/>
        </w:rPr>
        <w:t>// if (</w:t>
      </w:r>
      <w:r w:rsidRPr="00B92F42">
        <w:rPr>
          <w:rFonts w:ascii="Calibri" w:eastAsia="Calibri" w:hAnsi="Calibri" w:cs="Calibri"/>
          <w:color w:val="3F7F5F"/>
          <w:sz w:val="23"/>
          <w:szCs w:val="23"/>
          <w:u w:val="single"/>
          <w:lang w:val="en-US" w:eastAsia="en-US"/>
        </w:rPr>
        <w:t>rcon</w:t>
      </w:r>
      <w:r w:rsidRPr="00B92F42">
        <w:rPr>
          <w:rFonts w:ascii="Calibri" w:eastAsia="Calibri" w:hAnsi="Calibri" w:cs="Calibri"/>
          <w:color w:val="3F7F5F"/>
          <w:sz w:val="23"/>
          <w:szCs w:val="23"/>
          <w:lang w:val="en-US" w:eastAsia="en-US"/>
        </w:rPr>
        <w:t>&amp;0x</w:t>
      </w:r>
      <w:proofErr w:type="gramStart"/>
      <w:r w:rsidRPr="00B92F42">
        <w:rPr>
          <w:rFonts w:ascii="Calibri" w:eastAsia="Calibri" w:hAnsi="Calibri" w:cs="Calibri"/>
          <w:color w:val="3F7F5F"/>
          <w:sz w:val="23"/>
          <w:szCs w:val="23"/>
          <w:lang w:val="en-US" w:eastAsia="en-US"/>
        </w:rPr>
        <w:t>80 !</w:t>
      </w:r>
      <w:proofErr w:type="gramEnd"/>
      <w:r w:rsidRPr="00B92F42">
        <w:rPr>
          <w:rFonts w:ascii="Calibri" w:eastAsia="Calibri" w:hAnsi="Calibri" w:cs="Calibri"/>
          <w:color w:val="3F7F5F"/>
          <w:sz w:val="23"/>
          <w:szCs w:val="23"/>
          <w:lang w:val="en-US" w:eastAsia="en-US"/>
        </w:rPr>
        <w:t>= 0) then (j ^= 0x1B)</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rcon</w:t>
      </w:r>
      <w:proofErr w:type="spellEnd"/>
      <w:r w:rsidRPr="00B92F42">
        <w:rPr>
          <w:rFonts w:ascii="Calibri" w:eastAsia="Calibri" w:hAnsi="Calibri" w:cs="Calibri"/>
          <w:color w:val="000000"/>
          <w:sz w:val="23"/>
          <w:szCs w:val="23"/>
          <w:lang w:val="en-US" w:eastAsia="en-US"/>
        </w:rPr>
        <w:t xml:space="preserve"> = (byte)j;</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k0 ^= temp;</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k1 ^= 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k2 ^= k1;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k3 ^= k2;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z0 = k0, z1 = k1, z2 = k2, z3 = 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table_lookup</w:t>
      </w:r>
      <w:proofErr w:type="spellEnd"/>
      <w:r w:rsidRPr="00B92F42">
        <w:rPr>
          <w:rFonts w:ascii="Calibri" w:eastAsia="Calibri" w:hAnsi="Calibri" w:cs="Calibri"/>
          <w:color w:val="000000"/>
          <w:sz w:val="23"/>
          <w:szCs w:val="23"/>
          <w:lang w:val="en-US" w:eastAsia="en-US"/>
        </w:rPr>
        <w:t>; rot;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z0 ^= p0, z3 ^= p1, z2 ^= p2, z1 ^=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4; </w:t>
      </w:r>
      <w:proofErr w:type="spellStart"/>
      <w:r w:rsidRPr="00B92F42">
        <w:rPr>
          <w:rFonts w:ascii="Calibri" w:eastAsia="Calibri" w:hAnsi="Calibri" w:cs="Calibri"/>
          <w:color w:val="000000"/>
          <w:sz w:val="23"/>
          <w:szCs w:val="23"/>
          <w:lang w:val="en-US" w:eastAsia="en-US"/>
        </w:rPr>
        <w:t>table_lookup</w:t>
      </w:r>
      <w:proofErr w:type="spellEnd"/>
      <w:r w:rsidRPr="00B92F42">
        <w:rPr>
          <w:rFonts w:ascii="Calibri" w:eastAsia="Calibri" w:hAnsi="Calibri" w:cs="Calibri"/>
          <w:color w:val="000000"/>
          <w:sz w:val="23"/>
          <w:szCs w:val="23"/>
          <w:lang w:val="en-US" w:eastAsia="en-US"/>
        </w:rPr>
        <w:t>; rot;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z1 ^= p0, z0 ^= p1, z3 ^= p2, z2 ^=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4; </w:t>
      </w:r>
      <w:proofErr w:type="spellStart"/>
      <w:r w:rsidRPr="00B92F42">
        <w:rPr>
          <w:rFonts w:ascii="Calibri" w:eastAsia="Calibri" w:hAnsi="Calibri" w:cs="Calibri"/>
          <w:color w:val="000000"/>
          <w:sz w:val="23"/>
          <w:szCs w:val="23"/>
          <w:lang w:val="en-US" w:eastAsia="en-US"/>
        </w:rPr>
        <w:t>table_lookup</w:t>
      </w:r>
      <w:proofErr w:type="spellEnd"/>
      <w:r w:rsidRPr="00B92F42">
        <w:rPr>
          <w:rFonts w:ascii="Calibri" w:eastAsia="Calibri" w:hAnsi="Calibri" w:cs="Calibri"/>
          <w:color w:val="000000"/>
          <w:sz w:val="23"/>
          <w:szCs w:val="23"/>
          <w:lang w:val="en-US" w:eastAsia="en-US"/>
        </w:rPr>
        <w:t>; rot;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z2 ^= p0, z1 ^= p1, z0 ^= p2, z3 ^=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4; </w:t>
      </w:r>
      <w:proofErr w:type="spellStart"/>
      <w:r w:rsidRPr="00B92F42">
        <w:rPr>
          <w:rFonts w:ascii="Calibri" w:eastAsia="Calibri" w:hAnsi="Calibri" w:cs="Calibri"/>
          <w:color w:val="000000"/>
          <w:sz w:val="23"/>
          <w:szCs w:val="23"/>
          <w:lang w:val="en-US" w:eastAsia="en-US"/>
        </w:rPr>
        <w:t>table_lookup</w:t>
      </w:r>
      <w:proofErr w:type="spellEnd"/>
      <w:r w:rsidRPr="00B92F42">
        <w:rPr>
          <w:rFonts w:ascii="Calibri" w:eastAsia="Calibri" w:hAnsi="Calibri" w:cs="Calibri"/>
          <w:color w:val="000000"/>
          <w:sz w:val="23"/>
          <w:szCs w:val="23"/>
          <w:lang w:val="en-US" w:eastAsia="en-US"/>
        </w:rPr>
        <w:t>; rot;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0] = z0 ^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1] = z1 ^ p2;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2] = z2 ^ p1;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3] = z3 ^ p0;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0000"/>
          <w:sz w:val="23"/>
          <w:szCs w:val="23"/>
          <w:highlight w:val="yellow"/>
          <w:lang w:val="en-US" w:eastAsia="en-US"/>
        </w:rPr>
        <w:t>temp</w:t>
      </w:r>
      <w:r w:rsidRPr="00B92F42">
        <w:rPr>
          <w:rFonts w:ascii="Calibri" w:eastAsia="Calibri" w:hAnsi="Calibri" w:cs="Calibri"/>
          <w:color w:val="000000"/>
          <w:sz w:val="23"/>
          <w:szCs w:val="23"/>
          <w:lang w:val="en-US" w:eastAsia="en-US"/>
        </w:rPr>
        <w:t xml:space="preserve"> = 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rot_down_8(</w:t>
      </w:r>
      <w:r w:rsidRPr="00B92F42">
        <w:rPr>
          <w:rFonts w:ascii="Calibri" w:eastAsia="Calibri" w:hAnsi="Calibri" w:cs="Calibri"/>
          <w:color w:val="000000"/>
          <w:sz w:val="23"/>
          <w:szCs w:val="23"/>
          <w:highlight w:val="yellow"/>
          <w:lang w:val="en-US" w:eastAsia="en-US"/>
        </w:rPr>
        <w:t>temp</w:t>
      </w:r>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sub_byte</w:t>
      </w:r>
      <w:proofErr w:type="spellEnd"/>
      <w:r w:rsidRPr="00B92F42">
        <w:rPr>
          <w:rFonts w:ascii="Calibri" w:eastAsia="Calibri" w:hAnsi="Calibri" w:cs="Calibri"/>
          <w:color w:val="000000"/>
          <w:sz w:val="23"/>
          <w:szCs w:val="23"/>
          <w:lang w:val="en-US" w:eastAsia="en-US"/>
        </w:rPr>
        <w:t>(</w:t>
      </w:r>
      <w:r w:rsidRPr="00B92F42">
        <w:rPr>
          <w:rFonts w:ascii="Calibri" w:eastAsia="Calibri" w:hAnsi="Calibri" w:cs="Calibri"/>
          <w:color w:val="000000"/>
          <w:sz w:val="23"/>
          <w:szCs w:val="23"/>
          <w:highlight w:val="yellow"/>
          <w:lang w:val="en-US" w:eastAsia="en-US"/>
        </w:rPr>
        <w:t>temp</w:t>
      </w:r>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0000"/>
          <w:sz w:val="23"/>
          <w:szCs w:val="23"/>
          <w:highlight w:val="yellow"/>
          <w:lang w:val="en-US" w:eastAsia="en-US"/>
        </w:rPr>
        <w:t>temp</w:t>
      </w:r>
      <w:r w:rsidRPr="00B92F42">
        <w:rPr>
          <w:rFonts w:ascii="Calibri" w:eastAsia="Calibri" w:hAnsi="Calibri" w:cs="Calibri"/>
          <w:color w:val="000000"/>
          <w:sz w:val="23"/>
          <w:szCs w:val="23"/>
          <w:lang w:val="en-US" w:eastAsia="en-US"/>
        </w:rPr>
        <w:t xml:space="preserve"> ^= </w:t>
      </w:r>
      <w:proofErr w:type="spellStart"/>
      <w:r w:rsidRPr="00B92F42">
        <w:rPr>
          <w:rFonts w:ascii="Calibri" w:eastAsia="Calibri" w:hAnsi="Calibri" w:cs="Calibri"/>
          <w:color w:val="000000"/>
          <w:sz w:val="23"/>
          <w:szCs w:val="23"/>
          <w:lang w:val="en-US" w:eastAsia="en-US"/>
        </w:rPr>
        <w:t>rcon</w:t>
      </w:r>
      <w:proofErr w:type="spellEnd"/>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k0 ^= </w:t>
      </w:r>
      <w:r w:rsidRPr="001955A4">
        <w:rPr>
          <w:rFonts w:ascii="Calibri" w:eastAsia="Calibri" w:hAnsi="Calibri" w:cs="Calibri"/>
          <w:color w:val="000000"/>
          <w:sz w:val="23"/>
          <w:szCs w:val="23"/>
          <w:highlight w:val="lightGray"/>
          <w:lang w:val="en-US" w:eastAsia="en-US"/>
        </w:rPr>
        <w:t>temp</w:t>
      </w:r>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k1 ^= 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k2 ^= k1;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k3 ^= k2;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byte *a = (byte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*t = table_0;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w:t>
      </w:r>
      <w:proofErr w:type="gramStart"/>
      <w:r w:rsidRPr="00B92F42">
        <w:rPr>
          <w:rFonts w:ascii="Calibri" w:eastAsia="Calibri" w:hAnsi="Calibri" w:cs="Calibri"/>
          <w:color w:val="000000"/>
          <w:sz w:val="23"/>
          <w:szCs w:val="23"/>
          <w:lang w:val="en-US" w:eastAsia="en-US"/>
        </w:rPr>
        <w:t>*)&amp;</w:t>
      </w:r>
      <w:proofErr w:type="gramEnd"/>
      <w:r w:rsidRPr="00B92F42">
        <w:rPr>
          <w:rFonts w:ascii="Calibri" w:eastAsia="Calibri" w:hAnsi="Calibri" w:cs="Calibri"/>
          <w:color w:val="000000"/>
          <w:sz w:val="23"/>
          <w:szCs w:val="23"/>
          <w:lang w:val="en-US" w:eastAsia="en-US"/>
        </w:rPr>
        <w:t>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b[</w:t>
      </w:r>
      <w:proofErr w:type="gramEnd"/>
      <w:r w:rsidRPr="00B92F42">
        <w:rPr>
          <w:rFonts w:ascii="Calibri" w:eastAsia="Calibri" w:hAnsi="Calibri" w:cs="Calibri"/>
          <w:color w:val="000000"/>
          <w:sz w:val="23"/>
          <w:szCs w:val="23"/>
          <w:lang w:val="en-US" w:eastAsia="en-US"/>
        </w:rPr>
        <w:t>0] ^= t[a[0]*4], b[1] ^= t[a[5]*4], b[2] ^= t[a[10]*4], b[3] ^= t[a[15]*4];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w:t>
      </w:r>
      <w:proofErr w:type="gramStart"/>
      <w:r w:rsidRPr="00B92F42">
        <w:rPr>
          <w:rFonts w:ascii="Calibri" w:eastAsia="Calibri" w:hAnsi="Calibri" w:cs="Calibri"/>
          <w:color w:val="000000"/>
          <w:sz w:val="23"/>
          <w:szCs w:val="23"/>
          <w:lang w:val="en-US" w:eastAsia="en-US"/>
        </w:rPr>
        <w:t>*)&amp;</w:t>
      </w:r>
      <w:proofErr w:type="gramEnd"/>
      <w:r w:rsidRPr="00B92F42">
        <w:rPr>
          <w:rFonts w:ascii="Calibri" w:eastAsia="Calibri" w:hAnsi="Calibri" w:cs="Calibri"/>
          <w:color w:val="000000"/>
          <w:sz w:val="23"/>
          <w:szCs w:val="23"/>
          <w:lang w:val="en-US" w:eastAsia="en-US"/>
        </w:rPr>
        <w:t>k1;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b[</w:t>
      </w:r>
      <w:proofErr w:type="gramEnd"/>
      <w:r w:rsidRPr="00B92F42">
        <w:rPr>
          <w:rFonts w:ascii="Calibri" w:eastAsia="Calibri" w:hAnsi="Calibri" w:cs="Calibri"/>
          <w:color w:val="000000"/>
          <w:sz w:val="23"/>
          <w:szCs w:val="23"/>
          <w:lang w:val="en-US" w:eastAsia="en-US"/>
        </w:rPr>
        <w:t>0] ^= t[a[4]*4], b[1] ^= t[a[9]*4], b[2] ^= t[a[14]*4], b[3] ^= t[a[3]*4];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w:t>
      </w:r>
      <w:proofErr w:type="gramStart"/>
      <w:r w:rsidRPr="00B92F42">
        <w:rPr>
          <w:rFonts w:ascii="Calibri" w:eastAsia="Calibri" w:hAnsi="Calibri" w:cs="Calibri"/>
          <w:color w:val="000000"/>
          <w:sz w:val="23"/>
          <w:szCs w:val="23"/>
          <w:lang w:val="en-US" w:eastAsia="en-US"/>
        </w:rPr>
        <w:t>*)&amp;</w:t>
      </w:r>
      <w:proofErr w:type="gramEnd"/>
      <w:r w:rsidRPr="00B92F42">
        <w:rPr>
          <w:rFonts w:ascii="Calibri" w:eastAsia="Calibri" w:hAnsi="Calibri" w:cs="Calibri"/>
          <w:color w:val="000000"/>
          <w:sz w:val="23"/>
          <w:szCs w:val="23"/>
          <w:lang w:val="en-US" w:eastAsia="en-US"/>
        </w:rPr>
        <w:t>k2;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b[</w:t>
      </w:r>
      <w:proofErr w:type="gramEnd"/>
      <w:r w:rsidRPr="00B92F42">
        <w:rPr>
          <w:rFonts w:ascii="Calibri" w:eastAsia="Calibri" w:hAnsi="Calibri" w:cs="Calibri"/>
          <w:color w:val="000000"/>
          <w:sz w:val="23"/>
          <w:szCs w:val="23"/>
          <w:lang w:val="en-US" w:eastAsia="en-US"/>
        </w:rPr>
        <w:t>0] ^= t[a[8]*4], b[1] ^= t[a[13]*4], b[2] ^= t[a[2]*4], b[3] ^= t[a[7]*4];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w:t>
      </w:r>
      <w:proofErr w:type="gramStart"/>
      <w:r w:rsidRPr="00B92F42">
        <w:rPr>
          <w:rFonts w:ascii="Calibri" w:eastAsia="Calibri" w:hAnsi="Calibri" w:cs="Calibri"/>
          <w:color w:val="000000"/>
          <w:sz w:val="23"/>
          <w:szCs w:val="23"/>
          <w:lang w:val="en-US" w:eastAsia="en-US"/>
        </w:rPr>
        <w:t>*)&amp;</w:t>
      </w:r>
      <w:proofErr w:type="gramEnd"/>
      <w:r w:rsidRPr="00B92F42">
        <w:rPr>
          <w:rFonts w:ascii="Calibri" w:eastAsia="Calibri" w:hAnsi="Calibri" w:cs="Calibri"/>
          <w:color w:val="000000"/>
          <w:sz w:val="23"/>
          <w:szCs w:val="23"/>
          <w:lang w:val="en-US" w:eastAsia="en-US"/>
        </w:rPr>
        <w:t>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b[</w:t>
      </w:r>
      <w:proofErr w:type="gramEnd"/>
      <w:r w:rsidRPr="00B92F42">
        <w:rPr>
          <w:rFonts w:ascii="Calibri" w:eastAsia="Calibri" w:hAnsi="Calibri" w:cs="Calibri"/>
          <w:color w:val="000000"/>
          <w:sz w:val="23"/>
          <w:szCs w:val="23"/>
          <w:lang w:val="en-US" w:eastAsia="en-US"/>
        </w:rPr>
        <w:t>0] ^= t[a[12]*4], b[1] ^= t[a[1]*4], b[2] ^= t[a[6]*4], b[3] ^= t[a[11]*4];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lastRenderedPageBreak/>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0] = 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1] = k1;</w:t>
      </w:r>
    </w:p>
    <w:p w:rsidR="00A205EB" w:rsidRPr="00B92F42" w:rsidRDefault="00A205EB" w:rsidP="00A205EB">
      <w:pPr>
        <w:suppressAutoHyphens w:val="0"/>
        <w:autoSpaceDE w:val="0"/>
        <w:autoSpaceDN w:val="0"/>
        <w:adjustRightInd w:val="0"/>
        <w:rPr>
          <w:rFonts w:ascii="Calibri" w:eastAsia="Calibri" w:hAnsi="Calibri" w:cs="Calibri"/>
          <w:color w:val="000000"/>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2] = k2;</w:t>
      </w:r>
    </w:p>
    <w:p w:rsidR="00A205EB" w:rsidRPr="00B92F42" w:rsidRDefault="00A205EB" w:rsidP="00A205EB">
      <w:pPr>
        <w:suppressAutoHyphens w:val="0"/>
        <w:autoSpaceDE w:val="0"/>
        <w:autoSpaceDN w:val="0"/>
        <w:adjustRightInd w:val="0"/>
        <w:rPr>
          <w:rFonts w:ascii="Calibri" w:eastAsia="Calibri" w:hAnsi="Calibri" w:cs="Calibri"/>
          <w:sz w:val="23"/>
          <w:szCs w:val="23"/>
          <w:lang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r w:rsidRPr="00B92F42">
        <w:rPr>
          <w:rFonts w:ascii="Calibri" w:eastAsia="Calibri" w:hAnsi="Calibri" w:cs="Calibri"/>
          <w:color w:val="000000"/>
          <w:sz w:val="23"/>
          <w:szCs w:val="23"/>
          <w:lang w:eastAsia="en-US"/>
        </w:rPr>
        <w:t>[</w:t>
      </w:r>
      <w:proofErr w:type="gramEnd"/>
      <w:r w:rsidRPr="00B92F42">
        <w:rPr>
          <w:rFonts w:ascii="Calibri" w:eastAsia="Calibri" w:hAnsi="Calibri" w:cs="Calibri"/>
          <w:color w:val="000000"/>
          <w:sz w:val="23"/>
          <w:szCs w:val="23"/>
          <w:lang w:eastAsia="en-US"/>
        </w:rPr>
        <w:t xml:space="preserve">3] = </w:t>
      </w:r>
      <w:r w:rsidRPr="00B92F42">
        <w:rPr>
          <w:rFonts w:ascii="Calibri" w:eastAsia="Calibri" w:hAnsi="Calibri" w:cs="Calibri"/>
          <w:color w:val="000000"/>
          <w:sz w:val="23"/>
          <w:szCs w:val="23"/>
          <w:lang w:val="en-US" w:eastAsia="en-US"/>
        </w:rPr>
        <w:t>k</w:t>
      </w:r>
      <w:r w:rsidRPr="00B92F42">
        <w:rPr>
          <w:rFonts w:ascii="Calibri" w:eastAsia="Calibri" w:hAnsi="Calibri" w:cs="Calibri"/>
          <w:color w:val="000000"/>
          <w:sz w:val="23"/>
          <w:szCs w:val="23"/>
          <w:lang w:eastAsia="en-US"/>
        </w:rPr>
        <w:t>3;</w:t>
      </w:r>
    </w:p>
    <w:p w:rsidR="00A205EB" w:rsidRPr="00B92F42" w:rsidRDefault="00A205EB" w:rsidP="00A205EB">
      <w:pPr>
        <w:suppressAutoHyphens w:val="0"/>
        <w:spacing w:after="160" w:line="259" w:lineRule="auto"/>
        <w:jc w:val="both"/>
        <w:rPr>
          <w:rFonts w:ascii="Calibri" w:eastAsia="Calibri" w:hAnsi="Calibri" w:cs="Calibri"/>
          <w:sz w:val="23"/>
          <w:szCs w:val="23"/>
          <w:lang w:eastAsia="en-US"/>
        </w:rPr>
      </w:pPr>
    </w:p>
    <w:p w:rsidR="00A205EB" w:rsidRPr="00B92F42" w:rsidRDefault="00A205EB" w:rsidP="00A205EB">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Αυτό που αξίζει να σημειώσουμε για αυτόν τον κώδικα είναι ο αριθμός των επαναλήψεων που κάνει ο βρόγχος, καθώς όλα τα υπόλοιπα είναι γράφτηκαν για 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jc w:val="center"/>
        <w:rPr>
          <w:rFonts w:ascii="Calibri" w:eastAsia="Calibri" w:hAnsi="Calibri" w:cs="Calibri"/>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Picture 41" o:spid="_x0000_i1126" type="#_x0000_t75" style="width:518.65pt;height:302.05pt;visibility:visible">
            <v:imagedata r:id="rId106"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Βλέπουμε ότι έχουμε δύο πίνακες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proofErr w:type="spellStart"/>
      <w:r w:rsidRPr="000C3474">
        <w:rPr>
          <w:rFonts w:ascii="Calibri" w:eastAsia="Calibri" w:hAnsi="Calibri" w:cs="Calibri"/>
          <w:b/>
          <w:sz w:val="23"/>
          <w:szCs w:val="23"/>
          <w:lang w:val="en-US" w:eastAsia="en-US"/>
        </w:rPr>
        <w:t>keyExpansion</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proofErr w:type="spellStart"/>
      <w:r w:rsidRPr="000C3474">
        <w:rPr>
          <w:rFonts w:ascii="Calibri" w:eastAsia="Calibri" w:hAnsi="Calibri" w:cs="Calibri"/>
          <w:b/>
          <w:sz w:val="23"/>
          <w:szCs w:val="23"/>
          <w:lang w:val="en-US" w:eastAsia="en-US"/>
        </w:rPr>
        <w:t>SubBytes</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proofErr w:type="spellStart"/>
      <w:r w:rsidRPr="000C3474">
        <w:rPr>
          <w:rFonts w:ascii="Calibri" w:eastAsia="Calibri" w:hAnsi="Calibri" w:cs="Calibri"/>
          <w:b/>
          <w:sz w:val="23"/>
          <w:szCs w:val="23"/>
          <w:lang w:val="en-US" w:eastAsia="en-US"/>
        </w:rPr>
        <w:t>ShiftRows</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proofErr w:type="spellStart"/>
      <w:r w:rsidRPr="000C3474">
        <w:rPr>
          <w:rFonts w:ascii="Calibri" w:eastAsia="Calibri" w:hAnsi="Calibri" w:cs="Calibri"/>
          <w:b/>
          <w:sz w:val="23"/>
          <w:szCs w:val="23"/>
          <w:lang w:val="en-US" w:eastAsia="en-US"/>
        </w:rPr>
        <w:t>AddRoundKey</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proofErr w:type="spellStart"/>
      <w:r w:rsidRPr="000C3474">
        <w:rPr>
          <w:rFonts w:ascii="Calibri" w:eastAsia="Calibri" w:hAnsi="Calibri" w:cs="Calibri"/>
          <w:b/>
          <w:sz w:val="23"/>
          <w:szCs w:val="23"/>
          <w:lang w:val="en-US" w:eastAsia="en-US"/>
        </w:rPr>
        <w:t>MixColumn</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FC0786" w:rsidRPr="00B92F42" w:rsidRDefault="00FC0786" w:rsidP="00A205EB">
      <w:pPr>
        <w:suppressAutoHyphens w:val="0"/>
        <w:spacing w:after="160" w:line="259" w:lineRule="auto"/>
        <w:jc w:val="center"/>
        <w:rPr>
          <w:rFonts w:ascii="Calibri" w:eastAsia="Calibri" w:hAnsi="Calibri" w:cs="Calibri"/>
          <w:b/>
          <w:lang w:eastAsia="en-US"/>
        </w:rPr>
      </w:pPr>
    </w:p>
    <w:p w:rsidR="00FC0786" w:rsidRPr="00B92F42" w:rsidRDefault="00FC0786" w:rsidP="00A205EB">
      <w:pPr>
        <w:suppressAutoHyphens w:val="0"/>
        <w:spacing w:after="160" w:line="259" w:lineRule="auto"/>
        <w:jc w:val="center"/>
        <w:rPr>
          <w:rFonts w:ascii="Calibri" w:eastAsia="Calibri" w:hAnsi="Calibri" w:cs="Calibri"/>
          <w:b/>
          <w:lang w:eastAsia="en-US"/>
        </w:rPr>
      </w:pPr>
    </w:p>
    <w:p w:rsidR="00FC0786" w:rsidRPr="00B92F42" w:rsidRDefault="00FC0786" w:rsidP="00A205EB">
      <w:pPr>
        <w:suppressAutoHyphens w:val="0"/>
        <w:spacing w:after="160" w:line="259" w:lineRule="auto"/>
        <w:jc w:val="center"/>
        <w:rPr>
          <w:rFonts w:ascii="Calibri" w:eastAsia="Calibri" w:hAnsi="Calibri" w:cs="Calibri"/>
          <w:b/>
          <w:lang w:eastAsia="en-US"/>
        </w:rPr>
      </w:pPr>
    </w:p>
    <w:p w:rsidR="00A205EB" w:rsidRPr="00B92F42" w:rsidRDefault="00A205EB" w:rsidP="00A205EB">
      <w:pPr>
        <w:suppressAutoHyphens w:val="0"/>
        <w:spacing w:after="160" w:line="259" w:lineRule="auto"/>
        <w:jc w:val="center"/>
        <w:rPr>
          <w:rFonts w:ascii="Calibri" w:eastAsia="Calibri" w:hAnsi="Calibri" w:cs="Calibri"/>
          <w:b/>
          <w:lang w:eastAsia="en-US"/>
        </w:rPr>
      </w:pPr>
      <w:r w:rsidRPr="00B92F42">
        <w:rPr>
          <w:rFonts w:ascii="Calibri" w:eastAsia="Calibri" w:hAnsi="Calibri" w:cs="Calibri"/>
          <w:b/>
          <w:lang w:eastAsia="en-US"/>
        </w:rPr>
        <w:lastRenderedPageBreak/>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A54CAB"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val="en-US" w:eastAsia="en-US"/>
        </w:rPr>
        <w:pict>
          <v:shape id="Picture 42" o:spid="_x0000_i1127" type="#_x0000_t75" style="width:251.7pt;height:187.3pt;visibility:visible">
            <v:imagedata r:id="rId107" o:title=""/>
          </v:shape>
        </w:pict>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Σύμφωνα με τον παραπάνω κώδικα, βλέπουμε κάποιες μεταβλητές που στην συνέχεια, θα αποθηκευτούν σε </w:t>
      </w:r>
      <w:proofErr w:type="spellStart"/>
      <w:r w:rsidRPr="00B92F42">
        <w:rPr>
          <w:rFonts w:ascii="Calibri" w:eastAsia="Calibri" w:hAnsi="Calibri" w:cs="Calibri"/>
          <w:sz w:val="23"/>
          <w:szCs w:val="23"/>
          <w:lang w:eastAsia="en-US"/>
        </w:rPr>
        <w:t>καταχωρη</w:t>
      </w:r>
      <w:bookmarkStart w:id="57" w:name="_GoBack"/>
      <w:bookmarkEnd w:id="57"/>
      <w:r w:rsidRPr="00B92F42">
        <w:rPr>
          <w:rFonts w:ascii="Calibri" w:eastAsia="Calibri" w:hAnsi="Calibri" w:cs="Calibri"/>
          <w:sz w:val="23"/>
          <w:szCs w:val="23"/>
          <w:lang w:eastAsia="en-US"/>
        </w:rPr>
        <w:t>τές</w:t>
      </w:r>
      <w:proofErr w:type="spellEnd"/>
      <w:r w:rsidRPr="00B92F42">
        <w:rPr>
          <w:rFonts w:ascii="Calibri" w:eastAsia="Calibri" w:hAnsi="Calibri" w:cs="Calibri"/>
          <w:sz w:val="23"/>
          <w:szCs w:val="23"/>
          <w:lang w:eastAsia="en-US"/>
        </w:rPr>
        <w:t xml:space="preserve">, και στην συνέχεια βλέπουμε να καλούνται οι συναρτήσεις που είδαμε παραπάνω. Πιο συγκεκριμένα, η </w:t>
      </w:r>
      <w:proofErr w:type="spellStart"/>
      <w:r w:rsidRPr="000C3474">
        <w:rPr>
          <w:rFonts w:ascii="Calibri" w:eastAsia="Calibri" w:hAnsi="Calibri" w:cs="Calibri"/>
          <w:b/>
          <w:sz w:val="23"/>
          <w:szCs w:val="23"/>
          <w:lang w:val="en-US" w:eastAsia="en-US"/>
        </w:rPr>
        <w:t>keySchedule</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proofErr w:type="spellStart"/>
      <w:r w:rsidRPr="000C3474">
        <w:rPr>
          <w:rFonts w:ascii="Calibri" w:eastAsia="Calibri" w:hAnsi="Calibri" w:cs="Calibri"/>
          <w:b/>
          <w:sz w:val="23"/>
          <w:szCs w:val="23"/>
          <w:lang w:val="en-US" w:eastAsia="en-US"/>
        </w:rPr>
        <w:t>byteSub</w:t>
      </w:r>
      <w:proofErr w:type="spellEnd"/>
      <w:r w:rsidRPr="000C3474">
        <w:rPr>
          <w:rFonts w:ascii="Calibri" w:eastAsia="Calibri" w:hAnsi="Calibri" w:cs="Calibri"/>
          <w:b/>
          <w:sz w:val="23"/>
          <w:szCs w:val="23"/>
          <w:lang w:eastAsia="en-US"/>
        </w:rPr>
        <w:t>_</w:t>
      </w:r>
      <w:proofErr w:type="spellStart"/>
      <w:r w:rsidRPr="000C3474">
        <w:rPr>
          <w:rFonts w:ascii="Calibri" w:eastAsia="Calibri" w:hAnsi="Calibri" w:cs="Calibri"/>
          <w:b/>
          <w:sz w:val="23"/>
          <w:szCs w:val="23"/>
          <w:lang w:val="en-US" w:eastAsia="en-US"/>
        </w:rPr>
        <w:t>ShiftRow</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proofErr w:type="spellStart"/>
      <w:r w:rsidRPr="000C3474">
        <w:rPr>
          <w:rFonts w:ascii="Calibri" w:eastAsia="Calibri" w:hAnsi="Calibri" w:cs="Calibri"/>
          <w:b/>
          <w:sz w:val="23"/>
          <w:szCs w:val="23"/>
          <w:lang w:val="en-US" w:eastAsia="en-US"/>
        </w:rPr>
        <w:t>MixColumn</w:t>
      </w:r>
      <w:proofErr w:type="spellEnd"/>
      <w:r w:rsidRPr="000C3474">
        <w:rPr>
          <w:rFonts w:ascii="Calibri" w:eastAsia="Calibri" w:hAnsi="Calibri" w:cs="Calibri"/>
          <w:b/>
          <w:sz w:val="23"/>
          <w:szCs w:val="23"/>
          <w:lang w:eastAsia="en-US"/>
        </w:rPr>
        <w:t>_</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FC0786" w:rsidRPr="00B92F42" w:rsidRDefault="00FC0786" w:rsidP="00A205EB">
      <w:pPr>
        <w:suppressAutoHyphens w:val="0"/>
        <w:spacing w:after="160" w:line="259" w:lineRule="auto"/>
        <w:jc w:val="center"/>
        <w:rPr>
          <w:rFonts w:ascii="Calibri" w:eastAsia="Calibri" w:hAnsi="Calibri" w:cs="Calibri"/>
          <w:b/>
          <w:sz w:val="23"/>
          <w:szCs w:val="23"/>
          <w:lang w:eastAsia="en-US"/>
        </w:rPr>
      </w:pPr>
    </w:p>
    <w:p w:rsidR="00A205EB" w:rsidRPr="00424BB1" w:rsidRDefault="00A205EB" w:rsidP="00A205EB">
      <w:pPr>
        <w:suppressAutoHyphens w:val="0"/>
        <w:spacing w:after="160" w:line="259" w:lineRule="auto"/>
        <w:jc w:val="center"/>
        <w:rPr>
          <w:rFonts w:ascii="Calibri" w:eastAsia="Calibri" w:hAnsi="Calibri" w:cs="Calibri"/>
          <w:b/>
          <w:lang w:eastAsia="en-US"/>
        </w:rPr>
      </w:pPr>
      <w:r w:rsidRPr="00424BB1">
        <w:rPr>
          <w:rFonts w:ascii="Calibri" w:eastAsia="Calibri" w:hAnsi="Calibri" w:cs="Calibri"/>
          <w:b/>
          <w:lang w:eastAsia="en-US"/>
        </w:rPr>
        <w:lastRenderedPageBreak/>
        <w:t xml:space="preserve">Συνολικός Πίνακας </w:t>
      </w:r>
      <w:r w:rsidRPr="00424BB1">
        <w:rPr>
          <w:rFonts w:ascii="Calibri" w:eastAsia="Calibri" w:hAnsi="Calibri" w:cs="Calibri"/>
          <w:b/>
          <w:lang w:val="en-US" w:eastAsia="en-US"/>
        </w:rPr>
        <w:t>Latency</w:t>
      </w:r>
      <w:r w:rsidRPr="00424BB1">
        <w:rPr>
          <w:rFonts w:ascii="Calibri" w:eastAsia="Calibri" w:hAnsi="Calibri" w:cs="Calibri"/>
          <w:b/>
          <w:lang w:eastAsia="en-US"/>
        </w:rPr>
        <w:t xml:space="preserve"> των παραπάνω κυκλωμάτων: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D929C5">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r>
      <w:tr w:rsidR="00A205EB" w:rsidRPr="00B92F42" w:rsidTr="00D929C5">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ότι</w:t>
      </w:r>
      <w:r w:rsidRPr="00B92F42">
        <w:rPr>
          <w:rFonts w:ascii="Calibri" w:eastAsia="Calibri" w:hAnsi="Calibri" w:cs="Calibri"/>
          <w:sz w:val="23"/>
          <w:szCs w:val="23"/>
          <w:lang w:eastAsia="en-US"/>
        </w:rPr>
        <w:t xml:space="preserve"> ο βασικότερος λόγος που επιδρά στην απόδοση των παρακάτω κυκλωμάτων είναι, η αλληλεξάρτηση που έχουν μεταξύ τους οι εντολές, δηλαδή για το πώς μπορούν να εκτελεσθούν παράλληλα, όπως φαίνεται  στο κύκλωμα 1. Στα άλλα δύο κυκλώματα υπάρχουν εξαρτήσεις μεταξύ των εντολών, με αποτέλεσμα να μην εντολή χρειάζεται δύο κύκλους ρολογιού, θα πρέπει να περιμένει η επόμενη εντολή μέχρι να ολοκληρωθεί για να μπορέσει να λάβει την μεταβλητή που χρειάζεται.</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Επιπλέον, οι προσπελάσεις στην μνήμη επιδρούν αρνητικά στην απόδοση του κυκλώματος όπως φαίνεται πιο πολύ στο κύκλωμα 2 και 3. Η προσπέλαση μνήμης, δηλαδή να διαβάζει το κύκλωμα από την μνήμη , χρειάζεται δύο κύκλους με αποτέλεσμα να καθυστέρει όλο το κύκλωμα.</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Εκτός από τις μνήμες, και οι βρόγχοι 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 Η καθυστέρηση αυτή, γίνεται διπλή όταν υπάρχουν και </w:t>
      </w:r>
      <w:proofErr w:type="spellStart"/>
      <w:r w:rsidRPr="00B92F42">
        <w:rPr>
          <w:rFonts w:ascii="Calibri" w:eastAsia="Calibri" w:hAnsi="Calibri" w:cs="Calibri"/>
          <w:sz w:val="23"/>
          <w:szCs w:val="23"/>
          <w:lang w:eastAsia="en-US"/>
        </w:rPr>
        <w:t>εμφωλευμένοι</w:t>
      </w:r>
      <w:proofErr w:type="spellEnd"/>
      <w:r w:rsidRPr="00B92F42">
        <w:rPr>
          <w:rFonts w:ascii="Calibri" w:eastAsia="Calibri" w:hAnsi="Calibri" w:cs="Calibri"/>
          <w:sz w:val="23"/>
          <w:szCs w:val="23"/>
          <w:lang w:eastAsia="en-US"/>
        </w:rPr>
        <w:t xml:space="preserve"> βρόγχοι όπως στο κύκλωμα 2 και 3.</w:t>
      </w:r>
    </w:p>
    <w:p w:rsidR="00A205EB" w:rsidRPr="00206A29"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όπως στο κύκλωμα 2 </w:t>
      </w:r>
      <w:proofErr w:type="spellStart"/>
      <w:r w:rsidRPr="00B92F42">
        <w:rPr>
          <w:rFonts w:ascii="Calibri" w:eastAsia="Calibri" w:hAnsi="Calibri" w:cs="Calibri"/>
          <w:b/>
          <w:sz w:val="23"/>
          <w:szCs w:val="23"/>
          <w:lang w:val="en-US" w:eastAsia="en-US"/>
        </w:rPr>
        <w:t>getSboxValue</w:t>
      </w:r>
      <w:proofErr w:type="spellEnd"/>
      <w:r w:rsidRPr="00B92F42">
        <w:rPr>
          <w:rFonts w:ascii="Calibri" w:eastAsia="Calibri" w:hAnsi="Calibri" w:cs="Calibri"/>
          <w:b/>
          <w:sz w:val="23"/>
          <w:szCs w:val="23"/>
          <w:lang w:eastAsia="en-US"/>
        </w:rPr>
        <w:t xml:space="preserve">() </w:t>
      </w:r>
      <w:r w:rsidRPr="00B92F42">
        <w:rPr>
          <w:rFonts w:ascii="Calibri" w:eastAsia="Calibri" w:hAnsi="Calibri" w:cs="Calibri"/>
          <w:sz w:val="23"/>
          <w:szCs w:val="23"/>
          <w:lang w:eastAsia="en-US"/>
        </w:rPr>
        <w:t xml:space="preserve">και 3 </w:t>
      </w:r>
      <w:proofErr w:type="spellStart"/>
      <w:r w:rsidRPr="00B92F42">
        <w:rPr>
          <w:rFonts w:ascii="Calibri" w:eastAsia="Calibri" w:hAnsi="Calibri" w:cs="Calibri"/>
          <w:b/>
          <w:sz w:val="23"/>
          <w:szCs w:val="23"/>
          <w:lang w:val="en-US" w:eastAsia="en-US"/>
        </w:rPr>
        <w:t>subByte</w:t>
      </w:r>
      <w:proofErr w:type="spellEnd"/>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Συνεπώς, κλειδί για υψηλή απόδοση όπως φαίνεται από τα παραπάνω είναι οι λιγότερες προσπελάσεις μνήμη(</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 η ελαχιστοποίηση των βρόγχων καθώς η μη-εξάρτηση των εντολών αν έχουμε εντολές που χρειάζονται παραπάνω από έναν κύκλο.</w:t>
      </w: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Default="00A205EB" w:rsidP="00834C88">
      <w:pPr>
        <w:suppressAutoHyphens w:val="0"/>
        <w:spacing w:after="160" w:line="259" w:lineRule="auto"/>
        <w:rPr>
          <w:rFonts w:ascii="Calibri" w:eastAsia="Calibri" w:hAnsi="Calibri"/>
          <w:b/>
          <w:sz w:val="32"/>
          <w:szCs w:val="32"/>
          <w:lang w:eastAsia="en-US"/>
        </w:rPr>
      </w:pPr>
    </w:p>
    <w:p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rsidR="00F610C2" w:rsidRPr="00CE4862" w:rsidRDefault="00E82A82" w:rsidP="00E82A82">
      <w:pPr>
        <w:pStyle w:val="Heading1"/>
        <w:rPr>
          <w:rFonts w:ascii="Calibri" w:eastAsia="Calibri" w:hAnsi="Calibri"/>
          <w:sz w:val="36"/>
          <w:szCs w:val="36"/>
        </w:rPr>
      </w:pPr>
      <w:bookmarkStart w:id="58" w:name="_Toc510818716"/>
      <w:bookmarkStart w:id="59" w:name="_Toc510818766"/>
      <w:bookmarkStart w:id="60" w:name="_Toc510818910"/>
      <w:bookmarkStart w:id="61" w:name="_Toc510819588"/>
      <w:bookmarkStart w:id="62" w:name="_Toc511586428"/>
      <w:bookmarkStart w:id="63" w:name="_Toc511850881"/>
      <w:bookmarkStart w:id="64" w:name="_Toc512189516"/>
      <w:bookmarkStart w:id="65" w:name="_Toc512200235"/>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58"/>
      <w:bookmarkEnd w:id="59"/>
      <w:bookmarkEnd w:id="60"/>
      <w:bookmarkEnd w:id="61"/>
      <w:bookmarkEnd w:id="62"/>
      <w:bookmarkEnd w:id="63"/>
      <w:bookmarkEnd w:id="64"/>
      <w:bookmarkEnd w:id="65"/>
    </w:p>
    <w:p w:rsidR="008D71FB" w:rsidRPr="008D71FB" w:rsidRDefault="008D71FB" w:rsidP="008D71FB">
      <w:pPr>
        <w:rPr>
          <w:rFonts w:eastAsia="Calibri"/>
        </w:rPr>
      </w:pPr>
    </w:p>
    <w:p w:rsidR="002B07C9" w:rsidRDefault="002B07C9" w:rsidP="002B07C9">
      <w:pPr>
        <w:suppressAutoHyphens w:val="0"/>
        <w:spacing w:after="160" w:line="259" w:lineRule="auto"/>
        <w:ind w:firstLine="720"/>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xml:space="preserve"> κύκλωμα. Σε αυτό το κύκλωμα έχουμε κάνει διάφορες αλλαγές πρώτον για γίνει συνθέσιμο και δεύτερον να μοιάζει πιο πολύ με το πρώτο κύκλωμα που είναι σε απόδοση το καλύτερο. Όμως,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Pr>
          <w:rFonts w:ascii="Calibri" w:eastAsia="Calibri" w:hAnsi="Calibri"/>
          <w:sz w:val="23"/>
          <w:szCs w:val="23"/>
          <w:lang w:eastAsia="en-US"/>
        </w:rPr>
        <w:t>.</w:t>
      </w:r>
    </w:p>
    <w:p w:rsidR="002B07C9" w:rsidRDefault="002B07C9" w:rsidP="002B07C9">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 xml:space="preserve">Αρχικό </w:t>
      </w:r>
      <w:r>
        <w:rPr>
          <w:rFonts w:ascii="Calibri" w:eastAsia="Calibri" w:hAnsi="Calibri"/>
          <w:sz w:val="23"/>
          <w:szCs w:val="23"/>
          <w:lang w:val="en-US" w:eastAsia="en-US"/>
        </w:rPr>
        <w:t>Latency</w:t>
      </w:r>
      <w:r w:rsidRPr="002B07C9">
        <w:rPr>
          <w:rFonts w:ascii="Calibri" w:eastAsia="Calibri" w:hAnsi="Calibri"/>
          <w:sz w:val="23"/>
          <w:szCs w:val="23"/>
          <w:lang w:eastAsia="en-US"/>
        </w:rPr>
        <w:t>:</w:t>
      </w:r>
    </w:p>
    <w:p w:rsidR="002B07C9" w:rsidRDefault="00A54CAB" w:rsidP="002B07C9">
      <w:pPr>
        <w:suppressAutoHyphens w:val="0"/>
        <w:spacing w:after="160" w:line="259" w:lineRule="auto"/>
        <w:jc w:val="center"/>
        <w:rPr>
          <w:noProof/>
        </w:rPr>
      </w:pPr>
      <w:r>
        <w:rPr>
          <w:noProof/>
        </w:rPr>
        <w:pict>
          <v:shape id="_x0000_i1128" type="#_x0000_t75" style="width:259.3pt;height:93.65pt;visibility:visible">
            <v:imagedata r:id="rId40" o:title=""/>
          </v:shape>
        </w:pict>
      </w:r>
    </w:p>
    <w:p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rsidR="005354C2" w:rsidRDefault="00A870DA" w:rsidP="00A870DA">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Στον παρακάτω πίνακα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p w:rsidR="005354C2" w:rsidRDefault="005354C2" w:rsidP="00A870DA">
      <w:pPr>
        <w:suppressAutoHyphens w:val="0"/>
        <w:spacing w:after="160" w:line="259" w:lineRule="auto"/>
        <w:rPr>
          <w:rFonts w:ascii="Calibri" w:eastAsia="Calibri" w:hAnsi="Calibri"/>
          <w:sz w:val="23"/>
          <w:szCs w:val="23"/>
          <w:lang w:eastAsia="en-US"/>
        </w:rPr>
      </w:pPr>
    </w:p>
    <w:tbl>
      <w:tblPr>
        <w:tblW w:w="0" w:type="auto"/>
        <w:tblLook w:val="04A0" w:firstRow="1" w:lastRow="0" w:firstColumn="1" w:lastColumn="0" w:noHBand="0" w:noVBand="1"/>
      </w:tblPr>
      <w:tblGrid>
        <w:gridCol w:w="587"/>
        <w:gridCol w:w="4806"/>
        <w:gridCol w:w="3775"/>
      </w:tblGrid>
      <w:tr w:rsidR="005354C2" w:rsidRPr="007723DF" w:rsidTr="007723DF">
        <w:tc>
          <w:tcPr>
            <w:tcW w:w="535"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5218"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2877"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rsidTr="007723DF">
        <w:tc>
          <w:tcPr>
            <w:tcW w:w="535" w:type="dxa"/>
            <w:shd w:val="clear" w:color="auto" w:fill="F2F2F2"/>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5218"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2877"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Nr,Nk</w:t>
            </w:r>
            <w:proofErr w:type="spellEnd"/>
          </w:p>
        </w:tc>
      </w:tr>
      <w:tr w:rsidR="007200F6" w:rsidRPr="007723DF" w:rsidTr="007723DF">
        <w:tc>
          <w:tcPr>
            <w:tcW w:w="535" w:type="dxa"/>
            <w:shd w:val="clear" w:color="auto" w:fill="auto"/>
          </w:tcPr>
          <w:p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5218" w:type="dxa"/>
            <w:shd w:val="clear" w:color="auto" w:fill="auto"/>
          </w:tcPr>
          <w:p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2877" w:type="dxa"/>
            <w:shd w:val="clear" w:color="auto" w:fill="auto"/>
          </w:tcPr>
          <w:p w:rsidR="007200F6" w:rsidRPr="007723DF" w:rsidRDefault="00026338" w:rsidP="0017318D">
            <w:pPr>
              <w:rPr>
                <w:rFonts w:ascii="Calibri" w:eastAsia="Calibri" w:hAnsi="Calibri"/>
                <w:sz w:val="23"/>
                <w:szCs w:val="23"/>
                <w:lang w:val="en-US"/>
              </w:rPr>
            </w:pPr>
            <w:proofErr w:type="spellStart"/>
            <w:proofErr w:type="gramStart"/>
            <w:r w:rsidRPr="007723DF">
              <w:rPr>
                <w:rFonts w:ascii="Calibri" w:eastAsia="Calibri" w:hAnsi="Calibri"/>
                <w:sz w:val="23"/>
                <w:szCs w:val="23"/>
                <w:lang w:val="en-US"/>
              </w:rPr>
              <w:t>Key,In</w:t>
            </w:r>
            <w:proofErr w:type="gramEnd"/>
            <w:r w:rsidRPr="007723DF">
              <w:rPr>
                <w:rFonts w:ascii="Calibri" w:eastAsia="Calibri" w:hAnsi="Calibri"/>
                <w:sz w:val="23"/>
                <w:szCs w:val="23"/>
                <w:lang w:val="en-US"/>
              </w:rPr>
              <w:t>,state</w:t>
            </w:r>
            <w:proofErr w:type="spellEnd"/>
          </w:p>
        </w:tc>
      </w:tr>
      <w:tr w:rsidR="005354C2" w:rsidRPr="007723DF" w:rsidTr="007723DF">
        <w:tc>
          <w:tcPr>
            <w:tcW w:w="535"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5218"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2877"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SubBytes,AddRoundKey,MixColumns</w:t>
            </w:r>
            <w:proofErr w:type="spellEnd"/>
          </w:p>
        </w:tc>
      </w:tr>
      <w:tr w:rsidR="005354C2" w:rsidRPr="007723DF" w:rsidTr="007723DF">
        <w:tc>
          <w:tcPr>
            <w:tcW w:w="535"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5218"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Unroll</w:t>
            </w:r>
            <w:proofErr w:type="spellEnd"/>
          </w:p>
        </w:tc>
        <w:tc>
          <w:tcPr>
            <w:tcW w:w="2877"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KeyExpansion</w:t>
            </w:r>
            <w:proofErr w:type="spellEnd"/>
            <w:r w:rsidRPr="007723DF">
              <w:rPr>
                <w:rFonts w:ascii="Calibri" w:eastAsia="Calibri" w:hAnsi="Calibri"/>
                <w:sz w:val="23"/>
                <w:szCs w:val="23"/>
              </w:rPr>
              <w:t>(For),</w:t>
            </w:r>
            <w:proofErr w:type="spellStart"/>
            <w:r w:rsidRPr="007723DF">
              <w:rPr>
                <w:rFonts w:ascii="Calibri" w:eastAsia="Calibri" w:hAnsi="Calibri"/>
                <w:sz w:val="23"/>
                <w:szCs w:val="23"/>
              </w:rPr>
              <w:t>AddRoundKey</w:t>
            </w:r>
            <w:proofErr w:type="spellEnd"/>
            <w:r w:rsidRPr="007723DF">
              <w:rPr>
                <w:rFonts w:ascii="Calibri" w:eastAsia="Calibri" w:hAnsi="Calibri"/>
                <w:sz w:val="23"/>
                <w:szCs w:val="23"/>
              </w:rPr>
              <w:t>(For)</w:t>
            </w:r>
          </w:p>
        </w:tc>
      </w:tr>
      <w:tr w:rsidR="005354C2" w:rsidRPr="007723DF" w:rsidTr="007723DF">
        <w:tc>
          <w:tcPr>
            <w:tcW w:w="535"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5218"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Pipeline</w:t>
            </w:r>
            <w:proofErr w:type="spellEnd"/>
          </w:p>
        </w:tc>
        <w:tc>
          <w:tcPr>
            <w:tcW w:w="2877"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KeyExpansion</w:t>
            </w:r>
            <w:proofErr w:type="spellEnd"/>
            <w:r w:rsidRPr="007723DF">
              <w:rPr>
                <w:rFonts w:ascii="Calibri" w:eastAsia="Calibri" w:hAnsi="Calibri"/>
                <w:sz w:val="23"/>
                <w:szCs w:val="23"/>
              </w:rPr>
              <w:t>(</w:t>
            </w:r>
            <w:proofErr w:type="spellStart"/>
            <w:r w:rsidRPr="007723DF">
              <w:rPr>
                <w:rFonts w:ascii="Calibri" w:eastAsia="Calibri" w:hAnsi="Calibri"/>
                <w:sz w:val="23"/>
                <w:szCs w:val="23"/>
              </w:rPr>
              <w:t>While</w:t>
            </w:r>
            <w:proofErr w:type="spellEnd"/>
            <w:r w:rsidRPr="007723DF">
              <w:rPr>
                <w:rFonts w:ascii="Calibri" w:eastAsia="Calibri" w:hAnsi="Calibri"/>
                <w:sz w:val="23"/>
                <w:szCs w:val="23"/>
              </w:rPr>
              <w:t xml:space="preserve">), </w:t>
            </w:r>
            <w:proofErr w:type="spellStart"/>
            <w:r w:rsidRPr="007723DF">
              <w:rPr>
                <w:rFonts w:ascii="Calibri" w:eastAsia="Calibri" w:hAnsi="Calibri"/>
                <w:sz w:val="23"/>
                <w:szCs w:val="23"/>
              </w:rPr>
              <w:t>Cipher</w:t>
            </w:r>
            <w:proofErr w:type="spellEnd"/>
            <w:r w:rsidRPr="007723DF">
              <w:rPr>
                <w:rFonts w:ascii="Calibri" w:eastAsia="Calibri" w:hAnsi="Calibri"/>
                <w:sz w:val="23"/>
                <w:szCs w:val="23"/>
              </w:rPr>
              <w:t>(For)</w:t>
            </w:r>
          </w:p>
        </w:tc>
      </w:tr>
      <w:tr w:rsidR="005354C2" w:rsidRPr="007723DF" w:rsidTr="007723DF">
        <w:tc>
          <w:tcPr>
            <w:tcW w:w="535"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5218"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Array_Reshape</w:t>
            </w:r>
            <w:proofErr w:type="spellEnd"/>
          </w:p>
        </w:tc>
        <w:tc>
          <w:tcPr>
            <w:tcW w:w="2877"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state</w:t>
            </w:r>
            <w:proofErr w:type="spellEnd"/>
          </w:p>
        </w:tc>
      </w:tr>
      <w:tr w:rsidR="005354C2" w:rsidRPr="007723DF" w:rsidTr="007723DF">
        <w:tc>
          <w:tcPr>
            <w:tcW w:w="535"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5218"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Array_Partition</w:t>
            </w:r>
            <w:proofErr w:type="spellEnd"/>
          </w:p>
        </w:tc>
        <w:tc>
          <w:tcPr>
            <w:tcW w:w="2877"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sbox</w:t>
            </w:r>
            <w:proofErr w:type="spellEnd"/>
          </w:p>
        </w:tc>
      </w:tr>
    </w:tbl>
    <w:p w:rsidR="005354C2" w:rsidRDefault="005354C2" w:rsidP="00A870DA">
      <w:pPr>
        <w:suppressAutoHyphens w:val="0"/>
        <w:spacing w:after="160" w:line="259" w:lineRule="auto"/>
        <w:rPr>
          <w:rFonts w:ascii="Calibri" w:eastAsia="Calibri" w:hAnsi="Calibri"/>
          <w:sz w:val="23"/>
          <w:szCs w:val="23"/>
          <w:lang w:eastAsia="en-US"/>
        </w:rPr>
      </w:pPr>
    </w:p>
    <w:p w:rsidR="002B07C9" w:rsidRPr="002B07C9" w:rsidRDefault="002B07C9" w:rsidP="005354C2">
      <w:pPr>
        <w:suppressAutoHyphens w:val="0"/>
        <w:spacing w:after="160" w:line="259" w:lineRule="auto"/>
        <w:rPr>
          <w:rFonts w:ascii="Calibri" w:eastAsia="Calibri" w:hAnsi="Calibri"/>
          <w:sz w:val="23"/>
          <w:szCs w:val="23"/>
          <w:lang w:eastAsia="en-US"/>
        </w:rPr>
      </w:pPr>
    </w:p>
    <w:p w:rsidR="005354C2" w:rsidRDefault="005354C2" w:rsidP="002B07C9">
      <w:pPr>
        <w:suppressAutoHyphens w:val="0"/>
        <w:spacing w:after="160" w:line="259" w:lineRule="auto"/>
        <w:rPr>
          <w:rFonts w:ascii="Calibri" w:eastAsia="Calibri" w:hAnsi="Calibri"/>
          <w:sz w:val="23"/>
          <w:szCs w:val="23"/>
          <w:lang w:eastAsia="en-US"/>
        </w:rPr>
      </w:pPr>
    </w:p>
    <w:p w:rsidR="005354C2" w:rsidRDefault="005354C2" w:rsidP="002B07C9">
      <w:pPr>
        <w:suppressAutoHyphens w:val="0"/>
        <w:spacing w:after="160" w:line="259" w:lineRule="auto"/>
        <w:rPr>
          <w:rFonts w:ascii="Calibri" w:eastAsia="Calibri" w:hAnsi="Calibri"/>
          <w:sz w:val="23"/>
          <w:szCs w:val="23"/>
          <w:lang w:eastAsia="en-US"/>
        </w:rPr>
      </w:pPr>
    </w:p>
    <w:p w:rsidR="005354C2" w:rsidRDefault="005354C2" w:rsidP="002B07C9">
      <w:pPr>
        <w:suppressAutoHyphens w:val="0"/>
        <w:spacing w:after="160" w:line="259" w:lineRule="auto"/>
        <w:rPr>
          <w:rFonts w:ascii="Calibri" w:eastAsia="Calibri" w:hAnsi="Calibri"/>
          <w:sz w:val="23"/>
          <w:szCs w:val="23"/>
          <w:lang w:eastAsia="en-US"/>
        </w:rPr>
      </w:pPr>
    </w:p>
    <w:p w:rsidR="005354C2" w:rsidRDefault="005354C2" w:rsidP="002B07C9">
      <w:pPr>
        <w:suppressAutoHyphens w:val="0"/>
        <w:spacing w:after="160" w:line="259" w:lineRule="auto"/>
        <w:rPr>
          <w:rFonts w:ascii="Calibri" w:eastAsia="Calibri" w:hAnsi="Calibri"/>
          <w:sz w:val="23"/>
          <w:szCs w:val="23"/>
          <w:lang w:eastAsia="en-US"/>
        </w:rPr>
      </w:pPr>
    </w:p>
    <w:p w:rsidR="00F11385" w:rsidRDefault="005354C2" w:rsidP="00F11385">
      <w:pPr>
        <w:suppressAutoHyphens w:val="0"/>
        <w:spacing w:after="160" w:line="259" w:lineRule="auto"/>
        <w:ind w:firstLine="720"/>
        <w:rPr>
          <w:rFonts w:ascii="Calibri" w:hAnsi="Calibri"/>
          <w:noProof/>
          <w:sz w:val="23"/>
          <w:szCs w:val="23"/>
        </w:rPr>
      </w:pPr>
      <w:r>
        <w:rPr>
          <w:rFonts w:ascii="Calibri" w:eastAsia="Calibri" w:hAnsi="Calibri"/>
          <w:sz w:val="23"/>
          <w:szCs w:val="23"/>
          <w:lang w:eastAsia="en-US"/>
        </w:rPr>
        <w:lastRenderedPageBreak/>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τα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rsidR="00F11385" w:rsidRDefault="00A54CAB" w:rsidP="00F11385">
      <w:pPr>
        <w:suppressAutoHyphens w:val="0"/>
        <w:spacing w:after="160" w:line="259" w:lineRule="auto"/>
        <w:rPr>
          <w:noProof/>
        </w:rPr>
      </w:pPr>
      <w:r>
        <w:rPr>
          <w:noProof/>
        </w:rPr>
        <w:pict>
          <v:shape id="_x0000_i1129" type="#_x0000_t75" style="width:4in;height:14.65pt;visibility:visible">
            <v:imagedata r:id="rId108" o:title=""/>
          </v:shape>
        </w:pict>
      </w:r>
    </w:p>
    <w:p w:rsidR="0017318D" w:rsidRDefault="00F11385" w:rsidP="00F11385">
      <w:pPr>
        <w:suppressAutoHyphens w:val="0"/>
        <w:spacing w:after="160" w:line="259" w:lineRule="auto"/>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ολικό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9B603F">
        <w:rPr>
          <w:rFonts w:ascii="Calibri" w:hAnsi="Calibri"/>
          <w:noProof/>
          <w:sz w:val="23"/>
          <w:szCs w:val="23"/>
        </w:rPr>
        <w:t xml:space="preserve"> και </w:t>
      </w:r>
      <w:r>
        <w:rPr>
          <w:rFonts w:ascii="Calibri" w:hAnsi="Calibri"/>
          <w:noProof/>
          <w:sz w:val="23"/>
          <w:szCs w:val="23"/>
        </w:rPr>
        <w:t xml:space="preserve">οι οποίες θα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τις αντικαταστήσουμε στο κώδικα τις  παραπάνω μεταβλητές, με τις τιμές αυτές.</w:t>
      </w:r>
    </w:p>
    <w:p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rsidR="00F11385" w:rsidRDefault="00A54CAB" w:rsidP="00F11385">
      <w:pPr>
        <w:suppressAutoHyphens w:val="0"/>
        <w:spacing w:after="160" w:line="259" w:lineRule="auto"/>
        <w:rPr>
          <w:noProof/>
        </w:rPr>
      </w:pPr>
      <w:r>
        <w:rPr>
          <w:noProof/>
        </w:rPr>
        <w:pict>
          <v:shape id="_x0000_i1130" type="#_x0000_t75" style="width:107.7pt;height:237.65pt;visibility:visible">
            <v:imagedata r:id="rId109" o:title=""/>
          </v:shape>
        </w:pict>
      </w:r>
      <w:r w:rsidR="00F11385">
        <w:rPr>
          <w:noProof/>
        </w:rPr>
        <w:tab/>
      </w:r>
      <w:r w:rsidR="00F11385">
        <w:rPr>
          <w:noProof/>
        </w:rPr>
        <w:tab/>
      </w:r>
      <w:r w:rsidR="00F11385">
        <w:rPr>
          <w:noProof/>
        </w:rPr>
        <w:tab/>
      </w:r>
      <w:r w:rsidR="00F11385">
        <w:rPr>
          <w:noProof/>
        </w:rPr>
        <w:tab/>
      </w:r>
      <w:r w:rsidR="00F11385">
        <w:rPr>
          <w:noProof/>
        </w:rPr>
        <w:tab/>
      </w:r>
      <w:r w:rsidR="00F11385">
        <w:rPr>
          <w:noProof/>
        </w:rPr>
        <w:tab/>
      </w:r>
      <w:r>
        <w:rPr>
          <w:noProof/>
        </w:rPr>
        <w:pict>
          <v:shape id="_x0000_i1131" type="#_x0000_t75" style="width:137pt;height:230.05pt;visibility:visible">
            <v:imagedata r:id="rId110" o:title=""/>
          </v:shape>
        </w:pict>
      </w:r>
    </w:p>
    <w:p w:rsidR="00F11385" w:rsidRPr="00E2605B" w:rsidRDefault="00F11385" w:rsidP="00F11385">
      <w:pPr>
        <w:suppressAutoHyphens w:val="0"/>
        <w:spacing w:after="160" w:line="259" w:lineRule="auto"/>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9B603F">
        <w:rPr>
          <w:rFonts w:ascii="Calibri" w:hAnsi="Calibri"/>
          <w:noProof/>
          <w:sz w:val="23"/>
          <w:szCs w:val="23"/>
        </w:rPr>
        <w:t xml:space="preserve"> το </w:t>
      </w:r>
      <w:r w:rsidR="009B603F">
        <w:rPr>
          <w:rFonts w:ascii="Calibri" w:hAnsi="Calibri"/>
          <w:noProof/>
          <w:sz w:val="23"/>
          <w:szCs w:val="23"/>
          <w:lang w:val="en-US"/>
        </w:rPr>
        <w:t>latency</w:t>
      </w:r>
      <w:r w:rsidR="009B603F" w:rsidRPr="009B603F">
        <w:rPr>
          <w:rFonts w:ascii="Calibri" w:hAnsi="Calibri"/>
          <w:noProof/>
          <w:sz w:val="23"/>
          <w:szCs w:val="23"/>
        </w:rPr>
        <w:t xml:space="preserve"> </w:t>
      </w:r>
      <w:r w:rsidR="009B603F">
        <w:rPr>
          <w:rFonts w:ascii="Calibri" w:hAnsi="Calibri"/>
          <w:noProof/>
          <w:sz w:val="23"/>
          <w:szCs w:val="23"/>
        </w:rPr>
        <w:t>έφθασε να είναι 1976</w:t>
      </w:r>
      <w:r w:rsidR="007429D6" w:rsidRPr="00E2605B">
        <w:rPr>
          <w:rFonts w:ascii="Calibri" w:hAnsi="Calibri"/>
          <w:noProof/>
          <w:sz w:val="23"/>
          <w:szCs w:val="23"/>
        </w:rPr>
        <w:t>.</w:t>
      </w:r>
    </w:p>
    <w:p w:rsidR="009B603F" w:rsidRDefault="009B603F" w:rsidP="009B603F">
      <w:pPr>
        <w:suppressAutoHyphens w:val="0"/>
        <w:spacing w:after="160" w:line="259" w:lineRule="auto"/>
        <w:ind w:firstLine="720"/>
        <w:rPr>
          <w:noProof/>
        </w:rPr>
      </w:pPr>
    </w:p>
    <w:p w:rsidR="009B603F" w:rsidRDefault="009B603F" w:rsidP="009B603F">
      <w:pPr>
        <w:suppressAutoHyphens w:val="0"/>
        <w:spacing w:after="160" w:line="259" w:lineRule="auto"/>
        <w:ind w:firstLine="720"/>
        <w:rPr>
          <w:noProof/>
        </w:rPr>
      </w:pPr>
    </w:p>
    <w:p w:rsidR="009B603F" w:rsidRDefault="009B603F" w:rsidP="009B603F">
      <w:pPr>
        <w:suppressAutoHyphens w:val="0"/>
        <w:spacing w:after="160" w:line="259" w:lineRule="auto"/>
        <w:ind w:firstLine="720"/>
        <w:rPr>
          <w:noProof/>
        </w:rPr>
      </w:pPr>
    </w:p>
    <w:p w:rsidR="009B603F" w:rsidRDefault="009B603F" w:rsidP="009B603F">
      <w:pPr>
        <w:suppressAutoHyphens w:val="0"/>
        <w:spacing w:after="160" w:line="259" w:lineRule="auto"/>
        <w:ind w:firstLine="720"/>
        <w:rPr>
          <w:noProof/>
        </w:rPr>
      </w:pPr>
    </w:p>
    <w:p w:rsidR="009B603F" w:rsidRDefault="009B603F" w:rsidP="009B603F">
      <w:pPr>
        <w:suppressAutoHyphens w:val="0"/>
        <w:spacing w:after="160" w:line="259" w:lineRule="auto"/>
        <w:ind w:firstLine="720"/>
        <w:rPr>
          <w:noProof/>
        </w:rPr>
      </w:pPr>
    </w:p>
    <w:p w:rsidR="009B603F" w:rsidRDefault="009B603F" w:rsidP="009B603F">
      <w:pPr>
        <w:suppressAutoHyphens w:val="0"/>
        <w:spacing w:after="160" w:line="259" w:lineRule="auto"/>
        <w:ind w:firstLine="720"/>
        <w:rPr>
          <w:noProof/>
        </w:rPr>
      </w:pPr>
    </w:p>
    <w:p w:rsidR="009B603F" w:rsidRDefault="009B603F" w:rsidP="009B603F">
      <w:pPr>
        <w:suppressAutoHyphens w:val="0"/>
        <w:spacing w:after="160" w:line="259" w:lineRule="auto"/>
        <w:ind w:firstLine="720"/>
        <w:rPr>
          <w:noProof/>
        </w:rPr>
      </w:pPr>
    </w:p>
    <w:p w:rsidR="009B603F" w:rsidRDefault="009B603F" w:rsidP="009B603F">
      <w:pPr>
        <w:suppressAutoHyphens w:val="0"/>
        <w:spacing w:after="160" w:line="259" w:lineRule="auto"/>
        <w:ind w:firstLine="720"/>
        <w:rPr>
          <w:noProof/>
        </w:rPr>
      </w:pPr>
    </w:p>
    <w:p w:rsidR="009B603F" w:rsidRDefault="009B603F" w:rsidP="009B603F">
      <w:pPr>
        <w:suppressAutoHyphens w:val="0"/>
        <w:spacing w:after="160" w:line="259" w:lineRule="auto"/>
        <w:ind w:firstLine="720"/>
        <w:rPr>
          <w:rFonts w:ascii="Calibri" w:eastAsia="Calibri" w:hAnsi="Calibri"/>
          <w:sz w:val="23"/>
          <w:szCs w:val="23"/>
          <w:lang w:eastAsia="en-US"/>
        </w:rPr>
      </w:pPr>
    </w:p>
    <w:p w:rsidR="00CD65B8" w:rsidRDefault="00C80E7D" w:rsidP="009B603F">
      <w:pPr>
        <w:suppressAutoHyphens w:val="0"/>
        <w:spacing w:after="160" w:line="259" w:lineRule="auto"/>
        <w:ind w:firstLine="720"/>
        <w:rPr>
          <w:rFonts w:ascii="Calibri" w:eastAsia="Calibri" w:hAnsi="Calibri"/>
          <w:sz w:val="23"/>
          <w:szCs w:val="23"/>
          <w:lang w:eastAsia="en-US"/>
        </w:rPr>
      </w:pPr>
      <w:r w:rsidRPr="00C80E7D">
        <w:rPr>
          <w:rFonts w:ascii="Calibri" w:eastAsia="Calibri" w:hAnsi="Calibri"/>
          <w:sz w:val="23"/>
          <w:szCs w:val="23"/>
          <w:lang w:eastAsia="en-US"/>
        </w:rPr>
        <w:lastRenderedPageBreak/>
        <w:t>2.</w:t>
      </w:r>
      <w:r w:rsidR="00CD65B8">
        <w:rPr>
          <w:rFonts w:ascii="Calibri" w:eastAsia="Calibri" w:hAnsi="Calibri"/>
          <w:sz w:val="23"/>
          <w:szCs w:val="23"/>
          <w:lang w:eastAsia="en-US"/>
        </w:rPr>
        <w:t xml:space="preserve">Έπειτα, θα μεταφέρουμε όσο πιο πολύ κώδικα από την συνάρτηση που θα γίνει σύνθεση, στο </w:t>
      </w:r>
      <w:r w:rsidR="00CD65B8">
        <w:rPr>
          <w:rFonts w:ascii="Calibri" w:eastAsia="Calibri" w:hAnsi="Calibri"/>
          <w:sz w:val="23"/>
          <w:szCs w:val="23"/>
          <w:lang w:val="en-US" w:eastAsia="en-US"/>
        </w:rPr>
        <w:t>testbench</w:t>
      </w:r>
      <w:r w:rsidR="00CD65B8" w:rsidRPr="00CD65B8">
        <w:rPr>
          <w:rFonts w:ascii="Calibri" w:eastAsia="Calibri" w:hAnsi="Calibri"/>
          <w:sz w:val="23"/>
          <w:szCs w:val="23"/>
          <w:lang w:eastAsia="en-US"/>
        </w:rPr>
        <w:t>.</w:t>
      </w:r>
    </w:p>
    <w:p w:rsidR="00CD65B8" w:rsidRDefault="00CD65B8" w:rsidP="00CD65B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Θα μεταφέρουμε το κείμενο, και το κλειδί στο </w:t>
      </w:r>
      <w:r>
        <w:rPr>
          <w:rFonts w:ascii="Calibri" w:eastAsia="Calibri" w:hAnsi="Calibri"/>
          <w:sz w:val="23"/>
          <w:szCs w:val="23"/>
          <w:lang w:val="en-US" w:eastAsia="en-US"/>
        </w:rPr>
        <w:t>testbench</w:t>
      </w:r>
      <w:r w:rsidRPr="00CD65B8">
        <w:rPr>
          <w:rFonts w:ascii="Calibri" w:eastAsia="Calibri" w:hAnsi="Calibri"/>
          <w:sz w:val="23"/>
          <w:szCs w:val="23"/>
          <w:lang w:eastAsia="en-US"/>
        </w:rPr>
        <w:t xml:space="preserve">, </w:t>
      </w:r>
      <w:r>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rsidR="00296D20" w:rsidRPr="00755DDD" w:rsidRDefault="00A54CAB" w:rsidP="00755DDD">
      <w:pPr>
        <w:suppressAutoHyphens w:val="0"/>
        <w:spacing w:after="160" w:line="259" w:lineRule="auto"/>
        <w:rPr>
          <w:rFonts w:ascii="Calibri" w:eastAsia="Calibri" w:hAnsi="Calibri"/>
          <w:sz w:val="23"/>
          <w:szCs w:val="23"/>
          <w:lang w:eastAsia="en-US"/>
        </w:rPr>
      </w:pPr>
      <w:r>
        <w:rPr>
          <w:noProof/>
        </w:rPr>
        <w:pict>
          <v:shape id="_x0000_i1132" type="#_x0000_t75" style="width:388.7pt;height:86.65pt;visibility:visible">
            <v:imagedata r:id="rId111" o:title=""/>
          </v:shape>
        </w:pict>
      </w:r>
    </w:p>
    <w:p w:rsidR="00296D20" w:rsidRDefault="00296D20" w:rsidP="00296D20">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κείμενο 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κείμενο 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στο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τα οποία, τα χρησιμοποιούμε για είσοδο και για έξοδο, θα χρησιμοποιήσουμε μόνο για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που θα κάνει και τα δύο, και για αυτόν τον </w:t>
      </w:r>
      <w:r w:rsidR="00D96E50">
        <w:rPr>
          <w:rFonts w:ascii="Calibri" w:eastAsia="Calibri" w:hAnsi="Calibri"/>
          <w:sz w:val="23"/>
          <w:szCs w:val="23"/>
          <w:lang w:eastAsia="en-US"/>
        </w:rPr>
        <w:t>λόγο</w:t>
      </w:r>
      <w:r>
        <w:rPr>
          <w:rFonts w:ascii="Calibri" w:eastAsia="Calibri" w:hAnsi="Calibri"/>
          <w:sz w:val="23"/>
          <w:szCs w:val="23"/>
          <w:lang w:eastAsia="en-US"/>
        </w:rPr>
        <w:t xml:space="preserve"> θα βγάλουμε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από τους κώδικες.</w:t>
      </w:r>
    </w:p>
    <w:p w:rsidR="00D96E50" w:rsidRDefault="00D96E50" w:rsidP="00296D20">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Pr="00D96E50">
        <w:rPr>
          <w:rFonts w:ascii="Calibri" w:eastAsia="Calibri" w:hAnsi="Calibri"/>
          <w:sz w:val="23"/>
          <w:szCs w:val="23"/>
          <w:lang w:eastAsia="en-US"/>
        </w:rPr>
        <w:t>:</w:t>
      </w:r>
    </w:p>
    <w:p w:rsidR="00D96E50" w:rsidRDefault="00A54CAB" w:rsidP="00296D20">
      <w:pPr>
        <w:suppressAutoHyphens w:val="0"/>
        <w:spacing w:after="160" w:line="259" w:lineRule="auto"/>
        <w:rPr>
          <w:noProof/>
        </w:rPr>
      </w:pPr>
      <w:r>
        <w:rPr>
          <w:noProof/>
        </w:rPr>
        <w:pict>
          <v:shape id="_x0000_i1133" type="#_x0000_t75" style="width:223pt;height:107.7pt;visibility:visible">
            <v:imagedata r:id="rId112" o:title=""/>
          </v:shape>
        </w:pict>
      </w:r>
    </w:p>
    <w:p w:rsidR="007F4209" w:rsidRDefault="007F4209" w:rsidP="00296D20">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πρέπει να μπει ως όρισμα μέσα στην κύρια συνάρτηση:</w:t>
      </w:r>
    </w:p>
    <w:p w:rsidR="007F4209" w:rsidRDefault="00A54CAB" w:rsidP="00296D20">
      <w:pPr>
        <w:suppressAutoHyphens w:val="0"/>
        <w:spacing w:after="160" w:line="259" w:lineRule="auto"/>
        <w:rPr>
          <w:noProof/>
        </w:rPr>
      </w:pPr>
      <w:r>
        <w:rPr>
          <w:noProof/>
        </w:rPr>
        <w:pict>
          <v:shape id="_x0000_i1134" type="#_x0000_t75" style="width:367pt;height:14.65pt;visibility:visible">
            <v:imagedata r:id="rId113" o:title=""/>
          </v:shape>
        </w:pict>
      </w:r>
    </w:p>
    <w:p w:rsidR="007F4209" w:rsidRDefault="007F4209" w:rsidP="00296D20">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Και τέλος πρέπει να κάνουμε </w:t>
      </w:r>
      <w:proofErr w:type="spellStart"/>
      <w:r>
        <w:rPr>
          <w:rFonts w:ascii="Calibri" w:eastAsia="Calibri" w:hAnsi="Calibri"/>
          <w:sz w:val="23"/>
          <w:szCs w:val="23"/>
          <w:lang w:val="en-US" w:eastAsia="en-US"/>
        </w:rPr>
        <w:t>printf</w:t>
      </w:r>
      <w:proofErr w:type="spellEnd"/>
      <w:r w:rsidRPr="007F4209">
        <w:rPr>
          <w:rFonts w:ascii="Calibri" w:eastAsia="Calibri" w:hAnsi="Calibri"/>
          <w:sz w:val="23"/>
          <w:szCs w:val="23"/>
          <w:lang w:eastAsia="en-US"/>
        </w:rPr>
        <w:t xml:space="preserve"> </w:t>
      </w:r>
      <w:r>
        <w:rPr>
          <w:rFonts w:ascii="Calibri" w:eastAsia="Calibri" w:hAnsi="Calibri"/>
          <w:sz w:val="23"/>
          <w:szCs w:val="23"/>
          <w:lang w:eastAsia="en-US"/>
        </w:rPr>
        <w:t xml:space="preserve">το </w:t>
      </w:r>
      <w:r>
        <w:rPr>
          <w:rFonts w:ascii="Calibri" w:eastAsia="Calibri" w:hAnsi="Calibri"/>
          <w:sz w:val="23"/>
          <w:szCs w:val="23"/>
          <w:lang w:val="en-US" w:eastAsia="en-US"/>
        </w:rPr>
        <w:t>state</w:t>
      </w:r>
      <w:r w:rsidRPr="007F4209">
        <w:rPr>
          <w:rFonts w:ascii="Calibri" w:eastAsia="Calibri" w:hAnsi="Calibri"/>
          <w:sz w:val="23"/>
          <w:szCs w:val="23"/>
          <w:lang w:eastAsia="en-US"/>
        </w:rPr>
        <w:t xml:space="preserve"> </w:t>
      </w:r>
      <w:r>
        <w:rPr>
          <w:rFonts w:ascii="Calibri" w:eastAsia="Calibri" w:hAnsi="Calibri"/>
          <w:sz w:val="23"/>
          <w:szCs w:val="23"/>
          <w:lang w:eastAsia="en-US"/>
        </w:rPr>
        <w:t>για να βγάλει τα αποτελέσματα</w:t>
      </w:r>
      <w:r w:rsidRPr="007F4209">
        <w:rPr>
          <w:rFonts w:ascii="Calibri" w:eastAsia="Calibri" w:hAnsi="Calibri"/>
          <w:sz w:val="23"/>
          <w:szCs w:val="23"/>
          <w:lang w:eastAsia="en-US"/>
        </w:rPr>
        <w:t>.</w:t>
      </w:r>
      <w:r w:rsidR="00A635DD" w:rsidRPr="00A635DD">
        <w:rPr>
          <w:rFonts w:ascii="Calibri" w:eastAsia="Calibri" w:hAnsi="Calibri"/>
          <w:sz w:val="23"/>
          <w:szCs w:val="23"/>
          <w:lang w:eastAsia="en-US"/>
        </w:rPr>
        <w:t xml:space="preserve"> </w:t>
      </w:r>
      <w:r>
        <w:rPr>
          <w:rFonts w:ascii="Calibri" w:eastAsia="Calibri" w:hAnsi="Calibri"/>
          <w:sz w:val="23"/>
          <w:szCs w:val="23"/>
          <w:lang w:eastAsia="en-US"/>
        </w:rPr>
        <w:t xml:space="preserve">Μετά από αυτές τις αλλαγές, το </w:t>
      </w:r>
      <w:r>
        <w:rPr>
          <w:rFonts w:ascii="Calibri" w:eastAsia="Calibri" w:hAnsi="Calibri"/>
          <w:sz w:val="23"/>
          <w:szCs w:val="23"/>
          <w:lang w:val="en-US" w:eastAsia="en-US"/>
        </w:rPr>
        <w:t>latency</w:t>
      </w:r>
      <w:r w:rsidRPr="007F4209">
        <w:rPr>
          <w:rFonts w:ascii="Calibri" w:eastAsia="Calibri" w:hAnsi="Calibri"/>
          <w:sz w:val="23"/>
          <w:szCs w:val="23"/>
          <w:lang w:eastAsia="en-US"/>
        </w:rPr>
        <w:t xml:space="preserve"> </w:t>
      </w:r>
      <w:r>
        <w:rPr>
          <w:rFonts w:ascii="Calibri" w:eastAsia="Calibri" w:hAnsi="Calibri"/>
          <w:sz w:val="23"/>
          <w:szCs w:val="23"/>
          <w:lang w:eastAsia="en-US"/>
        </w:rPr>
        <w:t>έφθασε 1862.</w:t>
      </w:r>
    </w:p>
    <w:p w:rsidR="00755DDD" w:rsidRPr="007F4209" w:rsidRDefault="00755DDD" w:rsidP="00296D20">
      <w:pPr>
        <w:suppressAutoHyphens w:val="0"/>
        <w:spacing w:after="160" w:line="259" w:lineRule="auto"/>
        <w:rPr>
          <w:rFonts w:ascii="Calibri" w:eastAsia="Calibri" w:hAnsi="Calibri"/>
          <w:sz w:val="23"/>
          <w:szCs w:val="23"/>
          <w:lang w:eastAsia="en-US"/>
        </w:rPr>
      </w:pPr>
    </w:p>
    <w:p w:rsidR="007F4209" w:rsidRDefault="007F4209" w:rsidP="007F4209">
      <w:pPr>
        <w:suppressAutoHyphens w:val="0"/>
        <w:spacing w:after="160" w:line="259" w:lineRule="auto"/>
        <w:jc w:val="center"/>
        <w:rPr>
          <w:noProof/>
        </w:rPr>
      </w:pPr>
    </w:p>
    <w:p w:rsidR="00A45974" w:rsidRDefault="00A45974" w:rsidP="00F1056E">
      <w:pPr>
        <w:spacing w:before="360" w:after="360"/>
        <w:ind w:firstLine="720"/>
        <w:rPr>
          <w:rFonts w:ascii="Calibri" w:eastAsia="Calibri" w:hAnsi="Calibri"/>
          <w:sz w:val="23"/>
          <w:szCs w:val="23"/>
          <w:lang w:eastAsia="en-US"/>
        </w:rPr>
      </w:pPr>
    </w:p>
    <w:p w:rsidR="00A45974" w:rsidRDefault="00A45974" w:rsidP="00F1056E">
      <w:pPr>
        <w:spacing w:before="360" w:after="360"/>
        <w:ind w:firstLine="720"/>
        <w:rPr>
          <w:rFonts w:ascii="Calibri" w:eastAsia="Calibri" w:hAnsi="Calibri"/>
          <w:sz w:val="23"/>
          <w:szCs w:val="23"/>
          <w:lang w:eastAsia="en-US"/>
        </w:rPr>
      </w:pPr>
    </w:p>
    <w:p w:rsidR="00A45974" w:rsidRDefault="00A45974" w:rsidP="00F1056E">
      <w:pPr>
        <w:spacing w:before="360" w:after="360"/>
        <w:ind w:firstLine="720"/>
        <w:rPr>
          <w:rFonts w:ascii="Calibri" w:eastAsia="Calibri" w:hAnsi="Calibri"/>
          <w:sz w:val="23"/>
          <w:szCs w:val="23"/>
          <w:lang w:eastAsia="en-US"/>
        </w:rPr>
      </w:pPr>
    </w:p>
    <w:p w:rsidR="00A45974" w:rsidRDefault="00F1056E" w:rsidP="00A45974">
      <w:pPr>
        <w:spacing w:before="360" w:after="360"/>
        <w:ind w:firstLine="720"/>
        <w:rPr>
          <w:rFonts w:ascii="Calibri" w:eastAsia="Calibri" w:hAnsi="Calibri"/>
          <w:sz w:val="23"/>
          <w:szCs w:val="23"/>
          <w:lang w:eastAsia="en-US"/>
        </w:rPr>
      </w:pPr>
      <w:r>
        <w:rPr>
          <w:rFonts w:ascii="Calibri" w:eastAsia="Calibri" w:hAnsi="Calibri"/>
          <w:sz w:val="23"/>
          <w:szCs w:val="23"/>
          <w:lang w:eastAsia="en-US"/>
        </w:rPr>
        <w:lastRenderedPageBreak/>
        <w:t>3.</w:t>
      </w:r>
      <w:r w:rsidR="008721F8">
        <w:rPr>
          <w:rFonts w:ascii="Calibri" w:eastAsia="Calibri" w:hAnsi="Calibri"/>
          <w:sz w:val="23"/>
          <w:szCs w:val="23"/>
          <w:lang w:eastAsia="en-US"/>
        </w:rPr>
        <w:t xml:space="preserve">Επιπλέον, βλέπουμε ότι η συνάρτηση </w:t>
      </w:r>
      <w:proofErr w:type="spellStart"/>
      <w:r w:rsidR="008721F8" w:rsidRPr="008721F8">
        <w:rPr>
          <w:rFonts w:ascii="Calibri" w:eastAsia="Calibri" w:hAnsi="Calibri"/>
          <w:b/>
          <w:sz w:val="23"/>
          <w:szCs w:val="23"/>
          <w:lang w:val="en-US" w:eastAsia="en-US"/>
        </w:rPr>
        <w:t>shiftRows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proofErr w:type="spellStart"/>
      <w:r w:rsidR="008721F8" w:rsidRPr="008721F8">
        <w:rPr>
          <w:rFonts w:ascii="Calibri" w:eastAsia="Calibri" w:hAnsi="Calibri"/>
          <w:b/>
          <w:sz w:val="23"/>
          <w:szCs w:val="23"/>
          <w:lang w:val="en-US" w:eastAsia="en-US"/>
        </w:rPr>
        <w:t>subBytes</w:t>
      </w:r>
      <w:proofErr w:type="spellEnd"/>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proofErr w:type="spellStart"/>
      <w:r w:rsidR="008721F8" w:rsidRPr="008721F8">
        <w:rPr>
          <w:rFonts w:ascii="Calibri" w:eastAsia="Calibri" w:hAnsi="Calibri"/>
          <w:b/>
          <w:sz w:val="23"/>
          <w:szCs w:val="23"/>
          <w:lang w:val="en-US" w:eastAsia="en-US"/>
        </w:rPr>
        <w:t>shiftRows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proofErr w:type="spellStart"/>
      <w:r w:rsidR="008721F8" w:rsidRPr="008721F8">
        <w:rPr>
          <w:rFonts w:ascii="Calibri" w:eastAsia="Calibri" w:hAnsi="Calibri"/>
          <w:b/>
          <w:sz w:val="23"/>
          <w:szCs w:val="23"/>
          <w:lang w:val="en-US" w:eastAsia="en-US"/>
        </w:rPr>
        <w:t>SubBytes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rsidR="008721F8" w:rsidRDefault="008721F8" w:rsidP="00E2605B">
      <w:pPr>
        <w:spacing w:before="360" w:after="360"/>
        <w:rPr>
          <w:rFonts w:ascii="Calibri" w:eastAsia="Calibri" w:hAnsi="Calibri"/>
          <w:sz w:val="23"/>
          <w:szCs w:val="23"/>
          <w:lang w:val="en-US" w:eastAsia="en-US"/>
        </w:rPr>
      </w:pPr>
      <w:r w:rsidRPr="008721F8">
        <w:rPr>
          <w:rFonts w:ascii="Calibri" w:eastAsia="Calibri" w:hAnsi="Calibri"/>
          <w:b/>
          <w:sz w:val="23"/>
          <w:szCs w:val="23"/>
          <w:lang w:eastAsia="en-US"/>
        </w:rPr>
        <w:t xml:space="preserve">Αρχικός κώδικας </w:t>
      </w:r>
      <w:proofErr w:type="spellStart"/>
      <w:r w:rsidRPr="008721F8">
        <w:rPr>
          <w:rFonts w:ascii="Calibri" w:eastAsia="Calibri" w:hAnsi="Calibri"/>
          <w:b/>
          <w:sz w:val="23"/>
          <w:szCs w:val="23"/>
          <w:lang w:val="en-US" w:eastAsia="en-US"/>
        </w:rPr>
        <w:t>subBytes</w:t>
      </w:r>
      <w:proofErr w:type="spellEnd"/>
      <w:r w:rsidRPr="008721F8">
        <w:rPr>
          <w:rFonts w:ascii="Calibri" w:eastAsia="Calibri" w:hAnsi="Calibri"/>
          <w:b/>
          <w:sz w:val="23"/>
          <w:szCs w:val="23"/>
          <w:lang w:val="en-US" w:eastAsia="en-US"/>
        </w:rPr>
        <w:t>()</w:t>
      </w:r>
      <w:r>
        <w:rPr>
          <w:rFonts w:ascii="Calibri" w:eastAsia="Calibri" w:hAnsi="Calibri"/>
          <w:b/>
          <w:sz w:val="23"/>
          <w:szCs w:val="23"/>
          <w:lang w:val="en-US" w:eastAsia="en-US"/>
        </w:rPr>
        <w:t>:</w:t>
      </w:r>
    </w:p>
    <w:p w:rsidR="00026338" w:rsidRDefault="00A54CAB" w:rsidP="008721F8">
      <w:pPr>
        <w:spacing w:before="360" w:after="360"/>
        <w:rPr>
          <w:noProof/>
        </w:rPr>
      </w:pPr>
      <w:r>
        <w:rPr>
          <w:noProof/>
        </w:rPr>
        <w:pict>
          <v:shape id="_x0000_i1135" type="#_x0000_t75" style="width:331.3pt;height:158.65pt;visibility:visible">
            <v:imagedata r:id="rId114" o:title=""/>
          </v:shape>
        </w:pict>
      </w:r>
    </w:p>
    <w:p w:rsidR="008721F8" w:rsidRPr="00026338" w:rsidRDefault="008721F8" w:rsidP="008721F8">
      <w:pPr>
        <w:spacing w:before="360" w:after="360"/>
        <w:rPr>
          <w:rFonts w:ascii="Calibri" w:eastAsia="Calibri" w:hAnsi="Calibri"/>
          <w:b/>
          <w:sz w:val="23"/>
          <w:szCs w:val="23"/>
          <w:lang w:eastAsia="en-US"/>
        </w:rPr>
      </w:pPr>
      <w:r w:rsidRPr="008721F8">
        <w:rPr>
          <w:rFonts w:ascii="Calibri" w:eastAsia="Calibri" w:hAnsi="Calibri"/>
          <w:b/>
          <w:sz w:val="23"/>
          <w:szCs w:val="23"/>
          <w:lang w:val="en-US" w:eastAsia="en-US"/>
        </w:rPr>
        <w:t>K</w:t>
      </w:r>
      <w:proofErr w:type="spellStart"/>
      <w:r w:rsidRPr="008721F8">
        <w:rPr>
          <w:rFonts w:ascii="Calibri" w:eastAsia="Calibri" w:hAnsi="Calibri"/>
          <w:b/>
          <w:sz w:val="23"/>
          <w:szCs w:val="23"/>
          <w:lang w:eastAsia="en-US"/>
        </w:rPr>
        <w:t>ώδικας</w:t>
      </w:r>
      <w:proofErr w:type="spellEnd"/>
      <w:r w:rsidRPr="00026338">
        <w:rPr>
          <w:rFonts w:ascii="Calibri" w:eastAsia="Calibri" w:hAnsi="Calibri"/>
          <w:b/>
          <w:sz w:val="23"/>
          <w:szCs w:val="23"/>
          <w:lang w:eastAsia="en-US"/>
        </w:rPr>
        <w:t xml:space="preserve"> </w:t>
      </w:r>
      <w:proofErr w:type="spellStart"/>
      <w:proofErr w:type="gramStart"/>
      <w:r w:rsidRPr="008721F8">
        <w:rPr>
          <w:rFonts w:ascii="Calibri" w:eastAsia="Calibri" w:hAnsi="Calibri"/>
          <w:b/>
          <w:sz w:val="23"/>
          <w:szCs w:val="23"/>
          <w:lang w:val="en-US" w:eastAsia="en-US"/>
        </w:rPr>
        <w:t>SubBytes</w:t>
      </w:r>
      <w:proofErr w:type="spellEnd"/>
      <w:r w:rsidRPr="00026338">
        <w:rPr>
          <w:rFonts w:ascii="Calibri" w:eastAsia="Calibri" w:hAnsi="Calibri"/>
          <w:b/>
          <w:sz w:val="23"/>
          <w:szCs w:val="23"/>
          <w:lang w:eastAsia="en-US"/>
        </w:rPr>
        <w:t>(</w:t>
      </w:r>
      <w:proofErr w:type="gramEnd"/>
      <w:r w:rsidRPr="00026338">
        <w:rPr>
          <w:rFonts w:ascii="Calibri" w:eastAsia="Calibri" w:hAnsi="Calibri"/>
          <w:b/>
          <w:sz w:val="23"/>
          <w:szCs w:val="23"/>
          <w:lang w:eastAsia="en-US"/>
        </w:rPr>
        <w:t xml:space="preserve">) </w:t>
      </w:r>
      <w:proofErr w:type="spellStart"/>
      <w:r w:rsidRPr="008721F8">
        <w:rPr>
          <w:rFonts w:ascii="Calibri" w:eastAsia="Calibri" w:hAnsi="Calibri"/>
          <w:b/>
          <w:sz w:val="23"/>
          <w:szCs w:val="23"/>
          <w:lang w:eastAsia="en-US"/>
        </w:rPr>
        <w:t>μαζι</w:t>
      </w:r>
      <w:proofErr w:type="spellEnd"/>
      <w:r w:rsidRPr="00026338">
        <w:rPr>
          <w:rFonts w:ascii="Calibri" w:eastAsia="Calibri" w:hAnsi="Calibri"/>
          <w:b/>
          <w:sz w:val="23"/>
          <w:szCs w:val="23"/>
          <w:lang w:eastAsia="en-US"/>
        </w:rPr>
        <w:t xml:space="preserve"> </w:t>
      </w:r>
      <w:r w:rsidRPr="008721F8">
        <w:rPr>
          <w:rFonts w:ascii="Calibri" w:eastAsia="Calibri" w:hAnsi="Calibri"/>
          <w:b/>
          <w:sz w:val="23"/>
          <w:szCs w:val="23"/>
          <w:lang w:eastAsia="en-US"/>
        </w:rPr>
        <w:t>με</w:t>
      </w:r>
      <w:r w:rsidRPr="00026338">
        <w:rPr>
          <w:rFonts w:ascii="Calibri" w:eastAsia="Calibri" w:hAnsi="Calibri"/>
          <w:b/>
          <w:sz w:val="23"/>
          <w:szCs w:val="23"/>
          <w:lang w:eastAsia="en-US"/>
        </w:rPr>
        <w:t xml:space="preserve"> </w:t>
      </w:r>
      <w:proofErr w:type="spellStart"/>
      <w:r w:rsidRPr="008721F8">
        <w:rPr>
          <w:rFonts w:ascii="Calibri" w:eastAsia="Calibri" w:hAnsi="Calibri"/>
          <w:b/>
          <w:sz w:val="23"/>
          <w:szCs w:val="23"/>
          <w:lang w:val="en-US" w:eastAsia="en-US"/>
        </w:rPr>
        <w:t>shiftRows</w:t>
      </w:r>
      <w:proofErr w:type="spellEnd"/>
      <w:r w:rsidRPr="00026338">
        <w:rPr>
          <w:rFonts w:ascii="Calibri" w:eastAsia="Calibri" w:hAnsi="Calibri"/>
          <w:b/>
          <w:sz w:val="23"/>
          <w:szCs w:val="23"/>
          <w:lang w:eastAsia="en-US"/>
        </w:rPr>
        <w:t>():</w:t>
      </w:r>
    </w:p>
    <w:p w:rsidR="000243FA" w:rsidRPr="00A45974" w:rsidRDefault="00A54CAB" w:rsidP="00562A03">
      <w:pPr>
        <w:spacing w:before="360" w:after="360"/>
        <w:rPr>
          <w:noProof/>
        </w:rPr>
      </w:pPr>
      <w:r>
        <w:rPr>
          <w:noProof/>
        </w:rPr>
        <w:pict>
          <v:shape id="_x0000_i1136" type="#_x0000_t75" style="width:244.7pt;height:331.3pt;visibility:visible">
            <v:imagedata r:id="rId115" o:title=""/>
          </v:shape>
        </w:pict>
      </w:r>
    </w:p>
    <w:p w:rsidR="00562A03" w:rsidRPr="00B92F42" w:rsidRDefault="00562A03" w:rsidP="00562A03">
      <w:pPr>
        <w:spacing w:before="360" w:after="360"/>
        <w:rPr>
          <w:rFonts w:ascii="Calibri" w:hAnsi="Calibri" w:cs="Calibri"/>
          <w:noProof/>
          <w:sz w:val="23"/>
          <w:szCs w:val="23"/>
        </w:rPr>
      </w:pPr>
      <w:r w:rsidRPr="00B92F42">
        <w:rPr>
          <w:rFonts w:ascii="Calibri" w:hAnsi="Calibri" w:cs="Calibri"/>
          <w:noProof/>
          <w:sz w:val="23"/>
          <w:szCs w:val="23"/>
        </w:rPr>
        <w:lastRenderedPageBreak/>
        <w:t xml:space="preserve">Το ίδιο πράγμα θα κάνουμε  την συνάρτηση </w:t>
      </w:r>
      <w:r w:rsidRPr="00B92F42">
        <w:rPr>
          <w:rFonts w:ascii="Calibri" w:hAnsi="Calibri" w:cs="Calibri"/>
          <w:b/>
          <w:noProof/>
          <w:sz w:val="23"/>
          <w:szCs w:val="23"/>
          <w:lang w:val="en-US"/>
        </w:rPr>
        <w:t>MixColumns</w:t>
      </w:r>
      <w:r w:rsidRPr="00B92F42">
        <w:rPr>
          <w:rFonts w:ascii="Calibri" w:hAnsi="Calibri" w:cs="Calibri"/>
          <w:b/>
          <w:noProof/>
          <w:sz w:val="23"/>
          <w:szCs w:val="23"/>
        </w:rPr>
        <w:t>()</w:t>
      </w:r>
      <w:r w:rsidRPr="00B92F42">
        <w:rPr>
          <w:rFonts w:ascii="Calibri" w:hAnsi="Calibri" w:cs="Calibri"/>
          <w:noProof/>
          <w:sz w:val="23"/>
          <w:szCs w:val="23"/>
        </w:rPr>
        <w:t xml:space="preserve"> και την συνάρτηση </w:t>
      </w:r>
      <w:r w:rsidRPr="00B92F42">
        <w:rPr>
          <w:rFonts w:ascii="Calibri" w:hAnsi="Calibri" w:cs="Calibri"/>
          <w:b/>
          <w:noProof/>
          <w:sz w:val="23"/>
          <w:szCs w:val="23"/>
          <w:lang w:val="en-US"/>
        </w:rPr>
        <w:t>AddRoundKey</w:t>
      </w:r>
      <w:r w:rsidRPr="00B92F42">
        <w:rPr>
          <w:rFonts w:ascii="Calibri" w:hAnsi="Calibri" w:cs="Calibri"/>
          <w:b/>
          <w:noProof/>
          <w:sz w:val="23"/>
          <w:szCs w:val="23"/>
        </w:rPr>
        <w:t>()</w:t>
      </w:r>
      <w:r w:rsidRPr="00B92F42">
        <w:rPr>
          <w:rFonts w:ascii="Calibri" w:hAnsi="Calibri" w:cs="Calibri"/>
          <w:noProof/>
          <w:sz w:val="23"/>
          <w:szCs w:val="23"/>
        </w:rPr>
        <w:t xml:space="preserve">. </w:t>
      </w:r>
      <w:r w:rsidR="00FE7CC5" w:rsidRPr="00B92F42">
        <w:rPr>
          <w:rFonts w:ascii="Calibri" w:hAnsi="Calibri" w:cs="Calibri"/>
          <w:noProof/>
          <w:sz w:val="23"/>
          <w:szCs w:val="23"/>
        </w:rPr>
        <w:t>Η</w:t>
      </w:r>
      <w:r w:rsidRPr="00B92F42">
        <w:rPr>
          <w:rFonts w:ascii="Calibri" w:hAnsi="Calibri" w:cs="Calibri"/>
          <w:noProof/>
          <w:sz w:val="23"/>
          <w:szCs w:val="23"/>
        </w:rPr>
        <w:t xml:space="preserve"> </w:t>
      </w:r>
      <w:r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Pr="00B92F42">
        <w:rPr>
          <w:rFonts w:ascii="Calibri" w:hAnsi="Calibri" w:cs="Calibri"/>
          <w:b/>
          <w:noProof/>
          <w:sz w:val="23"/>
          <w:szCs w:val="23"/>
        </w:rPr>
        <w:t xml:space="preserve"> </w:t>
      </w:r>
      <w:r w:rsidRPr="00B92F42">
        <w:rPr>
          <w:rFonts w:ascii="Calibri" w:hAnsi="Calibri" w:cs="Calibri"/>
          <w:noProof/>
          <w:sz w:val="23"/>
          <w:szCs w:val="23"/>
        </w:rPr>
        <w:t xml:space="preserve">καλείται 9 φορές, καθώς η </w:t>
      </w:r>
      <w:r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FE7CC5" w:rsidRPr="00B92F42">
        <w:rPr>
          <w:rFonts w:ascii="Calibri" w:hAnsi="Calibri" w:cs="Calibri"/>
          <w:noProof/>
          <w:sz w:val="23"/>
          <w:szCs w:val="23"/>
        </w:rPr>
        <w:t xml:space="preserve"> και θα γίνει ο κώδικας:</w:t>
      </w:r>
    </w:p>
    <w:p w:rsidR="00FE7CC5" w:rsidRDefault="00A54CAB" w:rsidP="00562A03">
      <w:pPr>
        <w:spacing w:before="360" w:after="360"/>
        <w:rPr>
          <w:noProof/>
        </w:rPr>
      </w:pPr>
      <w:r>
        <w:rPr>
          <w:noProof/>
        </w:rPr>
        <w:pict>
          <v:shape id="_x0000_i1137" type="#_x0000_t75" style="width:446.65pt;height:172.7pt;visibility:visible">
            <v:imagedata r:id="rId116" o:title=""/>
          </v:shape>
        </w:pict>
      </w:r>
    </w:p>
    <w:p w:rsidR="00FE7CC5" w:rsidRPr="00B92F42" w:rsidRDefault="00FE7CC5" w:rsidP="00562A03">
      <w:pPr>
        <w:spacing w:before="360" w:after="360"/>
        <w:rPr>
          <w:rFonts w:ascii="Calibri" w:hAnsi="Calibri" w:cs="Calibri"/>
          <w:b/>
          <w:noProof/>
          <w:sz w:val="23"/>
          <w:szCs w:val="23"/>
        </w:rPr>
      </w:pPr>
      <w:r w:rsidRPr="00B92F42">
        <w:rPr>
          <w:rFonts w:ascii="Calibri" w:hAnsi="Calibri" w:cs="Calibri"/>
          <w:noProof/>
          <w:sz w:val="23"/>
          <w:szCs w:val="23"/>
        </w:rPr>
        <w:t xml:space="preserve">Ενώ για την </w:t>
      </w:r>
      <w:r w:rsidRPr="00B92F42">
        <w:rPr>
          <w:rFonts w:ascii="Calibri" w:hAnsi="Calibri" w:cs="Calibri"/>
          <w:noProof/>
          <w:sz w:val="23"/>
          <w:szCs w:val="23"/>
          <w:lang w:val="en-US"/>
        </w:rPr>
        <w:t>AddRoundKey</w:t>
      </w:r>
      <w:r w:rsidRPr="00B92F42">
        <w:rPr>
          <w:rFonts w:ascii="Calibri" w:hAnsi="Calibri" w:cs="Calibri"/>
          <w:noProof/>
          <w:sz w:val="23"/>
          <w:szCs w:val="23"/>
        </w:rPr>
        <w:t xml:space="preserve"> </w:t>
      </w:r>
      <w:r w:rsidR="00A644C1" w:rsidRPr="00B92F42">
        <w:rPr>
          <w:rFonts w:ascii="Calibri" w:hAnsi="Calibri" w:cs="Calibri"/>
          <w:noProof/>
          <w:sz w:val="23"/>
          <w:szCs w:val="23"/>
        </w:rPr>
        <w:t xml:space="preserve">το μόνο πράγμα που χρείαζεται να βάλουμε να παίρνει για ορίσματα το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το</w:t>
      </w:r>
      <w:r w:rsidRPr="00B92F42">
        <w:rPr>
          <w:rFonts w:ascii="Calibri" w:hAnsi="Calibri" w:cs="Calibri"/>
          <w:noProof/>
          <w:sz w:val="23"/>
          <w:szCs w:val="23"/>
        </w:rPr>
        <w:t xml:space="preserve"> </w:t>
      </w:r>
      <w:r w:rsidR="009A476B" w:rsidRPr="00B92F42">
        <w:rPr>
          <w:rFonts w:ascii="Calibri" w:hAnsi="Calibri" w:cs="Calibri"/>
          <w:noProof/>
          <w:sz w:val="23"/>
          <w:szCs w:val="23"/>
          <w:lang w:val="en-US"/>
        </w:rPr>
        <w:t>Round</w:t>
      </w:r>
      <w:r w:rsidR="009A476B" w:rsidRPr="00B92F42">
        <w:rPr>
          <w:rFonts w:ascii="Calibri" w:hAnsi="Calibri" w:cs="Calibri"/>
          <w:noProof/>
          <w:sz w:val="23"/>
          <w:szCs w:val="23"/>
        </w:rPr>
        <w:t xml:space="preserve"> η συνάρτηση </w:t>
      </w:r>
      <w:r w:rsidRPr="00B92F42">
        <w:rPr>
          <w:rFonts w:ascii="Calibri" w:hAnsi="Calibri" w:cs="Calibri"/>
          <w:b/>
          <w:noProof/>
          <w:sz w:val="23"/>
          <w:szCs w:val="23"/>
          <w:lang w:val="en-US"/>
        </w:rPr>
        <w:t>SubBytes</w:t>
      </w:r>
      <w:r w:rsidRPr="00B92F42">
        <w:rPr>
          <w:rFonts w:ascii="Calibri" w:hAnsi="Calibri" w:cs="Calibri"/>
          <w:b/>
          <w:noProof/>
          <w:sz w:val="23"/>
          <w:szCs w:val="23"/>
        </w:rPr>
        <w:t>().</w:t>
      </w:r>
    </w:p>
    <w:p w:rsidR="00552B71" w:rsidRDefault="00A54CAB" w:rsidP="00562A03">
      <w:pPr>
        <w:spacing w:before="360" w:after="360"/>
        <w:rPr>
          <w:noProof/>
        </w:rPr>
      </w:pPr>
      <w:r>
        <w:rPr>
          <w:noProof/>
        </w:rPr>
        <w:pict>
          <v:shape id="_x0000_i1138" type="#_x0000_t75" style="width:446.65pt;height:7pt;visibility:visible">
            <v:imagedata r:id="rId117" o:title=""/>
          </v:shape>
        </w:pict>
      </w:r>
    </w:p>
    <w:p w:rsidR="008179D9" w:rsidRDefault="004B3822" w:rsidP="00026338">
      <w:pPr>
        <w:spacing w:before="360" w:after="360"/>
        <w:rPr>
          <w:rFonts w:ascii="Calibri" w:hAnsi="Calibri" w:cs="Calibri"/>
          <w:noProof/>
          <w:sz w:val="23"/>
          <w:szCs w:val="23"/>
        </w:rPr>
      </w:pPr>
      <w:r w:rsidRPr="00B92F42">
        <w:rPr>
          <w:rFonts w:ascii="Calibri" w:hAnsi="Calibri" w:cs="Calibri"/>
          <w:noProof/>
          <w:sz w:val="23"/>
          <w:szCs w:val="23"/>
        </w:rPr>
        <w:t xml:space="preserve">Το </w:t>
      </w:r>
      <w:r w:rsidRPr="00B92F42">
        <w:rPr>
          <w:rFonts w:ascii="Calibri" w:hAnsi="Calibri" w:cs="Calibri"/>
          <w:noProof/>
          <w:sz w:val="23"/>
          <w:szCs w:val="23"/>
          <w:lang w:val="en-US"/>
        </w:rPr>
        <w:t>Latency</w:t>
      </w:r>
      <w:r w:rsidRPr="00B92F42">
        <w:rPr>
          <w:rFonts w:ascii="Calibri" w:hAnsi="Calibri" w:cs="Calibri"/>
          <w:noProof/>
          <w:sz w:val="23"/>
          <w:szCs w:val="23"/>
        </w:rPr>
        <w:t xml:space="preserve"> διαμορφώθηκε </w:t>
      </w:r>
      <w:r w:rsidR="009C33CA">
        <w:rPr>
          <w:rFonts w:ascii="Calibri" w:hAnsi="Calibri" w:cs="Calibri"/>
          <w:noProof/>
          <w:sz w:val="23"/>
          <w:szCs w:val="23"/>
        </w:rPr>
        <w:t>στα 1696.</w:t>
      </w:r>
    </w:p>
    <w:p w:rsidR="0035351B" w:rsidRDefault="00E9137C" w:rsidP="00E9137C">
      <w:pPr>
        <w:spacing w:before="360" w:after="360"/>
        <w:ind w:firstLine="720"/>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rsidR="00375A49" w:rsidRPr="00B92F42" w:rsidRDefault="00552B71" w:rsidP="00562A03">
      <w:pPr>
        <w:spacing w:before="360" w:after="360"/>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βάλουμε </w:t>
      </w:r>
      <w:r w:rsidR="004B3822" w:rsidRPr="00B92F42">
        <w:rPr>
          <w:rFonts w:ascii="Calibri" w:hAnsi="Calibri" w:cs="Calibri"/>
          <w:noProof/>
          <w:sz w:val="23"/>
          <w:szCs w:val="23"/>
          <w:lang w:val="en-US"/>
        </w:rPr>
        <w:t>unroll</w:t>
      </w:r>
      <w:r w:rsidR="007359E5">
        <w:rPr>
          <w:rFonts w:ascii="Calibri" w:hAnsi="Calibri" w:cs="Calibri"/>
          <w:noProof/>
          <w:sz w:val="23"/>
          <w:szCs w:val="23"/>
        </w:rPr>
        <w:t xml:space="preserve">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p>
    <w:p w:rsidR="00460657" w:rsidRDefault="00A54CAB" w:rsidP="00562A03">
      <w:pPr>
        <w:spacing w:before="360" w:after="360"/>
        <w:rPr>
          <w:noProof/>
        </w:rPr>
      </w:pPr>
      <w:r>
        <w:rPr>
          <w:noProof/>
        </w:rPr>
        <w:pict>
          <v:shape id="_x0000_i1139" type="#_x0000_t75" style="width:2in;height:50.35pt;visibility:visible">
            <v:imagedata r:id="rId118" o:title=""/>
          </v:shape>
        </w:pict>
      </w:r>
    </w:p>
    <w:p w:rsidR="002E7C9A" w:rsidRPr="000C0145" w:rsidRDefault="002E7C9A" w:rsidP="002E7C9A">
      <w:pPr>
        <w:spacing w:before="360" w:after="360"/>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βάλουμε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rsidR="002E7C9A" w:rsidRDefault="00A54CAB" w:rsidP="00562A03">
      <w:pPr>
        <w:spacing w:before="360" w:after="360"/>
        <w:rPr>
          <w:noProof/>
        </w:rPr>
      </w:pPr>
      <w:r>
        <w:rPr>
          <w:noProof/>
        </w:rPr>
        <w:pict>
          <v:shape id="_x0000_i1140" type="#_x0000_t75" style="width:122.35pt;height:43.3pt;visibility:visible">
            <v:imagedata r:id="rId119" o:title=""/>
          </v:shape>
        </w:pict>
      </w:r>
    </w:p>
    <w:p w:rsidR="008179D9" w:rsidRPr="00B92F42" w:rsidRDefault="002E7C9A" w:rsidP="00D13A7B">
      <w:pPr>
        <w:spacing w:before="360" w:after="360"/>
        <w:rPr>
          <w:rFonts w:ascii="Calibri" w:hAnsi="Calibri" w:cs="Calibri"/>
          <w:noProof/>
          <w:sz w:val="23"/>
          <w:szCs w:val="23"/>
        </w:rPr>
      </w:pPr>
      <w:r>
        <w:rPr>
          <w:rFonts w:ascii="Calibri" w:hAnsi="Calibri" w:cs="Calibri"/>
          <w:noProof/>
          <w:sz w:val="23"/>
          <w:szCs w:val="23"/>
          <w:lang w:val="en-US"/>
        </w:rPr>
        <w:lastRenderedPageBreak/>
        <w:t>To</w:t>
      </w:r>
      <w:r w:rsidRPr="002E7C9A">
        <w:rPr>
          <w:rFonts w:ascii="Calibri" w:hAnsi="Calibri" w:cs="Calibri"/>
          <w:noProof/>
          <w:sz w:val="23"/>
          <w:szCs w:val="23"/>
        </w:rPr>
        <w:t xml:space="preserve"> </w:t>
      </w:r>
      <w:r>
        <w:rPr>
          <w:rFonts w:ascii="Calibri" w:hAnsi="Calibri" w:cs="Calibri"/>
          <w:noProof/>
          <w:sz w:val="23"/>
          <w:szCs w:val="23"/>
          <w:lang w:val="en-US"/>
        </w:rPr>
        <w:t>Latency</w:t>
      </w:r>
      <w:r w:rsidRPr="002E7C9A">
        <w:rPr>
          <w:rFonts w:ascii="Calibri" w:hAnsi="Calibri" w:cs="Calibri"/>
          <w:noProof/>
          <w:sz w:val="23"/>
          <w:szCs w:val="23"/>
        </w:rPr>
        <w:t xml:space="preserve"> </w:t>
      </w:r>
      <w:r>
        <w:rPr>
          <w:rFonts w:ascii="Calibri" w:hAnsi="Calibri" w:cs="Calibri"/>
          <w:noProof/>
          <w:sz w:val="23"/>
          <w:szCs w:val="23"/>
        </w:rPr>
        <w:t>διαμορφώθηκε στα 1667.</w:t>
      </w:r>
    </w:p>
    <w:p w:rsidR="00552B71" w:rsidRPr="00D13A7B" w:rsidRDefault="002E7C9A" w:rsidP="002E7C9A">
      <w:pPr>
        <w:spacing w:before="360" w:after="360"/>
        <w:ind w:firstLine="720"/>
        <w:rPr>
          <w:rFonts w:ascii="Calibri" w:hAnsi="Calibri" w:cs="Calibri"/>
          <w:noProof/>
          <w:sz w:val="23"/>
          <w:szCs w:val="23"/>
        </w:rPr>
      </w:pPr>
      <w:r>
        <w:rPr>
          <w:rFonts w:ascii="Calibri" w:hAnsi="Calibri" w:cs="Calibri"/>
          <w:noProof/>
          <w:sz w:val="23"/>
          <w:szCs w:val="23"/>
        </w:rPr>
        <w:t>5.</w:t>
      </w:r>
      <w:r w:rsidR="00552B71" w:rsidRPr="00B92F42">
        <w:rPr>
          <w:rFonts w:ascii="Calibri" w:hAnsi="Calibri" w:cs="Calibri"/>
          <w:noProof/>
          <w:sz w:val="23"/>
          <w:szCs w:val="23"/>
        </w:rPr>
        <w:t xml:space="preserve">θα βάλουμε </w:t>
      </w:r>
      <w:r w:rsidR="00552B71" w:rsidRPr="00B92F42">
        <w:rPr>
          <w:rFonts w:ascii="Calibri" w:hAnsi="Calibri" w:cs="Calibri"/>
          <w:noProof/>
          <w:sz w:val="23"/>
          <w:szCs w:val="23"/>
          <w:lang w:val="en-US"/>
        </w:rPr>
        <w:t>pipeline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rsidR="00460657" w:rsidRPr="002E7C9A" w:rsidRDefault="00A54CAB" w:rsidP="002E7C9A">
      <w:pPr>
        <w:spacing w:before="360" w:after="360"/>
        <w:rPr>
          <w:noProof/>
        </w:rPr>
      </w:pPr>
      <w:r>
        <w:rPr>
          <w:noProof/>
        </w:rPr>
        <w:pict>
          <v:shape id="_x0000_i1141" type="#_x0000_t75" style="width:137pt;height:100.7pt;visibility:visible">
            <v:imagedata r:id="rId120" o:title=""/>
          </v:shape>
        </w:pict>
      </w:r>
    </w:p>
    <w:p w:rsidR="008179D9" w:rsidRPr="00F83052" w:rsidRDefault="008179D9" w:rsidP="008179D9">
      <w:pPr>
        <w:spacing w:before="360" w:after="360"/>
        <w:rPr>
          <w:rFonts w:ascii="Calibri" w:hAnsi="Calibri" w:cs="Calibri"/>
          <w:noProof/>
          <w:sz w:val="23"/>
          <w:szCs w:val="23"/>
        </w:rPr>
      </w:pPr>
      <w:r w:rsidRPr="008179D9">
        <w:rPr>
          <w:rFonts w:ascii="Calibri" w:hAnsi="Calibri" w:cs="Calibri"/>
          <w:noProof/>
          <w:sz w:val="23"/>
          <w:szCs w:val="23"/>
        </w:rPr>
        <w:t xml:space="preserve">θα βάλουμε </w:t>
      </w:r>
      <w:r w:rsidRPr="008179D9">
        <w:rPr>
          <w:rFonts w:ascii="Calibri" w:hAnsi="Calibri" w:cs="Calibri"/>
          <w:noProof/>
          <w:sz w:val="23"/>
          <w:szCs w:val="23"/>
          <w:lang w:val="en-US"/>
        </w:rPr>
        <w:t>pipeline</w:t>
      </w:r>
      <w:r w:rsidRPr="008179D9">
        <w:rPr>
          <w:rFonts w:ascii="Calibri" w:hAnsi="Calibri" w:cs="Calibri"/>
          <w:noProof/>
          <w:sz w:val="23"/>
          <w:szCs w:val="23"/>
        </w:rPr>
        <w:t xml:space="preserve"> στο βρόγχο </w:t>
      </w:r>
      <w:r>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Cipher</w:t>
      </w:r>
      <w:r w:rsidRPr="008179D9">
        <w:rPr>
          <w:rFonts w:ascii="Calibri" w:hAnsi="Calibri" w:cs="Calibri"/>
          <w:b/>
          <w:noProof/>
          <w:sz w:val="23"/>
          <w:szCs w:val="23"/>
        </w:rPr>
        <w:t xml:space="preserve">() </w:t>
      </w:r>
      <w:r w:rsidR="00F83052" w:rsidRPr="00F83052">
        <w:rPr>
          <w:rFonts w:ascii="Calibri" w:hAnsi="Calibri" w:cs="Calibri"/>
          <w:noProof/>
          <w:sz w:val="23"/>
          <w:szCs w:val="23"/>
        </w:rPr>
        <w:t>.</w:t>
      </w:r>
    </w:p>
    <w:p w:rsidR="00460657" w:rsidRDefault="00A54CAB" w:rsidP="008179D9">
      <w:pPr>
        <w:spacing w:before="360" w:after="360"/>
        <w:rPr>
          <w:noProof/>
        </w:rPr>
      </w:pPr>
      <w:r>
        <w:rPr>
          <w:noProof/>
        </w:rPr>
        <w:pict>
          <v:shape id="_x0000_i1142" type="#_x0000_t75" style="width:122.35pt;height:100.7pt;visibility:visible">
            <v:imagedata r:id="rId121" o:title=""/>
          </v:shape>
        </w:pict>
      </w:r>
    </w:p>
    <w:p w:rsidR="00787DCF" w:rsidRPr="00CE4862" w:rsidRDefault="002E7C9A" w:rsidP="002E7C9A">
      <w:pPr>
        <w:spacing w:before="360" w:after="360"/>
        <w:rPr>
          <w:rFonts w:ascii="Calibri" w:hAnsi="Calibri" w:cs="Calibri"/>
          <w:noProof/>
          <w:sz w:val="23"/>
          <w:szCs w:val="23"/>
        </w:rPr>
      </w:pPr>
      <w:r w:rsidRPr="00262DF9">
        <w:rPr>
          <w:rFonts w:ascii="Calibri" w:hAnsi="Calibri" w:cs="Calibri"/>
          <w:noProof/>
          <w:sz w:val="23"/>
          <w:szCs w:val="23"/>
        </w:rPr>
        <w:t xml:space="preserve">Και προκύπτει </w:t>
      </w:r>
      <w:r w:rsidRPr="00262DF9">
        <w:rPr>
          <w:rFonts w:ascii="Calibri" w:hAnsi="Calibri" w:cs="Calibri"/>
          <w:noProof/>
          <w:sz w:val="23"/>
          <w:szCs w:val="23"/>
          <w:lang w:val="en-US"/>
        </w:rPr>
        <w:t>latency</w:t>
      </w:r>
      <w:r w:rsidRPr="00CE4862">
        <w:rPr>
          <w:rFonts w:ascii="Calibri" w:hAnsi="Calibri" w:cs="Calibri"/>
          <w:noProof/>
          <w:sz w:val="23"/>
          <w:szCs w:val="23"/>
        </w:rPr>
        <w:t xml:space="preserve"> 509.</w:t>
      </w:r>
    </w:p>
    <w:p w:rsidR="008E3BE0" w:rsidRPr="00A9611C" w:rsidRDefault="002E7C9A" w:rsidP="00095620">
      <w:pPr>
        <w:spacing w:before="360" w:after="360"/>
        <w:ind w:firstLine="720"/>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rsidR="004709CF" w:rsidRPr="00593736" w:rsidRDefault="004709CF" w:rsidP="008D14D6">
      <w:pPr>
        <w:spacing w:before="360" w:after="360"/>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8770F9" w:rsidRPr="00593736">
        <w:rPr>
          <w:rFonts w:ascii="Calibri" w:hAnsi="Calibri" w:cs="Calibri"/>
          <w:noProof/>
          <w:sz w:val="23"/>
          <w:szCs w:val="23"/>
        </w:rPr>
        <w:t>:</w:t>
      </w:r>
    </w:p>
    <w:p w:rsidR="004709CF" w:rsidRPr="00593736" w:rsidRDefault="00A54CAB" w:rsidP="008D14D6">
      <w:pPr>
        <w:spacing w:before="360" w:after="360"/>
        <w:rPr>
          <w:rFonts w:ascii="Calibri" w:hAnsi="Calibri" w:cs="Calibri"/>
          <w:noProof/>
          <w:sz w:val="23"/>
          <w:szCs w:val="23"/>
          <w:lang w:val="en-US"/>
        </w:rPr>
      </w:pPr>
      <w:r>
        <w:rPr>
          <w:noProof/>
        </w:rPr>
        <w:pict>
          <v:shape id="_x0000_i1143" type="#_x0000_t75" style="width:281pt;height:21.65pt;visibility:visible">
            <v:imagedata r:id="rId122" o:title=""/>
          </v:shape>
        </w:pict>
      </w:r>
    </w:p>
    <w:p w:rsidR="001C69E4" w:rsidRPr="00593736" w:rsidRDefault="004709CF" w:rsidP="008D14D6">
      <w:pPr>
        <w:spacing w:before="360" w:after="360"/>
        <w:rPr>
          <w:rFonts w:ascii="Calibri" w:hAnsi="Calibri" w:cs="Calibri"/>
          <w:noProof/>
          <w:sz w:val="23"/>
          <w:szCs w:val="23"/>
        </w:rPr>
      </w:pPr>
      <w:r w:rsidRPr="00593736">
        <w:rPr>
          <w:rFonts w:ascii="Calibri" w:hAnsi="Calibri" w:cs="Calibri"/>
          <w:noProof/>
          <w:sz w:val="23"/>
          <w:szCs w:val="23"/>
        </w:rPr>
        <w:t xml:space="preserve">Και το </w:t>
      </w:r>
      <w:r w:rsidRPr="00593736">
        <w:rPr>
          <w:rFonts w:ascii="Calibri" w:hAnsi="Calibri" w:cs="Calibri"/>
          <w:noProof/>
          <w:sz w:val="23"/>
          <w:szCs w:val="23"/>
          <w:lang w:val="en-US"/>
        </w:rPr>
        <w:t>latency</w:t>
      </w:r>
      <w:r w:rsidRPr="00593736">
        <w:rPr>
          <w:rFonts w:ascii="Calibri" w:hAnsi="Calibri" w:cs="Calibri"/>
          <w:noProof/>
          <w:sz w:val="23"/>
          <w:szCs w:val="23"/>
        </w:rPr>
        <w:t xml:space="preserve"> έφθασε στα 365</w:t>
      </w:r>
    </w:p>
    <w:p w:rsidR="00FD2CE5" w:rsidRDefault="0035351B" w:rsidP="008D14D6">
      <w:pPr>
        <w:spacing w:before="360" w:after="360"/>
        <w:rPr>
          <w:rFonts w:ascii="Calibri" w:hAnsi="Calibri" w:cs="Calibri"/>
          <w:noProof/>
          <w:sz w:val="23"/>
          <w:szCs w:val="23"/>
        </w:rPr>
      </w:pPr>
      <w:r>
        <w:rPr>
          <w:rFonts w:ascii="Calibri" w:hAnsi="Calibri" w:cs="Calibri"/>
          <w:noProof/>
          <w:sz w:val="23"/>
          <w:szCs w:val="23"/>
        </w:rPr>
        <w:t>6.</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κιάλλους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Sbox</w:t>
      </w:r>
      <w:r w:rsidR="00FD2CE5">
        <w:rPr>
          <w:rFonts w:ascii="Calibri" w:hAnsi="Calibri" w:cs="Calibri"/>
          <w:noProof/>
          <w:sz w:val="23"/>
          <w:szCs w:val="23"/>
        </w:rPr>
        <w:t xml:space="preserve"> </w:t>
      </w:r>
      <w:r w:rsidR="000C64C7">
        <w:rPr>
          <w:rFonts w:ascii="Calibri" w:hAnsi="Calibri" w:cs="Calibri"/>
          <w:noProof/>
          <w:sz w:val="23"/>
          <w:szCs w:val="23"/>
        </w:rPr>
        <w:t xml:space="preserve">και </w:t>
      </w:r>
      <w:r w:rsidR="00FD2CE5">
        <w:rPr>
          <w:rFonts w:ascii="Calibri" w:hAnsi="Calibri" w:cs="Calibri"/>
          <w:noProof/>
          <w:sz w:val="23"/>
          <w:szCs w:val="23"/>
        </w:rPr>
        <w:t>με αυτόν τον τρόπο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μειώσαμε το </w:t>
      </w:r>
      <w:r w:rsidR="00AA31E2">
        <w:rPr>
          <w:rFonts w:ascii="Calibri" w:hAnsi="Calibri" w:cs="Calibri"/>
          <w:noProof/>
          <w:sz w:val="23"/>
          <w:szCs w:val="23"/>
          <w:lang w:val="en-US"/>
        </w:rPr>
        <w:t>Latency</w:t>
      </w:r>
      <w:r w:rsidR="00AA31E2" w:rsidRPr="00AA31E2">
        <w:rPr>
          <w:rFonts w:ascii="Calibri" w:hAnsi="Calibri" w:cs="Calibri"/>
          <w:noProof/>
          <w:sz w:val="23"/>
          <w:szCs w:val="23"/>
        </w:rPr>
        <w:t xml:space="preserve"> </w:t>
      </w:r>
      <w:r w:rsidR="00AA31E2">
        <w:rPr>
          <w:rFonts w:ascii="Calibri" w:hAnsi="Calibri" w:cs="Calibri"/>
          <w:noProof/>
          <w:sz w:val="23"/>
          <w:szCs w:val="23"/>
        </w:rPr>
        <w:t>στα 349.</w:t>
      </w:r>
    </w:p>
    <w:p w:rsidR="00F103A4" w:rsidRDefault="00A54CAB" w:rsidP="00D13A7B">
      <w:pPr>
        <w:spacing w:before="360" w:after="360"/>
        <w:rPr>
          <w:rFonts w:ascii="Calibri" w:hAnsi="Calibri" w:cs="Calibri"/>
          <w:noProof/>
          <w:sz w:val="23"/>
          <w:szCs w:val="23"/>
        </w:rPr>
      </w:pPr>
      <w:r>
        <w:rPr>
          <w:noProof/>
        </w:rPr>
        <w:pict>
          <v:shape id="_x0000_i1144" type="#_x0000_t75" style="width:4in;height:28.7pt;visibility:visible">
            <v:imagedata r:id="rId123" o:title=""/>
          </v:shape>
        </w:pict>
      </w:r>
      <w:r w:rsidR="00AA31E2" w:rsidRPr="00AA31E2">
        <w:rPr>
          <w:rFonts w:ascii="Calibri" w:hAnsi="Calibri" w:cs="Calibri"/>
          <w:noProof/>
          <w:sz w:val="23"/>
          <w:szCs w:val="23"/>
        </w:rPr>
        <w:t xml:space="preserve"> </w:t>
      </w:r>
    </w:p>
    <w:p w:rsidR="002B75BF" w:rsidRDefault="002B75BF" w:rsidP="00D13A7B">
      <w:pPr>
        <w:spacing w:before="360" w:after="360"/>
        <w:rPr>
          <w:rFonts w:ascii="Calibri" w:hAnsi="Calibri" w:cs="Calibri"/>
          <w:noProof/>
          <w:sz w:val="23"/>
          <w:szCs w:val="23"/>
        </w:rPr>
      </w:pPr>
      <w:r>
        <w:rPr>
          <w:rFonts w:ascii="Calibri" w:hAnsi="Calibri" w:cs="Calibri"/>
          <w:noProof/>
          <w:sz w:val="23"/>
          <w:szCs w:val="23"/>
        </w:rPr>
        <w:lastRenderedPageBreak/>
        <w:t>Καθώς οι πόροι που δεσμεύονται είναι οι παρακάτω:</w:t>
      </w:r>
    </w:p>
    <w:p w:rsidR="001C69E4" w:rsidRDefault="00A54CAB" w:rsidP="001C69E4">
      <w:pPr>
        <w:spacing w:before="360" w:after="360"/>
        <w:jc w:val="center"/>
        <w:rPr>
          <w:noProof/>
        </w:rPr>
      </w:pPr>
      <w:r>
        <w:rPr>
          <w:noProof/>
        </w:rPr>
        <w:pict>
          <v:shape id="_x0000_i1145" type="#_x0000_t75" style="width:266.35pt;height:115.3pt;visibility:visible;mso-wrap-style:square">
            <v:imagedata r:id="rId124" o:title=""/>
          </v:shape>
        </w:pict>
      </w:r>
    </w:p>
    <w:p w:rsidR="001C69E4" w:rsidRPr="002F5DC9" w:rsidRDefault="001C69E4" w:rsidP="001C69E4">
      <w:pPr>
        <w:spacing w:before="360" w:after="360"/>
        <w:rPr>
          <w:rFonts w:ascii="Calibri" w:hAnsi="Calibri" w:cs="Calibri"/>
          <w:noProof/>
          <w:sz w:val="23"/>
          <w:szCs w:val="23"/>
        </w:rPr>
      </w:pPr>
      <w:r w:rsidRPr="002F5DC9">
        <w:rPr>
          <w:rFonts w:ascii="Calibri" w:hAnsi="Calibri" w:cs="Calibri"/>
          <w:noProof/>
          <w:sz w:val="23"/>
          <w:szCs w:val="23"/>
        </w:rPr>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οι πόροι που δεσμεύαμε ήταν:</w:t>
      </w:r>
    </w:p>
    <w:p w:rsidR="001C69E4" w:rsidRDefault="00A54CAB" w:rsidP="001C69E4">
      <w:pPr>
        <w:spacing w:before="360" w:after="360"/>
        <w:jc w:val="center"/>
        <w:rPr>
          <w:noProof/>
        </w:rPr>
      </w:pPr>
      <w:r>
        <w:rPr>
          <w:noProof/>
        </w:rPr>
        <w:pict>
          <v:shape id="_x0000_i1146" type="#_x0000_t75" style="width:266.35pt;height:122.35pt;visibility:visible;mso-wrap-style:square">
            <v:imagedata r:id="rId125" o:title=""/>
          </v:shape>
        </w:pict>
      </w:r>
    </w:p>
    <w:p w:rsidR="00D8276B" w:rsidRDefault="00DD7841" w:rsidP="008D14D6">
      <w:pPr>
        <w:spacing w:before="360" w:after="360"/>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αυξήθκαν κατά 3.638% καθώς και τα </w:t>
      </w:r>
      <w:r w:rsidRPr="002F5DC9">
        <w:rPr>
          <w:rFonts w:ascii="Calibri" w:hAnsi="Calibri" w:cs="Calibri"/>
          <w:noProof/>
          <w:sz w:val="23"/>
          <w:szCs w:val="23"/>
          <w:lang w:val="en-US"/>
        </w:rPr>
        <w:t>LUT</w:t>
      </w:r>
      <w:r w:rsidRPr="002F5DC9">
        <w:rPr>
          <w:rFonts w:ascii="Calibri" w:hAnsi="Calibri" w:cs="Calibri"/>
          <w:noProof/>
          <w:sz w:val="23"/>
          <w:szCs w:val="23"/>
        </w:rPr>
        <w:t xml:space="preserve"> κατά 741%.Καταλαβαίνουμε από τα ποσοστά, πόσο σημαντική είναι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rsidR="00AA31E2" w:rsidRPr="00AA31E2" w:rsidRDefault="00926A92" w:rsidP="008D14D6">
      <w:pPr>
        <w:spacing w:before="360" w:after="360"/>
        <w:rPr>
          <w:rFonts w:ascii="Calibri" w:hAnsi="Calibri" w:cs="Calibri"/>
          <w:noProof/>
          <w:sz w:val="23"/>
          <w:szCs w:val="23"/>
        </w:rPr>
      </w:pPr>
      <w:r>
        <w:rPr>
          <w:rFonts w:ascii="Calibri" w:hAnsi="Calibri" w:cs="Calibri"/>
          <w:noProof/>
          <w:sz w:val="23"/>
          <w:szCs w:val="23"/>
        </w:rPr>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μείωσαμε κίαλλο το </w:t>
      </w:r>
      <w:r w:rsidR="00AA31E2">
        <w:rPr>
          <w:rFonts w:ascii="Calibri" w:hAnsi="Calibri" w:cs="Calibri"/>
          <w:noProof/>
          <w:sz w:val="23"/>
          <w:szCs w:val="23"/>
          <w:lang w:val="en-US"/>
        </w:rPr>
        <w:t>latency</w:t>
      </w:r>
      <w:r w:rsidR="00AA31E2" w:rsidRPr="00AA31E2">
        <w:rPr>
          <w:rFonts w:ascii="Calibri" w:hAnsi="Calibri" w:cs="Calibri"/>
          <w:noProof/>
          <w:sz w:val="23"/>
          <w:szCs w:val="23"/>
        </w:rPr>
        <w:t xml:space="preserve"> </w:t>
      </w:r>
      <w:r w:rsidR="0035715D">
        <w:rPr>
          <w:rFonts w:ascii="Calibri" w:hAnsi="Calibri" w:cs="Calibri"/>
          <w:noProof/>
          <w:sz w:val="23"/>
          <w:szCs w:val="23"/>
        </w:rPr>
        <w:t xml:space="preserve">στα 121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A41D16">
        <w:rPr>
          <w:rFonts w:ascii="Calibri" w:hAnsi="Calibri" w:cs="Calibri"/>
          <w:noProof/>
          <w:sz w:val="23"/>
          <w:szCs w:val="23"/>
        </w:rPr>
        <w:t>.</w:t>
      </w:r>
    </w:p>
    <w:p w:rsidR="00401DC4" w:rsidRDefault="00A54CAB" w:rsidP="0035715D">
      <w:pPr>
        <w:spacing w:before="360" w:after="360"/>
        <w:jc w:val="center"/>
        <w:rPr>
          <w:noProof/>
        </w:rPr>
      </w:pPr>
      <w:r>
        <w:rPr>
          <w:noProof/>
        </w:rPr>
        <w:pict>
          <v:shape id="_x0000_i1147" type="#_x0000_t75" style="width:4in;height:122.35pt;visibility:visible">
            <v:imagedata r:id="rId126" o:title=""/>
          </v:shape>
        </w:pict>
      </w:r>
    </w:p>
    <w:p w:rsidR="009D49EA" w:rsidRDefault="009D49EA" w:rsidP="008D14D6">
      <w:pPr>
        <w:spacing w:before="360" w:after="360"/>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πέσει κιάλλο το </w:t>
      </w:r>
      <w:r>
        <w:rPr>
          <w:rFonts w:ascii="Calibri" w:hAnsi="Calibri" w:cs="Calibri"/>
          <w:noProof/>
          <w:sz w:val="23"/>
          <w:szCs w:val="23"/>
          <w:lang w:val="en-US"/>
        </w:rPr>
        <w:t>latency</w:t>
      </w:r>
      <w:r>
        <w:rPr>
          <w:rFonts w:ascii="Calibri" w:hAnsi="Calibri" w:cs="Calibri"/>
          <w:noProof/>
          <w:sz w:val="23"/>
          <w:szCs w:val="23"/>
        </w:rPr>
        <w:t xml:space="preserve"> αλλά θα συνεχίζει να ζητάει περισσότερους πόρους</w:t>
      </w:r>
      <w:r w:rsidR="00401DC4">
        <w:rPr>
          <w:rFonts w:ascii="Calibri" w:hAnsi="Calibri" w:cs="Calibri"/>
          <w:noProof/>
          <w:sz w:val="23"/>
          <w:szCs w:val="23"/>
        </w:rPr>
        <w:t>.</w:t>
      </w:r>
    </w:p>
    <w:p w:rsidR="00926A92" w:rsidRDefault="00926A92" w:rsidP="008D14D6">
      <w:pPr>
        <w:spacing w:before="360" w:after="360"/>
        <w:rPr>
          <w:rFonts w:ascii="Calibri" w:hAnsi="Calibri" w:cs="Calibri"/>
          <w:noProof/>
          <w:sz w:val="23"/>
          <w:szCs w:val="23"/>
        </w:rPr>
      </w:pPr>
      <w:r>
        <w:rPr>
          <w:rFonts w:ascii="Calibri" w:hAnsi="Calibri" w:cs="Calibri"/>
          <w:noProof/>
          <w:sz w:val="23"/>
          <w:szCs w:val="23"/>
        </w:rPr>
        <w:lastRenderedPageBreak/>
        <w:t xml:space="preserve">Στον </w:t>
      </w:r>
      <w:r w:rsidRPr="00926A92">
        <w:rPr>
          <w:rFonts w:ascii="Calibri" w:hAnsi="Calibri" w:cs="Calibri"/>
          <w:noProof/>
          <w:sz w:val="23"/>
          <w:szCs w:val="23"/>
        </w:rPr>
        <w:t xml:space="preserve">παρακάτω πίνακα βλέπουμε τις πόρους που </w:t>
      </w:r>
      <w:r w:rsidR="007B58D4">
        <w:rPr>
          <w:rFonts w:ascii="Calibri" w:hAnsi="Calibri" w:cs="Calibri"/>
          <w:noProof/>
          <w:sz w:val="23"/>
          <w:szCs w:val="23"/>
        </w:rPr>
        <w:t xml:space="preserve">δεσμεύει </w:t>
      </w:r>
      <w:r w:rsidRPr="00926A92">
        <w:rPr>
          <w:rFonts w:ascii="Calibri" w:hAnsi="Calibri" w:cs="Calibri"/>
          <w:noProof/>
          <w:sz w:val="23"/>
          <w:szCs w:val="23"/>
        </w:rPr>
        <w:t xml:space="preserve"> από όλες τις τροποποιήσεις που κάναμε</w:t>
      </w:r>
      <w:r w:rsidR="00677DC9">
        <w:rPr>
          <w:rFonts w:ascii="Calibri" w:hAnsi="Calibri" w:cs="Calibri"/>
          <w:noProof/>
          <w:sz w:val="23"/>
          <w:szCs w:val="23"/>
        </w:rPr>
        <w:t xml:space="preserve"> στο κύκλωμα καθώς συμπεραίνουμε ότι τεράστια αλλαγή στην δέσμευση πόρων 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677DC9" w:rsidRPr="00677DC9">
        <w:rPr>
          <w:rFonts w:ascii="Calibri" w:hAnsi="Calibri" w:cs="Calibri"/>
          <w:noProof/>
          <w:sz w:val="23"/>
          <w:szCs w:val="23"/>
        </w:rPr>
        <w:t>.</w:t>
      </w:r>
      <w:r w:rsidR="00677DC9">
        <w:rPr>
          <w:rFonts w:ascii="Calibri" w:hAnsi="Calibri" w:cs="Calibri"/>
          <w:noProof/>
          <w:sz w:val="23"/>
          <w:szCs w:val="23"/>
        </w:rPr>
        <w:t xml:space="preserve">Ενώ οι άλλοι μέθοδοι </w:t>
      </w:r>
      <w:r w:rsidR="000B2CC0">
        <w:rPr>
          <w:rFonts w:ascii="Calibri" w:hAnsi="Calibri" w:cs="Calibri"/>
          <w:noProof/>
          <w:sz w:val="23"/>
          <w:szCs w:val="23"/>
        </w:rPr>
        <w:t xml:space="preserve">που είναι οι αλλαγές του κώδικα καθώς και η χρήση </w:t>
      </w:r>
      <w:r w:rsidR="000B2CC0">
        <w:rPr>
          <w:rFonts w:ascii="Calibri" w:hAnsi="Calibri" w:cs="Calibri"/>
          <w:noProof/>
          <w:sz w:val="23"/>
          <w:szCs w:val="23"/>
          <w:lang w:val="en-US"/>
        </w:rPr>
        <w:t>Directive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0B2CC0">
        <w:rPr>
          <w:rFonts w:ascii="Calibri" w:hAnsi="Calibri" w:cs="Calibri"/>
          <w:noProof/>
          <w:sz w:val="23"/>
          <w:szCs w:val="23"/>
        </w:rPr>
        <w:t xml:space="preserve">καθώς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 ελάχιστα του πόρους που χρησιμοποιεί.</w:t>
      </w:r>
    </w:p>
    <w:p w:rsidR="000B2CC0" w:rsidRPr="000B2CC0" w:rsidRDefault="000B2CC0" w:rsidP="008D14D6">
      <w:pPr>
        <w:spacing w:before="360" w:after="360"/>
        <w:rPr>
          <w:rFonts w:ascii="Calibri" w:hAnsi="Calibri" w:cs="Calibri"/>
          <w:b/>
          <w:noProof/>
        </w:rPr>
      </w:pPr>
      <w:r w:rsidRPr="000B2CC0">
        <w:rPr>
          <w:rFonts w:ascii="Calibri" w:hAnsi="Calibri" w:cs="Calibri"/>
          <w:b/>
          <w:noProof/>
        </w:rPr>
        <w:t>Πίνακας Πόρων:</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rsidTr="002F5DC9">
        <w:trPr>
          <w:gridAfter w:val="1"/>
          <w:wAfter w:w="140" w:type="dxa"/>
          <w:trHeight w:val="296"/>
          <w:jc w:val="center"/>
        </w:trPr>
        <w:tc>
          <w:tcPr>
            <w:tcW w:w="1237" w:type="dxa"/>
            <w:tcBorders>
              <w:bottom w:val="single" w:sz="4" w:space="0" w:color="7F7F7F"/>
              <w:right w:val="nil"/>
            </w:tcBorders>
            <w:shd w:val="clear" w:color="auto" w:fill="auto"/>
          </w:tcPr>
          <w:p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rsidTr="002F5DC9">
        <w:trPr>
          <w:trHeight w:val="284"/>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rsidR="0035351B" w:rsidRPr="00B60609" w:rsidRDefault="0035351B" w:rsidP="008D14D6">
      <w:pPr>
        <w:spacing w:before="360" w:after="360"/>
        <w:rPr>
          <w:rFonts w:ascii="Calibri" w:hAnsi="Calibri" w:cs="Calibri"/>
          <w:b/>
          <w:noProof/>
        </w:rPr>
      </w:pPr>
      <w:r w:rsidRPr="00B60609">
        <w:rPr>
          <w:rFonts w:ascii="Calibri" w:hAnsi="Calibri" w:cs="Calibri"/>
          <w:b/>
          <w:noProof/>
        </w:rPr>
        <w:t>Πίνακας αποδόσεων:</w:t>
      </w:r>
    </w:p>
    <w:tbl>
      <w:tblPr>
        <w:tblW w:w="0" w:type="auto"/>
        <w:jc w:val="center"/>
        <w:tblLook w:val="04A0" w:firstRow="1" w:lastRow="0" w:firstColumn="1" w:lastColumn="0" w:noHBand="0" w:noVBand="1"/>
      </w:tblPr>
      <w:tblGrid>
        <w:gridCol w:w="1111"/>
        <w:gridCol w:w="1530"/>
      </w:tblGrid>
      <w:tr w:rsidR="0035351B" w:rsidTr="007723DF">
        <w:trPr>
          <w:jc w:val="center"/>
        </w:trPr>
        <w:tc>
          <w:tcPr>
            <w:tcW w:w="805" w:type="dxa"/>
            <w:tcBorders>
              <w:bottom w:val="single" w:sz="4" w:space="0" w:color="7F7F7F"/>
              <w:right w:val="nil"/>
            </w:tcBorders>
            <w:shd w:val="clear" w:color="auto" w:fill="FFFFFF"/>
          </w:tcPr>
          <w:p w:rsidR="0035351B" w:rsidRPr="00F75E0E" w:rsidRDefault="0035351B" w:rsidP="007723DF">
            <w:pPr>
              <w:jc w:val="right"/>
              <w:rPr>
                <w:rFonts w:ascii="Calibri" w:eastAsia="Calibri" w:hAnsi="Calibri"/>
                <w:b/>
                <w:iCs/>
                <w:sz w:val="23"/>
                <w:szCs w:val="23"/>
              </w:rPr>
            </w:pPr>
            <w:r w:rsidRPr="00F75E0E">
              <w:rPr>
                <w:rFonts w:ascii="Calibri" w:eastAsia="Calibri" w:hAnsi="Calibri"/>
                <w:b/>
                <w:iCs/>
                <w:sz w:val="23"/>
                <w:szCs w:val="23"/>
              </w:rPr>
              <w:t>Μέθοδος</w:t>
            </w:r>
          </w:p>
        </w:tc>
        <w:tc>
          <w:tcPr>
            <w:tcW w:w="1530" w:type="dxa"/>
            <w:tcBorders>
              <w:bottom w:val="single" w:sz="4" w:space="0" w:color="7F7F7F"/>
            </w:tcBorders>
            <w:shd w:val="clear" w:color="auto" w:fill="FFFFFF"/>
          </w:tcPr>
          <w:p w:rsidR="0035351B" w:rsidRPr="00F75E0E" w:rsidRDefault="0035351B" w:rsidP="0017318D">
            <w:pPr>
              <w:rPr>
                <w:rFonts w:ascii="Calibri" w:eastAsia="Calibri" w:hAnsi="Calibri"/>
                <w:b/>
                <w:iCs/>
                <w:sz w:val="23"/>
                <w:szCs w:val="23"/>
              </w:rPr>
            </w:pPr>
            <w:proofErr w:type="spellStart"/>
            <w:r w:rsidRPr="00F75E0E">
              <w:rPr>
                <w:rFonts w:ascii="Calibri" w:eastAsia="Calibri" w:hAnsi="Calibri"/>
                <w:b/>
                <w:iCs/>
                <w:sz w:val="23"/>
                <w:szCs w:val="23"/>
              </w:rPr>
              <w:t>Latency</w:t>
            </w:r>
            <w:proofErr w:type="spellEnd"/>
          </w:p>
        </w:tc>
      </w:tr>
      <w:tr w:rsidR="0035351B" w:rsidTr="007723DF">
        <w:trPr>
          <w:jc w:val="center"/>
        </w:trPr>
        <w:tc>
          <w:tcPr>
            <w:tcW w:w="805"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rsidTr="007723DF">
        <w:trPr>
          <w:jc w:val="center"/>
        </w:trPr>
        <w:tc>
          <w:tcPr>
            <w:tcW w:w="805"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rsidTr="007723DF">
        <w:trPr>
          <w:jc w:val="center"/>
        </w:trPr>
        <w:tc>
          <w:tcPr>
            <w:tcW w:w="805" w:type="dxa"/>
            <w:tcBorders>
              <w:right w:val="single" w:sz="4" w:space="0" w:color="7F7F7F"/>
            </w:tcBorders>
            <w:shd w:val="clear" w:color="auto" w:fill="FFFFFF"/>
          </w:tcPr>
          <w:p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349</w:t>
            </w:r>
          </w:p>
        </w:tc>
      </w:tr>
    </w:tbl>
    <w:p w:rsidR="00460657" w:rsidRPr="00CE4862" w:rsidRDefault="00460657" w:rsidP="00460657">
      <w:pPr>
        <w:spacing w:before="360" w:after="360"/>
        <w:rPr>
          <w:rFonts w:ascii="Calibri" w:hAnsi="Calibri"/>
          <w:noProof/>
          <w:sz w:val="23"/>
          <w:szCs w:val="23"/>
        </w:rPr>
      </w:pPr>
      <w:r w:rsidRPr="00CE4862">
        <w:rPr>
          <w:rFonts w:ascii="Calibri" w:hAnsi="Calibri"/>
          <w:noProof/>
          <w:sz w:val="23"/>
          <w:szCs w:val="23"/>
        </w:rPr>
        <w:t xml:space="preserve">Αρχικό </w:t>
      </w:r>
      <w:r w:rsidRPr="00CE4862">
        <w:rPr>
          <w:rFonts w:ascii="Calibri" w:hAnsi="Calibri"/>
          <w:noProof/>
          <w:sz w:val="23"/>
          <w:szCs w:val="23"/>
          <w:lang w:val="en-US"/>
        </w:rPr>
        <w:t>Latency</w:t>
      </w:r>
      <w:r w:rsidRPr="00CE4862">
        <w:rPr>
          <w:rFonts w:ascii="Calibri" w:hAnsi="Calibri"/>
          <w:noProof/>
          <w:sz w:val="23"/>
          <w:szCs w:val="23"/>
        </w:rPr>
        <w:t>: 3766</w:t>
      </w:r>
      <w:r w:rsidR="000F241D" w:rsidRPr="00CE4862">
        <w:rPr>
          <w:rFonts w:ascii="Calibri" w:hAnsi="Calibri"/>
          <w:noProof/>
          <w:sz w:val="23"/>
          <w:szCs w:val="23"/>
        </w:rPr>
        <w:t xml:space="preserve">  </w:t>
      </w:r>
      <w:r w:rsidRPr="00CE4862">
        <w:rPr>
          <w:rFonts w:ascii="Calibri" w:hAnsi="Calibri"/>
          <w:noProof/>
          <w:sz w:val="23"/>
          <w:szCs w:val="23"/>
        </w:rPr>
        <w:t xml:space="preserve">Τελικό </w:t>
      </w:r>
      <w:r w:rsidRPr="00CE4862">
        <w:rPr>
          <w:rFonts w:ascii="Calibri" w:hAnsi="Calibri"/>
          <w:noProof/>
          <w:sz w:val="23"/>
          <w:szCs w:val="23"/>
          <w:lang w:val="en-US"/>
        </w:rPr>
        <w:t>Latency</w:t>
      </w:r>
      <w:r w:rsidRPr="00CE4862">
        <w:rPr>
          <w:rFonts w:ascii="Calibri" w:hAnsi="Calibri"/>
          <w:noProof/>
          <w:sz w:val="23"/>
          <w:szCs w:val="23"/>
        </w:rPr>
        <w:t>:</w:t>
      </w:r>
      <w:r w:rsidR="00590B47" w:rsidRPr="00CE4862">
        <w:rPr>
          <w:rFonts w:ascii="Calibri" w:hAnsi="Calibri"/>
          <w:noProof/>
          <w:sz w:val="23"/>
          <w:szCs w:val="23"/>
        </w:rPr>
        <w:t>3</w:t>
      </w:r>
      <w:r w:rsidR="00A41D16" w:rsidRPr="00CE4862">
        <w:rPr>
          <w:rFonts w:ascii="Calibri" w:hAnsi="Calibri"/>
          <w:noProof/>
          <w:sz w:val="23"/>
          <w:szCs w:val="23"/>
        </w:rPr>
        <w:t>49</w:t>
      </w:r>
    </w:p>
    <w:p w:rsidR="000F241D" w:rsidRPr="00CE4862" w:rsidRDefault="00460657" w:rsidP="005A7B84">
      <w:pPr>
        <w:spacing w:before="360" w:after="360"/>
        <w:rPr>
          <w:rFonts w:ascii="Calibri" w:hAnsi="Calibri"/>
          <w:noProof/>
          <w:sz w:val="23"/>
          <w:szCs w:val="23"/>
        </w:rPr>
      </w:pPr>
      <w:r w:rsidRPr="00CE4862">
        <w:rPr>
          <w:rFonts w:ascii="Calibri" w:hAnsi="Calibri"/>
          <w:noProof/>
          <w:sz w:val="23"/>
          <w:szCs w:val="23"/>
        </w:rPr>
        <w:t>Με βάση τα παραπάνω μπορέσαμε να μ</w:t>
      </w:r>
      <w:r w:rsidR="00AC60D2" w:rsidRPr="00CE4862">
        <w:rPr>
          <w:rFonts w:ascii="Calibri" w:hAnsi="Calibri"/>
          <w:noProof/>
          <w:sz w:val="23"/>
          <w:szCs w:val="23"/>
        </w:rPr>
        <w:t>ε</w:t>
      </w:r>
      <w:r w:rsidRPr="00CE4862">
        <w:rPr>
          <w:rFonts w:ascii="Calibri" w:hAnsi="Calibri"/>
          <w:noProof/>
          <w:sz w:val="23"/>
          <w:szCs w:val="23"/>
        </w:rPr>
        <w:t xml:space="preserve">ιώσουμε το </w:t>
      </w:r>
      <w:r w:rsidRPr="00CE4862">
        <w:rPr>
          <w:rFonts w:ascii="Calibri" w:hAnsi="Calibri"/>
          <w:noProof/>
          <w:sz w:val="23"/>
          <w:szCs w:val="23"/>
          <w:lang w:val="en-US"/>
        </w:rPr>
        <w:t>latency</w:t>
      </w:r>
      <w:r w:rsidRPr="00CE4862">
        <w:rPr>
          <w:rFonts w:ascii="Calibri" w:hAnsi="Calibri"/>
          <w:noProof/>
          <w:sz w:val="23"/>
          <w:szCs w:val="23"/>
        </w:rPr>
        <w:t xml:space="preserve"> 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αλλα </w:t>
      </w:r>
      <w:r w:rsidR="005A7B84" w:rsidRPr="00CE4862">
        <w:rPr>
          <w:rFonts w:ascii="Calibri" w:hAnsi="Calibri" w:cs="Calibri"/>
          <w:noProof/>
          <w:sz w:val="23"/>
          <w:szCs w:val="23"/>
        </w:rPr>
        <w:t xml:space="preserve"> επιπλέον,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  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 μείωση κατά 26% τα </w:t>
      </w:r>
      <w:r w:rsidR="005A7B84" w:rsidRPr="00CE4862">
        <w:rPr>
          <w:rFonts w:ascii="Calibri" w:hAnsi="Calibri" w:cs="Calibri"/>
          <w:noProof/>
          <w:sz w:val="23"/>
          <w:szCs w:val="23"/>
          <w:lang w:val="en-US"/>
        </w:rPr>
        <w:t>FF</w:t>
      </w:r>
      <w:r w:rsidR="005A7B84" w:rsidRPr="00CE4862">
        <w:rPr>
          <w:rFonts w:ascii="Calibri" w:hAnsi="Calibri" w:cs="Calibri"/>
          <w:noProof/>
          <w:sz w:val="23"/>
          <w:szCs w:val="23"/>
        </w:rPr>
        <w:t xml:space="preserve"> </w:t>
      </w:r>
      <w:r w:rsidR="000F241D" w:rsidRPr="00CE4862">
        <w:rPr>
          <w:rFonts w:ascii="Calibri" w:hAnsi="Calibri" w:cs="Calibri"/>
          <w:noProof/>
          <w:sz w:val="23"/>
          <w:szCs w:val="23"/>
        </w:rPr>
        <w:t xml:space="preserve">επιπλέον, </w:t>
      </w:r>
      <w:r w:rsidR="005A7B84" w:rsidRPr="00CE4862">
        <w:rPr>
          <w:rFonts w:ascii="Calibri" w:hAnsi="Calibri" w:cs="Calibri"/>
          <w:noProof/>
          <w:sz w:val="23"/>
          <w:szCs w:val="23"/>
        </w:rPr>
        <w:t xml:space="preserve"> 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rsidR="00460657" w:rsidRPr="00460657" w:rsidRDefault="00460657" w:rsidP="00460657">
      <w:pPr>
        <w:spacing w:before="360" w:after="360"/>
        <w:rPr>
          <w:rFonts w:ascii="Calibri" w:hAnsi="Calibri" w:cs="Calibri"/>
          <w:noProof/>
          <w:sz w:val="23"/>
          <w:szCs w:val="23"/>
        </w:rPr>
      </w:pPr>
    </w:p>
    <w:p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66" w:name="__RefHeading___Toc306572116"/>
      <w:bookmarkStart w:id="67" w:name="_Toc510818420"/>
      <w:bookmarkStart w:id="68" w:name="_Toc510818478"/>
      <w:bookmarkStart w:id="69" w:name="_Toc510818717"/>
      <w:bookmarkStart w:id="70" w:name="_Toc510818767"/>
      <w:bookmarkStart w:id="71" w:name="_Toc510818911"/>
      <w:bookmarkStart w:id="72" w:name="_Toc510819589"/>
      <w:bookmarkEnd w:id="66"/>
    </w:p>
    <w:p w:rsidR="00AA38E7" w:rsidRPr="009C590B" w:rsidRDefault="00E82A82" w:rsidP="00E82A82">
      <w:pPr>
        <w:pStyle w:val="Heading1"/>
        <w:rPr>
          <w:rFonts w:ascii="Calibri" w:hAnsi="Calibri"/>
          <w:sz w:val="36"/>
          <w:szCs w:val="36"/>
        </w:rPr>
      </w:pPr>
      <w:bookmarkStart w:id="73" w:name="_Toc511586429"/>
      <w:bookmarkStart w:id="74" w:name="_Toc511850882"/>
      <w:bookmarkStart w:id="75" w:name="_Toc512189517"/>
      <w:bookmarkStart w:id="76" w:name="_Toc512200236"/>
      <w:r w:rsidRPr="009C590B">
        <w:rPr>
          <w:rFonts w:ascii="Calibri" w:hAnsi="Calibri"/>
          <w:sz w:val="36"/>
          <w:szCs w:val="36"/>
        </w:rPr>
        <w:t>6.</w:t>
      </w:r>
      <w:r w:rsidR="00AA38E7" w:rsidRPr="009C590B">
        <w:rPr>
          <w:rFonts w:ascii="Calibri" w:hAnsi="Calibri"/>
          <w:sz w:val="36"/>
          <w:szCs w:val="36"/>
        </w:rPr>
        <w:t>Συμπεράσματα</w:t>
      </w:r>
      <w:bookmarkEnd w:id="67"/>
      <w:bookmarkEnd w:id="68"/>
      <w:bookmarkEnd w:id="69"/>
      <w:bookmarkEnd w:id="70"/>
      <w:bookmarkEnd w:id="71"/>
      <w:bookmarkEnd w:id="72"/>
      <w:bookmarkEnd w:id="73"/>
      <w:bookmarkEnd w:id="74"/>
      <w:bookmarkEnd w:id="75"/>
      <w:bookmarkEnd w:id="76"/>
    </w:p>
    <w:p w:rsidR="008D71FB" w:rsidRPr="008D71FB" w:rsidRDefault="008D71FB" w:rsidP="008D71FB"/>
    <w:p w:rsidR="002F3738" w:rsidRDefault="002F3738" w:rsidP="00AA759B">
      <w:pPr>
        <w:pStyle w:val="-"/>
        <w:ind w:firstLine="720"/>
      </w:pPr>
    </w:p>
    <w:p w:rsidR="00AA759B" w:rsidRPr="00A729BC" w:rsidRDefault="00C35F31" w:rsidP="00AA759B">
      <w:pPr>
        <w:pStyle w:val="-"/>
        <w:ind w:firstLine="720"/>
      </w:pPr>
      <w:r>
        <w:t xml:space="preserve">Σκοπός της παρούσας πτυχιακής εργασίας είναι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γραμμένοι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Εφόσον, κάναμε διάφορες αλλαγές ώστε να έχουν ίδιες πύλες εισόδους και εξόδου και καθώς αναλύσαμε την σύνθεση τους, μπορέσαμε να </w:t>
      </w:r>
      <w:r w:rsidR="00365034">
        <w:t>καταλήξουμε</w:t>
      </w:r>
      <w:r w:rsidR="006659F9">
        <w:t xml:space="preserve"> στο συμπέρασμα ότι κλειδί για  την σύνθεση </w:t>
      </w:r>
      <w:r w:rsidR="00D61F08">
        <w:t>για</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διαφόρων εντολών. Εφόσον γίνουν, όλα αυτά, με την χρήση των κατάλληλων </w:t>
      </w:r>
      <w:r w:rsidR="006659F9">
        <w:rPr>
          <w:lang w:val="en-US"/>
        </w:rPr>
        <w:t>directives</w:t>
      </w:r>
      <w:r w:rsidR="006659F9" w:rsidRPr="006659F9">
        <w:t xml:space="preserve"> </w:t>
      </w:r>
      <w:r w:rsidR="006659F9">
        <w:t xml:space="preserve">μπορούμε κι άλλο να επιταχύνουμε την απόδοση του κυκλώματος όπως κάναμε και πιο πάνω στην πιο αργή υλοποίηση που  επιταχύναμε συνολικά την απόδοση του κατά </w:t>
      </w:r>
      <w:r w:rsidR="004F42A6" w:rsidRPr="004F42A6">
        <w:t>90.</w:t>
      </w:r>
      <w:r w:rsidR="00A41D16">
        <w:t>73</w:t>
      </w:r>
      <w:r w:rsidR="006659F9">
        <w:t>%.</w:t>
      </w:r>
      <w:r w:rsidR="00D61F08">
        <w:t>Συνεπώς, ακόμη σε έναν πολύπλοκο αλγόριθμο κρυπτογράφησης</w:t>
      </w:r>
      <w:r w:rsidR="00AA759B">
        <w:t xml:space="preserve">, μπορέσαμε να έχουμε κυκλώματα με μια ικανοποιητική απόδοση, πράγμα που είναι απάντηση σε ένα ερώτημα που ήταν ανοιχτό εδώ και χρόνια. Ένα ερώτημα που παραμένει ανοιχτό, είναι όμως, αν υπάρχει τρόπος σύνθεσης ενός κώδικα γραμμένο σε γλώσσα υψηλού επιπέδου, σε γλώσσα </w:t>
      </w:r>
      <w:r w:rsidR="00AA759B">
        <w:rPr>
          <w:lang w:val="en-US"/>
        </w:rPr>
        <w:t>HDL</w:t>
      </w:r>
      <w:r w:rsidR="00AA759B">
        <w:t>, ο οποίος να είναι εύκολα αναγνώσιμος και κατανοητ</w:t>
      </w:r>
      <w:r w:rsidR="007F2364">
        <w:t>ό</w:t>
      </w:r>
      <w:r w:rsidR="00AA759B">
        <w:t>ς από τους προγραμματιστές</w:t>
      </w:r>
      <w:r w:rsidR="00A729BC" w:rsidRPr="00A729BC">
        <w:t xml:space="preserve"> </w:t>
      </w:r>
      <w:r w:rsidR="00A729BC">
        <w:t>και επιπλέον πώς θα μπορούσαμε, να έχουμε κυκλώματα με υψηλή απόδοση με την χρήση όσων το πιο δυνατών λιγότερων πόρων.</w:t>
      </w:r>
    </w:p>
    <w:p w:rsidR="008721F8" w:rsidRDefault="008721F8"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7C69F3" w:rsidRDefault="007C69F3" w:rsidP="008721F8">
      <w:pPr>
        <w:pStyle w:val="-"/>
      </w:pPr>
    </w:p>
    <w:p w:rsidR="007C69F3" w:rsidRDefault="007C69F3" w:rsidP="008721F8">
      <w:pPr>
        <w:pStyle w:val="-"/>
      </w:pPr>
    </w:p>
    <w:p w:rsidR="00460657" w:rsidRDefault="00460657" w:rsidP="008721F8">
      <w:pPr>
        <w:pStyle w:val="-"/>
      </w:pPr>
    </w:p>
    <w:p w:rsidR="00F56AED" w:rsidRPr="00117AD8" w:rsidRDefault="007C47E3" w:rsidP="00117AD8">
      <w:pPr>
        <w:pageBreakBefore/>
        <w:spacing w:before="360" w:after="360"/>
        <w:ind w:left="5760" w:firstLine="720"/>
      </w:pPr>
      <w:bookmarkStart w:id="77" w:name="__RefHeading___Toc306572117"/>
      <w:bookmarkEnd w:id="77"/>
      <w:r w:rsidRPr="009C590B">
        <w:rPr>
          <w:rFonts w:ascii="Calibri" w:hAnsi="Calibri"/>
          <w:sz w:val="36"/>
          <w:szCs w:val="36"/>
        </w:rPr>
        <w:lastRenderedPageBreak/>
        <w:t xml:space="preserve"> </w:t>
      </w:r>
      <w:bookmarkStart w:id="78" w:name="_Toc510818421"/>
      <w:bookmarkStart w:id="79" w:name="_Toc510818479"/>
      <w:bookmarkStart w:id="80" w:name="_Toc510818718"/>
      <w:bookmarkStart w:id="81" w:name="_Toc510818768"/>
      <w:bookmarkStart w:id="82"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83" w:name="_Toc510819590"/>
    </w:p>
    <w:p w:rsidR="00AA38E7" w:rsidRDefault="00E82A82" w:rsidP="00E82A82">
      <w:pPr>
        <w:pStyle w:val="Heading1"/>
        <w:rPr>
          <w:rFonts w:ascii="Calibri" w:hAnsi="Calibri"/>
          <w:sz w:val="36"/>
          <w:szCs w:val="36"/>
        </w:rPr>
      </w:pPr>
      <w:bookmarkStart w:id="84" w:name="_Toc511586430"/>
      <w:bookmarkStart w:id="85" w:name="_Toc511850883"/>
      <w:bookmarkStart w:id="86" w:name="_Toc512189518"/>
      <w:bookmarkStart w:id="87" w:name="_Toc512200237"/>
      <w:r w:rsidRPr="009C590B">
        <w:rPr>
          <w:rFonts w:ascii="Calibri" w:hAnsi="Calibri"/>
          <w:sz w:val="36"/>
          <w:szCs w:val="36"/>
        </w:rPr>
        <w:t>7.</w:t>
      </w:r>
      <w:r w:rsidR="00AA38E7" w:rsidRPr="009C590B">
        <w:rPr>
          <w:rFonts w:ascii="Calibri" w:hAnsi="Calibri"/>
          <w:sz w:val="36"/>
          <w:szCs w:val="36"/>
        </w:rPr>
        <w:t>Βιβλιογραφικές Πηγές</w:t>
      </w:r>
      <w:bookmarkEnd w:id="78"/>
      <w:bookmarkEnd w:id="79"/>
      <w:bookmarkEnd w:id="80"/>
      <w:bookmarkEnd w:id="81"/>
      <w:bookmarkEnd w:id="82"/>
      <w:bookmarkEnd w:id="83"/>
      <w:bookmarkEnd w:id="84"/>
      <w:bookmarkEnd w:id="85"/>
      <w:bookmarkEnd w:id="86"/>
      <w:bookmarkEnd w:id="87"/>
    </w:p>
    <w:p w:rsidR="003B283D" w:rsidRPr="003B283D" w:rsidRDefault="003B283D" w:rsidP="003B283D"/>
    <w:p w:rsidR="008D71FB" w:rsidRDefault="008D71FB" w:rsidP="008D71FB"/>
    <w:p w:rsidR="008D71FB" w:rsidRPr="008D71FB" w:rsidRDefault="008D71FB" w:rsidP="008D71FB"/>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proofErr w:type="spellStart"/>
      <w:r w:rsidRPr="009C590B">
        <w:rPr>
          <w:rFonts w:ascii="Calibri" w:hAnsi="Calibri"/>
          <w:lang w:val="en-US"/>
        </w:rPr>
        <w:t>en</w:t>
      </w:r>
      <w:proofErr w:type="spellEnd"/>
      <w:r w:rsidRPr="009C590B">
        <w:rPr>
          <w:rFonts w:ascii="Calibri" w:hAnsi="Calibri"/>
        </w:rPr>
        <w:t>.</w:t>
      </w:r>
      <w:proofErr w:type="spellStart"/>
      <w:r w:rsidRPr="009C590B">
        <w:rPr>
          <w:rFonts w:ascii="Calibri" w:hAnsi="Calibri"/>
          <w:lang w:val="en-US"/>
        </w:rPr>
        <w:t>wikipedia</w:t>
      </w:r>
      <w:proofErr w:type="spellEnd"/>
      <w:r w:rsidRPr="009C590B">
        <w:rPr>
          <w:rFonts w:ascii="Calibri" w:hAnsi="Calibri"/>
        </w:rPr>
        <w:t>.</w:t>
      </w:r>
      <w:r w:rsidRPr="009C590B">
        <w:rPr>
          <w:rFonts w:ascii="Calibri" w:hAnsi="Calibri"/>
          <w:lang w:val="en-US"/>
        </w:rPr>
        <w:t>org</w:t>
      </w:r>
      <w:r w:rsidRPr="009C590B">
        <w:rPr>
          <w:rFonts w:ascii="Calibri" w:hAnsi="Calibri"/>
        </w:rPr>
        <w:t>/</w:t>
      </w:r>
      <w:r w:rsidRPr="009C590B">
        <w:rPr>
          <w:rFonts w:ascii="Calibri" w:hAnsi="Calibri"/>
          <w:lang w:val="en-US"/>
        </w:rPr>
        <w:t>wiki</w:t>
      </w:r>
      <w:r w:rsidRPr="009C590B">
        <w:rPr>
          <w:rFonts w:ascii="Calibri" w:hAnsi="Calibri"/>
        </w:rPr>
        <w:t>/</w:t>
      </w:r>
      <w:r w:rsidRPr="009C590B">
        <w:rPr>
          <w:rFonts w:ascii="Calibri" w:hAnsi="Calibri"/>
          <w:lang w:val="en-US"/>
        </w:rPr>
        <w:t>Advanced</w:t>
      </w:r>
      <w:r w:rsidRPr="009C590B">
        <w:rPr>
          <w:rFonts w:ascii="Calibri" w:hAnsi="Calibri"/>
        </w:rPr>
        <w:t>_</w:t>
      </w:r>
      <w:r w:rsidRPr="009C590B">
        <w:rPr>
          <w:rFonts w:ascii="Calibri" w:hAnsi="Calibri"/>
          <w:lang w:val="en-US"/>
        </w:rPr>
        <w:t>Encryption</w:t>
      </w:r>
      <w:r w:rsidRPr="009C590B">
        <w:rPr>
          <w:rFonts w:ascii="Calibri" w:hAnsi="Calibri"/>
        </w:rPr>
        <w:t>_</w:t>
      </w:r>
      <w:r w:rsidRPr="009C590B">
        <w:rPr>
          <w:rFonts w:ascii="Calibri" w:hAnsi="Calibri"/>
          <w:lang w:val="en-US"/>
        </w:rPr>
        <w:t>Standard</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www</w:t>
      </w:r>
      <w:r w:rsidRPr="009C590B">
        <w:rPr>
          <w:rFonts w:ascii="Calibri" w:hAnsi="Calibri"/>
        </w:rPr>
        <w:t>.</w:t>
      </w:r>
      <w:proofErr w:type="spellStart"/>
      <w:r w:rsidRPr="009C590B">
        <w:rPr>
          <w:rFonts w:ascii="Calibri" w:hAnsi="Calibri"/>
          <w:lang w:val="en-US"/>
        </w:rPr>
        <w:t>xilinx</w:t>
      </w:r>
      <w:proofErr w:type="spellEnd"/>
      <w:r w:rsidRPr="009C590B">
        <w:rPr>
          <w:rFonts w:ascii="Calibri" w:hAnsi="Calibri"/>
        </w:rPr>
        <w:t>.</w:t>
      </w:r>
      <w:r w:rsidRPr="009C590B">
        <w:rPr>
          <w:rFonts w:ascii="Calibri" w:hAnsi="Calibri"/>
          <w:lang w:val="en-US"/>
        </w:rPr>
        <w:t>com</w:t>
      </w:r>
      <w:r w:rsidRPr="009C590B">
        <w:rPr>
          <w:rFonts w:ascii="Calibri" w:hAnsi="Calibri"/>
        </w:rPr>
        <w:t>/</w:t>
      </w:r>
      <w:r w:rsidRPr="009C590B">
        <w:rPr>
          <w:rFonts w:ascii="Calibri" w:hAnsi="Calibri"/>
          <w:lang w:val="en-US"/>
        </w:rPr>
        <w:t>video</w:t>
      </w:r>
      <w:r w:rsidRPr="009C590B">
        <w:rPr>
          <w:rFonts w:ascii="Calibri" w:hAnsi="Calibri"/>
        </w:rPr>
        <w:t>/</w:t>
      </w:r>
      <w:r w:rsidRPr="009C590B">
        <w:rPr>
          <w:rFonts w:ascii="Calibri" w:hAnsi="Calibri"/>
          <w:lang w:val="en-US"/>
        </w:rPr>
        <w:t>hardware</w:t>
      </w:r>
      <w:r w:rsidRPr="009C590B">
        <w:rPr>
          <w:rFonts w:ascii="Calibri" w:hAnsi="Calibri"/>
        </w:rPr>
        <w:t>/</w:t>
      </w:r>
      <w:proofErr w:type="spellStart"/>
      <w:r w:rsidRPr="009C590B">
        <w:rPr>
          <w:rFonts w:ascii="Calibri" w:hAnsi="Calibri"/>
          <w:lang w:val="en-US"/>
        </w:rPr>
        <w:t>vivado</w:t>
      </w:r>
      <w:proofErr w:type="spellEnd"/>
      <w:r w:rsidRPr="009C590B">
        <w:rPr>
          <w:rFonts w:ascii="Calibri" w:hAnsi="Calibri"/>
        </w:rPr>
        <w:t>-</w:t>
      </w:r>
      <w:proofErr w:type="spellStart"/>
      <w:r w:rsidRPr="009C590B">
        <w:rPr>
          <w:rFonts w:ascii="Calibri" w:hAnsi="Calibri"/>
          <w:lang w:val="en-US"/>
        </w:rPr>
        <w:t>hls</w:t>
      </w:r>
      <w:proofErr w:type="spellEnd"/>
      <w:r w:rsidRPr="009C590B">
        <w:rPr>
          <w:rFonts w:ascii="Calibri" w:hAnsi="Calibri"/>
        </w:rPr>
        <w:t>-</w:t>
      </w:r>
      <w:r w:rsidRPr="009C590B">
        <w:rPr>
          <w:rFonts w:ascii="Calibri" w:hAnsi="Calibri"/>
          <w:lang w:val="en-US"/>
        </w:rPr>
        <w:t>in</w:t>
      </w:r>
      <w:r w:rsidRPr="009C590B">
        <w:rPr>
          <w:rFonts w:ascii="Calibri" w:hAnsi="Calibri"/>
        </w:rPr>
        <w:t>-</w:t>
      </w:r>
      <w:r w:rsidRPr="009C590B">
        <w:rPr>
          <w:rFonts w:ascii="Calibri" w:hAnsi="Calibri"/>
          <w:lang w:val="en-US"/>
        </w:rPr>
        <w:t>depth</w:t>
      </w:r>
      <w:r w:rsidRPr="009C590B">
        <w:rPr>
          <w:rFonts w:ascii="Calibri" w:hAnsi="Calibri"/>
        </w:rPr>
        <w:t>-</w:t>
      </w:r>
      <w:r w:rsidRPr="009C590B">
        <w:rPr>
          <w:rFonts w:ascii="Calibri" w:hAnsi="Calibri"/>
          <w:lang w:val="en-US"/>
        </w:rPr>
        <w:t>technical</w:t>
      </w:r>
      <w:r w:rsidRPr="009C590B">
        <w:rPr>
          <w:rFonts w:ascii="Calibri" w:hAnsi="Calibri"/>
        </w:rPr>
        <w:t>-</w:t>
      </w:r>
      <w:r w:rsidRPr="009C590B">
        <w:rPr>
          <w:rFonts w:ascii="Calibri" w:hAnsi="Calibri"/>
          <w:lang w:val="en-US"/>
        </w:rPr>
        <w:t>overview</w:t>
      </w:r>
      <w:r w:rsidRPr="009C590B">
        <w:rPr>
          <w:rFonts w:ascii="Calibri" w:hAnsi="Calibri"/>
        </w:rPr>
        <w:t>.</w:t>
      </w:r>
      <w:r w:rsidRPr="009C590B">
        <w:rPr>
          <w:rFonts w:ascii="Calibri" w:hAnsi="Calibri"/>
          <w:lang w:val="en-US"/>
        </w:rPr>
        <w:t>html</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www</w:t>
      </w:r>
      <w:r w:rsidRPr="009C590B">
        <w:rPr>
          <w:rFonts w:ascii="Calibri" w:hAnsi="Calibri"/>
        </w:rPr>
        <w:t>.</w:t>
      </w:r>
      <w:proofErr w:type="spellStart"/>
      <w:r w:rsidRPr="009C590B">
        <w:rPr>
          <w:rFonts w:ascii="Calibri" w:hAnsi="Calibri"/>
          <w:lang w:val="en-US"/>
        </w:rPr>
        <w:t>xilinx</w:t>
      </w:r>
      <w:proofErr w:type="spellEnd"/>
      <w:r w:rsidRPr="009C590B">
        <w:rPr>
          <w:rFonts w:ascii="Calibri" w:hAnsi="Calibri"/>
        </w:rPr>
        <w:t>.</w:t>
      </w:r>
      <w:r w:rsidRPr="009C590B">
        <w:rPr>
          <w:rFonts w:ascii="Calibri" w:hAnsi="Calibri"/>
          <w:lang w:val="en-US"/>
        </w:rPr>
        <w:t>com</w:t>
      </w:r>
      <w:r w:rsidRPr="009C590B">
        <w:rPr>
          <w:rFonts w:ascii="Calibri" w:hAnsi="Calibri"/>
        </w:rPr>
        <w:t>/</w:t>
      </w:r>
      <w:r w:rsidRPr="009C590B">
        <w:rPr>
          <w:rFonts w:ascii="Calibri" w:hAnsi="Calibri"/>
          <w:lang w:val="en-US"/>
        </w:rPr>
        <w:t>support</w:t>
      </w:r>
      <w:r w:rsidRPr="009C590B">
        <w:rPr>
          <w:rFonts w:ascii="Calibri" w:hAnsi="Calibri"/>
        </w:rPr>
        <w:t>/</w:t>
      </w:r>
      <w:r w:rsidRPr="009C590B">
        <w:rPr>
          <w:rFonts w:ascii="Calibri" w:hAnsi="Calibri"/>
          <w:lang w:val="en-US"/>
        </w:rPr>
        <w:t>documentation</w:t>
      </w:r>
      <w:r w:rsidRPr="009C590B">
        <w:rPr>
          <w:rFonts w:ascii="Calibri" w:hAnsi="Calibri"/>
        </w:rPr>
        <w:t>-</w:t>
      </w:r>
      <w:r w:rsidRPr="009C590B">
        <w:rPr>
          <w:rFonts w:ascii="Calibri" w:hAnsi="Calibri"/>
          <w:lang w:val="en-US"/>
        </w:rPr>
        <w:t>navigation</w:t>
      </w:r>
      <w:r w:rsidRPr="009C590B">
        <w:rPr>
          <w:rFonts w:ascii="Calibri" w:hAnsi="Calibri"/>
        </w:rPr>
        <w:t>/</w:t>
      </w:r>
      <w:r w:rsidRPr="009C590B">
        <w:rPr>
          <w:rFonts w:ascii="Calibri" w:hAnsi="Calibri"/>
          <w:lang w:val="en-US"/>
        </w:rPr>
        <w:t>design</w:t>
      </w:r>
      <w:r w:rsidRPr="009C590B">
        <w:rPr>
          <w:rFonts w:ascii="Calibri" w:hAnsi="Calibri"/>
        </w:rPr>
        <w:t>-</w:t>
      </w:r>
      <w:r w:rsidRPr="009C590B">
        <w:rPr>
          <w:rFonts w:ascii="Calibri" w:hAnsi="Calibri"/>
          <w:lang w:val="en-US"/>
        </w:rPr>
        <w:t>hubs</w:t>
      </w:r>
      <w:r w:rsidRPr="009C590B">
        <w:rPr>
          <w:rFonts w:ascii="Calibri" w:hAnsi="Calibri"/>
        </w:rPr>
        <w:t>/</w:t>
      </w:r>
      <w:r w:rsidRPr="009C590B">
        <w:rPr>
          <w:rFonts w:ascii="Calibri" w:hAnsi="Calibri"/>
          <w:lang w:val="en-US"/>
        </w:rPr>
        <w:t>dh</w:t>
      </w:r>
      <w:r w:rsidRPr="009C590B">
        <w:rPr>
          <w:rFonts w:ascii="Calibri" w:hAnsi="Calibri"/>
        </w:rPr>
        <w:t>0012-</w:t>
      </w:r>
      <w:proofErr w:type="spellStart"/>
      <w:r w:rsidRPr="009C590B">
        <w:rPr>
          <w:rFonts w:ascii="Calibri" w:hAnsi="Calibri"/>
          <w:lang w:val="en-US"/>
        </w:rPr>
        <w:t>vivado</w:t>
      </w:r>
      <w:proofErr w:type="spellEnd"/>
      <w:r w:rsidRPr="009C590B">
        <w:rPr>
          <w:rFonts w:ascii="Calibri" w:hAnsi="Calibri"/>
        </w:rPr>
        <w:t>-</w:t>
      </w:r>
      <w:r w:rsidRPr="009C590B">
        <w:rPr>
          <w:rFonts w:ascii="Calibri" w:hAnsi="Calibri"/>
          <w:lang w:val="en-US"/>
        </w:rPr>
        <w:t>high</w:t>
      </w:r>
      <w:r w:rsidRPr="009C590B">
        <w:rPr>
          <w:rFonts w:ascii="Calibri" w:hAnsi="Calibri"/>
        </w:rPr>
        <w:t>-</w:t>
      </w:r>
      <w:r w:rsidRPr="009C590B">
        <w:rPr>
          <w:rFonts w:ascii="Calibri" w:hAnsi="Calibri"/>
          <w:lang w:val="en-US"/>
        </w:rPr>
        <w:t>level</w:t>
      </w:r>
      <w:r w:rsidRPr="009C590B">
        <w:rPr>
          <w:rFonts w:ascii="Calibri" w:hAnsi="Calibri"/>
        </w:rPr>
        <w:t>-</w:t>
      </w:r>
      <w:r w:rsidRPr="009C590B">
        <w:rPr>
          <w:rFonts w:ascii="Calibri" w:hAnsi="Calibri"/>
          <w:lang w:val="en-US"/>
        </w:rPr>
        <w:t>synthesis</w:t>
      </w:r>
      <w:r w:rsidRPr="009C590B">
        <w:rPr>
          <w:rFonts w:ascii="Calibri" w:hAnsi="Calibri"/>
        </w:rPr>
        <w:t>-</w:t>
      </w:r>
      <w:r w:rsidRPr="009C590B">
        <w:rPr>
          <w:rFonts w:ascii="Calibri" w:hAnsi="Calibri"/>
          <w:lang w:val="en-US"/>
        </w:rPr>
        <w:t>hub</w:t>
      </w:r>
      <w:r w:rsidRPr="009C590B">
        <w:rPr>
          <w:rFonts w:ascii="Calibri" w:hAnsi="Calibri"/>
        </w:rPr>
        <w:t>.</w:t>
      </w:r>
      <w:r w:rsidRPr="009C590B">
        <w:rPr>
          <w:rFonts w:ascii="Calibri" w:hAnsi="Calibri"/>
          <w:lang w:val="en-US"/>
        </w:rPr>
        <w:t>html</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w:t>
      </w:r>
      <w:r w:rsidRPr="009C590B">
        <w:rPr>
          <w:rFonts w:ascii="Calibri" w:hAnsi="Calibri"/>
        </w:rPr>
        <w:t>://</w:t>
      </w:r>
      <w:r w:rsidRPr="009C590B">
        <w:rPr>
          <w:rFonts w:ascii="Calibri" w:hAnsi="Calibri"/>
          <w:lang w:val="en-US"/>
        </w:rPr>
        <w:t>www</w:t>
      </w:r>
      <w:r w:rsidRPr="009C590B">
        <w:rPr>
          <w:rFonts w:ascii="Calibri" w:hAnsi="Calibri"/>
        </w:rPr>
        <w:t>.</w:t>
      </w:r>
      <w:proofErr w:type="spellStart"/>
      <w:r w:rsidRPr="009C590B">
        <w:rPr>
          <w:rFonts w:ascii="Calibri" w:hAnsi="Calibri"/>
          <w:lang w:val="en-US"/>
        </w:rPr>
        <w:t>eit</w:t>
      </w:r>
      <w:proofErr w:type="spellEnd"/>
      <w:r w:rsidRPr="009C590B">
        <w:rPr>
          <w:rFonts w:ascii="Calibri" w:hAnsi="Calibri"/>
        </w:rPr>
        <w:t>.</w:t>
      </w:r>
      <w:r w:rsidRPr="009C590B">
        <w:rPr>
          <w:rFonts w:ascii="Calibri" w:hAnsi="Calibri"/>
          <w:lang w:val="en-US"/>
        </w:rPr>
        <w:t>lth</w:t>
      </w:r>
      <w:r w:rsidRPr="009C590B">
        <w:rPr>
          <w:rFonts w:ascii="Calibri" w:hAnsi="Calibri"/>
        </w:rPr>
        <w:t>.</w:t>
      </w:r>
      <w:r w:rsidRPr="009C590B">
        <w:rPr>
          <w:rFonts w:ascii="Calibri" w:hAnsi="Calibri"/>
          <w:lang w:val="en-US"/>
        </w:rPr>
        <w:t>se</w:t>
      </w:r>
      <w:r w:rsidRPr="009C590B">
        <w:rPr>
          <w:rFonts w:ascii="Calibri" w:hAnsi="Calibri"/>
        </w:rPr>
        <w:t>/</w:t>
      </w:r>
      <w:proofErr w:type="spellStart"/>
      <w:r w:rsidRPr="009C590B">
        <w:rPr>
          <w:rFonts w:ascii="Calibri" w:hAnsi="Calibri"/>
          <w:lang w:val="en-US"/>
        </w:rPr>
        <w:t>fileadmin</w:t>
      </w:r>
      <w:proofErr w:type="spellEnd"/>
      <w:r w:rsidRPr="009C590B">
        <w:rPr>
          <w:rFonts w:ascii="Calibri" w:hAnsi="Calibri"/>
        </w:rPr>
        <w:t>/</w:t>
      </w:r>
      <w:proofErr w:type="spellStart"/>
      <w:r w:rsidRPr="009C590B">
        <w:rPr>
          <w:rFonts w:ascii="Calibri" w:hAnsi="Calibri"/>
          <w:lang w:val="en-US"/>
        </w:rPr>
        <w:t>eit</w:t>
      </w:r>
      <w:proofErr w:type="spellEnd"/>
      <w:r w:rsidRPr="009C590B">
        <w:rPr>
          <w:rFonts w:ascii="Calibri" w:hAnsi="Calibri"/>
        </w:rPr>
        <w:t>/</w:t>
      </w:r>
      <w:r w:rsidRPr="009C590B">
        <w:rPr>
          <w:rFonts w:ascii="Calibri" w:hAnsi="Calibri"/>
          <w:lang w:val="en-US"/>
        </w:rPr>
        <w:t>courses</w:t>
      </w:r>
      <w:r w:rsidRPr="009C590B">
        <w:rPr>
          <w:rFonts w:ascii="Calibri" w:hAnsi="Calibri"/>
        </w:rPr>
        <w:t>/</w:t>
      </w:r>
      <w:proofErr w:type="spellStart"/>
      <w:r w:rsidRPr="009C590B">
        <w:rPr>
          <w:rFonts w:ascii="Calibri" w:hAnsi="Calibri"/>
          <w:lang w:val="en-US"/>
        </w:rPr>
        <w:t>etin</w:t>
      </w:r>
      <w:proofErr w:type="spellEnd"/>
      <w:r w:rsidRPr="009C590B">
        <w:rPr>
          <w:rFonts w:ascii="Calibri" w:hAnsi="Calibri"/>
        </w:rPr>
        <w:t>45/</w:t>
      </w:r>
      <w:r w:rsidRPr="009C590B">
        <w:rPr>
          <w:rFonts w:ascii="Calibri" w:hAnsi="Calibri"/>
          <w:lang w:val="en-US"/>
        </w:rPr>
        <w:t>Lab</w:t>
      </w:r>
      <w:r w:rsidRPr="009C590B">
        <w:rPr>
          <w:rFonts w:ascii="Calibri" w:hAnsi="Calibri"/>
        </w:rPr>
        <w:t>_</w:t>
      </w:r>
      <w:r w:rsidRPr="009C590B">
        <w:rPr>
          <w:rFonts w:ascii="Calibri" w:hAnsi="Calibri"/>
          <w:lang w:val="en-US"/>
        </w:rPr>
        <w:t>Files</w:t>
      </w:r>
      <w:r w:rsidRPr="009C590B">
        <w:rPr>
          <w:rFonts w:ascii="Calibri" w:hAnsi="Calibri"/>
        </w:rPr>
        <w:t>/</w:t>
      </w:r>
      <w:r w:rsidRPr="009C590B">
        <w:rPr>
          <w:rFonts w:ascii="Calibri" w:hAnsi="Calibri"/>
          <w:lang w:val="en-US"/>
        </w:rPr>
        <w:t>Catapult</w:t>
      </w:r>
      <w:r w:rsidRPr="009C590B">
        <w:rPr>
          <w:rFonts w:ascii="Calibri" w:hAnsi="Calibri"/>
        </w:rPr>
        <w:t>_</w:t>
      </w:r>
      <w:r w:rsidRPr="009C590B">
        <w:rPr>
          <w:rFonts w:ascii="Calibri" w:hAnsi="Calibri"/>
          <w:lang w:val="en-US"/>
        </w:rPr>
        <w:t>Work</w:t>
      </w:r>
      <w:r w:rsidRPr="009C590B">
        <w:rPr>
          <w:rFonts w:ascii="Calibri" w:hAnsi="Calibri"/>
        </w:rPr>
        <w:t>_</w:t>
      </w:r>
      <w:r w:rsidRPr="009C590B">
        <w:rPr>
          <w:rFonts w:ascii="Calibri" w:hAnsi="Calibri"/>
          <w:lang w:val="en-US"/>
        </w:rPr>
        <w:t>Flow</w:t>
      </w:r>
      <w:r w:rsidRPr="009C590B">
        <w:rPr>
          <w:rFonts w:ascii="Calibri" w:hAnsi="Calibri"/>
        </w:rPr>
        <w:t>_</w:t>
      </w:r>
      <w:proofErr w:type="spellStart"/>
      <w:r w:rsidRPr="009C590B">
        <w:rPr>
          <w:rFonts w:ascii="Calibri" w:hAnsi="Calibri"/>
          <w:lang w:val="en-US"/>
        </w:rPr>
        <w:t>Toturial</w:t>
      </w:r>
      <w:proofErr w:type="spellEnd"/>
      <w:r w:rsidRPr="009C590B">
        <w:rPr>
          <w:rFonts w:ascii="Calibri" w:hAnsi="Calibri"/>
        </w:rPr>
        <w:t>.</w:t>
      </w:r>
      <w:r w:rsidRPr="009C590B">
        <w:rPr>
          <w:rFonts w:ascii="Calibri" w:hAnsi="Calibri"/>
          <w:lang w:val="en-US"/>
        </w:rPr>
        <w:t>pdf</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w:t>
      </w:r>
      <w:r w:rsidRPr="009C590B">
        <w:rPr>
          <w:rFonts w:ascii="Calibri" w:hAnsi="Calibri"/>
        </w:rPr>
        <w:t>://</w:t>
      </w:r>
      <w:r w:rsidRPr="009C590B">
        <w:rPr>
          <w:rFonts w:ascii="Calibri" w:hAnsi="Calibri"/>
          <w:lang w:val="en-US"/>
        </w:rPr>
        <w:t>users</w:t>
      </w:r>
      <w:r w:rsidRPr="009C590B">
        <w:rPr>
          <w:rFonts w:ascii="Calibri" w:hAnsi="Calibri"/>
        </w:rPr>
        <w:t>.</w:t>
      </w:r>
      <w:proofErr w:type="spellStart"/>
      <w:r w:rsidRPr="009C590B">
        <w:rPr>
          <w:rFonts w:ascii="Calibri" w:hAnsi="Calibri"/>
          <w:lang w:val="en-US"/>
        </w:rPr>
        <w:t>ece</w:t>
      </w:r>
      <w:proofErr w:type="spellEnd"/>
      <w:r w:rsidRPr="009C590B">
        <w:rPr>
          <w:rFonts w:ascii="Calibri" w:hAnsi="Calibri"/>
        </w:rPr>
        <w:t>.</w:t>
      </w:r>
      <w:proofErr w:type="spellStart"/>
      <w:r w:rsidRPr="009C590B">
        <w:rPr>
          <w:rFonts w:ascii="Calibri" w:hAnsi="Calibri"/>
          <w:lang w:val="en-US"/>
        </w:rPr>
        <w:t>utexas</w:t>
      </w:r>
      <w:proofErr w:type="spellEnd"/>
      <w:r w:rsidRPr="009C590B">
        <w:rPr>
          <w:rFonts w:ascii="Calibri" w:hAnsi="Calibri"/>
        </w:rPr>
        <w:t>.</w:t>
      </w:r>
      <w:proofErr w:type="spellStart"/>
      <w:r w:rsidRPr="009C590B">
        <w:rPr>
          <w:rFonts w:ascii="Calibri" w:hAnsi="Calibri"/>
          <w:lang w:val="en-US"/>
        </w:rPr>
        <w:t>edu</w:t>
      </w:r>
      <w:proofErr w:type="spellEnd"/>
      <w:r w:rsidRPr="009C590B">
        <w:rPr>
          <w:rFonts w:ascii="Calibri" w:hAnsi="Calibri"/>
        </w:rPr>
        <w:t>/~</w:t>
      </w:r>
      <w:proofErr w:type="spellStart"/>
      <w:r w:rsidRPr="009C590B">
        <w:rPr>
          <w:rFonts w:ascii="Calibri" w:hAnsi="Calibri"/>
          <w:lang w:val="en-US"/>
        </w:rPr>
        <w:t>gerstl</w:t>
      </w:r>
      <w:proofErr w:type="spellEnd"/>
      <w:r w:rsidRPr="009C590B">
        <w:rPr>
          <w:rFonts w:ascii="Calibri" w:hAnsi="Calibri"/>
        </w:rPr>
        <w:t>/</w:t>
      </w:r>
      <w:proofErr w:type="spellStart"/>
      <w:r w:rsidRPr="009C590B">
        <w:rPr>
          <w:rFonts w:ascii="Calibri" w:hAnsi="Calibri"/>
          <w:lang w:val="en-US"/>
        </w:rPr>
        <w:t>ee</w:t>
      </w:r>
      <w:proofErr w:type="spellEnd"/>
      <w:r w:rsidRPr="009C590B">
        <w:rPr>
          <w:rFonts w:ascii="Calibri" w:hAnsi="Calibri"/>
        </w:rPr>
        <w:t>382</w:t>
      </w:r>
      <w:r w:rsidRPr="009C590B">
        <w:rPr>
          <w:rFonts w:ascii="Calibri" w:hAnsi="Calibri"/>
          <w:lang w:val="en-US"/>
        </w:rPr>
        <w:t>v</w:t>
      </w:r>
      <w:r w:rsidRPr="009C590B">
        <w:rPr>
          <w:rFonts w:ascii="Calibri" w:hAnsi="Calibri"/>
        </w:rPr>
        <w:t>_</w:t>
      </w:r>
      <w:r w:rsidRPr="009C590B">
        <w:rPr>
          <w:rFonts w:ascii="Calibri" w:hAnsi="Calibri"/>
          <w:lang w:val="en-US"/>
        </w:rPr>
        <w:t>f</w:t>
      </w:r>
      <w:r w:rsidRPr="009C590B">
        <w:rPr>
          <w:rFonts w:ascii="Calibri" w:hAnsi="Calibri"/>
        </w:rPr>
        <w:t>14/</w:t>
      </w:r>
      <w:proofErr w:type="spellStart"/>
      <w:r w:rsidRPr="009C590B">
        <w:rPr>
          <w:rFonts w:ascii="Calibri" w:hAnsi="Calibri"/>
          <w:lang w:val="en-US"/>
        </w:rPr>
        <w:t>soc</w:t>
      </w:r>
      <w:proofErr w:type="spellEnd"/>
      <w:r w:rsidRPr="009C590B">
        <w:rPr>
          <w:rFonts w:ascii="Calibri" w:hAnsi="Calibri"/>
        </w:rPr>
        <w:t>/</w:t>
      </w:r>
      <w:proofErr w:type="spellStart"/>
      <w:r w:rsidRPr="009C590B">
        <w:rPr>
          <w:rFonts w:ascii="Calibri" w:hAnsi="Calibri"/>
          <w:lang w:val="en-US"/>
        </w:rPr>
        <w:t>vivado</w:t>
      </w:r>
      <w:proofErr w:type="spellEnd"/>
      <w:r w:rsidRPr="009C590B">
        <w:rPr>
          <w:rFonts w:ascii="Calibri" w:hAnsi="Calibri"/>
        </w:rPr>
        <w:t>_</w:t>
      </w:r>
      <w:proofErr w:type="spellStart"/>
      <w:r w:rsidRPr="009C590B">
        <w:rPr>
          <w:rFonts w:ascii="Calibri" w:hAnsi="Calibri"/>
          <w:lang w:val="en-US"/>
        </w:rPr>
        <w:t>hls</w:t>
      </w:r>
      <w:proofErr w:type="spellEnd"/>
      <w:r w:rsidRPr="009C590B">
        <w:rPr>
          <w:rFonts w:ascii="Calibri" w:hAnsi="Calibri"/>
        </w:rPr>
        <w:t>/</w:t>
      </w:r>
      <w:proofErr w:type="spellStart"/>
      <w:r w:rsidRPr="009C590B">
        <w:rPr>
          <w:rFonts w:ascii="Calibri" w:hAnsi="Calibri"/>
          <w:lang w:val="en-US"/>
        </w:rPr>
        <w:t>VivadoHLS</w:t>
      </w:r>
      <w:proofErr w:type="spellEnd"/>
      <w:r w:rsidRPr="009C590B">
        <w:rPr>
          <w:rFonts w:ascii="Calibri" w:hAnsi="Calibri"/>
        </w:rPr>
        <w:t>_</w:t>
      </w:r>
      <w:r w:rsidRPr="009C590B">
        <w:rPr>
          <w:rFonts w:ascii="Calibri" w:hAnsi="Calibri"/>
          <w:lang w:val="en-US"/>
        </w:rPr>
        <w:t>Overview</w:t>
      </w:r>
      <w:r w:rsidRPr="009C590B">
        <w:rPr>
          <w:rFonts w:ascii="Calibri" w:hAnsi="Calibri"/>
        </w:rPr>
        <w:t>.</w:t>
      </w:r>
      <w:r w:rsidRPr="009C590B">
        <w:rPr>
          <w:rFonts w:ascii="Calibri" w:hAnsi="Calibri"/>
          <w:lang w:val="en-US"/>
        </w:rPr>
        <w:t>pdf</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proofErr w:type="spellStart"/>
      <w:r w:rsidRPr="009C590B">
        <w:rPr>
          <w:rFonts w:ascii="Calibri" w:hAnsi="Calibri"/>
          <w:lang w:val="en-US"/>
        </w:rPr>
        <w:t>en</w:t>
      </w:r>
      <w:proofErr w:type="spellEnd"/>
      <w:r w:rsidRPr="009C590B">
        <w:rPr>
          <w:rFonts w:ascii="Calibri" w:hAnsi="Calibri"/>
        </w:rPr>
        <w:t>.</w:t>
      </w:r>
      <w:proofErr w:type="spellStart"/>
      <w:r w:rsidRPr="009C590B">
        <w:rPr>
          <w:rFonts w:ascii="Calibri" w:hAnsi="Calibri"/>
          <w:lang w:val="en-US"/>
        </w:rPr>
        <w:t>wikipedia</w:t>
      </w:r>
      <w:proofErr w:type="spellEnd"/>
      <w:r w:rsidRPr="009C590B">
        <w:rPr>
          <w:rFonts w:ascii="Calibri" w:hAnsi="Calibri"/>
        </w:rPr>
        <w:t>.</w:t>
      </w:r>
      <w:r w:rsidRPr="009C590B">
        <w:rPr>
          <w:rFonts w:ascii="Calibri" w:hAnsi="Calibri"/>
          <w:lang w:val="en-US"/>
        </w:rPr>
        <w:t>org</w:t>
      </w:r>
      <w:r w:rsidRPr="009C590B">
        <w:rPr>
          <w:rFonts w:ascii="Calibri" w:hAnsi="Calibri"/>
        </w:rPr>
        <w:t>/</w:t>
      </w:r>
      <w:r w:rsidRPr="009C590B">
        <w:rPr>
          <w:rFonts w:ascii="Calibri" w:hAnsi="Calibri"/>
          <w:lang w:val="en-US"/>
        </w:rPr>
        <w:t>wiki</w:t>
      </w:r>
      <w:r w:rsidRPr="009C590B">
        <w:rPr>
          <w:rFonts w:ascii="Calibri" w:hAnsi="Calibri"/>
        </w:rPr>
        <w:t>/</w:t>
      </w:r>
      <w:r w:rsidRPr="009C590B">
        <w:rPr>
          <w:rFonts w:ascii="Calibri" w:hAnsi="Calibri"/>
          <w:lang w:val="en-US"/>
        </w:rPr>
        <w:t>Xilinx</w:t>
      </w:r>
      <w:r w:rsidRPr="009C590B">
        <w:rPr>
          <w:rFonts w:ascii="Calibri" w:hAnsi="Calibri"/>
        </w:rPr>
        <w:t>_</w:t>
      </w:r>
      <w:proofErr w:type="spellStart"/>
      <w:r w:rsidRPr="009C590B">
        <w:rPr>
          <w:rFonts w:ascii="Calibri" w:hAnsi="Calibri"/>
          <w:lang w:val="en-US"/>
        </w:rPr>
        <w:t>Vivado</w:t>
      </w:r>
      <w:proofErr w:type="spellEnd"/>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www</w:t>
      </w:r>
      <w:r w:rsidRPr="009C590B">
        <w:rPr>
          <w:rFonts w:ascii="Calibri" w:hAnsi="Calibri"/>
        </w:rPr>
        <w:t>.</w:t>
      </w:r>
      <w:proofErr w:type="spellStart"/>
      <w:r w:rsidRPr="009C590B">
        <w:rPr>
          <w:rFonts w:ascii="Calibri" w:hAnsi="Calibri"/>
          <w:lang w:val="en-US"/>
        </w:rPr>
        <w:t>xilinx</w:t>
      </w:r>
      <w:proofErr w:type="spellEnd"/>
      <w:r w:rsidRPr="009C590B">
        <w:rPr>
          <w:rFonts w:ascii="Calibri" w:hAnsi="Calibri"/>
        </w:rPr>
        <w:t>.</w:t>
      </w:r>
      <w:r w:rsidRPr="009C590B">
        <w:rPr>
          <w:rFonts w:ascii="Calibri" w:hAnsi="Calibri"/>
          <w:lang w:val="en-US"/>
        </w:rPr>
        <w:t>com</w:t>
      </w:r>
      <w:r w:rsidRPr="009C590B">
        <w:rPr>
          <w:rFonts w:ascii="Calibri" w:hAnsi="Calibri"/>
        </w:rPr>
        <w:t>/</w:t>
      </w:r>
      <w:r w:rsidRPr="009C590B">
        <w:rPr>
          <w:rFonts w:ascii="Calibri" w:hAnsi="Calibri"/>
          <w:lang w:val="en-US"/>
        </w:rPr>
        <w:t>support</w:t>
      </w:r>
      <w:r w:rsidRPr="009C590B">
        <w:rPr>
          <w:rFonts w:ascii="Calibri" w:hAnsi="Calibri"/>
        </w:rPr>
        <w:t>/</w:t>
      </w:r>
      <w:r w:rsidRPr="009C590B">
        <w:rPr>
          <w:rFonts w:ascii="Calibri" w:hAnsi="Calibri"/>
          <w:lang w:val="en-US"/>
        </w:rPr>
        <w:t>documentation</w:t>
      </w:r>
      <w:r w:rsidRPr="009C590B">
        <w:rPr>
          <w:rFonts w:ascii="Calibri" w:hAnsi="Calibri"/>
        </w:rPr>
        <w:t>/</w:t>
      </w:r>
      <w:proofErr w:type="spellStart"/>
      <w:r w:rsidRPr="009C590B">
        <w:rPr>
          <w:rFonts w:ascii="Calibri" w:hAnsi="Calibri"/>
          <w:lang w:val="en-US"/>
        </w:rPr>
        <w:t>sw</w:t>
      </w:r>
      <w:proofErr w:type="spellEnd"/>
      <w:r w:rsidRPr="009C590B">
        <w:rPr>
          <w:rFonts w:ascii="Calibri" w:hAnsi="Calibri"/>
        </w:rPr>
        <w:t>_</w:t>
      </w:r>
      <w:r w:rsidRPr="009C590B">
        <w:rPr>
          <w:rFonts w:ascii="Calibri" w:hAnsi="Calibri"/>
          <w:lang w:val="en-US"/>
        </w:rPr>
        <w:t>manuals</w:t>
      </w:r>
      <w:r w:rsidRPr="009C590B">
        <w:rPr>
          <w:rFonts w:ascii="Calibri" w:hAnsi="Calibri"/>
        </w:rPr>
        <w:t>/</w:t>
      </w:r>
      <w:proofErr w:type="spellStart"/>
      <w:r w:rsidRPr="009C590B">
        <w:rPr>
          <w:rFonts w:ascii="Calibri" w:hAnsi="Calibri"/>
          <w:lang w:val="en-US"/>
        </w:rPr>
        <w:t>ug</w:t>
      </w:r>
      <w:proofErr w:type="spellEnd"/>
      <w:r w:rsidRPr="009C590B">
        <w:rPr>
          <w:rFonts w:ascii="Calibri" w:hAnsi="Calibri"/>
        </w:rPr>
        <w:t>998-</w:t>
      </w:r>
      <w:proofErr w:type="spellStart"/>
      <w:r w:rsidRPr="009C590B">
        <w:rPr>
          <w:rFonts w:ascii="Calibri" w:hAnsi="Calibri"/>
          <w:lang w:val="en-US"/>
        </w:rPr>
        <w:t>vivado</w:t>
      </w:r>
      <w:proofErr w:type="spellEnd"/>
      <w:r w:rsidRPr="009C590B">
        <w:rPr>
          <w:rFonts w:ascii="Calibri" w:hAnsi="Calibri"/>
        </w:rPr>
        <w:t>-</w:t>
      </w:r>
      <w:r w:rsidRPr="009C590B">
        <w:rPr>
          <w:rFonts w:ascii="Calibri" w:hAnsi="Calibri"/>
          <w:lang w:val="en-US"/>
        </w:rPr>
        <w:t>intro</w:t>
      </w:r>
      <w:r w:rsidRPr="009C590B">
        <w:rPr>
          <w:rFonts w:ascii="Calibri" w:hAnsi="Calibri"/>
        </w:rPr>
        <w:t>-</w:t>
      </w:r>
      <w:proofErr w:type="spellStart"/>
      <w:r w:rsidRPr="009C590B">
        <w:rPr>
          <w:rFonts w:ascii="Calibri" w:hAnsi="Calibri"/>
          <w:lang w:val="en-US"/>
        </w:rPr>
        <w:t>fpga</w:t>
      </w:r>
      <w:proofErr w:type="spellEnd"/>
      <w:r w:rsidRPr="009C590B">
        <w:rPr>
          <w:rFonts w:ascii="Calibri" w:hAnsi="Calibri"/>
        </w:rPr>
        <w:t>-</w:t>
      </w:r>
      <w:r w:rsidRPr="009C590B">
        <w:rPr>
          <w:rFonts w:ascii="Calibri" w:hAnsi="Calibri"/>
          <w:lang w:val="en-US"/>
        </w:rPr>
        <w:t>design</w:t>
      </w:r>
      <w:r w:rsidRPr="009C590B">
        <w:rPr>
          <w:rFonts w:ascii="Calibri" w:hAnsi="Calibri"/>
        </w:rPr>
        <w:t>-</w:t>
      </w:r>
      <w:proofErr w:type="spellStart"/>
      <w:r w:rsidRPr="009C590B">
        <w:rPr>
          <w:rFonts w:ascii="Calibri" w:hAnsi="Calibri"/>
          <w:lang w:val="en-US"/>
        </w:rPr>
        <w:t>hls</w:t>
      </w:r>
      <w:proofErr w:type="spellEnd"/>
      <w:r w:rsidRPr="009C590B">
        <w:rPr>
          <w:rFonts w:ascii="Calibri" w:hAnsi="Calibri"/>
        </w:rPr>
        <w:t>.</w:t>
      </w:r>
      <w:r w:rsidRPr="009C590B">
        <w:rPr>
          <w:rFonts w:ascii="Calibri" w:hAnsi="Calibri"/>
          <w:lang w:val="en-US"/>
        </w:rPr>
        <w:t>pdf</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www</w:t>
      </w:r>
      <w:r w:rsidRPr="009C590B">
        <w:rPr>
          <w:rFonts w:ascii="Calibri" w:hAnsi="Calibri"/>
        </w:rPr>
        <w:t>.</w:t>
      </w:r>
      <w:proofErr w:type="spellStart"/>
      <w:r w:rsidRPr="009C590B">
        <w:rPr>
          <w:rFonts w:ascii="Calibri" w:hAnsi="Calibri"/>
          <w:lang w:val="en-US"/>
        </w:rPr>
        <w:t>semiwiki</w:t>
      </w:r>
      <w:proofErr w:type="spellEnd"/>
      <w:r w:rsidRPr="009C590B">
        <w:rPr>
          <w:rFonts w:ascii="Calibri" w:hAnsi="Calibri"/>
        </w:rPr>
        <w:t>.</w:t>
      </w:r>
      <w:r w:rsidRPr="009C590B">
        <w:rPr>
          <w:rFonts w:ascii="Calibri" w:hAnsi="Calibri"/>
          <w:lang w:val="en-US"/>
        </w:rPr>
        <w:t>com</w:t>
      </w:r>
      <w:r w:rsidRPr="009C590B">
        <w:rPr>
          <w:rFonts w:ascii="Calibri" w:hAnsi="Calibri"/>
        </w:rPr>
        <w:t>/</w:t>
      </w:r>
      <w:r w:rsidRPr="009C590B">
        <w:rPr>
          <w:rFonts w:ascii="Calibri" w:hAnsi="Calibri"/>
          <w:lang w:val="en-US"/>
        </w:rPr>
        <w:t>forum</w:t>
      </w:r>
      <w:r w:rsidRPr="009C590B">
        <w:rPr>
          <w:rFonts w:ascii="Calibri" w:hAnsi="Calibri"/>
        </w:rPr>
        <w:t>/</w:t>
      </w:r>
      <w:r w:rsidRPr="009C590B">
        <w:rPr>
          <w:rFonts w:ascii="Calibri" w:hAnsi="Calibri"/>
          <w:lang w:val="en-US"/>
        </w:rPr>
        <w:t>content</w:t>
      </w:r>
      <w:r w:rsidRPr="009C590B">
        <w:rPr>
          <w:rFonts w:ascii="Calibri" w:hAnsi="Calibri"/>
        </w:rPr>
        <w:t>/1865-</w:t>
      </w:r>
      <w:proofErr w:type="spellStart"/>
      <w:r w:rsidRPr="009C590B">
        <w:rPr>
          <w:rFonts w:ascii="Calibri" w:hAnsi="Calibri"/>
          <w:lang w:val="en-US"/>
        </w:rPr>
        <w:t>systemc</w:t>
      </w:r>
      <w:proofErr w:type="spellEnd"/>
      <w:r w:rsidRPr="009C590B">
        <w:rPr>
          <w:rFonts w:ascii="Calibri" w:hAnsi="Calibri"/>
        </w:rPr>
        <w:t>-</w:t>
      </w:r>
      <w:r w:rsidRPr="009C590B">
        <w:rPr>
          <w:rFonts w:ascii="Calibri" w:hAnsi="Calibri"/>
          <w:lang w:val="en-US"/>
        </w:rPr>
        <w:t>vs</w:t>
      </w:r>
      <w:r w:rsidRPr="009C590B">
        <w:rPr>
          <w:rFonts w:ascii="Calibri" w:hAnsi="Calibri"/>
        </w:rPr>
        <w:t>-</w:t>
      </w:r>
      <w:r w:rsidRPr="009C590B">
        <w:rPr>
          <w:rFonts w:ascii="Calibri" w:hAnsi="Calibri"/>
          <w:lang w:val="en-US"/>
        </w:rPr>
        <w:t>c</w:t>
      </w:r>
      <w:r w:rsidRPr="009C590B">
        <w:rPr>
          <w:rFonts w:ascii="Calibri" w:hAnsi="Calibri"/>
        </w:rPr>
        <w:t>-</w:t>
      </w:r>
      <w:r w:rsidRPr="009C590B">
        <w:rPr>
          <w:rFonts w:ascii="Calibri" w:hAnsi="Calibri"/>
          <w:lang w:val="en-US"/>
        </w:rPr>
        <w:t>high</w:t>
      </w:r>
      <w:r w:rsidRPr="009C590B">
        <w:rPr>
          <w:rFonts w:ascii="Calibri" w:hAnsi="Calibri"/>
        </w:rPr>
        <w:t>-</w:t>
      </w:r>
      <w:r w:rsidRPr="009C590B">
        <w:rPr>
          <w:rFonts w:ascii="Calibri" w:hAnsi="Calibri"/>
          <w:lang w:val="en-US"/>
        </w:rPr>
        <w:t>level</w:t>
      </w:r>
      <w:r w:rsidRPr="009C590B">
        <w:rPr>
          <w:rFonts w:ascii="Calibri" w:hAnsi="Calibri"/>
        </w:rPr>
        <w:t>-</w:t>
      </w:r>
      <w:r w:rsidRPr="009C590B">
        <w:rPr>
          <w:rFonts w:ascii="Calibri" w:hAnsi="Calibri"/>
          <w:lang w:val="en-US"/>
        </w:rPr>
        <w:t>synthesis</w:t>
      </w:r>
      <w:r w:rsidRPr="009C590B">
        <w:rPr>
          <w:rFonts w:ascii="Calibri" w:hAnsi="Calibri"/>
        </w:rPr>
        <w:t>.</w:t>
      </w:r>
      <w:r w:rsidRPr="009C590B">
        <w:rPr>
          <w:rFonts w:ascii="Calibri" w:hAnsi="Calibri"/>
          <w:lang w:val="en-US"/>
        </w:rPr>
        <w:t>html</w:t>
      </w:r>
    </w:p>
    <w:p w:rsidR="0018685E" w:rsidRPr="009C590B" w:rsidRDefault="008B2991" w:rsidP="007F5F4F">
      <w:pPr>
        <w:pStyle w:val="Default"/>
        <w:numPr>
          <w:ilvl w:val="0"/>
          <w:numId w:val="22"/>
        </w:numPr>
        <w:rPr>
          <w:rFonts w:ascii="Calibri" w:hAnsi="Calibri"/>
          <w:color w:val="auto"/>
        </w:rPr>
      </w:pPr>
      <w:hyperlink r:id="rId127" w:history="1">
        <w:r w:rsidR="00B133E4" w:rsidRPr="009C590B">
          <w:rPr>
            <w:rStyle w:val="Hyperlink"/>
            <w:rFonts w:ascii="Calibri" w:hAnsi="Calibri"/>
            <w:color w:val="auto"/>
            <w:u w:val="none"/>
            <w:lang w:val="en-US"/>
          </w:rPr>
          <w:t>http</w:t>
        </w:r>
        <w:r w:rsidR="00B133E4" w:rsidRPr="009C590B">
          <w:rPr>
            <w:rStyle w:val="Hyperlink"/>
            <w:rFonts w:ascii="Calibri" w:hAnsi="Calibri"/>
            <w:color w:val="auto"/>
            <w:u w:val="none"/>
          </w:rPr>
          <w:t>://</w:t>
        </w:r>
        <w:proofErr w:type="spellStart"/>
        <w:r w:rsidR="00B133E4" w:rsidRPr="009C590B">
          <w:rPr>
            <w:rStyle w:val="Hyperlink"/>
            <w:rFonts w:ascii="Calibri" w:hAnsi="Calibri"/>
            <w:color w:val="auto"/>
            <w:u w:val="none"/>
            <w:lang w:val="en-US"/>
          </w:rPr>
          <w:t>nefeli</w:t>
        </w:r>
        <w:proofErr w:type="spellEnd"/>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lib</w:t>
        </w:r>
        <w:r w:rsidR="00B133E4" w:rsidRPr="009C590B">
          <w:rPr>
            <w:rStyle w:val="Hyperlink"/>
            <w:rFonts w:ascii="Calibri" w:hAnsi="Calibri"/>
            <w:color w:val="auto"/>
            <w:u w:val="none"/>
          </w:rPr>
          <w:t>.</w:t>
        </w:r>
        <w:proofErr w:type="spellStart"/>
        <w:r w:rsidR="00B133E4" w:rsidRPr="009C590B">
          <w:rPr>
            <w:rStyle w:val="Hyperlink"/>
            <w:rFonts w:ascii="Calibri" w:hAnsi="Calibri"/>
            <w:color w:val="auto"/>
            <w:u w:val="none"/>
            <w:lang w:val="en-US"/>
          </w:rPr>
          <w:t>teicrete</w:t>
        </w:r>
        <w:proofErr w:type="spellEnd"/>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gr</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browse</w:t>
        </w:r>
        <w:r w:rsidR="00B133E4" w:rsidRPr="009C590B">
          <w:rPr>
            <w:rStyle w:val="Hyperlink"/>
            <w:rFonts w:ascii="Calibri" w:hAnsi="Calibri"/>
            <w:color w:val="auto"/>
            <w:u w:val="none"/>
          </w:rPr>
          <w:t>/</w:t>
        </w:r>
        <w:proofErr w:type="spellStart"/>
        <w:r w:rsidR="00B133E4" w:rsidRPr="009C590B">
          <w:rPr>
            <w:rStyle w:val="Hyperlink"/>
            <w:rFonts w:ascii="Calibri" w:hAnsi="Calibri"/>
            <w:color w:val="auto"/>
            <w:u w:val="none"/>
            <w:lang w:val="en-US"/>
          </w:rPr>
          <w:t>sdo</w:t>
        </w:r>
        <w:proofErr w:type="spellEnd"/>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fi</w:t>
        </w:r>
        <w:r w:rsidR="00B133E4" w:rsidRPr="009C590B">
          <w:rPr>
            <w:rStyle w:val="Hyperlink"/>
            <w:rFonts w:ascii="Calibri" w:hAnsi="Calibri"/>
            <w:color w:val="auto"/>
            <w:u w:val="none"/>
          </w:rPr>
          <w:t>/2012/</w:t>
        </w:r>
        <w:proofErr w:type="spellStart"/>
        <w:r w:rsidR="00B133E4" w:rsidRPr="009C590B">
          <w:rPr>
            <w:rStyle w:val="Hyperlink"/>
            <w:rFonts w:ascii="Calibri" w:hAnsi="Calibri"/>
            <w:color w:val="auto"/>
            <w:u w:val="none"/>
            <w:lang w:val="en-US"/>
          </w:rPr>
          <w:t>AndroulakiAthina</w:t>
        </w:r>
        <w:proofErr w:type="spellEnd"/>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attached</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document</w:t>
        </w:r>
        <w:r w:rsidR="00B133E4" w:rsidRPr="009C590B">
          <w:rPr>
            <w:rStyle w:val="Hyperlink"/>
            <w:rFonts w:ascii="Calibri" w:hAnsi="Calibri"/>
            <w:color w:val="auto"/>
            <w:u w:val="none"/>
          </w:rPr>
          <w:t>-1343751992-644452-12293/</w:t>
        </w:r>
        <w:proofErr w:type="spellStart"/>
        <w:r w:rsidR="00B133E4" w:rsidRPr="009C590B">
          <w:rPr>
            <w:rStyle w:val="Hyperlink"/>
            <w:rFonts w:ascii="Calibri" w:hAnsi="Calibri"/>
            <w:color w:val="auto"/>
            <w:u w:val="none"/>
            <w:lang w:val="en-US"/>
          </w:rPr>
          <w:t>Androulaki</w:t>
        </w:r>
        <w:proofErr w:type="spellEnd"/>
        <w:r w:rsidR="00B133E4" w:rsidRPr="009C590B">
          <w:rPr>
            <w:rStyle w:val="Hyperlink"/>
            <w:rFonts w:ascii="Calibri" w:hAnsi="Calibri"/>
            <w:color w:val="auto"/>
            <w:u w:val="none"/>
          </w:rPr>
          <w:t>_</w:t>
        </w:r>
        <w:proofErr w:type="spellStart"/>
        <w:r w:rsidR="00B133E4" w:rsidRPr="009C590B">
          <w:rPr>
            <w:rStyle w:val="Hyperlink"/>
            <w:rFonts w:ascii="Calibri" w:hAnsi="Calibri"/>
            <w:color w:val="auto"/>
            <w:u w:val="none"/>
            <w:lang w:val="en-US"/>
          </w:rPr>
          <w:t>Athina</w:t>
        </w:r>
        <w:proofErr w:type="spellEnd"/>
        <w:r w:rsidR="00B133E4" w:rsidRPr="009C590B">
          <w:rPr>
            <w:rStyle w:val="Hyperlink"/>
            <w:rFonts w:ascii="Calibri" w:hAnsi="Calibri"/>
            <w:color w:val="auto"/>
            <w:u w:val="none"/>
          </w:rPr>
          <w:t>_2012.</w:t>
        </w:r>
        <w:r w:rsidR="00B133E4" w:rsidRPr="009C590B">
          <w:rPr>
            <w:rStyle w:val="Hyperlink"/>
            <w:rFonts w:ascii="Calibri" w:hAnsi="Calibri"/>
            <w:color w:val="auto"/>
            <w:u w:val="none"/>
            <w:lang w:val="en-US"/>
          </w:rPr>
          <w:t>pdf</w:t>
        </w:r>
      </w:hyperlink>
    </w:p>
    <w:p w:rsidR="00575FA6" w:rsidRPr="009C590B" w:rsidRDefault="008B2991" w:rsidP="00575FA6">
      <w:pPr>
        <w:pStyle w:val="Default"/>
        <w:numPr>
          <w:ilvl w:val="0"/>
          <w:numId w:val="22"/>
        </w:numPr>
        <w:rPr>
          <w:rFonts w:ascii="Calibri" w:hAnsi="Calibri"/>
          <w:color w:val="auto"/>
        </w:rPr>
      </w:pPr>
      <w:hyperlink r:id="rId128" w:history="1">
        <w:r w:rsidR="00B133E4" w:rsidRPr="009C590B">
          <w:rPr>
            <w:rStyle w:val="Hyperlink"/>
            <w:rFonts w:ascii="Calibri" w:hAnsi="Calibri"/>
            <w:color w:val="auto"/>
            <w:u w:val="none"/>
          </w:rPr>
          <w:t>https://opencores.org/project,tiny_aes</w:t>
        </w:r>
      </w:hyperlink>
    </w:p>
    <w:p w:rsidR="00B133E4" w:rsidRPr="009C590B" w:rsidRDefault="008B2991" w:rsidP="00575FA6">
      <w:pPr>
        <w:pStyle w:val="Default"/>
        <w:numPr>
          <w:ilvl w:val="0"/>
          <w:numId w:val="22"/>
        </w:numPr>
        <w:rPr>
          <w:rFonts w:ascii="Calibri" w:hAnsi="Calibri"/>
          <w:color w:val="auto"/>
        </w:rPr>
      </w:pPr>
      <w:hyperlink r:id="rId129" w:history="1">
        <w:r w:rsidR="00575FA6" w:rsidRPr="009C590B">
          <w:rPr>
            <w:rStyle w:val="Hyperlink"/>
            <w:rFonts w:ascii="Calibri" w:hAnsi="Calibri"/>
            <w:color w:val="auto"/>
            <w:u w:val="none"/>
          </w:rPr>
          <w:t>http://www.ertl.jp/chstone/</w:t>
        </w:r>
      </w:hyperlink>
    </w:p>
    <w:p w:rsidR="000854FC" w:rsidRPr="009C590B" w:rsidRDefault="000854FC" w:rsidP="000854FC">
      <w:pPr>
        <w:pStyle w:val="Default"/>
        <w:numPr>
          <w:ilvl w:val="0"/>
          <w:numId w:val="22"/>
        </w:numPr>
        <w:rPr>
          <w:rFonts w:ascii="Calibri" w:hAnsi="Calibri"/>
          <w:color w:val="auto"/>
        </w:rPr>
      </w:pPr>
      <w:r w:rsidRPr="009C590B">
        <w:rPr>
          <w:rFonts w:ascii="Calibri" w:hAnsi="Calibri"/>
          <w:color w:val="auto"/>
        </w:rPr>
        <w:t>http://www.hoozi.com/posts/advanced-encryption-standard-aes-implementation-in-cc-with-comments-part-1-encryption/</w:t>
      </w:r>
    </w:p>
    <w:p w:rsidR="00575FA6" w:rsidRPr="00C35F31" w:rsidRDefault="00575FA6" w:rsidP="00575FA6">
      <w:pPr>
        <w:pStyle w:val="Default"/>
        <w:numPr>
          <w:ilvl w:val="0"/>
          <w:numId w:val="22"/>
        </w:numPr>
        <w:rPr>
          <w:rFonts w:ascii="Calibri" w:hAnsi="Calibri"/>
          <w:color w:val="auto"/>
          <w:lang w:val="en-US"/>
        </w:rPr>
      </w:pPr>
      <w:r w:rsidRPr="009C590B">
        <w:rPr>
          <w:rFonts w:ascii="Calibri" w:hAnsi="Calibri"/>
          <w:lang w:val="en-US"/>
        </w:rPr>
        <w:t xml:space="preserve">"Proposal and Quantitative Analysis of the </w:t>
      </w:r>
      <w:proofErr w:type="spellStart"/>
      <w:r w:rsidRPr="009C590B">
        <w:rPr>
          <w:rFonts w:ascii="Calibri" w:hAnsi="Calibri"/>
          <w:lang w:val="en-US"/>
        </w:rPr>
        <w:t>CHStone</w:t>
      </w:r>
      <w:proofErr w:type="spellEnd"/>
      <w:r w:rsidRPr="009C590B">
        <w:rPr>
          <w:rFonts w:ascii="Calibri" w:hAnsi="Calibri"/>
          <w:lang w:val="en-US"/>
        </w:rPr>
        <w:t xml:space="preserve"> Benchmark Program Suite for Practical C-based High-level Synthesis", </w:t>
      </w:r>
      <w:r w:rsidRPr="009C590B">
        <w:rPr>
          <w:rFonts w:ascii="Calibri" w:hAnsi="Calibri"/>
          <w:lang w:val="en-US"/>
        </w:rPr>
        <w:br/>
      </w:r>
      <w:r w:rsidRPr="009C590B">
        <w:rPr>
          <w:rFonts w:ascii="Calibri" w:hAnsi="Calibri"/>
          <w:i/>
          <w:iCs/>
          <w:lang w:val="en-US"/>
        </w:rPr>
        <w:t>Journal of Information Processing</w:t>
      </w:r>
      <w:r w:rsidRPr="009C590B">
        <w:rPr>
          <w:rFonts w:ascii="Calibri" w:hAnsi="Calibri"/>
          <w:lang w:val="en-US"/>
        </w:rPr>
        <w:t>, Vol. 17, pp.242-254, (2009)</w:t>
      </w:r>
    </w:p>
    <w:p w:rsidR="00C35F31" w:rsidRDefault="00C35F31" w:rsidP="00C35F31">
      <w:pPr>
        <w:pStyle w:val="Default"/>
        <w:numPr>
          <w:ilvl w:val="0"/>
          <w:numId w:val="22"/>
        </w:numPr>
        <w:rPr>
          <w:rFonts w:ascii="Calibri" w:hAnsi="Calibri"/>
          <w:color w:val="auto"/>
          <w:lang w:val="en-US"/>
        </w:rPr>
      </w:pPr>
      <w:r>
        <w:rPr>
          <w:rFonts w:ascii="Calibri" w:hAnsi="Calibri"/>
          <w:color w:val="auto"/>
          <w:lang w:val="en-US"/>
        </w:rPr>
        <w:t>“</w:t>
      </w:r>
      <w:r w:rsidRPr="00C35F31">
        <w:rPr>
          <w:rFonts w:ascii="Calibri" w:hAnsi="Calibri"/>
          <w:i/>
          <w:color w:val="auto"/>
          <w:lang w:val="en-US"/>
        </w:rPr>
        <w:t>An Implementation of the AES cipher using HLS</w:t>
      </w:r>
      <w:r>
        <w:rPr>
          <w:rFonts w:ascii="Calibri" w:hAnsi="Calibri"/>
          <w:color w:val="auto"/>
          <w:lang w:val="en-US"/>
        </w:rPr>
        <w:t>”,</w:t>
      </w:r>
      <w:r w:rsidRPr="00C35F31">
        <w:rPr>
          <w:lang w:val="en-US"/>
        </w:rPr>
        <w:t xml:space="preserve"> </w:t>
      </w:r>
      <w:r w:rsidRPr="00C35F31">
        <w:rPr>
          <w:rFonts w:ascii="Calibri" w:hAnsi="Calibri"/>
          <w:color w:val="auto"/>
          <w:lang w:val="en-US"/>
        </w:rPr>
        <w:t xml:space="preserve">Rodrigo Schmitt </w:t>
      </w:r>
      <w:proofErr w:type="spellStart"/>
      <w:proofErr w:type="gramStart"/>
      <w:r w:rsidRPr="00C35F31">
        <w:rPr>
          <w:rFonts w:ascii="Calibri" w:hAnsi="Calibri"/>
          <w:color w:val="auto"/>
          <w:lang w:val="en-US"/>
        </w:rPr>
        <w:t>Meurer</w:t>
      </w:r>
      <w:r>
        <w:rPr>
          <w:rFonts w:ascii="Calibri" w:hAnsi="Calibri"/>
          <w:color w:val="auto"/>
          <w:lang w:val="en-US"/>
        </w:rPr>
        <w:t>,T</w:t>
      </w:r>
      <w:r w:rsidRPr="00C35F31">
        <w:rPr>
          <w:rFonts w:ascii="Calibri" w:hAnsi="Calibri"/>
          <w:color w:val="auto"/>
          <w:lang w:val="en-US"/>
        </w:rPr>
        <w:t>iago</w:t>
      </w:r>
      <w:proofErr w:type="spellEnd"/>
      <w:proofErr w:type="gramEnd"/>
      <w:r w:rsidRPr="00C35F31">
        <w:rPr>
          <w:rFonts w:ascii="Calibri" w:hAnsi="Calibri"/>
          <w:color w:val="auto"/>
          <w:lang w:val="en-US"/>
        </w:rPr>
        <w:t xml:space="preserve"> </w:t>
      </w:r>
      <w:proofErr w:type="spellStart"/>
      <w:r w:rsidRPr="00C35F31">
        <w:rPr>
          <w:rFonts w:ascii="Calibri" w:hAnsi="Calibri"/>
          <w:color w:val="auto"/>
          <w:lang w:val="en-US"/>
        </w:rPr>
        <w:t>Rogério</w:t>
      </w:r>
      <w:proofErr w:type="spellEnd"/>
      <w:r w:rsidRPr="00C35F31">
        <w:rPr>
          <w:rFonts w:ascii="Calibri" w:hAnsi="Calibri"/>
          <w:color w:val="auto"/>
          <w:lang w:val="en-US"/>
        </w:rPr>
        <w:t xml:space="preserve"> </w:t>
      </w:r>
      <w:proofErr w:type="spellStart"/>
      <w:r w:rsidRPr="00C35F31">
        <w:rPr>
          <w:rFonts w:ascii="Calibri" w:hAnsi="Calibri"/>
          <w:color w:val="auto"/>
          <w:lang w:val="en-US"/>
        </w:rPr>
        <w:t>Mück</w:t>
      </w:r>
      <w:proofErr w:type="spellEnd"/>
      <w:r w:rsidRPr="00C35F31">
        <w:rPr>
          <w:rFonts w:ascii="Calibri" w:hAnsi="Calibri"/>
          <w:color w:val="auto"/>
          <w:lang w:val="en-US"/>
        </w:rPr>
        <w:t xml:space="preserve"> </w:t>
      </w:r>
      <w:r>
        <w:rPr>
          <w:rFonts w:ascii="Calibri" w:hAnsi="Calibri"/>
          <w:color w:val="auto"/>
          <w:lang w:val="en-US"/>
        </w:rPr>
        <w:t>,</w:t>
      </w:r>
      <w:r w:rsidRPr="00C35F31">
        <w:rPr>
          <w:rFonts w:ascii="Calibri" w:hAnsi="Calibri"/>
          <w:color w:val="auto"/>
          <w:lang w:val="en-US"/>
        </w:rPr>
        <w:t>Antônio Augusto Fröhlich</w:t>
      </w:r>
      <w:r>
        <w:rPr>
          <w:rFonts w:ascii="Calibri" w:hAnsi="Calibri"/>
          <w:color w:val="auto"/>
          <w:lang w:val="en-US"/>
        </w:rPr>
        <w:t>(2013)</w:t>
      </w:r>
    </w:p>
    <w:p w:rsidR="00C35F31" w:rsidRDefault="00C35F31" w:rsidP="00C35F31">
      <w:pPr>
        <w:pStyle w:val="Default"/>
        <w:numPr>
          <w:ilvl w:val="0"/>
          <w:numId w:val="22"/>
        </w:numPr>
        <w:rPr>
          <w:rFonts w:ascii="Calibri" w:hAnsi="Calibri"/>
          <w:color w:val="auto"/>
          <w:lang w:val="en-US"/>
        </w:rPr>
      </w:pPr>
      <w:r>
        <w:rPr>
          <w:rFonts w:ascii="Calibri" w:hAnsi="Calibri"/>
          <w:color w:val="auto"/>
          <w:lang w:val="en-US"/>
        </w:rPr>
        <w:t>“</w:t>
      </w:r>
      <w:r w:rsidRPr="00C35F31">
        <w:rPr>
          <w:rFonts w:ascii="Calibri" w:hAnsi="Calibri"/>
          <w:i/>
          <w:color w:val="auto"/>
          <w:lang w:val="en-US"/>
        </w:rPr>
        <w:t xml:space="preserve">Can High-Level Synthesis Compete Against a Hand-Written Code in the Cryptographic </w:t>
      </w:r>
      <w:proofErr w:type="spellStart"/>
      <w:proofErr w:type="gramStart"/>
      <w:r w:rsidRPr="00C35F31">
        <w:rPr>
          <w:rFonts w:ascii="Calibri" w:hAnsi="Calibri"/>
          <w:i/>
          <w:color w:val="auto"/>
          <w:lang w:val="en-US"/>
        </w:rPr>
        <w:t>Domain?A</w:t>
      </w:r>
      <w:proofErr w:type="spellEnd"/>
      <w:proofErr w:type="gramEnd"/>
      <w:r w:rsidRPr="00C35F31">
        <w:rPr>
          <w:rFonts w:ascii="Calibri" w:hAnsi="Calibri"/>
          <w:i/>
          <w:color w:val="auto"/>
          <w:lang w:val="en-US"/>
        </w:rPr>
        <w:t xml:space="preserve"> Case Study</w:t>
      </w:r>
      <w:r>
        <w:rPr>
          <w:rFonts w:ascii="Calibri" w:hAnsi="Calibri"/>
          <w:color w:val="auto"/>
          <w:lang w:val="en-US"/>
        </w:rPr>
        <w:t xml:space="preserve">*” </w:t>
      </w:r>
      <w:proofErr w:type="spellStart"/>
      <w:r w:rsidRPr="00C35F31">
        <w:rPr>
          <w:rFonts w:ascii="Calibri" w:hAnsi="Calibri"/>
          <w:color w:val="auto"/>
          <w:lang w:val="en-US"/>
        </w:rPr>
        <w:t>Ekawat</w:t>
      </w:r>
      <w:proofErr w:type="spellEnd"/>
      <w:r w:rsidRPr="00C35F31">
        <w:rPr>
          <w:rFonts w:ascii="Calibri" w:hAnsi="Calibri"/>
          <w:color w:val="auto"/>
          <w:lang w:val="en-US"/>
        </w:rPr>
        <w:t xml:space="preserve"> </w:t>
      </w:r>
      <w:proofErr w:type="spellStart"/>
      <w:r w:rsidRPr="00C35F31">
        <w:rPr>
          <w:rFonts w:ascii="Calibri" w:hAnsi="Calibri"/>
          <w:color w:val="auto"/>
          <w:lang w:val="en-US"/>
        </w:rPr>
        <w:t>Homsirikamol</w:t>
      </w:r>
      <w:proofErr w:type="spellEnd"/>
      <w:r w:rsidRPr="00C35F31">
        <w:rPr>
          <w:rFonts w:ascii="Calibri" w:hAnsi="Calibri"/>
          <w:color w:val="auto"/>
          <w:lang w:val="en-US"/>
        </w:rPr>
        <w:t xml:space="preserve"> and Kris </w:t>
      </w:r>
      <w:proofErr w:type="spellStart"/>
      <w:r w:rsidRPr="00C35F31">
        <w:rPr>
          <w:rFonts w:ascii="Calibri" w:hAnsi="Calibri"/>
          <w:color w:val="auto"/>
          <w:lang w:val="en-US"/>
        </w:rPr>
        <w:t>Gaj</w:t>
      </w:r>
      <w:proofErr w:type="spellEnd"/>
      <w:r w:rsidR="004C7175">
        <w:rPr>
          <w:rFonts w:ascii="Calibri" w:hAnsi="Calibri"/>
          <w:color w:val="auto"/>
          <w:lang w:val="en-US"/>
        </w:rPr>
        <w:t>,(2015)</w:t>
      </w:r>
    </w:p>
    <w:p w:rsidR="008D14D6" w:rsidRPr="00C35F31" w:rsidRDefault="008D14D6" w:rsidP="00DE0DDA">
      <w:pPr>
        <w:pStyle w:val="Default"/>
        <w:numPr>
          <w:ilvl w:val="0"/>
          <w:numId w:val="22"/>
        </w:numPr>
        <w:rPr>
          <w:rFonts w:ascii="Calibri" w:hAnsi="Calibri"/>
          <w:color w:val="auto"/>
          <w:lang w:val="en-US"/>
        </w:rPr>
      </w:pPr>
      <w:r w:rsidRPr="00404AFE">
        <w:rPr>
          <w:rFonts w:ascii="Calibri" w:hAnsi="Calibri"/>
          <w:color w:val="auto"/>
          <w:lang w:val="en-US"/>
        </w:rPr>
        <w:t>https://www.xilinx.com/support/documentation/sw_manuals/xilinx2018_1/ug1270-vivado-hls-opt-methodology-guide.pdf</w:t>
      </w:r>
    </w:p>
    <w:sectPr w:rsidR="008D14D6" w:rsidRPr="00C35F31">
      <w:headerReference w:type="default" r:id="rId130"/>
      <w:footerReference w:type="default" r:id="rId131"/>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2991" w:rsidRDefault="008B2991">
      <w:r>
        <w:separator/>
      </w:r>
    </w:p>
  </w:endnote>
  <w:endnote w:type="continuationSeparator" w:id="0">
    <w:p w:rsidR="008B2991" w:rsidRDefault="008B2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Droid Sans Fallback">
    <w:charset w:val="01"/>
    <w:family w:val="auto"/>
    <w:pitch w:val="variable"/>
  </w:font>
  <w:font w:name="FreeSans">
    <w:altName w:val="Calibri"/>
    <w:charset w:val="01"/>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2991" w:rsidRDefault="008B2991">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Pr>
        <w:rFonts w:cs="Garamond"/>
        <w:noProof/>
        <w:sz w:val="20"/>
        <w:szCs w:val="20"/>
        <w:lang w:eastAsia="zh-TW"/>
      </w:rPr>
      <w:t>29</w:t>
    </w:r>
    <w:r>
      <w:rPr>
        <w:rFonts w:cs="Garamond"/>
        <w:sz w:val="20"/>
        <w:szCs w:val="20"/>
        <w:lang w:eastAsia="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2991" w:rsidRDefault="008B2991">
      <w:r>
        <w:separator/>
      </w:r>
    </w:p>
  </w:footnote>
  <w:footnote w:type="continuationSeparator" w:id="0">
    <w:p w:rsidR="008B2991" w:rsidRDefault="008B29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8B2991" w:rsidTr="00E750FA">
      <w:tc>
        <w:tcPr>
          <w:tcW w:w="4570" w:type="dxa"/>
          <w:shd w:val="clear" w:color="auto" w:fill="auto"/>
        </w:tcPr>
        <w:p w:rsidR="008B2991" w:rsidRDefault="008B2991">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rsidR="008B2991" w:rsidRDefault="008B2991">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rsidR="008B2991" w:rsidRDefault="008B2991">
          <w:pPr>
            <w:pStyle w:val="Header"/>
            <w:jc w:val="right"/>
          </w:pPr>
          <w:r>
            <w:rPr>
              <w:rStyle w:val="Strong"/>
              <w:rFonts w:ascii="Calibri" w:hAnsi="Calibri" w:cs="Calibri"/>
              <w:b w:val="0"/>
              <w:bCs w:val="0"/>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28.7pt;height:28.7pt" filled="t">
                <v:fill opacity="0" color2="black"/>
                <v:imagedata r:id="rId1" o:title=""/>
              </v:shape>
            </w:pict>
          </w:r>
        </w:p>
      </w:tc>
    </w:tr>
  </w:tbl>
  <w:p w:rsidR="008B2991" w:rsidRDefault="008B2991">
    <w:pPr>
      <w:pStyle w:val="Header"/>
    </w:pPr>
    <w:r>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11.1pt" o:bullet="t">
        <v:imagedata r:id="rId1" o:title="mso832"/>
      </v:shape>
    </w:pict>
  </w:numPicBullet>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15:restartNumberingAfterBreak="0">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15:restartNumberingAfterBreak="0">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15:restartNumberingAfterBreak="0">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15:restartNumberingAfterBreak="0">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15:restartNumberingAfterBreak="0">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3"/>
  </w:num>
  <w:num w:numId="9">
    <w:abstractNumId w:val="18"/>
  </w:num>
  <w:num w:numId="10">
    <w:abstractNumId w:val="10"/>
  </w:num>
  <w:num w:numId="11">
    <w:abstractNumId w:val="20"/>
  </w:num>
  <w:num w:numId="12">
    <w:abstractNumId w:val="23"/>
  </w:num>
  <w:num w:numId="13">
    <w:abstractNumId w:val="17"/>
  </w:num>
  <w:num w:numId="14">
    <w:abstractNumId w:val="19"/>
  </w:num>
  <w:num w:numId="15">
    <w:abstractNumId w:val="9"/>
  </w:num>
  <w:num w:numId="16">
    <w:abstractNumId w:val="14"/>
  </w:num>
  <w:num w:numId="17">
    <w:abstractNumId w:val="21"/>
  </w:num>
  <w:num w:numId="18">
    <w:abstractNumId w:val="8"/>
  </w:num>
  <w:num w:numId="19">
    <w:abstractNumId w:val="6"/>
  </w:num>
  <w:num w:numId="20">
    <w:abstractNumId w:val="24"/>
  </w:num>
  <w:num w:numId="21">
    <w:abstractNumId w:val="26"/>
  </w:num>
  <w:num w:numId="22">
    <w:abstractNumId w:val="7"/>
  </w:num>
  <w:num w:numId="23">
    <w:abstractNumId w:val="15"/>
  </w:num>
  <w:num w:numId="24">
    <w:abstractNumId w:val="12"/>
  </w:num>
  <w:num w:numId="25">
    <w:abstractNumId w:val="22"/>
  </w:num>
  <w:num w:numId="26">
    <w:abstractNumId w:val="16"/>
  </w:num>
  <w:num w:numId="27">
    <w:abstractNumId w:val="2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B46AC"/>
    <w:rsid w:val="00014D8A"/>
    <w:rsid w:val="0002374A"/>
    <w:rsid w:val="00023D1C"/>
    <w:rsid w:val="000243FA"/>
    <w:rsid w:val="00024515"/>
    <w:rsid w:val="00026338"/>
    <w:rsid w:val="00045242"/>
    <w:rsid w:val="00046120"/>
    <w:rsid w:val="0004786F"/>
    <w:rsid w:val="00051600"/>
    <w:rsid w:val="00071398"/>
    <w:rsid w:val="000809C7"/>
    <w:rsid w:val="00084CF7"/>
    <w:rsid w:val="000854FC"/>
    <w:rsid w:val="00093C4D"/>
    <w:rsid w:val="00095620"/>
    <w:rsid w:val="000B2CC0"/>
    <w:rsid w:val="000B31F4"/>
    <w:rsid w:val="000C0145"/>
    <w:rsid w:val="000C3474"/>
    <w:rsid w:val="000C53E8"/>
    <w:rsid w:val="000C64C7"/>
    <w:rsid w:val="000C7851"/>
    <w:rsid w:val="000D3EB0"/>
    <w:rsid w:val="000E186A"/>
    <w:rsid w:val="000E2DF8"/>
    <w:rsid w:val="000F241D"/>
    <w:rsid w:val="000F5E20"/>
    <w:rsid w:val="000F68A9"/>
    <w:rsid w:val="0011606D"/>
    <w:rsid w:val="00117AD8"/>
    <w:rsid w:val="00123F57"/>
    <w:rsid w:val="0013479A"/>
    <w:rsid w:val="001347F4"/>
    <w:rsid w:val="00140498"/>
    <w:rsid w:val="00152A17"/>
    <w:rsid w:val="001558F0"/>
    <w:rsid w:val="001646A2"/>
    <w:rsid w:val="00164AF2"/>
    <w:rsid w:val="00171119"/>
    <w:rsid w:val="00171E5D"/>
    <w:rsid w:val="0017318D"/>
    <w:rsid w:val="00185D3C"/>
    <w:rsid w:val="0018685E"/>
    <w:rsid w:val="001955A4"/>
    <w:rsid w:val="001A054E"/>
    <w:rsid w:val="001B57B0"/>
    <w:rsid w:val="001C61AD"/>
    <w:rsid w:val="001C69E4"/>
    <w:rsid w:val="001D33FF"/>
    <w:rsid w:val="001D4732"/>
    <w:rsid w:val="001E0547"/>
    <w:rsid w:val="001E5877"/>
    <w:rsid w:val="001F0487"/>
    <w:rsid w:val="001F2E55"/>
    <w:rsid w:val="001F504E"/>
    <w:rsid w:val="001F77B2"/>
    <w:rsid w:val="0020038C"/>
    <w:rsid w:val="00202ED4"/>
    <w:rsid w:val="00203249"/>
    <w:rsid w:val="0020594A"/>
    <w:rsid w:val="00206A29"/>
    <w:rsid w:val="00214D1E"/>
    <w:rsid w:val="002378FA"/>
    <w:rsid w:val="00243B12"/>
    <w:rsid w:val="00244C2D"/>
    <w:rsid w:val="002464CB"/>
    <w:rsid w:val="002604EE"/>
    <w:rsid w:val="002614CB"/>
    <w:rsid w:val="00262DF9"/>
    <w:rsid w:val="0029542F"/>
    <w:rsid w:val="00295D8B"/>
    <w:rsid w:val="00296D20"/>
    <w:rsid w:val="002970CF"/>
    <w:rsid w:val="002A11CC"/>
    <w:rsid w:val="002A3554"/>
    <w:rsid w:val="002B07C9"/>
    <w:rsid w:val="002B6A40"/>
    <w:rsid w:val="002B75BF"/>
    <w:rsid w:val="002C076F"/>
    <w:rsid w:val="002C2044"/>
    <w:rsid w:val="002D1842"/>
    <w:rsid w:val="002D2D1B"/>
    <w:rsid w:val="002D3CBE"/>
    <w:rsid w:val="002E1139"/>
    <w:rsid w:val="002E6DF3"/>
    <w:rsid w:val="002E7C9A"/>
    <w:rsid w:val="002F0834"/>
    <w:rsid w:val="002F3738"/>
    <w:rsid w:val="002F5DC9"/>
    <w:rsid w:val="00303CB5"/>
    <w:rsid w:val="003146FC"/>
    <w:rsid w:val="003360CE"/>
    <w:rsid w:val="00345CE5"/>
    <w:rsid w:val="003520D0"/>
    <w:rsid w:val="0035351B"/>
    <w:rsid w:val="0035715D"/>
    <w:rsid w:val="0035741C"/>
    <w:rsid w:val="0036396D"/>
    <w:rsid w:val="00365034"/>
    <w:rsid w:val="00373074"/>
    <w:rsid w:val="00374A8A"/>
    <w:rsid w:val="00375A49"/>
    <w:rsid w:val="00391434"/>
    <w:rsid w:val="003940F7"/>
    <w:rsid w:val="003A0E66"/>
    <w:rsid w:val="003A60F6"/>
    <w:rsid w:val="003A650F"/>
    <w:rsid w:val="003A6867"/>
    <w:rsid w:val="003A6CB4"/>
    <w:rsid w:val="003B283D"/>
    <w:rsid w:val="003C2480"/>
    <w:rsid w:val="003C6B25"/>
    <w:rsid w:val="003D146C"/>
    <w:rsid w:val="003D41F6"/>
    <w:rsid w:val="003D4F39"/>
    <w:rsid w:val="003E26DF"/>
    <w:rsid w:val="003E3D50"/>
    <w:rsid w:val="003E5375"/>
    <w:rsid w:val="003F0C20"/>
    <w:rsid w:val="003F2B38"/>
    <w:rsid w:val="00401DC4"/>
    <w:rsid w:val="00404AFE"/>
    <w:rsid w:val="00411DDB"/>
    <w:rsid w:val="00420E91"/>
    <w:rsid w:val="00424BB1"/>
    <w:rsid w:val="00424E58"/>
    <w:rsid w:val="004274BB"/>
    <w:rsid w:val="00436618"/>
    <w:rsid w:val="00437AD8"/>
    <w:rsid w:val="00443CC4"/>
    <w:rsid w:val="00444FB8"/>
    <w:rsid w:val="00451E85"/>
    <w:rsid w:val="004528A8"/>
    <w:rsid w:val="00460657"/>
    <w:rsid w:val="004613AF"/>
    <w:rsid w:val="004639C4"/>
    <w:rsid w:val="004709CF"/>
    <w:rsid w:val="00477505"/>
    <w:rsid w:val="00480E10"/>
    <w:rsid w:val="00482058"/>
    <w:rsid w:val="0048492C"/>
    <w:rsid w:val="00490974"/>
    <w:rsid w:val="00490B87"/>
    <w:rsid w:val="00491183"/>
    <w:rsid w:val="00493FD1"/>
    <w:rsid w:val="00495431"/>
    <w:rsid w:val="00496B93"/>
    <w:rsid w:val="004976ED"/>
    <w:rsid w:val="004A042A"/>
    <w:rsid w:val="004A3712"/>
    <w:rsid w:val="004B28CC"/>
    <w:rsid w:val="004B3822"/>
    <w:rsid w:val="004C7143"/>
    <w:rsid w:val="004C7175"/>
    <w:rsid w:val="004D2CCA"/>
    <w:rsid w:val="004D69EE"/>
    <w:rsid w:val="004E2B0C"/>
    <w:rsid w:val="004F42A6"/>
    <w:rsid w:val="004F445D"/>
    <w:rsid w:val="00503396"/>
    <w:rsid w:val="00510528"/>
    <w:rsid w:val="00516EEA"/>
    <w:rsid w:val="00524F87"/>
    <w:rsid w:val="00531B70"/>
    <w:rsid w:val="005354C2"/>
    <w:rsid w:val="005418F8"/>
    <w:rsid w:val="00550367"/>
    <w:rsid w:val="00552B71"/>
    <w:rsid w:val="0055492F"/>
    <w:rsid w:val="00556DA7"/>
    <w:rsid w:val="00557F0D"/>
    <w:rsid w:val="005625C1"/>
    <w:rsid w:val="00562A03"/>
    <w:rsid w:val="00575FA6"/>
    <w:rsid w:val="005853FA"/>
    <w:rsid w:val="00585C57"/>
    <w:rsid w:val="00587990"/>
    <w:rsid w:val="00590B47"/>
    <w:rsid w:val="00593736"/>
    <w:rsid w:val="005A00E9"/>
    <w:rsid w:val="005A5348"/>
    <w:rsid w:val="005A7B84"/>
    <w:rsid w:val="005C0572"/>
    <w:rsid w:val="005D1A82"/>
    <w:rsid w:val="005D28AA"/>
    <w:rsid w:val="005D468D"/>
    <w:rsid w:val="005D4D72"/>
    <w:rsid w:val="005E05A6"/>
    <w:rsid w:val="005E0F40"/>
    <w:rsid w:val="00605ED1"/>
    <w:rsid w:val="006267D6"/>
    <w:rsid w:val="00644EF9"/>
    <w:rsid w:val="00645132"/>
    <w:rsid w:val="006659F9"/>
    <w:rsid w:val="00675D29"/>
    <w:rsid w:val="00677DC9"/>
    <w:rsid w:val="00682852"/>
    <w:rsid w:val="0069143A"/>
    <w:rsid w:val="00692CCD"/>
    <w:rsid w:val="00693531"/>
    <w:rsid w:val="00697036"/>
    <w:rsid w:val="006A5FC1"/>
    <w:rsid w:val="006A7C9D"/>
    <w:rsid w:val="006D1C7B"/>
    <w:rsid w:val="006D5E5F"/>
    <w:rsid w:val="006D7E6C"/>
    <w:rsid w:val="006E4840"/>
    <w:rsid w:val="006E7425"/>
    <w:rsid w:val="007009B4"/>
    <w:rsid w:val="0070134B"/>
    <w:rsid w:val="00704F6D"/>
    <w:rsid w:val="0071027C"/>
    <w:rsid w:val="007200F6"/>
    <w:rsid w:val="007264BB"/>
    <w:rsid w:val="007309D8"/>
    <w:rsid w:val="00733E78"/>
    <w:rsid w:val="007359E5"/>
    <w:rsid w:val="007429D6"/>
    <w:rsid w:val="00745F49"/>
    <w:rsid w:val="00746524"/>
    <w:rsid w:val="00747537"/>
    <w:rsid w:val="00755DDD"/>
    <w:rsid w:val="007645F6"/>
    <w:rsid w:val="007648DA"/>
    <w:rsid w:val="007723DF"/>
    <w:rsid w:val="0077352B"/>
    <w:rsid w:val="00774DDF"/>
    <w:rsid w:val="00786478"/>
    <w:rsid w:val="00787DCF"/>
    <w:rsid w:val="007916A0"/>
    <w:rsid w:val="007967B4"/>
    <w:rsid w:val="007A056F"/>
    <w:rsid w:val="007A5928"/>
    <w:rsid w:val="007A6445"/>
    <w:rsid w:val="007B02FC"/>
    <w:rsid w:val="007B38C7"/>
    <w:rsid w:val="007B58D4"/>
    <w:rsid w:val="007B74C1"/>
    <w:rsid w:val="007C47E3"/>
    <w:rsid w:val="007C69F3"/>
    <w:rsid w:val="007D508A"/>
    <w:rsid w:val="007D63F9"/>
    <w:rsid w:val="007D7D3D"/>
    <w:rsid w:val="007E1252"/>
    <w:rsid w:val="007E42C3"/>
    <w:rsid w:val="007F2364"/>
    <w:rsid w:val="007F4209"/>
    <w:rsid w:val="007F5F4F"/>
    <w:rsid w:val="007F71AC"/>
    <w:rsid w:val="00801753"/>
    <w:rsid w:val="00811B38"/>
    <w:rsid w:val="0081420E"/>
    <w:rsid w:val="008179D9"/>
    <w:rsid w:val="0083139C"/>
    <w:rsid w:val="0083190D"/>
    <w:rsid w:val="00834C88"/>
    <w:rsid w:val="0084522A"/>
    <w:rsid w:val="00846BD7"/>
    <w:rsid w:val="00854CD0"/>
    <w:rsid w:val="00865AF3"/>
    <w:rsid w:val="00866156"/>
    <w:rsid w:val="008721F8"/>
    <w:rsid w:val="008770F9"/>
    <w:rsid w:val="00882C40"/>
    <w:rsid w:val="00885080"/>
    <w:rsid w:val="00886BBF"/>
    <w:rsid w:val="00887C49"/>
    <w:rsid w:val="0089388D"/>
    <w:rsid w:val="00893909"/>
    <w:rsid w:val="0089798B"/>
    <w:rsid w:val="008A1A36"/>
    <w:rsid w:val="008A2288"/>
    <w:rsid w:val="008A2730"/>
    <w:rsid w:val="008A3383"/>
    <w:rsid w:val="008B2991"/>
    <w:rsid w:val="008B3F18"/>
    <w:rsid w:val="008B43DD"/>
    <w:rsid w:val="008B7060"/>
    <w:rsid w:val="008C3233"/>
    <w:rsid w:val="008C4847"/>
    <w:rsid w:val="008D14D6"/>
    <w:rsid w:val="008D32B4"/>
    <w:rsid w:val="008D62B5"/>
    <w:rsid w:val="008D71FB"/>
    <w:rsid w:val="008D79DD"/>
    <w:rsid w:val="008E3BE0"/>
    <w:rsid w:val="008F5258"/>
    <w:rsid w:val="009021EB"/>
    <w:rsid w:val="00905A2C"/>
    <w:rsid w:val="00907F0D"/>
    <w:rsid w:val="009110F7"/>
    <w:rsid w:val="009156E2"/>
    <w:rsid w:val="00923024"/>
    <w:rsid w:val="00926A92"/>
    <w:rsid w:val="00937AA5"/>
    <w:rsid w:val="00941BEB"/>
    <w:rsid w:val="00952485"/>
    <w:rsid w:val="00955EED"/>
    <w:rsid w:val="009674B6"/>
    <w:rsid w:val="00982EED"/>
    <w:rsid w:val="00983016"/>
    <w:rsid w:val="00990533"/>
    <w:rsid w:val="00995F3E"/>
    <w:rsid w:val="009A476B"/>
    <w:rsid w:val="009B603F"/>
    <w:rsid w:val="009B72AB"/>
    <w:rsid w:val="009C0820"/>
    <w:rsid w:val="009C0B9D"/>
    <w:rsid w:val="009C33CA"/>
    <w:rsid w:val="009C590B"/>
    <w:rsid w:val="009D49EA"/>
    <w:rsid w:val="009E0EB9"/>
    <w:rsid w:val="009F4145"/>
    <w:rsid w:val="009F5651"/>
    <w:rsid w:val="00A05088"/>
    <w:rsid w:val="00A124BD"/>
    <w:rsid w:val="00A159E7"/>
    <w:rsid w:val="00A205EB"/>
    <w:rsid w:val="00A21B95"/>
    <w:rsid w:val="00A22E94"/>
    <w:rsid w:val="00A23CB6"/>
    <w:rsid w:val="00A25509"/>
    <w:rsid w:val="00A2772B"/>
    <w:rsid w:val="00A41D16"/>
    <w:rsid w:val="00A45974"/>
    <w:rsid w:val="00A54CAB"/>
    <w:rsid w:val="00A6166C"/>
    <w:rsid w:val="00A635DD"/>
    <w:rsid w:val="00A644C1"/>
    <w:rsid w:val="00A722FF"/>
    <w:rsid w:val="00A729BC"/>
    <w:rsid w:val="00A835B7"/>
    <w:rsid w:val="00A870DA"/>
    <w:rsid w:val="00A9611C"/>
    <w:rsid w:val="00AA15C6"/>
    <w:rsid w:val="00AA3112"/>
    <w:rsid w:val="00AA31E2"/>
    <w:rsid w:val="00AA38E7"/>
    <w:rsid w:val="00AA759B"/>
    <w:rsid w:val="00AB0EE3"/>
    <w:rsid w:val="00AB168F"/>
    <w:rsid w:val="00AB5973"/>
    <w:rsid w:val="00AC1F9D"/>
    <w:rsid w:val="00AC41AE"/>
    <w:rsid w:val="00AC60D2"/>
    <w:rsid w:val="00AD5288"/>
    <w:rsid w:val="00B0016D"/>
    <w:rsid w:val="00B070D2"/>
    <w:rsid w:val="00B133E4"/>
    <w:rsid w:val="00B158D4"/>
    <w:rsid w:val="00B16EEC"/>
    <w:rsid w:val="00B20ADA"/>
    <w:rsid w:val="00B224E1"/>
    <w:rsid w:val="00B33694"/>
    <w:rsid w:val="00B41203"/>
    <w:rsid w:val="00B46718"/>
    <w:rsid w:val="00B478E2"/>
    <w:rsid w:val="00B515BF"/>
    <w:rsid w:val="00B524F1"/>
    <w:rsid w:val="00B549FA"/>
    <w:rsid w:val="00B60609"/>
    <w:rsid w:val="00B7319E"/>
    <w:rsid w:val="00B92F42"/>
    <w:rsid w:val="00BA1F9F"/>
    <w:rsid w:val="00BA4542"/>
    <w:rsid w:val="00BA54A1"/>
    <w:rsid w:val="00BC2A3F"/>
    <w:rsid w:val="00BC5648"/>
    <w:rsid w:val="00BD29C6"/>
    <w:rsid w:val="00BD4A35"/>
    <w:rsid w:val="00BE6944"/>
    <w:rsid w:val="00BE72D8"/>
    <w:rsid w:val="00BF4451"/>
    <w:rsid w:val="00C0053D"/>
    <w:rsid w:val="00C167A6"/>
    <w:rsid w:val="00C20364"/>
    <w:rsid w:val="00C35F31"/>
    <w:rsid w:val="00C36226"/>
    <w:rsid w:val="00C45C66"/>
    <w:rsid w:val="00C6510B"/>
    <w:rsid w:val="00C65604"/>
    <w:rsid w:val="00C65FC7"/>
    <w:rsid w:val="00C80E7D"/>
    <w:rsid w:val="00C8493A"/>
    <w:rsid w:val="00C86BA5"/>
    <w:rsid w:val="00C871C7"/>
    <w:rsid w:val="00C87830"/>
    <w:rsid w:val="00C955B7"/>
    <w:rsid w:val="00CA73B5"/>
    <w:rsid w:val="00CB1A71"/>
    <w:rsid w:val="00CB3C65"/>
    <w:rsid w:val="00CB46AC"/>
    <w:rsid w:val="00CC2A72"/>
    <w:rsid w:val="00CD4AB8"/>
    <w:rsid w:val="00CD5673"/>
    <w:rsid w:val="00CD65B8"/>
    <w:rsid w:val="00CE0722"/>
    <w:rsid w:val="00CE1210"/>
    <w:rsid w:val="00CE4862"/>
    <w:rsid w:val="00CF586E"/>
    <w:rsid w:val="00D01821"/>
    <w:rsid w:val="00D026F6"/>
    <w:rsid w:val="00D02A6E"/>
    <w:rsid w:val="00D02D70"/>
    <w:rsid w:val="00D02EAF"/>
    <w:rsid w:val="00D070CB"/>
    <w:rsid w:val="00D11914"/>
    <w:rsid w:val="00D13A7B"/>
    <w:rsid w:val="00D34BC4"/>
    <w:rsid w:val="00D465D9"/>
    <w:rsid w:val="00D57B74"/>
    <w:rsid w:val="00D61F08"/>
    <w:rsid w:val="00D645A1"/>
    <w:rsid w:val="00D66C8C"/>
    <w:rsid w:val="00D7333C"/>
    <w:rsid w:val="00D8276B"/>
    <w:rsid w:val="00D82A9E"/>
    <w:rsid w:val="00D82DDE"/>
    <w:rsid w:val="00D84974"/>
    <w:rsid w:val="00D929C5"/>
    <w:rsid w:val="00D96CCE"/>
    <w:rsid w:val="00D96E50"/>
    <w:rsid w:val="00DA37BB"/>
    <w:rsid w:val="00DA6C94"/>
    <w:rsid w:val="00DA73F9"/>
    <w:rsid w:val="00DB74AB"/>
    <w:rsid w:val="00DC2C8E"/>
    <w:rsid w:val="00DD7841"/>
    <w:rsid w:val="00DE0DDA"/>
    <w:rsid w:val="00DE33A3"/>
    <w:rsid w:val="00DE3492"/>
    <w:rsid w:val="00DF4F70"/>
    <w:rsid w:val="00E03E56"/>
    <w:rsid w:val="00E04969"/>
    <w:rsid w:val="00E04AF2"/>
    <w:rsid w:val="00E0507A"/>
    <w:rsid w:val="00E1131C"/>
    <w:rsid w:val="00E21FB8"/>
    <w:rsid w:val="00E2605B"/>
    <w:rsid w:val="00E402B1"/>
    <w:rsid w:val="00E42BEC"/>
    <w:rsid w:val="00E43881"/>
    <w:rsid w:val="00E43C80"/>
    <w:rsid w:val="00E43FCC"/>
    <w:rsid w:val="00E464D4"/>
    <w:rsid w:val="00E51A3B"/>
    <w:rsid w:val="00E53743"/>
    <w:rsid w:val="00E62A0F"/>
    <w:rsid w:val="00E706C5"/>
    <w:rsid w:val="00E750FA"/>
    <w:rsid w:val="00E82A82"/>
    <w:rsid w:val="00E87A93"/>
    <w:rsid w:val="00E9137C"/>
    <w:rsid w:val="00EA7B19"/>
    <w:rsid w:val="00EB3096"/>
    <w:rsid w:val="00EB7714"/>
    <w:rsid w:val="00EC0F59"/>
    <w:rsid w:val="00EC3508"/>
    <w:rsid w:val="00EC561D"/>
    <w:rsid w:val="00EC7257"/>
    <w:rsid w:val="00EC7BE9"/>
    <w:rsid w:val="00EE3B9A"/>
    <w:rsid w:val="00EE4F04"/>
    <w:rsid w:val="00EE525F"/>
    <w:rsid w:val="00EE67DA"/>
    <w:rsid w:val="00EF09EA"/>
    <w:rsid w:val="00F06B93"/>
    <w:rsid w:val="00F1006E"/>
    <w:rsid w:val="00F103A4"/>
    <w:rsid w:val="00F1056E"/>
    <w:rsid w:val="00F11385"/>
    <w:rsid w:val="00F121A3"/>
    <w:rsid w:val="00F14E4E"/>
    <w:rsid w:val="00F27C1C"/>
    <w:rsid w:val="00F42F19"/>
    <w:rsid w:val="00F4374D"/>
    <w:rsid w:val="00F47402"/>
    <w:rsid w:val="00F51428"/>
    <w:rsid w:val="00F55468"/>
    <w:rsid w:val="00F56AED"/>
    <w:rsid w:val="00F610C2"/>
    <w:rsid w:val="00F735A8"/>
    <w:rsid w:val="00F7395F"/>
    <w:rsid w:val="00F7489B"/>
    <w:rsid w:val="00F75E0E"/>
    <w:rsid w:val="00F83052"/>
    <w:rsid w:val="00F96233"/>
    <w:rsid w:val="00FA0C98"/>
    <w:rsid w:val="00FA6DE6"/>
    <w:rsid w:val="00FB0793"/>
    <w:rsid w:val="00FB3838"/>
    <w:rsid w:val="00FC0786"/>
    <w:rsid w:val="00FD1C54"/>
    <w:rsid w:val="00FD2CE5"/>
    <w:rsid w:val="00FD36D4"/>
    <w:rsid w:val="00FD7135"/>
    <w:rsid w:val="00FD7336"/>
    <w:rsid w:val="00FE1997"/>
    <w:rsid w:val="00FE480F"/>
    <w:rsid w:val="00FE7CC5"/>
    <w:rsid w:val="00FF4088"/>
    <w:rsid w:val="00FF6392"/>
    <w:rsid w:val="00FF67EF"/>
    <w:rsid w:val="00FF73E5"/>
    <w:rsid w:val="00FF7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4:docId w14:val="0B44DB81"/>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qFormat/>
    <w:pPr>
      <w:keepNext/>
      <w:jc w:val="center"/>
      <w:outlineLvl w:val="0"/>
    </w:pPr>
    <w:rPr>
      <w:b/>
      <w:bCs/>
    </w:rPr>
  </w:style>
  <w:style w:type="paragraph" w:styleId="Heading2">
    <w:name w:val="heading 2"/>
    <w:basedOn w:val="Normal"/>
    <w:next w:val="Normal"/>
    <w:qFormat/>
    <w:pPr>
      <w:keepNext/>
      <w:jc w:val="both"/>
      <w:outlineLvl w:val="1"/>
    </w:pPr>
    <w:rPr>
      <w:b/>
      <w:bCs/>
      <w:u w:val="single"/>
    </w:rPr>
  </w:style>
  <w:style w:type="paragraph" w:styleId="Heading3">
    <w:name w:val="heading 3"/>
    <w:basedOn w:val="Normal"/>
    <w:next w:val="Normal"/>
    <w:qFormat/>
    <w:pPr>
      <w:keepNext/>
      <w:spacing w:before="240" w:after="60"/>
      <w:outlineLvl w:val="2"/>
    </w:pPr>
    <w:rPr>
      <w:rFonts w:ascii="Cambria" w:hAnsi="Cambria"/>
      <w:b/>
      <w:bCs/>
      <w:sz w:val="26"/>
      <w:szCs w:val="26"/>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rFonts w:ascii="Calibri" w:hAnsi="Calibri"/>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ascii="Calibri" w:hAnsi="Calibri" w:cs="Calibri"/>
      <w:color w:val="000000"/>
      <w:u w:val="none"/>
    </w:rPr>
  </w:style>
  <w:style w:type="paragraph" w:customStyle="1" w:styleId="3">
    <w:name w:val="Επικεφαλίδα 3 ΠΤΥΧΙΑΚΗΣ"/>
    <w:basedOn w:val="Heading3"/>
    <w:next w:val="-"/>
    <w:pPr>
      <w:tabs>
        <w:tab w:val="num" w:pos="0"/>
        <w:tab w:val="left" w:pos="993"/>
      </w:tabs>
      <w:ind w:left="432" w:hanging="432"/>
      <w:jc w:val="both"/>
    </w:pPr>
    <w:rPr>
      <w:rFonts w:ascii="Calibri" w:hAnsi="Calibri"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AA311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D2CC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hyperlink" Target="https://opencores.org/project,tiny_aes" TargetMode="Externa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hyperlink" Target="http://www.ertl.jp/chstone/"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hyperlink" Target="http://nefeli.lib.teicrete.gr/browse/sdo/fi/2012/AndroulakiAthina/attached-document-1343751992-644452-12293/Androulaki_Athina_2012.pdf"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oter" Target="foot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91471-FE86-4954-8285-B7A5E9756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71</Pages>
  <Words>10848</Words>
  <Characters>61834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72537</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 </cp:lastModifiedBy>
  <cp:revision>21</cp:revision>
  <cp:lastPrinted>2011-10-13T08:39:00Z</cp:lastPrinted>
  <dcterms:created xsi:type="dcterms:W3CDTF">2018-04-22T16:38:00Z</dcterms:created>
  <dcterms:modified xsi:type="dcterms:W3CDTF">2018-04-22T19:43:00Z</dcterms:modified>
</cp:coreProperties>
</file>